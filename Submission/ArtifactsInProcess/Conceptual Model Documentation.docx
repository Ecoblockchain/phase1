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18D6" w:rsidRDefault="00D718D6">
      <w:pPr>
        <w:pStyle w:val="NoSpacing"/>
        <w:spacing w:after="120"/>
        <w:rPr>
          <w:rFonts w:cs="Tahoma"/>
          <w:lang w:bidi="th-TH"/>
        </w:rPr>
      </w:pPr>
    </w:p>
    <w:p w:rsidR="00D718D6" w:rsidRDefault="00D718D6">
      <w:pPr>
        <w:pStyle w:val="NoSpacing"/>
        <w:spacing w:after="120"/>
        <w:rPr>
          <w:rFonts w:cs="Tahoma"/>
          <w:lang w:bidi="th-TH"/>
        </w:rPr>
      </w:pPr>
    </w:p>
    <w:p w:rsidR="00D718D6" w:rsidRDefault="00D718D6"/>
    <w:p w:rsidR="00D718D6" w:rsidRDefault="00D718D6"/>
    <w:p w:rsidR="00D718D6" w:rsidRDefault="00D718D6">
      <w:pPr>
        <w:rPr>
          <w:rFonts w:cs="Arial"/>
        </w:rPr>
      </w:pPr>
    </w:p>
    <w:p w:rsidR="00D718D6" w:rsidRDefault="00D718D6">
      <w:pPr>
        <w:rPr>
          <w:rFonts w:cs="Arial"/>
        </w:rPr>
      </w:pPr>
    </w:p>
    <w:p w:rsidR="00D718D6" w:rsidRDefault="00D718D6">
      <w:pPr>
        <w:rPr>
          <w:rFonts w:cs="Arial"/>
        </w:rPr>
      </w:pPr>
    </w:p>
    <w:p w:rsidR="00D718D6" w:rsidRDefault="00D718D6"/>
    <w:p w:rsidR="00D718D6" w:rsidRDefault="00D718D6">
      <w:pPr>
        <w:rPr>
          <w:rFonts w:cs="Arial"/>
        </w:rPr>
      </w:pPr>
    </w:p>
    <w:p w:rsidR="00D718D6" w:rsidRDefault="00D718D6">
      <w:pPr>
        <w:rPr>
          <w:rFonts w:cs="Arial"/>
        </w:rPr>
      </w:pPr>
    </w:p>
    <w:p w:rsidR="00D718D6" w:rsidRDefault="00D718D6">
      <w:pPr>
        <w:rPr>
          <w:rFonts w:cs="Arial"/>
        </w:rPr>
      </w:pPr>
    </w:p>
    <w:p w:rsidR="00D718D6" w:rsidRDefault="00D718D6">
      <w:pPr>
        <w:rPr>
          <w:rFonts w:cs="Arial"/>
        </w:rPr>
      </w:pPr>
    </w:p>
    <w:p w:rsidR="00D718D6" w:rsidRDefault="005F69A5">
      <w:pPr>
        <w:pStyle w:val="ProjectTitle"/>
        <w:rPr>
          <w:rFonts w:cs="Arial"/>
        </w:rPr>
      </w:pPr>
      <w:r>
        <w:rPr>
          <w:rFonts w:cs="Arial"/>
        </w:rPr>
        <w:t>Conceptual Model Foundation- in progress</w:t>
      </w:r>
    </w:p>
    <w:p w:rsidR="00D718D6" w:rsidRDefault="005F69A5">
      <w:pPr>
        <w:pStyle w:val="DocumentTitle"/>
      </w:pPr>
      <w:r>
        <w:t>Structural Report</w:t>
      </w:r>
    </w:p>
    <w:p w:rsidR="00D718D6" w:rsidRDefault="005F69A5">
      <w:pPr>
        <w:jc w:val="right"/>
        <w:rPr>
          <w:rFonts w:cs="Arial"/>
        </w:rPr>
      </w:pPr>
      <w:r>
        <w:rPr>
          <w:rFonts w:cs="Arial"/>
        </w:rPr>
        <w:t>Author: Author</w:t>
      </w:r>
    </w:p>
    <w:p w:rsidR="00D718D6" w:rsidRDefault="005F69A5">
      <w:pPr>
        <w:pStyle w:val="Revision"/>
        <w:rPr>
          <w:rFonts w:cs="Arial"/>
        </w:rPr>
      </w:pPr>
      <w:r>
        <w:rPr>
          <w:rFonts w:cs="Arial"/>
        </w:rPr>
        <w:t>Revision: 0.1</w:t>
      </w:r>
    </w:p>
    <w:p w:rsidR="00D718D6" w:rsidRDefault="00D718D6">
      <w:pPr>
        <w:rPr>
          <w:rFonts w:cs="Arial"/>
        </w:rPr>
      </w:pPr>
    </w:p>
    <w:p w:rsidR="00D718D6" w:rsidRDefault="00D718D6">
      <w:pPr>
        <w:rPr>
          <w:rFonts w:cs="Arial"/>
        </w:rPr>
      </w:pPr>
    </w:p>
    <w:p w:rsidR="00D718D6" w:rsidRDefault="00D718D6">
      <w:pPr>
        <w:rPr>
          <w:rFonts w:cs="Arial"/>
        </w:rPr>
      </w:pPr>
    </w:p>
    <w:p w:rsidR="00D718D6" w:rsidRDefault="00D718D6">
      <w:pPr>
        <w:rPr>
          <w:rFonts w:cs="Arial"/>
        </w:rPr>
      </w:pPr>
    </w:p>
    <w:p w:rsidR="00D718D6" w:rsidRDefault="00D718D6">
      <w:pPr>
        <w:rPr>
          <w:rFonts w:cs="Arial"/>
        </w:rPr>
      </w:pPr>
    </w:p>
    <w:p w:rsidR="00D718D6" w:rsidRDefault="00D718D6">
      <w:pPr>
        <w:rPr>
          <w:rFonts w:cs="Arial"/>
        </w:rPr>
      </w:pPr>
    </w:p>
    <w:p w:rsidR="00D718D6" w:rsidRDefault="00D718D6">
      <w:pPr>
        <w:rPr>
          <w:rFonts w:cs="Arial"/>
        </w:rPr>
      </w:pPr>
    </w:p>
    <w:p w:rsidR="00D718D6" w:rsidRDefault="00D718D6">
      <w:pPr>
        <w:rPr>
          <w:rFonts w:cs="Arial"/>
        </w:rPr>
      </w:pPr>
    </w:p>
    <w:p w:rsidR="00D718D6" w:rsidRDefault="00D718D6">
      <w:pPr>
        <w:rPr>
          <w:rFonts w:cs="Arial"/>
        </w:rPr>
      </w:pPr>
    </w:p>
    <w:p w:rsidR="00D718D6" w:rsidRDefault="00D718D6">
      <w:pPr>
        <w:rPr>
          <w:rFonts w:cs="Arial"/>
        </w:rPr>
      </w:pPr>
    </w:p>
    <w:p w:rsidR="00D718D6" w:rsidRDefault="00D718D6">
      <w:pPr>
        <w:rPr>
          <w:rFonts w:cs="Arial"/>
        </w:rPr>
      </w:pPr>
    </w:p>
    <w:p w:rsidR="00D718D6" w:rsidRDefault="00D718D6">
      <w:pPr>
        <w:rPr>
          <w:rFonts w:cs="Arial"/>
        </w:rPr>
      </w:pPr>
    </w:p>
    <w:p w:rsidR="00D718D6" w:rsidRDefault="00D718D6">
      <w:pPr>
        <w:rPr>
          <w:rFonts w:cs="Arial"/>
        </w:rPr>
      </w:pPr>
    </w:p>
    <w:p w:rsidR="00D718D6" w:rsidRDefault="00D718D6">
      <w:pPr>
        <w:rPr>
          <w:rFonts w:cs="Arial"/>
        </w:rPr>
      </w:pPr>
    </w:p>
    <w:p w:rsidR="00D718D6" w:rsidRDefault="00D718D6">
      <w:pPr>
        <w:rPr>
          <w:rFonts w:cs="Arial"/>
        </w:rPr>
      </w:pPr>
    </w:p>
    <w:p w:rsidR="00D718D6" w:rsidRDefault="00D718D6">
      <w:pPr>
        <w:rPr>
          <w:rFonts w:cs="Arial"/>
        </w:rPr>
      </w:pPr>
    </w:p>
    <w:p w:rsidR="00D718D6" w:rsidRDefault="00D718D6">
      <w:pPr>
        <w:rPr>
          <w:rFonts w:cs="Arial"/>
        </w:rPr>
      </w:pPr>
    </w:p>
    <w:tbl>
      <w:tblPr>
        <w:tblW w:w="0" w:type="auto"/>
        <w:tblLook w:val="0000" w:firstRow="0" w:lastRow="0" w:firstColumn="0" w:lastColumn="0" w:noHBand="0" w:noVBand="0"/>
      </w:tblPr>
      <w:tblGrid>
        <w:gridCol w:w="4621"/>
        <w:gridCol w:w="4622"/>
      </w:tblGrid>
      <w:tr w:rsidR="00D718D6">
        <w:tc>
          <w:tcPr>
            <w:tcW w:w="4621" w:type="dxa"/>
            <w:tcBorders>
              <w:top w:val="nil"/>
              <w:left w:val="nil"/>
              <w:bottom w:val="nil"/>
              <w:right w:val="nil"/>
            </w:tcBorders>
          </w:tcPr>
          <w:p w:rsidR="00D718D6" w:rsidRDefault="00D718D6">
            <w:pPr>
              <w:rPr>
                <w:rStyle w:val="CompanyName"/>
              </w:rPr>
            </w:pPr>
          </w:p>
        </w:tc>
        <w:tc>
          <w:tcPr>
            <w:tcW w:w="4622" w:type="dxa"/>
            <w:tcBorders>
              <w:top w:val="nil"/>
              <w:left w:val="nil"/>
              <w:bottom w:val="nil"/>
              <w:right w:val="nil"/>
            </w:tcBorders>
          </w:tcPr>
          <w:p w:rsidR="00D718D6" w:rsidRDefault="00D718D6">
            <w:pPr>
              <w:rPr>
                <w:rFonts w:cs="Arial"/>
              </w:rPr>
            </w:pPr>
          </w:p>
        </w:tc>
      </w:tr>
      <w:tr w:rsidR="00D718D6">
        <w:tc>
          <w:tcPr>
            <w:tcW w:w="4621" w:type="dxa"/>
            <w:tcBorders>
              <w:top w:val="nil"/>
              <w:left w:val="nil"/>
              <w:bottom w:val="nil"/>
              <w:right w:val="nil"/>
            </w:tcBorders>
          </w:tcPr>
          <w:p w:rsidR="00D718D6" w:rsidRDefault="00D718D6">
            <w:pPr>
              <w:rPr>
                <w:rFonts w:cs="Arial"/>
              </w:rPr>
            </w:pPr>
          </w:p>
        </w:tc>
        <w:tc>
          <w:tcPr>
            <w:tcW w:w="4622" w:type="dxa"/>
            <w:tcBorders>
              <w:top w:val="nil"/>
              <w:left w:val="nil"/>
              <w:bottom w:val="nil"/>
              <w:right w:val="nil"/>
            </w:tcBorders>
            <w:vAlign w:val="bottom"/>
          </w:tcPr>
          <w:p w:rsidR="00D718D6" w:rsidRDefault="005F69A5">
            <w:pPr>
              <w:jc w:val="right"/>
              <w:rPr>
                <w:rStyle w:val="DocumentDate"/>
              </w:rPr>
            </w:pPr>
            <w:r>
              <w:rPr>
                <w:rStyle w:val="DocumentDate"/>
              </w:rPr>
              <w:t>Date: February 19, 2015</w:t>
            </w:r>
          </w:p>
        </w:tc>
      </w:tr>
    </w:tbl>
    <w:p w:rsidR="00D718D6" w:rsidRDefault="00D718D6">
      <w:pPr>
        <w:spacing w:after="200" w:line="276" w:lineRule="auto"/>
        <w:rPr>
          <w:rFonts w:cs="Arial"/>
          <w:b/>
          <w:smallCaps/>
          <w:color w:val="1F497D"/>
          <w:sz w:val="32"/>
          <w:szCs w:val="32"/>
        </w:rPr>
        <w:sectPr w:rsidR="00D718D6">
          <w:pgSz w:w="11907" w:h="16839" w:code="9"/>
          <w:pgMar w:top="1440" w:right="1440" w:bottom="1440" w:left="1440" w:header="720" w:footer="720" w:gutter="0"/>
          <w:pgNumType w:fmt="lowerRoman" w:start="1"/>
          <w:cols w:space="720"/>
          <w:docGrid w:linePitch="360"/>
        </w:sectPr>
      </w:pPr>
    </w:p>
    <w:p w:rsidR="00D718D6" w:rsidRDefault="005F69A5">
      <w:pPr>
        <w:pBdr>
          <w:bottom w:val="single" w:sz="4" w:space="1" w:color="1F497D"/>
        </w:pBdr>
        <w:spacing w:after="200" w:line="276" w:lineRule="auto"/>
        <w:rPr>
          <w:rFonts w:cs="Arial"/>
          <w:b/>
          <w:bCs/>
          <w:smallCaps/>
          <w:color w:val="1F497D"/>
          <w:sz w:val="32"/>
          <w:szCs w:val="32"/>
        </w:rPr>
      </w:pPr>
      <w:r>
        <w:rPr>
          <w:rFonts w:cs="Arial"/>
          <w:b/>
          <w:bCs/>
          <w:smallCaps/>
          <w:color w:val="1F497D"/>
          <w:sz w:val="32"/>
          <w:szCs w:val="32"/>
        </w:rPr>
        <w:lastRenderedPageBreak/>
        <w:t>Table of Contents</w:t>
      </w:r>
    </w:p>
    <w:bookmarkStart w:id="0" w:name="_GoBack"/>
    <w:bookmarkEnd w:id="0"/>
    <w:p w:rsidR="000B3F78" w:rsidRDefault="005F69A5">
      <w:pPr>
        <w:pStyle w:val="TOC1"/>
        <w:tabs>
          <w:tab w:val="right" w:leader="dot" w:pos="9017"/>
        </w:tabs>
        <w:rPr>
          <w:rFonts w:asciiTheme="minorHAnsi" w:hAnsiTheme="minorHAnsi" w:cstheme="minorBidi"/>
          <w:noProof/>
          <w:color w:val="auto"/>
          <w:sz w:val="22"/>
          <w:szCs w:val="22"/>
          <w:lang w:bidi="ar-SA"/>
        </w:rPr>
      </w:pPr>
      <w:r>
        <w:fldChar w:fldCharType="begin"/>
      </w:r>
      <w:r>
        <w:instrText xml:space="preserve"> TOC \o "1-4" \h \z </w:instrText>
      </w:r>
      <w:r>
        <w:fldChar w:fldCharType="separate"/>
      </w:r>
      <w:hyperlink w:anchor="_Toc412106366" w:history="1">
        <w:r w:rsidR="000B3F78" w:rsidRPr="001C69DD">
          <w:rPr>
            <w:rStyle w:val="Hyperlink"/>
            <w:noProof/>
          </w:rPr>
          <w:t>Introduction</w:t>
        </w:r>
        <w:r w:rsidR="000B3F78">
          <w:rPr>
            <w:noProof/>
            <w:webHidden/>
          </w:rPr>
          <w:tab/>
        </w:r>
        <w:r w:rsidR="000B3F78">
          <w:rPr>
            <w:noProof/>
            <w:webHidden/>
          </w:rPr>
          <w:fldChar w:fldCharType="begin"/>
        </w:r>
        <w:r w:rsidR="000B3F78">
          <w:rPr>
            <w:noProof/>
            <w:webHidden/>
          </w:rPr>
          <w:instrText xml:space="preserve"> PAGEREF _Toc412106366 \h </w:instrText>
        </w:r>
        <w:r w:rsidR="000B3F78">
          <w:rPr>
            <w:noProof/>
            <w:webHidden/>
          </w:rPr>
        </w:r>
        <w:r w:rsidR="000B3F78">
          <w:rPr>
            <w:noProof/>
            <w:webHidden/>
          </w:rPr>
          <w:fldChar w:fldCharType="separate"/>
        </w:r>
        <w:r w:rsidR="000B3F78">
          <w:rPr>
            <w:noProof/>
            <w:webHidden/>
          </w:rPr>
          <w:t>1</w:t>
        </w:r>
        <w:r w:rsidR="000B3F78">
          <w:rPr>
            <w:noProof/>
            <w:webHidden/>
          </w:rPr>
          <w:fldChar w:fldCharType="end"/>
        </w:r>
      </w:hyperlink>
    </w:p>
    <w:p w:rsidR="000B3F78" w:rsidRDefault="000B3F78">
      <w:pPr>
        <w:pStyle w:val="TOC2"/>
        <w:tabs>
          <w:tab w:val="right" w:leader="dot" w:pos="9017"/>
        </w:tabs>
        <w:rPr>
          <w:rFonts w:asciiTheme="minorHAnsi" w:hAnsiTheme="minorHAnsi" w:cstheme="minorBidi"/>
          <w:noProof/>
          <w:sz w:val="22"/>
          <w:szCs w:val="22"/>
          <w:lang w:bidi="ar-SA"/>
        </w:rPr>
      </w:pPr>
      <w:hyperlink w:anchor="_Toc412106367" w:history="1">
        <w:r w:rsidRPr="001C69DD">
          <w:rPr>
            <w:rStyle w:val="Hyperlink"/>
            <w:noProof/>
          </w:rPr>
          <w:t>Purpose</w:t>
        </w:r>
        <w:r>
          <w:rPr>
            <w:noProof/>
            <w:webHidden/>
          </w:rPr>
          <w:tab/>
        </w:r>
        <w:r>
          <w:rPr>
            <w:noProof/>
            <w:webHidden/>
          </w:rPr>
          <w:fldChar w:fldCharType="begin"/>
        </w:r>
        <w:r>
          <w:rPr>
            <w:noProof/>
            <w:webHidden/>
          </w:rPr>
          <w:instrText xml:space="preserve"> PAGEREF _Toc412106367 \h </w:instrText>
        </w:r>
        <w:r>
          <w:rPr>
            <w:noProof/>
            <w:webHidden/>
          </w:rPr>
        </w:r>
        <w:r>
          <w:rPr>
            <w:noProof/>
            <w:webHidden/>
          </w:rPr>
          <w:fldChar w:fldCharType="separate"/>
        </w:r>
        <w:r>
          <w:rPr>
            <w:noProof/>
            <w:webHidden/>
          </w:rPr>
          <w:t>1</w:t>
        </w:r>
        <w:r>
          <w:rPr>
            <w:noProof/>
            <w:webHidden/>
          </w:rPr>
          <w:fldChar w:fldCharType="end"/>
        </w:r>
      </w:hyperlink>
    </w:p>
    <w:p w:rsidR="000B3F78" w:rsidRDefault="000B3F78">
      <w:pPr>
        <w:pStyle w:val="TOC2"/>
        <w:tabs>
          <w:tab w:val="right" w:leader="dot" w:pos="9017"/>
        </w:tabs>
        <w:rPr>
          <w:rFonts w:asciiTheme="minorHAnsi" w:hAnsiTheme="minorHAnsi" w:cstheme="minorBidi"/>
          <w:noProof/>
          <w:sz w:val="22"/>
          <w:szCs w:val="22"/>
          <w:lang w:bidi="ar-SA"/>
        </w:rPr>
      </w:pPr>
      <w:hyperlink w:anchor="_Toc412106368" w:history="1">
        <w:r w:rsidRPr="001C69DD">
          <w:rPr>
            <w:rStyle w:val="Hyperlink"/>
            <w:rFonts w:cs="Arial"/>
            <w:noProof/>
          </w:rPr>
          <w:t>Scope</w:t>
        </w:r>
        <w:r>
          <w:rPr>
            <w:noProof/>
            <w:webHidden/>
          </w:rPr>
          <w:tab/>
        </w:r>
        <w:r>
          <w:rPr>
            <w:noProof/>
            <w:webHidden/>
          </w:rPr>
          <w:fldChar w:fldCharType="begin"/>
        </w:r>
        <w:r>
          <w:rPr>
            <w:noProof/>
            <w:webHidden/>
          </w:rPr>
          <w:instrText xml:space="preserve"> PAGEREF _Toc412106368 \h </w:instrText>
        </w:r>
        <w:r>
          <w:rPr>
            <w:noProof/>
            <w:webHidden/>
          </w:rPr>
        </w:r>
        <w:r>
          <w:rPr>
            <w:noProof/>
            <w:webHidden/>
          </w:rPr>
          <w:fldChar w:fldCharType="separate"/>
        </w:r>
        <w:r>
          <w:rPr>
            <w:noProof/>
            <w:webHidden/>
          </w:rPr>
          <w:t>1</w:t>
        </w:r>
        <w:r>
          <w:rPr>
            <w:noProof/>
            <w:webHidden/>
          </w:rPr>
          <w:fldChar w:fldCharType="end"/>
        </w:r>
      </w:hyperlink>
    </w:p>
    <w:p w:rsidR="000B3F78" w:rsidRDefault="000B3F78">
      <w:pPr>
        <w:pStyle w:val="TOC2"/>
        <w:tabs>
          <w:tab w:val="right" w:leader="dot" w:pos="9017"/>
        </w:tabs>
        <w:rPr>
          <w:rFonts w:asciiTheme="minorHAnsi" w:hAnsiTheme="minorHAnsi" w:cstheme="minorBidi"/>
          <w:noProof/>
          <w:sz w:val="22"/>
          <w:szCs w:val="22"/>
          <w:lang w:bidi="ar-SA"/>
        </w:rPr>
      </w:pPr>
      <w:hyperlink w:anchor="_Toc412106369" w:history="1">
        <w:r w:rsidRPr="001C69DD">
          <w:rPr>
            <w:rStyle w:val="Hyperlink"/>
            <w:rFonts w:cs="Arial"/>
            <w:noProof/>
          </w:rPr>
          <w:t>Overview</w:t>
        </w:r>
        <w:r>
          <w:rPr>
            <w:noProof/>
            <w:webHidden/>
          </w:rPr>
          <w:tab/>
        </w:r>
        <w:r>
          <w:rPr>
            <w:noProof/>
            <w:webHidden/>
          </w:rPr>
          <w:fldChar w:fldCharType="begin"/>
        </w:r>
        <w:r>
          <w:rPr>
            <w:noProof/>
            <w:webHidden/>
          </w:rPr>
          <w:instrText xml:space="preserve"> PAGEREF _Toc412106369 \h </w:instrText>
        </w:r>
        <w:r>
          <w:rPr>
            <w:noProof/>
            <w:webHidden/>
          </w:rPr>
        </w:r>
        <w:r>
          <w:rPr>
            <w:noProof/>
            <w:webHidden/>
          </w:rPr>
          <w:fldChar w:fldCharType="separate"/>
        </w:r>
        <w:r>
          <w:rPr>
            <w:noProof/>
            <w:webHidden/>
          </w:rPr>
          <w:t>1</w:t>
        </w:r>
        <w:r>
          <w:rPr>
            <w:noProof/>
            <w:webHidden/>
          </w:rPr>
          <w:fldChar w:fldCharType="end"/>
        </w:r>
      </w:hyperlink>
    </w:p>
    <w:p w:rsidR="000B3F78" w:rsidRDefault="000B3F78">
      <w:pPr>
        <w:pStyle w:val="TOC2"/>
        <w:tabs>
          <w:tab w:val="right" w:leader="dot" w:pos="9017"/>
        </w:tabs>
        <w:rPr>
          <w:rFonts w:asciiTheme="minorHAnsi" w:hAnsiTheme="minorHAnsi" w:cstheme="minorBidi"/>
          <w:noProof/>
          <w:sz w:val="22"/>
          <w:szCs w:val="22"/>
          <w:lang w:bidi="ar-SA"/>
        </w:rPr>
      </w:pPr>
      <w:hyperlink w:anchor="_Toc412106370" w:history="1">
        <w:r w:rsidRPr="001C69DD">
          <w:rPr>
            <w:rStyle w:val="Hyperlink"/>
            <w:noProof/>
          </w:rPr>
          <w:t>Conceptual Modeling and Mapping Library</w:t>
        </w:r>
        <w:r>
          <w:rPr>
            <w:noProof/>
            <w:webHidden/>
          </w:rPr>
          <w:tab/>
        </w:r>
        <w:r>
          <w:rPr>
            <w:noProof/>
            <w:webHidden/>
          </w:rPr>
          <w:fldChar w:fldCharType="begin"/>
        </w:r>
        <w:r>
          <w:rPr>
            <w:noProof/>
            <w:webHidden/>
          </w:rPr>
          <w:instrText xml:space="preserve"> PAGEREF _Toc412106370 \h </w:instrText>
        </w:r>
        <w:r>
          <w:rPr>
            <w:noProof/>
            <w:webHidden/>
          </w:rPr>
        </w:r>
        <w:r>
          <w:rPr>
            <w:noProof/>
            <w:webHidden/>
          </w:rPr>
          <w:fldChar w:fldCharType="separate"/>
        </w:r>
        <w:r>
          <w:rPr>
            <w:noProof/>
            <w:webHidden/>
          </w:rPr>
          <w:t>2</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371" w:history="1">
        <w:r w:rsidRPr="001C69DD">
          <w:rPr>
            <w:rStyle w:val="Hyperlink"/>
            <w:noProof/>
          </w:rPr>
          <w:t>Diagram: Conceptual Risk/Threat Model Diagrams</w:t>
        </w:r>
        <w:r>
          <w:rPr>
            <w:noProof/>
            <w:webHidden/>
          </w:rPr>
          <w:tab/>
        </w:r>
        <w:r>
          <w:rPr>
            <w:noProof/>
            <w:webHidden/>
          </w:rPr>
          <w:fldChar w:fldCharType="begin"/>
        </w:r>
        <w:r>
          <w:rPr>
            <w:noProof/>
            <w:webHidden/>
          </w:rPr>
          <w:instrText xml:space="preserve"> PAGEREF _Toc412106371 \h </w:instrText>
        </w:r>
        <w:r>
          <w:rPr>
            <w:noProof/>
            <w:webHidden/>
          </w:rPr>
        </w:r>
        <w:r>
          <w:rPr>
            <w:noProof/>
            <w:webHidden/>
          </w:rPr>
          <w:fldChar w:fldCharType="separate"/>
        </w:r>
        <w:r>
          <w:rPr>
            <w:noProof/>
            <w:webHidden/>
          </w:rPr>
          <w:t>2</w:t>
        </w:r>
        <w:r>
          <w:rPr>
            <w:noProof/>
            <w:webHidden/>
          </w:rPr>
          <w:fldChar w:fldCharType="end"/>
        </w:r>
      </w:hyperlink>
    </w:p>
    <w:p w:rsidR="000B3F78" w:rsidRDefault="000B3F78">
      <w:pPr>
        <w:pStyle w:val="TOC2"/>
        <w:tabs>
          <w:tab w:val="right" w:leader="dot" w:pos="9017"/>
        </w:tabs>
        <w:rPr>
          <w:rFonts w:asciiTheme="minorHAnsi" w:hAnsiTheme="minorHAnsi" w:cstheme="minorBidi"/>
          <w:noProof/>
          <w:sz w:val="22"/>
          <w:szCs w:val="22"/>
          <w:lang w:bidi="ar-SA"/>
        </w:rPr>
      </w:pPr>
      <w:hyperlink w:anchor="_Toc412106372" w:history="1">
        <w:r w:rsidRPr="001C69DD">
          <w:rPr>
            <w:rStyle w:val="Hyperlink"/>
            <w:noProof/>
          </w:rPr>
          <w:t>Conceptual Modeling and Mapping Library::Core Concept Library::Foundation</w:t>
        </w:r>
        <w:r>
          <w:rPr>
            <w:noProof/>
            <w:webHidden/>
          </w:rPr>
          <w:tab/>
        </w:r>
        <w:r>
          <w:rPr>
            <w:noProof/>
            <w:webHidden/>
          </w:rPr>
          <w:fldChar w:fldCharType="begin"/>
        </w:r>
        <w:r>
          <w:rPr>
            <w:noProof/>
            <w:webHidden/>
          </w:rPr>
          <w:instrText xml:space="preserve"> PAGEREF _Toc412106372 \h </w:instrText>
        </w:r>
        <w:r>
          <w:rPr>
            <w:noProof/>
            <w:webHidden/>
          </w:rPr>
        </w:r>
        <w:r>
          <w:rPr>
            <w:noProof/>
            <w:webHidden/>
          </w:rPr>
          <w:fldChar w:fldCharType="separate"/>
        </w:r>
        <w:r>
          <w:rPr>
            <w:noProof/>
            <w:webHidden/>
          </w:rPr>
          <w:t>2</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373" w:history="1">
        <w:r w:rsidRPr="001C69DD">
          <w:rPr>
            <w:rStyle w:val="Hyperlink"/>
            <w:noProof/>
          </w:rPr>
          <w:t>Diagram: Upper Foundation Concepts</w:t>
        </w:r>
        <w:r>
          <w:rPr>
            <w:noProof/>
            <w:webHidden/>
          </w:rPr>
          <w:tab/>
        </w:r>
        <w:r>
          <w:rPr>
            <w:noProof/>
            <w:webHidden/>
          </w:rPr>
          <w:fldChar w:fldCharType="begin"/>
        </w:r>
        <w:r>
          <w:rPr>
            <w:noProof/>
            <w:webHidden/>
          </w:rPr>
          <w:instrText xml:space="preserve"> PAGEREF _Toc412106373 \h </w:instrText>
        </w:r>
        <w:r>
          <w:rPr>
            <w:noProof/>
            <w:webHidden/>
          </w:rPr>
        </w:r>
        <w:r>
          <w:rPr>
            <w:noProof/>
            <w:webHidden/>
          </w:rPr>
          <w:fldChar w:fldCharType="separate"/>
        </w:r>
        <w:r>
          <w:rPr>
            <w:noProof/>
            <w:webHidden/>
          </w:rPr>
          <w:t>3</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374" w:history="1">
        <w:r w:rsidRPr="001C69DD">
          <w:rPr>
            <w:rStyle w:val="Hyperlink"/>
            <w:noProof/>
          </w:rPr>
          <w:t>Class Activity</w:t>
        </w:r>
        <w:r>
          <w:rPr>
            <w:noProof/>
            <w:webHidden/>
          </w:rPr>
          <w:tab/>
        </w:r>
        <w:r>
          <w:rPr>
            <w:noProof/>
            <w:webHidden/>
          </w:rPr>
          <w:fldChar w:fldCharType="begin"/>
        </w:r>
        <w:r>
          <w:rPr>
            <w:noProof/>
            <w:webHidden/>
          </w:rPr>
          <w:instrText xml:space="preserve"> PAGEREF _Toc412106374 \h </w:instrText>
        </w:r>
        <w:r>
          <w:rPr>
            <w:noProof/>
            <w:webHidden/>
          </w:rPr>
        </w:r>
        <w:r>
          <w:rPr>
            <w:noProof/>
            <w:webHidden/>
          </w:rPr>
          <w:fldChar w:fldCharType="separate"/>
        </w:r>
        <w:r>
          <w:rPr>
            <w:noProof/>
            <w:webHidden/>
          </w:rPr>
          <w:t>3</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375"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_Toc412106375 \h </w:instrText>
        </w:r>
        <w:r>
          <w:rPr>
            <w:noProof/>
            <w:webHidden/>
          </w:rPr>
        </w:r>
        <w:r>
          <w:rPr>
            <w:noProof/>
            <w:webHidden/>
          </w:rPr>
          <w:fldChar w:fldCharType="separate"/>
        </w:r>
        <w:r>
          <w:rPr>
            <w:noProof/>
            <w:webHidden/>
          </w:rPr>
          <w:t>4</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376" w:history="1">
        <w:r w:rsidRPr="001C69DD">
          <w:rPr>
            <w:rStyle w:val="Hyperlink"/>
            <w:noProof/>
          </w:rPr>
          <w:t>Associations</w:t>
        </w:r>
        <w:r>
          <w:rPr>
            <w:noProof/>
            <w:webHidden/>
          </w:rPr>
          <w:tab/>
        </w:r>
        <w:r>
          <w:rPr>
            <w:noProof/>
            <w:webHidden/>
          </w:rPr>
          <w:fldChar w:fldCharType="begin"/>
        </w:r>
        <w:r>
          <w:rPr>
            <w:noProof/>
            <w:webHidden/>
          </w:rPr>
          <w:instrText xml:space="preserve"> PAGEREF _Toc412106376 \h </w:instrText>
        </w:r>
        <w:r>
          <w:rPr>
            <w:noProof/>
            <w:webHidden/>
          </w:rPr>
        </w:r>
        <w:r>
          <w:rPr>
            <w:noProof/>
            <w:webHidden/>
          </w:rPr>
          <w:fldChar w:fldCharType="separate"/>
        </w:r>
        <w:r>
          <w:rPr>
            <w:noProof/>
            <w:webHidden/>
          </w:rPr>
          <w:t>4</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377"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_Toc412106377 \h </w:instrText>
        </w:r>
        <w:r>
          <w:rPr>
            <w:noProof/>
            <w:webHidden/>
          </w:rPr>
        </w:r>
        <w:r>
          <w:rPr>
            <w:noProof/>
            <w:webHidden/>
          </w:rPr>
          <w:fldChar w:fldCharType="separate"/>
        </w:r>
        <w:r>
          <w:rPr>
            <w:noProof/>
            <w:webHidden/>
          </w:rPr>
          <w:t>4</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378" w:history="1">
        <w:r w:rsidRPr="001C69DD">
          <w:rPr>
            <w:rStyle w:val="Hyperlink"/>
            <w:noProof/>
          </w:rPr>
          <w:t>Class Actor</w:t>
        </w:r>
        <w:r>
          <w:rPr>
            <w:noProof/>
            <w:webHidden/>
          </w:rPr>
          <w:tab/>
        </w:r>
        <w:r>
          <w:rPr>
            <w:noProof/>
            <w:webHidden/>
          </w:rPr>
          <w:fldChar w:fldCharType="begin"/>
        </w:r>
        <w:r>
          <w:rPr>
            <w:noProof/>
            <w:webHidden/>
          </w:rPr>
          <w:instrText xml:space="preserve"> PAGEREF _Toc412106378 \h </w:instrText>
        </w:r>
        <w:r>
          <w:rPr>
            <w:noProof/>
            <w:webHidden/>
          </w:rPr>
        </w:r>
        <w:r>
          <w:rPr>
            <w:noProof/>
            <w:webHidden/>
          </w:rPr>
          <w:fldChar w:fldCharType="separate"/>
        </w:r>
        <w:r>
          <w:rPr>
            <w:noProof/>
            <w:webHidden/>
          </w:rPr>
          <w:t>5</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379"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_Toc412106379 \h </w:instrText>
        </w:r>
        <w:r>
          <w:rPr>
            <w:noProof/>
            <w:webHidden/>
          </w:rPr>
        </w:r>
        <w:r>
          <w:rPr>
            <w:noProof/>
            <w:webHidden/>
          </w:rPr>
          <w:fldChar w:fldCharType="separate"/>
        </w:r>
        <w:r>
          <w:rPr>
            <w:noProof/>
            <w:webHidden/>
          </w:rPr>
          <w:t>6</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380" w:history="1">
        <w:r w:rsidRPr="001C69DD">
          <w:rPr>
            <w:rStyle w:val="Hyperlink"/>
            <w:noProof/>
          </w:rPr>
          <w:t>Associations</w:t>
        </w:r>
        <w:r>
          <w:rPr>
            <w:noProof/>
            <w:webHidden/>
          </w:rPr>
          <w:tab/>
        </w:r>
        <w:r>
          <w:rPr>
            <w:noProof/>
            <w:webHidden/>
          </w:rPr>
          <w:fldChar w:fldCharType="begin"/>
        </w:r>
        <w:r>
          <w:rPr>
            <w:noProof/>
            <w:webHidden/>
          </w:rPr>
          <w:instrText xml:space="preserve"> PAGEREF _Toc412106380 \h </w:instrText>
        </w:r>
        <w:r>
          <w:rPr>
            <w:noProof/>
            <w:webHidden/>
          </w:rPr>
        </w:r>
        <w:r>
          <w:rPr>
            <w:noProof/>
            <w:webHidden/>
          </w:rPr>
          <w:fldChar w:fldCharType="separate"/>
        </w:r>
        <w:r>
          <w:rPr>
            <w:noProof/>
            <w:webHidden/>
          </w:rPr>
          <w:t>6</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381"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_Toc412106381 \h </w:instrText>
        </w:r>
        <w:r>
          <w:rPr>
            <w:noProof/>
            <w:webHidden/>
          </w:rPr>
        </w:r>
        <w:r>
          <w:rPr>
            <w:noProof/>
            <w:webHidden/>
          </w:rPr>
          <w:fldChar w:fldCharType="separate"/>
        </w:r>
        <w:r>
          <w:rPr>
            <w:noProof/>
            <w:webHidden/>
          </w:rPr>
          <w:t>6</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382" w:history="1">
        <w:r w:rsidRPr="001C69DD">
          <w:rPr>
            <w:rStyle w:val="Hyperlink"/>
            <w:noProof/>
          </w:rPr>
          <w:t>Class Anything</w:t>
        </w:r>
        <w:r>
          <w:rPr>
            <w:noProof/>
            <w:webHidden/>
          </w:rPr>
          <w:tab/>
        </w:r>
        <w:r>
          <w:rPr>
            <w:noProof/>
            <w:webHidden/>
          </w:rPr>
          <w:fldChar w:fldCharType="begin"/>
        </w:r>
        <w:r>
          <w:rPr>
            <w:noProof/>
            <w:webHidden/>
          </w:rPr>
          <w:instrText xml:space="preserve"> PAGEREF _Toc412106382 \h </w:instrText>
        </w:r>
        <w:r>
          <w:rPr>
            <w:noProof/>
            <w:webHidden/>
          </w:rPr>
        </w:r>
        <w:r>
          <w:rPr>
            <w:noProof/>
            <w:webHidden/>
          </w:rPr>
          <w:fldChar w:fldCharType="separate"/>
        </w:r>
        <w:r>
          <w:rPr>
            <w:noProof/>
            <w:webHidden/>
          </w:rPr>
          <w:t>7</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383" w:history="1">
        <w:r w:rsidRPr="001C69DD">
          <w:rPr>
            <w:rStyle w:val="Hyperlink"/>
            <w:noProof/>
          </w:rPr>
          <w:t>Associations</w:t>
        </w:r>
        <w:r>
          <w:rPr>
            <w:noProof/>
            <w:webHidden/>
          </w:rPr>
          <w:tab/>
        </w:r>
        <w:r>
          <w:rPr>
            <w:noProof/>
            <w:webHidden/>
          </w:rPr>
          <w:fldChar w:fldCharType="begin"/>
        </w:r>
        <w:r>
          <w:rPr>
            <w:noProof/>
            <w:webHidden/>
          </w:rPr>
          <w:instrText xml:space="preserve"> PAGEREF _Toc412106383 \h </w:instrText>
        </w:r>
        <w:r>
          <w:rPr>
            <w:noProof/>
            <w:webHidden/>
          </w:rPr>
        </w:r>
        <w:r>
          <w:rPr>
            <w:noProof/>
            <w:webHidden/>
          </w:rPr>
          <w:fldChar w:fldCharType="separate"/>
        </w:r>
        <w:r>
          <w:rPr>
            <w:noProof/>
            <w:webHidden/>
          </w:rPr>
          <w:t>8</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384" w:history="1">
        <w:r w:rsidRPr="001C69DD">
          <w:rPr>
            <w:rStyle w:val="Hyperlink"/>
            <w:noProof/>
          </w:rPr>
          <w:t>Association Categorization</w:t>
        </w:r>
        <w:r>
          <w:rPr>
            <w:noProof/>
            <w:webHidden/>
          </w:rPr>
          <w:tab/>
        </w:r>
        <w:r>
          <w:rPr>
            <w:noProof/>
            <w:webHidden/>
          </w:rPr>
          <w:fldChar w:fldCharType="begin"/>
        </w:r>
        <w:r>
          <w:rPr>
            <w:noProof/>
            <w:webHidden/>
          </w:rPr>
          <w:instrText xml:space="preserve"> PAGEREF _Toc412106384 \h </w:instrText>
        </w:r>
        <w:r>
          <w:rPr>
            <w:noProof/>
            <w:webHidden/>
          </w:rPr>
        </w:r>
        <w:r>
          <w:rPr>
            <w:noProof/>
            <w:webHidden/>
          </w:rPr>
          <w:fldChar w:fldCharType="separate"/>
        </w:r>
        <w:r>
          <w:rPr>
            <w:noProof/>
            <w:webHidden/>
          </w:rPr>
          <w:t>9</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385" w:history="1">
        <w:r w:rsidRPr="001C69DD">
          <w:rPr>
            <w:rStyle w:val="Hyperlink"/>
            <w:noProof/>
          </w:rPr>
          <w:t>Association Ends</w:t>
        </w:r>
        <w:r>
          <w:rPr>
            <w:noProof/>
            <w:webHidden/>
          </w:rPr>
          <w:tab/>
        </w:r>
        <w:r>
          <w:rPr>
            <w:noProof/>
            <w:webHidden/>
          </w:rPr>
          <w:fldChar w:fldCharType="begin"/>
        </w:r>
        <w:r>
          <w:rPr>
            <w:noProof/>
            <w:webHidden/>
          </w:rPr>
          <w:instrText xml:space="preserve"> PAGEREF _Toc412106385 \h </w:instrText>
        </w:r>
        <w:r>
          <w:rPr>
            <w:noProof/>
            <w:webHidden/>
          </w:rPr>
        </w:r>
        <w:r>
          <w:rPr>
            <w:noProof/>
            <w:webHidden/>
          </w:rPr>
          <w:fldChar w:fldCharType="separate"/>
        </w:r>
        <w:r>
          <w:rPr>
            <w:noProof/>
            <w:webHidden/>
          </w:rPr>
          <w:t>9</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386" w:history="1">
        <w:r w:rsidRPr="001C69DD">
          <w:rPr>
            <w:rStyle w:val="Hyperlink"/>
            <w:noProof/>
          </w:rPr>
          <w:t>Class Category</w:t>
        </w:r>
        <w:r>
          <w:rPr>
            <w:noProof/>
            <w:webHidden/>
          </w:rPr>
          <w:tab/>
        </w:r>
        <w:r>
          <w:rPr>
            <w:noProof/>
            <w:webHidden/>
          </w:rPr>
          <w:fldChar w:fldCharType="begin"/>
        </w:r>
        <w:r>
          <w:rPr>
            <w:noProof/>
            <w:webHidden/>
          </w:rPr>
          <w:instrText xml:space="preserve"> PAGEREF _Toc412106386 \h </w:instrText>
        </w:r>
        <w:r>
          <w:rPr>
            <w:noProof/>
            <w:webHidden/>
          </w:rPr>
        </w:r>
        <w:r>
          <w:rPr>
            <w:noProof/>
            <w:webHidden/>
          </w:rPr>
          <w:fldChar w:fldCharType="separate"/>
        </w:r>
        <w:r>
          <w:rPr>
            <w:noProof/>
            <w:webHidden/>
          </w:rPr>
          <w:t>9</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387"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_Toc412106387 \h </w:instrText>
        </w:r>
        <w:r>
          <w:rPr>
            <w:noProof/>
            <w:webHidden/>
          </w:rPr>
        </w:r>
        <w:r>
          <w:rPr>
            <w:noProof/>
            <w:webHidden/>
          </w:rPr>
          <w:fldChar w:fldCharType="separate"/>
        </w:r>
        <w:r>
          <w:rPr>
            <w:noProof/>
            <w:webHidden/>
          </w:rPr>
          <w:t>9</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388" w:history="1">
        <w:r w:rsidRPr="001C69DD">
          <w:rPr>
            <w:rStyle w:val="Hyperlink"/>
            <w:noProof/>
          </w:rPr>
          <w:t>Associations</w:t>
        </w:r>
        <w:r>
          <w:rPr>
            <w:noProof/>
            <w:webHidden/>
          </w:rPr>
          <w:tab/>
        </w:r>
        <w:r>
          <w:rPr>
            <w:noProof/>
            <w:webHidden/>
          </w:rPr>
          <w:fldChar w:fldCharType="begin"/>
        </w:r>
        <w:r>
          <w:rPr>
            <w:noProof/>
            <w:webHidden/>
          </w:rPr>
          <w:instrText xml:space="preserve"> PAGEREF _Toc412106388 \h </w:instrText>
        </w:r>
        <w:r>
          <w:rPr>
            <w:noProof/>
            <w:webHidden/>
          </w:rPr>
        </w:r>
        <w:r>
          <w:rPr>
            <w:noProof/>
            <w:webHidden/>
          </w:rPr>
          <w:fldChar w:fldCharType="separate"/>
        </w:r>
        <w:r>
          <w:rPr>
            <w:noProof/>
            <w:webHidden/>
          </w:rPr>
          <w:t>9</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389"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_Toc412106389 \h </w:instrText>
        </w:r>
        <w:r>
          <w:rPr>
            <w:noProof/>
            <w:webHidden/>
          </w:rPr>
        </w:r>
        <w:r>
          <w:rPr>
            <w:noProof/>
            <w:webHidden/>
          </w:rPr>
          <w:fldChar w:fldCharType="separate"/>
        </w:r>
        <w:r>
          <w:rPr>
            <w:noProof/>
            <w:webHidden/>
          </w:rPr>
          <w:t>9</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390" w:history="1">
        <w:r w:rsidRPr="001C69DD">
          <w:rPr>
            <w:rStyle w:val="Hyperlink"/>
            <w:noProof/>
          </w:rPr>
          <w:t>Association Cause and effect</w:t>
        </w:r>
        <w:r>
          <w:rPr>
            <w:noProof/>
            <w:webHidden/>
          </w:rPr>
          <w:tab/>
        </w:r>
        <w:r>
          <w:rPr>
            <w:noProof/>
            <w:webHidden/>
          </w:rPr>
          <w:fldChar w:fldCharType="begin"/>
        </w:r>
        <w:r>
          <w:rPr>
            <w:noProof/>
            <w:webHidden/>
          </w:rPr>
          <w:instrText xml:space="preserve"> PAGEREF _Toc412106390 \h </w:instrText>
        </w:r>
        <w:r>
          <w:rPr>
            <w:noProof/>
            <w:webHidden/>
          </w:rPr>
        </w:r>
        <w:r>
          <w:rPr>
            <w:noProof/>
            <w:webHidden/>
          </w:rPr>
          <w:fldChar w:fldCharType="separate"/>
        </w:r>
        <w:r>
          <w:rPr>
            <w:noProof/>
            <w:webHidden/>
          </w:rPr>
          <w:t>10</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391" w:history="1">
        <w:r w:rsidRPr="001C69DD">
          <w:rPr>
            <w:rStyle w:val="Hyperlink"/>
            <w:noProof/>
          </w:rPr>
          <w:t>Association Ends</w:t>
        </w:r>
        <w:r>
          <w:rPr>
            <w:noProof/>
            <w:webHidden/>
          </w:rPr>
          <w:tab/>
        </w:r>
        <w:r>
          <w:rPr>
            <w:noProof/>
            <w:webHidden/>
          </w:rPr>
          <w:fldChar w:fldCharType="begin"/>
        </w:r>
        <w:r>
          <w:rPr>
            <w:noProof/>
            <w:webHidden/>
          </w:rPr>
          <w:instrText xml:space="preserve"> PAGEREF _Toc412106391 \h </w:instrText>
        </w:r>
        <w:r>
          <w:rPr>
            <w:noProof/>
            <w:webHidden/>
          </w:rPr>
        </w:r>
        <w:r>
          <w:rPr>
            <w:noProof/>
            <w:webHidden/>
          </w:rPr>
          <w:fldChar w:fldCharType="separate"/>
        </w:r>
        <w:r>
          <w:rPr>
            <w:noProof/>
            <w:webHidden/>
          </w:rPr>
          <w:t>10</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392" w:history="1">
        <w:r w:rsidRPr="001C69DD">
          <w:rPr>
            <w:rStyle w:val="Hyperlink"/>
            <w:noProof/>
          </w:rPr>
          <w:t>Class Context</w:t>
        </w:r>
        <w:r>
          <w:rPr>
            <w:noProof/>
            <w:webHidden/>
          </w:rPr>
          <w:tab/>
        </w:r>
        <w:r>
          <w:rPr>
            <w:noProof/>
            <w:webHidden/>
          </w:rPr>
          <w:fldChar w:fldCharType="begin"/>
        </w:r>
        <w:r>
          <w:rPr>
            <w:noProof/>
            <w:webHidden/>
          </w:rPr>
          <w:instrText xml:space="preserve"> PAGEREF _Toc412106392 \h </w:instrText>
        </w:r>
        <w:r>
          <w:rPr>
            <w:noProof/>
            <w:webHidden/>
          </w:rPr>
        </w:r>
        <w:r>
          <w:rPr>
            <w:noProof/>
            <w:webHidden/>
          </w:rPr>
          <w:fldChar w:fldCharType="separate"/>
        </w:r>
        <w:r>
          <w:rPr>
            <w:noProof/>
            <w:webHidden/>
          </w:rPr>
          <w:t>10</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393"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_Toc412106393 \h </w:instrText>
        </w:r>
        <w:r>
          <w:rPr>
            <w:noProof/>
            <w:webHidden/>
          </w:rPr>
        </w:r>
        <w:r>
          <w:rPr>
            <w:noProof/>
            <w:webHidden/>
          </w:rPr>
          <w:fldChar w:fldCharType="separate"/>
        </w:r>
        <w:r>
          <w:rPr>
            <w:noProof/>
            <w:webHidden/>
          </w:rPr>
          <w:t>10</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394" w:history="1">
        <w:r w:rsidRPr="001C69DD">
          <w:rPr>
            <w:rStyle w:val="Hyperlink"/>
            <w:noProof/>
          </w:rPr>
          <w:t>Associations</w:t>
        </w:r>
        <w:r>
          <w:rPr>
            <w:noProof/>
            <w:webHidden/>
          </w:rPr>
          <w:tab/>
        </w:r>
        <w:r>
          <w:rPr>
            <w:noProof/>
            <w:webHidden/>
          </w:rPr>
          <w:fldChar w:fldCharType="begin"/>
        </w:r>
        <w:r>
          <w:rPr>
            <w:noProof/>
            <w:webHidden/>
          </w:rPr>
          <w:instrText xml:space="preserve"> PAGEREF _Toc412106394 \h </w:instrText>
        </w:r>
        <w:r>
          <w:rPr>
            <w:noProof/>
            <w:webHidden/>
          </w:rPr>
        </w:r>
        <w:r>
          <w:rPr>
            <w:noProof/>
            <w:webHidden/>
          </w:rPr>
          <w:fldChar w:fldCharType="separate"/>
        </w:r>
        <w:r>
          <w:rPr>
            <w:noProof/>
            <w:webHidden/>
          </w:rPr>
          <w:t>10</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395"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_Toc412106395 \h </w:instrText>
        </w:r>
        <w:r>
          <w:rPr>
            <w:noProof/>
            <w:webHidden/>
          </w:rPr>
        </w:r>
        <w:r>
          <w:rPr>
            <w:noProof/>
            <w:webHidden/>
          </w:rPr>
          <w:fldChar w:fldCharType="separate"/>
        </w:r>
        <w:r>
          <w:rPr>
            <w:noProof/>
            <w:webHidden/>
          </w:rPr>
          <w:t>11</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396" w:history="1">
        <w:r w:rsidRPr="001C69DD">
          <w:rPr>
            <w:rStyle w:val="Hyperlink"/>
            <w:noProof/>
          </w:rPr>
          <w:t>Class Contextual Dimension</w:t>
        </w:r>
        <w:r>
          <w:rPr>
            <w:noProof/>
            <w:webHidden/>
          </w:rPr>
          <w:tab/>
        </w:r>
        <w:r>
          <w:rPr>
            <w:noProof/>
            <w:webHidden/>
          </w:rPr>
          <w:fldChar w:fldCharType="begin"/>
        </w:r>
        <w:r>
          <w:rPr>
            <w:noProof/>
            <w:webHidden/>
          </w:rPr>
          <w:instrText xml:space="preserve"> PAGEREF _Toc412106396 \h </w:instrText>
        </w:r>
        <w:r>
          <w:rPr>
            <w:noProof/>
            <w:webHidden/>
          </w:rPr>
        </w:r>
        <w:r>
          <w:rPr>
            <w:noProof/>
            <w:webHidden/>
          </w:rPr>
          <w:fldChar w:fldCharType="separate"/>
        </w:r>
        <w:r>
          <w:rPr>
            <w:noProof/>
            <w:webHidden/>
          </w:rPr>
          <w:t>11</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397"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_Toc412106397 \h </w:instrText>
        </w:r>
        <w:r>
          <w:rPr>
            <w:noProof/>
            <w:webHidden/>
          </w:rPr>
        </w:r>
        <w:r>
          <w:rPr>
            <w:noProof/>
            <w:webHidden/>
          </w:rPr>
          <w:fldChar w:fldCharType="separate"/>
        </w:r>
        <w:r>
          <w:rPr>
            <w:noProof/>
            <w:webHidden/>
          </w:rPr>
          <w:t>11</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398" w:history="1">
        <w:r w:rsidRPr="001C69DD">
          <w:rPr>
            <w:rStyle w:val="Hyperlink"/>
            <w:noProof/>
          </w:rPr>
          <w:t>Associations</w:t>
        </w:r>
        <w:r>
          <w:rPr>
            <w:noProof/>
            <w:webHidden/>
          </w:rPr>
          <w:tab/>
        </w:r>
        <w:r>
          <w:rPr>
            <w:noProof/>
            <w:webHidden/>
          </w:rPr>
          <w:fldChar w:fldCharType="begin"/>
        </w:r>
        <w:r>
          <w:rPr>
            <w:noProof/>
            <w:webHidden/>
          </w:rPr>
          <w:instrText xml:space="preserve"> PAGEREF _Toc412106398 \h </w:instrText>
        </w:r>
        <w:r>
          <w:rPr>
            <w:noProof/>
            <w:webHidden/>
          </w:rPr>
        </w:r>
        <w:r>
          <w:rPr>
            <w:noProof/>
            <w:webHidden/>
          </w:rPr>
          <w:fldChar w:fldCharType="separate"/>
        </w:r>
        <w:r>
          <w:rPr>
            <w:noProof/>
            <w:webHidden/>
          </w:rPr>
          <w:t>11</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399"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_Toc412106399 \h </w:instrText>
        </w:r>
        <w:r>
          <w:rPr>
            <w:noProof/>
            <w:webHidden/>
          </w:rPr>
        </w:r>
        <w:r>
          <w:rPr>
            <w:noProof/>
            <w:webHidden/>
          </w:rPr>
          <w:fldChar w:fldCharType="separate"/>
        </w:r>
        <w:r>
          <w:rPr>
            <w:noProof/>
            <w:webHidden/>
          </w:rPr>
          <w:t>11</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400" w:history="1">
        <w:r w:rsidRPr="001C69DD">
          <w:rPr>
            <w:rStyle w:val="Hyperlink"/>
            <w:noProof/>
          </w:rPr>
          <w:t>Association Contextualization</w:t>
        </w:r>
        <w:r>
          <w:rPr>
            <w:noProof/>
            <w:webHidden/>
          </w:rPr>
          <w:tab/>
        </w:r>
        <w:r>
          <w:rPr>
            <w:noProof/>
            <w:webHidden/>
          </w:rPr>
          <w:fldChar w:fldCharType="begin"/>
        </w:r>
        <w:r>
          <w:rPr>
            <w:noProof/>
            <w:webHidden/>
          </w:rPr>
          <w:instrText xml:space="preserve"> PAGEREF _Toc412106400 \h </w:instrText>
        </w:r>
        <w:r>
          <w:rPr>
            <w:noProof/>
            <w:webHidden/>
          </w:rPr>
        </w:r>
        <w:r>
          <w:rPr>
            <w:noProof/>
            <w:webHidden/>
          </w:rPr>
          <w:fldChar w:fldCharType="separate"/>
        </w:r>
        <w:r>
          <w:rPr>
            <w:noProof/>
            <w:webHidden/>
          </w:rPr>
          <w:t>12</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401" w:history="1">
        <w:r w:rsidRPr="001C69DD">
          <w:rPr>
            <w:rStyle w:val="Hyperlink"/>
            <w:noProof/>
          </w:rPr>
          <w:t>Association Ends</w:t>
        </w:r>
        <w:r>
          <w:rPr>
            <w:noProof/>
            <w:webHidden/>
          </w:rPr>
          <w:tab/>
        </w:r>
        <w:r>
          <w:rPr>
            <w:noProof/>
            <w:webHidden/>
          </w:rPr>
          <w:fldChar w:fldCharType="begin"/>
        </w:r>
        <w:r>
          <w:rPr>
            <w:noProof/>
            <w:webHidden/>
          </w:rPr>
          <w:instrText xml:space="preserve"> PAGEREF _Toc412106401 \h </w:instrText>
        </w:r>
        <w:r>
          <w:rPr>
            <w:noProof/>
            <w:webHidden/>
          </w:rPr>
        </w:r>
        <w:r>
          <w:rPr>
            <w:noProof/>
            <w:webHidden/>
          </w:rPr>
          <w:fldChar w:fldCharType="separate"/>
        </w:r>
        <w:r>
          <w:rPr>
            <w:noProof/>
            <w:webHidden/>
          </w:rPr>
          <w:t>12</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402" w:history="1">
        <w:r w:rsidRPr="001C69DD">
          <w:rPr>
            <w:rStyle w:val="Hyperlink"/>
            <w:noProof/>
          </w:rPr>
          <w:t>Class Entity</w:t>
        </w:r>
        <w:r>
          <w:rPr>
            <w:noProof/>
            <w:webHidden/>
          </w:rPr>
          <w:tab/>
        </w:r>
        <w:r>
          <w:rPr>
            <w:noProof/>
            <w:webHidden/>
          </w:rPr>
          <w:fldChar w:fldCharType="begin"/>
        </w:r>
        <w:r>
          <w:rPr>
            <w:noProof/>
            <w:webHidden/>
          </w:rPr>
          <w:instrText xml:space="preserve"> PAGEREF _Toc412106402 \h </w:instrText>
        </w:r>
        <w:r>
          <w:rPr>
            <w:noProof/>
            <w:webHidden/>
          </w:rPr>
        </w:r>
        <w:r>
          <w:rPr>
            <w:noProof/>
            <w:webHidden/>
          </w:rPr>
          <w:fldChar w:fldCharType="separate"/>
        </w:r>
        <w:r>
          <w:rPr>
            <w:noProof/>
            <w:webHidden/>
          </w:rPr>
          <w:t>12</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403"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_Toc412106403 \h </w:instrText>
        </w:r>
        <w:r>
          <w:rPr>
            <w:noProof/>
            <w:webHidden/>
          </w:rPr>
        </w:r>
        <w:r>
          <w:rPr>
            <w:noProof/>
            <w:webHidden/>
          </w:rPr>
          <w:fldChar w:fldCharType="separate"/>
        </w:r>
        <w:r>
          <w:rPr>
            <w:noProof/>
            <w:webHidden/>
          </w:rPr>
          <w:t>13</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404" w:history="1">
        <w:r w:rsidRPr="001C69DD">
          <w:rPr>
            <w:rStyle w:val="Hyperlink"/>
            <w:noProof/>
          </w:rPr>
          <w:t>Associations</w:t>
        </w:r>
        <w:r>
          <w:rPr>
            <w:noProof/>
            <w:webHidden/>
          </w:rPr>
          <w:tab/>
        </w:r>
        <w:r>
          <w:rPr>
            <w:noProof/>
            <w:webHidden/>
          </w:rPr>
          <w:fldChar w:fldCharType="begin"/>
        </w:r>
        <w:r>
          <w:rPr>
            <w:noProof/>
            <w:webHidden/>
          </w:rPr>
          <w:instrText xml:space="preserve"> PAGEREF _Toc412106404 \h </w:instrText>
        </w:r>
        <w:r>
          <w:rPr>
            <w:noProof/>
            <w:webHidden/>
          </w:rPr>
        </w:r>
        <w:r>
          <w:rPr>
            <w:noProof/>
            <w:webHidden/>
          </w:rPr>
          <w:fldChar w:fldCharType="separate"/>
        </w:r>
        <w:r>
          <w:rPr>
            <w:noProof/>
            <w:webHidden/>
          </w:rPr>
          <w:t>13</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405"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_Toc412106405 \h </w:instrText>
        </w:r>
        <w:r>
          <w:rPr>
            <w:noProof/>
            <w:webHidden/>
          </w:rPr>
        </w:r>
        <w:r>
          <w:rPr>
            <w:noProof/>
            <w:webHidden/>
          </w:rPr>
          <w:fldChar w:fldCharType="separate"/>
        </w:r>
        <w:r>
          <w:rPr>
            <w:noProof/>
            <w:webHidden/>
          </w:rPr>
          <w:t>14</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406" w:history="1">
        <w:r w:rsidRPr="001C69DD">
          <w:rPr>
            <w:rStyle w:val="Hyperlink"/>
            <w:noProof/>
          </w:rPr>
          <w:t>Association Generalization</w:t>
        </w:r>
        <w:r>
          <w:rPr>
            <w:noProof/>
            <w:webHidden/>
          </w:rPr>
          <w:tab/>
        </w:r>
        <w:r>
          <w:rPr>
            <w:noProof/>
            <w:webHidden/>
          </w:rPr>
          <w:fldChar w:fldCharType="begin"/>
        </w:r>
        <w:r>
          <w:rPr>
            <w:noProof/>
            <w:webHidden/>
          </w:rPr>
          <w:instrText xml:space="preserve"> PAGEREF _Toc412106406 \h </w:instrText>
        </w:r>
        <w:r>
          <w:rPr>
            <w:noProof/>
            <w:webHidden/>
          </w:rPr>
        </w:r>
        <w:r>
          <w:rPr>
            <w:noProof/>
            <w:webHidden/>
          </w:rPr>
          <w:fldChar w:fldCharType="separate"/>
        </w:r>
        <w:r>
          <w:rPr>
            <w:noProof/>
            <w:webHidden/>
          </w:rPr>
          <w:t>14</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407" w:history="1">
        <w:r w:rsidRPr="001C69DD">
          <w:rPr>
            <w:rStyle w:val="Hyperlink"/>
            <w:noProof/>
          </w:rPr>
          <w:t>Association Ends</w:t>
        </w:r>
        <w:r>
          <w:rPr>
            <w:noProof/>
            <w:webHidden/>
          </w:rPr>
          <w:tab/>
        </w:r>
        <w:r>
          <w:rPr>
            <w:noProof/>
            <w:webHidden/>
          </w:rPr>
          <w:fldChar w:fldCharType="begin"/>
        </w:r>
        <w:r>
          <w:rPr>
            <w:noProof/>
            <w:webHidden/>
          </w:rPr>
          <w:instrText xml:space="preserve"> PAGEREF _Toc412106407 \h </w:instrText>
        </w:r>
        <w:r>
          <w:rPr>
            <w:noProof/>
            <w:webHidden/>
          </w:rPr>
        </w:r>
        <w:r>
          <w:rPr>
            <w:noProof/>
            <w:webHidden/>
          </w:rPr>
          <w:fldChar w:fldCharType="separate"/>
        </w:r>
        <w:r>
          <w:rPr>
            <w:noProof/>
            <w:webHidden/>
          </w:rPr>
          <w:t>14</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408" w:history="1">
        <w:r w:rsidRPr="001C69DD">
          <w:rPr>
            <w:rStyle w:val="Hyperlink"/>
            <w:noProof/>
          </w:rPr>
          <w:t>Class Individual</w:t>
        </w:r>
        <w:r>
          <w:rPr>
            <w:noProof/>
            <w:webHidden/>
          </w:rPr>
          <w:tab/>
        </w:r>
        <w:r>
          <w:rPr>
            <w:noProof/>
            <w:webHidden/>
          </w:rPr>
          <w:fldChar w:fldCharType="begin"/>
        </w:r>
        <w:r>
          <w:rPr>
            <w:noProof/>
            <w:webHidden/>
          </w:rPr>
          <w:instrText xml:space="preserve"> PAGEREF _Toc412106408 \h </w:instrText>
        </w:r>
        <w:r>
          <w:rPr>
            <w:noProof/>
            <w:webHidden/>
          </w:rPr>
        </w:r>
        <w:r>
          <w:rPr>
            <w:noProof/>
            <w:webHidden/>
          </w:rPr>
          <w:fldChar w:fldCharType="separate"/>
        </w:r>
        <w:r>
          <w:rPr>
            <w:noProof/>
            <w:webHidden/>
          </w:rPr>
          <w:t>14</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409"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_Toc412106409 \h </w:instrText>
        </w:r>
        <w:r>
          <w:rPr>
            <w:noProof/>
            <w:webHidden/>
          </w:rPr>
        </w:r>
        <w:r>
          <w:rPr>
            <w:noProof/>
            <w:webHidden/>
          </w:rPr>
          <w:fldChar w:fldCharType="separate"/>
        </w:r>
        <w:r>
          <w:rPr>
            <w:noProof/>
            <w:webHidden/>
          </w:rPr>
          <w:t>15</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410" w:history="1">
        <w:r w:rsidRPr="001C69DD">
          <w:rPr>
            <w:rStyle w:val="Hyperlink"/>
            <w:noProof/>
          </w:rPr>
          <w:t>Associations</w:t>
        </w:r>
        <w:r>
          <w:rPr>
            <w:noProof/>
            <w:webHidden/>
          </w:rPr>
          <w:tab/>
        </w:r>
        <w:r>
          <w:rPr>
            <w:noProof/>
            <w:webHidden/>
          </w:rPr>
          <w:fldChar w:fldCharType="begin"/>
        </w:r>
        <w:r>
          <w:rPr>
            <w:noProof/>
            <w:webHidden/>
          </w:rPr>
          <w:instrText xml:space="preserve"> PAGEREF _Toc412106410 \h </w:instrText>
        </w:r>
        <w:r>
          <w:rPr>
            <w:noProof/>
            <w:webHidden/>
          </w:rPr>
        </w:r>
        <w:r>
          <w:rPr>
            <w:noProof/>
            <w:webHidden/>
          </w:rPr>
          <w:fldChar w:fldCharType="separate"/>
        </w:r>
        <w:r>
          <w:rPr>
            <w:noProof/>
            <w:webHidden/>
          </w:rPr>
          <w:t>15</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411"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_Toc412106411 \h </w:instrText>
        </w:r>
        <w:r>
          <w:rPr>
            <w:noProof/>
            <w:webHidden/>
          </w:rPr>
        </w:r>
        <w:r>
          <w:rPr>
            <w:noProof/>
            <w:webHidden/>
          </w:rPr>
          <w:fldChar w:fldCharType="separate"/>
        </w:r>
        <w:r>
          <w:rPr>
            <w:noProof/>
            <w:webHidden/>
          </w:rPr>
          <w:t>15</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412" w:history="1">
        <w:r w:rsidRPr="001C69DD">
          <w:rPr>
            <w:rStyle w:val="Hyperlink"/>
            <w:noProof/>
          </w:rPr>
          <w:t>Class Occurrence</w:t>
        </w:r>
        <w:r>
          <w:rPr>
            <w:noProof/>
            <w:webHidden/>
          </w:rPr>
          <w:tab/>
        </w:r>
        <w:r>
          <w:rPr>
            <w:noProof/>
            <w:webHidden/>
          </w:rPr>
          <w:fldChar w:fldCharType="begin"/>
        </w:r>
        <w:r>
          <w:rPr>
            <w:noProof/>
            <w:webHidden/>
          </w:rPr>
          <w:instrText xml:space="preserve"> PAGEREF _Toc412106412 \h </w:instrText>
        </w:r>
        <w:r>
          <w:rPr>
            <w:noProof/>
            <w:webHidden/>
          </w:rPr>
        </w:r>
        <w:r>
          <w:rPr>
            <w:noProof/>
            <w:webHidden/>
          </w:rPr>
          <w:fldChar w:fldCharType="separate"/>
        </w:r>
        <w:r>
          <w:rPr>
            <w:noProof/>
            <w:webHidden/>
          </w:rPr>
          <w:t>16</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413"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_Toc412106413 \h </w:instrText>
        </w:r>
        <w:r>
          <w:rPr>
            <w:noProof/>
            <w:webHidden/>
          </w:rPr>
        </w:r>
        <w:r>
          <w:rPr>
            <w:noProof/>
            <w:webHidden/>
          </w:rPr>
          <w:fldChar w:fldCharType="separate"/>
        </w:r>
        <w:r>
          <w:rPr>
            <w:noProof/>
            <w:webHidden/>
          </w:rPr>
          <w:t>17</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414" w:history="1">
        <w:r w:rsidRPr="001C69DD">
          <w:rPr>
            <w:rStyle w:val="Hyperlink"/>
            <w:noProof/>
          </w:rPr>
          <w:t>Associations</w:t>
        </w:r>
        <w:r>
          <w:rPr>
            <w:noProof/>
            <w:webHidden/>
          </w:rPr>
          <w:tab/>
        </w:r>
        <w:r>
          <w:rPr>
            <w:noProof/>
            <w:webHidden/>
          </w:rPr>
          <w:fldChar w:fldCharType="begin"/>
        </w:r>
        <w:r>
          <w:rPr>
            <w:noProof/>
            <w:webHidden/>
          </w:rPr>
          <w:instrText xml:space="preserve"> PAGEREF _Toc412106414 \h </w:instrText>
        </w:r>
        <w:r>
          <w:rPr>
            <w:noProof/>
            <w:webHidden/>
          </w:rPr>
        </w:r>
        <w:r>
          <w:rPr>
            <w:noProof/>
            <w:webHidden/>
          </w:rPr>
          <w:fldChar w:fldCharType="separate"/>
        </w:r>
        <w:r>
          <w:rPr>
            <w:noProof/>
            <w:webHidden/>
          </w:rPr>
          <w:t>17</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415"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_Toc412106415 \h </w:instrText>
        </w:r>
        <w:r>
          <w:rPr>
            <w:noProof/>
            <w:webHidden/>
          </w:rPr>
        </w:r>
        <w:r>
          <w:rPr>
            <w:noProof/>
            <w:webHidden/>
          </w:rPr>
          <w:fldChar w:fldCharType="separate"/>
        </w:r>
        <w:r>
          <w:rPr>
            <w:noProof/>
            <w:webHidden/>
          </w:rPr>
          <w:t>18</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416" w:history="1">
        <w:r w:rsidRPr="001C69DD">
          <w:rPr>
            <w:rStyle w:val="Hyperlink"/>
            <w:noProof/>
          </w:rPr>
          <w:t>Class Role</w:t>
        </w:r>
        <w:r>
          <w:rPr>
            <w:noProof/>
            <w:webHidden/>
          </w:rPr>
          <w:tab/>
        </w:r>
        <w:r>
          <w:rPr>
            <w:noProof/>
            <w:webHidden/>
          </w:rPr>
          <w:fldChar w:fldCharType="begin"/>
        </w:r>
        <w:r>
          <w:rPr>
            <w:noProof/>
            <w:webHidden/>
          </w:rPr>
          <w:instrText xml:space="preserve"> PAGEREF _Toc412106416 \h </w:instrText>
        </w:r>
        <w:r>
          <w:rPr>
            <w:noProof/>
            <w:webHidden/>
          </w:rPr>
        </w:r>
        <w:r>
          <w:rPr>
            <w:noProof/>
            <w:webHidden/>
          </w:rPr>
          <w:fldChar w:fldCharType="separate"/>
        </w:r>
        <w:r>
          <w:rPr>
            <w:noProof/>
            <w:webHidden/>
          </w:rPr>
          <w:t>19</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417"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_Toc412106417 \h </w:instrText>
        </w:r>
        <w:r>
          <w:rPr>
            <w:noProof/>
            <w:webHidden/>
          </w:rPr>
        </w:r>
        <w:r>
          <w:rPr>
            <w:noProof/>
            <w:webHidden/>
          </w:rPr>
          <w:fldChar w:fldCharType="separate"/>
        </w:r>
        <w:r>
          <w:rPr>
            <w:noProof/>
            <w:webHidden/>
          </w:rPr>
          <w:t>19</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418" w:history="1">
        <w:r w:rsidRPr="001C69DD">
          <w:rPr>
            <w:rStyle w:val="Hyperlink"/>
            <w:noProof/>
          </w:rPr>
          <w:t>Associations</w:t>
        </w:r>
        <w:r>
          <w:rPr>
            <w:noProof/>
            <w:webHidden/>
          </w:rPr>
          <w:tab/>
        </w:r>
        <w:r>
          <w:rPr>
            <w:noProof/>
            <w:webHidden/>
          </w:rPr>
          <w:fldChar w:fldCharType="begin"/>
        </w:r>
        <w:r>
          <w:rPr>
            <w:noProof/>
            <w:webHidden/>
          </w:rPr>
          <w:instrText xml:space="preserve"> PAGEREF _Toc412106418 \h </w:instrText>
        </w:r>
        <w:r>
          <w:rPr>
            <w:noProof/>
            <w:webHidden/>
          </w:rPr>
        </w:r>
        <w:r>
          <w:rPr>
            <w:noProof/>
            <w:webHidden/>
          </w:rPr>
          <w:fldChar w:fldCharType="separate"/>
        </w:r>
        <w:r>
          <w:rPr>
            <w:noProof/>
            <w:webHidden/>
          </w:rPr>
          <w:t>19</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419"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_Toc412106419 \h </w:instrText>
        </w:r>
        <w:r>
          <w:rPr>
            <w:noProof/>
            <w:webHidden/>
          </w:rPr>
        </w:r>
        <w:r>
          <w:rPr>
            <w:noProof/>
            <w:webHidden/>
          </w:rPr>
          <w:fldChar w:fldCharType="separate"/>
        </w:r>
        <w:r>
          <w:rPr>
            <w:noProof/>
            <w:webHidden/>
          </w:rPr>
          <w:t>19</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420" w:history="1">
        <w:r w:rsidRPr="001C69DD">
          <w:rPr>
            <w:rStyle w:val="Hyperlink"/>
            <w:noProof/>
          </w:rPr>
          <w:t>Class Situation</w:t>
        </w:r>
        <w:r>
          <w:rPr>
            <w:noProof/>
            <w:webHidden/>
          </w:rPr>
          <w:tab/>
        </w:r>
        <w:r>
          <w:rPr>
            <w:noProof/>
            <w:webHidden/>
          </w:rPr>
          <w:fldChar w:fldCharType="begin"/>
        </w:r>
        <w:r>
          <w:rPr>
            <w:noProof/>
            <w:webHidden/>
          </w:rPr>
          <w:instrText xml:space="preserve"> PAGEREF _Toc412106420 \h </w:instrText>
        </w:r>
        <w:r>
          <w:rPr>
            <w:noProof/>
            <w:webHidden/>
          </w:rPr>
        </w:r>
        <w:r>
          <w:rPr>
            <w:noProof/>
            <w:webHidden/>
          </w:rPr>
          <w:fldChar w:fldCharType="separate"/>
        </w:r>
        <w:r>
          <w:rPr>
            <w:noProof/>
            <w:webHidden/>
          </w:rPr>
          <w:t>20</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421"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_Toc412106421 \h </w:instrText>
        </w:r>
        <w:r>
          <w:rPr>
            <w:noProof/>
            <w:webHidden/>
          </w:rPr>
        </w:r>
        <w:r>
          <w:rPr>
            <w:noProof/>
            <w:webHidden/>
          </w:rPr>
          <w:fldChar w:fldCharType="separate"/>
        </w:r>
        <w:r>
          <w:rPr>
            <w:noProof/>
            <w:webHidden/>
          </w:rPr>
          <w:t>21</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422" w:history="1">
        <w:r w:rsidRPr="001C69DD">
          <w:rPr>
            <w:rStyle w:val="Hyperlink"/>
            <w:noProof/>
          </w:rPr>
          <w:t>Attributes</w:t>
        </w:r>
        <w:r>
          <w:rPr>
            <w:noProof/>
            <w:webHidden/>
          </w:rPr>
          <w:tab/>
        </w:r>
        <w:r>
          <w:rPr>
            <w:noProof/>
            <w:webHidden/>
          </w:rPr>
          <w:fldChar w:fldCharType="begin"/>
        </w:r>
        <w:r>
          <w:rPr>
            <w:noProof/>
            <w:webHidden/>
          </w:rPr>
          <w:instrText xml:space="preserve"> PAGEREF _Toc412106422 \h </w:instrText>
        </w:r>
        <w:r>
          <w:rPr>
            <w:noProof/>
            <w:webHidden/>
          </w:rPr>
        </w:r>
        <w:r>
          <w:rPr>
            <w:noProof/>
            <w:webHidden/>
          </w:rPr>
          <w:fldChar w:fldCharType="separate"/>
        </w:r>
        <w:r>
          <w:rPr>
            <w:noProof/>
            <w:webHidden/>
          </w:rPr>
          <w:t>21</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423" w:history="1">
        <w:r w:rsidRPr="001C69DD">
          <w:rPr>
            <w:rStyle w:val="Hyperlink"/>
            <w:noProof/>
          </w:rPr>
          <w:t>Associations</w:t>
        </w:r>
        <w:r>
          <w:rPr>
            <w:noProof/>
            <w:webHidden/>
          </w:rPr>
          <w:tab/>
        </w:r>
        <w:r>
          <w:rPr>
            <w:noProof/>
            <w:webHidden/>
          </w:rPr>
          <w:fldChar w:fldCharType="begin"/>
        </w:r>
        <w:r>
          <w:rPr>
            <w:noProof/>
            <w:webHidden/>
          </w:rPr>
          <w:instrText xml:space="preserve"> PAGEREF _Toc412106423 \h </w:instrText>
        </w:r>
        <w:r>
          <w:rPr>
            <w:noProof/>
            <w:webHidden/>
          </w:rPr>
        </w:r>
        <w:r>
          <w:rPr>
            <w:noProof/>
            <w:webHidden/>
          </w:rPr>
          <w:fldChar w:fldCharType="separate"/>
        </w:r>
        <w:r>
          <w:rPr>
            <w:noProof/>
            <w:webHidden/>
          </w:rPr>
          <w:t>21</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424"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_Toc412106424 \h </w:instrText>
        </w:r>
        <w:r>
          <w:rPr>
            <w:noProof/>
            <w:webHidden/>
          </w:rPr>
        </w:r>
        <w:r>
          <w:rPr>
            <w:noProof/>
            <w:webHidden/>
          </w:rPr>
          <w:fldChar w:fldCharType="separate"/>
        </w:r>
        <w:r>
          <w:rPr>
            <w:noProof/>
            <w:webHidden/>
          </w:rPr>
          <w:t>21</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425" w:history="1">
        <w:r w:rsidRPr="001C69DD">
          <w:rPr>
            <w:rStyle w:val="Hyperlink"/>
            <w:noProof/>
          </w:rPr>
          <w:t>Class State</w:t>
        </w:r>
        <w:r>
          <w:rPr>
            <w:noProof/>
            <w:webHidden/>
          </w:rPr>
          <w:tab/>
        </w:r>
        <w:r>
          <w:rPr>
            <w:noProof/>
            <w:webHidden/>
          </w:rPr>
          <w:fldChar w:fldCharType="begin"/>
        </w:r>
        <w:r>
          <w:rPr>
            <w:noProof/>
            <w:webHidden/>
          </w:rPr>
          <w:instrText xml:space="preserve"> PAGEREF _Toc412106425 \h </w:instrText>
        </w:r>
        <w:r>
          <w:rPr>
            <w:noProof/>
            <w:webHidden/>
          </w:rPr>
        </w:r>
        <w:r>
          <w:rPr>
            <w:noProof/>
            <w:webHidden/>
          </w:rPr>
          <w:fldChar w:fldCharType="separate"/>
        </w:r>
        <w:r>
          <w:rPr>
            <w:noProof/>
            <w:webHidden/>
          </w:rPr>
          <w:t>22</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426"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_Toc412106426 \h </w:instrText>
        </w:r>
        <w:r>
          <w:rPr>
            <w:noProof/>
            <w:webHidden/>
          </w:rPr>
        </w:r>
        <w:r>
          <w:rPr>
            <w:noProof/>
            <w:webHidden/>
          </w:rPr>
          <w:fldChar w:fldCharType="separate"/>
        </w:r>
        <w:r>
          <w:rPr>
            <w:noProof/>
            <w:webHidden/>
          </w:rPr>
          <w:t>22</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427" w:history="1">
        <w:r w:rsidRPr="001C69DD">
          <w:rPr>
            <w:rStyle w:val="Hyperlink"/>
            <w:noProof/>
          </w:rPr>
          <w:t>Associations</w:t>
        </w:r>
        <w:r>
          <w:rPr>
            <w:noProof/>
            <w:webHidden/>
          </w:rPr>
          <w:tab/>
        </w:r>
        <w:r>
          <w:rPr>
            <w:noProof/>
            <w:webHidden/>
          </w:rPr>
          <w:fldChar w:fldCharType="begin"/>
        </w:r>
        <w:r>
          <w:rPr>
            <w:noProof/>
            <w:webHidden/>
          </w:rPr>
          <w:instrText xml:space="preserve"> PAGEREF _Toc412106427 \h </w:instrText>
        </w:r>
        <w:r>
          <w:rPr>
            <w:noProof/>
            <w:webHidden/>
          </w:rPr>
        </w:r>
        <w:r>
          <w:rPr>
            <w:noProof/>
            <w:webHidden/>
          </w:rPr>
          <w:fldChar w:fldCharType="separate"/>
        </w:r>
        <w:r>
          <w:rPr>
            <w:noProof/>
            <w:webHidden/>
          </w:rPr>
          <w:t>22</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428"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_Toc412106428 \h </w:instrText>
        </w:r>
        <w:r>
          <w:rPr>
            <w:noProof/>
            <w:webHidden/>
          </w:rPr>
        </w:r>
        <w:r>
          <w:rPr>
            <w:noProof/>
            <w:webHidden/>
          </w:rPr>
          <w:fldChar w:fldCharType="separate"/>
        </w:r>
        <w:r>
          <w:rPr>
            <w:noProof/>
            <w:webHidden/>
          </w:rPr>
          <w:t>22</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429" w:history="1">
        <w:r w:rsidRPr="001C69DD">
          <w:rPr>
            <w:rStyle w:val="Hyperlink"/>
            <w:noProof/>
          </w:rPr>
          <w:t>Association Time Order</w:t>
        </w:r>
        <w:r>
          <w:rPr>
            <w:noProof/>
            <w:webHidden/>
          </w:rPr>
          <w:tab/>
        </w:r>
        <w:r>
          <w:rPr>
            <w:noProof/>
            <w:webHidden/>
          </w:rPr>
          <w:fldChar w:fldCharType="begin"/>
        </w:r>
        <w:r>
          <w:rPr>
            <w:noProof/>
            <w:webHidden/>
          </w:rPr>
          <w:instrText xml:space="preserve"> PAGEREF _Toc412106429 \h </w:instrText>
        </w:r>
        <w:r>
          <w:rPr>
            <w:noProof/>
            <w:webHidden/>
          </w:rPr>
        </w:r>
        <w:r>
          <w:rPr>
            <w:noProof/>
            <w:webHidden/>
          </w:rPr>
          <w:fldChar w:fldCharType="separate"/>
        </w:r>
        <w:r>
          <w:rPr>
            <w:noProof/>
            <w:webHidden/>
          </w:rPr>
          <w:t>23</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430" w:history="1">
        <w:r w:rsidRPr="001C69DD">
          <w:rPr>
            <w:rStyle w:val="Hyperlink"/>
            <w:noProof/>
          </w:rPr>
          <w:t>Association Ends</w:t>
        </w:r>
        <w:r>
          <w:rPr>
            <w:noProof/>
            <w:webHidden/>
          </w:rPr>
          <w:tab/>
        </w:r>
        <w:r>
          <w:rPr>
            <w:noProof/>
            <w:webHidden/>
          </w:rPr>
          <w:fldChar w:fldCharType="begin"/>
        </w:r>
        <w:r>
          <w:rPr>
            <w:noProof/>
            <w:webHidden/>
          </w:rPr>
          <w:instrText xml:space="preserve"> PAGEREF _Toc412106430 \h </w:instrText>
        </w:r>
        <w:r>
          <w:rPr>
            <w:noProof/>
            <w:webHidden/>
          </w:rPr>
        </w:r>
        <w:r>
          <w:rPr>
            <w:noProof/>
            <w:webHidden/>
          </w:rPr>
          <w:fldChar w:fldCharType="separate"/>
        </w:r>
        <w:r>
          <w:rPr>
            <w:noProof/>
            <w:webHidden/>
          </w:rPr>
          <w:t>23</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431" w:history="1">
        <w:r w:rsidRPr="001C69DD">
          <w:rPr>
            <w:rStyle w:val="Hyperlink"/>
            <w:noProof/>
          </w:rPr>
          <w:t>Class Type</w:t>
        </w:r>
        <w:r>
          <w:rPr>
            <w:noProof/>
            <w:webHidden/>
          </w:rPr>
          <w:tab/>
        </w:r>
        <w:r>
          <w:rPr>
            <w:noProof/>
            <w:webHidden/>
          </w:rPr>
          <w:fldChar w:fldCharType="begin"/>
        </w:r>
        <w:r>
          <w:rPr>
            <w:noProof/>
            <w:webHidden/>
          </w:rPr>
          <w:instrText xml:space="preserve"> PAGEREF _Toc412106431 \h </w:instrText>
        </w:r>
        <w:r>
          <w:rPr>
            <w:noProof/>
            <w:webHidden/>
          </w:rPr>
        </w:r>
        <w:r>
          <w:rPr>
            <w:noProof/>
            <w:webHidden/>
          </w:rPr>
          <w:fldChar w:fldCharType="separate"/>
        </w:r>
        <w:r>
          <w:rPr>
            <w:noProof/>
            <w:webHidden/>
          </w:rPr>
          <w:t>24</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432"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_Toc412106432 \h </w:instrText>
        </w:r>
        <w:r>
          <w:rPr>
            <w:noProof/>
            <w:webHidden/>
          </w:rPr>
        </w:r>
        <w:r>
          <w:rPr>
            <w:noProof/>
            <w:webHidden/>
          </w:rPr>
          <w:fldChar w:fldCharType="separate"/>
        </w:r>
        <w:r>
          <w:rPr>
            <w:noProof/>
            <w:webHidden/>
          </w:rPr>
          <w:t>24</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433"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_Toc412106433 \h </w:instrText>
        </w:r>
        <w:r>
          <w:rPr>
            <w:noProof/>
            <w:webHidden/>
          </w:rPr>
        </w:r>
        <w:r>
          <w:rPr>
            <w:noProof/>
            <w:webHidden/>
          </w:rPr>
          <w:fldChar w:fldCharType="separate"/>
        </w:r>
        <w:r>
          <w:rPr>
            <w:noProof/>
            <w:webHidden/>
          </w:rPr>
          <w:t>24</w:t>
        </w:r>
        <w:r>
          <w:rPr>
            <w:noProof/>
            <w:webHidden/>
          </w:rPr>
          <w:fldChar w:fldCharType="end"/>
        </w:r>
      </w:hyperlink>
    </w:p>
    <w:p w:rsidR="000B3F78" w:rsidRDefault="000B3F78">
      <w:pPr>
        <w:pStyle w:val="TOC2"/>
        <w:tabs>
          <w:tab w:val="right" w:leader="dot" w:pos="9017"/>
        </w:tabs>
        <w:rPr>
          <w:rFonts w:asciiTheme="minorHAnsi" w:hAnsiTheme="minorHAnsi" w:cstheme="minorBidi"/>
          <w:noProof/>
          <w:sz w:val="22"/>
          <w:szCs w:val="22"/>
          <w:lang w:bidi="ar-SA"/>
        </w:rPr>
      </w:pPr>
      <w:hyperlink w:anchor="_Toc412106434" w:history="1">
        <w:r w:rsidRPr="001C69DD">
          <w:rPr>
            <w:rStyle w:val="Hyperlink"/>
            <w:noProof/>
          </w:rPr>
          <w:t>Conceptual Modeling and Mapping Library::Core Concept Library::Identifiers</w:t>
        </w:r>
        <w:r>
          <w:rPr>
            <w:noProof/>
            <w:webHidden/>
          </w:rPr>
          <w:tab/>
        </w:r>
        <w:r>
          <w:rPr>
            <w:noProof/>
            <w:webHidden/>
          </w:rPr>
          <w:fldChar w:fldCharType="begin"/>
        </w:r>
        <w:r>
          <w:rPr>
            <w:noProof/>
            <w:webHidden/>
          </w:rPr>
          <w:instrText xml:space="preserve"> PAGEREF _Toc412106434 \h </w:instrText>
        </w:r>
        <w:r>
          <w:rPr>
            <w:noProof/>
            <w:webHidden/>
          </w:rPr>
        </w:r>
        <w:r>
          <w:rPr>
            <w:noProof/>
            <w:webHidden/>
          </w:rPr>
          <w:fldChar w:fldCharType="separate"/>
        </w:r>
        <w:r>
          <w:rPr>
            <w:noProof/>
            <w:webHidden/>
          </w:rPr>
          <w:t>25</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435" w:history="1">
        <w:r w:rsidRPr="001C69DD">
          <w:rPr>
            <w:rStyle w:val="Hyperlink"/>
            <w:noProof/>
          </w:rPr>
          <w:t>Diagram: Identifiers</w:t>
        </w:r>
        <w:r>
          <w:rPr>
            <w:noProof/>
            <w:webHidden/>
          </w:rPr>
          <w:tab/>
        </w:r>
        <w:r>
          <w:rPr>
            <w:noProof/>
            <w:webHidden/>
          </w:rPr>
          <w:fldChar w:fldCharType="begin"/>
        </w:r>
        <w:r>
          <w:rPr>
            <w:noProof/>
            <w:webHidden/>
          </w:rPr>
          <w:instrText xml:space="preserve"> PAGEREF _Toc412106435 \h </w:instrText>
        </w:r>
        <w:r>
          <w:rPr>
            <w:noProof/>
            <w:webHidden/>
          </w:rPr>
        </w:r>
        <w:r>
          <w:rPr>
            <w:noProof/>
            <w:webHidden/>
          </w:rPr>
          <w:fldChar w:fldCharType="separate"/>
        </w:r>
        <w:r>
          <w:rPr>
            <w:noProof/>
            <w:webHidden/>
          </w:rPr>
          <w:t>26</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436" w:history="1">
        <w:r w:rsidRPr="001C69DD">
          <w:rPr>
            <w:rStyle w:val="Hyperlink"/>
            <w:noProof/>
          </w:rPr>
          <w:t>Association Identification</w:t>
        </w:r>
        <w:r>
          <w:rPr>
            <w:noProof/>
            <w:webHidden/>
          </w:rPr>
          <w:tab/>
        </w:r>
        <w:r>
          <w:rPr>
            <w:noProof/>
            <w:webHidden/>
          </w:rPr>
          <w:fldChar w:fldCharType="begin"/>
        </w:r>
        <w:r>
          <w:rPr>
            <w:noProof/>
            <w:webHidden/>
          </w:rPr>
          <w:instrText xml:space="preserve"> PAGEREF _Toc412106436 \h </w:instrText>
        </w:r>
        <w:r>
          <w:rPr>
            <w:noProof/>
            <w:webHidden/>
          </w:rPr>
        </w:r>
        <w:r>
          <w:rPr>
            <w:noProof/>
            <w:webHidden/>
          </w:rPr>
          <w:fldChar w:fldCharType="separate"/>
        </w:r>
        <w:r>
          <w:rPr>
            <w:noProof/>
            <w:webHidden/>
          </w:rPr>
          <w:t>26</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437" w:history="1">
        <w:r w:rsidRPr="001C69DD">
          <w:rPr>
            <w:rStyle w:val="Hyperlink"/>
            <w:noProof/>
          </w:rPr>
          <w:t>Association Ends</w:t>
        </w:r>
        <w:r>
          <w:rPr>
            <w:noProof/>
            <w:webHidden/>
          </w:rPr>
          <w:tab/>
        </w:r>
        <w:r>
          <w:rPr>
            <w:noProof/>
            <w:webHidden/>
          </w:rPr>
          <w:fldChar w:fldCharType="begin"/>
        </w:r>
        <w:r>
          <w:rPr>
            <w:noProof/>
            <w:webHidden/>
          </w:rPr>
          <w:instrText xml:space="preserve"> PAGEREF _Toc412106437 \h </w:instrText>
        </w:r>
        <w:r>
          <w:rPr>
            <w:noProof/>
            <w:webHidden/>
          </w:rPr>
        </w:r>
        <w:r>
          <w:rPr>
            <w:noProof/>
            <w:webHidden/>
          </w:rPr>
          <w:fldChar w:fldCharType="separate"/>
        </w:r>
        <w:r>
          <w:rPr>
            <w:noProof/>
            <w:webHidden/>
          </w:rPr>
          <w:t>26</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438" w:history="1">
        <w:r w:rsidRPr="001C69DD">
          <w:rPr>
            <w:rStyle w:val="Hyperlink"/>
            <w:noProof/>
          </w:rPr>
          <w:t>Class Identifier</w:t>
        </w:r>
        <w:r>
          <w:rPr>
            <w:noProof/>
            <w:webHidden/>
          </w:rPr>
          <w:tab/>
        </w:r>
        <w:r>
          <w:rPr>
            <w:noProof/>
            <w:webHidden/>
          </w:rPr>
          <w:fldChar w:fldCharType="begin"/>
        </w:r>
        <w:r>
          <w:rPr>
            <w:noProof/>
            <w:webHidden/>
          </w:rPr>
          <w:instrText xml:space="preserve"> PAGEREF _Toc412106438 \h </w:instrText>
        </w:r>
        <w:r>
          <w:rPr>
            <w:noProof/>
            <w:webHidden/>
          </w:rPr>
        </w:r>
        <w:r>
          <w:rPr>
            <w:noProof/>
            <w:webHidden/>
          </w:rPr>
          <w:fldChar w:fldCharType="separate"/>
        </w:r>
        <w:r>
          <w:rPr>
            <w:noProof/>
            <w:webHidden/>
          </w:rPr>
          <w:t>26</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439"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_Toc412106439 \h </w:instrText>
        </w:r>
        <w:r>
          <w:rPr>
            <w:noProof/>
            <w:webHidden/>
          </w:rPr>
        </w:r>
        <w:r>
          <w:rPr>
            <w:noProof/>
            <w:webHidden/>
          </w:rPr>
          <w:fldChar w:fldCharType="separate"/>
        </w:r>
        <w:r>
          <w:rPr>
            <w:noProof/>
            <w:webHidden/>
          </w:rPr>
          <w:t>26</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440" w:history="1">
        <w:r w:rsidRPr="001C69DD">
          <w:rPr>
            <w:rStyle w:val="Hyperlink"/>
            <w:noProof/>
          </w:rPr>
          <w:t>Associations</w:t>
        </w:r>
        <w:r>
          <w:rPr>
            <w:noProof/>
            <w:webHidden/>
          </w:rPr>
          <w:tab/>
        </w:r>
        <w:r>
          <w:rPr>
            <w:noProof/>
            <w:webHidden/>
          </w:rPr>
          <w:fldChar w:fldCharType="begin"/>
        </w:r>
        <w:r>
          <w:rPr>
            <w:noProof/>
            <w:webHidden/>
          </w:rPr>
          <w:instrText xml:space="preserve"> PAGEREF _Toc412106440 \h </w:instrText>
        </w:r>
        <w:r>
          <w:rPr>
            <w:noProof/>
            <w:webHidden/>
          </w:rPr>
        </w:r>
        <w:r>
          <w:rPr>
            <w:noProof/>
            <w:webHidden/>
          </w:rPr>
          <w:fldChar w:fldCharType="separate"/>
        </w:r>
        <w:r>
          <w:rPr>
            <w:noProof/>
            <w:webHidden/>
          </w:rPr>
          <w:t>27</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441"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_Toc412106441 \h </w:instrText>
        </w:r>
        <w:r>
          <w:rPr>
            <w:noProof/>
            <w:webHidden/>
          </w:rPr>
        </w:r>
        <w:r>
          <w:rPr>
            <w:noProof/>
            <w:webHidden/>
          </w:rPr>
          <w:fldChar w:fldCharType="separate"/>
        </w:r>
        <w:r>
          <w:rPr>
            <w:noProof/>
            <w:webHidden/>
          </w:rPr>
          <w:t>27</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442" w:history="1">
        <w:r w:rsidRPr="001C69DD">
          <w:rPr>
            <w:rStyle w:val="Hyperlink"/>
            <w:noProof/>
          </w:rPr>
          <w:t>Class Name</w:t>
        </w:r>
        <w:r>
          <w:rPr>
            <w:noProof/>
            <w:webHidden/>
          </w:rPr>
          <w:tab/>
        </w:r>
        <w:r>
          <w:rPr>
            <w:noProof/>
            <w:webHidden/>
          </w:rPr>
          <w:fldChar w:fldCharType="begin"/>
        </w:r>
        <w:r>
          <w:rPr>
            <w:noProof/>
            <w:webHidden/>
          </w:rPr>
          <w:instrText xml:space="preserve"> PAGEREF _Toc412106442 \h </w:instrText>
        </w:r>
        <w:r>
          <w:rPr>
            <w:noProof/>
            <w:webHidden/>
          </w:rPr>
        </w:r>
        <w:r>
          <w:rPr>
            <w:noProof/>
            <w:webHidden/>
          </w:rPr>
          <w:fldChar w:fldCharType="separate"/>
        </w:r>
        <w:r>
          <w:rPr>
            <w:noProof/>
            <w:webHidden/>
          </w:rPr>
          <w:t>27</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443"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_Toc412106443 \h </w:instrText>
        </w:r>
        <w:r>
          <w:rPr>
            <w:noProof/>
            <w:webHidden/>
          </w:rPr>
        </w:r>
        <w:r>
          <w:rPr>
            <w:noProof/>
            <w:webHidden/>
          </w:rPr>
          <w:fldChar w:fldCharType="separate"/>
        </w:r>
        <w:r>
          <w:rPr>
            <w:noProof/>
            <w:webHidden/>
          </w:rPr>
          <w:t>27</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444" w:history="1">
        <w:r w:rsidRPr="001C69DD">
          <w:rPr>
            <w:rStyle w:val="Hyperlink"/>
            <w:noProof/>
          </w:rPr>
          <w:t>Associations</w:t>
        </w:r>
        <w:r>
          <w:rPr>
            <w:noProof/>
            <w:webHidden/>
          </w:rPr>
          <w:tab/>
        </w:r>
        <w:r>
          <w:rPr>
            <w:noProof/>
            <w:webHidden/>
          </w:rPr>
          <w:fldChar w:fldCharType="begin"/>
        </w:r>
        <w:r>
          <w:rPr>
            <w:noProof/>
            <w:webHidden/>
          </w:rPr>
          <w:instrText xml:space="preserve"> PAGEREF _Toc412106444 \h </w:instrText>
        </w:r>
        <w:r>
          <w:rPr>
            <w:noProof/>
            <w:webHidden/>
          </w:rPr>
        </w:r>
        <w:r>
          <w:rPr>
            <w:noProof/>
            <w:webHidden/>
          </w:rPr>
          <w:fldChar w:fldCharType="separate"/>
        </w:r>
        <w:r>
          <w:rPr>
            <w:noProof/>
            <w:webHidden/>
          </w:rPr>
          <w:t>27</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445"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_Toc412106445 \h </w:instrText>
        </w:r>
        <w:r>
          <w:rPr>
            <w:noProof/>
            <w:webHidden/>
          </w:rPr>
        </w:r>
        <w:r>
          <w:rPr>
            <w:noProof/>
            <w:webHidden/>
          </w:rPr>
          <w:fldChar w:fldCharType="separate"/>
        </w:r>
        <w:r>
          <w:rPr>
            <w:noProof/>
            <w:webHidden/>
          </w:rPr>
          <w:t>27</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446" w:history="1">
        <w:r w:rsidRPr="001C69DD">
          <w:rPr>
            <w:rStyle w:val="Hyperlink"/>
            <w:noProof/>
          </w:rPr>
          <w:t>Class Namespace</w:t>
        </w:r>
        <w:r>
          <w:rPr>
            <w:noProof/>
            <w:webHidden/>
          </w:rPr>
          <w:tab/>
        </w:r>
        <w:r>
          <w:rPr>
            <w:noProof/>
            <w:webHidden/>
          </w:rPr>
          <w:fldChar w:fldCharType="begin"/>
        </w:r>
        <w:r>
          <w:rPr>
            <w:noProof/>
            <w:webHidden/>
          </w:rPr>
          <w:instrText xml:space="preserve"> PAGEREF _Toc412106446 \h </w:instrText>
        </w:r>
        <w:r>
          <w:rPr>
            <w:noProof/>
            <w:webHidden/>
          </w:rPr>
        </w:r>
        <w:r>
          <w:rPr>
            <w:noProof/>
            <w:webHidden/>
          </w:rPr>
          <w:fldChar w:fldCharType="separate"/>
        </w:r>
        <w:r>
          <w:rPr>
            <w:noProof/>
            <w:webHidden/>
          </w:rPr>
          <w:t>27</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447"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_Toc412106447 \h </w:instrText>
        </w:r>
        <w:r>
          <w:rPr>
            <w:noProof/>
            <w:webHidden/>
          </w:rPr>
        </w:r>
        <w:r>
          <w:rPr>
            <w:noProof/>
            <w:webHidden/>
          </w:rPr>
          <w:fldChar w:fldCharType="separate"/>
        </w:r>
        <w:r>
          <w:rPr>
            <w:noProof/>
            <w:webHidden/>
          </w:rPr>
          <w:t>27</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448" w:history="1">
        <w:r w:rsidRPr="001C69DD">
          <w:rPr>
            <w:rStyle w:val="Hyperlink"/>
            <w:noProof/>
          </w:rPr>
          <w:t>Associations</w:t>
        </w:r>
        <w:r>
          <w:rPr>
            <w:noProof/>
            <w:webHidden/>
          </w:rPr>
          <w:tab/>
        </w:r>
        <w:r>
          <w:rPr>
            <w:noProof/>
            <w:webHidden/>
          </w:rPr>
          <w:fldChar w:fldCharType="begin"/>
        </w:r>
        <w:r>
          <w:rPr>
            <w:noProof/>
            <w:webHidden/>
          </w:rPr>
          <w:instrText xml:space="preserve"> PAGEREF _Toc412106448 \h </w:instrText>
        </w:r>
        <w:r>
          <w:rPr>
            <w:noProof/>
            <w:webHidden/>
          </w:rPr>
        </w:r>
        <w:r>
          <w:rPr>
            <w:noProof/>
            <w:webHidden/>
          </w:rPr>
          <w:fldChar w:fldCharType="separate"/>
        </w:r>
        <w:r>
          <w:rPr>
            <w:noProof/>
            <w:webHidden/>
          </w:rPr>
          <w:t>28</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449"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_Toc412106449 \h </w:instrText>
        </w:r>
        <w:r>
          <w:rPr>
            <w:noProof/>
            <w:webHidden/>
          </w:rPr>
        </w:r>
        <w:r>
          <w:rPr>
            <w:noProof/>
            <w:webHidden/>
          </w:rPr>
          <w:fldChar w:fldCharType="separate"/>
        </w:r>
        <w:r>
          <w:rPr>
            <w:noProof/>
            <w:webHidden/>
          </w:rPr>
          <w:t>28</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450" w:history="1">
        <w:r w:rsidRPr="001C69DD">
          <w:rPr>
            <w:rStyle w:val="Hyperlink"/>
            <w:noProof/>
          </w:rPr>
          <w:t>Class Textual Name</w:t>
        </w:r>
        <w:r>
          <w:rPr>
            <w:noProof/>
            <w:webHidden/>
          </w:rPr>
          <w:tab/>
        </w:r>
        <w:r>
          <w:rPr>
            <w:noProof/>
            <w:webHidden/>
          </w:rPr>
          <w:fldChar w:fldCharType="begin"/>
        </w:r>
        <w:r>
          <w:rPr>
            <w:noProof/>
            <w:webHidden/>
          </w:rPr>
          <w:instrText xml:space="preserve"> PAGEREF _Toc412106450 \h </w:instrText>
        </w:r>
        <w:r>
          <w:rPr>
            <w:noProof/>
            <w:webHidden/>
          </w:rPr>
        </w:r>
        <w:r>
          <w:rPr>
            <w:noProof/>
            <w:webHidden/>
          </w:rPr>
          <w:fldChar w:fldCharType="separate"/>
        </w:r>
        <w:r>
          <w:rPr>
            <w:noProof/>
            <w:webHidden/>
          </w:rPr>
          <w:t>28</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451" w:history="1">
        <w:r w:rsidRPr="001C69DD">
          <w:rPr>
            <w:rStyle w:val="Hyperlink"/>
            <w:noProof/>
          </w:rPr>
          <w:t>Attributes</w:t>
        </w:r>
        <w:r>
          <w:rPr>
            <w:noProof/>
            <w:webHidden/>
          </w:rPr>
          <w:tab/>
        </w:r>
        <w:r>
          <w:rPr>
            <w:noProof/>
            <w:webHidden/>
          </w:rPr>
          <w:fldChar w:fldCharType="begin"/>
        </w:r>
        <w:r>
          <w:rPr>
            <w:noProof/>
            <w:webHidden/>
          </w:rPr>
          <w:instrText xml:space="preserve"> PAGEREF _Toc412106451 \h </w:instrText>
        </w:r>
        <w:r>
          <w:rPr>
            <w:noProof/>
            <w:webHidden/>
          </w:rPr>
        </w:r>
        <w:r>
          <w:rPr>
            <w:noProof/>
            <w:webHidden/>
          </w:rPr>
          <w:fldChar w:fldCharType="separate"/>
        </w:r>
        <w:r>
          <w:rPr>
            <w:noProof/>
            <w:webHidden/>
          </w:rPr>
          <w:t>28</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452" w:history="1">
        <w:r w:rsidRPr="001C69DD">
          <w:rPr>
            <w:rStyle w:val="Hyperlink"/>
            <w:noProof/>
          </w:rPr>
          <w:t>Class Unique Identifier</w:t>
        </w:r>
        <w:r>
          <w:rPr>
            <w:noProof/>
            <w:webHidden/>
          </w:rPr>
          <w:tab/>
        </w:r>
        <w:r>
          <w:rPr>
            <w:noProof/>
            <w:webHidden/>
          </w:rPr>
          <w:fldChar w:fldCharType="begin"/>
        </w:r>
        <w:r>
          <w:rPr>
            <w:noProof/>
            <w:webHidden/>
          </w:rPr>
          <w:instrText xml:space="preserve"> PAGEREF _Toc412106452 \h </w:instrText>
        </w:r>
        <w:r>
          <w:rPr>
            <w:noProof/>
            <w:webHidden/>
          </w:rPr>
        </w:r>
        <w:r>
          <w:rPr>
            <w:noProof/>
            <w:webHidden/>
          </w:rPr>
          <w:fldChar w:fldCharType="separate"/>
        </w:r>
        <w:r>
          <w:rPr>
            <w:noProof/>
            <w:webHidden/>
          </w:rPr>
          <w:t>28</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453"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_Toc412106453 \h </w:instrText>
        </w:r>
        <w:r>
          <w:rPr>
            <w:noProof/>
            <w:webHidden/>
          </w:rPr>
        </w:r>
        <w:r>
          <w:rPr>
            <w:noProof/>
            <w:webHidden/>
          </w:rPr>
          <w:fldChar w:fldCharType="separate"/>
        </w:r>
        <w:r>
          <w:rPr>
            <w:noProof/>
            <w:webHidden/>
          </w:rPr>
          <w:t>28</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454" w:history="1">
        <w:r w:rsidRPr="001C69DD">
          <w:rPr>
            <w:rStyle w:val="Hyperlink"/>
            <w:noProof/>
          </w:rPr>
          <w:t>Associations</w:t>
        </w:r>
        <w:r>
          <w:rPr>
            <w:noProof/>
            <w:webHidden/>
          </w:rPr>
          <w:tab/>
        </w:r>
        <w:r>
          <w:rPr>
            <w:noProof/>
            <w:webHidden/>
          </w:rPr>
          <w:fldChar w:fldCharType="begin"/>
        </w:r>
        <w:r>
          <w:rPr>
            <w:noProof/>
            <w:webHidden/>
          </w:rPr>
          <w:instrText xml:space="preserve"> PAGEREF _Toc412106454 \h </w:instrText>
        </w:r>
        <w:r>
          <w:rPr>
            <w:noProof/>
            <w:webHidden/>
          </w:rPr>
        </w:r>
        <w:r>
          <w:rPr>
            <w:noProof/>
            <w:webHidden/>
          </w:rPr>
          <w:fldChar w:fldCharType="separate"/>
        </w:r>
        <w:r>
          <w:rPr>
            <w:noProof/>
            <w:webHidden/>
          </w:rPr>
          <w:t>28</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455"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_Toc412106455 \h </w:instrText>
        </w:r>
        <w:r>
          <w:rPr>
            <w:noProof/>
            <w:webHidden/>
          </w:rPr>
        </w:r>
        <w:r>
          <w:rPr>
            <w:noProof/>
            <w:webHidden/>
          </w:rPr>
          <w:fldChar w:fldCharType="separate"/>
        </w:r>
        <w:r>
          <w:rPr>
            <w:noProof/>
            <w:webHidden/>
          </w:rPr>
          <w:t>28</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456" w:history="1">
        <w:r w:rsidRPr="001C69DD">
          <w:rPr>
            <w:rStyle w:val="Hyperlink"/>
            <w:noProof/>
          </w:rPr>
          <w:t>Class URIIdentifier</w:t>
        </w:r>
        <w:r>
          <w:rPr>
            <w:noProof/>
            <w:webHidden/>
          </w:rPr>
          <w:tab/>
        </w:r>
        <w:r>
          <w:rPr>
            <w:noProof/>
            <w:webHidden/>
          </w:rPr>
          <w:fldChar w:fldCharType="begin"/>
        </w:r>
        <w:r>
          <w:rPr>
            <w:noProof/>
            <w:webHidden/>
          </w:rPr>
          <w:instrText xml:space="preserve"> PAGEREF _Toc412106456 \h </w:instrText>
        </w:r>
        <w:r>
          <w:rPr>
            <w:noProof/>
            <w:webHidden/>
          </w:rPr>
        </w:r>
        <w:r>
          <w:rPr>
            <w:noProof/>
            <w:webHidden/>
          </w:rPr>
          <w:fldChar w:fldCharType="separate"/>
        </w:r>
        <w:r>
          <w:rPr>
            <w:noProof/>
            <w:webHidden/>
          </w:rPr>
          <w:t>29</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457"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_Toc412106457 \h </w:instrText>
        </w:r>
        <w:r>
          <w:rPr>
            <w:noProof/>
            <w:webHidden/>
          </w:rPr>
        </w:r>
        <w:r>
          <w:rPr>
            <w:noProof/>
            <w:webHidden/>
          </w:rPr>
          <w:fldChar w:fldCharType="separate"/>
        </w:r>
        <w:r>
          <w:rPr>
            <w:noProof/>
            <w:webHidden/>
          </w:rPr>
          <w:t>29</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458" w:history="1">
        <w:r w:rsidRPr="001C69DD">
          <w:rPr>
            <w:rStyle w:val="Hyperlink"/>
            <w:noProof/>
          </w:rPr>
          <w:t>Attributes</w:t>
        </w:r>
        <w:r>
          <w:rPr>
            <w:noProof/>
            <w:webHidden/>
          </w:rPr>
          <w:tab/>
        </w:r>
        <w:r>
          <w:rPr>
            <w:noProof/>
            <w:webHidden/>
          </w:rPr>
          <w:fldChar w:fldCharType="begin"/>
        </w:r>
        <w:r>
          <w:rPr>
            <w:noProof/>
            <w:webHidden/>
          </w:rPr>
          <w:instrText xml:space="preserve"> PAGEREF _Toc412106458 \h </w:instrText>
        </w:r>
        <w:r>
          <w:rPr>
            <w:noProof/>
            <w:webHidden/>
          </w:rPr>
        </w:r>
        <w:r>
          <w:rPr>
            <w:noProof/>
            <w:webHidden/>
          </w:rPr>
          <w:fldChar w:fldCharType="separate"/>
        </w:r>
        <w:r>
          <w:rPr>
            <w:noProof/>
            <w:webHidden/>
          </w:rPr>
          <w:t>29</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459"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_Toc412106459 \h </w:instrText>
        </w:r>
        <w:r>
          <w:rPr>
            <w:noProof/>
            <w:webHidden/>
          </w:rPr>
        </w:r>
        <w:r>
          <w:rPr>
            <w:noProof/>
            <w:webHidden/>
          </w:rPr>
          <w:fldChar w:fldCharType="separate"/>
        </w:r>
        <w:r>
          <w:rPr>
            <w:noProof/>
            <w:webHidden/>
          </w:rPr>
          <w:t>29</w:t>
        </w:r>
        <w:r>
          <w:rPr>
            <w:noProof/>
            <w:webHidden/>
          </w:rPr>
          <w:fldChar w:fldCharType="end"/>
        </w:r>
      </w:hyperlink>
    </w:p>
    <w:p w:rsidR="000B3F78" w:rsidRDefault="000B3F78">
      <w:pPr>
        <w:pStyle w:val="TOC2"/>
        <w:tabs>
          <w:tab w:val="right" w:leader="dot" w:pos="9017"/>
        </w:tabs>
        <w:rPr>
          <w:rFonts w:asciiTheme="minorHAnsi" w:hAnsiTheme="minorHAnsi" w:cstheme="minorBidi"/>
          <w:noProof/>
          <w:sz w:val="22"/>
          <w:szCs w:val="22"/>
          <w:lang w:bidi="ar-SA"/>
        </w:rPr>
      </w:pPr>
      <w:hyperlink w:anchor="_Toc412106460" w:history="1">
        <w:r w:rsidRPr="001C69DD">
          <w:rPr>
            <w:rStyle w:val="Hyperlink"/>
            <w:noProof/>
          </w:rPr>
          <w:t>Conceptual Modeling and Mapping Library::Core Concept Library::Process</w:t>
        </w:r>
        <w:r>
          <w:rPr>
            <w:noProof/>
            <w:webHidden/>
          </w:rPr>
          <w:tab/>
        </w:r>
        <w:r>
          <w:rPr>
            <w:noProof/>
            <w:webHidden/>
          </w:rPr>
          <w:fldChar w:fldCharType="begin"/>
        </w:r>
        <w:r>
          <w:rPr>
            <w:noProof/>
            <w:webHidden/>
          </w:rPr>
          <w:instrText xml:space="preserve"> PAGEREF _Toc412106460 \h </w:instrText>
        </w:r>
        <w:r>
          <w:rPr>
            <w:noProof/>
            <w:webHidden/>
          </w:rPr>
        </w:r>
        <w:r>
          <w:rPr>
            <w:noProof/>
            <w:webHidden/>
          </w:rPr>
          <w:fldChar w:fldCharType="separate"/>
        </w:r>
        <w:r>
          <w:rPr>
            <w:noProof/>
            <w:webHidden/>
          </w:rPr>
          <w:t>29</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461" w:history="1">
        <w:r w:rsidRPr="001C69DD">
          <w:rPr>
            <w:rStyle w:val="Hyperlink"/>
            <w:noProof/>
          </w:rPr>
          <w:t>Diagram: Process and plans</w:t>
        </w:r>
        <w:r>
          <w:rPr>
            <w:noProof/>
            <w:webHidden/>
          </w:rPr>
          <w:tab/>
        </w:r>
        <w:r>
          <w:rPr>
            <w:noProof/>
            <w:webHidden/>
          </w:rPr>
          <w:fldChar w:fldCharType="begin"/>
        </w:r>
        <w:r>
          <w:rPr>
            <w:noProof/>
            <w:webHidden/>
          </w:rPr>
          <w:instrText xml:space="preserve"> PAGEREF _Toc412106461 \h </w:instrText>
        </w:r>
        <w:r>
          <w:rPr>
            <w:noProof/>
            <w:webHidden/>
          </w:rPr>
        </w:r>
        <w:r>
          <w:rPr>
            <w:noProof/>
            <w:webHidden/>
          </w:rPr>
          <w:fldChar w:fldCharType="separate"/>
        </w:r>
        <w:r>
          <w:rPr>
            <w:noProof/>
            <w:webHidden/>
          </w:rPr>
          <w:t>30</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462" w:history="1">
        <w:r w:rsidRPr="001C69DD">
          <w:rPr>
            <w:rStyle w:val="Hyperlink"/>
            <w:noProof/>
          </w:rPr>
          <w:t>Class Modus Operandi</w:t>
        </w:r>
        <w:r>
          <w:rPr>
            <w:noProof/>
            <w:webHidden/>
          </w:rPr>
          <w:tab/>
        </w:r>
        <w:r>
          <w:rPr>
            <w:noProof/>
            <w:webHidden/>
          </w:rPr>
          <w:fldChar w:fldCharType="begin"/>
        </w:r>
        <w:r>
          <w:rPr>
            <w:noProof/>
            <w:webHidden/>
          </w:rPr>
          <w:instrText xml:space="preserve"> PAGEREF _Toc412106462 \h </w:instrText>
        </w:r>
        <w:r>
          <w:rPr>
            <w:noProof/>
            <w:webHidden/>
          </w:rPr>
        </w:r>
        <w:r>
          <w:rPr>
            <w:noProof/>
            <w:webHidden/>
          </w:rPr>
          <w:fldChar w:fldCharType="separate"/>
        </w:r>
        <w:r>
          <w:rPr>
            <w:noProof/>
            <w:webHidden/>
          </w:rPr>
          <w:t>30</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463"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_Toc412106463 \h </w:instrText>
        </w:r>
        <w:r>
          <w:rPr>
            <w:noProof/>
            <w:webHidden/>
          </w:rPr>
        </w:r>
        <w:r>
          <w:rPr>
            <w:noProof/>
            <w:webHidden/>
          </w:rPr>
          <w:fldChar w:fldCharType="separate"/>
        </w:r>
        <w:r>
          <w:rPr>
            <w:noProof/>
            <w:webHidden/>
          </w:rPr>
          <w:t>31</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464"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_Toc412106464 \h </w:instrText>
        </w:r>
        <w:r>
          <w:rPr>
            <w:noProof/>
            <w:webHidden/>
          </w:rPr>
        </w:r>
        <w:r>
          <w:rPr>
            <w:noProof/>
            <w:webHidden/>
          </w:rPr>
          <w:fldChar w:fldCharType="separate"/>
        </w:r>
        <w:r>
          <w:rPr>
            <w:noProof/>
            <w:webHidden/>
          </w:rPr>
          <w:t>31</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465" w:history="1">
        <w:r w:rsidRPr="001C69DD">
          <w:rPr>
            <w:rStyle w:val="Hyperlink"/>
            <w:noProof/>
          </w:rPr>
          <w:t>Class Plan</w:t>
        </w:r>
        <w:r>
          <w:rPr>
            <w:noProof/>
            <w:webHidden/>
          </w:rPr>
          <w:tab/>
        </w:r>
        <w:r>
          <w:rPr>
            <w:noProof/>
            <w:webHidden/>
          </w:rPr>
          <w:fldChar w:fldCharType="begin"/>
        </w:r>
        <w:r>
          <w:rPr>
            <w:noProof/>
            <w:webHidden/>
          </w:rPr>
          <w:instrText xml:space="preserve"> PAGEREF _Toc412106465 \h </w:instrText>
        </w:r>
        <w:r>
          <w:rPr>
            <w:noProof/>
            <w:webHidden/>
          </w:rPr>
        </w:r>
        <w:r>
          <w:rPr>
            <w:noProof/>
            <w:webHidden/>
          </w:rPr>
          <w:fldChar w:fldCharType="separate"/>
        </w:r>
        <w:r>
          <w:rPr>
            <w:noProof/>
            <w:webHidden/>
          </w:rPr>
          <w:t>32</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466"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_Toc412106466 \h </w:instrText>
        </w:r>
        <w:r>
          <w:rPr>
            <w:noProof/>
            <w:webHidden/>
          </w:rPr>
        </w:r>
        <w:r>
          <w:rPr>
            <w:noProof/>
            <w:webHidden/>
          </w:rPr>
          <w:fldChar w:fldCharType="separate"/>
        </w:r>
        <w:r>
          <w:rPr>
            <w:noProof/>
            <w:webHidden/>
          </w:rPr>
          <w:t>32</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467" w:history="1">
        <w:r w:rsidRPr="001C69DD">
          <w:rPr>
            <w:rStyle w:val="Hyperlink"/>
            <w:noProof/>
          </w:rPr>
          <w:t>Associations</w:t>
        </w:r>
        <w:r>
          <w:rPr>
            <w:noProof/>
            <w:webHidden/>
          </w:rPr>
          <w:tab/>
        </w:r>
        <w:r>
          <w:rPr>
            <w:noProof/>
            <w:webHidden/>
          </w:rPr>
          <w:fldChar w:fldCharType="begin"/>
        </w:r>
        <w:r>
          <w:rPr>
            <w:noProof/>
            <w:webHidden/>
          </w:rPr>
          <w:instrText xml:space="preserve"> PAGEREF _Toc412106467 \h </w:instrText>
        </w:r>
        <w:r>
          <w:rPr>
            <w:noProof/>
            <w:webHidden/>
          </w:rPr>
        </w:r>
        <w:r>
          <w:rPr>
            <w:noProof/>
            <w:webHidden/>
          </w:rPr>
          <w:fldChar w:fldCharType="separate"/>
        </w:r>
        <w:r>
          <w:rPr>
            <w:noProof/>
            <w:webHidden/>
          </w:rPr>
          <w:t>32</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468"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_Toc412106468 \h </w:instrText>
        </w:r>
        <w:r>
          <w:rPr>
            <w:noProof/>
            <w:webHidden/>
          </w:rPr>
        </w:r>
        <w:r>
          <w:rPr>
            <w:noProof/>
            <w:webHidden/>
          </w:rPr>
          <w:fldChar w:fldCharType="separate"/>
        </w:r>
        <w:r>
          <w:rPr>
            <w:noProof/>
            <w:webHidden/>
          </w:rPr>
          <w:t>32</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469" w:history="1">
        <w:r w:rsidRPr="001C69DD">
          <w:rPr>
            <w:rStyle w:val="Hyperlink"/>
            <w:noProof/>
          </w:rPr>
          <w:t>Class Process</w:t>
        </w:r>
        <w:r>
          <w:rPr>
            <w:noProof/>
            <w:webHidden/>
          </w:rPr>
          <w:tab/>
        </w:r>
        <w:r>
          <w:rPr>
            <w:noProof/>
            <w:webHidden/>
          </w:rPr>
          <w:fldChar w:fldCharType="begin"/>
        </w:r>
        <w:r>
          <w:rPr>
            <w:noProof/>
            <w:webHidden/>
          </w:rPr>
          <w:instrText xml:space="preserve"> PAGEREF _Toc412106469 \h </w:instrText>
        </w:r>
        <w:r>
          <w:rPr>
            <w:noProof/>
            <w:webHidden/>
          </w:rPr>
        </w:r>
        <w:r>
          <w:rPr>
            <w:noProof/>
            <w:webHidden/>
          </w:rPr>
          <w:fldChar w:fldCharType="separate"/>
        </w:r>
        <w:r>
          <w:rPr>
            <w:noProof/>
            <w:webHidden/>
          </w:rPr>
          <w:t>34</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470"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_Toc412106470 \h </w:instrText>
        </w:r>
        <w:r>
          <w:rPr>
            <w:noProof/>
            <w:webHidden/>
          </w:rPr>
        </w:r>
        <w:r>
          <w:rPr>
            <w:noProof/>
            <w:webHidden/>
          </w:rPr>
          <w:fldChar w:fldCharType="separate"/>
        </w:r>
        <w:r>
          <w:rPr>
            <w:noProof/>
            <w:webHidden/>
          </w:rPr>
          <w:t>34</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471" w:history="1">
        <w:r w:rsidRPr="001C69DD">
          <w:rPr>
            <w:rStyle w:val="Hyperlink"/>
            <w:noProof/>
          </w:rPr>
          <w:t>Associations</w:t>
        </w:r>
        <w:r>
          <w:rPr>
            <w:noProof/>
            <w:webHidden/>
          </w:rPr>
          <w:tab/>
        </w:r>
        <w:r>
          <w:rPr>
            <w:noProof/>
            <w:webHidden/>
          </w:rPr>
          <w:fldChar w:fldCharType="begin"/>
        </w:r>
        <w:r>
          <w:rPr>
            <w:noProof/>
            <w:webHidden/>
          </w:rPr>
          <w:instrText xml:space="preserve"> PAGEREF _Toc412106471 \h </w:instrText>
        </w:r>
        <w:r>
          <w:rPr>
            <w:noProof/>
            <w:webHidden/>
          </w:rPr>
        </w:r>
        <w:r>
          <w:rPr>
            <w:noProof/>
            <w:webHidden/>
          </w:rPr>
          <w:fldChar w:fldCharType="separate"/>
        </w:r>
        <w:r>
          <w:rPr>
            <w:noProof/>
            <w:webHidden/>
          </w:rPr>
          <w:t>34</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472"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_Toc412106472 \h </w:instrText>
        </w:r>
        <w:r>
          <w:rPr>
            <w:noProof/>
            <w:webHidden/>
          </w:rPr>
        </w:r>
        <w:r>
          <w:rPr>
            <w:noProof/>
            <w:webHidden/>
          </w:rPr>
          <w:fldChar w:fldCharType="separate"/>
        </w:r>
        <w:r>
          <w:rPr>
            <w:noProof/>
            <w:webHidden/>
          </w:rPr>
          <w:t>34</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473" w:history="1">
        <w:r w:rsidRPr="001C69DD">
          <w:rPr>
            <w:rStyle w:val="Hyperlink"/>
            <w:noProof/>
          </w:rPr>
          <w:t>Class Scenario</w:t>
        </w:r>
        <w:r>
          <w:rPr>
            <w:noProof/>
            <w:webHidden/>
          </w:rPr>
          <w:tab/>
        </w:r>
        <w:r>
          <w:rPr>
            <w:noProof/>
            <w:webHidden/>
          </w:rPr>
          <w:fldChar w:fldCharType="begin"/>
        </w:r>
        <w:r>
          <w:rPr>
            <w:noProof/>
            <w:webHidden/>
          </w:rPr>
          <w:instrText xml:space="preserve"> PAGEREF _Toc412106473 \h </w:instrText>
        </w:r>
        <w:r>
          <w:rPr>
            <w:noProof/>
            <w:webHidden/>
          </w:rPr>
        </w:r>
        <w:r>
          <w:rPr>
            <w:noProof/>
            <w:webHidden/>
          </w:rPr>
          <w:fldChar w:fldCharType="separate"/>
        </w:r>
        <w:r>
          <w:rPr>
            <w:noProof/>
            <w:webHidden/>
          </w:rPr>
          <w:t>36</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474"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_Toc412106474 \h </w:instrText>
        </w:r>
        <w:r>
          <w:rPr>
            <w:noProof/>
            <w:webHidden/>
          </w:rPr>
        </w:r>
        <w:r>
          <w:rPr>
            <w:noProof/>
            <w:webHidden/>
          </w:rPr>
          <w:fldChar w:fldCharType="separate"/>
        </w:r>
        <w:r>
          <w:rPr>
            <w:noProof/>
            <w:webHidden/>
          </w:rPr>
          <w:t>36</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475" w:history="1">
        <w:r w:rsidRPr="001C69DD">
          <w:rPr>
            <w:rStyle w:val="Hyperlink"/>
            <w:noProof/>
          </w:rPr>
          <w:t>Attributes</w:t>
        </w:r>
        <w:r>
          <w:rPr>
            <w:noProof/>
            <w:webHidden/>
          </w:rPr>
          <w:tab/>
        </w:r>
        <w:r>
          <w:rPr>
            <w:noProof/>
            <w:webHidden/>
          </w:rPr>
          <w:fldChar w:fldCharType="begin"/>
        </w:r>
        <w:r>
          <w:rPr>
            <w:noProof/>
            <w:webHidden/>
          </w:rPr>
          <w:instrText xml:space="preserve"> PAGEREF _Toc412106475 \h </w:instrText>
        </w:r>
        <w:r>
          <w:rPr>
            <w:noProof/>
            <w:webHidden/>
          </w:rPr>
        </w:r>
        <w:r>
          <w:rPr>
            <w:noProof/>
            <w:webHidden/>
          </w:rPr>
          <w:fldChar w:fldCharType="separate"/>
        </w:r>
        <w:r>
          <w:rPr>
            <w:noProof/>
            <w:webHidden/>
          </w:rPr>
          <w:t>36</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476" w:history="1">
        <w:r w:rsidRPr="001C69DD">
          <w:rPr>
            <w:rStyle w:val="Hyperlink"/>
            <w:noProof/>
          </w:rPr>
          <w:t>Associations</w:t>
        </w:r>
        <w:r>
          <w:rPr>
            <w:noProof/>
            <w:webHidden/>
          </w:rPr>
          <w:tab/>
        </w:r>
        <w:r>
          <w:rPr>
            <w:noProof/>
            <w:webHidden/>
          </w:rPr>
          <w:fldChar w:fldCharType="begin"/>
        </w:r>
        <w:r>
          <w:rPr>
            <w:noProof/>
            <w:webHidden/>
          </w:rPr>
          <w:instrText xml:space="preserve"> PAGEREF _Toc412106476 \h </w:instrText>
        </w:r>
        <w:r>
          <w:rPr>
            <w:noProof/>
            <w:webHidden/>
          </w:rPr>
        </w:r>
        <w:r>
          <w:rPr>
            <w:noProof/>
            <w:webHidden/>
          </w:rPr>
          <w:fldChar w:fldCharType="separate"/>
        </w:r>
        <w:r>
          <w:rPr>
            <w:noProof/>
            <w:webHidden/>
          </w:rPr>
          <w:t>36</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477"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_Toc412106477 \h </w:instrText>
        </w:r>
        <w:r>
          <w:rPr>
            <w:noProof/>
            <w:webHidden/>
          </w:rPr>
        </w:r>
        <w:r>
          <w:rPr>
            <w:noProof/>
            <w:webHidden/>
          </w:rPr>
          <w:fldChar w:fldCharType="separate"/>
        </w:r>
        <w:r>
          <w:rPr>
            <w:noProof/>
            <w:webHidden/>
          </w:rPr>
          <w:t>36</w:t>
        </w:r>
        <w:r>
          <w:rPr>
            <w:noProof/>
            <w:webHidden/>
          </w:rPr>
          <w:fldChar w:fldCharType="end"/>
        </w:r>
      </w:hyperlink>
    </w:p>
    <w:p w:rsidR="000B3F78" w:rsidRDefault="000B3F78">
      <w:pPr>
        <w:pStyle w:val="TOC2"/>
        <w:tabs>
          <w:tab w:val="right" w:leader="dot" w:pos="9017"/>
        </w:tabs>
        <w:rPr>
          <w:rFonts w:asciiTheme="minorHAnsi" w:hAnsiTheme="minorHAnsi" w:cstheme="minorBidi"/>
          <w:noProof/>
          <w:sz w:val="22"/>
          <w:szCs w:val="22"/>
          <w:lang w:bidi="ar-SA"/>
        </w:rPr>
      </w:pPr>
      <w:hyperlink w:anchor="_Toc412106478" w:history="1">
        <w:r w:rsidRPr="001C69DD">
          <w:rPr>
            <w:rStyle w:val="Hyperlink"/>
            <w:noProof/>
          </w:rPr>
          <w:t>Conceptual Modeling and Mapping Library::Core Concept Library::Quantities and units</w:t>
        </w:r>
        <w:r>
          <w:rPr>
            <w:noProof/>
            <w:webHidden/>
          </w:rPr>
          <w:tab/>
        </w:r>
        <w:r>
          <w:rPr>
            <w:noProof/>
            <w:webHidden/>
          </w:rPr>
          <w:fldChar w:fldCharType="begin"/>
        </w:r>
        <w:r>
          <w:rPr>
            <w:noProof/>
            <w:webHidden/>
          </w:rPr>
          <w:instrText xml:space="preserve"> PAGEREF _Toc412106478 \h </w:instrText>
        </w:r>
        <w:r>
          <w:rPr>
            <w:noProof/>
            <w:webHidden/>
          </w:rPr>
        </w:r>
        <w:r>
          <w:rPr>
            <w:noProof/>
            <w:webHidden/>
          </w:rPr>
          <w:fldChar w:fldCharType="separate"/>
        </w:r>
        <w:r>
          <w:rPr>
            <w:noProof/>
            <w:webHidden/>
          </w:rPr>
          <w:t>37</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479" w:history="1">
        <w:r w:rsidRPr="001C69DD">
          <w:rPr>
            <w:rStyle w:val="Hyperlink"/>
            <w:noProof/>
          </w:rPr>
          <w:t>Diagram: Quantities and units</w:t>
        </w:r>
        <w:r>
          <w:rPr>
            <w:noProof/>
            <w:webHidden/>
          </w:rPr>
          <w:tab/>
        </w:r>
        <w:r>
          <w:rPr>
            <w:noProof/>
            <w:webHidden/>
          </w:rPr>
          <w:fldChar w:fldCharType="begin"/>
        </w:r>
        <w:r>
          <w:rPr>
            <w:noProof/>
            <w:webHidden/>
          </w:rPr>
          <w:instrText xml:space="preserve"> PAGEREF _Toc412106479 \h </w:instrText>
        </w:r>
        <w:r>
          <w:rPr>
            <w:noProof/>
            <w:webHidden/>
          </w:rPr>
        </w:r>
        <w:r>
          <w:rPr>
            <w:noProof/>
            <w:webHidden/>
          </w:rPr>
          <w:fldChar w:fldCharType="separate"/>
        </w:r>
        <w:r>
          <w:rPr>
            <w:noProof/>
            <w:webHidden/>
          </w:rPr>
          <w:t>38</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480" w:history="1">
        <w:r w:rsidRPr="001C69DD">
          <w:rPr>
            <w:rStyle w:val="Hyperlink"/>
            <w:noProof/>
          </w:rPr>
          <w:t>Class Confidence Metric</w:t>
        </w:r>
        <w:r>
          <w:rPr>
            <w:noProof/>
            <w:webHidden/>
          </w:rPr>
          <w:tab/>
        </w:r>
        <w:r>
          <w:rPr>
            <w:noProof/>
            <w:webHidden/>
          </w:rPr>
          <w:fldChar w:fldCharType="begin"/>
        </w:r>
        <w:r>
          <w:rPr>
            <w:noProof/>
            <w:webHidden/>
          </w:rPr>
          <w:instrText xml:space="preserve"> PAGEREF _Toc412106480 \h </w:instrText>
        </w:r>
        <w:r>
          <w:rPr>
            <w:noProof/>
            <w:webHidden/>
          </w:rPr>
        </w:r>
        <w:r>
          <w:rPr>
            <w:noProof/>
            <w:webHidden/>
          </w:rPr>
          <w:fldChar w:fldCharType="separate"/>
        </w:r>
        <w:r>
          <w:rPr>
            <w:noProof/>
            <w:webHidden/>
          </w:rPr>
          <w:t>38</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481"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_Toc412106481 \h </w:instrText>
        </w:r>
        <w:r>
          <w:rPr>
            <w:noProof/>
            <w:webHidden/>
          </w:rPr>
        </w:r>
        <w:r>
          <w:rPr>
            <w:noProof/>
            <w:webHidden/>
          </w:rPr>
          <w:fldChar w:fldCharType="separate"/>
        </w:r>
        <w:r>
          <w:rPr>
            <w:noProof/>
            <w:webHidden/>
          </w:rPr>
          <w:t>38</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482"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_Toc412106482 \h </w:instrText>
        </w:r>
        <w:r>
          <w:rPr>
            <w:noProof/>
            <w:webHidden/>
          </w:rPr>
        </w:r>
        <w:r>
          <w:rPr>
            <w:noProof/>
            <w:webHidden/>
          </w:rPr>
          <w:fldChar w:fldCharType="separate"/>
        </w:r>
        <w:r>
          <w:rPr>
            <w:noProof/>
            <w:webHidden/>
          </w:rPr>
          <w:t>38</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483" w:history="1">
        <w:r w:rsidRPr="001C69DD">
          <w:rPr>
            <w:rStyle w:val="Hyperlink"/>
            <w:noProof/>
          </w:rPr>
          <w:t>Class Count</w:t>
        </w:r>
        <w:r>
          <w:rPr>
            <w:noProof/>
            <w:webHidden/>
          </w:rPr>
          <w:tab/>
        </w:r>
        <w:r>
          <w:rPr>
            <w:noProof/>
            <w:webHidden/>
          </w:rPr>
          <w:fldChar w:fldCharType="begin"/>
        </w:r>
        <w:r>
          <w:rPr>
            <w:noProof/>
            <w:webHidden/>
          </w:rPr>
          <w:instrText xml:space="preserve"> PAGEREF _Toc412106483 \h </w:instrText>
        </w:r>
        <w:r>
          <w:rPr>
            <w:noProof/>
            <w:webHidden/>
          </w:rPr>
        </w:r>
        <w:r>
          <w:rPr>
            <w:noProof/>
            <w:webHidden/>
          </w:rPr>
          <w:fldChar w:fldCharType="separate"/>
        </w:r>
        <w:r>
          <w:rPr>
            <w:noProof/>
            <w:webHidden/>
          </w:rPr>
          <w:t>39</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484"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_Toc412106484 \h </w:instrText>
        </w:r>
        <w:r>
          <w:rPr>
            <w:noProof/>
            <w:webHidden/>
          </w:rPr>
        </w:r>
        <w:r>
          <w:rPr>
            <w:noProof/>
            <w:webHidden/>
          </w:rPr>
          <w:fldChar w:fldCharType="separate"/>
        </w:r>
        <w:r>
          <w:rPr>
            <w:noProof/>
            <w:webHidden/>
          </w:rPr>
          <w:t>39</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485"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_Toc412106485 \h </w:instrText>
        </w:r>
        <w:r>
          <w:rPr>
            <w:noProof/>
            <w:webHidden/>
          </w:rPr>
        </w:r>
        <w:r>
          <w:rPr>
            <w:noProof/>
            <w:webHidden/>
          </w:rPr>
          <w:fldChar w:fldCharType="separate"/>
        </w:r>
        <w:r>
          <w:rPr>
            <w:noProof/>
            <w:webHidden/>
          </w:rPr>
          <w:t>39</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486" w:history="1">
        <w:r w:rsidRPr="001C69DD">
          <w:rPr>
            <w:rStyle w:val="Hyperlink"/>
            <w:noProof/>
          </w:rPr>
          <w:t>Class Metric</w:t>
        </w:r>
        <w:r>
          <w:rPr>
            <w:noProof/>
            <w:webHidden/>
          </w:rPr>
          <w:tab/>
        </w:r>
        <w:r>
          <w:rPr>
            <w:noProof/>
            <w:webHidden/>
          </w:rPr>
          <w:fldChar w:fldCharType="begin"/>
        </w:r>
        <w:r>
          <w:rPr>
            <w:noProof/>
            <w:webHidden/>
          </w:rPr>
          <w:instrText xml:space="preserve"> PAGEREF _Toc412106486 \h </w:instrText>
        </w:r>
        <w:r>
          <w:rPr>
            <w:noProof/>
            <w:webHidden/>
          </w:rPr>
        </w:r>
        <w:r>
          <w:rPr>
            <w:noProof/>
            <w:webHidden/>
          </w:rPr>
          <w:fldChar w:fldCharType="separate"/>
        </w:r>
        <w:r>
          <w:rPr>
            <w:noProof/>
            <w:webHidden/>
          </w:rPr>
          <w:t>39</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487"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_Toc412106487 \h </w:instrText>
        </w:r>
        <w:r>
          <w:rPr>
            <w:noProof/>
            <w:webHidden/>
          </w:rPr>
        </w:r>
        <w:r>
          <w:rPr>
            <w:noProof/>
            <w:webHidden/>
          </w:rPr>
          <w:fldChar w:fldCharType="separate"/>
        </w:r>
        <w:r>
          <w:rPr>
            <w:noProof/>
            <w:webHidden/>
          </w:rPr>
          <w:t>39</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488"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_Toc412106488 \h </w:instrText>
        </w:r>
        <w:r>
          <w:rPr>
            <w:noProof/>
            <w:webHidden/>
          </w:rPr>
        </w:r>
        <w:r>
          <w:rPr>
            <w:noProof/>
            <w:webHidden/>
          </w:rPr>
          <w:fldChar w:fldCharType="separate"/>
        </w:r>
        <w:r>
          <w:rPr>
            <w:noProof/>
            <w:webHidden/>
          </w:rPr>
          <w:t>39</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489" w:history="1">
        <w:r w:rsidRPr="001C69DD">
          <w:rPr>
            <w:rStyle w:val="Hyperlink"/>
            <w:noProof/>
          </w:rPr>
          <w:t>Class Probability Metric</w:t>
        </w:r>
        <w:r>
          <w:rPr>
            <w:noProof/>
            <w:webHidden/>
          </w:rPr>
          <w:tab/>
        </w:r>
        <w:r>
          <w:rPr>
            <w:noProof/>
            <w:webHidden/>
          </w:rPr>
          <w:fldChar w:fldCharType="begin"/>
        </w:r>
        <w:r>
          <w:rPr>
            <w:noProof/>
            <w:webHidden/>
          </w:rPr>
          <w:instrText xml:space="preserve"> PAGEREF _Toc412106489 \h </w:instrText>
        </w:r>
        <w:r>
          <w:rPr>
            <w:noProof/>
            <w:webHidden/>
          </w:rPr>
        </w:r>
        <w:r>
          <w:rPr>
            <w:noProof/>
            <w:webHidden/>
          </w:rPr>
          <w:fldChar w:fldCharType="separate"/>
        </w:r>
        <w:r>
          <w:rPr>
            <w:noProof/>
            <w:webHidden/>
          </w:rPr>
          <w:t>40</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490"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_Toc412106490 \h </w:instrText>
        </w:r>
        <w:r>
          <w:rPr>
            <w:noProof/>
            <w:webHidden/>
          </w:rPr>
        </w:r>
        <w:r>
          <w:rPr>
            <w:noProof/>
            <w:webHidden/>
          </w:rPr>
          <w:fldChar w:fldCharType="separate"/>
        </w:r>
        <w:r>
          <w:rPr>
            <w:noProof/>
            <w:webHidden/>
          </w:rPr>
          <w:t>40</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491"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_Toc412106491 \h </w:instrText>
        </w:r>
        <w:r>
          <w:rPr>
            <w:noProof/>
            <w:webHidden/>
          </w:rPr>
        </w:r>
        <w:r>
          <w:rPr>
            <w:noProof/>
            <w:webHidden/>
          </w:rPr>
          <w:fldChar w:fldCharType="separate"/>
        </w:r>
        <w:r>
          <w:rPr>
            <w:noProof/>
            <w:webHidden/>
          </w:rPr>
          <w:t>40</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492" w:history="1">
        <w:r w:rsidRPr="001C69DD">
          <w:rPr>
            <w:rStyle w:val="Hyperlink"/>
            <w:noProof/>
          </w:rPr>
          <w:t>Class Quantity</w:t>
        </w:r>
        <w:r>
          <w:rPr>
            <w:noProof/>
            <w:webHidden/>
          </w:rPr>
          <w:tab/>
        </w:r>
        <w:r>
          <w:rPr>
            <w:noProof/>
            <w:webHidden/>
          </w:rPr>
          <w:fldChar w:fldCharType="begin"/>
        </w:r>
        <w:r>
          <w:rPr>
            <w:noProof/>
            <w:webHidden/>
          </w:rPr>
          <w:instrText xml:space="preserve"> PAGEREF _Toc412106492 \h </w:instrText>
        </w:r>
        <w:r>
          <w:rPr>
            <w:noProof/>
            <w:webHidden/>
          </w:rPr>
        </w:r>
        <w:r>
          <w:rPr>
            <w:noProof/>
            <w:webHidden/>
          </w:rPr>
          <w:fldChar w:fldCharType="separate"/>
        </w:r>
        <w:r>
          <w:rPr>
            <w:noProof/>
            <w:webHidden/>
          </w:rPr>
          <w:t>40</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493"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_Toc412106493 \h </w:instrText>
        </w:r>
        <w:r>
          <w:rPr>
            <w:noProof/>
            <w:webHidden/>
          </w:rPr>
        </w:r>
        <w:r>
          <w:rPr>
            <w:noProof/>
            <w:webHidden/>
          </w:rPr>
          <w:fldChar w:fldCharType="separate"/>
        </w:r>
        <w:r>
          <w:rPr>
            <w:noProof/>
            <w:webHidden/>
          </w:rPr>
          <w:t>40</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494" w:history="1">
        <w:r w:rsidRPr="001C69DD">
          <w:rPr>
            <w:rStyle w:val="Hyperlink"/>
            <w:noProof/>
          </w:rPr>
          <w:t>Attributes</w:t>
        </w:r>
        <w:r>
          <w:rPr>
            <w:noProof/>
            <w:webHidden/>
          </w:rPr>
          <w:tab/>
        </w:r>
        <w:r>
          <w:rPr>
            <w:noProof/>
            <w:webHidden/>
          </w:rPr>
          <w:fldChar w:fldCharType="begin"/>
        </w:r>
        <w:r>
          <w:rPr>
            <w:noProof/>
            <w:webHidden/>
          </w:rPr>
          <w:instrText xml:space="preserve"> PAGEREF _Toc412106494 \h </w:instrText>
        </w:r>
        <w:r>
          <w:rPr>
            <w:noProof/>
            <w:webHidden/>
          </w:rPr>
        </w:r>
        <w:r>
          <w:rPr>
            <w:noProof/>
            <w:webHidden/>
          </w:rPr>
          <w:fldChar w:fldCharType="separate"/>
        </w:r>
        <w:r>
          <w:rPr>
            <w:noProof/>
            <w:webHidden/>
          </w:rPr>
          <w:t>40</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495"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_Toc412106495 \h </w:instrText>
        </w:r>
        <w:r>
          <w:rPr>
            <w:noProof/>
            <w:webHidden/>
          </w:rPr>
        </w:r>
        <w:r>
          <w:rPr>
            <w:noProof/>
            <w:webHidden/>
          </w:rPr>
          <w:fldChar w:fldCharType="separate"/>
        </w:r>
        <w:r>
          <w:rPr>
            <w:noProof/>
            <w:webHidden/>
          </w:rPr>
          <w:t>40</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496" w:history="1">
        <w:r w:rsidRPr="001C69DD">
          <w:rPr>
            <w:rStyle w:val="Hyperlink"/>
            <w:noProof/>
          </w:rPr>
          <w:t>Class Time Point</w:t>
        </w:r>
        <w:r>
          <w:rPr>
            <w:noProof/>
            <w:webHidden/>
          </w:rPr>
          <w:tab/>
        </w:r>
        <w:r>
          <w:rPr>
            <w:noProof/>
            <w:webHidden/>
          </w:rPr>
          <w:fldChar w:fldCharType="begin"/>
        </w:r>
        <w:r>
          <w:rPr>
            <w:noProof/>
            <w:webHidden/>
          </w:rPr>
          <w:instrText xml:space="preserve"> PAGEREF _Toc412106496 \h </w:instrText>
        </w:r>
        <w:r>
          <w:rPr>
            <w:noProof/>
            <w:webHidden/>
          </w:rPr>
        </w:r>
        <w:r>
          <w:rPr>
            <w:noProof/>
            <w:webHidden/>
          </w:rPr>
          <w:fldChar w:fldCharType="separate"/>
        </w:r>
        <w:r>
          <w:rPr>
            <w:noProof/>
            <w:webHidden/>
          </w:rPr>
          <w:t>41</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497"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_Toc412106497 \h </w:instrText>
        </w:r>
        <w:r>
          <w:rPr>
            <w:noProof/>
            <w:webHidden/>
          </w:rPr>
        </w:r>
        <w:r>
          <w:rPr>
            <w:noProof/>
            <w:webHidden/>
          </w:rPr>
          <w:fldChar w:fldCharType="separate"/>
        </w:r>
        <w:r>
          <w:rPr>
            <w:noProof/>
            <w:webHidden/>
          </w:rPr>
          <w:t>41</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498"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_Toc412106498 \h </w:instrText>
        </w:r>
        <w:r>
          <w:rPr>
            <w:noProof/>
            <w:webHidden/>
          </w:rPr>
        </w:r>
        <w:r>
          <w:rPr>
            <w:noProof/>
            <w:webHidden/>
          </w:rPr>
          <w:fldChar w:fldCharType="separate"/>
        </w:r>
        <w:r>
          <w:rPr>
            <w:noProof/>
            <w:webHidden/>
          </w:rPr>
          <w:t>41</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499" w:history="1">
        <w:r w:rsidRPr="001C69DD">
          <w:rPr>
            <w:rStyle w:val="Hyperlink"/>
            <w:noProof/>
          </w:rPr>
          <w:t>Class Value</w:t>
        </w:r>
        <w:r>
          <w:rPr>
            <w:noProof/>
            <w:webHidden/>
          </w:rPr>
          <w:tab/>
        </w:r>
        <w:r>
          <w:rPr>
            <w:noProof/>
            <w:webHidden/>
          </w:rPr>
          <w:fldChar w:fldCharType="begin"/>
        </w:r>
        <w:r>
          <w:rPr>
            <w:noProof/>
            <w:webHidden/>
          </w:rPr>
          <w:instrText xml:space="preserve"> PAGEREF _Toc412106499 \h </w:instrText>
        </w:r>
        <w:r>
          <w:rPr>
            <w:noProof/>
            <w:webHidden/>
          </w:rPr>
        </w:r>
        <w:r>
          <w:rPr>
            <w:noProof/>
            <w:webHidden/>
          </w:rPr>
          <w:fldChar w:fldCharType="separate"/>
        </w:r>
        <w:r>
          <w:rPr>
            <w:noProof/>
            <w:webHidden/>
          </w:rPr>
          <w:t>41</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500"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_Toc412106500 \h </w:instrText>
        </w:r>
        <w:r>
          <w:rPr>
            <w:noProof/>
            <w:webHidden/>
          </w:rPr>
        </w:r>
        <w:r>
          <w:rPr>
            <w:noProof/>
            <w:webHidden/>
          </w:rPr>
          <w:fldChar w:fldCharType="separate"/>
        </w:r>
        <w:r>
          <w:rPr>
            <w:noProof/>
            <w:webHidden/>
          </w:rPr>
          <w:t>41</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501"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_Toc412106501 \h </w:instrText>
        </w:r>
        <w:r>
          <w:rPr>
            <w:noProof/>
            <w:webHidden/>
          </w:rPr>
        </w:r>
        <w:r>
          <w:rPr>
            <w:noProof/>
            <w:webHidden/>
          </w:rPr>
          <w:fldChar w:fldCharType="separate"/>
        </w:r>
        <w:r>
          <w:rPr>
            <w:noProof/>
            <w:webHidden/>
          </w:rPr>
          <w:t>41</w:t>
        </w:r>
        <w:r>
          <w:rPr>
            <w:noProof/>
            <w:webHidden/>
          </w:rPr>
          <w:fldChar w:fldCharType="end"/>
        </w:r>
      </w:hyperlink>
    </w:p>
    <w:p w:rsidR="000B3F78" w:rsidRDefault="000B3F78">
      <w:pPr>
        <w:pStyle w:val="TOC2"/>
        <w:tabs>
          <w:tab w:val="right" w:leader="dot" w:pos="9017"/>
        </w:tabs>
        <w:rPr>
          <w:rFonts w:asciiTheme="minorHAnsi" w:hAnsiTheme="minorHAnsi" w:cstheme="minorBidi"/>
          <w:noProof/>
          <w:sz w:val="22"/>
          <w:szCs w:val="22"/>
          <w:lang w:bidi="ar-SA"/>
        </w:rPr>
      </w:pPr>
      <w:hyperlink w:anchor="_Toc412106502" w:history="1">
        <w:r w:rsidRPr="001C69DD">
          <w:rPr>
            <w:rStyle w:val="Hyperlink"/>
            <w:noProof/>
          </w:rPr>
          <w:t>Conceptual Modeling and Mapping Library::Core Concept Library::Rules</w:t>
        </w:r>
        <w:r>
          <w:rPr>
            <w:noProof/>
            <w:webHidden/>
          </w:rPr>
          <w:tab/>
        </w:r>
        <w:r>
          <w:rPr>
            <w:noProof/>
            <w:webHidden/>
          </w:rPr>
          <w:fldChar w:fldCharType="begin"/>
        </w:r>
        <w:r>
          <w:rPr>
            <w:noProof/>
            <w:webHidden/>
          </w:rPr>
          <w:instrText xml:space="preserve"> PAGEREF _Toc412106502 \h </w:instrText>
        </w:r>
        <w:r>
          <w:rPr>
            <w:noProof/>
            <w:webHidden/>
          </w:rPr>
        </w:r>
        <w:r>
          <w:rPr>
            <w:noProof/>
            <w:webHidden/>
          </w:rPr>
          <w:fldChar w:fldCharType="separate"/>
        </w:r>
        <w:r>
          <w:rPr>
            <w:noProof/>
            <w:webHidden/>
          </w:rPr>
          <w:t>42</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503" w:history="1">
        <w:r w:rsidRPr="001C69DD">
          <w:rPr>
            <w:rStyle w:val="Hyperlink"/>
            <w:noProof/>
          </w:rPr>
          <w:t>Diagram: Rules</w:t>
        </w:r>
        <w:r>
          <w:rPr>
            <w:noProof/>
            <w:webHidden/>
          </w:rPr>
          <w:tab/>
        </w:r>
        <w:r>
          <w:rPr>
            <w:noProof/>
            <w:webHidden/>
          </w:rPr>
          <w:fldChar w:fldCharType="begin"/>
        </w:r>
        <w:r>
          <w:rPr>
            <w:noProof/>
            <w:webHidden/>
          </w:rPr>
          <w:instrText xml:space="preserve"> PAGEREF _Toc412106503 \h </w:instrText>
        </w:r>
        <w:r>
          <w:rPr>
            <w:noProof/>
            <w:webHidden/>
          </w:rPr>
        </w:r>
        <w:r>
          <w:rPr>
            <w:noProof/>
            <w:webHidden/>
          </w:rPr>
          <w:fldChar w:fldCharType="separate"/>
        </w:r>
        <w:r>
          <w:rPr>
            <w:noProof/>
            <w:webHidden/>
          </w:rPr>
          <w:t>42</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504" w:history="1">
        <w:r w:rsidRPr="001C69DD">
          <w:rPr>
            <w:rStyle w:val="Hyperlink"/>
            <w:noProof/>
          </w:rPr>
          <w:t>Association Class Action Rule</w:t>
        </w:r>
        <w:r>
          <w:rPr>
            <w:noProof/>
            <w:webHidden/>
          </w:rPr>
          <w:tab/>
        </w:r>
        <w:r>
          <w:rPr>
            <w:noProof/>
            <w:webHidden/>
          </w:rPr>
          <w:fldChar w:fldCharType="begin"/>
        </w:r>
        <w:r>
          <w:rPr>
            <w:noProof/>
            <w:webHidden/>
          </w:rPr>
          <w:instrText xml:space="preserve"> PAGEREF _Toc412106504 \h </w:instrText>
        </w:r>
        <w:r>
          <w:rPr>
            <w:noProof/>
            <w:webHidden/>
          </w:rPr>
        </w:r>
        <w:r>
          <w:rPr>
            <w:noProof/>
            <w:webHidden/>
          </w:rPr>
          <w:fldChar w:fldCharType="separate"/>
        </w:r>
        <w:r>
          <w:rPr>
            <w:noProof/>
            <w:webHidden/>
          </w:rPr>
          <w:t>42</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505"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_Toc412106505 \h </w:instrText>
        </w:r>
        <w:r>
          <w:rPr>
            <w:noProof/>
            <w:webHidden/>
          </w:rPr>
        </w:r>
        <w:r>
          <w:rPr>
            <w:noProof/>
            <w:webHidden/>
          </w:rPr>
          <w:fldChar w:fldCharType="separate"/>
        </w:r>
        <w:r>
          <w:rPr>
            <w:noProof/>
            <w:webHidden/>
          </w:rPr>
          <w:t>42</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506"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_Toc412106506 \h </w:instrText>
        </w:r>
        <w:r>
          <w:rPr>
            <w:noProof/>
            <w:webHidden/>
          </w:rPr>
        </w:r>
        <w:r>
          <w:rPr>
            <w:noProof/>
            <w:webHidden/>
          </w:rPr>
          <w:fldChar w:fldCharType="separate"/>
        </w:r>
        <w:r>
          <w:rPr>
            <w:noProof/>
            <w:webHidden/>
          </w:rPr>
          <w:t>43</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507" w:history="1">
        <w:r w:rsidRPr="001C69DD">
          <w:rPr>
            <w:rStyle w:val="Hyperlink"/>
            <w:noProof/>
          </w:rPr>
          <w:t>Class Constraint</w:t>
        </w:r>
        <w:r>
          <w:rPr>
            <w:noProof/>
            <w:webHidden/>
          </w:rPr>
          <w:tab/>
        </w:r>
        <w:r>
          <w:rPr>
            <w:noProof/>
            <w:webHidden/>
          </w:rPr>
          <w:fldChar w:fldCharType="begin"/>
        </w:r>
        <w:r>
          <w:rPr>
            <w:noProof/>
            <w:webHidden/>
          </w:rPr>
          <w:instrText xml:space="preserve"> PAGEREF _Toc412106507 \h </w:instrText>
        </w:r>
        <w:r>
          <w:rPr>
            <w:noProof/>
            <w:webHidden/>
          </w:rPr>
        </w:r>
        <w:r>
          <w:rPr>
            <w:noProof/>
            <w:webHidden/>
          </w:rPr>
          <w:fldChar w:fldCharType="separate"/>
        </w:r>
        <w:r>
          <w:rPr>
            <w:noProof/>
            <w:webHidden/>
          </w:rPr>
          <w:t>44</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508"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_Toc412106508 \h </w:instrText>
        </w:r>
        <w:r>
          <w:rPr>
            <w:noProof/>
            <w:webHidden/>
          </w:rPr>
        </w:r>
        <w:r>
          <w:rPr>
            <w:noProof/>
            <w:webHidden/>
          </w:rPr>
          <w:fldChar w:fldCharType="separate"/>
        </w:r>
        <w:r>
          <w:rPr>
            <w:noProof/>
            <w:webHidden/>
          </w:rPr>
          <w:t>44</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509"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_Toc412106509 \h </w:instrText>
        </w:r>
        <w:r>
          <w:rPr>
            <w:noProof/>
            <w:webHidden/>
          </w:rPr>
        </w:r>
        <w:r>
          <w:rPr>
            <w:noProof/>
            <w:webHidden/>
          </w:rPr>
          <w:fldChar w:fldCharType="separate"/>
        </w:r>
        <w:r>
          <w:rPr>
            <w:noProof/>
            <w:webHidden/>
          </w:rPr>
          <w:t>44</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510" w:history="1">
        <w:r w:rsidRPr="001C69DD">
          <w:rPr>
            <w:rStyle w:val="Hyperlink"/>
            <w:noProof/>
          </w:rPr>
          <w:t>Association Class Course Of Action Rule</w:t>
        </w:r>
        <w:r>
          <w:rPr>
            <w:noProof/>
            <w:webHidden/>
          </w:rPr>
          <w:tab/>
        </w:r>
        <w:r>
          <w:rPr>
            <w:noProof/>
            <w:webHidden/>
          </w:rPr>
          <w:fldChar w:fldCharType="begin"/>
        </w:r>
        <w:r>
          <w:rPr>
            <w:noProof/>
            <w:webHidden/>
          </w:rPr>
          <w:instrText xml:space="preserve"> PAGEREF _Toc412106510 \h </w:instrText>
        </w:r>
        <w:r>
          <w:rPr>
            <w:noProof/>
            <w:webHidden/>
          </w:rPr>
        </w:r>
        <w:r>
          <w:rPr>
            <w:noProof/>
            <w:webHidden/>
          </w:rPr>
          <w:fldChar w:fldCharType="separate"/>
        </w:r>
        <w:r>
          <w:rPr>
            <w:noProof/>
            <w:webHidden/>
          </w:rPr>
          <w:t>45</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511"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_Toc412106511 \h </w:instrText>
        </w:r>
        <w:r>
          <w:rPr>
            <w:noProof/>
            <w:webHidden/>
          </w:rPr>
        </w:r>
        <w:r>
          <w:rPr>
            <w:noProof/>
            <w:webHidden/>
          </w:rPr>
          <w:fldChar w:fldCharType="separate"/>
        </w:r>
        <w:r>
          <w:rPr>
            <w:noProof/>
            <w:webHidden/>
          </w:rPr>
          <w:t>45</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512"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_Toc412106512 \h </w:instrText>
        </w:r>
        <w:r>
          <w:rPr>
            <w:noProof/>
            <w:webHidden/>
          </w:rPr>
        </w:r>
        <w:r>
          <w:rPr>
            <w:noProof/>
            <w:webHidden/>
          </w:rPr>
          <w:fldChar w:fldCharType="separate"/>
        </w:r>
        <w:r>
          <w:rPr>
            <w:noProof/>
            <w:webHidden/>
          </w:rPr>
          <w:t>46</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513" w:history="1">
        <w:r w:rsidRPr="001C69DD">
          <w:rPr>
            <w:rStyle w:val="Hyperlink"/>
            <w:noProof/>
          </w:rPr>
          <w:t>Class Expression</w:t>
        </w:r>
        <w:r>
          <w:rPr>
            <w:noProof/>
            <w:webHidden/>
          </w:rPr>
          <w:tab/>
        </w:r>
        <w:r>
          <w:rPr>
            <w:noProof/>
            <w:webHidden/>
          </w:rPr>
          <w:fldChar w:fldCharType="begin"/>
        </w:r>
        <w:r>
          <w:rPr>
            <w:noProof/>
            <w:webHidden/>
          </w:rPr>
          <w:instrText xml:space="preserve"> PAGEREF _Toc412106513 \h </w:instrText>
        </w:r>
        <w:r>
          <w:rPr>
            <w:noProof/>
            <w:webHidden/>
          </w:rPr>
        </w:r>
        <w:r>
          <w:rPr>
            <w:noProof/>
            <w:webHidden/>
          </w:rPr>
          <w:fldChar w:fldCharType="separate"/>
        </w:r>
        <w:r>
          <w:rPr>
            <w:noProof/>
            <w:webHidden/>
          </w:rPr>
          <w:t>47</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514" w:history="1">
        <w:r w:rsidRPr="001C69DD">
          <w:rPr>
            <w:rStyle w:val="Hyperlink"/>
            <w:noProof/>
          </w:rPr>
          <w:t>Class Rule</w:t>
        </w:r>
        <w:r>
          <w:rPr>
            <w:noProof/>
            <w:webHidden/>
          </w:rPr>
          <w:tab/>
        </w:r>
        <w:r>
          <w:rPr>
            <w:noProof/>
            <w:webHidden/>
          </w:rPr>
          <w:fldChar w:fldCharType="begin"/>
        </w:r>
        <w:r>
          <w:rPr>
            <w:noProof/>
            <w:webHidden/>
          </w:rPr>
          <w:instrText xml:space="preserve"> PAGEREF _Toc412106514 \h </w:instrText>
        </w:r>
        <w:r>
          <w:rPr>
            <w:noProof/>
            <w:webHidden/>
          </w:rPr>
        </w:r>
        <w:r>
          <w:rPr>
            <w:noProof/>
            <w:webHidden/>
          </w:rPr>
          <w:fldChar w:fldCharType="separate"/>
        </w:r>
        <w:r>
          <w:rPr>
            <w:noProof/>
            <w:webHidden/>
          </w:rPr>
          <w:t>47</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515"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_Toc412106515 \h </w:instrText>
        </w:r>
        <w:r>
          <w:rPr>
            <w:noProof/>
            <w:webHidden/>
          </w:rPr>
        </w:r>
        <w:r>
          <w:rPr>
            <w:noProof/>
            <w:webHidden/>
          </w:rPr>
          <w:fldChar w:fldCharType="separate"/>
        </w:r>
        <w:r>
          <w:rPr>
            <w:noProof/>
            <w:webHidden/>
          </w:rPr>
          <w:t>47</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516" w:history="1">
        <w:r w:rsidRPr="001C69DD">
          <w:rPr>
            <w:rStyle w:val="Hyperlink"/>
            <w:noProof/>
          </w:rPr>
          <w:t>Attributes</w:t>
        </w:r>
        <w:r>
          <w:rPr>
            <w:noProof/>
            <w:webHidden/>
          </w:rPr>
          <w:tab/>
        </w:r>
        <w:r>
          <w:rPr>
            <w:noProof/>
            <w:webHidden/>
          </w:rPr>
          <w:fldChar w:fldCharType="begin"/>
        </w:r>
        <w:r>
          <w:rPr>
            <w:noProof/>
            <w:webHidden/>
          </w:rPr>
          <w:instrText xml:space="preserve"> PAGEREF _Toc412106516 \h </w:instrText>
        </w:r>
        <w:r>
          <w:rPr>
            <w:noProof/>
            <w:webHidden/>
          </w:rPr>
        </w:r>
        <w:r>
          <w:rPr>
            <w:noProof/>
            <w:webHidden/>
          </w:rPr>
          <w:fldChar w:fldCharType="separate"/>
        </w:r>
        <w:r>
          <w:rPr>
            <w:noProof/>
            <w:webHidden/>
          </w:rPr>
          <w:t>47</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517"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_Toc412106517 \h </w:instrText>
        </w:r>
        <w:r>
          <w:rPr>
            <w:noProof/>
            <w:webHidden/>
          </w:rPr>
        </w:r>
        <w:r>
          <w:rPr>
            <w:noProof/>
            <w:webHidden/>
          </w:rPr>
          <w:fldChar w:fldCharType="separate"/>
        </w:r>
        <w:r>
          <w:rPr>
            <w:noProof/>
            <w:webHidden/>
          </w:rPr>
          <w:t>47</w:t>
        </w:r>
        <w:r>
          <w:rPr>
            <w:noProof/>
            <w:webHidden/>
          </w:rPr>
          <w:fldChar w:fldCharType="end"/>
        </w:r>
      </w:hyperlink>
    </w:p>
    <w:p w:rsidR="000B3F78" w:rsidRDefault="000B3F78">
      <w:pPr>
        <w:pStyle w:val="TOC2"/>
        <w:tabs>
          <w:tab w:val="right" w:leader="dot" w:pos="9017"/>
        </w:tabs>
        <w:rPr>
          <w:rFonts w:asciiTheme="minorHAnsi" w:hAnsiTheme="minorHAnsi" w:cstheme="minorBidi"/>
          <w:noProof/>
          <w:sz w:val="22"/>
          <w:szCs w:val="22"/>
          <w:lang w:bidi="ar-SA"/>
        </w:rPr>
      </w:pPr>
      <w:hyperlink w:anchor="_Toc412106518" w:history="1">
        <w:r w:rsidRPr="001C69DD">
          <w:rPr>
            <w:rStyle w:val="Hyperlink"/>
            <w:noProof/>
          </w:rPr>
          <w:t>Conceptual Modeling and Mapping Library::Core Concept Library::Templates</w:t>
        </w:r>
        <w:r>
          <w:rPr>
            <w:noProof/>
            <w:webHidden/>
          </w:rPr>
          <w:tab/>
        </w:r>
        <w:r>
          <w:rPr>
            <w:noProof/>
            <w:webHidden/>
          </w:rPr>
          <w:fldChar w:fldCharType="begin"/>
        </w:r>
        <w:r>
          <w:rPr>
            <w:noProof/>
            <w:webHidden/>
          </w:rPr>
          <w:instrText xml:space="preserve"> PAGEREF _Toc412106518 \h </w:instrText>
        </w:r>
        <w:r>
          <w:rPr>
            <w:noProof/>
            <w:webHidden/>
          </w:rPr>
        </w:r>
        <w:r>
          <w:rPr>
            <w:noProof/>
            <w:webHidden/>
          </w:rPr>
          <w:fldChar w:fldCharType="separate"/>
        </w:r>
        <w:r>
          <w:rPr>
            <w:noProof/>
            <w:webHidden/>
          </w:rPr>
          <w:t>49</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519" w:history="1">
        <w:r w:rsidRPr="001C69DD">
          <w:rPr>
            <w:rStyle w:val="Hyperlink"/>
            <w:noProof/>
          </w:rPr>
          <w:t>Diagram: Templating</w:t>
        </w:r>
        <w:r>
          <w:rPr>
            <w:noProof/>
            <w:webHidden/>
          </w:rPr>
          <w:tab/>
        </w:r>
        <w:r>
          <w:rPr>
            <w:noProof/>
            <w:webHidden/>
          </w:rPr>
          <w:fldChar w:fldCharType="begin"/>
        </w:r>
        <w:r>
          <w:rPr>
            <w:noProof/>
            <w:webHidden/>
          </w:rPr>
          <w:instrText xml:space="preserve"> PAGEREF _Toc412106519 \h </w:instrText>
        </w:r>
        <w:r>
          <w:rPr>
            <w:noProof/>
            <w:webHidden/>
          </w:rPr>
        </w:r>
        <w:r>
          <w:rPr>
            <w:noProof/>
            <w:webHidden/>
          </w:rPr>
          <w:fldChar w:fldCharType="separate"/>
        </w:r>
        <w:r>
          <w:rPr>
            <w:noProof/>
            <w:webHidden/>
          </w:rPr>
          <w:t>49</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520" w:history="1">
        <w:r w:rsidRPr="001C69DD">
          <w:rPr>
            <w:rStyle w:val="Hyperlink"/>
            <w:noProof/>
          </w:rPr>
          <w:t>Class Actual Situation</w:t>
        </w:r>
        <w:r>
          <w:rPr>
            <w:noProof/>
            <w:webHidden/>
          </w:rPr>
          <w:tab/>
        </w:r>
        <w:r>
          <w:rPr>
            <w:noProof/>
            <w:webHidden/>
          </w:rPr>
          <w:fldChar w:fldCharType="begin"/>
        </w:r>
        <w:r>
          <w:rPr>
            <w:noProof/>
            <w:webHidden/>
          </w:rPr>
          <w:instrText xml:space="preserve"> PAGEREF _Toc412106520 \h </w:instrText>
        </w:r>
        <w:r>
          <w:rPr>
            <w:noProof/>
            <w:webHidden/>
          </w:rPr>
        </w:r>
        <w:r>
          <w:rPr>
            <w:noProof/>
            <w:webHidden/>
          </w:rPr>
          <w:fldChar w:fldCharType="separate"/>
        </w:r>
        <w:r>
          <w:rPr>
            <w:noProof/>
            <w:webHidden/>
          </w:rPr>
          <w:t>49</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521"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_Toc412106521 \h </w:instrText>
        </w:r>
        <w:r>
          <w:rPr>
            <w:noProof/>
            <w:webHidden/>
          </w:rPr>
        </w:r>
        <w:r>
          <w:rPr>
            <w:noProof/>
            <w:webHidden/>
          </w:rPr>
          <w:fldChar w:fldCharType="separate"/>
        </w:r>
        <w:r>
          <w:rPr>
            <w:noProof/>
            <w:webHidden/>
          </w:rPr>
          <w:t>49</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522" w:history="1">
        <w:r w:rsidRPr="001C69DD">
          <w:rPr>
            <w:rStyle w:val="Hyperlink"/>
            <w:noProof/>
          </w:rPr>
          <w:t>Associations</w:t>
        </w:r>
        <w:r>
          <w:rPr>
            <w:noProof/>
            <w:webHidden/>
          </w:rPr>
          <w:tab/>
        </w:r>
        <w:r>
          <w:rPr>
            <w:noProof/>
            <w:webHidden/>
          </w:rPr>
          <w:fldChar w:fldCharType="begin"/>
        </w:r>
        <w:r>
          <w:rPr>
            <w:noProof/>
            <w:webHidden/>
          </w:rPr>
          <w:instrText xml:space="preserve"> PAGEREF _Toc412106522 \h </w:instrText>
        </w:r>
        <w:r>
          <w:rPr>
            <w:noProof/>
            <w:webHidden/>
          </w:rPr>
        </w:r>
        <w:r>
          <w:rPr>
            <w:noProof/>
            <w:webHidden/>
          </w:rPr>
          <w:fldChar w:fldCharType="separate"/>
        </w:r>
        <w:r>
          <w:rPr>
            <w:noProof/>
            <w:webHidden/>
          </w:rPr>
          <w:t>49</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523"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_Toc412106523 \h </w:instrText>
        </w:r>
        <w:r>
          <w:rPr>
            <w:noProof/>
            <w:webHidden/>
          </w:rPr>
        </w:r>
        <w:r>
          <w:rPr>
            <w:noProof/>
            <w:webHidden/>
          </w:rPr>
          <w:fldChar w:fldCharType="separate"/>
        </w:r>
        <w:r>
          <w:rPr>
            <w:noProof/>
            <w:webHidden/>
          </w:rPr>
          <w:t>50</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524" w:history="1">
        <w:r w:rsidRPr="001C69DD">
          <w:rPr>
            <w:rStyle w:val="Hyperlink"/>
            <w:noProof/>
          </w:rPr>
          <w:t>Class Binding</w:t>
        </w:r>
        <w:r>
          <w:rPr>
            <w:noProof/>
            <w:webHidden/>
          </w:rPr>
          <w:tab/>
        </w:r>
        <w:r>
          <w:rPr>
            <w:noProof/>
            <w:webHidden/>
          </w:rPr>
          <w:fldChar w:fldCharType="begin"/>
        </w:r>
        <w:r>
          <w:rPr>
            <w:noProof/>
            <w:webHidden/>
          </w:rPr>
          <w:instrText xml:space="preserve"> PAGEREF _Toc412106524 \h </w:instrText>
        </w:r>
        <w:r>
          <w:rPr>
            <w:noProof/>
            <w:webHidden/>
          </w:rPr>
        </w:r>
        <w:r>
          <w:rPr>
            <w:noProof/>
            <w:webHidden/>
          </w:rPr>
          <w:fldChar w:fldCharType="separate"/>
        </w:r>
        <w:r>
          <w:rPr>
            <w:noProof/>
            <w:webHidden/>
          </w:rPr>
          <w:t>51</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525"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_Toc412106525 \h </w:instrText>
        </w:r>
        <w:r>
          <w:rPr>
            <w:noProof/>
            <w:webHidden/>
          </w:rPr>
        </w:r>
        <w:r>
          <w:rPr>
            <w:noProof/>
            <w:webHidden/>
          </w:rPr>
          <w:fldChar w:fldCharType="separate"/>
        </w:r>
        <w:r>
          <w:rPr>
            <w:noProof/>
            <w:webHidden/>
          </w:rPr>
          <w:t>52</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526" w:history="1">
        <w:r w:rsidRPr="001C69DD">
          <w:rPr>
            <w:rStyle w:val="Hyperlink"/>
            <w:noProof/>
          </w:rPr>
          <w:t>Associations</w:t>
        </w:r>
        <w:r>
          <w:rPr>
            <w:noProof/>
            <w:webHidden/>
          </w:rPr>
          <w:tab/>
        </w:r>
        <w:r>
          <w:rPr>
            <w:noProof/>
            <w:webHidden/>
          </w:rPr>
          <w:fldChar w:fldCharType="begin"/>
        </w:r>
        <w:r>
          <w:rPr>
            <w:noProof/>
            <w:webHidden/>
          </w:rPr>
          <w:instrText xml:space="preserve"> PAGEREF _Toc412106526 \h </w:instrText>
        </w:r>
        <w:r>
          <w:rPr>
            <w:noProof/>
            <w:webHidden/>
          </w:rPr>
        </w:r>
        <w:r>
          <w:rPr>
            <w:noProof/>
            <w:webHidden/>
          </w:rPr>
          <w:fldChar w:fldCharType="separate"/>
        </w:r>
        <w:r>
          <w:rPr>
            <w:noProof/>
            <w:webHidden/>
          </w:rPr>
          <w:t>52</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527"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_Toc412106527 \h </w:instrText>
        </w:r>
        <w:r>
          <w:rPr>
            <w:noProof/>
            <w:webHidden/>
          </w:rPr>
        </w:r>
        <w:r>
          <w:rPr>
            <w:noProof/>
            <w:webHidden/>
          </w:rPr>
          <w:fldChar w:fldCharType="separate"/>
        </w:r>
        <w:r>
          <w:rPr>
            <w:noProof/>
            <w:webHidden/>
          </w:rPr>
          <w:t>52</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528" w:history="1">
        <w:r w:rsidRPr="001C69DD">
          <w:rPr>
            <w:rStyle w:val="Hyperlink"/>
            <w:noProof/>
          </w:rPr>
          <w:t>Class Template</w:t>
        </w:r>
        <w:r>
          <w:rPr>
            <w:noProof/>
            <w:webHidden/>
          </w:rPr>
          <w:tab/>
        </w:r>
        <w:r>
          <w:rPr>
            <w:noProof/>
            <w:webHidden/>
          </w:rPr>
          <w:fldChar w:fldCharType="begin"/>
        </w:r>
        <w:r>
          <w:rPr>
            <w:noProof/>
            <w:webHidden/>
          </w:rPr>
          <w:instrText xml:space="preserve"> PAGEREF _Toc412106528 \h </w:instrText>
        </w:r>
        <w:r>
          <w:rPr>
            <w:noProof/>
            <w:webHidden/>
          </w:rPr>
        </w:r>
        <w:r>
          <w:rPr>
            <w:noProof/>
            <w:webHidden/>
          </w:rPr>
          <w:fldChar w:fldCharType="separate"/>
        </w:r>
        <w:r>
          <w:rPr>
            <w:noProof/>
            <w:webHidden/>
          </w:rPr>
          <w:t>52</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529"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_Toc412106529 \h </w:instrText>
        </w:r>
        <w:r>
          <w:rPr>
            <w:noProof/>
            <w:webHidden/>
          </w:rPr>
        </w:r>
        <w:r>
          <w:rPr>
            <w:noProof/>
            <w:webHidden/>
          </w:rPr>
          <w:fldChar w:fldCharType="separate"/>
        </w:r>
        <w:r>
          <w:rPr>
            <w:noProof/>
            <w:webHidden/>
          </w:rPr>
          <w:t>52</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530" w:history="1">
        <w:r w:rsidRPr="001C69DD">
          <w:rPr>
            <w:rStyle w:val="Hyperlink"/>
            <w:noProof/>
          </w:rPr>
          <w:t>Associations</w:t>
        </w:r>
        <w:r>
          <w:rPr>
            <w:noProof/>
            <w:webHidden/>
          </w:rPr>
          <w:tab/>
        </w:r>
        <w:r>
          <w:rPr>
            <w:noProof/>
            <w:webHidden/>
          </w:rPr>
          <w:fldChar w:fldCharType="begin"/>
        </w:r>
        <w:r>
          <w:rPr>
            <w:noProof/>
            <w:webHidden/>
          </w:rPr>
          <w:instrText xml:space="preserve"> PAGEREF _Toc412106530 \h </w:instrText>
        </w:r>
        <w:r>
          <w:rPr>
            <w:noProof/>
            <w:webHidden/>
          </w:rPr>
        </w:r>
        <w:r>
          <w:rPr>
            <w:noProof/>
            <w:webHidden/>
          </w:rPr>
          <w:fldChar w:fldCharType="separate"/>
        </w:r>
        <w:r>
          <w:rPr>
            <w:noProof/>
            <w:webHidden/>
          </w:rPr>
          <w:t>52</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531"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_Toc412106531 \h </w:instrText>
        </w:r>
        <w:r>
          <w:rPr>
            <w:noProof/>
            <w:webHidden/>
          </w:rPr>
        </w:r>
        <w:r>
          <w:rPr>
            <w:noProof/>
            <w:webHidden/>
          </w:rPr>
          <w:fldChar w:fldCharType="separate"/>
        </w:r>
        <w:r>
          <w:rPr>
            <w:noProof/>
            <w:webHidden/>
          </w:rPr>
          <w:t>52</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532" w:history="1">
        <w:r w:rsidRPr="001C69DD">
          <w:rPr>
            <w:rStyle w:val="Hyperlink"/>
            <w:noProof/>
          </w:rPr>
          <w:t>Class Template Involvement</w:t>
        </w:r>
        <w:r>
          <w:rPr>
            <w:noProof/>
            <w:webHidden/>
          </w:rPr>
          <w:tab/>
        </w:r>
        <w:r>
          <w:rPr>
            <w:noProof/>
            <w:webHidden/>
          </w:rPr>
          <w:fldChar w:fldCharType="begin"/>
        </w:r>
        <w:r>
          <w:rPr>
            <w:noProof/>
            <w:webHidden/>
          </w:rPr>
          <w:instrText xml:space="preserve"> PAGEREF _Toc412106532 \h </w:instrText>
        </w:r>
        <w:r>
          <w:rPr>
            <w:noProof/>
            <w:webHidden/>
          </w:rPr>
        </w:r>
        <w:r>
          <w:rPr>
            <w:noProof/>
            <w:webHidden/>
          </w:rPr>
          <w:fldChar w:fldCharType="separate"/>
        </w:r>
        <w:r>
          <w:rPr>
            <w:noProof/>
            <w:webHidden/>
          </w:rPr>
          <w:t>53</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533"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_Toc412106533 \h </w:instrText>
        </w:r>
        <w:r>
          <w:rPr>
            <w:noProof/>
            <w:webHidden/>
          </w:rPr>
        </w:r>
        <w:r>
          <w:rPr>
            <w:noProof/>
            <w:webHidden/>
          </w:rPr>
          <w:fldChar w:fldCharType="separate"/>
        </w:r>
        <w:r>
          <w:rPr>
            <w:noProof/>
            <w:webHidden/>
          </w:rPr>
          <w:t>54</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534" w:history="1">
        <w:r w:rsidRPr="001C69DD">
          <w:rPr>
            <w:rStyle w:val="Hyperlink"/>
            <w:noProof/>
          </w:rPr>
          <w:t>Attributes</w:t>
        </w:r>
        <w:r>
          <w:rPr>
            <w:noProof/>
            <w:webHidden/>
          </w:rPr>
          <w:tab/>
        </w:r>
        <w:r>
          <w:rPr>
            <w:noProof/>
            <w:webHidden/>
          </w:rPr>
          <w:fldChar w:fldCharType="begin"/>
        </w:r>
        <w:r>
          <w:rPr>
            <w:noProof/>
            <w:webHidden/>
          </w:rPr>
          <w:instrText xml:space="preserve"> PAGEREF _Toc412106534 \h </w:instrText>
        </w:r>
        <w:r>
          <w:rPr>
            <w:noProof/>
            <w:webHidden/>
          </w:rPr>
        </w:r>
        <w:r>
          <w:rPr>
            <w:noProof/>
            <w:webHidden/>
          </w:rPr>
          <w:fldChar w:fldCharType="separate"/>
        </w:r>
        <w:r>
          <w:rPr>
            <w:noProof/>
            <w:webHidden/>
          </w:rPr>
          <w:t>54</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535" w:history="1">
        <w:r w:rsidRPr="001C69DD">
          <w:rPr>
            <w:rStyle w:val="Hyperlink"/>
            <w:noProof/>
          </w:rPr>
          <w:t>Associations</w:t>
        </w:r>
        <w:r>
          <w:rPr>
            <w:noProof/>
            <w:webHidden/>
          </w:rPr>
          <w:tab/>
        </w:r>
        <w:r>
          <w:rPr>
            <w:noProof/>
            <w:webHidden/>
          </w:rPr>
          <w:fldChar w:fldCharType="begin"/>
        </w:r>
        <w:r>
          <w:rPr>
            <w:noProof/>
            <w:webHidden/>
          </w:rPr>
          <w:instrText xml:space="preserve"> PAGEREF _Toc412106535 \h </w:instrText>
        </w:r>
        <w:r>
          <w:rPr>
            <w:noProof/>
            <w:webHidden/>
          </w:rPr>
        </w:r>
        <w:r>
          <w:rPr>
            <w:noProof/>
            <w:webHidden/>
          </w:rPr>
          <w:fldChar w:fldCharType="separate"/>
        </w:r>
        <w:r>
          <w:rPr>
            <w:noProof/>
            <w:webHidden/>
          </w:rPr>
          <w:t>54</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536"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_Toc412106536 \h </w:instrText>
        </w:r>
        <w:r>
          <w:rPr>
            <w:noProof/>
            <w:webHidden/>
          </w:rPr>
        </w:r>
        <w:r>
          <w:rPr>
            <w:noProof/>
            <w:webHidden/>
          </w:rPr>
          <w:fldChar w:fldCharType="separate"/>
        </w:r>
        <w:r>
          <w:rPr>
            <w:noProof/>
            <w:webHidden/>
          </w:rPr>
          <w:t>54</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537" w:history="1">
        <w:r w:rsidRPr="001C69DD">
          <w:rPr>
            <w:rStyle w:val="Hyperlink"/>
            <w:noProof/>
          </w:rPr>
          <w:t>Enumeration Quantification</w:t>
        </w:r>
        <w:r>
          <w:rPr>
            <w:noProof/>
            <w:webHidden/>
          </w:rPr>
          <w:tab/>
        </w:r>
        <w:r>
          <w:rPr>
            <w:noProof/>
            <w:webHidden/>
          </w:rPr>
          <w:fldChar w:fldCharType="begin"/>
        </w:r>
        <w:r>
          <w:rPr>
            <w:noProof/>
            <w:webHidden/>
          </w:rPr>
          <w:instrText xml:space="preserve"> PAGEREF _Toc412106537 \h </w:instrText>
        </w:r>
        <w:r>
          <w:rPr>
            <w:noProof/>
            <w:webHidden/>
          </w:rPr>
        </w:r>
        <w:r>
          <w:rPr>
            <w:noProof/>
            <w:webHidden/>
          </w:rPr>
          <w:fldChar w:fldCharType="separate"/>
        </w:r>
        <w:r>
          <w:rPr>
            <w:noProof/>
            <w:webHidden/>
          </w:rPr>
          <w:t>54</w:t>
        </w:r>
        <w:r>
          <w:rPr>
            <w:noProof/>
            <w:webHidden/>
          </w:rPr>
          <w:fldChar w:fldCharType="end"/>
        </w:r>
      </w:hyperlink>
    </w:p>
    <w:p w:rsidR="000B3F78" w:rsidRDefault="000B3F78">
      <w:pPr>
        <w:pStyle w:val="TOC2"/>
        <w:tabs>
          <w:tab w:val="right" w:leader="dot" w:pos="9017"/>
        </w:tabs>
        <w:rPr>
          <w:rFonts w:asciiTheme="minorHAnsi" w:hAnsiTheme="minorHAnsi" w:cstheme="minorBidi"/>
          <w:noProof/>
          <w:sz w:val="22"/>
          <w:szCs w:val="22"/>
          <w:lang w:bidi="ar-SA"/>
        </w:rPr>
      </w:pPr>
      <w:hyperlink w:anchor="_Toc412106538" w:history="1">
        <w:r w:rsidRPr="001C69DD">
          <w:rPr>
            <w:rStyle w:val="Hyperlink"/>
            <w:noProof/>
          </w:rPr>
          <w:t>Conceptual Modeling and Mapping Library::Core Concept Library::Timeframe</w:t>
        </w:r>
        <w:r>
          <w:rPr>
            <w:noProof/>
            <w:webHidden/>
          </w:rPr>
          <w:tab/>
        </w:r>
        <w:r>
          <w:rPr>
            <w:noProof/>
            <w:webHidden/>
          </w:rPr>
          <w:fldChar w:fldCharType="begin"/>
        </w:r>
        <w:r>
          <w:rPr>
            <w:noProof/>
            <w:webHidden/>
          </w:rPr>
          <w:instrText xml:space="preserve"> PAGEREF _Toc412106538 \h </w:instrText>
        </w:r>
        <w:r>
          <w:rPr>
            <w:noProof/>
            <w:webHidden/>
          </w:rPr>
        </w:r>
        <w:r>
          <w:rPr>
            <w:noProof/>
            <w:webHidden/>
          </w:rPr>
          <w:fldChar w:fldCharType="separate"/>
        </w:r>
        <w:r>
          <w:rPr>
            <w:noProof/>
            <w:webHidden/>
          </w:rPr>
          <w:t>55</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539" w:history="1">
        <w:r w:rsidRPr="001C69DD">
          <w:rPr>
            <w:rStyle w:val="Hyperlink"/>
            <w:noProof/>
          </w:rPr>
          <w:t>Diagram: Timeframe</w:t>
        </w:r>
        <w:r>
          <w:rPr>
            <w:noProof/>
            <w:webHidden/>
          </w:rPr>
          <w:tab/>
        </w:r>
        <w:r>
          <w:rPr>
            <w:noProof/>
            <w:webHidden/>
          </w:rPr>
          <w:fldChar w:fldCharType="begin"/>
        </w:r>
        <w:r>
          <w:rPr>
            <w:noProof/>
            <w:webHidden/>
          </w:rPr>
          <w:instrText xml:space="preserve"> PAGEREF _Toc412106539 \h </w:instrText>
        </w:r>
        <w:r>
          <w:rPr>
            <w:noProof/>
            <w:webHidden/>
          </w:rPr>
        </w:r>
        <w:r>
          <w:rPr>
            <w:noProof/>
            <w:webHidden/>
          </w:rPr>
          <w:fldChar w:fldCharType="separate"/>
        </w:r>
        <w:r>
          <w:rPr>
            <w:noProof/>
            <w:webHidden/>
          </w:rPr>
          <w:t>56</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540" w:history="1">
        <w:r w:rsidRPr="001C69DD">
          <w:rPr>
            <w:rStyle w:val="Hyperlink"/>
            <w:noProof/>
          </w:rPr>
          <w:t>Class Current Situation</w:t>
        </w:r>
        <w:r>
          <w:rPr>
            <w:noProof/>
            <w:webHidden/>
          </w:rPr>
          <w:tab/>
        </w:r>
        <w:r>
          <w:rPr>
            <w:noProof/>
            <w:webHidden/>
          </w:rPr>
          <w:fldChar w:fldCharType="begin"/>
        </w:r>
        <w:r>
          <w:rPr>
            <w:noProof/>
            <w:webHidden/>
          </w:rPr>
          <w:instrText xml:space="preserve"> PAGEREF _Toc412106540 \h </w:instrText>
        </w:r>
        <w:r>
          <w:rPr>
            <w:noProof/>
            <w:webHidden/>
          </w:rPr>
        </w:r>
        <w:r>
          <w:rPr>
            <w:noProof/>
            <w:webHidden/>
          </w:rPr>
          <w:fldChar w:fldCharType="separate"/>
        </w:r>
        <w:r>
          <w:rPr>
            <w:noProof/>
            <w:webHidden/>
          </w:rPr>
          <w:t>56</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541"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_Toc412106541 \h </w:instrText>
        </w:r>
        <w:r>
          <w:rPr>
            <w:noProof/>
            <w:webHidden/>
          </w:rPr>
        </w:r>
        <w:r>
          <w:rPr>
            <w:noProof/>
            <w:webHidden/>
          </w:rPr>
          <w:fldChar w:fldCharType="separate"/>
        </w:r>
        <w:r>
          <w:rPr>
            <w:noProof/>
            <w:webHidden/>
          </w:rPr>
          <w:t>56</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542"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_Toc412106542 \h </w:instrText>
        </w:r>
        <w:r>
          <w:rPr>
            <w:noProof/>
            <w:webHidden/>
          </w:rPr>
        </w:r>
        <w:r>
          <w:rPr>
            <w:noProof/>
            <w:webHidden/>
          </w:rPr>
          <w:fldChar w:fldCharType="separate"/>
        </w:r>
        <w:r>
          <w:rPr>
            <w:noProof/>
            <w:webHidden/>
          </w:rPr>
          <w:t>56</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543" w:history="1">
        <w:r w:rsidRPr="001C69DD">
          <w:rPr>
            <w:rStyle w:val="Hyperlink"/>
            <w:noProof/>
          </w:rPr>
          <w:t>Class Past Situation</w:t>
        </w:r>
        <w:r>
          <w:rPr>
            <w:noProof/>
            <w:webHidden/>
          </w:rPr>
          <w:tab/>
        </w:r>
        <w:r>
          <w:rPr>
            <w:noProof/>
            <w:webHidden/>
          </w:rPr>
          <w:fldChar w:fldCharType="begin"/>
        </w:r>
        <w:r>
          <w:rPr>
            <w:noProof/>
            <w:webHidden/>
          </w:rPr>
          <w:instrText xml:space="preserve"> PAGEREF _Toc412106543 \h </w:instrText>
        </w:r>
        <w:r>
          <w:rPr>
            <w:noProof/>
            <w:webHidden/>
          </w:rPr>
        </w:r>
        <w:r>
          <w:rPr>
            <w:noProof/>
            <w:webHidden/>
          </w:rPr>
          <w:fldChar w:fldCharType="separate"/>
        </w:r>
        <w:r>
          <w:rPr>
            <w:noProof/>
            <w:webHidden/>
          </w:rPr>
          <w:t>57</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544"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_Toc412106544 \h </w:instrText>
        </w:r>
        <w:r>
          <w:rPr>
            <w:noProof/>
            <w:webHidden/>
          </w:rPr>
        </w:r>
        <w:r>
          <w:rPr>
            <w:noProof/>
            <w:webHidden/>
          </w:rPr>
          <w:fldChar w:fldCharType="separate"/>
        </w:r>
        <w:r>
          <w:rPr>
            <w:noProof/>
            <w:webHidden/>
          </w:rPr>
          <w:t>57</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545"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_Toc412106545 \h </w:instrText>
        </w:r>
        <w:r>
          <w:rPr>
            <w:noProof/>
            <w:webHidden/>
          </w:rPr>
        </w:r>
        <w:r>
          <w:rPr>
            <w:noProof/>
            <w:webHidden/>
          </w:rPr>
          <w:fldChar w:fldCharType="separate"/>
        </w:r>
        <w:r>
          <w:rPr>
            <w:noProof/>
            <w:webHidden/>
          </w:rPr>
          <w:t>58</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546" w:history="1">
        <w:r w:rsidRPr="001C69DD">
          <w:rPr>
            <w:rStyle w:val="Hyperlink"/>
            <w:noProof/>
          </w:rPr>
          <w:t>Class Potential Situation</w:t>
        </w:r>
        <w:r>
          <w:rPr>
            <w:noProof/>
            <w:webHidden/>
          </w:rPr>
          <w:tab/>
        </w:r>
        <w:r>
          <w:rPr>
            <w:noProof/>
            <w:webHidden/>
          </w:rPr>
          <w:fldChar w:fldCharType="begin"/>
        </w:r>
        <w:r>
          <w:rPr>
            <w:noProof/>
            <w:webHidden/>
          </w:rPr>
          <w:instrText xml:space="preserve"> PAGEREF _Toc412106546 \h </w:instrText>
        </w:r>
        <w:r>
          <w:rPr>
            <w:noProof/>
            <w:webHidden/>
          </w:rPr>
        </w:r>
        <w:r>
          <w:rPr>
            <w:noProof/>
            <w:webHidden/>
          </w:rPr>
          <w:fldChar w:fldCharType="separate"/>
        </w:r>
        <w:r>
          <w:rPr>
            <w:noProof/>
            <w:webHidden/>
          </w:rPr>
          <w:t>59</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547"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_Toc412106547 \h </w:instrText>
        </w:r>
        <w:r>
          <w:rPr>
            <w:noProof/>
            <w:webHidden/>
          </w:rPr>
        </w:r>
        <w:r>
          <w:rPr>
            <w:noProof/>
            <w:webHidden/>
          </w:rPr>
          <w:fldChar w:fldCharType="separate"/>
        </w:r>
        <w:r>
          <w:rPr>
            <w:noProof/>
            <w:webHidden/>
          </w:rPr>
          <w:t>59</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548" w:history="1">
        <w:r w:rsidRPr="001C69DD">
          <w:rPr>
            <w:rStyle w:val="Hyperlink"/>
            <w:noProof/>
          </w:rPr>
          <w:t>Attributes</w:t>
        </w:r>
        <w:r>
          <w:rPr>
            <w:noProof/>
            <w:webHidden/>
          </w:rPr>
          <w:tab/>
        </w:r>
        <w:r>
          <w:rPr>
            <w:noProof/>
            <w:webHidden/>
          </w:rPr>
          <w:fldChar w:fldCharType="begin"/>
        </w:r>
        <w:r>
          <w:rPr>
            <w:noProof/>
            <w:webHidden/>
          </w:rPr>
          <w:instrText xml:space="preserve"> PAGEREF _Toc412106548 \h </w:instrText>
        </w:r>
        <w:r>
          <w:rPr>
            <w:noProof/>
            <w:webHidden/>
          </w:rPr>
        </w:r>
        <w:r>
          <w:rPr>
            <w:noProof/>
            <w:webHidden/>
          </w:rPr>
          <w:fldChar w:fldCharType="separate"/>
        </w:r>
        <w:r>
          <w:rPr>
            <w:noProof/>
            <w:webHidden/>
          </w:rPr>
          <w:t>59</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549" w:history="1">
        <w:r w:rsidRPr="001C69DD">
          <w:rPr>
            <w:rStyle w:val="Hyperlink"/>
            <w:noProof/>
          </w:rPr>
          <w:t>Associations</w:t>
        </w:r>
        <w:r>
          <w:rPr>
            <w:noProof/>
            <w:webHidden/>
          </w:rPr>
          <w:tab/>
        </w:r>
        <w:r>
          <w:rPr>
            <w:noProof/>
            <w:webHidden/>
          </w:rPr>
          <w:fldChar w:fldCharType="begin"/>
        </w:r>
        <w:r>
          <w:rPr>
            <w:noProof/>
            <w:webHidden/>
          </w:rPr>
          <w:instrText xml:space="preserve"> PAGEREF _Toc412106549 \h </w:instrText>
        </w:r>
        <w:r>
          <w:rPr>
            <w:noProof/>
            <w:webHidden/>
          </w:rPr>
        </w:r>
        <w:r>
          <w:rPr>
            <w:noProof/>
            <w:webHidden/>
          </w:rPr>
          <w:fldChar w:fldCharType="separate"/>
        </w:r>
        <w:r>
          <w:rPr>
            <w:noProof/>
            <w:webHidden/>
          </w:rPr>
          <w:t>59</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550"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_Toc412106550 \h </w:instrText>
        </w:r>
        <w:r>
          <w:rPr>
            <w:noProof/>
            <w:webHidden/>
          </w:rPr>
        </w:r>
        <w:r>
          <w:rPr>
            <w:noProof/>
            <w:webHidden/>
          </w:rPr>
          <w:fldChar w:fldCharType="separate"/>
        </w:r>
        <w:r>
          <w:rPr>
            <w:noProof/>
            <w:webHidden/>
          </w:rPr>
          <w:t>59</w:t>
        </w:r>
        <w:r>
          <w:rPr>
            <w:noProof/>
            <w:webHidden/>
          </w:rPr>
          <w:fldChar w:fldCharType="end"/>
        </w:r>
      </w:hyperlink>
    </w:p>
    <w:p w:rsidR="000B3F78" w:rsidRDefault="000B3F78">
      <w:pPr>
        <w:pStyle w:val="TOC2"/>
        <w:tabs>
          <w:tab w:val="right" w:leader="dot" w:pos="9017"/>
        </w:tabs>
        <w:rPr>
          <w:rFonts w:asciiTheme="minorHAnsi" w:hAnsiTheme="minorHAnsi" w:cstheme="minorBidi"/>
          <w:noProof/>
          <w:sz w:val="22"/>
          <w:szCs w:val="22"/>
          <w:lang w:bidi="ar-SA"/>
        </w:rPr>
      </w:pPr>
      <w:hyperlink w:anchor="_Toc412106551" w:history="1">
        <w:r w:rsidRPr="001C69DD">
          <w:rPr>
            <w:rStyle w:val="Hyperlink"/>
            <w:noProof/>
          </w:rPr>
          <w:t>Conceptual Modeling and Mapping Library::Core Concept Library::Universal</w:t>
        </w:r>
        <w:r>
          <w:rPr>
            <w:noProof/>
            <w:webHidden/>
          </w:rPr>
          <w:tab/>
        </w:r>
        <w:r>
          <w:rPr>
            <w:noProof/>
            <w:webHidden/>
          </w:rPr>
          <w:fldChar w:fldCharType="begin"/>
        </w:r>
        <w:r>
          <w:rPr>
            <w:noProof/>
            <w:webHidden/>
          </w:rPr>
          <w:instrText xml:space="preserve"> PAGEREF _Toc412106551 \h </w:instrText>
        </w:r>
        <w:r>
          <w:rPr>
            <w:noProof/>
            <w:webHidden/>
          </w:rPr>
        </w:r>
        <w:r>
          <w:rPr>
            <w:noProof/>
            <w:webHidden/>
          </w:rPr>
          <w:fldChar w:fldCharType="separate"/>
        </w:r>
        <w:r>
          <w:rPr>
            <w:noProof/>
            <w:webHidden/>
          </w:rPr>
          <w:t>60</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552" w:history="1">
        <w:r w:rsidRPr="001C69DD">
          <w:rPr>
            <w:rStyle w:val="Hyperlink"/>
            <w:noProof/>
          </w:rPr>
          <w:t>Diagram: Universal</w:t>
        </w:r>
        <w:r>
          <w:rPr>
            <w:noProof/>
            <w:webHidden/>
          </w:rPr>
          <w:tab/>
        </w:r>
        <w:r>
          <w:rPr>
            <w:noProof/>
            <w:webHidden/>
          </w:rPr>
          <w:fldChar w:fldCharType="begin"/>
        </w:r>
        <w:r>
          <w:rPr>
            <w:noProof/>
            <w:webHidden/>
          </w:rPr>
          <w:instrText xml:space="preserve"> PAGEREF _Toc412106552 \h </w:instrText>
        </w:r>
        <w:r>
          <w:rPr>
            <w:noProof/>
            <w:webHidden/>
          </w:rPr>
        </w:r>
        <w:r>
          <w:rPr>
            <w:noProof/>
            <w:webHidden/>
          </w:rPr>
          <w:fldChar w:fldCharType="separate"/>
        </w:r>
        <w:r>
          <w:rPr>
            <w:noProof/>
            <w:webHidden/>
          </w:rPr>
          <w:t>61</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553" w:history="1">
        <w:r w:rsidRPr="001C69DD">
          <w:rPr>
            <w:rStyle w:val="Hyperlink"/>
            <w:noProof/>
          </w:rPr>
          <w:t>Class Potential Association</w:t>
        </w:r>
        <w:r>
          <w:rPr>
            <w:noProof/>
            <w:webHidden/>
          </w:rPr>
          <w:tab/>
        </w:r>
        <w:r>
          <w:rPr>
            <w:noProof/>
            <w:webHidden/>
          </w:rPr>
          <w:fldChar w:fldCharType="begin"/>
        </w:r>
        <w:r>
          <w:rPr>
            <w:noProof/>
            <w:webHidden/>
          </w:rPr>
          <w:instrText xml:space="preserve"> PAGEREF _Toc412106553 \h </w:instrText>
        </w:r>
        <w:r>
          <w:rPr>
            <w:noProof/>
            <w:webHidden/>
          </w:rPr>
        </w:r>
        <w:r>
          <w:rPr>
            <w:noProof/>
            <w:webHidden/>
          </w:rPr>
          <w:fldChar w:fldCharType="separate"/>
        </w:r>
        <w:r>
          <w:rPr>
            <w:noProof/>
            <w:webHidden/>
          </w:rPr>
          <w:t>61</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554"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_Toc412106554 \h </w:instrText>
        </w:r>
        <w:r>
          <w:rPr>
            <w:noProof/>
            <w:webHidden/>
          </w:rPr>
        </w:r>
        <w:r>
          <w:rPr>
            <w:noProof/>
            <w:webHidden/>
          </w:rPr>
          <w:fldChar w:fldCharType="separate"/>
        </w:r>
        <w:r>
          <w:rPr>
            <w:noProof/>
            <w:webHidden/>
          </w:rPr>
          <w:t>61</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555"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_Toc412106555 \h </w:instrText>
        </w:r>
        <w:r>
          <w:rPr>
            <w:noProof/>
            <w:webHidden/>
          </w:rPr>
        </w:r>
        <w:r>
          <w:rPr>
            <w:noProof/>
            <w:webHidden/>
          </w:rPr>
          <w:fldChar w:fldCharType="separate"/>
        </w:r>
        <w:r>
          <w:rPr>
            <w:noProof/>
            <w:webHidden/>
          </w:rPr>
          <w:t>61</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556" w:history="1">
        <w:r w:rsidRPr="001C69DD">
          <w:rPr>
            <w:rStyle w:val="Hyperlink"/>
            <w:noProof/>
          </w:rPr>
          <w:t>Class Relationship</w:t>
        </w:r>
        <w:r>
          <w:rPr>
            <w:noProof/>
            <w:webHidden/>
          </w:rPr>
          <w:tab/>
        </w:r>
        <w:r>
          <w:rPr>
            <w:noProof/>
            <w:webHidden/>
          </w:rPr>
          <w:fldChar w:fldCharType="begin"/>
        </w:r>
        <w:r>
          <w:rPr>
            <w:noProof/>
            <w:webHidden/>
          </w:rPr>
          <w:instrText xml:space="preserve"> PAGEREF _Toc412106556 \h </w:instrText>
        </w:r>
        <w:r>
          <w:rPr>
            <w:noProof/>
            <w:webHidden/>
          </w:rPr>
        </w:r>
        <w:r>
          <w:rPr>
            <w:noProof/>
            <w:webHidden/>
          </w:rPr>
          <w:fldChar w:fldCharType="separate"/>
        </w:r>
        <w:r>
          <w:rPr>
            <w:noProof/>
            <w:webHidden/>
          </w:rPr>
          <w:t>63</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557"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_Toc412106557 \h </w:instrText>
        </w:r>
        <w:r>
          <w:rPr>
            <w:noProof/>
            <w:webHidden/>
          </w:rPr>
        </w:r>
        <w:r>
          <w:rPr>
            <w:noProof/>
            <w:webHidden/>
          </w:rPr>
          <w:fldChar w:fldCharType="separate"/>
        </w:r>
        <w:r>
          <w:rPr>
            <w:noProof/>
            <w:webHidden/>
          </w:rPr>
          <w:t>63</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558"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_Toc412106558 \h </w:instrText>
        </w:r>
        <w:r>
          <w:rPr>
            <w:noProof/>
            <w:webHidden/>
          </w:rPr>
        </w:r>
        <w:r>
          <w:rPr>
            <w:noProof/>
            <w:webHidden/>
          </w:rPr>
          <w:fldChar w:fldCharType="separate"/>
        </w:r>
        <w:r>
          <w:rPr>
            <w:noProof/>
            <w:webHidden/>
          </w:rPr>
          <w:t>63</w:t>
        </w:r>
        <w:r>
          <w:rPr>
            <w:noProof/>
            <w:webHidden/>
          </w:rPr>
          <w:fldChar w:fldCharType="end"/>
        </w:r>
      </w:hyperlink>
    </w:p>
    <w:p w:rsidR="000B3F78" w:rsidRDefault="000B3F78">
      <w:pPr>
        <w:pStyle w:val="TOC2"/>
        <w:tabs>
          <w:tab w:val="right" w:leader="dot" w:pos="9017"/>
        </w:tabs>
        <w:rPr>
          <w:rFonts w:asciiTheme="minorHAnsi" w:hAnsiTheme="minorHAnsi" w:cstheme="minorBidi"/>
          <w:noProof/>
          <w:sz w:val="22"/>
          <w:szCs w:val="22"/>
          <w:lang w:bidi="ar-SA"/>
        </w:rPr>
      </w:pPr>
      <w:hyperlink w:anchor="_Toc412106559" w:history="1">
        <w:r w:rsidRPr="001C69DD">
          <w:rPr>
            <w:rStyle w:val="Hyperlink"/>
            <w:noProof/>
          </w:rPr>
          <w:t>Conceptual Modeling and Mapping Library::Generic Concepts::Actor Associations</w:t>
        </w:r>
        <w:r>
          <w:rPr>
            <w:noProof/>
            <w:webHidden/>
          </w:rPr>
          <w:tab/>
        </w:r>
        <w:r>
          <w:rPr>
            <w:noProof/>
            <w:webHidden/>
          </w:rPr>
          <w:fldChar w:fldCharType="begin"/>
        </w:r>
        <w:r>
          <w:rPr>
            <w:noProof/>
            <w:webHidden/>
          </w:rPr>
          <w:instrText xml:space="preserve"> PAGEREF _Toc412106559 \h </w:instrText>
        </w:r>
        <w:r>
          <w:rPr>
            <w:noProof/>
            <w:webHidden/>
          </w:rPr>
        </w:r>
        <w:r>
          <w:rPr>
            <w:noProof/>
            <w:webHidden/>
          </w:rPr>
          <w:fldChar w:fldCharType="separate"/>
        </w:r>
        <w:r>
          <w:rPr>
            <w:noProof/>
            <w:webHidden/>
          </w:rPr>
          <w:t>64</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560" w:history="1">
        <w:r w:rsidRPr="001C69DD">
          <w:rPr>
            <w:rStyle w:val="Hyperlink"/>
            <w:noProof/>
          </w:rPr>
          <w:t>Diagram: Actor Associations</w:t>
        </w:r>
        <w:r>
          <w:rPr>
            <w:noProof/>
            <w:webHidden/>
          </w:rPr>
          <w:tab/>
        </w:r>
        <w:r>
          <w:rPr>
            <w:noProof/>
            <w:webHidden/>
          </w:rPr>
          <w:fldChar w:fldCharType="begin"/>
        </w:r>
        <w:r>
          <w:rPr>
            <w:noProof/>
            <w:webHidden/>
          </w:rPr>
          <w:instrText xml:space="preserve"> PAGEREF _Toc412106560 \h </w:instrText>
        </w:r>
        <w:r>
          <w:rPr>
            <w:noProof/>
            <w:webHidden/>
          </w:rPr>
        </w:r>
        <w:r>
          <w:rPr>
            <w:noProof/>
            <w:webHidden/>
          </w:rPr>
          <w:fldChar w:fldCharType="separate"/>
        </w:r>
        <w:r>
          <w:rPr>
            <w:noProof/>
            <w:webHidden/>
          </w:rPr>
          <w:t>64</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561" w:history="1">
        <w:r w:rsidRPr="001C69DD">
          <w:rPr>
            <w:rStyle w:val="Hyperlink"/>
            <w:noProof/>
          </w:rPr>
          <w:t>Association Class Actor Association</w:t>
        </w:r>
        <w:r>
          <w:rPr>
            <w:noProof/>
            <w:webHidden/>
          </w:rPr>
          <w:tab/>
        </w:r>
        <w:r>
          <w:rPr>
            <w:noProof/>
            <w:webHidden/>
          </w:rPr>
          <w:fldChar w:fldCharType="begin"/>
        </w:r>
        <w:r>
          <w:rPr>
            <w:noProof/>
            <w:webHidden/>
          </w:rPr>
          <w:instrText xml:space="preserve"> PAGEREF _Toc412106561 \h </w:instrText>
        </w:r>
        <w:r>
          <w:rPr>
            <w:noProof/>
            <w:webHidden/>
          </w:rPr>
        </w:r>
        <w:r>
          <w:rPr>
            <w:noProof/>
            <w:webHidden/>
          </w:rPr>
          <w:fldChar w:fldCharType="separate"/>
        </w:r>
        <w:r>
          <w:rPr>
            <w:noProof/>
            <w:webHidden/>
          </w:rPr>
          <w:t>65</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562"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_Toc412106562 \h </w:instrText>
        </w:r>
        <w:r>
          <w:rPr>
            <w:noProof/>
            <w:webHidden/>
          </w:rPr>
        </w:r>
        <w:r>
          <w:rPr>
            <w:noProof/>
            <w:webHidden/>
          </w:rPr>
          <w:fldChar w:fldCharType="separate"/>
        </w:r>
        <w:r>
          <w:rPr>
            <w:noProof/>
            <w:webHidden/>
          </w:rPr>
          <w:t>65</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563"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_Toc412106563 \h </w:instrText>
        </w:r>
        <w:r>
          <w:rPr>
            <w:noProof/>
            <w:webHidden/>
          </w:rPr>
        </w:r>
        <w:r>
          <w:rPr>
            <w:noProof/>
            <w:webHidden/>
          </w:rPr>
          <w:fldChar w:fldCharType="separate"/>
        </w:r>
        <w:r>
          <w:rPr>
            <w:noProof/>
            <w:webHidden/>
          </w:rPr>
          <w:t>65</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564" w:history="1">
        <w:r w:rsidRPr="001C69DD">
          <w:rPr>
            <w:rStyle w:val="Hyperlink"/>
            <w:noProof/>
          </w:rPr>
          <w:t>Association Class Membership</w:t>
        </w:r>
        <w:r>
          <w:rPr>
            <w:noProof/>
            <w:webHidden/>
          </w:rPr>
          <w:tab/>
        </w:r>
        <w:r>
          <w:rPr>
            <w:noProof/>
            <w:webHidden/>
          </w:rPr>
          <w:fldChar w:fldCharType="begin"/>
        </w:r>
        <w:r>
          <w:rPr>
            <w:noProof/>
            <w:webHidden/>
          </w:rPr>
          <w:instrText xml:space="preserve"> PAGEREF _Toc412106564 \h </w:instrText>
        </w:r>
        <w:r>
          <w:rPr>
            <w:noProof/>
            <w:webHidden/>
          </w:rPr>
        </w:r>
        <w:r>
          <w:rPr>
            <w:noProof/>
            <w:webHidden/>
          </w:rPr>
          <w:fldChar w:fldCharType="separate"/>
        </w:r>
        <w:r>
          <w:rPr>
            <w:noProof/>
            <w:webHidden/>
          </w:rPr>
          <w:t>66</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565"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_Toc412106565 \h </w:instrText>
        </w:r>
        <w:r>
          <w:rPr>
            <w:noProof/>
            <w:webHidden/>
          </w:rPr>
        </w:r>
        <w:r>
          <w:rPr>
            <w:noProof/>
            <w:webHidden/>
          </w:rPr>
          <w:fldChar w:fldCharType="separate"/>
        </w:r>
        <w:r>
          <w:rPr>
            <w:noProof/>
            <w:webHidden/>
          </w:rPr>
          <w:t>66</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566"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_Toc412106566 \h </w:instrText>
        </w:r>
        <w:r>
          <w:rPr>
            <w:noProof/>
            <w:webHidden/>
          </w:rPr>
        </w:r>
        <w:r>
          <w:rPr>
            <w:noProof/>
            <w:webHidden/>
          </w:rPr>
          <w:fldChar w:fldCharType="separate"/>
        </w:r>
        <w:r>
          <w:rPr>
            <w:noProof/>
            <w:webHidden/>
          </w:rPr>
          <w:t>66</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567" w:history="1">
        <w:r w:rsidRPr="001C69DD">
          <w:rPr>
            <w:rStyle w:val="Hyperlink"/>
            <w:noProof/>
          </w:rPr>
          <w:t>Class Organization</w:t>
        </w:r>
        <w:r>
          <w:rPr>
            <w:noProof/>
            <w:webHidden/>
          </w:rPr>
          <w:tab/>
        </w:r>
        <w:r>
          <w:rPr>
            <w:noProof/>
            <w:webHidden/>
          </w:rPr>
          <w:fldChar w:fldCharType="begin"/>
        </w:r>
        <w:r>
          <w:rPr>
            <w:noProof/>
            <w:webHidden/>
          </w:rPr>
          <w:instrText xml:space="preserve"> PAGEREF _Toc412106567 \h </w:instrText>
        </w:r>
        <w:r>
          <w:rPr>
            <w:noProof/>
            <w:webHidden/>
          </w:rPr>
        </w:r>
        <w:r>
          <w:rPr>
            <w:noProof/>
            <w:webHidden/>
          </w:rPr>
          <w:fldChar w:fldCharType="separate"/>
        </w:r>
        <w:r>
          <w:rPr>
            <w:noProof/>
            <w:webHidden/>
          </w:rPr>
          <w:t>67</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568"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_Toc412106568 \h </w:instrText>
        </w:r>
        <w:r>
          <w:rPr>
            <w:noProof/>
            <w:webHidden/>
          </w:rPr>
        </w:r>
        <w:r>
          <w:rPr>
            <w:noProof/>
            <w:webHidden/>
          </w:rPr>
          <w:fldChar w:fldCharType="separate"/>
        </w:r>
        <w:r>
          <w:rPr>
            <w:noProof/>
            <w:webHidden/>
          </w:rPr>
          <w:t>68</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569"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_Toc412106569 \h </w:instrText>
        </w:r>
        <w:r>
          <w:rPr>
            <w:noProof/>
            <w:webHidden/>
          </w:rPr>
        </w:r>
        <w:r>
          <w:rPr>
            <w:noProof/>
            <w:webHidden/>
          </w:rPr>
          <w:fldChar w:fldCharType="separate"/>
        </w:r>
        <w:r>
          <w:rPr>
            <w:noProof/>
            <w:webHidden/>
          </w:rPr>
          <w:t>68</w:t>
        </w:r>
        <w:r>
          <w:rPr>
            <w:noProof/>
            <w:webHidden/>
          </w:rPr>
          <w:fldChar w:fldCharType="end"/>
        </w:r>
      </w:hyperlink>
    </w:p>
    <w:p w:rsidR="000B3F78" w:rsidRDefault="000B3F78">
      <w:pPr>
        <w:pStyle w:val="TOC2"/>
        <w:tabs>
          <w:tab w:val="right" w:leader="dot" w:pos="9017"/>
        </w:tabs>
        <w:rPr>
          <w:rFonts w:asciiTheme="minorHAnsi" w:hAnsiTheme="minorHAnsi" w:cstheme="minorBidi"/>
          <w:noProof/>
          <w:sz w:val="22"/>
          <w:szCs w:val="22"/>
          <w:lang w:bidi="ar-SA"/>
        </w:rPr>
      </w:pPr>
      <w:hyperlink w:anchor="_Toc412106570" w:history="1">
        <w:r w:rsidRPr="001C69DD">
          <w:rPr>
            <w:rStyle w:val="Hyperlink"/>
            <w:noProof/>
          </w:rPr>
          <w:t>Conceptual Modeling and Mapping Library::Generic Concepts::Authority</w:t>
        </w:r>
        <w:r>
          <w:rPr>
            <w:noProof/>
            <w:webHidden/>
          </w:rPr>
          <w:tab/>
        </w:r>
        <w:r>
          <w:rPr>
            <w:noProof/>
            <w:webHidden/>
          </w:rPr>
          <w:fldChar w:fldCharType="begin"/>
        </w:r>
        <w:r>
          <w:rPr>
            <w:noProof/>
            <w:webHidden/>
          </w:rPr>
          <w:instrText xml:space="preserve"> PAGEREF _Toc412106570 \h </w:instrText>
        </w:r>
        <w:r>
          <w:rPr>
            <w:noProof/>
            <w:webHidden/>
          </w:rPr>
        </w:r>
        <w:r>
          <w:rPr>
            <w:noProof/>
            <w:webHidden/>
          </w:rPr>
          <w:fldChar w:fldCharType="separate"/>
        </w:r>
        <w:r>
          <w:rPr>
            <w:noProof/>
            <w:webHidden/>
          </w:rPr>
          <w:t>68</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571" w:history="1">
        <w:r w:rsidRPr="001C69DD">
          <w:rPr>
            <w:rStyle w:val="Hyperlink"/>
            <w:noProof/>
          </w:rPr>
          <w:t>Diagram: Authority</w:t>
        </w:r>
        <w:r>
          <w:rPr>
            <w:noProof/>
            <w:webHidden/>
          </w:rPr>
          <w:tab/>
        </w:r>
        <w:r>
          <w:rPr>
            <w:noProof/>
            <w:webHidden/>
          </w:rPr>
          <w:fldChar w:fldCharType="begin"/>
        </w:r>
        <w:r>
          <w:rPr>
            <w:noProof/>
            <w:webHidden/>
          </w:rPr>
          <w:instrText xml:space="preserve"> PAGEREF _Toc412106571 \h </w:instrText>
        </w:r>
        <w:r>
          <w:rPr>
            <w:noProof/>
            <w:webHidden/>
          </w:rPr>
        </w:r>
        <w:r>
          <w:rPr>
            <w:noProof/>
            <w:webHidden/>
          </w:rPr>
          <w:fldChar w:fldCharType="separate"/>
        </w:r>
        <w:r>
          <w:rPr>
            <w:noProof/>
            <w:webHidden/>
          </w:rPr>
          <w:t>69</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572" w:history="1">
        <w:r w:rsidRPr="001C69DD">
          <w:rPr>
            <w:rStyle w:val="Hyperlink"/>
            <w:noProof/>
          </w:rPr>
          <w:t>Class Authority</w:t>
        </w:r>
        <w:r>
          <w:rPr>
            <w:noProof/>
            <w:webHidden/>
          </w:rPr>
          <w:tab/>
        </w:r>
        <w:r>
          <w:rPr>
            <w:noProof/>
            <w:webHidden/>
          </w:rPr>
          <w:fldChar w:fldCharType="begin"/>
        </w:r>
        <w:r>
          <w:rPr>
            <w:noProof/>
            <w:webHidden/>
          </w:rPr>
          <w:instrText xml:space="preserve"> PAGEREF _Toc412106572 \h </w:instrText>
        </w:r>
        <w:r>
          <w:rPr>
            <w:noProof/>
            <w:webHidden/>
          </w:rPr>
        </w:r>
        <w:r>
          <w:rPr>
            <w:noProof/>
            <w:webHidden/>
          </w:rPr>
          <w:fldChar w:fldCharType="separate"/>
        </w:r>
        <w:r>
          <w:rPr>
            <w:noProof/>
            <w:webHidden/>
          </w:rPr>
          <w:t>69</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573"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_Toc412106573 \h </w:instrText>
        </w:r>
        <w:r>
          <w:rPr>
            <w:noProof/>
            <w:webHidden/>
          </w:rPr>
        </w:r>
        <w:r>
          <w:rPr>
            <w:noProof/>
            <w:webHidden/>
          </w:rPr>
          <w:fldChar w:fldCharType="separate"/>
        </w:r>
        <w:r>
          <w:rPr>
            <w:noProof/>
            <w:webHidden/>
          </w:rPr>
          <w:t>69</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574" w:history="1">
        <w:r w:rsidRPr="001C69DD">
          <w:rPr>
            <w:rStyle w:val="Hyperlink"/>
            <w:noProof/>
          </w:rPr>
          <w:t>Associations</w:t>
        </w:r>
        <w:r>
          <w:rPr>
            <w:noProof/>
            <w:webHidden/>
          </w:rPr>
          <w:tab/>
        </w:r>
        <w:r>
          <w:rPr>
            <w:noProof/>
            <w:webHidden/>
          </w:rPr>
          <w:fldChar w:fldCharType="begin"/>
        </w:r>
        <w:r>
          <w:rPr>
            <w:noProof/>
            <w:webHidden/>
          </w:rPr>
          <w:instrText xml:space="preserve"> PAGEREF _Toc412106574 \h </w:instrText>
        </w:r>
        <w:r>
          <w:rPr>
            <w:noProof/>
            <w:webHidden/>
          </w:rPr>
        </w:r>
        <w:r>
          <w:rPr>
            <w:noProof/>
            <w:webHidden/>
          </w:rPr>
          <w:fldChar w:fldCharType="separate"/>
        </w:r>
        <w:r>
          <w:rPr>
            <w:noProof/>
            <w:webHidden/>
          </w:rPr>
          <w:t>69</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575"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_Toc412106575 \h </w:instrText>
        </w:r>
        <w:r>
          <w:rPr>
            <w:noProof/>
            <w:webHidden/>
          </w:rPr>
        </w:r>
        <w:r>
          <w:rPr>
            <w:noProof/>
            <w:webHidden/>
          </w:rPr>
          <w:fldChar w:fldCharType="separate"/>
        </w:r>
        <w:r>
          <w:rPr>
            <w:noProof/>
            <w:webHidden/>
          </w:rPr>
          <w:t>69</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576" w:history="1">
        <w:r w:rsidRPr="001C69DD">
          <w:rPr>
            <w:rStyle w:val="Hyperlink"/>
            <w:noProof/>
          </w:rPr>
          <w:t>Association Subject to Authority</w:t>
        </w:r>
        <w:r>
          <w:rPr>
            <w:noProof/>
            <w:webHidden/>
          </w:rPr>
          <w:tab/>
        </w:r>
        <w:r>
          <w:rPr>
            <w:noProof/>
            <w:webHidden/>
          </w:rPr>
          <w:fldChar w:fldCharType="begin"/>
        </w:r>
        <w:r>
          <w:rPr>
            <w:noProof/>
            <w:webHidden/>
          </w:rPr>
          <w:instrText xml:space="preserve"> PAGEREF _Toc412106576 \h </w:instrText>
        </w:r>
        <w:r>
          <w:rPr>
            <w:noProof/>
            <w:webHidden/>
          </w:rPr>
        </w:r>
        <w:r>
          <w:rPr>
            <w:noProof/>
            <w:webHidden/>
          </w:rPr>
          <w:fldChar w:fldCharType="separate"/>
        </w:r>
        <w:r>
          <w:rPr>
            <w:noProof/>
            <w:webHidden/>
          </w:rPr>
          <w:t>70</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577" w:history="1">
        <w:r w:rsidRPr="001C69DD">
          <w:rPr>
            <w:rStyle w:val="Hyperlink"/>
            <w:noProof/>
          </w:rPr>
          <w:t>Association Ends</w:t>
        </w:r>
        <w:r>
          <w:rPr>
            <w:noProof/>
            <w:webHidden/>
          </w:rPr>
          <w:tab/>
        </w:r>
        <w:r>
          <w:rPr>
            <w:noProof/>
            <w:webHidden/>
          </w:rPr>
          <w:fldChar w:fldCharType="begin"/>
        </w:r>
        <w:r>
          <w:rPr>
            <w:noProof/>
            <w:webHidden/>
          </w:rPr>
          <w:instrText xml:space="preserve"> PAGEREF _Toc412106577 \h </w:instrText>
        </w:r>
        <w:r>
          <w:rPr>
            <w:noProof/>
            <w:webHidden/>
          </w:rPr>
        </w:r>
        <w:r>
          <w:rPr>
            <w:noProof/>
            <w:webHidden/>
          </w:rPr>
          <w:fldChar w:fldCharType="separate"/>
        </w:r>
        <w:r>
          <w:rPr>
            <w:noProof/>
            <w:webHidden/>
          </w:rPr>
          <w:t>70</w:t>
        </w:r>
        <w:r>
          <w:rPr>
            <w:noProof/>
            <w:webHidden/>
          </w:rPr>
          <w:fldChar w:fldCharType="end"/>
        </w:r>
      </w:hyperlink>
    </w:p>
    <w:p w:rsidR="000B3F78" w:rsidRDefault="000B3F78">
      <w:pPr>
        <w:pStyle w:val="TOC2"/>
        <w:tabs>
          <w:tab w:val="right" w:leader="dot" w:pos="9017"/>
        </w:tabs>
        <w:rPr>
          <w:rFonts w:asciiTheme="minorHAnsi" w:hAnsiTheme="minorHAnsi" w:cstheme="minorBidi"/>
          <w:noProof/>
          <w:sz w:val="22"/>
          <w:szCs w:val="22"/>
          <w:lang w:bidi="ar-SA"/>
        </w:rPr>
      </w:pPr>
      <w:hyperlink w:anchor="_Toc412106578" w:history="1">
        <w:r w:rsidRPr="001C69DD">
          <w:rPr>
            <w:rStyle w:val="Hyperlink"/>
            <w:noProof/>
          </w:rPr>
          <w:t>Conceptual Modeling and Mapping Library::Generic Concepts::Capability</w:t>
        </w:r>
        <w:r>
          <w:rPr>
            <w:noProof/>
            <w:webHidden/>
          </w:rPr>
          <w:tab/>
        </w:r>
        <w:r>
          <w:rPr>
            <w:noProof/>
            <w:webHidden/>
          </w:rPr>
          <w:fldChar w:fldCharType="begin"/>
        </w:r>
        <w:r>
          <w:rPr>
            <w:noProof/>
            <w:webHidden/>
          </w:rPr>
          <w:instrText xml:space="preserve"> PAGEREF _Toc412106578 \h </w:instrText>
        </w:r>
        <w:r>
          <w:rPr>
            <w:noProof/>
            <w:webHidden/>
          </w:rPr>
        </w:r>
        <w:r>
          <w:rPr>
            <w:noProof/>
            <w:webHidden/>
          </w:rPr>
          <w:fldChar w:fldCharType="separate"/>
        </w:r>
        <w:r>
          <w:rPr>
            <w:noProof/>
            <w:webHidden/>
          </w:rPr>
          <w:t>70</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579" w:history="1">
        <w:r w:rsidRPr="001C69DD">
          <w:rPr>
            <w:rStyle w:val="Hyperlink"/>
            <w:noProof/>
          </w:rPr>
          <w:t>Diagram: Capability</w:t>
        </w:r>
        <w:r>
          <w:rPr>
            <w:noProof/>
            <w:webHidden/>
          </w:rPr>
          <w:tab/>
        </w:r>
        <w:r>
          <w:rPr>
            <w:noProof/>
            <w:webHidden/>
          </w:rPr>
          <w:fldChar w:fldCharType="begin"/>
        </w:r>
        <w:r>
          <w:rPr>
            <w:noProof/>
            <w:webHidden/>
          </w:rPr>
          <w:instrText xml:space="preserve"> PAGEREF _Toc412106579 \h </w:instrText>
        </w:r>
        <w:r>
          <w:rPr>
            <w:noProof/>
            <w:webHidden/>
          </w:rPr>
        </w:r>
        <w:r>
          <w:rPr>
            <w:noProof/>
            <w:webHidden/>
          </w:rPr>
          <w:fldChar w:fldCharType="separate"/>
        </w:r>
        <w:r>
          <w:rPr>
            <w:noProof/>
            <w:webHidden/>
          </w:rPr>
          <w:t>71</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580" w:history="1">
        <w:r w:rsidRPr="001C69DD">
          <w:rPr>
            <w:rStyle w:val="Hyperlink"/>
            <w:noProof/>
          </w:rPr>
          <w:t>Class Alter Capability</w:t>
        </w:r>
        <w:r>
          <w:rPr>
            <w:noProof/>
            <w:webHidden/>
          </w:rPr>
          <w:tab/>
        </w:r>
        <w:r>
          <w:rPr>
            <w:noProof/>
            <w:webHidden/>
          </w:rPr>
          <w:fldChar w:fldCharType="begin"/>
        </w:r>
        <w:r>
          <w:rPr>
            <w:noProof/>
            <w:webHidden/>
          </w:rPr>
          <w:instrText xml:space="preserve"> PAGEREF _Toc412106580 \h </w:instrText>
        </w:r>
        <w:r>
          <w:rPr>
            <w:noProof/>
            <w:webHidden/>
          </w:rPr>
        </w:r>
        <w:r>
          <w:rPr>
            <w:noProof/>
            <w:webHidden/>
          </w:rPr>
          <w:fldChar w:fldCharType="separate"/>
        </w:r>
        <w:r>
          <w:rPr>
            <w:noProof/>
            <w:webHidden/>
          </w:rPr>
          <w:t>71</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581"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_Toc412106581 \h </w:instrText>
        </w:r>
        <w:r>
          <w:rPr>
            <w:noProof/>
            <w:webHidden/>
          </w:rPr>
        </w:r>
        <w:r>
          <w:rPr>
            <w:noProof/>
            <w:webHidden/>
          </w:rPr>
          <w:fldChar w:fldCharType="separate"/>
        </w:r>
        <w:r>
          <w:rPr>
            <w:noProof/>
            <w:webHidden/>
          </w:rPr>
          <w:t>71</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582" w:history="1">
        <w:r w:rsidRPr="001C69DD">
          <w:rPr>
            <w:rStyle w:val="Hyperlink"/>
            <w:noProof/>
          </w:rPr>
          <w:t>Associations</w:t>
        </w:r>
        <w:r>
          <w:rPr>
            <w:noProof/>
            <w:webHidden/>
          </w:rPr>
          <w:tab/>
        </w:r>
        <w:r>
          <w:rPr>
            <w:noProof/>
            <w:webHidden/>
          </w:rPr>
          <w:fldChar w:fldCharType="begin"/>
        </w:r>
        <w:r>
          <w:rPr>
            <w:noProof/>
            <w:webHidden/>
          </w:rPr>
          <w:instrText xml:space="preserve"> PAGEREF _Toc412106582 \h </w:instrText>
        </w:r>
        <w:r>
          <w:rPr>
            <w:noProof/>
            <w:webHidden/>
          </w:rPr>
        </w:r>
        <w:r>
          <w:rPr>
            <w:noProof/>
            <w:webHidden/>
          </w:rPr>
          <w:fldChar w:fldCharType="separate"/>
        </w:r>
        <w:r>
          <w:rPr>
            <w:noProof/>
            <w:webHidden/>
          </w:rPr>
          <w:t>71</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583"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_Toc412106583 \h </w:instrText>
        </w:r>
        <w:r>
          <w:rPr>
            <w:noProof/>
            <w:webHidden/>
          </w:rPr>
        </w:r>
        <w:r>
          <w:rPr>
            <w:noProof/>
            <w:webHidden/>
          </w:rPr>
          <w:fldChar w:fldCharType="separate"/>
        </w:r>
        <w:r>
          <w:rPr>
            <w:noProof/>
            <w:webHidden/>
          </w:rPr>
          <w:t>72</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584" w:history="1">
        <w:r w:rsidRPr="001C69DD">
          <w:rPr>
            <w:rStyle w:val="Hyperlink"/>
            <w:noProof/>
          </w:rPr>
          <w:t>Class Alter Capability Act</w:t>
        </w:r>
        <w:r>
          <w:rPr>
            <w:noProof/>
            <w:webHidden/>
          </w:rPr>
          <w:tab/>
        </w:r>
        <w:r>
          <w:rPr>
            <w:noProof/>
            <w:webHidden/>
          </w:rPr>
          <w:fldChar w:fldCharType="begin"/>
        </w:r>
        <w:r>
          <w:rPr>
            <w:noProof/>
            <w:webHidden/>
          </w:rPr>
          <w:instrText xml:space="preserve"> PAGEREF _Toc412106584 \h </w:instrText>
        </w:r>
        <w:r>
          <w:rPr>
            <w:noProof/>
            <w:webHidden/>
          </w:rPr>
        </w:r>
        <w:r>
          <w:rPr>
            <w:noProof/>
            <w:webHidden/>
          </w:rPr>
          <w:fldChar w:fldCharType="separate"/>
        </w:r>
        <w:r>
          <w:rPr>
            <w:noProof/>
            <w:webHidden/>
          </w:rPr>
          <w:t>73</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585"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_Toc412106585 \h </w:instrText>
        </w:r>
        <w:r>
          <w:rPr>
            <w:noProof/>
            <w:webHidden/>
          </w:rPr>
        </w:r>
        <w:r>
          <w:rPr>
            <w:noProof/>
            <w:webHidden/>
          </w:rPr>
          <w:fldChar w:fldCharType="separate"/>
        </w:r>
        <w:r>
          <w:rPr>
            <w:noProof/>
            <w:webHidden/>
          </w:rPr>
          <w:t>73</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586" w:history="1">
        <w:r w:rsidRPr="001C69DD">
          <w:rPr>
            <w:rStyle w:val="Hyperlink"/>
            <w:noProof/>
          </w:rPr>
          <w:t>Associations</w:t>
        </w:r>
        <w:r>
          <w:rPr>
            <w:noProof/>
            <w:webHidden/>
          </w:rPr>
          <w:tab/>
        </w:r>
        <w:r>
          <w:rPr>
            <w:noProof/>
            <w:webHidden/>
          </w:rPr>
          <w:fldChar w:fldCharType="begin"/>
        </w:r>
        <w:r>
          <w:rPr>
            <w:noProof/>
            <w:webHidden/>
          </w:rPr>
          <w:instrText xml:space="preserve"> PAGEREF _Toc412106586 \h </w:instrText>
        </w:r>
        <w:r>
          <w:rPr>
            <w:noProof/>
            <w:webHidden/>
          </w:rPr>
        </w:r>
        <w:r>
          <w:rPr>
            <w:noProof/>
            <w:webHidden/>
          </w:rPr>
          <w:fldChar w:fldCharType="separate"/>
        </w:r>
        <w:r>
          <w:rPr>
            <w:noProof/>
            <w:webHidden/>
          </w:rPr>
          <w:t>73</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587"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_Toc412106587 \h </w:instrText>
        </w:r>
        <w:r>
          <w:rPr>
            <w:noProof/>
            <w:webHidden/>
          </w:rPr>
        </w:r>
        <w:r>
          <w:rPr>
            <w:noProof/>
            <w:webHidden/>
          </w:rPr>
          <w:fldChar w:fldCharType="separate"/>
        </w:r>
        <w:r>
          <w:rPr>
            <w:noProof/>
            <w:webHidden/>
          </w:rPr>
          <w:t>73</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588" w:history="1">
        <w:r w:rsidRPr="001C69DD">
          <w:rPr>
            <w:rStyle w:val="Hyperlink"/>
            <w:noProof/>
          </w:rPr>
          <w:t>Association Class Capability</w:t>
        </w:r>
        <w:r>
          <w:rPr>
            <w:noProof/>
            <w:webHidden/>
          </w:rPr>
          <w:tab/>
        </w:r>
        <w:r>
          <w:rPr>
            <w:noProof/>
            <w:webHidden/>
          </w:rPr>
          <w:fldChar w:fldCharType="begin"/>
        </w:r>
        <w:r>
          <w:rPr>
            <w:noProof/>
            <w:webHidden/>
          </w:rPr>
          <w:instrText xml:space="preserve"> PAGEREF _Toc412106588 \h </w:instrText>
        </w:r>
        <w:r>
          <w:rPr>
            <w:noProof/>
            <w:webHidden/>
          </w:rPr>
        </w:r>
        <w:r>
          <w:rPr>
            <w:noProof/>
            <w:webHidden/>
          </w:rPr>
          <w:fldChar w:fldCharType="separate"/>
        </w:r>
        <w:r>
          <w:rPr>
            <w:noProof/>
            <w:webHidden/>
          </w:rPr>
          <w:t>74</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589"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_Toc412106589 \h </w:instrText>
        </w:r>
        <w:r>
          <w:rPr>
            <w:noProof/>
            <w:webHidden/>
          </w:rPr>
        </w:r>
        <w:r>
          <w:rPr>
            <w:noProof/>
            <w:webHidden/>
          </w:rPr>
          <w:fldChar w:fldCharType="separate"/>
        </w:r>
        <w:r>
          <w:rPr>
            <w:noProof/>
            <w:webHidden/>
          </w:rPr>
          <w:t>75</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590" w:history="1">
        <w:r w:rsidRPr="001C69DD">
          <w:rPr>
            <w:rStyle w:val="Hyperlink"/>
            <w:noProof/>
          </w:rPr>
          <w:t>Associations</w:t>
        </w:r>
        <w:r>
          <w:rPr>
            <w:noProof/>
            <w:webHidden/>
          </w:rPr>
          <w:tab/>
        </w:r>
        <w:r>
          <w:rPr>
            <w:noProof/>
            <w:webHidden/>
          </w:rPr>
          <w:fldChar w:fldCharType="begin"/>
        </w:r>
        <w:r>
          <w:rPr>
            <w:noProof/>
            <w:webHidden/>
          </w:rPr>
          <w:instrText xml:space="preserve"> PAGEREF _Toc412106590 \h </w:instrText>
        </w:r>
        <w:r>
          <w:rPr>
            <w:noProof/>
            <w:webHidden/>
          </w:rPr>
        </w:r>
        <w:r>
          <w:rPr>
            <w:noProof/>
            <w:webHidden/>
          </w:rPr>
          <w:fldChar w:fldCharType="separate"/>
        </w:r>
        <w:r>
          <w:rPr>
            <w:noProof/>
            <w:webHidden/>
          </w:rPr>
          <w:t>75</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591"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_Toc412106591 \h </w:instrText>
        </w:r>
        <w:r>
          <w:rPr>
            <w:noProof/>
            <w:webHidden/>
          </w:rPr>
        </w:r>
        <w:r>
          <w:rPr>
            <w:noProof/>
            <w:webHidden/>
          </w:rPr>
          <w:fldChar w:fldCharType="separate"/>
        </w:r>
        <w:r>
          <w:rPr>
            <w:noProof/>
            <w:webHidden/>
          </w:rPr>
          <w:t>75</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592" w:history="1">
        <w:r w:rsidRPr="001C69DD">
          <w:rPr>
            <w:rStyle w:val="Hyperlink"/>
            <w:noProof/>
          </w:rPr>
          <w:t>Class Credential</w:t>
        </w:r>
        <w:r>
          <w:rPr>
            <w:noProof/>
            <w:webHidden/>
          </w:rPr>
          <w:tab/>
        </w:r>
        <w:r>
          <w:rPr>
            <w:noProof/>
            <w:webHidden/>
          </w:rPr>
          <w:fldChar w:fldCharType="begin"/>
        </w:r>
        <w:r>
          <w:rPr>
            <w:noProof/>
            <w:webHidden/>
          </w:rPr>
          <w:instrText xml:space="preserve"> PAGEREF _Toc412106592 \h </w:instrText>
        </w:r>
        <w:r>
          <w:rPr>
            <w:noProof/>
            <w:webHidden/>
          </w:rPr>
        </w:r>
        <w:r>
          <w:rPr>
            <w:noProof/>
            <w:webHidden/>
          </w:rPr>
          <w:fldChar w:fldCharType="separate"/>
        </w:r>
        <w:r>
          <w:rPr>
            <w:noProof/>
            <w:webHidden/>
          </w:rPr>
          <w:t>76</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593"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_Toc412106593 \h </w:instrText>
        </w:r>
        <w:r>
          <w:rPr>
            <w:noProof/>
            <w:webHidden/>
          </w:rPr>
        </w:r>
        <w:r>
          <w:rPr>
            <w:noProof/>
            <w:webHidden/>
          </w:rPr>
          <w:fldChar w:fldCharType="separate"/>
        </w:r>
        <w:r>
          <w:rPr>
            <w:noProof/>
            <w:webHidden/>
          </w:rPr>
          <w:t>76</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594" w:history="1">
        <w:r w:rsidRPr="001C69DD">
          <w:rPr>
            <w:rStyle w:val="Hyperlink"/>
            <w:noProof/>
          </w:rPr>
          <w:t>Associations</w:t>
        </w:r>
        <w:r>
          <w:rPr>
            <w:noProof/>
            <w:webHidden/>
          </w:rPr>
          <w:tab/>
        </w:r>
        <w:r>
          <w:rPr>
            <w:noProof/>
            <w:webHidden/>
          </w:rPr>
          <w:fldChar w:fldCharType="begin"/>
        </w:r>
        <w:r>
          <w:rPr>
            <w:noProof/>
            <w:webHidden/>
          </w:rPr>
          <w:instrText xml:space="preserve"> PAGEREF _Toc412106594 \h </w:instrText>
        </w:r>
        <w:r>
          <w:rPr>
            <w:noProof/>
            <w:webHidden/>
          </w:rPr>
        </w:r>
        <w:r>
          <w:rPr>
            <w:noProof/>
            <w:webHidden/>
          </w:rPr>
          <w:fldChar w:fldCharType="separate"/>
        </w:r>
        <w:r>
          <w:rPr>
            <w:noProof/>
            <w:webHidden/>
          </w:rPr>
          <w:t>76</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595"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_Toc412106595 \h </w:instrText>
        </w:r>
        <w:r>
          <w:rPr>
            <w:noProof/>
            <w:webHidden/>
          </w:rPr>
        </w:r>
        <w:r>
          <w:rPr>
            <w:noProof/>
            <w:webHidden/>
          </w:rPr>
          <w:fldChar w:fldCharType="separate"/>
        </w:r>
        <w:r>
          <w:rPr>
            <w:noProof/>
            <w:webHidden/>
          </w:rPr>
          <w:t>76</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596" w:history="1">
        <w:r w:rsidRPr="001C69DD">
          <w:rPr>
            <w:rStyle w:val="Hyperlink"/>
            <w:noProof/>
          </w:rPr>
          <w:t>Class Diminish Capability</w:t>
        </w:r>
        <w:r>
          <w:rPr>
            <w:noProof/>
            <w:webHidden/>
          </w:rPr>
          <w:tab/>
        </w:r>
        <w:r>
          <w:rPr>
            <w:noProof/>
            <w:webHidden/>
          </w:rPr>
          <w:fldChar w:fldCharType="begin"/>
        </w:r>
        <w:r>
          <w:rPr>
            <w:noProof/>
            <w:webHidden/>
          </w:rPr>
          <w:instrText xml:space="preserve"> PAGEREF _Toc412106596 \h </w:instrText>
        </w:r>
        <w:r>
          <w:rPr>
            <w:noProof/>
            <w:webHidden/>
          </w:rPr>
        </w:r>
        <w:r>
          <w:rPr>
            <w:noProof/>
            <w:webHidden/>
          </w:rPr>
          <w:fldChar w:fldCharType="separate"/>
        </w:r>
        <w:r>
          <w:rPr>
            <w:noProof/>
            <w:webHidden/>
          </w:rPr>
          <w:t>77</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597"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_Toc412106597 \h </w:instrText>
        </w:r>
        <w:r>
          <w:rPr>
            <w:noProof/>
            <w:webHidden/>
          </w:rPr>
        </w:r>
        <w:r>
          <w:rPr>
            <w:noProof/>
            <w:webHidden/>
          </w:rPr>
          <w:fldChar w:fldCharType="separate"/>
        </w:r>
        <w:r>
          <w:rPr>
            <w:noProof/>
            <w:webHidden/>
          </w:rPr>
          <w:t>77</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598"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_Toc412106598 \h </w:instrText>
        </w:r>
        <w:r>
          <w:rPr>
            <w:noProof/>
            <w:webHidden/>
          </w:rPr>
        </w:r>
        <w:r>
          <w:rPr>
            <w:noProof/>
            <w:webHidden/>
          </w:rPr>
          <w:fldChar w:fldCharType="separate"/>
        </w:r>
        <w:r>
          <w:rPr>
            <w:noProof/>
            <w:webHidden/>
          </w:rPr>
          <w:t>77</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599" w:history="1">
        <w:r w:rsidRPr="001C69DD">
          <w:rPr>
            <w:rStyle w:val="Hyperlink"/>
            <w:noProof/>
          </w:rPr>
          <w:t>Class Enhance Capability</w:t>
        </w:r>
        <w:r>
          <w:rPr>
            <w:noProof/>
            <w:webHidden/>
          </w:rPr>
          <w:tab/>
        </w:r>
        <w:r>
          <w:rPr>
            <w:noProof/>
            <w:webHidden/>
          </w:rPr>
          <w:fldChar w:fldCharType="begin"/>
        </w:r>
        <w:r>
          <w:rPr>
            <w:noProof/>
            <w:webHidden/>
          </w:rPr>
          <w:instrText xml:space="preserve"> PAGEREF _Toc412106599 \h </w:instrText>
        </w:r>
        <w:r>
          <w:rPr>
            <w:noProof/>
            <w:webHidden/>
          </w:rPr>
        </w:r>
        <w:r>
          <w:rPr>
            <w:noProof/>
            <w:webHidden/>
          </w:rPr>
          <w:fldChar w:fldCharType="separate"/>
        </w:r>
        <w:r>
          <w:rPr>
            <w:noProof/>
            <w:webHidden/>
          </w:rPr>
          <w:t>79</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600"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_Toc412106600 \h </w:instrText>
        </w:r>
        <w:r>
          <w:rPr>
            <w:noProof/>
            <w:webHidden/>
          </w:rPr>
        </w:r>
        <w:r>
          <w:rPr>
            <w:noProof/>
            <w:webHidden/>
          </w:rPr>
          <w:fldChar w:fldCharType="separate"/>
        </w:r>
        <w:r>
          <w:rPr>
            <w:noProof/>
            <w:webHidden/>
          </w:rPr>
          <w:t>79</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601"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_Toc412106601 \h </w:instrText>
        </w:r>
        <w:r>
          <w:rPr>
            <w:noProof/>
            <w:webHidden/>
          </w:rPr>
        </w:r>
        <w:r>
          <w:rPr>
            <w:noProof/>
            <w:webHidden/>
          </w:rPr>
          <w:fldChar w:fldCharType="separate"/>
        </w:r>
        <w:r>
          <w:rPr>
            <w:noProof/>
            <w:webHidden/>
          </w:rPr>
          <w:t>79</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602" w:history="1">
        <w:r w:rsidRPr="001C69DD">
          <w:rPr>
            <w:rStyle w:val="Hyperlink"/>
            <w:noProof/>
          </w:rPr>
          <w:t>Class Facilitator</w:t>
        </w:r>
        <w:r>
          <w:rPr>
            <w:noProof/>
            <w:webHidden/>
          </w:rPr>
          <w:tab/>
        </w:r>
        <w:r>
          <w:rPr>
            <w:noProof/>
            <w:webHidden/>
          </w:rPr>
          <w:fldChar w:fldCharType="begin"/>
        </w:r>
        <w:r>
          <w:rPr>
            <w:noProof/>
            <w:webHidden/>
          </w:rPr>
          <w:instrText xml:space="preserve"> PAGEREF _Toc412106602 \h </w:instrText>
        </w:r>
        <w:r>
          <w:rPr>
            <w:noProof/>
            <w:webHidden/>
          </w:rPr>
        </w:r>
        <w:r>
          <w:rPr>
            <w:noProof/>
            <w:webHidden/>
          </w:rPr>
          <w:fldChar w:fldCharType="separate"/>
        </w:r>
        <w:r>
          <w:rPr>
            <w:noProof/>
            <w:webHidden/>
          </w:rPr>
          <w:t>80</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603"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_Toc412106603 \h </w:instrText>
        </w:r>
        <w:r>
          <w:rPr>
            <w:noProof/>
            <w:webHidden/>
          </w:rPr>
        </w:r>
        <w:r>
          <w:rPr>
            <w:noProof/>
            <w:webHidden/>
          </w:rPr>
          <w:fldChar w:fldCharType="separate"/>
        </w:r>
        <w:r>
          <w:rPr>
            <w:noProof/>
            <w:webHidden/>
          </w:rPr>
          <w:t>80</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604" w:history="1">
        <w:r w:rsidRPr="001C69DD">
          <w:rPr>
            <w:rStyle w:val="Hyperlink"/>
            <w:noProof/>
          </w:rPr>
          <w:t>Associations</w:t>
        </w:r>
        <w:r>
          <w:rPr>
            <w:noProof/>
            <w:webHidden/>
          </w:rPr>
          <w:tab/>
        </w:r>
        <w:r>
          <w:rPr>
            <w:noProof/>
            <w:webHidden/>
          </w:rPr>
          <w:fldChar w:fldCharType="begin"/>
        </w:r>
        <w:r>
          <w:rPr>
            <w:noProof/>
            <w:webHidden/>
          </w:rPr>
          <w:instrText xml:space="preserve"> PAGEREF _Toc412106604 \h </w:instrText>
        </w:r>
        <w:r>
          <w:rPr>
            <w:noProof/>
            <w:webHidden/>
          </w:rPr>
        </w:r>
        <w:r>
          <w:rPr>
            <w:noProof/>
            <w:webHidden/>
          </w:rPr>
          <w:fldChar w:fldCharType="separate"/>
        </w:r>
        <w:r>
          <w:rPr>
            <w:noProof/>
            <w:webHidden/>
          </w:rPr>
          <w:t>80</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605"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_Toc412106605 \h </w:instrText>
        </w:r>
        <w:r>
          <w:rPr>
            <w:noProof/>
            <w:webHidden/>
          </w:rPr>
        </w:r>
        <w:r>
          <w:rPr>
            <w:noProof/>
            <w:webHidden/>
          </w:rPr>
          <w:fldChar w:fldCharType="separate"/>
        </w:r>
        <w:r>
          <w:rPr>
            <w:noProof/>
            <w:webHidden/>
          </w:rPr>
          <w:t>80</w:t>
        </w:r>
        <w:r>
          <w:rPr>
            <w:noProof/>
            <w:webHidden/>
          </w:rPr>
          <w:fldChar w:fldCharType="end"/>
        </w:r>
      </w:hyperlink>
    </w:p>
    <w:p w:rsidR="000B3F78" w:rsidRDefault="000B3F78">
      <w:pPr>
        <w:pStyle w:val="TOC2"/>
        <w:tabs>
          <w:tab w:val="right" w:leader="dot" w:pos="9017"/>
        </w:tabs>
        <w:rPr>
          <w:rFonts w:asciiTheme="minorHAnsi" w:hAnsiTheme="minorHAnsi" w:cstheme="minorBidi"/>
          <w:noProof/>
          <w:sz w:val="22"/>
          <w:szCs w:val="22"/>
          <w:lang w:bidi="ar-SA"/>
        </w:rPr>
      </w:pPr>
      <w:hyperlink w:anchor="_Toc412106606" w:history="1">
        <w:r w:rsidRPr="001C69DD">
          <w:rPr>
            <w:rStyle w:val="Hyperlink"/>
            <w:noProof/>
          </w:rPr>
          <w:t>Conceptual Modeling and Mapping Library::Generic Concepts::Contact Information</w:t>
        </w:r>
        <w:r>
          <w:rPr>
            <w:noProof/>
            <w:webHidden/>
          </w:rPr>
          <w:tab/>
        </w:r>
        <w:r>
          <w:rPr>
            <w:noProof/>
            <w:webHidden/>
          </w:rPr>
          <w:fldChar w:fldCharType="begin"/>
        </w:r>
        <w:r>
          <w:rPr>
            <w:noProof/>
            <w:webHidden/>
          </w:rPr>
          <w:instrText xml:space="preserve"> PAGEREF _Toc412106606 \h </w:instrText>
        </w:r>
        <w:r>
          <w:rPr>
            <w:noProof/>
            <w:webHidden/>
          </w:rPr>
        </w:r>
        <w:r>
          <w:rPr>
            <w:noProof/>
            <w:webHidden/>
          </w:rPr>
          <w:fldChar w:fldCharType="separate"/>
        </w:r>
        <w:r>
          <w:rPr>
            <w:noProof/>
            <w:webHidden/>
          </w:rPr>
          <w:t>81</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607" w:history="1">
        <w:r w:rsidRPr="001C69DD">
          <w:rPr>
            <w:rStyle w:val="Hyperlink"/>
            <w:noProof/>
          </w:rPr>
          <w:t>Diagram: Contact Information</w:t>
        </w:r>
        <w:r>
          <w:rPr>
            <w:noProof/>
            <w:webHidden/>
          </w:rPr>
          <w:tab/>
        </w:r>
        <w:r>
          <w:rPr>
            <w:noProof/>
            <w:webHidden/>
          </w:rPr>
          <w:fldChar w:fldCharType="begin"/>
        </w:r>
        <w:r>
          <w:rPr>
            <w:noProof/>
            <w:webHidden/>
          </w:rPr>
          <w:instrText xml:space="preserve"> PAGEREF _Toc412106607 \h </w:instrText>
        </w:r>
        <w:r>
          <w:rPr>
            <w:noProof/>
            <w:webHidden/>
          </w:rPr>
        </w:r>
        <w:r>
          <w:rPr>
            <w:noProof/>
            <w:webHidden/>
          </w:rPr>
          <w:fldChar w:fldCharType="separate"/>
        </w:r>
        <w:r>
          <w:rPr>
            <w:noProof/>
            <w:webHidden/>
          </w:rPr>
          <w:t>81</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608" w:history="1">
        <w:r w:rsidRPr="001C69DD">
          <w:rPr>
            <w:rStyle w:val="Hyperlink"/>
            <w:noProof/>
          </w:rPr>
          <w:t>Class Contact Information</w:t>
        </w:r>
        <w:r>
          <w:rPr>
            <w:noProof/>
            <w:webHidden/>
          </w:rPr>
          <w:tab/>
        </w:r>
        <w:r>
          <w:rPr>
            <w:noProof/>
            <w:webHidden/>
          </w:rPr>
          <w:fldChar w:fldCharType="begin"/>
        </w:r>
        <w:r>
          <w:rPr>
            <w:noProof/>
            <w:webHidden/>
          </w:rPr>
          <w:instrText xml:space="preserve"> PAGEREF _Toc412106608 \h </w:instrText>
        </w:r>
        <w:r>
          <w:rPr>
            <w:noProof/>
            <w:webHidden/>
          </w:rPr>
        </w:r>
        <w:r>
          <w:rPr>
            <w:noProof/>
            <w:webHidden/>
          </w:rPr>
          <w:fldChar w:fldCharType="separate"/>
        </w:r>
        <w:r>
          <w:rPr>
            <w:noProof/>
            <w:webHidden/>
          </w:rPr>
          <w:t>82</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609" w:history="1">
        <w:r w:rsidRPr="001C69DD">
          <w:rPr>
            <w:rStyle w:val="Hyperlink"/>
            <w:noProof/>
          </w:rPr>
          <w:t>Associations</w:t>
        </w:r>
        <w:r>
          <w:rPr>
            <w:noProof/>
            <w:webHidden/>
          </w:rPr>
          <w:tab/>
        </w:r>
        <w:r>
          <w:rPr>
            <w:noProof/>
            <w:webHidden/>
          </w:rPr>
          <w:fldChar w:fldCharType="begin"/>
        </w:r>
        <w:r>
          <w:rPr>
            <w:noProof/>
            <w:webHidden/>
          </w:rPr>
          <w:instrText xml:space="preserve"> PAGEREF _Toc412106609 \h </w:instrText>
        </w:r>
        <w:r>
          <w:rPr>
            <w:noProof/>
            <w:webHidden/>
          </w:rPr>
        </w:r>
        <w:r>
          <w:rPr>
            <w:noProof/>
            <w:webHidden/>
          </w:rPr>
          <w:fldChar w:fldCharType="separate"/>
        </w:r>
        <w:r>
          <w:rPr>
            <w:noProof/>
            <w:webHidden/>
          </w:rPr>
          <w:t>82</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610" w:history="1">
        <w:r w:rsidRPr="001C69DD">
          <w:rPr>
            <w:rStyle w:val="Hyperlink"/>
            <w:noProof/>
          </w:rPr>
          <w:t>Class Electronic Contact</w:t>
        </w:r>
        <w:r>
          <w:rPr>
            <w:noProof/>
            <w:webHidden/>
          </w:rPr>
          <w:tab/>
        </w:r>
        <w:r>
          <w:rPr>
            <w:noProof/>
            <w:webHidden/>
          </w:rPr>
          <w:fldChar w:fldCharType="begin"/>
        </w:r>
        <w:r>
          <w:rPr>
            <w:noProof/>
            <w:webHidden/>
          </w:rPr>
          <w:instrText xml:space="preserve"> PAGEREF _Toc412106610 \h </w:instrText>
        </w:r>
        <w:r>
          <w:rPr>
            <w:noProof/>
            <w:webHidden/>
          </w:rPr>
        </w:r>
        <w:r>
          <w:rPr>
            <w:noProof/>
            <w:webHidden/>
          </w:rPr>
          <w:fldChar w:fldCharType="separate"/>
        </w:r>
        <w:r>
          <w:rPr>
            <w:noProof/>
            <w:webHidden/>
          </w:rPr>
          <w:t>82</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611"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_Toc412106611 \h </w:instrText>
        </w:r>
        <w:r>
          <w:rPr>
            <w:noProof/>
            <w:webHidden/>
          </w:rPr>
        </w:r>
        <w:r>
          <w:rPr>
            <w:noProof/>
            <w:webHidden/>
          </w:rPr>
          <w:fldChar w:fldCharType="separate"/>
        </w:r>
        <w:r>
          <w:rPr>
            <w:noProof/>
            <w:webHidden/>
          </w:rPr>
          <w:t>82</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612"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_Toc412106612 \h </w:instrText>
        </w:r>
        <w:r>
          <w:rPr>
            <w:noProof/>
            <w:webHidden/>
          </w:rPr>
        </w:r>
        <w:r>
          <w:rPr>
            <w:noProof/>
            <w:webHidden/>
          </w:rPr>
          <w:fldChar w:fldCharType="separate"/>
        </w:r>
        <w:r>
          <w:rPr>
            <w:noProof/>
            <w:webHidden/>
          </w:rPr>
          <w:t>82</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613" w:history="1">
        <w:r w:rsidRPr="001C69DD">
          <w:rPr>
            <w:rStyle w:val="Hyperlink"/>
            <w:noProof/>
          </w:rPr>
          <w:t>Class Postal Contact</w:t>
        </w:r>
        <w:r>
          <w:rPr>
            <w:noProof/>
            <w:webHidden/>
          </w:rPr>
          <w:tab/>
        </w:r>
        <w:r>
          <w:rPr>
            <w:noProof/>
            <w:webHidden/>
          </w:rPr>
          <w:fldChar w:fldCharType="begin"/>
        </w:r>
        <w:r>
          <w:rPr>
            <w:noProof/>
            <w:webHidden/>
          </w:rPr>
          <w:instrText xml:space="preserve"> PAGEREF _Toc412106613 \h </w:instrText>
        </w:r>
        <w:r>
          <w:rPr>
            <w:noProof/>
            <w:webHidden/>
          </w:rPr>
        </w:r>
        <w:r>
          <w:rPr>
            <w:noProof/>
            <w:webHidden/>
          </w:rPr>
          <w:fldChar w:fldCharType="separate"/>
        </w:r>
        <w:r>
          <w:rPr>
            <w:noProof/>
            <w:webHidden/>
          </w:rPr>
          <w:t>82</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614"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_Toc412106614 \h </w:instrText>
        </w:r>
        <w:r>
          <w:rPr>
            <w:noProof/>
            <w:webHidden/>
          </w:rPr>
        </w:r>
        <w:r>
          <w:rPr>
            <w:noProof/>
            <w:webHidden/>
          </w:rPr>
          <w:fldChar w:fldCharType="separate"/>
        </w:r>
        <w:r>
          <w:rPr>
            <w:noProof/>
            <w:webHidden/>
          </w:rPr>
          <w:t>82</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615"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_Toc412106615 \h </w:instrText>
        </w:r>
        <w:r>
          <w:rPr>
            <w:noProof/>
            <w:webHidden/>
          </w:rPr>
        </w:r>
        <w:r>
          <w:rPr>
            <w:noProof/>
            <w:webHidden/>
          </w:rPr>
          <w:fldChar w:fldCharType="separate"/>
        </w:r>
        <w:r>
          <w:rPr>
            <w:noProof/>
            <w:webHidden/>
          </w:rPr>
          <w:t>82</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616" w:history="1">
        <w:r w:rsidRPr="001C69DD">
          <w:rPr>
            <w:rStyle w:val="Hyperlink"/>
            <w:noProof/>
          </w:rPr>
          <w:t>Class Voice Contact</w:t>
        </w:r>
        <w:r>
          <w:rPr>
            <w:noProof/>
            <w:webHidden/>
          </w:rPr>
          <w:tab/>
        </w:r>
        <w:r>
          <w:rPr>
            <w:noProof/>
            <w:webHidden/>
          </w:rPr>
          <w:fldChar w:fldCharType="begin"/>
        </w:r>
        <w:r>
          <w:rPr>
            <w:noProof/>
            <w:webHidden/>
          </w:rPr>
          <w:instrText xml:space="preserve"> PAGEREF _Toc412106616 \h </w:instrText>
        </w:r>
        <w:r>
          <w:rPr>
            <w:noProof/>
            <w:webHidden/>
          </w:rPr>
        </w:r>
        <w:r>
          <w:rPr>
            <w:noProof/>
            <w:webHidden/>
          </w:rPr>
          <w:fldChar w:fldCharType="separate"/>
        </w:r>
        <w:r>
          <w:rPr>
            <w:noProof/>
            <w:webHidden/>
          </w:rPr>
          <w:t>82</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617"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_Toc412106617 \h </w:instrText>
        </w:r>
        <w:r>
          <w:rPr>
            <w:noProof/>
            <w:webHidden/>
          </w:rPr>
        </w:r>
        <w:r>
          <w:rPr>
            <w:noProof/>
            <w:webHidden/>
          </w:rPr>
          <w:fldChar w:fldCharType="separate"/>
        </w:r>
        <w:r>
          <w:rPr>
            <w:noProof/>
            <w:webHidden/>
          </w:rPr>
          <w:t>82</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618"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_Toc412106618 \h </w:instrText>
        </w:r>
        <w:r>
          <w:rPr>
            <w:noProof/>
            <w:webHidden/>
          </w:rPr>
        </w:r>
        <w:r>
          <w:rPr>
            <w:noProof/>
            <w:webHidden/>
          </w:rPr>
          <w:fldChar w:fldCharType="separate"/>
        </w:r>
        <w:r>
          <w:rPr>
            <w:noProof/>
            <w:webHidden/>
          </w:rPr>
          <w:t>83</w:t>
        </w:r>
        <w:r>
          <w:rPr>
            <w:noProof/>
            <w:webHidden/>
          </w:rPr>
          <w:fldChar w:fldCharType="end"/>
        </w:r>
      </w:hyperlink>
    </w:p>
    <w:p w:rsidR="000B3F78" w:rsidRDefault="000B3F78">
      <w:pPr>
        <w:pStyle w:val="TOC2"/>
        <w:tabs>
          <w:tab w:val="right" w:leader="dot" w:pos="9017"/>
        </w:tabs>
        <w:rPr>
          <w:rFonts w:asciiTheme="minorHAnsi" w:hAnsiTheme="minorHAnsi" w:cstheme="minorBidi"/>
          <w:noProof/>
          <w:sz w:val="22"/>
          <w:szCs w:val="22"/>
          <w:lang w:bidi="ar-SA"/>
        </w:rPr>
      </w:pPr>
      <w:hyperlink w:anchor="_Toc412106619" w:history="1">
        <w:r w:rsidRPr="001C69DD">
          <w:rPr>
            <w:rStyle w:val="Hyperlink"/>
            <w:noProof/>
          </w:rPr>
          <w:t>Conceptual Modeling and Mapping Library::Generic Concepts::Custody</w:t>
        </w:r>
        <w:r>
          <w:rPr>
            <w:noProof/>
            <w:webHidden/>
          </w:rPr>
          <w:tab/>
        </w:r>
        <w:r>
          <w:rPr>
            <w:noProof/>
            <w:webHidden/>
          </w:rPr>
          <w:fldChar w:fldCharType="begin"/>
        </w:r>
        <w:r>
          <w:rPr>
            <w:noProof/>
            <w:webHidden/>
          </w:rPr>
          <w:instrText xml:space="preserve"> PAGEREF _Toc412106619 \h </w:instrText>
        </w:r>
        <w:r>
          <w:rPr>
            <w:noProof/>
            <w:webHidden/>
          </w:rPr>
        </w:r>
        <w:r>
          <w:rPr>
            <w:noProof/>
            <w:webHidden/>
          </w:rPr>
          <w:fldChar w:fldCharType="separate"/>
        </w:r>
        <w:r>
          <w:rPr>
            <w:noProof/>
            <w:webHidden/>
          </w:rPr>
          <w:t>83</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620" w:history="1">
        <w:r w:rsidRPr="001C69DD">
          <w:rPr>
            <w:rStyle w:val="Hyperlink"/>
            <w:noProof/>
          </w:rPr>
          <w:t>Diagram: Custody</w:t>
        </w:r>
        <w:r>
          <w:rPr>
            <w:noProof/>
            <w:webHidden/>
          </w:rPr>
          <w:tab/>
        </w:r>
        <w:r>
          <w:rPr>
            <w:noProof/>
            <w:webHidden/>
          </w:rPr>
          <w:fldChar w:fldCharType="begin"/>
        </w:r>
        <w:r>
          <w:rPr>
            <w:noProof/>
            <w:webHidden/>
          </w:rPr>
          <w:instrText xml:space="preserve"> PAGEREF _Toc412106620 \h </w:instrText>
        </w:r>
        <w:r>
          <w:rPr>
            <w:noProof/>
            <w:webHidden/>
          </w:rPr>
        </w:r>
        <w:r>
          <w:rPr>
            <w:noProof/>
            <w:webHidden/>
          </w:rPr>
          <w:fldChar w:fldCharType="separate"/>
        </w:r>
        <w:r>
          <w:rPr>
            <w:noProof/>
            <w:webHidden/>
          </w:rPr>
          <w:t>84</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621" w:history="1">
        <w:r w:rsidRPr="001C69DD">
          <w:rPr>
            <w:rStyle w:val="Hyperlink"/>
            <w:noProof/>
          </w:rPr>
          <w:t>Class Custodian</w:t>
        </w:r>
        <w:r>
          <w:rPr>
            <w:noProof/>
            <w:webHidden/>
          </w:rPr>
          <w:tab/>
        </w:r>
        <w:r>
          <w:rPr>
            <w:noProof/>
            <w:webHidden/>
          </w:rPr>
          <w:fldChar w:fldCharType="begin"/>
        </w:r>
        <w:r>
          <w:rPr>
            <w:noProof/>
            <w:webHidden/>
          </w:rPr>
          <w:instrText xml:space="preserve"> PAGEREF _Toc412106621 \h </w:instrText>
        </w:r>
        <w:r>
          <w:rPr>
            <w:noProof/>
            <w:webHidden/>
          </w:rPr>
        </w:r>
        <w:r>
          <w:rPr>
            <w:noProof/>
            <w:webHidden/>
          </w:rPr>
          <w:fldChar w:fldCharType="separate"/>
        </w:r>
        <w:r>
          <w:rPr>
            <w:noProof/>
            <w:webHidden/>
          </w:rPr>
          <w:t>84</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622"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_Toc412106622 \h </w:instrText>
        </w:r>
        <w:r>
          <w:rPr>
            <w:noProof/>
            <w:webHidden/>
          </w:rPr>
        </w:r>
        <w:r>
          <w:rPr>
            <w:noProof/>
            <w:webHidden/>
          </w:rPr>
          <w:fldChar w:fldCharType="separate"/>
        </w:r>
        <w:r>
          <w:rPr>
            <w:noProof/>
            <w:webHidden/>
          </w:rPr>
          <w:t>84</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623"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_Toc412106623 \h </w:instrText>
        </w:r>
        <w:r>
          <w:rPr>
            <w:noProof/>
            <w:webHidden/>
          </w:rPr>
        </w:r>
        <w:r>
          <w:rPr>
            <w:noProof/>
            <w:webHidden/>
          </w:rPr>
          <w:fldChar w:fldCharType="separate"/>
        </w:r>
        <w:r>
          <w:rPr>
            <w:noProof/>
            <w:webHidden/>
          </w:rPr>
          <w:t>85</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624" w:history="1">
        <w:r w:rsidRPr="001C69DD">
          <w:rPr>
            <w:rStyle w:val="Hyperlink"/>
            <w:noProof/>
          </w:rPr>
          <w:t>Association Class Custody</w:t>
        </w:r>
        <w:r>
          <w:rPr>
            <w:noProof/>
            <w:webHidden/>
          </w:rPr>
          <w:tab/>
        </w:r>
        <w:r>
          <w:rPr>
            <w:noProof/>
            <w:webHidden/>
          </w:rPr>
          <w:fldChar w:fldCharType="begin"/>
        </w:r>
        <w:r>
          <w:rPr>
            <w:noProof/>
            <w:webHidden/>
          </w:rPr>
          <w:instrText xml:space="preserve"> PAGEREF _Toc412106624 \h </w:instrText>
        </w:r>
        <w:r>
          <w:rPr>
            <w:noProof/>
            <w:webHidden/>
          </w:rPr>
        </w:r>
        <w:r>
          <w:rPr>
            <w:noProof/>
            <w:webHidden/>
          </w:rPr>
          <w:fldChar w:fldCharType="separate"/>
        </w:r>
        <w:r>
          <w:rPr>
            <w:noProof/>
            <w:webHidden/>
          </w:rPr>
          <w:t>85</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625"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_Toc412106625 \h </w:instrText>
        </w:r>
        <w:r>
          <w:rPr>
            <w:noProof/>
            <w:webHidden/>
          </w:rPr>
        </w:r>
        <w:r>
          <w:rPr>
            <w:noProof/>
            <w:webHidden/>
          </w:rPr>
          <w:fldChar w:fldCharType="separate"/>
        </w:r>
        <w:r>
          <w:rPr>
            <w:noProof/>
            <w:webHidden/>
          </w:rPr>
          <w:t>85</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626" w:history="1">
        <w:r w:rsidRPr="001C69DD">
          <w:rPr>
            <w:rStyle w:val="Hyperlink"/>
            <w:noProof/>
          </w:rPr>
          <w:t>Attributes</w:t>
        </w:r>
        <w:r>
          <w:rPr>
            <w:noProof/>
            <w:webHidden/>
          </w:rPr>
          <w:tab/>
        </w:r>
        <w:r>
          <w:rPr>
            <w:noProof/>
            <w:webHidden/>
          </w:rPr>
          <w:fldChar w:fldCharType="begin"/>
        </w:r>
        <w:r>
          <w:rPr>
            <w:noProof/>
            <w:webHidden/>
          </w:rPr>
          <w:instrText xml:space="preserve"> PAGEREF _Toc412106626 \h </w:instrText>
        </w:r>
        <w:r>
          <w:rPr>
            <w:noProof/>
            <w:webHidden/>
          </w:rPr>
        </w:r>
        <w:r>
          <w:rPr>
            <w:noProof/>
            <w:webHidden/>
          </w:rPr>
          <w:fldChar w:fldCharType="separate"/>
        </w:r>
        <w:r>
          <w:rPr>
            <w:noProof/>
            <w:webHidden/>
          </w:rPr>
          <w:t>86</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627" w:history="1">
        <w:r w:rsidRPr="001C69DD">
          <w:rPr>
            <w:rStyle w:val="Hyperlink"/>
            <w:noProof/>
          </w:rPr>
          <w:t>Associations</w:t>
        </w:r>
        <w:r>
          <w:rPr>
            <w:noProof/>
            <w:webHidden/>
          </w:rPr>
          <w:tab/>
        </w:r>
        <w:r>
          <w:rPr>
            <w:noProof/>
            <w:webHidden/>
          </w:rPr>
          <w:fldChar w:fldCharType="begin"/>
        </w:r>
        <w:r>
          <w:rPr>
            <w:noProof/>
            <w:webHidden/>
          </w:rPr>
          <w:instrText xml:space="preserve"> PAGEREF _Toc412106627 \h </w:instrText>
        </w:r>
        <w:r>
          <w:rPr>
            <w:noProof/>
            <w:webHidden/>
          </w:rPr>
        </w:r>
        <w:r>
          <w:rPr>
            <w:noProof/>
            <w:webHidden/>
          </w:rPr>
          <w:fldChar w:fldCharType="separate"/>
        </w:r>
        <w:r>
          <w:rPr>
            <w:noProof/>
            <w:webHidden/>
          </w:rPr>
          <w:t>86</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628"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_Toc412106628 \h </w:instrText>
        </w:r>
        <w:r>
          <w:rPr>
            <w:noProof/>
            <w:webHidden/>
          </w:rPr>
        </w:r>
        <w:r>
          <w:rPr>
            <w:noProof/>
            <w:webHidden/>
          </w:rPr>
          <w:fldChar w:fldCharType="separate"/>
        </w:r>
        <w:r>
          <w:rPr>
            <w:noProof/>
            <w:webHidden/>
          </w:rPr>
          <w:t>86</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629" w:history="1">
        <w:r w:rsidRPr="001C69DD">
          <w:rPr>
            <w:rStyle w:val="Hyperlink"/>
            <w:noProof/>
          </w:rPr>
          <w:t>Class Managed Entity</w:t>
        </w:r>
        <w:r>
          <w:rPr>
            <w:noProof/>
            <w:webHidden/>
          </w:rPr>
          <w:tab/>
        </w:r>
        <w:r>
          <w:rPr>
            <w:noProof/>
            <w:webHidden/>
          </w:rPr>
          <w:fldChar w:fldCharType="begin"/>
        </w:r>
        <w:r>
          <w:rPr>
            <w:noProof/>
            <w:webHidden/>
          </w:rPr>
          <w:instrText xml:space="preserve"> PAGEREF _Toc412106629 \h </w:instrText>
        </w:r>
        <w:r>
          <w:rPr>
            <w:noProof/>
            <w:webHidden/>
          </w:rPr>
        </w:r>
        <w:r>
          <w:rPr>
            <w:noProof/>
            <w:webHidden/>
          </w:rPr>
          <w:fldChar w:fldCharType="separate"/>
        </w:r>
        <w:r>
          <w:rPr>
            <w:noProof/>
            <w:webHidden/>
          </w:rPr>
          <w:t>87</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630"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_Toc412106630 \h </w:instrText>
        </w:r>
        <w:r>
          <w:rPr>
            <w:noProof/>
            <w:webHidden/>
          </w:rPr>
        </w:r>
        <w:r>
          <w:rPr>
            <w:noProof/>
            <w:webHidden/>
          </w:rPr>
          <w:fldChar w:fldCharType="separate"/>
        </w:r>
        <w:r>
          <w:rPr>
            <w:noProof/>
            <w:webHidden/>
          </w:rPr>
          <w:t>87</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631" w:history="1">
        <w:r w:rsidRPr="001C69DD">
          <w:rPr>
            <w:rStyle w:val="Hyperlink"/>
            <w:noProof/>
          </w:rPr>
          <w:t>Associations</w:t>
        </w:r>
        <w:r>
          <w:rPr>
            <w:noProof/>
            <w:webHidden/>
          </w:rPr>
          <w:tab/>
        </w:r>
        <w:r>
          <w:rPr>
            <w:noProof/>
            <w:webHidden/>
          </w:rPr>
          <w:fldChar w:fldCharType="begin"/>
        </w:r>
        <w:r>
          <w:rPr>
            <w:noProof/>
            <w:webHidden/>
          </w:rPr>
          <w:instrText xml:space="preserve"> PAGEREF _Toc412106631 \h </w:instrText>
        </w:r>
        <w:r>
          <w:rPr>
            <w:noProof/>
            <w:webHidden/>
          </w:rPr>
        </w:r>
        <w:r>
          <w:rPr>
            <w:noProof/>
            <w:webHidden/>
          </w:rPr>
          <w:fldChar w:fldCharType="separate"/>
        </w:r>
        <w:r>
          <w:rPr>
            <w:noProof/>
            <w:webHidden/>
          </w:rPr>
          <w:t>87</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632"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_Toc412106632 \h </w:instrText>
        </w:r>
        <w:r>
          <w:rPr>
            <w:noProof/>
            <w:webHidden/>
          </w:rPr>
        </w:r>
        <w:r>
          <w:rPr>
            <w:noProof/>
            <w:webHidden/>
          </w:rPr>
          <w:fldChar w:fldCharType="separate"/>
        </w:r>
        <w:r>
          <w:rPr>
            <w:noProof/>
            <w:webHidden/>
          </w:rPr>
          <w:t>87</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633" w:history="1">
        <w:r w:rsidRPr="001C69DD">
          <w:rPr>
            <w:rStyle w:val="Hyperlink"/>
            <w:noProof/>
          </w:rPr>
          <w:t>Class Transfer Custody</w:t>
        </w:r>
        <w:r>
          <w:rPr>
            <w:noProof/>
            <w:webHidden/>
          </w:rPr>
          <w:tab/>
        </w:r>
        <w:r>
          <w:rPr>
            <w:noProof/>
            <w:webHidden/>
          </w:rPr>
          <w:fldChar w:fldCharType="begin"/>
        </w:r>
        <w:r>
          <w:rPr>
            <w:noProof/>
            <w:webHidden/>
          </w:rPr>
          <w:instrText xml:space="preserve"> PAGEREF _Toc412106633 \h </w:instrText>
        </w:r>
        <w:r>
          <w:rPr>
            <w:noProof/>
            <w:webHidden/>
          </w:rPr>
        </w:r>
        <w:r>
          <w:rPr>
            <w:noProof/>
            <w:webHidden/>
          </w:rPr>
          <w:fldChar w:fldCharType="separate"/>
        </w:r>
        <w:r>
          <w:rPr>
            <w:noProof/>
            <w:webHidden/>
          </w:rPr>
          <w:t>88</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634"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_Toc412106634 \h </w:instrText>
        </w:r>
        <w:r>
          <w:rPr>
            <w:noProof/>
            <w:webHidden/>
          </w:rPr>
        </w:r>
        <w:r>
          <w:rPr>
            <w:noProof/>
            <w:webHidden/>
          </w:rPr>
          <w:fldChar w:fldCharType="separate"/>
        </w:r>
        <w:r>
          <w:rPr>
            <w:noProof/>
            <w:webHidden/>
          </w:rPr>
          <w:t>88</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635" w:history="1">
        <w:r w:rsidRPr="001C69DD">
          <w:rPr>
            <w:rStyle w:val="Hyperlink"/>
            <w:noProof/>
          </w:rPr>
          <w:t>Associations</w:t>
        </w:r>
        <w:r>
          <w:rPr>
            <w:noProof/>
            <w:webHidden/>
          </w:rPr>
          <w:tab/>
        </w:r>
        <w:r>
          <w:rPr>
            <w:noProof/>
            <w:webHidden/>
          </w:rPr>
          <w:fldChar w:fldCharType="begin"/>
        </w:r>
        <w:r>
          <w:rPr>
            <w:noProof/>
            <w:webHidden/>
          </w:rPr>
          <w:instrText xml:space="preserve"> PAGEREF _Toc412106635 \h </w:instrText>
        </w:r>
        <w:r>
          <w:rPr>
            <w:noProof/>
            <w:webHidden/>
          </w:rPr>
        </w:r>
        <w:r>
          <w:rPr>
            <w:noProof/>
            <w:webHidden/>
          </w:rPr>
          <w:fldChar w:fldCharType="separate"/>
        </w:r>
        <w:r>
          <w:rPr>
            <w:noProof/>
            <w:webHidden/>
          </w:rPr>
          <w:t>88</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636"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_Toc412106636 \h </w:instrText>
        </w:r>
        <w:r>
          <w:rPr>
            <w:noProof/>
            <w:webHidden/>
          </w:rPr>
        </w:r>
        <w:r>
          <w:rPr>
            <w:noProof/>
            <w:webHidden/>
          </w:rPr>
          <w:fldChar w:fldCharType="separate"/>
        </w:r>
        <w:r>
          <w:rPr>
            <w:noProof/>
            <w:webHidden/>
          </w:rPr>
          <w:t>88</w:t>
        </w:r>
        <w:r>
          <w:rPr>
            <w:noProof/>
            <w:webHidden/>
          </w:rPr>
          <w:fldChar w:fldCharType="end"/>
        </w:r>
      </w:hyperlink>
    </w:p>
    <w:p w:rsidR="000B3F78" w:rsidRDefault="000B3F78">
      <w:pPr>
        <w:pStyle w:val="TOC2"/>
        <w:tabs>
          <w:tab w:val="right" w:leader="dot" w:pos="9017"/>
        </w:tabs>
        <w:rPr>
          <w:rFonts w:asciiTheme="minorHAnsi" w:hAnsiTheme="minorHAnsi" w:cstheme="minorBidi"/>
          <w:noProof/>
          <w:sz w:val="22"/>
          <w:szCs w:val="22"/>
          <w:lang w:bidi="ar-SA"/>
        </w:rPr>
      </w:pPr>
      <w:hyperlink w:anchor="_Toc412106637" w:history="1">
        <w:r w:rsidRPr="001C69DD">
          <w:rPr>
            <w:rStyle w:val="Hyperlink"/>
            <w:noProof/>
          </w:rPr>
          <w:t>Conceptual Modeling and Mapping Library::Generic Concepts::Entity kinds</w:t>
        </w:r>
        <w:r>
          <w:rPr>
            <w:noProof/>
            <w:webHidden/>
          </w:rPr>
          <w:tab/>
        </w:r>
        <w:r>
          <w:rPr>
            <w:noProof/>
            <w:webHidden/>
          </w:rPr>
          <w:fldChar w:fldCharType="begin"/>
        </w:r>
        <w:r>
          <w:rPr>
            <w:noProof/>
            <w:webHidden/>
          </w:rPr>
          <w:instrText xml:space="preserve"> PAGEREF _Toc412106637 \h </w:instrText>
        </w:r>
        <w:r>
          <w:rPr>
            <w:noProof/>
            <w:webHidden/>
          </w:rPr>
        </w:r>
        <w:r>
          <w:rPr>
            <w:noProof/>
            <w:webHidden/>
          </w:rPr>
          <w:fldChar w:fldCharType="separate"/>
        </w:r>
        <w:r>
          <w:rPr>
            <w:noProof/>
            <w:webHidden/>
          </w:rPr>
          <w:t>90</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638" w:history="1">
        <w:r w:rsidRPr="001C69DD">
          <w:rPr>
            <w:rStyle w:val="Hyperlink"/>
            <w:noProof/>
          </w:rPr>
          <w:t>Diagram: Entity kinds</w:t>
        </w:r>
        <w:r>
          <w:rPr>
            <w:noProof/>
            <w:webHidden/>
          </w:rPr>
          <w:tab/>
        </w:r>
        <w:r>
          <w:rPr>
            <w:noProof/>
            <w:webHidden/>
          </w:rPr>
          <w:fldChar w:fldCharType="begin"/>
        </w:r>
        <w:r>
          <w:rPr>
            <w:noProof/>
            <w:webHidden/>
          </w:rPr>
          <w:instrText xml:space="preserve"> PAGEREF _Toc412106638 \h </w:instrText>
        </w:r>
        <w:r>
          <w:rPr>
            <w:noProof/>
            <w:webHidden/>
          </w:rPr>
        </w:r>
        <w:r>
          <w:rPr>
            <w:noProof/>
            <w:webHidden/>
          </w:rPr>
          <w:fldChar w:fldCharType="separate"/>
        </w:r>
        <w:r>
          <w:rPr>
            <w:noProof/>
            <w:webHidden/>
          </w:rPr>
          <w:t>90</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639" w:history="1">
        <w:r w:rsidRPr="001C69DD">
          <w:rPr>
            <w:rStyle w:val="Hyperlink"/>
            <w:noProof/>
          </w:rPr>
          <w:t>Class Automaton</w:t>
        </w:r>
        <w:r>
          <w:rPr>
            <w:noProof/>
            <w:webHidden/>
          </w:rPr>
          <w:tab/>
        </w:r>
        <w:r>
          <w:rPr>
            <w:noProof/>
            <w:webHidden/>
          </w:rPr>
          <w:fldChar w:fldCharType="begin"/>
        </w:r>
        <w:r>
          <w:rPr>
            <w:noProof/>
            <w:webHidden/>
          </w:rPr>
          <w:instrText xml:space="preserve"> PAGEREF _Toc412106639 \h </w:instrText>
        </w:r>
        <w:r>
          <w:rPr>
            <w:noProof/>
            <w:webHidden/>
          </w:rPr>
        </w:r>
        <w:r>
          <w:rPr>
            <w:noProof/>
            <w:webHidden/>
          </w:rPr>
          <w:fldChar w:fldCharType="separate"/>
        </w:r>
        <w:r>
          <w:rPr>
            <w:noProof/>
            <w:webHidden/>
          </w:rPr>
          <w:t>90</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640"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_Toc412106640 \h </w:instrText>
        </w:r>
        <w:r>
          <w:rPr>
            <w:noProof/>
            <w:webHidden/>
          </w:rPr>
        </w:r>
        <w:r>
          <w:rPr>
            <w:noProof/>
            <w:webHidden/>
          </w:rPr>
          <w:fldChar w:fldCharType="separate"/>
        </w:r>
        <w:r>
          <w:rPr>
            <w:noProof/>
            <w:webHidden/>
          </w:rPr>
          <w:t>90</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641"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_Toc412106641 \h </w:instrText>
        </w:r>
        <w:r>
          <w:rPr>
            <w:noProof/>
            <w:webHidden/>
          </w:rPr>
        </w:r>
        <w:r>
          <w:rPr>
            <w:noProof/>
            <w:webHidden/>
          </w:rPr>
          <w:fldChar w:fldCharType="separate"/>
        </w:r>
        <w:r>
          <w:rPr>
            <w:noProof/>
            <w:webHidden/>
          </w:rPr>
          <w:t>90</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642" w:history="1">
        <w:r w:rsidRPr="001C69DD">
          <w:rPr>
            <w:rStyle w:val="Hyperlink"/>
            <w:noProof/>
          </w:rPr>
          <w:t>Class Computer System</w:t>
        </w:r>
        <w:r>
          <w:rPr>
            <w:noProof/>
            <w:webHidden/>
          </w:rPr>
          <w:tab/>
        </w:r>
        <w:r>
          <w:rPr>
            <w:noProof/>
            <w:webHidden/>
          </w:rPr>
          <w:fldChar w:fldCharType="begin"/>
        </w:r>
        <w:r>
          <w:rPr>
            <w:noProof/>
            <w:webHidden/>
          </w:rPr>
          <w:instrText xml:space="preserve"> PAGEREF _Toc412106642 \h </w:instrText>
        </w:r>
        <w:r>
          <w:rPr>
            <w:noProof/>
            <w:webHidden/>
          </w:rPr>
        </w:r>
        <w:r>
          <w:rPr>
            <w:noProof/>
            <w:webHidden/>
          </w:rPr>
          <w:fldChar w:fldCharType="separate"/>
        </w:r>
        <w:r>
          <w:rPr>
            <w:noProof/>
            <w:webHidden/>
          </w:rPr>
          <w:t>91</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643"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_Toc412106643 \h </w:instrText>
        </w:r>
        <w:r>
          <w:rPr>
            <w:noProof/>
            <w:webHidden/>
          </w:rPr>
        </w:r>
        <w:r>
          <w:rPr>
            <w:noProof/>
            <w:webHidden/>
          </w:rPr>
          <w:fldChar w:fldCharType="separate"/>
        </w:r>
        <w:r>
          <w:rPr>
            <w:noProof/>
            <w:webHidden/>
          </w:rPr>
          <w:t>91</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644"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_Toc412106644 \h </w:instrText>
        </w:r>
        <w:r>
          <w:rPr>
            <w:noProof/>
            <w:webHidden/>
          </w:rPr>
        </w:r>
        <w:r>
          <w:rPr>
            <w:noProof/>
            <w:webHidden/>
          </w:rPr>
          <w:fldChar w:fldCharType="separate"/>
        </w:r>
        <w:r>
          <w:rPr>
            <w:noProof/>
            <w:webHidden/>
          </w:rPr>
          <w:t>91</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645" w:history="1">
        <w:r w:rsidRPr="001C69DD">
          <w:rPr>
            <w:rStyle w:val="Hyperlink"/>
            <w:noProof/>
          </w:rPr>
          <w:t>Class Item</w:t>
        </w:r>
        <w:r>
          <w:rPr>
            <w:noProof/>
            <w:webHidden/>
          </w:rPr>
          <w:tab/>
        </w:r>
        <w:r>
          <w:rPr>
            <w:noProof/>
            <w:webHidden/>
          </w:rPr>
          <w:fldChar w:fldCharType="begin"/>
        </w:r>
        <w:r>
          <w:rPr>
            <w:noProof/>
            <w:webHidden/>
          </w:rPr>
          <w:instrText xml:space="preserve"> PAGEREF _Toc412106645 \h </w:instrText>
        </w:r>
        <w:r>
          <w:rPr>
            <w:noProof/>
            <w:webHidden/>
          </w:rPr>
        </w:r>
        <w:r>
          <w:rPr>
            <w:noProof/>
            <w:webHidden/>
          </w:rPr>
          <w:fldChar w:fldCharType="separate"/>
        </w:r>
        <w:r>
          <w:rPr>
            <w:noProof/>
            <w:webHidden/>
          </w:rPr>
          <w:t>92</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646"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_Toc412106646 \h </w:instrText>
        </w:r>
        <w:r>
          <w:rPr>
            <w:noProof/>
            <w:webHidden/>
          </w:rPr>
        </w:r>
        <w:r>
          <w:rPr>
            <w:noProof/>
            <w:webHidden/>
          </w:rPr>
          <w:fldChar w:fldCharType="separate"/>
        </w:r>
        <w:r>
          <w:rPr>
            <w:noProof/>
            <w:webHidden/>
          </w:rPr>
          <w:t>92</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647"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_Toc412106647 \h </w:instrText>
        </w:r>
        <w:r>
          <w:rPr>
            <w:noProof/>
            <w:webHidden/>
          </w:rPr>
        </w:r>
        <w:r>
          <w:rPr>
            <w:noProof/>
            <w:webHidden/>
          </w:rPr>
          <w:fldChar w:fldCharType="separate"/>
        </w:r>
        <w:r>
          <w:rPr>
            <w:noProof/>
            <w:webHidden/>
          </w:rPr>
          <w:t>92</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648" w:history="1">
        <w:r w:rsidRPr="001C69DD">
          <w:rPr>
            <w:rStyle w:val="Hyperlink"/>
            <w:noProof/>
          </w:rPr>
          <w:t>Class Physical Entity</w:t>
        </w:r>
        <w:r>
          <w:rPr>
            <w:noProof/>
            <w:webHidden/>
          </w:rPr>
          <w:tab/>
        </w:r>
        <w:r>
          <w:rPr>
            <w:noProof/>
            <w:webHidden/>
          </w:rPr>
          <w:fldChar w:fldCharType="begin"/>
        </w:r>
        <w:r>
          <w:rPr>
            <w:noProof/>
            <w:webHidden/>
          </w:rPr>
          <w:instrText xml:space="preserve"> PAGEREF _Toc412106648 \h </w:instrText>
        </w:r>
        <w:r>
          <w:rPr>
            <w:noProof/>
            <w:webHidden/>
          </w:rPr>
        </w:r>
        <w:r>
          <w:rPr>
            <w:noProof/>
            <w:webHidden/>
          </w:rPr>
          <w:fldChar w:fldCharType="separate"/>
        </w:r>
        <w:r>
          <w:rPr>
            <w:noProof/>
            <w:webHidden/>
          </w:rPr>
          <w:t>93</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649"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_Toc412106649 \h </w:instrText>
        </w:r>
        <w:r>
          <w:rPr>
            <w:noProof/>
            <w:webHidden/>
          </w:rPr>
        </w:r>
        <w:r>
          <w:rPr>
            <w:noProof/>
            <w:webHidden/>
          </w:rPr>
          <w:fldChar w:fldCharType="separate"/>
        </w:r>
        <w:r>
          <w:rPr>
            <w:noProof/>
            <w:webHidden/>
          </w:rPr>
          <w:t>93</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650" w:history="1">
        <w:r w:rsidRPr="001C69DD">
          <w:rPr>
            <w:rStyle w:val="Hyperlink"/>
            <w:noProof/>
          </w:rPr>
          <w:t>Associations</w:t>
        </w:r>
        <w:r>
          <w:rPr>
            <w:noProof/>
            <w:webHidden/>
          </w:rPr>
          <w:tab/>
        </w:r>
        <w:r>
          <w:rPr>
            <w:noProof/>
            <w:webHidden/>
          </w:rPr>
          <w:fldChar w:fldCharType="begin"/>
        </w:r>
        <w:r>
          <w:rPr>
            <w:noProof/>
            <w:webHidden/>
          </w:rPr>
          <w:instrText xml:space="preserve"> PAGEREF _Toc412106650 \h </w:instrText>
        </w:r>
        <w:r>
          <w:rPr>
            <w:noProof/>
            <w:webHidden/>
          </w:rPr>
        </w:r>
        <w:r>
          <w:rPr>
            <w:noProof/>
            <w:webHidden/>
          </w:rPr>
          <w:fldChar w:fldCharType="separate"/>
        </w:r>
        <w:r>
          <w:rPr>
            <w:noProof/>
            <w:webHidden/>
          </w:rPr>
          <w:t>93</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651"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_Toc412106651 \h </w:instrText>
        </w:r>
        <w:r>
          <w:rPr>
            <w:noProof/>
            <w:webHidden/>
          </w:rPr>
        </w:r>
        <w:r>
          <w:rPr>
            <w:noProof/>
            <w:webHidden/>
          </w:rPr>
          <w:fldChar w:fldCharType="separate"/>
        </w:r>
        <w:r>
          <w:rPr>
            <w:noProof/>
            <w:webHidden/>
          </w:rPr>
          <w:t>93</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652" w:history="1">
        <w:r w:rsidRPr="001C69DD">
          <w:rPr>
            <w:rStyle w:val="Hyperlink"/>
            <w:noProof/>
          </w:rPr>
          <w:t>Diagram: Role Hierarchy</w:t>
        </w:r>
        <w:r>
          <w:rPr>
            <w:noProof/>
            <w:webHidden/>
          </w:rPr>
          <w:tab/>
        </w:r>
        <w:r>
          <w:rPr>
            <w:noProof/>
            <w:webHidden/>
          </w:rPr>
          <w:fldChar w:fldCharType="begin"/>
        </w:r>
        <w:r>
          <w:rPr>
            <w:noProof/>
            <w:webHidden/>
          </w:rPr>
          <w:instrText xml:space="preserve"> PAGEREF _Toc412106652 \h </w:instrText>
        </w:r>
        <w:r>
          <w:rPr>
            <w:noProof/>
            <w:webHidden/>
          </w:rPr>
        </w:r>
        <w:r>
          <w:rPr>
            <w:noProof/>
            <w:webHidden/>
          </w:rPr>
          <w:fldChar w:fldCharType="separate"/>
        </w:r>
        <w:r>
          <w:rPr>
            <w:noProof/>
            <w:webHidden/>
          </w:rPr>
          <w:t>95</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653" w:history="1">
        <w:r w:rsidRPr="001C69DD">
          <w:rPr>
            <w:rStyle w:val="Hyperlink"/>
            <w:noProof/>
          </w:rPr>
          <w:t>Known other classes</w:t>
        </w:r>
        <w:r>
          <w:rPr>
            <w:noProof/>
            <w:webHidden/>
          </w:rPr>
          <w:tab/>
        </w:r>
        <w:r>
          <w:rPr>
            <w:noProof/>
            <w:webHidden/>
          </w:rPr>
          <w:fldChar w:fldCharType="begin"/>
        </w:r>
        <w:r>
          <w:rPr>
            <w:noProof/>
            <w:webHidden/>
          </w:rPr>
          <w:instrText xml:space="preserve"> PAGEREF _Toc412106653 \h </w:instrText>
        </w:r>
        <w:r>
          <w:rPr>
            <w:noProof/>
            <w:webHidden/>
          </w:rPr>
        </w:r>
        <w:r>
          <w:rPr>
            <w:noProof/>
            <w:webHidden/>
          </w:rPr>
          <w:fldChar w:fldCharType="separate"/>
        </w:r>
        <w:r>
          <w:rPr>
            <w:noProof/>
            <w:webHidden/>
          </w:rPr>
          <w:t>95</w:t>
        </w:r>
        <w:r>
          <w:rPr>
            <w:noProof/>
            <w:webHidden/>
          </w:rPr>
          <w:fldChar w:fldCharType="end"/>
        </w:r>
      </w:hyperlink>
    </w:p>
    <w:p w:rsidR="000B3F78" w:rsidRDefault="000B3F78">
      <w:pPr>
        <w:pStyle w:val="TOC2"/>
        <w:tabs>
          <w:tab w:val="right" w:leader="dot" w:pos="9017"/>
        </w:tabs>
        <w:rPr>
          <w:rFonts w:asciiTheme="minorHAnsi" w:hAnsiTheme="minorHAnsi" w:cstheme="minorBidi"/>
          <w:noProof/>
          <w:sz w:val="22"/>
          <w:szCs w:val="22"/>
          <w:lang w:bidi="ar-SA"/>
        </w:rPr>
      </w:pPr>
      <w:hyperlink w:anchor="_Toc412106654" w:history="1">
        <w:r w:rsidRPr="001C69DD">
          <w:rPr>
            <w:rStyle w:val="Hyperlink"/>
            <w:noProof/>
          </w:rPr>
          <w:t>Conceptual Modeling and Mapping Library::Generic Concepts::Information</w:t>
        </w:r>
        <w:r>
          <w:rPr>
            <w:noProof/>
            <w:webHidden/>
          </w:rPr>
          <w:tab/>
        </w:r>
        <w:r>
          <w:rPr>
            <w:noProof/>
            <w:webHidden/>
          </w:rPr>
          <w:fldChar w:fldCharType="begin"/>
        </w:r>
        <w:r>
          <w:rPr>
            <w:noProof/>
            <w:webHidden/>
          </w:rPr>
          <w:instrText xml:space="preserve"> PAGEREF _Toc412106654 \h </w:instrText>
        </w:r>
        <w:r>
          <w:rPr>
            <w:noProof/>
            <w:webHidden/>
          </w:rPr>
        </w:r>
        <w:r>
          <w:rPr>
            <w:noProof/>
            <w:webHidden/>
          </w:rPr>
          <w:fldChar w:fldCharType="separate"/>
        </w:r>
        <w:r>
          <w:rPr>
            <w:noProof/>
            <w:webHidden/>
          </w:rPr>
          <w:t>95</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655" w:history="1">
        <w:r w:rsidRPr="001C69DD">
          <w:rPr>
            <w:rStyle w:val="Hyperlink"/>
            <w:noProof/>
          </w:rPr>
          <w:t>Diagram: Information foundation</w:t>
        </w:r>
        <w:r>
          <w:rPr>
            <w:noProof/>
            <w:webHidden/>
          </w:rPr>
          <w:tab/>
        </w:r>
        <w:r>
          <w:rPr>
            <w:noProof/>
            <w:webHidden/>
          </w:rPr>
          <w:fldChar w:fldCharType="begin"/>
        </w:r>
        <w:r>
          <w:rPr>
            <w:noProof/>
            <w:webHidden/>
          </w:rPr>
          <w:instrText xml:space="preserve"> PAGEREF _Toc412106655 \h </w:instrText>
        </w:r>
        <w:r>
          <w:rPr>
            <w:noProof/>
            <w:webHidden/>
          </w:rPr>
        </w:r>
        <w:r>
          <w:rPr>
            <w:noProof/>
            <w:webHidden/>
          </w:rPr>
          <w:fldChar w:fldCharType="separate"/>
        </w:r>
        <w:r>
          <w:rPr>
            <w:noProof/>
            <w:webHidden/>
          </w:rPr>
          <w:t>96</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656" w:history="1">
        <w:r w:rsidRPr="001C69DD">
          <w:rPr>
            <w:rStyle w:val="Hyperlink"/>
            <w:noProof/>
          </w:rPr>
          <w:t>Class Collection</w:t>
        </w:r>
        <w:r>
          <w:rPr>
            <w:noProof/>
            <w:webHidden/>
          </w:rPr>
          <w:tab/>
        </w:r>
        <w:r>
          <w:rPr>
            <w:noProof/>
            <w:webHidden/>
          </w:rPr>
          <w:fldChar w:fldCharType="begin"/>
        </w:r>
        <w:r>
          <w:rPr>
            <w:noProof/>
            <w:webHidden/>
          </w:rPr>
          <w:instrText xml:space="preserve"> PAGEREF _Toc412106656 \h </w:instrText>
        </w:r>
        <w:r>
          <w:rPr>
            <w:noProof/>
            <w:webHidden/>
          </w:rPr>
        </w:r>
        <w:r>
          <w:rPr>
            <w:noProof/>
            <w:webHidden/>
          </w:rPr>
          <w:fldChar w:fldCharType="separate"/>
        </w:r>
        <w:r>
          <w:rPr>
            <w:noProof/>
            <w:webHidden/>
          </w:rPr>
          <w:t>96</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657"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_Toc412106657 \h </w:instrText>
        </w:r>
        <w:r>
          <w:rPr>
            <w:noProof/>
            <w:webHidden/>
          </w:rPr>
        </w:r>
        <w:r>
          <w:rPr>
            <w:noProof/>
            <w:webHidden/>
          </w:rPr>
          <w:fldChar w:fldCharType="separate"/>
        </w:r>
        <w:r>
          <w:rPr>
            <w:noProof/>
            <w:webHidden/>
          </w:rPr>
          <w:t>96</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658" w:history="1">
        <w:r w:rsidRPr="001C69DD">
          <w:rPr>
            <w:rStyle w:val="Hyperlink"/>
            <w:noProof/>
          </w:rPr>
          <w:t>Associations</w:t>
        </w:r>
        <w:r>
          <w:rPr>
            <w:noProof/>
            <w:webHidden/>
          </w:rPr>
          <w:tab/>
        </w:r>
        <w:r>
          <w:rPr>
            <w:noProof/>
            <w:webHidden/>
          </w:rPr>
          <w:fldChar w:fldCharType="begin"/>
        </w:r>
        <w:r>
          <w:rPr>
            <w:noProof/>
            <w:webHidden/>
          </w:rPr>
          <w:instrText xml:space="preserve"> PAGEREF _Toc412106658 \h </w:instrText>
        </w:r>
        <w:r>
          <w:rPr>
            <w:noProof/>
            <w:webHidden/>
          </w:rPr>
        </w:r>
        <w:r>
          <w:rPr>
            <w:noProof/>
            <w:webHidden/>
          </w:rPr>
          <w:fldChar w:fldCharType="separate"/>
        </w:r>
        <w:r>
          <w:rPr>
            <w:noProof/>
            <w:webHidden/>
          </w:rPr>
          <w:t>97</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659"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_Toc412106659 \h </w:instrText>
        </w:r>
        <w:r>
          <w:rPr>
            <w:noProof/>
            <w:webHidden/>
          </w:rPr>
        </w:r>
        <w:r>
          <w:rPr>
            <w:noProof/>
            <w:webHidden/>
          </w:rPr>
          <w:fldChar w:fldCharType="separate"/>
        </w:r>
        <w:r>
          <w:rPr>
            <w:noProof/>
            <w:webHidden/>
          </w:rPr>
          <w:t>97</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660" w:history="1">
        <w:r w:rsidRPr="001C69DD">
          <w:rPr>
            <w:rStyle w:val="Hyperlink"/>
            <w:noProof/>
          </w:rPr>
          <w:t>Class Description</w:t>
        </w:r>
        <w:r>
          <w:rPr>
            <w:noProof/>
            <w:webHidden/>
          </w:rPr>
          <w:tab/>
        </w:r>
        <w:r>
          <w:rPr>
            <w:noProof/>
            <w:webHidden/>
          </w:rPr>
          <w:fldChar w:fldCharType="begin"/>
        </w:r>
        <w:r>
          <w:rPr>
            <w:noProof/>
            <w:webHidden/>
          </w:rPr>
          <w:instrText xml:space="preserve"> PAGEREF _Toc412106660 \h </w:instrText>
        </w:r>
        <w:r>
          <w:rPr>
            <w:noProof/>
            <w:webHidden/>
          </w:rPr>
        </w:r>
        <w:r>
          <w:rPr>
            <w:noProof/>
            <w:webHidden/>
          </w:rPr>
          <w:fldChar w:fldCharType="separate"/>
        </w:r>
        <w:r>
          <w:rPr>
            <w:noProof/>
            <w:webHidden/>
          </w:rPr>
          <w:t>97</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661"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_Toc412106661 \h </w:instrText>
        </w:r>
        <w:r>
          <w:rPr>
            <w:noProof/>
            <w:webHidden/>
          </w:rPr>
        </w:r>
        <w:r>
          <w:rPr>
            <w:noProof/>
            <w:webHidden/>
          </w:rPr>
          <w:fldChar w:fldCharType="separate"/>
        </w:r>
        <w:r>
          <w:rPr>
            <w:noProof/>
            <w:webHidden/>
          </w:rPr>
          <w:t>97</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662" w:history="1">
        <w:r w:rsidRPr="001C69DD">
          <w:rPr>
            <w:rStyle w:val="Hyperlink"/>
            <w:noProof/>
          </w:rPr>
          <w:t>Associations</w:t>
        </w:r>
        <w:r>
          <w:rPr>
            <w:noProof/>
            <w:webHidden/>
          </w:rPr>
          <w:tab/>
        </w:r>
        <w:r>
          <w:rPr>
            <w:noProof/>
            <w:webHidden/>
          </w:rPr>
          <w:fldChar w:fldCharType="begin"/>
        </w:r>
        <w:r>
          <w:rPr>
            <w:noProof/>
            <w:webHidden/>
          </w:rPr>
          <w:instrText xml:space="preserve"> PAGEREF _Toc412106662 \h </w:instrText>
        </w:r>
        <w:r>
          <w:rPr>
            <w:noProof/>
            <w:webHidden/>
          </w:rPr>
        </w:r>
        <w:r>
          <w:rPr>
            <w:noProof/>
            <w:webHidden/>
          </w:rPr>
          <w:fldChar w:fldCharType="separate"/>
        </w:r>
        <w:r>
          <w:rPr>
            <w:noProof/>
            <w:webHidden/>
          </w:rPr>
          <w:t>98</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663"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_Toc412106663 \h </w:instrText>
        </w:r>
        <w:r>
          <w:rPr>
            <w:noProof/>
            <w:webHidden/>
          </w:rPr>
        </w:r>
        <w:r>
          <w:rPr>
            <w:noProof/>
            <w:webHidden/>
          </w:rPr>
          <w:fldChar w:fldCharType="separate"/>
        </w:r>
        <w:r>
          <w:rPr>
            <w:noProof/>
            <w:webHidden/>
          </w:rPr>
          <w:t>98</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664" w:history="1">
        <w:r w:rsidRPr="001C69DD">
          <w:rPr>
            <w:rStyle w:val="Hyperlink"/>
            <w:noProof/>
          </w:rPr>
          <w:t>Class Information Action</w:t>
        </w:r>
        <w:r>
          <w:rPr>
            <w:noProof/>
            <w:webHidden/>
          </w:rPr>
          <w:tab/>
        </w:r>
        <w:r>
          <w:rPr>
            <w:noProof/>
            <w:webHidden/>
          </w:rPr>
          <w:fldChar w:fldCharType="begin"/>
        </w:r>
        <w:r>
          <w:rPr>
            <w:noProof/>
            <w:webHidden/>
          </w:rPr>
          <w:instrText xml:space="preserve"> PAGEREF _Toc412106664 \h </w:instrText>
        </w:r>
        <w:r>
          <w:rPr>
            <w:noProof/>
            <w:webHidden/>
          </w:rPr>
        </w:r>
        <w:r>
          <w:rPr>
            <w:noProof/>
            <w:webHidden/>
          </w:rPr>
          <w:fldChar w:fldCharType="separate"/>
        </w:r>
        <w:r>
          <w:rPr>
            <w:noProof/>
            <w:webHidden/>
          </w:rPr>
          <w:t>98</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665"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_Toc412106665 \h </w:instrText>
        </w:r>
        <w:r>
          <w:rPr>
            <w:noProof/>
            <w:webHidden/>
          </w:rPr>
        </w:r>
        <w:r>
          <w:rPr>
            <w:noProof/>
            <w:webHidden/>
          </w:rPr>
          <w:fldChar w:fldCharType="separate"/>
        </w:r>
        <w:r>
          <w:rPr>
            <w:noProof/>
            <w:webHidden/>
          </w:rPr>
          <w:t>98</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666" w:history="1">
        <w:r w:rsidRPr="001C69DD">
          <w:rPr>
            <w:rStyle w:val="Hyperlink"/>
            <w:noProof/>
          </w:rPr>
          <w:t>Associations</w:t>
        </w:r>
        <w:r>
          <w:rPr>
            <w:noProof/>
            <w:webHidden/>
          </w:rPr>
          <w:tab/>
        </w:r>
        <w:r>
          <w:rPr>
            <w:noProof/>
            <w:webHidden/>
          </w:rPr>
          <w:fldChar w:fldCharType="begin"/>
        </w:r>
        <w:r>
          <w:rPr>
            <w:noProof/>
            <w:webHidden/>
          </w:rPr>
          <w:instrText xml:space="preserve"> PAGEREF _Toc412106666 \h </w:instrText>
        </w:r>
        <w:r>
          <w:rPr>
            <w:noProof/>
            <w:webHidden/>
          </w:rPr>
        </w:r>
        <w:r>
          <w:rPr>
            <w:noProof/>
            <w:webHidden/>
          </w:rPr>
          <w:fldChar w:fldCharType="separate"/>
        </w:r>
        <w:r>
          <w:rPr>
            <w:noProof/>
            <w:webHidden/>
          </w:rPr>
          <w:t>99</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667"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_Toc412106667 \h </w:instrText>
        </w:r>
        <w:r>
          <w:rPr>
            <w:noProof/>
            <w:webHidden/>
          </w:rPr>
        </w:r>
        <w:r>
          <w:rPr>
            <w:noProof/>
            <w:webHidden/>
          </w:rPr>
          <w:fldChar w:fldCharType="separate"/>
        </w:r>
        <w:r>
          <w:rPr>
            <w:noProof/>
            <w:webHidden/>
          </w:rPr>
          <w:t>99</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668" w:history="1">
        <w:r w:rsidRPr="001C69DD">
          <w:rPr>
            <w:rStyle w:val="Hyperlink"/>
            <w:noProof/>
          </w:rPr>
          <w:t>Class Information Object</w:t>
        </w:r>
        <w:r>
          <w:rPr>
            <w:noProof/>
            <w:webHidden/>
          </w:rPr>
          <w:tab/>
        </w:r>
        <w:r>
          <w:rPr>
            <w:noProof/>
            <w:webHidden/>
          </w:rPr>
          <w:fldChar w:fldCharType="begin"/>
        </w:r>
        <w:r>
          <w:rPr>
            <w:noProof/>
            <w:webHidden/>
          </w:rPr>
          <w:instrText xml:space="preserve"> PAGEREF _Toc412106668 \h </w:instrText>
        </w:r>
        <w:r>
          <w:rPr>
            <w:noProof/>
            <w:webHidden/>
          </w:rPr>
        </w:r>
        <w:r>
          <w:rPr>
            <w:noProof/>
            <w:webHidden/>
          </w:rPr>
          <w:fldChar w:fldCharType="separate"/>
        </w:r>
        <w:r>
          <w:rPr>
            <w:noProof/>
            <w:webHidden/>
          </w:rPr>
          <w:t>100</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669"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_Toc412106669 \h </w:instrText>
        </w:r>
        <w:r>
          <w:rPr>
            <w:noProof/>
            <w:webHidden/>
          </w:rPr>
        </w:r>
        <w:r>
          <w:rPr>
            <w:noProof/>
            <w:webHidden/>
          </w:rPr>
          <w:fldChar w:fldCharType="separate"/>
        </w:r>
        <w:r>
          <w:rPr>
            <w:noProof/>
            <w:webHidden/>
          </w:rPr>
          <w:t>100</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670" w:history="1">
        <w:r w:rsidRPr="001C69DD">
          <w:rPr>
            <w:rStyle w:val="Hyperlink"/>
            <w:noProof/>
          </w:rPr>
          <w:t>Associations</w:t>
        </w:r>
        <w:r>
          <w:rPr>
            <w:noProof/>
            <w:webHidden/>
          </w:rPr>
          <w:tab/>
        </w:r>
        <w:r>
          <w:rPr>
            <w:noProof/>
            <w:webHidden/>
          </w:rPr>
          <w:fldChar w:fldCharType="begin"/>
        </w:r>
        <w:r>
          <w:rPr>
            <w:noProof/>
            <w:webHidden/>
          </w:rPr>
          <w:instrText xml:space="preserve"> PAGEREF _Toc412106670 \h </w:instrText>
        </w:r>
        <w:r>
          <w:rPr>
            <w:noProof/>
            <w:webHidden/>
          </w:rPr>
        </w:r>
        <w:r>
          <w:rPr>
            <w:noProof/>
            <w:webHidden/>
          </w:rPr>
          <w:fldChar w:fldCharType="separate"/>
        </w:r>
        <w:r>
          <w:rPr>
            <w:noProof/>
            <w:webHidden/>
          </w:rPr>
          <w:t>100</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671"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_Toc412106671 \h </w:instrText>
        </w:r>
        <w:r>
          <w:rPr>
            <w:noProof/>
            <w:webHidden/>
          </w:rPr>
        </w:r>
        <w:r>
          <w:rPr>
            <w:noProof/>
            <w:webHidden/>
          </w:rPr>
          <w:fldChar w:fldCharType="separate"/>
        </w:r>
        <w:r>
          <w:rPr>
            <w:noProof/>
            <w:webHidden/>
          </w:rPr>
          <w:t>100</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672" w:history="1">
        <w:r w:rsidRPr="001C69DD">
          <w:rPr>
            <w:rStyle w:val="Hyperlink"/>
            <w:noProof/>
          </w:rPr>
          <w:t>Class Information Store</w:t>
        </w:r>
        <w:r>
          <w:rPr>
            <w:noProof/>
            <w:webHidden/>
          </w:rPr>
          <w:tab/>
        </w:r>
        <w:r>
          <w:rPr>
            <w:noProof/>
            <w:webHidden/>
          </w:rPr>
          <w:fldChar w:fldCharType="begin"/>
        </w:r>
        <w:r>
          <w:rPr>
            <w:noProof/>
            <w:webHidden/>
          </w:rPr>
          <w:instrText xml:space="preserve"> PAGEREF _Toc412106672 \h </w:instrText>
        </w:r>
        <w:r>
          <w:rPr>
            <w:noProof/>
            <w:webHidden/>
          </w:rPr>
        </w:r>
        <w:r>
          <w:rPr>
            <w:noProof/>
            <w:webHidden/>
          </w:rPr>
          <w:fldChar w:fldCharType="separate"/>
        </w:r>
        <w:r>
          <w:rPr>
            <w:noProof/>
            <w:webHidden/>
          </w:rPr>
          <w:t>101</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673"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_Toc412106673 \h </w:instrText>
        </w:r>
        <w:r>
          <w:rPr>
            <w:noProof/>
            <w:webHidden/>
          </w:rPr>
        </w:r>
        <w:r>
          <w:rPr>
            <w:noProof/>
            <w:webHidden/>
          </w:rPr>
          <w:fldChar w:fldCharType="separate"/>
        </w:r>
        <w:r>
          <w:rPr>
            <w:noProof/>
            <w:webHidden/>
          </w:rPr>
          <w:t>101</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674"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_Toc412106674 \h </w:instrText>
        </w:r>
        <w:r>
          <w:rPr>
            <w:noProof/>
            <w:webHidden/>
          </w:rPr>
        </w:r>
        <w:r>
          <w:rPr>
            <w:noProof/>
            <w:webHidden/>
          </w:rPr>
          <w:fldChar w:fldCharType="separate"/>
        </w:r>
        <w:r>
          <w:rPr>
            <w:noProof/>
            <w:webHidden/>
          </w:rPr>
          <w:t>101</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675" w:history="1">
        <w:r w:rsidRPr="001C69DD">
          <w:rPr>
            <w:rStyle w:val="Hyperlink"/>
            <w:noProof/>
          </w:rPr>
          <w:t>Class Information Transfer</w:t>
        </w:r>
        <w:r>
          <w:rPr>
            <w:noProof/>
            <w:webHidden/>
          </w:rPr>
          <w:tab/>
        </w:r>
        <w:r>
          <w:rPr>
            <w:noProof/>
            <w:webHidden/>
          </w:rPr>
          <w:fldChar w:fldCharType="begin"/>
        </w:r>
        <w:r>
          <w:rPr>
            <w:noProof/>
            <w:webHidden/>
          </w:rPr>
          <w:instrText xml:space="preserve"> PAGEREF _Toc412106675 \h </w:instrText>
        </w:r>
        <w:r>
          <w:rPr>
            <w:noProof/>
            <w:webHidden/>
          </w:rPr>
        </w:r>
        <w:r>
          <w:rPr>
            <w:noProof/>
            <w:webHidden/>
          </w:rPr>
          <w:fldChar w:fldCharType="separate"/>
        </w:r>
        <w:r>
          <w:rPr>
            <w:noProof/>
            <w:webHidden/>
          </w:rPr>
          <w:t>102</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676"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_Toc412106676 \h </w:instrText>
        </w:r>
        <w:r>
          <w:rPr>
            <w:noProof/>
            <w:webHidden/>
          </w:rPr>
        </w:r>
        <w:r>
          <w:rPr>
            <w:noProof/>
            <w:webHidden/>
          </w:rPr>
          <w:fldChar w:fldCharType="separate"/>
        </w:r>
        <w:r>
          <w:rPr>
            <w:noProof/>
            <w:webHidden/>
          </w:rPr>
          <w:t>102</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677"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_Toc412106677 \h </w:instrText>
        </w:r>
        <w:r>
          <w:rPr>
            <w:noProof/>
            <w:webHidden/>
          </w:rPr>
        </w:r>
        <w:r>
          <w:rPr>
            <w:noProof/>
            <w:webHidden/>
          </w:rPr>
          <w:fldChar w:fldCharType="separate"/>
        </w:r>
        <w:r>
          <w:rPr>
            <w:noProof/>
            <w:webHidden/>
          </w:rPr>
          <w:t>102</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678" w:history="1">
        <w:r w:rsidRPr="001C69DD">
          <w:rPr>
            <w:rStyle w:val="Hyperlink"/>
            <w:noProof/>
          </w:rPr>
          <w:t>Class Package</w:t>
        </w:r>
        <w:r>
          <w:rPr>
            <w:noProof/>
            <w:webHidden/>
          </w:rPr>
          <w:tab/>
        </w:r>
        <w:r>
          <w:rPr>
            <w:noProof/>
            <w:webHidden/>
          </w:rPr>
          <w:fldChar w:fldCharType="begin"/>
        </w:r>
        <w:r>
          <w:rPr>
            <w:noProof/>
            <w:webHidden/>
          </w:rPr>
          <w:instrText xml:space="preserve"> PAGEREF _Toc412106678 \h </w:instrText>
        </w:r>
        <w:r>
          <w:rPr>
            <w:noProof/>
            <w:webHidden/>
          </w:rPr>
        </w:r>
        <w:r>
          <w:rPr>
            <w:noProof/>
            <w:webHidden/>
          </w:rPr>
          <w:fldChar w:fldCharType="separate"/>
        </w:r>
        <w:r>
          <w:rPr>
            <w:noProof/>
            <w:webHidden/>
          </w:rPr>
          <w:t>103</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679"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_Toc412106679 \h </w:instrText>
        </w:r>
        <w:r>
          <w:rPr>
            <w:noProof/>
            <w:webHidden/>
          </w:rPr>
        </w:r>
        <w:r>
          <w:rPr>
            <w:noProof/>
            <w:webHidden/>
          </w:rPr>
          <w:fldChar w:fldCharType="separate"/>
        </w:r>
        <w:r>
          <w:rPr>
            <w:noProof/>
            <w:webHidden/>
          </w:rPr>
          <w:t>103</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680"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_Toc412106680 \h </w:instrText>
        </w:r>
        <w:r>
          <w:rPr>
            <w:noProof/>
            <w:webHidden/>
          </w:rPr>
        </w:r>
        <w:r>
          <w:rPr>
            <w:noProof/>
            <w:webHidden/>
          </w:rPr>
          <w:fldChar w:fldCharType="separate"/>
        </w:r>
        <w:r>
          <w:rPr>
            <w:noProof/>
            <w:webHidden/>
          </w:rPr>
          <w:t>103</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681" w:history="1">
        <w:r w:rsidRPr="001C69DD">
          <w:rPr>
            <w:rStyle w:val="Hyperlink"/>
            <w:noProof/>
          </w:rPr>
          <w:t>Class Query</w:t>
        </w:r>
        <w:r>
          <w:rPr>
            <w:noProof/>
            <w:webHidden/>
          </w:rPr>
          <w:tab/>
        </w:r>
        <w:r>
          <w:rPr>
            <w:noProof/>
            <w:webHidden/>
          </w:rPr>
          <w:fldChar w:fldCharType="begin"/>
        </w:r>
        <w:r>
          <w:rPr>
            <w:noProof/>
            <w:webHidden/>
          </w:rPr>
          <w:instrText xml:space="preserve"> PAGEREF _Toc412106681 \h </w:instrText>
        </w:r>
        <w:r>
          <w:rPr>
            <w:noProof/>
            <w:webHidden/>
          </w:rPr>
        </w:r>
        <w:r>
          <w:rPr>
            <w:noProof/>
            <w:webHidden/>
          </w:rPr>
          <w:fldChar w:fldCharType="separate"/>
        </w:r>
        <w:r>
          <w:rPr>
            <w:noProof/>
            <w:webHidden/>
          </w:rPr>
          <w:t>104</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682"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_Toc412106682 \h </w:instrText>
        </w:r>
        <w:r>
          <w:rPr>
            <w:noProof/>
            <w:webHidden/>
          </w:rPr>
        </w:r>
        <w:r>
          <w:rPr>
            <w:noProof/>
            <w:webHidden/>
          </w:rPr>
          <w:fldChar w:fldCharType="separate"/>
        </w:r>
        <w:r>
          <w:rPr>
            <w:noProof/>
            <w:webHidden/>
          </w:rPr>
          <w:t>104</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683"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_Toc412106683 \h </w:instrText>
        </w:r>
        <w:r>
          <w:rPr>
            <w:noProof/>
            <w:webHidden/>
          </w:rPr>
        </w:r>
        <w:r>
          <w:rPr>
            <w:noProof/>
            <w:webHidden/>
          </w:rPr>
          <w:fldChar w:fldCharType="separate"/>
        </w:r>
        <w:r>
          <w:rPr>
            <w:noProof/>
            <w:webHidden/>
          </w:rPr>
          <w:t>104</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684" w:history="1">
        <w:r w:rsidRPr="001C69DD">
          <w:rPr>
            <w:rStyle w:val="Hyperlink"/>
            <w:noProof/>
          </w:rPr>
          <w:t>Class Software</w:t>
        </w:r>
        <w:r>
          <w:rPr>
            <w:noProof/>
            <w:webHidden/>
          </w:rPr>
          <w:tab/>
        </w:r>
        <w:r>
          <w:rPr>
            <w:noProof/>
            <w:webHidden/>
          </w:rPr>
          <w:fldChar w:fldCharType="begin"/>
        </w:r>
        <w:r>
          <w:rPr>
            <w:noProof/>
            <w:webHidden/>
          </w:rPr>
          <w:instrText xml:space="preserve"> PAGEREF _Toc412106684 \h </w:instrText>
        </w:r>
        <w:r>
          <w:rPr>
            <w:noProof/>
            <w:webHidden/>
          </w:rPr>
        </w:r>
        <w:r>
          <w:rPr>
            <w:noProof/>
            <w:webHidden/>
          </w:rPr>
          <w:fldChar w:fldCharType="separate"/>
        </w:r>
        <w:r>
          <w:rPr>
            <w:noProof/>
            <w:webHidden/>
          </w:rPr>
          <w:t>106</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685"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_Toc412106685 \h </w:instrText>
        </w:r>
        <w:r>
          <w:rPr>
            <w:noProof/>
            <w:webHidden/>
          </w:rPr>
        </w:r>
        <w:r>
          <w:rPr>
            <w:noProof/>
            <w:webHidden/>
          </w:rPr>
          <w:fldChar w:fldCharType="separate"/>
        </w:r>
        <w:r>
          <w:rPr>
            <w:noProof/>
            <w:webHidden/>
          </w:rPr>
          <w:t>106</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686"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_Toc412106686 \h </w:instrText>
        </w:r>
        <w:r>
          <w:rPr>
            <w:noProof/>
            <w:webHidden/>
          </w:rPr>
        </w:r>
        <w:r>
          <w:rPr>
            <w:noProof/>
            <w:webHidden/>
          </w:rPr>
          <w:fldChar w:fldCharType="separate"/>
        </w:r>
        <w:r>
          <w:rPr>
            <w:noProof/>
            <w:webHidden/>
          </w:rPr>
          <w:t>106</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687" w:history="1">
        <w:r w:rsidRPr="001C69DD">
          <w:rPr>
            <w:rStyle w:val="Hyperlink"/>
            <w:noProof/>
          </w:rPr>
          <w:t>Class Source</w:t>
        </w:r>
        <w:r>
          <w:rPr>
            <w:noProof/>
            <w:webHidden/>
          </w:rPr>
          <w:tab/>
        </w:r>
        <w:r>
          <w:rPr>
            <w:noProof/>
            <w:webHidden/>
          </w:rPr>
          <w:fldChar w:fldCharType="begin"/>
        </w:r>
        <w:r>
          <w:rPr>
            <w:noProof/>
            <w:webHidden/>
          </w:rPr>
          <w:instrText xml:space="preserve"> PAGEREF _Toc412106687 \h </w:instrText>
        </w:r>
        <w:r>
          <w:rPr>
            <w:noProof/>
            <w:webHidden/>
          </w:rPr>
        </w:r>
        <w:r>
          <w:rPr>
            <w:noProof/>
            <w:webHidden/>
          </w:rPr>
          <w:fldChar w:fldCharType="separate"/>
        </w:r>
        <w:r>
          <w:rPr>
            <w:noProof/>
            <w:webHidden/>
          </w:rPr>
          <w:t>107</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688" w:history="1">
        <w:r w:rsidRPr="001C69DD">
          <w:rPr>
            <w:rStyle w:val="Hyperlink"/>
            <w:noProof/>
          </w:rPr>
          <w:t>Associations</w:t>
        </w:r>
        <w:r>
          <w:rPr>
            <w:noProof/>
            <w:webHidden/>
          </w:rPr>
          <w:tab/>
        </w:r>
        <w:r>
          <w:rPr>
            <w:noProof/>
            <w:webHidden/>
          </w:rPr>
          <w:fldChar w:fldCharType="begin"/>
        </w:r>
        <w:r>
          <w:rPr>
            <w:noProof/>
            <w:webHidden/>
          </w:rPr>
          <w:instrText xml:space="preserve"> PAGEREF _Toc412106688 \h </w:instrText>
        </w:r>
        <w:r>
          <w:rPr>
            <w:noProof/>
            <w:webHidden/>
          </w:rPr>
        </w:r>
        <w:r>
          <w:rPr>
            <w:noProof/>
            <w:webHidden/>
          </w:rPr>
          <w:fldChar w:fldCharType="separate"/>
        </w:r>
        <w:r>
          <w:rPr>
            <w:noProof/>
            <w:webHidden/>
          </w:rPr>
          <w:t>107</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689" w:history="1">
        <w:r w:rsidRPr="001C69DD">
          <w:rPr>
            <w:rStyle w:val="Hyperlink"/>
            <w:noProof/>
          </w:rPr>
          <w:t>Class Structured Information Object</w:t>
        </w:r>
        <w:r>
          <w:rPr>
            <w:noProof/>
            <w:webHidden/>
          </w:rPr>
          <w:tab/>
        </w:r>
        <w:r>
          <w:rPr>
            <w:noProof/>
            <w:webHidden/>
          </w:rPr>
          <w:fldChar w:fldCharType="begin"/>
        </w:r>
        <w:r>
          <w:rPr>
            <w:noProof/>
            <w:webHidden/>
          </w:rPr>
          <w:instrText xml:space="preserve"> PAGEREF _Toc412106689 \h </w:instrText>
        </w:r>
        <w:r>
          <w:rPr>
            <w:noProof/>
            <w:webHidden/>
          </w:rPr>
        </w:r>
        <w:r>
          <w:rPr>
            <w:noProof/>
            <w:webHidden/>
          </w:rPr>
          <w:fldChar w:fldCharType="separate"/>
        </w:r>
        <w:r>
          <w:rPr>
            <w:noProof/>
            <w:webHidden/>
          </w:rPr>
          <w:t>107</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690"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_Toc412106690 \h </w:instrText>
        </w:r>
        <w:r>
          <w:rPr>
            <w:noProof/>
            <w:webHidden/>
          </w:rPr>
        </w:r>
        <w:r>
          <w:rPr>
            <w:noProof/>
            <w:webHidden/>
          </w:rPr>
          <w:fldChar w:fldCharType="separate"/>
        </w:r>
        <w:r>
          <w:rPr>
            <w:noProof/>
            <w:webHidden/>
          </w:rPr>
          <w:t>107</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691" w:history="1">
        <w:r w:rsidRPr="001C69DD">
          <w:rPr>
            <w:rStyle w:val="Hyperlink"/>
            <w:noProof/>
          </w:rPr>
          <w:t>Associations</w:t>
        </w:r>
        <w:r>
          <w:rPr>
            <w:noProof/>
            <w:webHidden/>
          </w:rPr>
          <w:tab/>
        </w:r>
        <w:r>
          <w:rPr>
            <w:noProof/>
            <w:webHidden/>
          </w:rPr>
          <w:fldChar w:fldCharType="begin"/>
        </w:r>
        <w:r>
          <w:rPr>
            <w:noProof/>
            <w:webHidden/>
          </w:rPr>
          <w:instrText xml:space="preserve"> PAGEREF _Toc412106691 \h </w:instrText>
        </w:r>
        <w:r>
          <w:rPr>
            <w:noProof/>
            <w:webHidden/>
          </w:rPr>
        </w:r>
        <w:r>
          <w:rPr>
            <w:noProof/>
            <w:webHidden/>
          </w:rPr>
          <w:fldChar w:fldCharType="separate"/>
        </w:r>
        <w:r>
          <w:rPr>
            <w:noProof/>
            <w:webHidden/>
          </w:rPr>
          <w:t>107</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692"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_Toc412106692 \h </w:instrText>
        </w:r>
        <w:r>
          <w:rPr>
            <w:noProof/>
            <w:webHidden/>
          </w:rPr>
        </w:r>
        <w:r>
          <w:rPr>
            <w:noProof/>
            <w:webHidden/>
          </w:rPr>
          <w:fldChar w:fldCharType="separate"/>
        </w:r>
        <w:r>
          <w:rPr>
            <w:noProof/>
            <w:webHidden/>
          </w:rPr>
          <w:t>107</w:t>
        </w:r>
        <w:r>
          <w:rPr>
            <w:noProof/>
            <w:webHidden/>
          </w:rPr>
          <w:fldChar w:fldCharType="end"/>
        </w:r>
      </w:hyperlink>
    </w:p>
    <w:p w:rsidR="000B3F78" w:rsidRDefault="000B3F78">
      <w:pPr>
        <w:pStyle w:val="TOC2"/>
        <w:tabs>
          <w:tab w:val="right" w:leader="dot" w:pos="9017"/>
        </w:tabs>
        <w:rPr>
          <w:rFonts w:asciiTheme="minorHAnsi" w:hAnsiTheme="minorHAnsi" w:cstheme="minorBidi"/>
          <w:noProof/>
          <w:sz w:val="22"/>
          <w:szCs w:val="22"/>
          <w:lang w:bidi="ar-SA"/>
        </w:rPr>
      </w:pPr>
      <w:hyperlink w:anchor="_Toc412106693" w:history="1">
        <w:r w:rsidRPr="001C69DD">
          <w:rPr>
            <w:rStyle w:val="Hyperlink"/>
            <w:noProof/>
          </w:rPr>
          <w:t>Conceptual Modeling and Mapping Library::Generic Concepts::Intent</w:t>
        </w:r>
        <w:r>
          <w:rPr>
            <w:noProof/>
            <w:webHidden/>
          </w:rPr>
          <w:tab/>
        </w:r>
        <w:r>
          <w:rPr>
            <w:noProof/>
            <w:webHidden/>
          </w:rPr>
          <w:fldChar w:fldCharType="begin"/>
        </w:r>
        <w:r>
          <w:rPr>
            <w:noProof/>
            <w:webHidden/>
          </w:rPr>
          <w:instrText xml:space="preserve"> PAGEREF _Toc412106693 \h </w:instrText>
        </w:r>
        <w:r>
          <w:rPr>
            <w:noProof/>
            <w:webHidden/>
          </w:rPr>
        </w:r>
        <w:r>
          <w:rPr>
            <w:noProof/>
            <w:webHidden/>
          </w:rPr>
          <w:fldChar w:fldCharType="separate"/>
        </w:r>
        <w:r>
          <w:rPr>
            <w:noProof/>
            <w:webHidden/>
          </w:rPr>
          <w:t>108</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694" w:history="1">
        <w:r w:rsidRPr="001C69DD">
          <w:rPr>
            <w:rStyle w:val="Hyperlink"/>
            <w:noProof/>
          </w:rPr>
          <w:t>Diagram: Intent</w:t>
        </w:r>
        <w:r>
          <w:rPr>
            <w:noProof/>
            <w:webHidden/>
          </w:rPr>
          <w:tab/>
        </w:r>
        <w:r>
          <w:rPr>
            <w:noProof/>
            <w:webHidden/>
          </w:rPr>
          <w:fldChar w:fldCharType="begin"/>
        </w:r>
        <w:r>
          <w:rPr>
            <w:noProof/>
            <w:webHidden/>
          </w:rPr>
          <w:instrText xml:space="preserve"> PAGEREF _Toc412106694 \h </w:instrText>
        </w:r>
        <w:r>
          <w:rPr>
            <w:noProof/>
            <w:webHidden/>
          </w:rPr>
        </w:r>
        <w:r>
          <w:rPr>
            <w:noProof/>
            <w:webHidden/>
          </w:rPr>
          <w:fldChar w:fldCharType="separate"/>
        </w:r>
        <w:r>
          <w:rPr>
            <w:noProof/>
            <w:webHidden/>
          </w:rPr>
          <w:t>108</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695" w:history="1">
        <w:r w:rsidRPr="001C69DD">
          <w:rPr>
            <w:rStyle w:val="Hyperlink"/>
            <w:noProof/>
          </w:rPr>
          <w:t>Class Asset Objective</w:t>
        </w:r>
        <w:r>
          <w:rPr>
            <w:noProof/>
            <w:webHidden/>
          </w:rPr>
          <w:tab/>
        </w:r>
        <w:r>
          <w:rPr>
            <w:noProof/>
            <w:webHidden/>
          </w:rPr>
          <w:fldChar w:fldCharType="begin"/>
        </w:r>
        <w:r>
          <w:rPr>
            <w:noProof/>
            <w:webHidden/>
          </w:rPr>
          <w:instrText xml:space="preserve"> PAGEREF _Toc412106695 \h </w:instrText>
        </w:r>
        <w:r>
          <w:rPr>
            <w:noProof/>
            <w:webHidden/>
          </w:rPr>
        </w:r>
        <w:r>
          <w:rPr>
            <w:noProof/>
            <w:webHidden/>
          </w:rPr>
          <w:fldChar w:fldCharType="separate"/>
        </w:r>
        <w:r>
          <w:rPr>
            <w:noProof/>
            <w:webHidden/>
          </w:rPr>
          <w:t>109</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696"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_Toc412106696 \h </w:instrText>
        </w:r>
        <w:r>
          <w:rPr>
            <w:noProof/>
            <w:webHidden/>
          </w:rPr>
        </w:r>
        <w:r>
          <w:rPr>
            <w:noProof/>
            <w:webHidden/>
          </w:rPr>
          <w:fldChar w:fldCharType="separate"/>
        </w:r>
        <w:r>
          <w:rPr>
            <w:noProof/>
            <w:webHidden/>
          </w:rPr>
          <w:t>109</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697" w:history="1">
        <w:r w:rsidRPr="001C69DD">
          <w:rPr>
            <w:rStyle w:val="Hyperlink"/>
            <w:noProof/>
          </w:rPr>
          <w:t>Associations</w:t>
        </w:r>
        <w:r>
          <w:rPr>
            <w:noProof/>
            <w:webHidden/>
          </w:rPr>
          <w:tab/>
        </w:r>
        <w:r>
          <w:rPr>
            <w:noProof/>
            <w:webHidden/>
          </w:rPr>
          <w:fldChar w:fldCharType="begin"/>
        </w:r>
        <w:r>
          <w:rPr>
            <w:noProof/>
            <w:webHidden/>
          </w:rPr>
          <w:instrText xml:space="preserve"> PAGEREF _Toc412106697 \h </w:instrText>
        </w:r>
        <w:r>
          <w:rPr>
            <w:noProof/>
            <w:webHidden/>
          </w:rPr>
        </w:r>
        <w:r>
          <w:rPr>
            <w:noProof/>
            <w:webHidden/>
          </w:rPr>
          <w:fldChar w:fldCharType="separate"/>
        </w:r>
        <w:r>
          <w:rPr>
            <w:noProof/>
            <w:webHidden/>
          </w:rPr>
          <w:t>109</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698"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_Toc412106698 \h </w:instrText>
        </w:r>
        <w:r>
          <w:rPr>
            <w:noProof/>
            <w:webHidden/>
          </w:rPr>
        </w:r>
        <w:r>
          <w:rPr>
            <w:noProof/>
            <w:webHidden/>
          </w:rPr>
          <w:fldChar w:fldCharType="separate"/>
        </w:r>
        <w:r>
          <w:rPr>
            <w:noProof/>
            <w:webHidden/>
          </w:rPr>
          <w:t>109</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699" w:history="1">
        <w:r w:rsidRPr="001C69DD">
          <w:rPr>
            <w:rStyle w:val="Hyperlink"/>
            <w:noProof/>
          </w:rPr>
          <w:t>Class Benefit</w:t>
        </w:r>
        <w:r>
          <w:rPr>
            <w:noProof/>
            <w:webHidden/>
          </w:rPr>
          <w:tab/>
        </w:r>
        <w:r>
          <w:rPr>
            <w:noProof/>
            <w:webHidden/>
          </w:rPr>
          <w:fldChar w:fldCharType="begin"/>
        </w:r>
        <w:r>
          <w:rPr>
            <w:noProof/>
            <w:webHidden/>
          </w:rPr>
          <w:instrText xml:space="preserve"> PAGEREF _Toc412106699 \h </w:instrText>
        </w:r>
        <w:r>
          <w:rPr>
            <w:noProof/>
            <w:webHidden/>
          </w:rPr>
        </w:r>
        <w:r>
          <w:rPr>
            <w:noProof/>
            <w:webHidden/>
          </w:rPr>
          <w:fldChar w:fldCharType="separate"/>
        </w:r>
        <w:r>
          <w:rPr>
            <w:noProof/>
            <w:webHidden/>
          </w:rPr>
          <w:t>109</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700"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_Toc412106700 \h </w:instrText>
        </w:r>
        <w:r>
          <w:rPr>
            <w:noProof/>
            <w:webHidden/>
          </w:rPr>
        </w:r>
        <w:r>
          <w:rPr>
            <w:noProof/>
            <w:webHidden/>
          </w:rPr>
          <w:fldChar w:fldCharType="separate"/>
        </w:r>
        <w:r>
          <w:rPr>
            <w:noProof/>
            <w:webHidden/>
          </w:rPr>
          <w:t>109</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701"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_Toc412106701 \h </w:instrText>
        </w:r>
        <w:r>
          <w:rPr>
            <w:noProof/>
            <w:webHidden/>
          </w:rPr>
        </w:r>
        <w:r>
          <w:rPr>
            <w:noProof/>
            <w:webHidden/>
          </w:rPr>
          <w:fldChar w:fldCharType="separate"/>
        </w:r>
        <w:r>
          <w:rPr>
            <w:noProof/>
            <w:webHidden/>
          </w:rPr>
          <w:t>109</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702" w:history="1">
        <w:r w:rsidRPr="001C69DD">
          <w:rPr>
            <w:rStyle w:val="Hyperlink"/>
            <w:noProof/>
          </w:rPr>
          <w:t>Class Consequence</w:t>
        </w:r>
        <w:r>
          <w:rPr>
            <w:noProof/>
            <w:webHidden/>
          </w:rPr>
          <w:tab/>
        </w:r>
        <w:r>
          <w:rPr>
            <w:noProof/>
            <w:webHidden/>
          </w:rPr>
          <w:fldChar w:fldCharType="begin"/>
        </w:r>
        <w:r>
          <w:rPr>
            <w:noProof/>
            <w:webHidden/>
          </w:rPr>
          <w:instrText xml:space="preserve"> PAGEREF _Toc412106702 \h </w:instrText>
        </w:r>
        <w:r>
          <w:rPr>
            <w:noProof/>
            <w:webHidden/>
          </w:rPr>
        </w:r>
        <w:r>
          <w:rPr>
            <w:noProof/>
            <w:webHidden/>
          </w:rPr>
          <w:fldChar w:fldCharType="separate"/>
        </w:r>
        <w:r>
          <w:rPr>
            <w:noProof/>
            <w:webHidden/>
          </w:rPr>
          <w:t>110</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703"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_Toc412106703 \h </w:instrText>
        </w:r>
        <w:r>
          <w:rPr>
            <w:noProof/>
            <w:webHidden/>
          </w:rPr>
        </w:r>
        <w:r>
          <w:rPr>
            <w:noProof/>
            <w:webHidden/>
          </w:rPr>
          <w:fldChar w:fldCharType="separate"/>
        </w:r>
        <w:r>
          <w:rPr>
            <w:noProof/>
            <w:webHidden/>
          </w:rPr>
          <w:t>111</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704" w:history="1">
        <w:r w:rsidRPr="001C69DD">
          <w:rPr>
            <w:rStyle w:val="Hyperlink"/>
            <w:noProof/>
          </w:rPr>
          <w:t>Attributes</w:t>
        </w:r>
        <w:r>
          <w:rPr>
            <w:noProof/>
            <w:webHidden/>
          </w:rPr>
          <w:tab/>
        </w:r>
        <w:r>
          <w:rPr>
            <w:noProof/>
            <w:webHidden/>
          </w:rPr>
          <w:fldChar w:fldCharType="begin"/>
        </w:r>
        <w:r>
          <w:rPr>
            <w:noProof/>
            <w:webHidden/>
          </w:rPr>
          <w:instrText xml:space="preserve"> PAGEREF _Toc412106704 \h </w:instrText>
        </w:r>
        <w:r>
          <w:rPr>
            <w:noProof/>
            <w:webHidden/>
          </w:rPr>
        </w:r>
        <w:r>
          <w:rPr>
            <w:noProof/>
            <w:webHidden/>
          </w:rPr>
          <w:fldChar w:fldCharType="separate"/>
        </w:r>
        <w:r>
          <w:rPr>
            <w:noProof/>
            <w:webHidden/>
          </w:rPr>
          <w:t>111</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705" w:history="1">
        <w:r w:rsidRPr="001C69DD">
          <w:rPr>
            <w:rStyle w:val="Hyperlink"/>
            <w:noProof/>
          </w:rPr>
          <w:t>Associations</w:t>
        </w:r>
        <w:r>
          <w:rPr>
            <w:noProof/>
            <w:webHidden/>
          </w:rPr>
          <w:tab/>
        </w:r>
        <w:r>
          <w:rPr>
            <w:noProof/>
            <w:webHidden/>
          </w:rPr>
          <w:fldChar w:fldCharType="begin"/>
        </w:r>
        <w:r>
          <w:rPr>
            <w:noProof/>
            <w:webHidden/>
          </w:rPr>
          <w:instrText xml:space="preserve"> PAGEREF _Toc412106705 \h </w:instrText>
        </w:r>
        <w:r>
          <w:rPr>
            <w:noProof/>
            <w:webHidden/>
          </w:rPr>
        </w:r>
        <w:r>
          <w:rPr>
            <w:noProof/>
            <w:webHidden/>
          </w:rPr>
          <w:fldChar w:fldCharType="separate"/>
        </w:r>
        <w:r>
          <w:rPr>
            <w:noProof/>
            <w:webHidden/>
          </w:rPr>
          <w:t>111</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706"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_Toc412106706 \h </w:instrText>
        </w:r>
        <w:r>
          <w:rPr>
            <w:noProof/>
            <w:webHidden/>
          </w:rPr>
        </w:r>
        <w:r>
          <w:rPr>
            <w:noProof/>
            <w:webHidden/>
          </w:rPr>
          <w:fldChar w:fldCharType="separate"/>
        </w:r>
        <w:r>
          <w:rPr>
            <w:noProof/>
            <w:webHidden/>
          </w:rPr>
          <w:t>112</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707" w:history="1">
        <w:r w:rsidRPr="001C69DD">
          <w:rPr>
            <w:rStyle w:val="Hyperlink"/>
            <w:noProof/>
          </w:rPr>
          <w:t>Class Harm</w:t>
        </w:r>
        <w:r>
          <w:rPr>
            <w:noProof/>
            <w:webHidden/>
          </w:rPr>
          <w:tab/>
        </w:r>
        <w:r>
          <w:rPr>
            <w:noProof/>
            <w:webHidden/>
          </w:rPr>
          <w:fldChar w:fldCharType="begin"/>
        </w:r>
        <w:r>
          <w:rPr>
            <w:noProof/>
            <w:webHidden/>
          </w:rPr>
          <w:instrText xml:space="preserve"> PAGEREF _Toc412106707 \h </w:instrText>
        </w:r>
        <w:r>
          <w:rPr>
            <w:noProof/>
            <w:webHidden/>
          </w:rPr>
        </w:r>
        <w:r>
          <w:rPr>
            <w:noProof/>
            <w:webHidden/>
          </w:rPr>
          <w:fldChar w:fldCharType="separate"/>
        </w:r>
        <w:r>
          <w:rPr>
            <w:noProof/>
            <w:webHidden/>
          </w:rPr>
          <w:t>113</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708"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_Toc412106708 \h </w:instrText>
        </w:r>
        <w:r>
          <w:rPr>
            <w:noProof/>
            <w:webHidden/>
          </w:rPr>
        </w:r>
        <w:r>
          <w:rPr>
            <w:noProof/>
            <w:webHidden/>
          </w:rPr>
          <w:fldChar w:fldCharType="separate"/>
        </w:r>
        <w:r>
          <w:rPr>
            <w:noProof/>
            <w:webHidden/>
          </w:rPr>
          <w:t>113</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709"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_Toc412106709 \h </w:instrText>
        </w:r>
        <w:r>
          <w:rPr>
            <w:noProof/>
            <w:webHidden/>
          </w:rPr>
        </w:r>
        <w:r>
          <w:rPr>
            <w:noProof/>
            <w:webHidden/>
          </w:rPr>
          <w:fldChar w:fldCharType="separate"/>
        </w:r>
        <w:r>
          <w:rPr>
            <w:noProof/>
            <w:webHidden/>
          </w:rPr>
          <w:t>113</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710" w:history="1">
        <w:r w:rsidRPr="001C69DD">
          <w:rPr>
            <w:rStyle w:val="Hyperlink"/>
            <w:noProof/>
          </w:rPr>
          <w:t>Class Intent</w:t>
        </w:r>
        <w:r>
          <w:rPr>
            <w:noProof/>
            <w:webHidden/>
          </w:rPr>
          <w:tab/>
        </w:r>
        <w:r>
          <w:rPr>
            <w:noProof/>
            <w:webHidden/>
          </w:rPr>
          <w:fldChar w:fldCharType="begin"/>
        </w:r>
        <w:r>
          <w:rPr>
            <w:noProof/>
            <w:webHidden/>
          </w:rPr>
          <w:instrText xml:space="preserve"> PAGEREF _Toc412106710 \h </w:instrText>
        </w:r>
        <w:r>
          <w:rPr>
            <w:noProof/>
            <w:webHidden/>
          </w:rPr>
        </w:r>
        <w:r>
          <w:rPr>
            <w:noProof/>
            <w:webHidden/>
          </w:rPr>
          <w:fldChar w:fldCharType="separate"/>
        </w:r>
        <w:r>
          <w:rPr>
            <w:noProof/>
            <w:webHidden/>
          </w:rPr>
          <w:t>114</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711" w:history="1">
        <w:r w:rsidRPr="001C69DD">
          <w:rPr>
            <w:rStyle w:val="Hyperlink"/>
            <w:noProof/>
          </w:rPr>
          <w:t>Attributes</w:t>
        </w:r>
        <w:r>
          <w:rPr>
            <w:noProof/>
            <w:webHidden/>
          </w:rPr>
          <w:tab/>
        </w:r>
        <w:r>
          <w:rPr>
            <w:noProof/>
            <w:webHidden/>
          </w:rPr>
          <w:fldChar w:fldCharType="begin"/>
        </w:r>
        <w:r>
          <w:rPr>
            <w:noProof/>
            <w:webHidden/>
          </w:rPr>
          <w:instrText xml:space="preserve"> PAGEREF _Toc412106711 \h </w:instrText>
        </w:r>
        <w:r>
          <w:rPr>
            <w:noProof/>
            <w:webHidden/>
          </w:rPr>
        </w:r>
        <w:r>
          <w:rPr>
            <w:noProof/>
            <w:webHidden/>
          </w:rPr>
          <w:fldChar w:fldCharType="separate"/>
        </w:r>
        <w:r>
          <w:rPr>
            <w:noProof/>
            <w:webHidden/>
          </w:rPr>
          <w:t>114</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712" w:history="1">
        <w:r w:rsidRPr="001C69DD">
          <w:rPr>
            <w:rStyle w:val="Hyperlink"/>
            <w:noProof/>
          </w:rPr>
          <w:t>Associations</w:t>
        </w:r>
        <w:r>
          <w:rPr>
            <w:noProof/>
            <w:webHidden/>
          </w:rPr>
          <w:tab/>
        </w:r>
        <w:r>
          <w:rPr>
            <w:noProof/>
            <w:webHidden/>
          </w:rPr>
          <w:fldChar w:fldCharType="begin"/>
        </w:r>
        <w:r>
          <w:rPr>
            <w:noProof/>
            <w:webHidden/>
          </w:rPr>
          <w:instrText xml:space="preserve"> PAGEREF _Toc412106712 \h </w:instrText>
        </w:r>
        <w:r>
          <w:rPr>
            <w:noProof/>
            <w:webHidden/>
          </w:rPr>
        </w:r>
        <w:r>
          <w:rPr>
            <w:noProof/>
            <w:webHidden/>
          </w:rPr>
          <w:fldChar w:fldCharType="separate"/>
        </w:r>
        <w:r>
          <w:rPr>
            <w:noProof/>
            <w:webHidden/>
          </w:rPr>
          <w:t>114</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713" w:history="1">
        <w:r w:rsidRPr="001C69DD">
          <w:rPr>
            <w:rStyle w:val="Hyperlink"/>
            <w:noProof/>
          </w:rPr>
          <w:t>Class Objective</w:t>
        </w:r>
        <w:r>
          <w:rPr>
            <w:noProof/>
            <w:webHidden/>
          </w:rPr>
          <w:tab/>
        </w:r>
        <w:r>
          <w:rPr>
            <w:noProof/>
            <w:webHidden/>
          </w:rPr>
          <w:fldChar w:fldCharType="begin"/>
        </w:r>
        <w:r>
          <w:rPr>
            <w:noProof/>
            <w:webHidden/>
          </w:rPr>
          <w:instrText xml:space="preserve"> PAGEREF _Toc412106713 \h </w:instrText>
        </w:r>
        <w:r>
          <w:rPr>
            <w:noProof/>
            <w:webHidden/>
          </w:rPr>
        </w:r>
        <w:r>
          <w:rPr>
            <w:noProof/>
            <w:webHidden/>
          </w:rPr>
          <w:fldChar w:fldCharType="separate"/>
        </w:r>
        <w:r>
          <w:rPr>
            <w:noProof/>
            <w:webHidden/>
          </w:rPr>
          <w:t>114</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714"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_Toc412106714 \h </w:instrText>
        </w:r>
        <w:r>
          <w:rPr>
            <w:noProof/>
            <w:webHidden/>
          </w:rPr>
        </w:r>
        <w:r>
          <w:rPr>
            <w:noProof/>
            <w:webHidden/>
          </w:rPr>
          <w:fldChar w:fldCharType="separate"/>
        </w:r>
        <w:r>
          <w:rPr>
            <w:noProof/>
            <w:webHidden/>
          </w:rPr>
          <w:t>114</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715" w:history="1">
        <w:r w:rsidRPr="001C69DD">
          <w:rPr>
            <w:rStyle w:val="Hyperlink"/>
            <w:noProof/>
          </w:rPr>
          <w:t>Associations</w:t>
        </w:r>
        <w:r>
          <w:rPr>
            <w:noProof/>
            <w:webHidden/>
          </w:rPr>
          <w:tab/>
        </w:r>
        <w:r>
          <w:rPr>
            <w:noProof/>
            <w:webHidden/>
          </w:rPr>
          <w:fldChar w:fldCharType="begin"/>
        </w:r>
        <w:r>
          <w:rPr>
            <w:noProof/>
            <w:webHidden/>
          </w:rPr>
          <w:instrText xml:space="preserve"> PAGEREF _Toc412106715 \h </w:instrText>
        </w:r>
        <w:r>
          <w:rPr>
            <w:noProof/>
            <w:webHidden/>
          </w:rPr>
        </w:r>
        <w:r>
          <w:rPr>
            <w:noProof/>
            <w:webHidden/>
          </w:rPr>
          <w:fldChar w:fldCharType="separate"/>
        </w:r>
        <w:r>
          <w:rPr>
            <w:noProof/>
            <w:webHidden/>
          </w:rPr>
          <w:t>114</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716"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_Toc412106716 \h </w:instrText>
        </w:r>
        <w:r>
          <w:rPr>
            <w:noProof/>
            <w:webHidden/>
          </w:rPr>
        </w:r>
        <w:r>
          <w:rPr>
            <w:noProof/>
            <w:webHidden/>
          </w:rPr>
          <w:fldChar w:fldCharType="separate"/>
        </w:r>
        <w:r>
          <w:rPr>
            <w:noProof/>
            <w:webHidden/>
          </w:rPr>
          <w:t>115</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717" w:history="1">
        <w:r w:rsidRPr="001C69DD">
          <w:rPr>
            <w:rStyle w:val="Hyperlink"/>
            <w:noProof/>
          </w:rPr>
          <w:t>Class Opportunity</w:t>
        </w:r>
        <w:r>
          <w:rPr>
            <w:noProof/>
            <w:webHidden/>
          </w:rPr>
          <w:tab/>
        </w:r>
        <w:r>
          <w:rPr>
            <w:noProof/>
            <w:webHidden/>
          </w:rPr>
          <w:fldChar w:fldCharType="begin"/>
        </w:r>
        <w:r>
          <w:rPr>
            <w:noProof/>
            <w:webHidden/>
          </w:rPr>
          <w:instrText xml:space="preserve"> PAGEREF _Toc412106717 \h </w:instrText>
        </w:r>
        <w:r>
          <w:rPr>
            <w:noProof/>
            <w:webHidden/>
          </w:rPr>
        </w:r>
        <w:r>
          <w:rPr>
            <w:noProof/>
            <w:webHidden/>
          </w:rPr>
          <w:fldChar w:fldCharType="separate"/>
        </w:r>
        <w:r>
          <w:rPr>
            <w:noProof/>
            <w:webHidden/>
          </w:rPr>
          <w:t>115</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718"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_Toc412106718 \h </w:instrText>
        </w:r>
        <w:r>
          <w:rPr>
            <w:noProof/>
            <w:webHidden/>
          </w:rPr>
        </w:r>
        <w:r>
          <w:rPr>
            <w:noProof/>
            <w:webHidden/>
          </w:rPr>
          <w:fldChar w:fldCharType="separate"/>
        </w:r>
        <w:r>
          <w:rPr>
            <w:noProof/>
            <w:webHidden/>
          </w:rPr>
          <w:t>115</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719"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_Toc412106719 \h </w:instrText>
        </w:r>
        <w:r>
          <w:rPr>
            <w:noProof/>
            <w:webHidden/>
          </w:rPr>
        </w:r>
        <w:r>
          <w:rPr>
            <w:noProof/>
            <w:webHidden/>
          </w:rPr>
          <w:fldChar w:fldCharType="separate"/>
        </w:r>
        <w:r>
          <w:rPr>
            <w:noProof/>
            <w:webHidden/>
          </w:rPr>
          <w:t>115</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720" w:history="1">
        <w:r w:rsidRPr="001C69DD">
          <w:rPr>
            <w:rStyle w:val="Hyperlink"/>
            <w:noProof/>
          </w:rPr>
          <w:t>Class Stakeholder</w:t>
        </w:r>
        <w:r>
          <w:rPr>
            <w:noProof/>
            <w:webHidden/>
          </w:rPr>
          <w:tab/>
        </w:r>
        <w:r>
          <w:rPr>
            <w:noProof/>
            <w:webHidden/>
          </w:rPr>
          <w:fldChar w:fldCharType="begin"/>
        </w:r>
        <w:r>
          <w:rPr>
            <w:noProof/>
            <w:webHidden/>
          </w:rPr>
          <w:instrText xml:space="preserve"> PAGEREF _Toc412106720 \h </w:instrText>
        </w:r>
        <w:r>
          <w:rPr>
            <w:noProof/>
            <w:webHidden/>
          </w:rPr>
        </w:r>
        <w:r>
          <w:rPr>
            <w:noProof/>
            <w:webHidden/>
          </w:rPr>
          <w:fldChar w:fldCharType="separate"/>
        </w:r>
        <w:r>
          <w:rPr>
            <w:noProof/>
            <w:webHidden/>
          </w:rPr>
          <w:t>117</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721"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_Toc412106721 \h </w:instrText>
        </w:r>
        <w:r>
          <w:rPr>
            <w:noProof/>
            <w:webHidden/>
          </w:rPr>
        </w:r>
        <w:r>
          <w:rPr>
            <w:noProof/>
            <w:webHidden/>
          </w:rPr>
          <w:fldChar w:fldCharType="separate"/>
        </w:r>
        <w:r>
          <w:rPr>
            <w:noProof/>
            <w:webHidden/>
          </w:rPr>
          <w:t>117</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722" w:history="1">
        <w:r w:rsidRPr="001C69DD">
          <w:rPr>
            <w:rStyle w:val="Hyperlink"/>
            <w:noProof/>
          </w:rPr>
          <w:t>Associations</w:t>
        </w:r>
        <w:r>
          <w:rPr>
            <w:noProof/>
            <w:webHidden/>
          </w:rPr>
          <w:tab/>
        </w:r>
        <w:r>
          <w:rPr>
            <w:noProof/>
            <w:webHidden/>
          </w:rPr>
          <w:fldChar w:fldCharType="begin"/>
        </w:r>
        <w:r>
          <w:rPr>
            <w:noProof/>
            <w:webHidden/>
          </w:rPr>
          <w:instrText xml:space="preserve"> PAGEREF _Toc412106722 \h </w:instrText>
        </w:r>
        <w:r>
          <w:rPr>
            <w:noProof/>
            <w:webHidden/>
          </w:rPr>
        </w:r>
        <w:r>
          <w:rPr>
            <w:noProof/>
            <w:webHidden/>
          </w:rPr>
          <w:fldChar w:fldCharType="separate"/>
        </w:r>
        <w:r>
          <w:rPr>
            <w:noProof/>
            <w:webHidden/>
          </w:rPr>
          <w:t>117</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723"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_Toc412106723 \h </w:instrText>
        </w:r>
        <w:r>
          <w:rPr>
            <w:noProof/>
            <w:webHidden/>
          </w:rPr>
        </w:r>
        <w:r>
          <w:rPr>
            <w:noProof/>
            <w:webHidden/>
          </w:rPr>
          <w:fldChar w:fldCharType="separate"/>
        </w:r>
        <w:r>
          <w:rPr>
            <w:noProof/>
            <w:webHidden/>
          </w:rPr>
          <w:t>117</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724" w:history="1">
        <w:r w:rsidRPr="001C69DD">
          <w:rPr>
            <w:rStyle w:val="Hyperlink"/>
            <w:noProof/>
          </w:rPr>
          <w:t>Association Class Stakeholder Desirability</w:t>
        </w:r>
        <w:r>
          <w:rPr>
            <w:noProof/>
            <w:webHidden/>
          </w:rPr>
          <w:tab/>
        </w:r>
        <w:r>
          <w:rPr>
            <w:noProof/>
            <w:webHidden/>
          </w:rPr>
          <w:fldChar w:fldCharType="begin"/>
        </w:r>
        <w:r>
          <w:rPr>
            <w:noProof/>
            <w:webHidden/>
          </w:rPr>
          <w:instrText xml:space="preserve"> PAGEREF _Toc412106724 \h </w:instrText>
        </w:r>
        <w:r>
          <w:rPr>
            <w:noProof/>
            <w:webHidden/>
          </w:rPr>
        </w:r>
        <w:r>
          <w:rPr>
            <w:noProof/>
            <w:webHidden/>
          </w:rPr>
          <w:fldChar w:fldCharType="separate"/>
        </w:r>
        <w:r>
          <w:rPr>
            <w:noProof/>
            <w:webHidden/>
          </w:rPr>
          <w:t>118</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725" w:history="1">
        <w:r w:rsidRPr="001C69DD">
          <w:rPr>
            <w:rStyle w:val="Hyperlink"/>
            <w:noProof/>
          </w:rPr>
          <w:t>Attributes</w:t>
        </w:r>
        <w:r>
          <w:rPr>
            <w:noProof/>
            <w:webHidden/>
          </w:rPr>
          <w:tab/>
        </w:r>
        <w:r>
          <w:rPr>
            <w:noProof/>
            <w:webHidden/>
          </w:rPr>
          <w:fldChar w:fldCharType="begin"/>
        </w:r>
        <w:r>
          <w:rPr>
            <w:noProof/>
            <w:webHidden/>
          </w:rPr>
          <w:instrText xml:space="preserve"> PAGEREF _Toc412106725 \h </w:instrText>
        </w:r>
        <w:r>
          <w:rPr>
            <w:noProof/>
            <w:webHidden/>
          </w:rPr>
        </w:r>
        <w:r>
          <w:rPr>
            <w:noProof/>
            <w:webHidden/>
          </w:rPr>
          <w:fldChar w:fldCharType="separate"/>
        </w:r>
        <w:r>
          <w:rPr>
            <w:noProof/>
            <w:webHidden/>
          </w:rPr>
          <w:t>118</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726" w:history="1">
        <w:r w:rsidRPr="001C69DD">
          <w:rPr>
            <w:rStyle w:val="Hyperlink"/>
            <w:noProof/>
          </w:rPr>
          <w:t>Associations</w:t>
        </w:r>
        <w:r>
          <w:rPr>
            <w:noProof/>
            <w:webHidden/>
          </w:rPr>
          <w:tab/>
        </w:r>
        <w:r>
          <w:rPr>
            <w:noProof/>
            <w:webHidden/>
          </w:rPr>
          <w:fldChar w:fldCharType="begin"/>
        </w:r>
        <w:r>
          <w:rPr>
            <w:noProof/>
            <w:webHidden/>
          </w:rPr>
          <w:instrText xml:space="preserve"> PAGEREF _Toc412106726 \h </w:instrText>
        </w:r>
        <w:r>
          <w:rPr>
            <w:noProof/>
            <w:webHidden/>
          </w:rPr>
        </w:r>
        <w:r>
          <w:rPr>
            <w:noProof/>
            <w:webHidden/>
          </w:rPr>
          <w:fldChar w:fldCharType="separate"/>
        </w:r>
        <w:r>
          <w:rPr>
            <w:noProof/>
            <w:webHidden/>
          </w:rPr>
          <w:t>118</w:t>
        </w:r>
        <w:r>
          <w:rPr>
            <w:noProof/>
            <w:webHidden/>
          </w:rPr>
          <w:fldChar w:fldCharType="end"/>
        </w:r>
      </w:hyperlink>
    </w:p>
    <w:p w:rsidR="000B3F78" w:rsidRDefault="000B3F78">
      <w:pPr>
        <w:pStyle w:val="TOC2"/>
        <w:tabs>
          <w:tab w:val="right" w:leader="dot" w:pos="9017"/>
        </w:tabs>
        <w:rPr>
          <w:rFonts w:asciiTheme="minorHAnsi" w:hAnsiTheme="minorHAnsi" w:cstheme="minorBidi"/>
          <w:noProof/>
          <w:sz w:val="22"/>
          <w:szCs w:val="22"/>
          <w:lang w:bidi="ar-SA"/>
        </w:rPr>
      </w:pPr>
      <w:hyperlink w:anchor="_Toc412106727" w:history="1">
        <w:r w:rsidRPr="001C69DD">
          <w:rPr>
            <w:rStyle w:val="Hyperlink"/>
            <w:noProof/>
          </w:rPr>
          <w:t>Conceptual Modeling and Mapping Library::Generic Concepts::Location</w:t>
        </w:r>
        <w:r>
          <w:rPr>
            <w:noProof/>
            <w:webHidden/>
          </w:rPr>
          <w:tab/>
        </w:r>
        <w:r>
          <w:rPr>
            <w:noProof/>
            <w:webHidden/>
          </w:rPr>
          <w:fldChar w:fldCharType="begin"/>
        </w:r>
        <w:r>
          <w:rPr>
            <w:noProof/>
            <w:webHidden/>
          </w:rPr>
          <w:instrText xml:space="preserve"> PAGEREF _Toc412106727 \h </w:instrText>
        </w:r>
        <w:r>
          <w:rPr>
            <w:noProof/>
            <w:webHidden/>
          </w:rPr>
        </w:r>
        <w:r>
          <w:rPr>
            <w:noProof/>
            <w:webHidden/>
          </w:rPr>
          <w:fldChar w:fldCharType="separate"/>
        </w:r>
        <w:r>
          <w:rPr>
            <w:noProof/>
            <w:webHidden/>
          </w:rPr>
          <w:t>118</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728" w:history="1">
        <w:r w:rsidRPr="001C69DD">
          <w:rPr>
            <w:rStyle w:val="Hyperlink"/>
            <w:noProof/>
          </w:rPr>
          <w:t>Diagram: Location</w:t>
        </w:r>
        <w:r>
          <w:rPr>
            <w:noProof/>
            <w:webHidden/>
          </w:rPr>
          <w:tab/>
        </w:r>
        <w:r>
          <w:rPr>
            <w:noProof/>
            <w:webHidden/>
          </w:rPr>
          <w:fldChar w:fldCharType="begin"/>
        </w:r>
        <w:r>
          <w:rPr>
            <w:noProof/>
            <w:webHidden/>
          </w:rPr>
          <w:instrText xml:space="preserve"> PAGEREF _Toc412106728 \h </w:instrText>
        </w:r>
        <w:r>
          <w:rPr>
            <w:noProof/>
            <w:webHidden/>
          </w:rPr>
        </w:r>
        <w:r>
          <w:rPr>
            <w:noProof/>
            <w:webHidden/>
          </w:rPr>
          <w:fldChar w:fldCharType="separate"/>
        </w:r>
        <w:r>
          <w:rPr>
            <w:noProof/>
            <w:webHidden/>
          </w:rPr>
          <w:t>119</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729" w:history="1">
        <w:r w:rsidRPr="001C69DD">
          <w:rPr>
            <w:rStyle w:val="Hyperlink"/>
            <w:noProof/>
          </w:rPr>
          <w:t>Class Coordinate</w:t>
        </w:r>
        <w:r>
          <w:rPr>
            <w:noProof/>
            <w:webHidden/>
          </w:rPr>
          <w:tab/>
        </w:r>
        <w:r>
          <w:rPr>
            <w:noProof/>
            <w:webHidden/>
          </w:rPr>
          <w:fldChar w:fldCharType="begin"/>
        </w:r>
        <w:r>
          <w:rPr>
            <w:noProof/>
            <w:webHidden/>
          </w:rPr>
          <w:instrText xml:space="preserve"> PAGEREF _Toc412106729 \h </w:instrText>
        </w:r>
        <w:r>
          <w:rPr>
            <w:noProof/>
            <w:webHidden/>
          </w:rPr>
        </w:r>
        <w:r>
          <w:rPr>
            <w:noProof/>
            <w:webHidden/>
          </w:rPr>
          <w:fldChar w:fldCharType="separate"/>
        </w:r>
        <w:r>
          <w:rPr>
            <w:noProof/>
            <w:webHidden/>
          </w:rPr>
          <w:t>119</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730"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_Toc412106730 \h </w:instrText>
        </w:r>
        <w:r>
          <w:rPr>
            <w:noProof/>
            <w:webHidden/>
          </w:rPr>
        </w:r>
        <w:r>
          <w:rPr>
            <w:noProof/>
            <w:webHidden/>
          </w:rPr>
          <w:fldChar w:fldCharType="separate"/>
        </w:r>
        <w:r>
          <w:rPr>
            <w:noProof/>
            <w:webHidden/>
          </w:rPr>
          <w:t>119</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731" w:history="1">
        <w:r w:rsidRPr="001C69DD">
          <w:rPr>
            <w:rStyle w:val="Hyperlink"/>
            <w:noProof/>
          </w:rPr>
          <w:t>Associations</w:t>
        </w:r>
        <w:r>
          <w:rPr>
            <w:noProof/>
            <w:webHidden/>
          </w:rPr>
          <w:tab/>
        </w:r>
        <w:r>
          <w:rPr>
            <w:noProof/>
            <w:webHidden/>
          </w:rPr>
          <w:fldChar w:fldCharType="begin"/>
        </w:r>
        <w:r>
          <w:rPr>
            <w:noProof/>
            <w:webHidden/>
          </w:rPr>
          <w:instrText xml:space="preserve"> PAGEREF _Toc412106731 \h </w:instrText>
        </w:r>
        <w:r>
          <w:rPr>
            <w:noProof/>
            <w:webHidden/>
          </w:rPr>
        </w:r>
        <w:r>
          <w:rPr>
            <w:noProof/>
            <w:webHidden/>
          </w:rPr>
          <w:fldChar w:fldCharType="separate"/>
        </w:r>
        <w:r>
          <w:rPr>
            <w:noProof/>
            <w:webHidden/>
          </w:rPr>
          <w:t>119</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732"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_Toc412106732 \h </w:instrText>
        </w:r>
        <w:r>
          <w:rPr>
            <w:noProof/>
            <w:webHidden/>
          </w:rPr>
        </w:r>
        <w:r>
          <w:rPr>
            <w:noProof/>
            <w:webHidden/>
          </w:rPr>
          <w:fldChar w:fldCharType="separate"/>
        </w:r>
        <w:r>
          <w:rPr>
            <w:noProof/>
            <w:webHidden/>
          </w:rPr>
          <w:t>119</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733" w:history="1">
        <w:r w:rsidRPr="001C69DD">
          <w:rPr>
            <w:rStyle w:val="Hyperlink"/>
            <w:noProof/>
          </w:rPr>
          <w:t>Class Coordinate System</w:t>
        </w:r>
        <w:r>
          <w:rPr>
            <w:noProof/>
            <w:webHidden/>
          </w:rPr>
          <w:tab/>
        </w:r>
        <w:r>
          <w:rPr>
            <w:noProof/>
            <w:webHidden/>
          </w:rPr>
          <w:fldChar w:fldCharType="begin"/>
        </w:r>
        <w:r>
          <w:rPr>
            <w:noProof/>
            <w:webHidden/>
          </w:rPr>
          <w:instrText xml:space="preserve"> PAGEREF _Toc412106733 \h </w:instrText>
        </w:r>
        <w:r>
          <w:rPr>
            <w:noProof/>
            <w:webHidden/>
          </w:rPr>
        </w:r>
        <w:r>
          <w:rPr>
            <w:noProof/>
            <w:webHidden/>
          </w:rPr>
          <w:fldChar w:fldCharType="separate"/>
        </w:r>
        <w:r>
          <w:rPr>
            <w:noProof/>
            <w:webHidden/>
          </w:rPr>
          <w:t>120</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734"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_Toc412106734 \h </w:instrText>
        </w:r>
        <w:r>
          <w:rPr>
            <w:noProof/>
            <w:webHidden/>
          </w:rPr>
        </w:r>
        <w:r>
          <w:rPr>
            <w:noProof/>
            <w:webHidden/>
          </w:rPr>
          <w:fldChar w:fldCharType="separate"/>
        </w:r>
        <w:r>
          <w:rPr>
            <w:noProof/>
            <w:webHidden/>
          </w:rPr>
          <w:t>120</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735" w:history="1">
        <w:r w:rsidRPr="001C69DD">
          <w:rPr>
            <w:rStyle w:val="Hyperlink"/>
            <w:noProof/>
          </w:rPr>
          <w:t>Associations</w:t>
        </w:r>
        <w:r>
          <w:rPr>
            <w:noProof/>
            <w:webHidden/>
          </w:rPr>
          <w:tab/>
        </w:r>
        <w:r>
          <w:rPr>
            <w:noProof/>
            <w:webHidden/>
          </w:rPr>
          <w:fldChar w:fldCharType="begin"/>
        </w:r>
        <w:r>
          <w:rPr>
            <w:noProof/>
            <w:webHidden/>
          </w:rPr>
          <w:instrText xml:space="preserve"> PAGEREF _Toc412106735 \h </w:instrText>
        </w:r>
        <w:r>
          <w:rPr>
            <w:noProof/>
            <w:webHidden/>
          </w:rPr>
        </w:r>
        <w:r>
          <w:rPr>
            <w:noProof/>
            <w:webHidden/>
          </w:rPr>
          <w:fldChar w:fldCharType="separate"/>
        </w:r>
        <w:r>
          <w:rPr>
            <w:noProof/>
            <w:webHidden/>
          </w:rPr>
          <w:t>120</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736"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_Toc412106736 \h </w:instrText>
        </w:r>
        <w:r>
          <w:rPr>
            <w:noProof/>
            <w:webHidden/>
          </w:rPr>
        </w:r>
        <w:r>
          <w:rPr>
            <w:noProof/>
            <w:webHidden/>
          </w:rPr>
          <w:fldChar w:fldCharType="separate"/>
        </w:r>
        <w:r>
          <w:rPr>
            <w:noProof/>
            <w:webHidden/>
          </w:rPr>
          <w:t>120</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737" w:history="1">
        <w:r w:rsidRPr="001C69DD">
          <w:rPr>
            <w:rStyle w:val="Hyperlink"/>
            <w:noProof/>
          </w:rPr>
          <w:t>Class Facility</w:t>
        </w:r>
        <w:r>
          <w:rPr>
            <w:noProof/>
            <w:webHidden/>
          </w:rPr>
          <w:tab/>
        </w:r>
        <w:r>
          <w:rPr>
            <w:noProof/>
            <w:webHidden/>
          </w:rPr>
          <w:fldChar w:fldCharType="begin"/>
        </w:r>
        <w:r>
          <w:rPr>
            <w:noProof/>
            <w:webHidden/>
          </w:rPr>
          <w:instrText xml:space="preserve"> PAGEREF _Toc412106737 \h </w:instrText>
        </w:r>
        <w:r>
          <w:rPr>
            <w:noProof/>
            <w:webHidden/>
          </w:rPr>
        </w:r>
        <w:r>
          <w:rPr>
            <w:noProof/>
            <w:webHidden/>
          </w:rPr>
          <w:fldChar w:fldCharType="separate"/>
        </w:r>
        <w:r>
          <w:rPr>
            <w:noProof/>
            <w:webHidden/>
          </w:rPr>
          <w:t>121</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738"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_Toc412106738 \h </w:instrText>
        </w:r>
        <w:r>
          <w:rPr>
            <w:noProof/>
            <w:webHidden/>
          </w:rPr>
        </w:r>
        <w:r>
          <w:rPr>
            <w:noProof/>
            <w:webHidden/>
          </w:rPr>
          <w:fldChar w:fldCharType="separate"/>
        </w:r>
        <w:r>
          <w:rPr>
            <w:noProof/>
            <w:webHidden/>
          </w:rPr>
          <w:t>121</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739"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_Toc412106739 \h </w:instrText>
        </w:r>
        <w:r>
          <w:rPr>
            <w:noProof/>
            <w:webHidden/>
          </w:rPr>
        </w:r>
        <w:r>
          <w:rPr>
            <w:noProof/>
            <w:webHidden/>
          </w:rPr>
          <w:fldChar w:fldCharType="separate"/>
        </w:r>
        <w:r>
          <w:rPr>
            <w:noProof/>
            <w:webHidden/>
          </w:rPr>
          <w:t>121</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740" w:history="1">
        <w:r w:rsidRPr="001C69DD">
          <w:rPr>
            <w:rStyle w:val="Hyperlink"/>
            <w:noProof/>
          </w:rPr>
          <w:t>Class GPS Coordinate</w:t>
        </w:r>
        <w:r>
          <w:rPr>
            <w:noProof/>
            <w:webHidden/>
          </w:rPr>
          <w:tab/>
        </w:r>
        <w:r>
          <w:rPr>
            <w:noProof/>
            <w:webHidden/>
          </w:rPr>
          <w:fldChar w:fldCharType="begin"/>
        </w:r>
        <w:r>
          <w:rPr>
            <w:noProof/>
            <w:webHidden/>
          </w:rPr>
          <w:instrText xml:space="preserve"> PAGEREF _Toc412106740 \h </w:instrText>
        </w:r>
        <w:r>
          <w:rPr>
            <w:noProof/>
            <w:webHidden/>
          </w:rPr>
        </w:r>
        <w:r>
          <w:rPr>
            <w:noProof/>
            <w:webHidden/>
          </w:rPr>
          <w:fldChar w:fldCharType="separate"/>
        </w:r>
        <w:r>
          <w:rPr>
            <w:noProof/>
            <w:webHidden/>
          </w:rPr>
          <w:t>122</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741"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_Toc412106741 \h </w:instrText>
        </w:r>
        <w:r>
          <w:rPr>
            <w:noProof/>
            <w:webHidden/>
          </w:rPr>
        </w:r>
        <w:r>
          <w:rPr>
            <w:noProof/>
            <w:webHidden/>
          </w:rPr>
          <w:fldChar w:fldCharType="separate"/>
        </w:r>
        <w:r>
          <w:rPr>
            <w:noProof/>
            <w:webHidden/>
          </w:rPr>
          <w:t>122</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742"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_Toc412106742 \h </w:instrText>
        </w:r>
        <w:r>
          <w:rPr>
            <w:noProof/>
            <w:webHidden/>
          </w:rPr>
        </w:r>
        <w:r>
          <w:rPr>
            <w:noProof/>
            <w:webHidden/>
          </w:rPr>
          <w:fldChar w:fldCharType="separate"/>
        </w:r>
        <w:r>
          <w:rPr>
            <w:noProof/>
            <w:webHidden/>
          </w:rPr>
          <w:t>122</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743" w:history="1">
        <w:r w:rsidRPr="001C69DD">
          <w:rPr>
            <w:rStyle w:val="Hyperlink"/>
            <w:noProof/>
          </w:rPr>
          <w:t>Class Location Identifier</w:t>
        </w:r>
        <w:r>
          <w:rPr>
            <w:noProof/>
            <w:webHidden/>
          </w:rPr>
          <w:tab/>
        </w:r>
        <w:r>
          <w:rPr>
            <w:noProof/>
            <w:webHidden/>
          </w:rPr>
          <w:fldChar w:fldCharType="begin"/>
        </w:r>
        <w:r>
          <w:rPr>
            <w:noProof/>
            <w:webHidden/>
          </w:rPr>
          <w:instrText xml:space="preserve"> PAGEREF _Toc412106743 \h </w:instrText>
        </w:r>
        <w:r>
          <w:rPr>
            <w:noProof/>
            <w:webHidden/>
          </w:rPr>
        </w:r>
        <w:r>
          <w:rPr>
            <w:noProof/>
            <w:webHidden/>
          </w:rPr>
          <w:fldChar w:fldCharType="separate"/>
        </w:r>
        <w:r>
          <w:rPr>
            <w:noProof/>
            <w:webHidden/>
          </w:rPr>
          <w:t>123</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744"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_Toc412106744 \h </w:instrText>
        </w:r>
        <w:r>
          <w:rPr>
            <w:noProof/>
            <w:webHidden/>
          </w:rPr>
        </w:r>
        <w:r>
          <w:rPr>
            <w:noProof/>
            <w:webHidden/>
          </w:rPr>
          <w:fldChar w:fldCharType="separate"/>
        </w:r>
        <w:r>
          <w:rPr>
            <w:noProof/>
            <w:webHidden/>
          </w:rPr>
          <w:t>123</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745" w:history="1">
        <w:r w:rsidRPr="001C69DD">
          <w:rPr>
            <w:rStyle w:val="Hyperlink"/>
            <w:noProof/>
          </w:rPr>
          <w:t>Associations</w:t>
        </w:r>
        <w:r>
          <w:rPr>
            <w:noProof/>
            <w:webHidden/>
          </w:rPr>
          <w:tab/>
        </w:r>
        <w:r>
          <w:rPr>
            <w:noProof/>
            <w:webHidden/>
          </w:rPr>
          <w:fldChar w:fldCharType="begin"/>
        </w:r>
        <w:r>
          <w:rPr>
            <w:noProof/>
            <w:webHidden/>
          </w:rPr>
          <w:instrText xml:space="preserve"> PAGEREF _Toc412106745 \h </w:instrText>
        </w:r>
        <w:r>
          <w:rPr>
            <w:noProof/>
            <w:webHidden/>
          </w:rPr>
        </w:r>
        <w:r>
          <w:rPr>
            <w:noProof/>
            <w:webHidden/>
          </w:rPr>
          <w:fldChar w:fldCharType="separate"/>
        </w:r>
        <w:r>
          <w:rPr>
            <w:noProof/>
            <w:webHidden/>
          </w:rPr>
          <w:t>123</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746"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_Toc412106746 \h </w:instrText>
        </w:r>
        <w:r>
          <w:rPr>
            <w:noProof/>
            <w:webHidden/>
          </w:rPr>
        </w:r>
        <w:r>
          <w:rPr>
            <w:noProof/>
            <w:webHidden/>
          </w:rPr>
          <w:fldChar w:fldCharType="separate"/>
        </w:r>
        <w:r>
          <w:rPr>
            <w:noProof/>
            <w:webHidden/>
          </w:rPr>
          <w:t>123</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747" w:history="1">
        <w:r w:rsidRPr="001C69DD">
          <w:rPr>
            <w:rStyle w:val="Hyperlink"/>
            <w:noProof/>
          </w:rPr>
          <w:t>Class Physical Location</w:t>
        </w:r>
        <w:r>
          <w:rPr>
            <w:noProof/>
            <w:webHidden/>
          </w:rPr>
          <w:tab/>
        </w:r>
        <w:r>
          <w:rPr>
            <w:noProof/>
            <w:webHidden/>
          </w:rPr>
          <w:fldChar w:fldCharType="begin"/>
        </w:r>
        <w:r>
          <w:rPr>
            <w:noProof/>
            <w:webHidden/>
          </w:rPr>
          <w:instrText xml:space="preserve"> PAGEREF _Toc412106747 \h </w:instrText>
        </w:r>
        <w:r>
          <w:rPr>
            <w:noProof/>
            <w:webHidden/>
          </w:rPr>
        </w:r>
        <w:r>
          <w:rPr>
            <w:noProof/>
            <w:webHidden/>
          </w:rPr>
          <w:fldChar w:fldCharType="separate"/>
        </w:r>
        <w:r>
          <w:rPr>
            <w:noProof/>
            <w:webHidden/>
          </w:rPr>
          <w:t>123</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748"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_Toc412106748 \h </w:instrText>
        </w:r>
        <w:r>
          <w:rPr>
            <w:noProof/>
            <w:webHidden/>
          </w:rPr>
        </w:r>
        <w:r>
          <w:rPr>
            <w:noProof/>
            <w:webHidden/>
          </w:rPr>
          <w:fldChar w:fldCharType="separate"/>
        </w:r>
        <w:r>
          <w:rPr>
            <w:noProof/>
            <w:webHidden/>
          </w:rPr>
          <w:t>123</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749" w:history="1">
        <w:r w:rsidRPr="001C69DD">
          <w:rPr>
            <w:rStyle w:val="Hyperlink"/>
            <w:noProof/>
          </w:rPr>
          <w:t>Associations</w:t>
        </w:r>
        <w:r>
          <w:rPr>
            <w:noProof/>
            <w:webHidden/>
          </w:rPr>
          <w:tab/>
        </w:r>
        <w:r>
          <w:rPr>
            <w:noProof/>
            <w:webHidden/>
          </w:rPr>
          <w:fldChar w:fldCharType="begin"/>
        </w:r>
        <w:r>
          <w:rPr>
            <w:noProof/>
            <w:webHidden/>
          </w:rPr>
          <w:instrText xml:space="preserve"> PAGEREF _Toc412106749 \h </w:instrText>
        </w:r>
        <w:r>
          <w:rPr>
            <w:noProof/>
            <w:webHidden/>
          </w:rPr>
        </w:r>
        <w:r>
          <w:rPr>
            <w:noProof/>
            <w:webHidden/>
          </w:rPr>
          <w:fldChar w:fldCharType="separate"/>
        </w:r>
        <w:r>
          <w:rPr>
            <w:noProof/>
            <w:webHidden/>
          </w:rPr>
          <w:t>123</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750"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_Toc412106750 \h </w:instrText>
        </w:r>
        <w:r>
          <w:rPr>
            <w:noProof/>
            <w:webHidden/>
          </w:rPr>
        </w:r>
        <w:r>
          <w:rPr>
            <w:noProof/>
            <w:webHidden/>
          </w:rPr>
          <w:fldChar w:fldCharType="separate"/>
        </w:r>
        <w:r>
          <w:rPr>
            <w:noProof/>
            <w:webHidden/>
          </w:rPr>
          <w:t>124</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751" w:history="1">
        <w:r w:rsidRPr="001C69DD">
          <w:rPr>
            <w:rStyle w:val="Hyperlink"/>
            <w:noProof/>
          </w:rPr>
          <w:t>Class Place</w:t>
        </w:r>
        <w:r>
          <w:rPr>
            <w:noProof/>
            <w:webHidden/>
          </w:rPr>
          <w:tab/>
        </w:r>
        <w:r>
          <w:rPr>
            <w:noProof/>
            <w:webHidden/>
          </w:rPr>
          <w:fldChar w:fldCharType="begin"/>
        </w:r>
        <w:r>
          <w:rPr>
            <w:noProof/>
            <w:webHidden/>
          </w:rPr>
          <w:instrText xml:space="preserve"> PAGEREF _Toc412106751 \h </w:instrText>
        </w:r>
        <w:r>
          <w:rPr>
            <w:noProof/>
            <w:webHidden/>
          </w:rPr>
        </w:r>
        <w:r>
          <w:rPr>
            <w:noProof/>
            <w:webHidden/>
          </w:rPr>
          <w:fldChar w:fldCharType="separate"/>
        </w:r>
        <w:r>
          <w:rPr>
            <w:noProof/>
            <w:webHidden/>
          </w:rPr>
          <w:t>124</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752"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_Toc412106752 \h </w:instrText>
        </w:r>
        <w:r>
          <w:rPr>
            <w:noProof/>
            <w:webHidden/>
          </w:rPr>
        </w:r>
        <w:r>
          <w:rPr>
            <w:noProof/>
            <w:webHidden/>
          </w:rPr>
          <w:fldChar w:fldCharType="separate"/>
        </w:r>
        <w:r>
          <w:rPr>
            <w:noProof/>
            <w:webHidden/>
          </w:rPr>
          <w:t>124</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753"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_Toc412106753 \h </w:instrText>
        </w:r>
        <w:r>
          <w:rPr>
            <w:noProof/>
            <w:webHidden/>
          </w:rPr>
        </w:r>
        <w:r>
          <w:rPr>
            <w:noProof/>
            <w:webHidden/>
          </w:rPr>
          <w:fldChar w:fldCharType="separate"/>
        </w:r>
        <w:r>
          <w:rPr>
            <w:noProof/>
            <w:webHidden/>
          </w:rPr>
          <w:t>125</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754" w:history="1">
        <w:r w:rsidRPr="001C69DD">
          <w:rPr>
            <w:rStyle w:val="Hyperlink"/>
            <w:noProof/>
          </w:rPr>
          <w:t>Class Point On Earth</w:t>
        </w:r>
        <w:r>
          <w:rPr>
            <w:noProof/>
            <w:webHidden/>
          </w:rPr>
          <w:tab/>
        </w:r>
        <w:r>
          <w:rPr>
            <w:noProof/>
            <w:webHidden/>
          </w:rPr>
          <w:fldChar w:fldCharType="begin"/>
        </w:r>
        <w:r>
          <w:rPr>
            <w:noProof/>
            <w:webHidden/>
          </w:rPr>
          <w:instrText xml:space="preserve"> PAGEREF _Toc412106754 \h </w:instrText>
        </w:r>
        <w:r>
          <w:rPr>
            <w:noProof/>
            <w:webHidden/>
          </w:rPr>
        </w:r>
        <w:r>
          <w:rPr>
            <w:noProof/>
            <w:webHidden/>
          </w:rPr>
          <w:fldChar w:fldCharType="separate"/>
        </w:r>
        <w:r>
          <w:rPr>
            <w:noProof/>
            <w:webHidden/>
          </w:rPr>
          <w:t>126</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755"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_Toc412106755 \h </w:instrText>
        </w:r>
        <w:r>
          <w:rPr>
            <w:noProof/>
            <w:webHidden/>
          </w:rPr>
        </w:r>
        <w:r>
          <w:rPr>
            <w:noProof/>
            <w:webHidden/>
          </w:rPr>
          <w:fldChar w:fldCharType="separate"/>
        </w:r>
        <w:r>
          <w:rPr>
            <w:noProof/>
            <w:webHidden/>
          </w:rPr>
          <w:t>126</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756"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_Toc412106756 \h </w:instrText>
        </w:r>
        <w:r>
          <w:rPr>
            <w:noProof/>
            <w:webHidden/>
          </w:rPr>
        </w:r>
        <w:r>
          <w:rPr>
            <w:noProof/>
            <w:webHidden/>
          </w:rPr>
          <w:fldChar w:fldCharType="separate"/>
        </w:r>
        <w:r>
          <w:rPr>
            <w:noProof/>
            <w:webHidden/>
          </w:rPr>
          <w:t>126</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757" w:history="1">
        <w:r w:rsidRPr="001C69DD">
          <w:rPr>
            <w:rStyle w:val="Hyperlink"/>
            <w:noProof/>
          </w:rPr>
          <w:t>Class Postal Address</w:t>
        </w:r>
        <w:r>
          <w:rPr>
            <w:noProof/>
            <w:webHidden/>
          </w:rPr>
          <w:tab/>
        </w:r>
        <w:r>
          <w:rPr>
            <w:noProof/>
            <w:webHidden/>
          </w:rPr>
          <w:fldChar w:fldCharType="begin"/>
        </w:r>
        <w:r>
          <w:rPr>
            <w:noProof/>
            <w:webHidden/>
          </w:rPr>
          <w:instrText xml:space="preserve"> PAGEREF _Toc412106757 \h </w:instrText>
        </w:r>
        <w:r>
          <w:rPr>
            <w:noProof/>
            <w:webHidden/>
          </w:rPr>
        </w:r>
        <w:r>
          <w:rPr>
            <w:noProof/>
            <w:webHidden/>
          </w:rPr>
          <w:fldChar w:fldCharType="separate"/>
        </w:r>
        <w:r>
          <w:rPr>
            <w:noProof/>
            <w:webHidden/>
          </w:rPr>
          <w:t>126</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758"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_Toc412106758 \h </w:instrText>
        </w:r>
        <w:r>
          <w:rPr>
            <w:noProof/>
            <w:webHidden/>
          </w:rPr>
        </w:r>
        <w:r>
          <w:rPr>
            <w:noProof/>
            <w:webHidden/>
          </w:rPr>
          <w:fldChar w:fldCharType="separate"/>
        </w:r>
        <w:r>
          <w:rPr>
            <w:noProof/>
            <w:webHidden/>
          </w:rPr>
          <w:t>126</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759" w:history="1">
        <w:r w:rsidRPr="001C69DD">
          <w:rPr>
            <w:rStyle w:val="Hyperlink"/>
            <w:noProof/>
          </w:rPr>
          <w:t>Associations</w:t>
        </w:r>
        <w:r>
          <w:rPr>
            <w:noProof/>
            <w:webHidden/>
          </w:rPr>
          <w:tab/>
        </w:r>
        <w:r>
          <w:rPr>
            <w:noProof/>
            <w:webHidden/>
          </w:rPr>
          <w:fldChar w:fldCharType="begin"/>
        </w:r>
        <w:r>
          <w:rPr>
            <w:noProof/>
            <w:webHidden/>
          </w:rPr>
          <w:instrText xml:space="preserve"> PAGEREF _Toc412106759 \h </w:instrText>
        </w:r>
        <w:r>
          <w:rPr>
            <w:noProof/>
            <w:webHidden/>
          </w:rPr>
        </w:r>
        <w:r>
          <w:rPr>
            <w:noProof/>
            <w:webHidden/>
          </w:rPr>
          <w:fldChar w:fldCharType="separate"/>
        </w:r>
        <w:r>
          <w:rPr>
            <w:noProof/>
            <w:webHidden/>
          </w:rPr>
          <w:t>126</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760"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_Toc412106760 \h </w:instrText>
        </w:r>
        <w:r>
          <w:rPr>
            <w:noProof/>
            <w:webHidden/>
          </w:rPr>
        </w:r>
        <w:r>
          <w:rPr>
            <w:noProof/>
            <w:webHidden/>
          </w:rPr>
          <w:fldChar w:fldCharType="separate"/>
        </w:r>
        <w:r>
          <w:rPr>
            <w:noProof/>
            <w:webHidden/>
          </w:rPr>
          <w:t>126</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761" w:history="1">
        <w:r w:rsidRPr="001C69DD">
          <w:rPr>
            <w:rStyle w:val="Hyperlink"/>
            <w:noProof/>
          </w:rPr>
          <w:t>Class Residence</w:t>
        </w:r>
        <w:r>
          <w:rPr>
            <w:noProof/>
            <w:webHidden/>
          </w:rPr>
          <w:tab/>
        </w:r>
        <w:r>
          <w:rPr>
            <w:noProof/>
            <w:webHidden/>
          </w:rPr>
          <w:fldChar w:fldCharType="begin"/>
        </w:r>
        <w:r>
          <w:rPr>
            <w:noProof/>
            <w:webHidden/>
          </w:rPr>
          <w:instrText xml:space="preserve"> PAGEREF _Toc412106761 \h </w:instrText>
        </w:r>
        <w:r>
          <w:rPr>
            <w:noProof/>
            <w:webHidden/>
          </w:rPr>
        </w:r>
        <w:r>
          <w:rPr>
            <w:noProof/>
            <w:webHidden/>
          </w:rPr>
          <w:fldChar w:fldCharType="separate"/>
        </w:r>
        <w:r>
          <w:rPr>
            <w:noProof/>
            <w:webHidden/>
          </w:rPr>
          <w:t>127</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762"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_Toc412106762 \h </w:instrText>
        </w:r>
        <w:r>
          <w:rPr>
            <w:noProof/>
            <w:webHidden/>
          </w:rPr>
        </w:r>
        <w:r>
          <w:rPr>
            <w:noProof/>
            <w:webHidden/>
          </w:rPr>
          <w:fldChar w:fldCharType="separate"/>
        </w:r>
        <w:r>
          <w:rPr>
            <w:noProof/>
            <w:webHidden/>
          </w:rPr>
          <w:t>127</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763" w:history="1">
        <w:r w:rsidRPr="001C69DD">
          <w:rPr>
            <w:rStyle w:val="Hyperlink"/>
            <w:noProof/>
          </w:rPr>
          <w:t>Associations</w:t>
        </w:r>
        <w:r>
          <w:rPr>
            <w:noProof/>
            <w:webHidden/>
          </w:rPr>
          <w:tab/>
        </w:r>
        <w:r>
          <w:rPr>
            <w:noProof/>
            <w:webHidden/>
          </w:rPr>
          <w:fldChar w:fldCharType="begin"/>
        </w:r>
        <w:r>
          <w:rPr>
            <w:noProof/>
            <w:webHidden/>
          </w:rPr>
          <w:instrText xml:space="preserve"> PAGEREF _Toc412106763 \h </w:instrText>
        </w:r>
        <w:r>
          <w:rPr>
            <w:noProof/>
            <w:webHidden/>
          </w:rPr>
        </w:r>
        <w:r>
          <w:rPr>
            <w:noProof/>
            <w:webHidden/>
          </w:rPr>
          <w:fldChar w:fldCharType="separate"/>
        </w:r>
        <w:r>
          <w:rPr>
            <w:noProof/>
            <w:webHidden/>
          </w:rPr>
          <w:t>127</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764"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_Toc412106764 \h </w:instrText>
        </w:r>
        <w:r>
          <w:rPr>
            <w:noProof/>
            <w:webHidden/>
          </w:rPr>
        </w:r>
        <w:r>
          <w:rPr>
            <w:noProof/>
            <w:webHidden/>
          </w:rPr>
          <w:fldChar w:fldCharType="separate"/>
        </w:r>
        <w:r>
          <w:rPr>
            <w:noProof/>
            <w:webHidden/>
          </w:rPr>
          <w:t>127</w:t>
        </w:r>
        <w:r>
          <w:rPr>
            <w:noProof/>
            <w:webHidden/>
          </w:rPr>
          <w:fldChar w:fldCharType="end"/>
        </w:r>
      </w:hyperlink>
    </w:p>
    <w:p w:rsidR="000B3F78" w:rsidRDefault="000B3F78">
      <w:pPr>
        <w:pStyle w:val="TOC2"/>
        <w:tabs>
          <w:tab w:val="right" w:leader="dot" w:pos="9017"/>
        </w:tabs>
        <w:rPr>
          <w:rFonts w:asciiTheme="minorHAnsi" w:hAnsiTheme="minorHAnsi" w:cstheme="minorBidi"/>
          <w:noProof/>
          <w:sz w:val="22"/>
          <w:szCs w:val="22"/>
          <w:lang w:bidi="ar-SA"/>
        </w:rPr>
      </w:pPr>
      <w:hyperlink w:anchor="_Toc412106765" w:history="1">
        <w:r w:rsidRPr="001C69DD">
          <w:rPr>
            <w:rStyle w:val="Hyperlink"/>
            <w:noProof/>
          </w:rPr>
          <w:t>Conceptual Modeling and Mapping Library::Generic Concepts::Observation</w:t>
        </w:r>
        <w:r>
          <w:rPr>
            <w:noProof/>
            <w:webHidden/>
          </w:rPr>
          <w:tab/>
        </w:r>
        <w:r>
          <w:rPr>
            <w:noProof/>
            <w:webHidden/>
          </w:rPr>
          <w:fldChar w:fldCharType="begin"/>
        </w:r>
        <w:r>
          <w:rPr>
            <w:noProof/>
            <w:webHidden/>
          </w:rPr>
          <w:instrText xml:space="preserve"> PAGEREF _Toc412106765 \h </w:instrText>
        </w:r>
        <w:r>
          <w:rPr>
            <w:noProof/>
            <w:webHidden/>
          </w:rPr>
        </w:r>
        <w:r>
          <w:rPr>
            <w:noProof/>
            <w:webHidden/>
          </w:rPr>
          <w:fldChar w:fldCharType="separate"/>
        </w:r>
        <w:r>
          <w:rPr>
            <w:noProof/>
            <w:webHidden/>
          </w:rPr>
          <w:t>128</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766" w:history="1">
        <w:r w:rsidRPr="001C69DD">
          <w:rPr>
            <w:rStyle w:val="Hyperlink"/>
            <w:noProof/>
          </w:rPr>
          <w:t>Diagram: Observation</w:t>
        </w:r>
        <w:r>
          <w:rPr>
            <w:noProof/>
            <w:webHidden/>
          </w:rPr>
          <w:tab/>
        </w:r>
        <w:r>
          <w:rPr>
            <w:noProof/>
            <w:webHidden/>
          </w:rPr>
          <w:fldChar w:fldCharType="begin"/>
        </w:r>
        <w:r>
          <w:rPr>
            <w:noProof/>
            <w:webHidden/>
          </w:rPr>
          <w:instrText xml:space="preserve"> PAGEREF _Toc412106766 \h </w:instrText>
        </w:r>
        <w:r>
          <w:rPr>
            <w:noProof/>
            <w:webHidden/>
          </w:rPr>
        </w:r>
        <w:r>
          <w:rPr>
            <w:noProof/>
            <w:webHidden/>
          </w:rPr>
          <w:fldChar w:fldCharType="separate"/>
        </w:r>
        <w:r>
          <w:rPr>
            <w:noProof/>
            <w:webHidden/>
          </w:rPr>
          <w:t>129</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767" w:history="1">
        <w:r w:rsidRPr="001C69DD">
          <w:rPr>
            <w:rStyle w:val="Hyperlink"/>
            <w:noProof/>
          </w:rPr>
          <w:t>Class Measurement</w:t>
        </w:r>
        <w:r>
          <w:rPr>
            <w:noProof/>
            <w:webHidden/>
          </w:rPr>
          <w:tab/>
        </w:r>
        <w:r>
          <w:rPr>
            <w:noProof/>
            <w:webHidden/>
          </w:rPr>
          <w:fldChar w:fldCharType="begin"/>
        </w:r>
        <w:r>
          <w:rPr>
            <w:noProof/>
            <w:webHidden/>
          </w:rPr>
          <w:instrText xml:space="preserve"> PAGEREF _Toc412106767 \h </w:instrText>
        </w:r>
        <w:r>
          <w:rPr>
            <w:noProof/>
            <w:webHidden/>
          </w:rPr>
        </w:r>
        <w:r>
          <w:rPr>
            <w:noProof/>
            <w:webHidden/>
          </w:rPr>
          <w:fldChar w:fldCharType="separate"/>
        </w:r>
        <w:r>
          <w:rPr>
            <w:noProof/>
            <w:webHidden/>
          </w:rPr>
          <w:t>129</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768"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_Toc412106768 \h </w:instrText>
        </w:r>
        <w:r>
          <w:rPr>
            <w:noProof/>
            <w:webHidden/>
          </w:rPr>
        </w:r>
        <w:r>
          <w:rPr>
            <w:noProof/>
            <w:webHidden/>
          </w:rPr>
          <w:fldChar w:fldCharType="separate"/>
        </w:r>
        <w:r>
          <w:rPr>
            <w:noProof/>
            <w:webHidden/>
          </w:rPr>
          <w:t>129</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769"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_Toc412106769 \h </w:instrText>
        </w:r>
        <w:r>
          <w:rPr>
            <w:noProof/>
            <w:webHidden/>
          </w:rPr>
        </w:r>
        <w:r>
          <w:rPr>
            <w:noProof/>
            <w:webHidden/>
          </w:rPr>
          <w:fldChar w:fldCharType="separate"/>
        </w:r>
        <w:r>
          <w:rPr>
            <w:noProof/>
            <w:webHidden/>
          </w:rPr>
          <w:t>129</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770" w:history="1">
        <w:r w:rsidRPr="001C69DD">
          <w:rPr>
            <w:rStyle w:val="Hyperlink"/>
            <w:noProof/>
          </w:rPr>
          <w:t>Class Observation</w:t>
        </w:r>
        <w:r>
          <w:rPr>
            <w:noProof/>
            <w:webHidden/>
          </w:rPr>
          <w:tab/>
        </w:r>
        <w:r>
          <w:rPr>
            <w:noProof/>
            <w:webHidden/>
          </w:rPr>
          <w:fldChar w:fldCharType="begin"/>
        </w:r>
        <w:r>
          <w:rPr>
            <w:noProof/>
            <w:webHidden/>
          </w:rPr>
          <w:instrText xml:space="preserve"> PAGEREF _Toc412106770 \h </w:instrText>
        </w:r>
        <w:r>
          <w:rPr>
            <w:noProof/>
            <w:webHidden/>
          </w:rPr>
        </w:r>
        <w:r>
          <w:rPr>
            <w:noProof/>
            <w:webHidden/>
          </w:rPr>
          <w:fldChar w:fldCharType="separate"/>
        </w:r>
        <w:r>
          <w:rPr>
            <w:noProof/>
            <w:webHidden/>
          </w:rPr>
          <w:t>131</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771"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_Toc412106771 \h </w:instrText>
        </w:r>
        <w:r>
          <w:rPr>
            <w:noProof/>
            <w:webHidden/>
          </w:rPr>
        </w:r>
        <w:r>
          <w:rPr>
            <w:noProof/>
            <w:webHidden/>
          </w:rPr>
          <w:fldChar w:fldCharType="separate"/>
        </w:r>
        <w:r>
          <w:rPr>
            <w:noProof/>
            <w:webHidden/>
          </w:rPr>
          <w:t>131</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772" w:history="1">
        <w:r w:rsidRPr="001C69DD">
          <w:rPr>
            <w:rStyle w:val="Hyperlink"/>
            <w:noProof/>
          </w:rPr>
          <w:t>Associations</w:t>
        </w:r>
        <w:r>
          <w:rPr>
            <w:noProof/>
            <w:webHidden/>
          </w:rPr>
          <w:tab/>
        </w:r>
        <w:r>
          <w:rPr>
            <w:noProof/>
            <w:webHidden/>
          </w:rPr>
          <w:fldChar w:fldCharType="begin"/>
        </w:r>
        <w:r>
          <w:rPr>
            <w:noProof/>
            <w:webHidden/>
          </w:rPr>
          <w:instrText xml:space="preserve"> PAGEREF _Toc412106772 \h </w:instrText>
        </w:r>
        <w:r>
          <w:rPr>
            <w:noProof/>
            <w:webHidden/>
          </w:rPr>
        </w:r>
        <w:r>
          <w:rPr>
            <w:noProof/>
            <w:webHidden/>
          </w:rPr>
          <w:fldChar w:fldCharType="separate"/>
        </w:r>
        <w:r>
          <w:rPr>
            <w:noProof/>
            <w:webHidden/>
          </w:rPr>
          <w:t>131</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773"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_Toc412106773 \h </w:instrText>
        </w:r>
        <w:r>
          <w:rPr>
            <w:noProof/>
            <w:webHidden/>
          </w:rPr>
        </w:r>
        <w:r>
          <w:rPr>
            <w:noProof/>
            <w:webHidden/>
          </w:rPr>
          <w:fldChar w:fldCharType="separate"/>
        </w:r>
        <w:r>
          <w:rPr>
            <w:noProof/>
            <w:webHidden/>
          </w:rPr>
          <w:t>131</w:t>
        </w:r>
        <w:r>
          <w:rPr>
            <w:noProof/>
            <w:webHidden/>
          </w:rPr>
          <w:fldChar w:fldCharType="end"/>
        </w:r>
      </w:hyperlink>
    </w:p>
    <w:p w:rsidR="000B3F78" w:rsidRDefault="000B3F78">
      <w:pPr>
        <w:pStyle w:val="TOC2"/>
        <w:tabs>
          <w:tab w:val="right" w:leader="dot" w:pos="9017"/>
        </w:tabs>
        <w:rPr>
          <w:rFonts w:asciiTheme="minorHAnsi" w:hAnsiTheme="minorHAnsi" w:cstheme="minorBidi"/>
          <w:noProof/>
          <w:sz w:val="22"/>
          <w:szCs w:val="22"/>
          <w:lang w:bidi="ar-SA"/>
        </w:rPr>
      </w:pPr>
      <w:hyperlink w:anchor="_Toc412106774" w:history="1">
        <w:r w:rsidRPr="001C69DD">
          <w:rPr>
            <w:rStyle w:val="Hyperlink"/>
            <w:noProof/>
          </w:rPr>
          <w:t>Conceptual Modeling and Mapping Library::Generic Concepts::Person</w:t>
        </w:r>
        <w:r>
          <w:rPr>
            <w:noProof/>
            <w:webHidden/>
          </w:rPr>
          <w:tab/>
        </w:r>
        <w:r>
          <w:rPr>
            <w:noProof/>
            <w:webHidden/>
          </w:rPr>
          <w:fldChar w:fldCharType="begin"/>
        </w:r>
        <w:r>
          <w:rPr>
            <w:noProof/>
            <w:webHidden/>
          </w:rPr>
          <w:instrText xml:space="preserve"> PAGEREF _Toc412106774 \h </w:instrText>
        </w:r>
        <w:r>
          <w:rPr>
            <w:noProof/>
            <w:webHidden/>
          </w:rPr>
        </w:r>
        <w:r>
          <w:rPr>
            <w:noProof/>
            <w:webHidden/>
          </w:rPr>
          <w:fldChar w:fldCharType="separate"/>
        </w:r>
        <w:r>
          <w:rPr>
            <w:noProof/>
            <w:webHidden/>
          </w:rPr>
          <w:t>132</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775" w:history="1">
        <w:r w:rsidRPr="001C69DD">
          <w:rPr>
            <w:rStyle w:val="Hyperlink"/>
            <w:noProof/>
          </w:rPr>
          <w:t>Diagram: Person</w:t>
        </w:r>
        <w:r>
          <w:rPr>
            <w:noProof/>
            <w:webHidden/>
          </w:rPr>
          <w:tab/>
        </w:r>
        <w:r>
          <w:rPr>
            <w:noProof/>
            <w:webHidden/>
          </w:rPr>
          <w:fldChar w:fldCharType="begin"/>
        </w:r>
        <w:r>
          <w:rPr>
            <w:noProof/>
            <w:webHidden/>
          </w:rPr>
          <w:instrText xml:space="preserve"> PAGEREF _Toc412106775 \h </w:instrText>
        </w:r>
        <w:r>
          <w:rPr>
            <w:noProof/>
            <w:webHidden/>
          </w:rPr>
        </w:r>
        <w:r>
          <w:rPr>
            <w:noProof/>
            <w:webHidden/>
          </w:rPr>
          <w:fldChar w:fldCharType="separate"/>
        </w:r>
        <w:r>
          <w:rPr>
            <w:noProof/>
            <w:webHidden/>
          </w:rPr>
          <w:t>133</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776" w:history="1">
        <w:r w:rsidRPr="001C69DD">
          <w:rPr>
            <w:rStyle w:val="Hyperlink"/>
            <w:noProof/>
          </w:rPr>
          <w:t>Class Full Person Name</w:t>
        </w:r>
        <w:r>
          <w:rPr>
            <w:noProof/>
            <w:webHidden/>
          </w:rPr>
          <w:tab/>
        </w:r>
        <w:r>
          <w:rPr>
            <w:noProof/>
            <w:webHidden/>
          </w:rPr>
          <w:fldChar w:fldCharType="begin"/>
        </w:r>
        <w:r>
          <w:rPr>
            <w:noProof/>
            <w:webHidden/>
          </w:rPr>
          <w:instrText xml:space="preserve"> PAGEREF _Toc412106776 \h </w:instrText>
        </w:r>
        <w:r>
          <w:rPr>
            <w:noProof/>
            <w:webHidden/>
          </w:rPr>
        </w:r>
        <w:r>
          <w:rPr>
            <w:noProof/>
            <w:webHidden/>
          </w:rPr>
          <w:fldChar w:fldCharType="separate"/>
        </w:r>
        <w:r>
          <w:rPr>
            <w:noProof/>
            <w:webHidden/>
          </w:rPr>
          <w:t>133</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777"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_Toc412106777 \h </w:instrText>
        </w:r>
        <w:r>
          <w:rPr>
            <w:noProof/>
            <w:webHidden/>
          </w:rPr>
        </w:r>
        <w:r>
          <w:rPr>
            <w:noProof/>
            <w:webHidden/>
          </w:rPr>
          <w:fldChar w:fldCharType="separate"/>
        </w:r>
        <w:r>
          <w:rPr>
            <w:noProof/>
            <w:webHidden/>
          </w:rPr>
          <w:t>133</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778" w:history="1">
        <w:r w:rsidRPr="001C69DD">
          <w:rPr>
            <w:rStyle w:val="Hyperlink"/>
            <w:noProof/>
          </w:rPr>
          <w:t>Attributes</w:t>
        </w:r>
        <w:r>
          <w:rPr>
            <w:noProof/>
            <w:webHidden/>
          </w:rPr>
          <w:tab/>
        </w:r>
        <w:r>
          <w:rPr>
            <w:noProof/>
            <w:webHidden/>
          </w:rPr>
          <w:fldChar w:fldCharType="begin"/>
        </w:r>
        <w:r>
          <w:rPr>
            <w:noProof/>
            <w:webHidden/>
          </w:rPr>
          <w:instrText xml:space="preserve"> PAGEREF _Toc412106778 \h </w:instrText>
        </w:r>
        <w:r>
          <w:rPr>
            <w:noProof/>
            <w:webHidden/>
          </w:rPr>
        </w:r>
        <w:r>
          <w:rPr>
            <w:noProof/>
            <w:webHidden/>
          </w:rPr>
          <w:fldChar w:fldCharType="separate"/>
        </w:r>
        <w:r>
          <w:rPr>
            <w:noProof/>
            <w:webHidden/>
          </w:rPr>
          <w:t>133</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779"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_Toc412106779 \h </w:instrText>
        </w:r>
        <w:r>
          <w:rPr>
            <w:noProof/>
            <w:webHidden/>
          </w:rPr>
        </w:r>
        <w:r>
          <w:rPr>
            <w:noProof/>
            <w:webHidden/>
          </w:rPr>
          <w:fldChar w:fldCharType="separate"/>
        </w:r>
        <w:r>
          <w:rPr>
            <w:noProof/>
            <w:webHidden/>
          </w:rPr>
          <w:t>133</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780" w:history="1">
        <w:r w:rsidRPr="001C69DD">
          <w:rPr>
            <w:rStyle w:val="Hyperlink"/>
            <w:noProof/>
          </w:rPr>
          <w:t>Class Partial Person Name</w:t>
        </w:r>
        <w:r>
          <w:rPr>
            <w:noProof/>
            <w:webHidden/>
          </w:rPr>
          <w:tab/>
        </w:r>
        <w:r>
          <w:rPr>
            <w:noProof/>
            <w:webHidden/>
          </w:rPr>
          <w:fldChar w:fldCharType="begin"/>
        </w:r>
        <w:r>
          <w:rPr>
            <w:noProof/>
            <w:webHidden/>
          </w:rPr>
          <w:instrText xml:space="preserve"> PAGEREF _Toc412106780 \h </w:instrText>
        </w:r>
        <w:r>
          <w:rPr>
            <w:noProof/>
            <w:webHidden/>
          </w:rPr>
        </w:r>
        <w:r>
          <w:rPr>
            <w:noProof/>
            <w:webHidden/>
          </w:rPr>
          <w:fldChar w:fldCharType="separate"/>
        </w:r>
        <w:r>
          <w:rPr>
            <w:noProof/>
            <w:webHidden/>
          </w:rPr>
          <w:t>134</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781"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_Toc412106781 \h </w:instrText>
        </w:r>
        <w:r>
          <w:rPr>
            <w:noProof/>
            <w:webHidden/>
          </w:rPr>
        </w:r>
        <w:r>
          <w:rPr>
            <w:noProof/>
            <w:webHidden/>
          </w:rPr>
          <w:fldChar w:fldCharType="separate"/>
        </w:r>
        <w:r>
          <w:rPr>
            <w:noProof/>
            <w:webHidden/>
          </w:rPr>
          <w:t>134</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782"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_Toc412106782 \h </w:instrText>
        </w:r>
        <w:r>
          <w:rPr>
            <w:noProof/>
            <w:webHidden/>
          </w:rPr>
        </w:r>
        <w:r>
          <w:rPr>
            <w:noProof/>
            <w:webHidden/>
          </w:rPr>
          <w:fldChar w:fldCharType="separate"/>
        </w:r>
        <w:r>
          <w:rPr>
            <w:noProof/>
            <w:webHidden/>
          </w:rPr>
          <w:t>134</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783" w:history="1">
        <w:r w:rsidRPr="001C69DD">
          <w:rPr>
            <w:rStyle w:val="Hyperlink"/>
            <w:noProof/>
          </w:rPr>
          <w:t>Class Person</w:t>
        </w:r>
        <w:r>
          <w:rPr>
            <w:noProof/>
            <w:webHidden/>
          </w:rPr>
          <w:tab/>
        </w:r>
        <w:r>
          <w:rPr>
            <w:noProof/>
            <w:webHidden/>
          </w:rPr>
          <w:fldChar w:fldCharType="begin"/>
        </w:r>
        <w:r>
          <w:rPr>
            <w:noProof/>
            <w:webHidden/>
          </w:rPr>
          <w:instrText xml:space="preserve"> PAGEREF _Toc412106783 \h </w:instrText>
        </w:r>
        <w:r>
          <w:rPr>
            <w:noProof/>
            <w:webHidden/>
          </w:rPr>
        </w:r>
        <w:r>
          <w:rPr>
            <w:noProof/>
            <w:webHidden/>
          </w:rPr>
          <w:fldChar w:fldCharType="separate"/>
        </w:r>
        <w:r>
          <w:rPr>
            <w:noProof/>
            <w:webHidden/>
          </w:rPr>
          <w:t>134</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784"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_Toc412106784 \h </w:instrText>
        </w:r>
        <w:r>
          <w:rPr>
            <w:noProof/>
            <w:webHidden/>
          </w:rPr>
        </w:r>
        <w:r>
          <w:rPr>
            <w:noProof/>
            <w:webHidden/>
          </w:rPr>
          <w:fldChar w:fldCharType="separate"/>
        </w:r>
        <w:r>
          <w:rPr>
            <w:noProof/>
            <w:webHidden/>
          </w:rPr>
          <w:t>134</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785" w:history="1">
        <w:r w:rsidRPr="001C69DD">
          <w:rPr>
            <w:rStyle w:val="Hyperlink"/>
            <w:noProof/>
          </w:rPr>
          <w:t>Attributes</w:t>
        </w:r>
        <w:r>
          <w:rPr>
            <w:noProof/>
            <w:webHidden/>
          </w:rPr>
          <w:tab/>
        </w:r>
        <w:r>
          <w:rPr>
            <w:noProof/>
            <w:webHidden/>
          </w:rPr>
          <w:fldChar w:fldCharType="begin"/>
        </w:r>
        <w:r>
          <w:rPr>
            <w:noProof/>
            <w:webHidden/>
          </w:rPr>
          <w:instrText xml:space="preserve"> PAGEREF _Toc412106785 \h </w:instrText>
        </w:r>
        <w:r>
          <w:rPr>
            <w:noProof/>
            <w:webHidden/>
          </w:rPr>
        </w:r>
        <w:r>
          <w:rPr>
            <w:noProof/>
            <w:webHidden/>
          </w:rPr>
          <w:fldChar w:fldCharType="separate"/>
        </w:r>
        <w:r>
          <w:rPr>
            <w:noProof/>
            <w:webHidden/>
          </w:rPr>
          <w:t>134</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786" w:history="1">
        <w:r w:rsidRPr="001C69DD">
          <w:rPr>
            <w:rStyle w:val="Hyperlink"/>
            <w:noProof/>
          </w:rPr>
          <w:t>Associations</w:t>
        </w:r>
        <w:r>
          <w:rPr>
            <w:noProof/>
            <w:webHidden/>
          </w:rPr>
          <w:tab/>
        </w:r>
        <w:r>
          <w:rPr>
            <w:noProof/>
            <w:webHidden/>
          </w:rPr>
          <w:fldChar w:fldCharType="begin"/>
        </w:r>
        <w:r>
          <w:rPr>
            <w:noProof/>
            <w:webHidden/>
          </w:rPr>
          <w:instrText xml:space="preserve"> PAGEREF _Toc412106786 \h </w:instrText>
        </w:r>
        <w:r>
          <w:rPr>
            <w:noProof/>
            <w:webHidden/>
          </w:rPr>
        </w:r>
        <w:r>
          <w:rPr>
            <w:noProof/>
            <w:webHidden/>
          </w:rPr>
          <w:fldChar w:fldCharType="separate"/>
        </w:r>
        <w:r>
          <w:rPr>
            <w:noProof/>
            <w:webHidden/>
          </w:rPr>
          <w:t>135</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787"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_Toc412106787 \h </w:instrText>
        </w:r>
        <w:r>
          <w:rPr>
            <w:noProof/>
            <w:webHidden/>
          </w:rPr>
        </w:r>
        <w:r>
          <w:rPr>
            <w:noProof/>
            <w:webHidden/>
          </w:rPr>
          <w:fldChar w:fldCharType="separate"/>
        </w:r>
        <w:r>
          <w:rPr>
            <w:noProof/>
            <w:webHidden/>
          </w:rPr>
          <w:t>135</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788" w:history="1">
        <w:r w:rsidRPr="001C69DD">
          <w:rPr>
            <w:rStyle w:val="Hyperlink"/>
            <w:noProof/>
          </w:rPr>
          <w:t>Class Person Name</w:t>
        </w:r>
        <w:r>
          <w:rPr>
            <w:noProof/>
            <w:webHidden/>
          </w:rPr>
          <w:tab/>
        </w:r>
        <w:r>
          <w:rPr>
            <w:noProof/>
            <w:webHidden/>
          </w:rPr>
          <w:fldChar w:fldCharType="begin"/>
        </w:r>
        <w:r>
          <w:rPr>
            <w:noProof/>
            <w:webHidden/>
          </w:rPr>
          <w:instrText xml:space="preserve"> PAGEREF _Toc412106788 \h </w:instrText>
        </w:r>
        <w:r>
          <w:rPr>
            <w:noProof/>
            <w:webHidden/>
          </w:rPr>
        </w:r>
        <w:r>
          <w:rPr>
            <w:noProof/>
            <w:webHidden/>
          </w:rPr>
          <w:fldChar w:fldCharType="separate"/>
        </w:r>
        <w:r>
          <w:rPr>
            <w:noProof/>
            <w:webHidden/>
          </w:rPr>
          <w:t>135</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789"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_Toc412106789 \h </w:instrText>
        </w:r>
        <w:r>
          <w:rPr>
            <w:noProof/>
            <w:webHidden/>
          </w:rPr>
        </w:r>
        <w:r>
          <w:rPr>
            <w:noProof/>
            <w:webHidden/>
          </w:rPr>
          <w:fldChar w:fldCharType="separate"/>
        </w:r>
        <w:r>
          <w:rPr>
            <w:noProof/>
            <w:webHidden/>
          </w:rPr>
          <w:t>136</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790" w:history="1">
        <w:r w:rsidRPr="001C69DD">
          <w:rPr>
            <w:rStyle w:val="Hyperlink"/>
            <w:noProof/>
          </w:rPr>
          <w:t>Associations</w:t>
        </w:r>
        <w:r>
          <w:rPr>
            <w:noProof/>
            <w:webHidden/>
          </w:rPr>
          <w:tab/>
        </w:r>
        <w:r>
          <w:rPr>
            <w:noProof/>
            <w:webHidden/>
          </w:rPr>
          <w:fldChar w:fldCharType="begin"/>
        </w:r>
        <w:r>
          <w:rPr>
            <w:noProof/>
            <w:webHidden/>
          </w:rPr>
          <w:instrText xml:space="preserve"> PAGEREF _Toc412106790 \h </w:instrText>
        </w:r>
        <w:r>
          <w:rPr>
            <w:noProof/>
            <w:webHidden/>
          </w:rPr>
        </w:r>
        <w:r>
          <w:rPr>
            <w:noProof/>
            <w:webHidden/>
          </w:rPr>
          <w:fldChar w:fldCharType="separate"/>
        </w:r>
        <w:r>
          <w:rPr>
            <w:noProof/>
            <w:webHidden/>
          </w:rPr>
          <w:t>136</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791"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_Toc412106791 \h </w:instrText>
        </w:r>
        <w:r>
          <w:rPr>
            <w:noProof/>
            <w:webHidden/>
          </w:rPr>
        </w:r>
        <w:r>
          <w:rPr>
            <w:noProof/>
            <w:webHidden/>
          </w:rPr>
          <w:fldChar w:fldCharType="separate"/>
        </w:r>
        <w:r>
          <w:rPr>
            <w:noProof/>
            <w:webHidden/>
          </w:rPr>
          <w:t>136</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792" w:history="1">
        <w:r w:rsidRPr="001C69DD">
          <w:rPr>
            <w:rStyle w:val="Hyperlink"/>
            <w:noProof/>
          </w:rPr>
          <w:t>Class Salutation Name</w:t>
        </w:r>
        <w:r>
          <w:rPr>
            <w:noProof/>
            <w:webHidden/>
          </w:rPr>
          <w:tab/>
        </w:r>
        <w:r>
          <w:rPr>
            <w:noProof/>
            <w:webHidden/>
          </w:rPr>
          <w:fldChar w:fldCharType="begin"/>
        </w:r>
        <w:r>
          <w:rPr>
            <w:noProof/>
            <w:webHidden/>
          </w:rPr>
          <w:instrText xml:space="preserve"> PAGEREF _Toc412106792 \h </w:instrText>
        </w:r>
        <w:r>
          <w:rPr>
            <w:noProof/>
            <w:webHidden/>
          </w:rPr>
        </w:r>
        <w:r>
          <w:rPr>
            <w:noProof/>
            <w:webHidden/>
          </w:rPr>
          <w:fldChar w:fldCharType="separate"/>
        </w:r>
        <w:r>
          <w:rPr>
            <w:noProof/>
            <w:webHidden/>
          </w:rPr>
          <w:t>136</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793"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_Toc412106793 \h </w:instrText>
        </w:r>
        <w:r>
          <w:rPr>
            <w:noProof/>
            <w:webHidden/>
          </w:rPr>
        </w:r>
        <w:r>
          <w:rPr>
            <w:noProof/>
            <w:webHidden/>
          </w:rPr>
          <w:fldChar w:fldCharType="separate"/>
        </w:r>
        <w:r>
          <w:rPr>
            <w:noProof/>
            <w:webHidden/>
          </w:rPr>
          <w:t>136</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794"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_Toc412106794 \h </w:instrText>
        </w:r>
        <w:r>
          <w:rPr>
            <w:noProof/>
            <w:webHidden/>
          </w:rPr>
        </w:r>
        <w:r>
          <w:rPr>
            <w:noProof/>
            <w:webHidden/>
          </w:rPr>
          <w:fldChar w:fldCharType="separate"/>
        </w:r>
        <w:r>
          <w:rPr>
            <w:noProof/>
            <w:webHidden/>
          </w:rPr>
          <w:t>136</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795" w:history="1">
        <w:r w:rsidRPr="001C69DD">
          <w:rPr>
            <w:rStyle w:val="Hyperlink"/>
            <w:noProof/>
          </w:rPr>
          <w:t>Class Title Name</w:t>
        </w:r>
        <w:r>
          <w:rPr>
            <w:noProof/>
            <w:webHidden/>
          </w:rPr>
          <w:tab/>
        </w:r>
        <w:r>
          <w:rPr>
            <w:noProof/>
            <w:webHidden/>
          </w:rPr>
          <w:fldChar w:fldCharType="begin"/>
        </w:r>
        <w:r>
          <w:rPr>
            <w:noProof/>
            <w:webHidden/>
          </w:rPr>
          <w:instrText xml:space="preserve"> PAGEREF _Toc412106795 \h </w:instrText>
        </w:r>
        <w:r>
          <w:rPr>
            <w:noProof/>
            <w:webHidden/>
          </w:rPr>
        </w:r>
        <w:r>
          <w:rPr>
            <w:noProof/>
            <w:webHidden/>
          </w:rPr>
          <w:fldChar w:fldCharType="separate"/>
        </w:r>
        <w:r>
          <w:rPr>
            <w:noProof/>
            <w:webHidden/>
          </w:rPr>
          <w:t>137</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796"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_Toc412106796 \h </w:instrText>
        </w:r>
        <w:r>
          <w:rPr>
            <w:noProof/>
            <w:webHidden/>
          </w:rPr>
        </w:r>
        <w:r>
          <w:rPr>
            <w:noProof/>
            <w:webHidden/>
          </w:rPr>
          <w:fldChar w:fldCharType="separate"/>
        </w:r>
        <w:r>
          <w:rPr>
            <w:noProof/>
            <w:webHidden/>
          </w:rPr>
          <w:t>137</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797"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_Toc412106797 \h </w:instrText>
        </w:r>
        <w:r>
          <w:rPr>
            <w:noProof/>
            <w:webHidden/>
          </w:rPr>
        </w:r>
        <w:r>
          <w:rPr>
            <w:noProof/>
            <w:webHidden/>
          </w:rPr>
          <w:fldChar w:fldCharType="separate"/>
        </w:r>
        <w:r>
          <w:rPr>
            <w:noProof/>
            <w:webHidden/>
          </w:rPr>
          <w:t>137</w:t>
        </w:r>
        <w:r>
          <w:rPr>
            <w:noProof/>
            <w:webHidden/>
          </w:rPr>
          <w:fldChar w:fldCharType="end"/>
        </w:r>
      </w:hyperlink>
    </w:p>
    <w:p w:rsidR="000B3F78" w:rsidRDefault="000B3F78">
      <w:pPr>
        <w:pStyle w:val="TOC2"/>
        <w:tabs>
          <w:tab w:val="right" w:leader="dot" w:pos="9017"/>
        </w:tabs>
        <w:rPr>
          <w:rFonts w:asciiTheme="minorHAnsi" w:hAnsiTheme="minorHAnsi" w:cstheme="minorBidi"/>
          <w:noProof/>
          <w:sz w:val="22"/>
          <w:szCs w:val="22"/>
          <w:lang w:bidi="ar-SA"/>
        </w:rPr>
      </w:pPr>
      <w:hyperlink w:anchor="_Toc412106798" w:history="1">
        <w:r w:rsidRPr="001C69DD">
          <w:rPr>
            <w:rStyle w:val="Hyperlink"/>
            <w:noProof/>
          </w:rPr>
          <w:t>Conceptual Modeling and Mapping Library::Generic Concepts::Requirements</w:t>
        </w:r>
        <w:r>
          <w:rPr>
            <w:noProof/>
            <w:webHidden/>
          </w:rPr>
          <w:tab/>
        </w:r>
        <w:r>
          <w:rPr>
            <w:noProof/>
            <w:webHidden/>
          </w:rPr>
          <w:fldChar w:fldCharType="begin"/>
        </w:r>
        <w:r>
          <w:rPr>
            <w:noProof/>
            <w:webHidden/>
          </w:rPr>
          <w:instrText xml:space="preserve"> PAGEREF _Toc412106798 \h </w:instrText>
        </w:r>
        <w:r>
          <w:rPr>
            <w:noProof/>
            <w:webHidden/>
          </w:rPr>
        </w:r>
        <w:r>
          <w:rPr>
            <w:noProof/>
            <w:webHidden/>
          </w:rPr>
          <w:fldChar w:fldCharType="separate"/>
        </w:r>
        <w:r>
          <w:rPr>
            <w:noProof/>
            <w:webHidden/>
          </w:rPr>
          <w:t>137</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799" w:history="1">
        <w:r w:rsidRPr="001C69DD">
          <w:rPr>
            <w:rStyle w:val="Hyperlink"/>
            <w:noProof/>
          </w:rPr>
          <w:t>Diagram: Requirements</w:t>
        </w:r>
        <w:r>
          <w:rPr>
            <w:noProof/>
            <w:webHidden/>
          </w:rPr>
          <w:tab/>
        </w:r>
        <w:r>
          <w:rPr>
            <w:noProof/>
            <w:webHidden/>
          </w:rPr>
          <w:fldChar w:fldCharType="begin"/>
        </w:r>
        <w:r>
          <w:rPr>
            <w:noProof/>
            <w:webHidden/>
          </w:rPr>
          <w:instrText xml:space="preserve"> PAGEREF _Toc412106799 \h </w:instrText>
        </w:r>
        <w:r>
          <w:rPr>
            <w:noProof/>
            <w:webHidden/>
          </w:rPr>
        </w:r>
        <w:r>
          <w:rPr>
            <w:noProof/>
            <w:webHidden/>
          </w:rPr>
          <w:fldChar w:fldCharType="separate"/>
        </w:r>
        <w:r>
          <w:rPr>
            <w:noProof/>
            <w:webHidden/>
          </w:rPr>
          <w:t>137</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800" w:history="1">
        <w:r w:rsidRPr="001C69DD">
          <w:rPr>
            <w:rStyle w:val="Hyperlink"/>
            <w:noProof/>
          </w:rPr>
          <w:t>Class Requirement</w:t>
        </w:r>
        <w:r>
          <w:rPr>
            <w:noProof/>
            <w:webHidden/>
          </w:rPr>
          <w:tab/>
        </w:r>
        <w:r>
          <w:rPr>
            <w:noProof/>
            <w:webHidden/>
          </w:rPr>
          <w:fldChar w:fldCharType="begin"/>
        </w:r>
        <w:r>
          <w:rPr>
            <w:noProof/>
            <w:webHidden/>
          </w:rPr>
          <w:instrText xml:space="preserve"> PAGEREF _Toc412106800 \h </w:instrText>
        </w:r>
        <w:r>
          <w:rPr>
            <w:noProof/>
            <w:webHidden/>
          </w:rPr>
        </w:r>
        <w:r>
          <w:rPr>
            <w:noProof/>
            <w:webHidden/>
          </w:rPr>
          <w:fldChar w:fldCharType="separate"/>
        </w:r>
        <w:r>
          <w:rPr>
            <w:noProof/>
            <w:webHidden/>
          </w:rPr>
          <w:t>138</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801"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_Toc412106801 \h </w:instrText>
        </w:r>
        <w:r>
          <w:rPr>
            <w:noProof/>
            <w:webHidden/>
          </w:rPr>
        </w:r>
        <w:r>
          <w:rPr>
            <w:noProof/>
            <w:webHidden/>
          </w:rPr>
          <w:fldChar w:fldCharType="separate"/>
        </w:r>
        <w:r>
          <w:rPr>
            <w:noProof/>
            <w:webHidden/>
          </w:rPr>
          <w:t>138</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802"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_Toc412106802 \h </w:instrText>
        </w:r>
        <w:r>
          <w:rPr>
            <w:noProof/>
            <w:webHidden/>
          </w:rPr>
        </w:r>
        <w:r>
          <w:rPr>
            <w:noProof/>
            <w:webHidden/>
          </w:rPr>
          <w:fldChar w:fldCharType="separate"/>
        </w:r>
        <w:r>
          <w:rPr>
            <w:noProof/>
            <w:webHidden/>
          </w:rPr>
          <w:t>138</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803" w:history="1">
        <w:r w:rsidRPr="001C69DD">
          <w:rPr>
            <w:rStyle w:val="Hyperlink"/>
            <w:noProof/>
          </w:rPr>
          <w:t>Association Class Satisfaction of requirement</w:t>
        </w:r>
        <w:r>
          <w:rPr>
            <w:noProof/>
            <w:webHidden/>
          </w:rPr>
          <w:tab/>
        </w:r>
        <w:r>
          <w:rPr>
            <w:noProof/>
            <w:webHidden/>
          </w:rPr>
          <w:fldChar w:fldCharType="begin"/>
        </w:r>
        <w:r>
          <w:rPr>
            <w:noProof/>
            <w:webHidden/>
          </w:rPr>
          <w:instrText xml:space="preserve"> PAGEREF _Toc412106803 \h </w:instrText>
        </w:r>
        <w:r>
          <w:rPr>
            <w:noProof/>
            <w:webHidden/>
          </w:rPr>
        </w:r>
        <w:r>
          <w:rPr>
            <w:noProof/>
            <w:webHidden/>
          </w:rPr>
          <w:fldChar w:fldCharType="separate"/>
        </w:r>
        <w:r>
          <w:rPr>
            <w:noProof/>
            <w:webHidden/>
          </w:rPr>
          <w:t>138</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804"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_Toc412106804 \h </w:instrText>
        </w:r>
        <w:r>
          <w:rPr>
            <w:noProof/>
            <w:webHidden/>
          </w:rPr>
        </w:r>
        <w:r>
          <w:rPr>
            <w:noProof/>
            <w:webHidden/>
          </w:rPr>
          <w:fldChar w:fldCharType="separate"/>
        </w:r>
        <w:r>
          <w:rPr>
            <w:noProof/>
            <w:webHidden/>
          </w:rPr>
          <w:t>138</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805" w:history="1">
        <w:r w:rsidRPr="001C69DD">
          <w:rPr>
            <w:rStyle w:val="Hyperlink"/>
            <w:noProof/>
          </w:rPr>
          <w:t>Attributes</w:t>
        </w:r>
        <w:r>
          <w:rPr>
            <w:noProof/>
            <w:webHidden/>
          </w:rPr>
          <w:tab/>
        </w:r>
        <w:r>
          <w:rPr>
            <w:noProof/>
            <w:webHidden/>
          </w:rPr>
          <w:fldChar w:fldCharType="begin"/>
        </w:r>
        <w:r>
          <w:rPr>
            <w:noProof/>
            <w:webHidden/>
          </w:rPr>
          <w:instrText xml:space="preserve"> PAGEREF _Toc412106805 \h </w:instrText>
        </w:r>
        <w:r>
          <w:rPr>
            <w:noProof/>
            <w:webHidden/>
          </w:rPr>
        </w:r>
        <w:r>
          <w:rPr>
            <w:noProof/>
            <w:webHidden/>
          </w:rPr>
          <w:fldChar w:fldCharType="separate"/>
        </w:r>
        <w:r>
          <w:rPr>
            <w:noProof/>
            <w:webHidden/>
          </w:rPr>
          <w:t>138</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806"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_Toc412106806 \h </w:instrText>
        </w:r>
        <w:r>
          <w:rPr>
            <w:noProof/>
            <w:webHidden/>
          </w:rPr>
        </w:r>
        <w:r>
          <w:rPr>
            <w:noProof/>
            <w:webHidden/>
          </w:rPr>
          <w:fldChar w:fldCharType="separate"/>
        </w:r>
        <w:r>
          <w:rPr>
            <w:noProof/>
            <w:webHidden/>
          </w:rPr>
          <w:t>138</w:t>
        </w:r>
        <w:r>
          <w:rPr>
            <w:noProof/>
            <w:webHidden/>
          </w:rPr>
          <w:fldChar w:fldCharType="end"/>
        </w:r>
      </w:hyperlink>
    </w:p>
    <w:p w:rsidR="000B3F78" w:rsidRDefault="000B3F78">
      <w:pPr>
        <w:pStyle w:val="TOC2"/>
        <w:tabs>
          <w:tab w:val="right" w:leader="dot" w:pos="9017"/>
        </w:tabs>
        <w:rPr>
          <w:rFonts w:asciiTheme="minorHAnsi" w:hAnsiTheme="minorHAnsi" w:cstheme="minorBidi"/>
          <w:noProof/>
          <w:sz w:val="22"/>
          <w:szCs w:val="22"/>
          <w:lang w:bidi="ar-SA"/>
        </w:rPr>
      </w:pPr>
      <w:hyperlink w:anchor="_Toc412106807" w:history="1">
        <w:r w:rsidRPr="001C69DD">
          <w:rPr>
            <w:rStyle w:val="Hyperlink"/>
            <w:noProof/>
          </w:rPr>
          <w:t>Conceptual Modeling and Mapping Library::Generic Concepts::Resources</w:t>
        </w:r>
        <w:r>
          <w:rPr>
            <w:noProof/>
            <w:webHidden/>
          </w:rPr>
          <w:tab/>
        </w:r>
        <w:r>
          <w:rPr>
            <w:noProof/>
            <w:webHidden/>
          </w:rPr>
          <w:fldChar w:fldCharType="begin"/>
        </w:r>
        <w:r>
          <w:rPr>
            <w:noProof/>
            <w:webHidden/>
          </w:rPr>
          <w:instrText xml:space="preserve"> PAGEREF _Toc412106807 \h </w:instrText>
        </w:r>
        <w:r>
          <w:rPr>
            <w:noProof/>
            <w:webHidden/>
          </w:rPr>
        </w:r>
        <w:r>
          <w:rPr>
            <w:noProof/>
            <w:webHidden/>
          </w:rPr>
          <w:fldChar w:fldCharType="separate"/>
        </w:r>
        <w:r>
          <w:rPr>
            <w:noProof/>
            <w:webHidden/>
          </w:rPr>
          <w:t>139</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808" w:history="1">
        <w:r w:rsidRPr="001C69DD">
          <w:rPr>
            <w:rStyle w:val="Hyperlink"/>
            <w:noProof/>
          </w:rPr>
          <w:t>Diagram: Resource</w:t>
        </w:r>
        <w:r>
          <w:rPr>
            <w:noProof/>
            <w:webHidden/>
          </w:rPr>
          <w:tab/>
        </w:r>
        <w:r>
          <w:rPr>
            <w:noProof/>
            <w:webHidden/>
          </w:rPr>
          <w:fldChar w:fldCharType="begin"/>
        </w:r>
        <w:r>
          <w:rPr>
            <w:noProof/>
            <w:webHidden/>
          </w:rPr>
          <w:instrText xml:space="preserve"> PAGEREF _Toc412106808 \h </w:instrText>
        </w:r>
        <w:r>
          <w:rPr>
            <w:noProof/>
            <w:webHidden/>
          </w:rPr>
        </w:r>
        <w:r>
          <w:rPr>
            <w:noProof/>
            <w:webHidden/>
          </w:rPr>
          <w:fldChar w:fldCharType="separate"/>
        </w:r>
        <w:r>
          <w:rPr>
            <w:noProof/>
            <w:webHidden/>
          </w:rPr>
          <w:t>140</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809" w:history="1">
        <w:r w:rsidRPr="001C69DD">
          <w:rPr>
            <w:rStyle w:val="Hyperlink"/>
            <w:noProof/>
          </w:rPr>
          <w:t>Class Primary Asset</w:t>
        </w:r>
        <w:r>
          <w:rPr>
            <w:noProof/>
            <w:webHidden/>
          </w:rPr>
          <w:tab/>
        </w:r>
        <w:r>
          <w:rPr>
            <w:noProof/>
            <w:webHidden/>
          </w:rPr>
          <w:fldChar w:fldCharType="begin"/>
        </w:r>
        <w:r>
          <w:rPr>
            <w:noProof/>
            <w:webHidden/>
          </w:rPr>
          <w:instrText xml:space="preserve"> PAGEREF _Toc412106809 \h </w:instrText>
        </w:r>
        <w:r>
          <w:rPr>
            <w:noProof/>
            <w:webHidden/>
          </w:rPr>
        </w:r>
        <w:r>
          <w:rPr>
            <w:noProof/>
            <w:webHidden/>
          </w:rPr>
          <w:fldChar w:fldCharType="separate"/>
        </w:r>
        <w:r>
          <w:rPr>
            <w:noProof/>
            <w:webHidden/>
          </w:rPr>
          <w:t>140</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810"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_Toc412106810 \h </w:instrText>
        </w:r>
        <w:r>
          <w:rPr>
            <w:noProof/>
            <w:webHidden/>
          </w:rPr>
        </w:r>
        <w:r>
          <w:rPr>
            <w:noProof/>
            <w:webHidden/>
          </w:rPr>
          <w:fldChar w:fldCharType="separate"/>
        </w:r>
        <w:r>
          <w:rPr>
            <w:noProof/>
            <w:webHidden/>
          </w:rPr>
          <w:t>140</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811" w:history="1">
        <w:r w:rsidRPr="001C69DD">
          <w:rPr>
            <w:rStyle w:val="Hyperlink"/>
            <w:noProof/>
          </w:rPr>
          <w:t>Associations</w:t>
        </w:r>
        <w:r>
          <w:rPr>
            <w:noProof/>
            <w:webHidden/>
          </w:rPr>
          <w:tab/>
        </w:r>
        <w:r>
          <w:rPr>
            <w:noProof/>
            <w:webHidden/>
          </w:rPr>
          <w:fldChar w:fldCharType="begin"/>
        </w:r>
        <w:r>
          <w:rPr>
            <w:noProof/>
            <w:webHidden/>
          </w:rPr>
          <w:instrText xml:space="preserve"> PAGEREF _Toc412106811 \h </w:instrText>
        </w:r>
        <w:r>
          <w:rPr>
            <w:noProof/>
            <w:webHidden/>
          </w:rPr>
        </w:r>
        <w:r>
          <w:rPr>
            <w:noProof/>
            <w:webHidden/>
          </w:rPr>
          <w:fldChar w:fldCharType="separate"/>
        </w:r>
        <w:r>
          <w:rPr>
            <w:noProof/>
            <w:webHidden/>
          </w:rPr>
          <w:t>140</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812"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_Toc412106812 \h </w:instrText>
        </w:r>
        <w:r>
          <w:rPr>
            <w:noProof/>
            <w:webHidden/>
          </w:rPr>
        </w:r>
        <w:r>
          <w:rPr>
            <w:noProof/>
            <w:webHidden/>
          </w:rPr>
          <w:fldChar w:fldCharType="separate"/>
        </w:r>
        <w:r>
          <w:rPr>
            <w:noProof/>
            <w:webHidden/>
          </w:rPr>
          <w:t>140</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813" w:history="1">
        <w:r w:rsidRPr="001C69DD">
          <w:rPr>
            <w:rStyle w:val="Hyperlink"/>
            <w:noProof/>
          </w:rPr>
          <w:t>Class Resource</w:t>
        </w:r>
        <w:r>
          <w:rPr>
            <w:noProof/>
            <w:webHidden/>
          </w:rPr>
          <w:tab/>
        </w:r>
        <w:r>
          <w:rPr>
            <w:noProof/>
            <w:webHidden/>
          </w:rPr>
          <w:fldChar w:fldCharType="begin"/>
        </w:r>
        <w:r>
          <w:rPr>
            <w:noProof/>
            <w:webHidden/>
          </w:rPr>
          <w:instrText xml:space="preserve"> PAGEREF _Toc412106813 \h </w:instrText>
        </w:r>
        <w:r>
          <w:rPr>
            <w:noProof/>
            <w:webHidden/>
          </w:rPr>
        </w:r>
        <w:r>
          <w:rPr>
            <w:noProof/>
            <w:webHidden/>
          </w:rPr>
          <w:fldChar w:fldCharType="separate"/>
        </w:r>
        <w:r>
          <w:rPr>
            <w:noProof/>
            <w:webHidden/>
          </w:rPr>
          <w:t>141</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814"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_Toc412106814 \h </w:instrText>
        </w:r>
        <w:r>
          <w:rPr>
            <w:noProof/>
            <w:webHidden/>
          </w:rPr>
        </w:r>
        <w:r>
          <w:rPr>
            <w:noProof/>
            <w:webHidden/>
          </w:rPr>
          <w:fldChar w:fldCharType="separate"/>
        </w:r>
        <w:r>
          <w:rPr>
            <w:noProof/>
            <w:webHidden/>
          </w:rPr>
          <w:t>141</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815" w:history="1">
        <w:r w:rsidRPr="001C69DD">
          <w:rPr>
            <w:rStyle w:val="Hyperlink"/>
            <w:noProof/>
          </w:rPr>
          <w:t>Associations</w:t>
        </w:r>
        <w:r>
          <w:rPr>
            <w:noProof/>
            <w:webHidden/>
          </w:rPr>
          <w:tab/>
        </w:r>
        <w:r>
          <w:rPr>
            <w:noProof/>
            <w:webHidden/>
          </w:rPr>
          <w:fldChar w:fldCharType="begin"/>
        </w:r>
        <w:r>
          <w:rPr>
            <w:noProof/>
            <w:webHidden/>
          </w:rPr>
          <w:instrText xml:space="preserve"> PAGEREF _Toc412106815 \h </w:instrText>
        </w:r>
        <w:r>
          <w:rPr>
            <w:noProof/>
            <w:webHidden/>
          </w:rPr>
        </w:r>
        <w:r>
          <w:rPr>
            <w:noProof/>
            <w:webHidden/>
          </w:rPr>
          <w:fldChar w:fldCharType="separate"/>
        </w:r>
        <w:r>
          <w:rPr>
            <w:noProof/>
            <w:webHidden/>
          </w:rPr>
          <w:t>141</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816"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_Toc412106816 \h </w:instrText>
        </w:r>
        <w:r>
          <w:rPr>
            <w:noProof/>
            <w:webHidden/>
          </w:rPr>
        </w:r>
        <w:r>
          <w:rPr>
            <w:noProof/>
            <w:webHidden/>
          </w:rPr>
          <w:fldChar w:fldCharType="separate"/>
        </w:r>
        <w:r>
          <w:rPr>
            <w:noProof/>
            <w:webHidden/>
          </w:rPr>
          <w:t>142</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817" w:history="1">
        <w:r w:rsidRPr="001C69DD">
          <w:rPr>
            <w:rStyle w:val="Hyperlink"/>
            <w:noProof/>
          </w:rPr>
          <w:t>Class Tool</w:t>
        </w:r>
        <w:r>
          <w:rPr>
            <w:noProof/>
            <w:webHidden/>
          </w:rPr>
          <w:tab/>
        </w:r>
        <w:r>
          <w:rPr>
            <w:noProof/>
            <w:webHidden/>
          </w:rPr>
          <w:fldChar w:fldCharType="begin"/>
        </w:r>
        <w:r>
          <w:rPr>
            <w:noProof/>
            <w:webHidden/>
          </w:rPr>
          <w:instrText xml:space="preserve"> PAGEREF _Toc412106817 \h </w:instrText>
        </w:r>
        <w:r>
          <w:rPr>
            <w:noProof/>
            <w:webHidden/>
          </w:rPr>
        </w:r>
        <w:r>
          <w:rPr>
            <w:noProof/>
            <w:webHidden/>
          </w:rPr>
          <w:fldChar w:fldCharType="separate"/>
        </w:r>
        <w:r>
          <w:rPr>
            <w:noProof/>
            <w:webHidden/>
          </w:rPr>
          <w:t>143</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818"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_Toc412106818 \h </w:instrText>
        </w:r>
        <w:r>
          <w:rPr>
            <w:noProof/>
            <w:webHidden/>
          </w:rPr>
        </w:r>
        <w:r>
          <w:rPr>
            <w:noProof/>
            <w:webHidden/>
          </w:rPr>
          <w:fldChar w:fldCharType="separate"/>
        </w:r>
        <w:r>
          <w:rPr>
            <w:noProof/>
            <w:webHidden/>
          </w:rPr>
          <w:t>143</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819"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_Toc412106819 \h </w:instrText>
        </w:r>
        <w:r>
          <w:rPr>
            <w:noProof/>
            <w:webHidden/>
          </w:rPr>
        </w:r>
        <w:r>
          <w:rPr>
            <w:noProof/>
            <w:webHidden/>
          </w:rPr>
          <w:fldChar w:fldCharType="separate"/>
        </w:r>
        <w:r>
          <w:rPr>
            <w:noProof/>
            <w:webHidden/>
          </w:rPr>
          <w:t>143</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820" w:history="1">
        <w:r w:rsidRPr="001C69DD">
          <w:rPr>
            <w:rStyle w:val="Hyperlink"/>
            <w:noProof/>
          </w:rPr>
          <w:t>Class Unwitting Participant</w:t>
        </w:r>
        <w:r>
          <w:rPr>
            <w:noProof/>
            <w:webHidden/>
          </w:rPr>
          <w:tab/>
        </w:r>
        <w:r>
          <w:rPr>
            <w:noProof/>
            <w:webHidden/>
          </w:rPr>
          <w:fldChar w:fldCharType="begin"/>
        </w:r>
        <w:r>
          <w:rPr>
            <w:noProof/>
            <w:webHidden/>
          </w:rPr>
          <w:instrText xml:space="preserve"> PAGEREF _Toc412106820 \h </w:instrText>
        </w:r>
        <w:r>
          <w:rPr>
            <w:noProof/>
            <w:webHidden/>
          </w:rPr>
        </w:r>
        <w:r>
          <w:rPr>
            <w:noProof/>
            <w:webHidden/>
          </w:rPr>
          <w:fldChar w:fldCharType="separate"/>
        </w:r>
        <w:r>
          <w:rPr>
            <w:noProof/>
            <w:webHidden/>
          </w:rPr>
          <w:t>144</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821"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_Toc412106821 \h </w:instrText>
        </w:r>
        <w:r>
          <w:rPr>
            <w:noProof/>
            <w:webHidden/>
          </w:rPr>
        </w:r>
        <w:r>
          <w:rPr>
            <w:noProof/>
            <w:webHidden/>
          </w:rPr>
          <w:fldChar w:fldCharType="separate"/>
        </w:r>
        <w:r>
          <w:rPr>
            <w:noProof/>
            <w:webHidden/>
          </w:rPr>
          <w:t>144</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822"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_Toc412106822 \h </w:instrText>
        </w:r>
        <w:r>
          <w:rPr>
            <w:noProof/>
            <w:webHidden/>
          </w:rPr>
        </w:r>
        <w:r>
          <w:rPr>
            <w:noProof/>
            <w:webHidden/>
          </w:rPr>
          <w:fldChar w:fldCharType="separate"/>
        </w:r>
        <w:r>
          <w:rPr>
            <w:noProof/>
            <w:webHidden/>
          </w:rPr>
          <w:t>144</w:t>
        </w:r>
        <w:r>
          <w:rPr>
            <w:noProof/>
            <w:webHidden/>
          </w:rPr>
          <w:fldChar w:fldCharType="end"/>
        </w:r>
      </w:hyperlink>
    </w:p>
    <w:p w:rsidR="000B3F78" w:rsidRDefault="000B3F78">
      <w:pPr>
        <w:pStyle w:val="TOC2"/>
        <w:tabs>
          <w:tab w:val="right" w:leader="dot" w:pos="9017"/>
        </w:tabs>
        <w:rPr>
          <w:rFonts w:asciiTheme="minorHAnsi" w:hAnsiTheme="minorHAnsi" w:cstheme="minorBidi"/>
          <w:noProof/>
          <w:sz w:val="22"/>
          <w:szCs w:val="22"/>
          <w:lang w:bidi="ar-SA"/>
        </w:rPr>
      </w:pPr>
      <w:hyperlink w:anchor="_Toc412106823" w:history="1">
        <w:r w:rsidRPr="001C69DD">
          <w:rPr>
            <w:rStyle w:val="Hyperlink"/>
            <w:noProof/>
          </w:rPr>
          <w:t>Conceptual Modeling and Mapping Library::Mapping Profile</w:t>
        </w:r>
        <w:r>
          <w:rPr>
            <w:noProof/>
            <w:webHidden/>
          </w:rPr>
          <w:tab/>
        </w:r>
        <w:r>
          <w:rPr>
            <w:noProof/>
            <w:webHidden/>
          </w:rPr>
          <w:fldChar w:fldCharType="begin"/>
        </w:r>
        <w:r>
          <w:rPr>
            <w:noProof/>
            <w:webHidden/>
          </w:rPr>
          <w:instrText xml:space="preserve"> PAGEREF _Toc412106823 \h </w:instrText>
        </w:r>
        <w:r>
          <w:rPr>
            <w:noProof/>
            <w:webHidden/>
          </w:rPr>
        </w:r>
        <w:r>
          <w:rPr>
            <w:noProof/>
            <w:webHidden/>
          </w:rPr>
          <w:fldChar w:fldCharType="separate"/>
        </w:r>
        <w:r>
          <w:rPr>
            <w:noProof/>
            <w:webHidden/>
          </w:rPr>
          <w:t>145</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824" w:history="1">
        <w:r w:rsidRPr="001C69DD">
          <w:rPr>
            <w:rStyle w:val="Hyperlink"/>
            <w:noProof/>
          </w:rPr>
          <w:t>Diagram: Mapping profile</w:t>
        </w:r>
        <w:r>
          <w:rPr>
            <w:noProof/>
            <w:webHidden/>
          </w:rPr>
          <w:tab/>
        </w:r>
        <w:r>
          <w:rPr>
            <w:noProof/>
            <w:webHidden/>
          </w:rPr>
          <w:fldChar w:fldCharType="begin"/>
        </w:r>
        <w:r>
          <w:rPr>
            <w:noProof/>
            <w:webHidden/>
          </w:rPr>
          <w:instrText xml:space="preserve"> PAGEREF _Toc412106824 \h </w:instrText>
        </w:r>
        <w:r>
          <w:rPr>
            <w:noProof/>
            <w:webHidden/>
          </w:rPr>
        </w:r>
        <w:r>
          <w:rPr>
            <w:noProof/>
            <w:webHidden/>
          </w:rPr>
          <w:fldChar w:fldCharType="separate"/>
        </w:r>
        <w:r>
          <w:rPr>
            <w:noProof/>
            <w:webHidden/>
          </w:rPr>
          <w:t>145</w:t>
        </w:r>
        <w:r>
          <w:rPr>
            <w:noProof/>
            <w:webHidden/>
          </w:rPr>
          <w:fldChar w:fldCharType="end"/>
        </w:r>
      </w:hyperlink>
    </w:p>
    <w:p w:rsidR="000B3F78" w:rsidRDefault="000B3F78">
      <w:pPr>
        <w:pStyle w:val="TOC2"/>
        <w:tabs>
          <w:tab w:val="right" w:leader="dot" w:pos="9017"/>
        </w:tabs>
        <w:rPr>
          <w:rFonts w:asciiTheme="minorHAnsi" w:hAnsiTheme="minorHAnsi" w:cstheme="minorBidi"/>
          <w:noProof/>
          <w:sz w:val="22"/>
          <w:szCs w:val="22"/>
          <w:lang w:bidi="ar-SA"/>
        </w:rPr>
      </w:pPr>
      <w:hyperlink w:anchor="_Toc412106825" w:history="1">
        <w:r w:rsidRPr="001C69DD">
          <w:rPr>
            <w:rStyle w:val="Hyperlink"/>
            <w:noProof/>
          </w:rPr>
          <w:t>Conceptual Modeling and Mapping Library::Risk and Threat Concepts</w:t>
        </w:r>
        <w:r>
          <w:rPr>
            <w:noProof/>
            <w:webHidden/>
          </w:rPr>
          <w:tab/>
        </w:r>
        <w:r>
          <w:rPr>
            <w:noProof/>
            <w:webHidden/>
          </w:rPr>
          <w:fldChar w:fldCharType="begin"/>
        </w:r>
        <w:r>
          <w:rPr>
            <w:noProof/>
            <w:webHidden/>
          </w:rPr>
          <w:instrText xml:space="preserve"> PAGEREF _Toc412106825 \h </w:instrText>
        </w:r>
        <w:r>
          <w:rPr>
            <w:noProof/>
            <w:webHidden/>
          </w:rPr>
        </w:r>
        <w:r>
          <w:rPr>
            <w:noProof/>
            <w:webHidden/>
          </w:rPr>
          <w:fldChar w:fldCharType="separate"/>
        </w:r>
        <w:r>
          <w:rPr>
            <w:noProof/>
            <w:webHidden/>
          </w:rPr>
          <w:t>145</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826" w:history="1">
        <w:r w:rsidRPr="001C69DD">
          <w:rPr>
            <w:rStyle w:val="Hyperlink"/>
            <w:noProof/>
          </w:rPr>
          <w:t>Diagram: Threat and risk overview</w:t>
        </w:r>
        <w:r>
          <w:rPr>
            <w:noProof/>
            <w:webHidden/>
          </w:rPr>
          <w:tab/>
        </w:r>
        <w:r>
          <w:rPr>
            <w:noProof/>
            <w:webHidden/>
          </w:rPr>
          <w:fldChar w:fldCharType="begin"/>
        </w:r>
        <w:r>
          <w:rPr>
            <w:noProof/>
            <w:webHidden/>
          </w:rPr>
          <w:instrText xml:space="preserve"> PAGEREF _Toc412106826 \h </w:instrText>
        </w:r>
        <w:r>
          <w:rPr>
            <w:noProof/>
            <w:webHidden/>
          </w:rPr>
        </w:r>
        <w:r>
          <w:rPr>
            <w:noProof/>
            <w:webHidden/>
          </w:rPr>
          <w:fldChar w:fldCharType="separate"/>
        </w:r>
        <w:r>
          <w:rPr>
            <w:noProof/>
            <w:webHidden/>
          </w:rPr>
          <w:t>146</w:t>
        </w:r>
        <w:r>
          <w:rPr>
            <w:noProof/>
            <w:webHidden/>
          </w:rPr>
          <w:fldChar w:fldCharType="end"/>
        </w:r>
      </w:hyperlink>
    </w:p>
    <w:p w:rsidR="000B3F78" w:rsidRDefault="000B3F78">
      <w:pPr>
        <w:pStyle w:val="TOC2"/>
        <w:tabs>
          <w:tab w:val="right" w:leader="dot" w:pos="9017"/>
        </w:tabs>
        <w:rPr>
          <w:rFonts w:asciiTheme="minorHAnsi" w:hAnsiTheme="minorHAnsi" w:cstheme="minorBidi"/>
          <w:noProof/>
          <w:sz w:val="22"/>
          <w:szCs w:val="22"/>
          <w:lang w:bidi="ar-SA"/>
        </w:rPr>
      </w:pPr>
      <w:hyperlink w:anchor="_Toc412106827" w:history="1">
        <w:r w:rsidRPr="001C69DD">
          <w:rPr>
            <w:rStyle w:val="Hyperlink"/>
            <w:noProof/>
          </w:rPr>
          <w:t>Conceptual Modeling and Mapping Library::Risk and Threat Concepts::Danger</w:t>
        </w:r>
        <w:r>
          <w:rPr>
            <w:noProof/>
            <w:webHidden/>
          </w:rPr>
          <w:tab/>
        </w:r>
        <w:r>
          <w:rPr>
            <w:noProof/>
            <w:webHidden/>
          </w:rPr>
          <w:fldChar w:fldCharType="begin"/>
        </w:r>
        <w:r>
          <w:rPr>
            <w:noProof/>
            <w:webHidden/>
          </w:rPr>
          <w:instrText xml:space="preserve"> PAGEREF _Toc412106827 \h </w:instrText>
        </w:r>
        <w:r>
          <w:rPr>
            <w:noProof/>
            <w:webHidden/>
          </w:rPr>
        </w:r>
        <w:r>
          <w:rPr>
            <w:noProof/>
            <w:webHidden/>
          </w:rPr>
          <w:fldChar w:fldCharType="separate"/>
        </w:r>
        <w:r>
          <w:rPr>
            <w:noProof/>
            <w:webHidden/>
          </w:rPr>
          <w:t>146</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828" w:history="1">
        <w:r w:rsidRPr="001C69DD">
          <w:rPr>
            <w:rStyle w:val="Hyperlink"/>
            <w:noProof/>
          </w:rPr>
          <w:t>Diagram: Danger</w:t>
        </w:r>
        <w:r>
          <w:rPr>
            <w:noProof/>
            <w:webHidden/>
          </w:rPr>
          <w:tab/>
        </w:r>
        <w:r>
          <w:rPr>
            <w:noProof/>
            <w:webHidden/>
          </w:rPr>
          <w:fldChar w:fldCharType="begin"/>
        </w:r>
        <w:r>
          <w:rPr>
            <w:noProof/>
            <w:webHidden/>
          </w:rPr>
          <w:instrText xml:space="preserve"> PAGEREF _Toc412106828 \h </w:instrText>
        </w:r>
        <w:r>
          <w:rPr>
            <w:noProof/>
            <w:webHidden/>
          </w:rPr>
        </w:r>
        <w:r>
          <w:rPr>
            <w:noProof/>
            <w:webHidden/>
          </w:rPr>
          <w:fldChar w:fldCharType="separate"/>
        </w:r>
        <w:r>
          <w:rPr>
            <w:noProof/>
            <w:webHidden/>
          </w:rPr>
          <w:t>147</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829" w:history="1">
        <w:r w:rsidRPr="001C69DD">
          <w:rPr>
            <w:rStyle w:val="Hyperlink"/>
            <w:noProof/>
          </w:rPr>
          <w:t>Class Danger</w:t>
        </w:r>
        <w:r>
          <w:rPr>
            <w:noProof/>
            <w:webHidden/>
          </w:rPr>
          <w:tab/>
        </w:r>
        <w:r>
          <w:rPr>
            <w:noProof/>
            <w:webHidden/>
          </w:rPr>
          <w:fldChar w:fldCharType="begin"/>
        </w:r>
        <w:r>
          <w:rPr>
            <w:noProof/>
            <w:webHidden/>
          </w:rPr>
          <w:instrText xml:space="preserve"> PAGEREF _Toc412106829 \h </w:instrText>
        </w:r>
        <w:r>
          <w:rPr>
            <w:noProof/>
            <w:webHidden/>
          </w:rPr>
        </w:r>
        <w:r>
          <w:rPr>
            <w:noProof/>
            <w:webHidden/>
          </w:rPr>
          <w:fldChar w:fldCharType="separate"/>
        </w:r>
        <w:r>
          <w:rPr>
            <w:noProof/>
            <w:webHidden/>
          </w:rPr>
          <w:t>147</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830"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_Toc412106830 \h </w:instrText>
        </w:r>
        <w:r>
          <w:rPr>
            <w:noProof/>
            <w:webHidden/>
          </w:rPr>
        </w:r>
        <w:r>
          <w:rPr>
            <w:noProof/>
            <w:webHidden/>
          </w:rPr>
          <w:fldChar w:fldCharType="separate"/>
        </w:r>
        <w:r>
          <w:rPr>
            <w:noProof/>
            <w:webHidden/>
          </w:rPr>
          <w:t>148</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831" w:history="1">
        <w:r w:rsidRPr="001C69DD">
          <w:rPr>
            <w:rStyle w:val="Hyperlink"/>
            <w:noProof/>
          </w:rPr>
          <w:t>Attributes</w:t>
        </w:r>
        <w:r>
          <w:rPr>
            <w:noProof/>
            <w:webHidden/>
          </w:rPr>
          <w:tab/>
        </w:r>
        <w:r>
          <w:rPr>
            <w:noProof/>
            <w:webHidden/>
          </w:rPr>
          <w:fldChar w:fldCharType="begin"/>
        </w:r>
        <w:r>
          <w:rPr>
            <w:noProof/>
            <w:webHidden/>
          </w:rPr>
          <w:instrText xml:space="preserve"> PAGEREF _Toc412106831 \h </w:instrText>
        </w:r>
        <w:r>
          <w:rPr>
            <w:noProof/>
            <w:webHidden/>
          </w:rPr>
        </w:r>
        <w:r>
          <w:rPr>
            <w:noProof/>
            <w:webHidden/>
          </w:rPr>
          <w:fldChar w:fldCharType="separate"/>
        </w:r>
        <w:r>
          <w:rPr>
            <w:noProof/>
            <w:webHidden/>
          </w:rPr>
          <w:t>148</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832" w:history="1">
        <w:r w:rsidRPr="001C69DD">
          <w:rPr>
            <w:rStyle w:val="Hyperlink"/>
            <w:noProof/>
          </w:rPr>
          <w:t>Associations</w:t>
        </w:r>
        <w:r>
          <w:rPr>
            <w:noProof/>
            <w:webHidden/>
          </w:rPr>
          <w:tab/>
        </w:r>
        <w:r>
          <w:rPr>
            <w:noProof/>
            <w:webHidden/>
          </w:rPr>
          <w:fldChar w:fldCharType="begin"/>
        </w:r>
        <w:r>
          <w:rPr>
            <w:noProof/>
            <w:webHidden/>
          </w:rPr>
          <w:instrText xml:space="preserve"> PAGEREF _Toc412106832 \h </w:instrText>
        </w:r>
        <w:r>
          <w:rPr>
            <w:noProof/>
            <w:webHidden/>
          </w:rPr>
        </w:r>
        <w:r>
          <w:rPr>
            <w:noProof/>
            <w:webHidden/>
          </w:rPr>
          <w:fldChar w:fldCharType="separate"/>
        </w:r>
        <w:r>
          <w:rPr>
            <w:noProof/>
            <w:webHidden/>
          </w:rPr>
          <w:t>148</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833"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_Toc412106833 \h </w:instrText>
        </w:r>
        <w:r>
          <w:rPr>
            <w:noProof/>
            <w:webHidden/>
          </w:rPr>
        </w:r>
        <w:r>
          <w:rPr>
            <w:noProof/>
            <w:webHidden/>
          </w:rPr>
          <w:fldChar w:fldCharType="separate"/>
        </w:r>
        <w:r>
          <w:rPr>
            <w:noProof/>
            <w:webHidden/>
          </w:rPr>
          <w:t>149</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834" w:history="1">
        <w:r w:rsidRPr="001C69DD">
          <w:rPr>
            <w:rStyle w:val="Hyperlink"/>
            <w:noProof/>
          </w:rPr>
          <w:t>Association Danger Impact</w:t>
        </w:r>
        <w:r>
          <w:rPr>
            <w:noProof/>
            <w:webHidden/>
          </w:rPr>
          <w:tab/>
        </w:r>
        <w:r>
          <w:rPr>
            <w:noProof/>
            <w:webHidden/>
          </w:rPr>
          <w:fldChar w:fldCharType="begin"/>
        </w:r>
        <w:r>
          <w:rPr>
            <w:noProof/>
            <w:webHidden/>
          </w:rPr>
          <w:instrText xml:space="preserve"> PAGEREF _Toc412106834 \h </w:instrText>
        </w:r>
        <w:r>
          <w:rPr>
            <w:noProof/>
            <w:webHidden/>
          </w:rPr>
        </w:r>
        <w:r>
          <w:rPr>
            <w:noProof/>
            <w:webHidden/>
          </w:rPr>
          <w:fldChar w:fldCharType="separate"/>
        </w:r>
        <w:r>
          <w:rPr>
            <w:noProof/>
            <w:webHidden/>
          </w:rPr>
          <w:t>150</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835" w:history="1">
        <w:r w:rsidRPr="001C69DD">
          <w:rPr>
            <w:rStyle w:val="Hyperlink"/>
            <w:noProof/>
          </w:rPr>
          <w:t>Association Ends</w:t>
        </w:r>
        <w:r>
          <w:rPr>
            <w:noProof/>
            <w:webHidden/>
          </w:rPr>
          <w:tab/>
        </w:r>
        <w:r>
          <w:rPr>
            <w:noProof/>
            <w:webHidden/>
          </w:rPr>
          <w:fldChar w:fldCharType="begin"/>
        </w:r>
        <w:r>
          <w:rPr>
            <w:noProof/>
            <w:webHidden/>
          </w:rPr>
          <w:instrText xml:space="preserve"> PAGEREF _Toc412106835 \h </w:instrText>
        </w:r>
        <w:r>
          <w:rPr>
            <w:noProof/>
            <w:webHidden/>
          </w:rPr>
        </w:r>
        <w:r>
          <w:rPr>
            <w:noProof/>
            <w:webHidden/>
          </w:rPr>
          <w:fldChar w:fldCharType="separate"/>
        </w:r>
        <w:r>
          <w:rPr>
            <w:noProof/>
            <w:webHidden/>
          </w:rPr>
          <w:t>150</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836" w:history="1">
        <w:r w:rsidRPr="001C69DD">
          <w:rPr>
            <w:rStyle w:val="Hyperlink"/>
            <w:noProof/>
          </w:rPr>
          <w:t>Class Danger Source</w:t>
        </w:r>
        <w:r>
          <w:rPr>
            <w:noProof/>
            <w:webHidden/>
          </w:rPr>
          <w:tab/>
        </w:r>
        <w:r>
          <w:rPr>
            <w:noProof/>
            <w:webHidden/>
          </w:rPr>
          <w:fldChar w:fldCharType="begin"/>
        </w:r>
        <w:r>
          <w:rPr>
            <w:noProof/>
            <w:webHidden/>
          </w:rPr>
          <w:instrText xml:space="preserve"> PAGEREF _Toc412106836 \h </w:instrText>
        </w:r>
        <w:r>
          <w:rPr>
            <w:noProof/>
            <w:webHidden/>
          </w:rPr>
        </w:r>
        <w:r>
          <w:rPr>
            <w:noProof/>
            <w:webHidden/>
          </w:rPr>
          <w:fldChar w:fldCharType="separate"/>
        </w:r>
        <w:r>
          <w:rPr>
            <w:noProof/>
            <w:webHidden/>
          </w:rPr>
          <w:t>150</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837"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_Toc412106837 \h </w:instrText>
        </w:r>
        <w:r>
          <w:rPr>
            <w:noProof/>
            <w:webHidden/>
          </w:rPr>
        </w:r>
        <w:r>
          <w:rPr>
            <w:noProof/>
            <w:webHidden/>
          </w:rPr>
          <w:fldChar w:fldCharType="separate"/>
        </w:r>
        <w:r>
          <w:rPr>
            <w:noProof/>
            <w:webHidden/>
          </w:rPr>
          <w:t>150</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838" w:history="1">
        <w:r w:rsidRPr="001C69DD">
          <w:rPr>
            <w:rStyle w:val="Hyperlink"/>
            <w:noProof/>
          </w:rPr>
          <w:t>Associations</w:t>
        </w:r>
        <w:r>
          <w:rPr>
            <w:noProof/>
            <w:webHidden/>
          </w:rPr>
          <w:tab/>
        </w:r>
        <w:r>
          <w:rPr>
            <w:noProof/>
            <w:webHidden/>
          </w:rPr>
          <w:fldChar w:fldCharType="begin"/>
        </w:r>
        <w:r>
          <w:rPr>
            <w:noProof/>
            <w:webHidden/>
          </w:rPr>
          <w:instrText xml:space="preserve"> PAGEREF _Toc412106838 \h </w:instrText>
        </w:r>
        <w:r>
          <w:rPr>
            <w:noProof/>
            <w:webHidden/>
          </w:rPr>
        </w:r>
        <w:r>
          <w:rPr>
            <w:noProof/>
            <w:webHidden/>
          </w:rPr>
          <w:fldChar w:fldCharType="separate"/>
        </w:r>
        <w:r>
          <w:rPr>
            <w:noProof/>
            <w:webHidden/>
          </w:rPr>
          <w:t>150</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839"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_Toc412106839 \h </w:instrText>
        </w:r>
        <w:r>
          <w:rPr>
            <w:noProof/>
            <w:webHidden/>
          </w:rPr>
        </w:r>
        <w:r>
          <w:rPr>
            <w:noProof/>
            <w:webHidden/>
          </w:rPr>
          <w:fldChar w:fldCharType="separate"/>
        </w:r>
        <w:r>
          <w:rPr>
            <w:noProof/>
            <w:webHidden/>
          </w:rPr>
          <w:t>150</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840" w:history="1">
        <w:r w:rsidRPr="001C69DD">
          <w:rPr>
            <w:rStyle w:val="Hyperlink"/>
            <w:noProof/>
          </w:rPr>
          <w:t>Class Dangerous Activity</w:t>
        </w:r>
        <w:r>
          <w:rPr>
            <w:noProof/>
            <w:webHidden/>
          </w:rPr>
          <w:tab/>
        </w:r>
        <w:r>
          <w:rPr>
            <w:noProof/>
            <w:webHidden/>
          </w:rPr>
          <w:fldChar w:fldCharType="begin"/>
        </w:r>
        <w:r>
          <w:rPr>
            <w:noProof/>
            <w:webHidden/>
          </w:rPr>
          <w:instrText xml:space="preserve"> PAGEREF _Toc412106840 \h </w:instrText>
        </w:r>
        <w:r>
          <w:rPr>
            <w:noProof/>
            <w:webHidden/>
          </w:rPr>
        </w:r>
        <w:r>
          <w:rPr>
            <w:noProof/>
            <w:webHidden/>
          </w:rPr>
          <w:fldChar w:fldCharType="separate"/>
        </w:r>
        <w:r>
          <w:rPr>
            <w:noProof/>
            <w:webHidden/>
          </w:rPr>
          <w:t>151</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841"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_Toc412106841 \h </w:instrText>
        </w:r>
        <w:r>
          <w:rPr>
            <w:noProof/>
            <w:webHidden/>
          </w:rPr>
        </w:r>
        <w:r>
          <w:rPr>
            <w:noProof/>
            <w:webHidden/>
          </w:rPr>
          <w:fldChar w:fldCharType="separate"/>
        </w:r>
        <w:r>
          <w:rPr>
            <w:noProof/>
            <w:webHidden/>
          </w:rPr>
          <w:t>151</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842" w:history="1">
        <w:r w:rsidRPr="001C69DD">
          <w:rPr>
            <w:rStyle w:val="Hyperlink"/>
            <w:noProof/>
          </w:rPr>
          <w:t>Associations</w:t>
        </w:r>
        <w:r>
          <w:rPr>
            <w:noProof/>
            <w:webHidden/>
          </w:rPr>
          <w:tab/>
        </w:r>
        <w:r>
          <w:rPr>
            <w:noProof/>
            <w:webHidden/>
          </w:rPr>
          <w:fldChar w:fldCharType="begin"/>
        </w:r>
        <w:r>
          <w:rPr>
            <w:noProof/>
            <w:webHidden/>
          </w:rPr>
          <w:instrText xml:space="preserve"> PAGEREF _Toc412106842 \h </w:instrText>
        </w:r>
        <w:r>
          <w:rPr>
            <w:noProof/>
            <w:webHidden/>
          </w:rPr>
        </w:r>
        <w:r>
          <w:rPr>
            <w:noProof/>
            <w:webHidden/>
          </w:rPr>
          <w:fldChar w:fldCharType="separate"/>
        </w:r>
        <w:r>
          <w:rPr>
            <w:noProof/>
            <w:webHidden/>
          </w:rPr>
          <w:t>151</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843"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_Toc412106843 \h </w:instrText>
        </w:r>
        <w:r>
          <w:rPr>
            <w:noProof/>
            <w:webHidden/>
          </w:rPr>
        </w:r>
        <w:r>
          <w:rPr>
            <w:noProof/>
            <w:webHidden/>
          </w:rPr>
          <w:fldChar w:fldCharType="separate"/>
        </w:r>
        <w:r>
          <w:rPr>
            <w:noProof/>
            <w:webHidden/>
          </w:rPr>
          <w:t>151</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844" w:history="1">
        <w:r w:rsidRPr="001C69DD">
          <w:rPr>
            <w:rStyle w:val="Hyperlink"/>
            <w:noProof/>
          </w:rPr>
          <w:t>Class Dangerous Condition</w:t>
        </w:r>
        <w:r>
          <w:rPr>
            <w:noProof/>
            <w:webHidden/>
          </w:rPr>
          <w:tab/>
        </w:r>
        <w:r>
          <w:rPr>
            <w:noProof/>
            <w:webHidden/>
          </w:rPr>
          <w:fldChar w:fldCharType="begin"/>
        </w:r>
        <w:r>
          <w:rPr>
            <w:noProof/>
            <w:webHidden/>
          </w:rPr>
          <w:instrText xml:space="preserve"> PAGEREF _Toc412106844 \h </w:instrText>
        </w:r>
        <w:r>
          <w:rPr>
            <w:noProof/>
            <w:webHidden/>
          </w:rPr>
        </w:r>
        <w:r>
          <w:rPr>
            <w:noProof/>
            <w:webHidden/>
          </w:rPr>
          <w:fldChar w:fldCharType="separate"/>
        </w:r>
        <w:r>
          <w:rPr>
            <w:noProof/>
            <w:webHidden/>
          </w:rPr>
          <w:t>152</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845"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_Toc412106845 \h </w:instrText>
        </w:r>
        <w:r>
          <w:rPr>
            <w:noProof/>
            <w:webHidden/>
          </w:rPr>
        </w:r>
        <w:r>
          <w:rPr>
            <w:noProof/>
            <w:webHidden/>
          </w:rPr>
          <w:fldChar w:fldCharType="separate"/>
        </w:r>
        <w:r>
          <w:rPr>
            <w:noProof/>
            <w:webHidden/>
          </w:rPr>
          <w:t>152</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846"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_Toc412106846 \h </w:instrText>
        </w:r>
        <w:r>
          <w:rPr>
            <w:noProof/>
            <w:webHidden/>
          </w:rPr>
        </w:r>
        <w:r>
          <w:rPr>
            <w:noProof/>
            <w:webHidden/>
          </w:rPr>
          <w:fldChar w:fldCharType="separate"/>
        </w:r>
        <w:r>
          <w:rPr>
            <w:noProof/>
            <w:webHidden/>
          </w:rPr>
          <w:t>153</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847" w:history="1">
        <w:r w:rsidRPr="001C69DD">
          <w:rPr>
            <w:rStyle w:val="Hyperlink"/>
            <w:noProof/>
          </w:rPr>
          <w:t>Class Dangerous Event</w:t>
        </w:r>
        <w:r>
          <w:rPr>
            <w:noProof/>
            <w:webHidden/>
          </w:rPr>
          <w:tab/>
        </w:r>
        <w:r>
          <w:rPr>
            <w:noProof/>
            <w:webHidden/>
          </w:rPr>
          <w:fldChar w:fldCharType="begin"/>
        </w:r>
        <w:r>
          <w:rPr>
            <w:noProof/>
            <w:webHidden/>
          </w:rPr>
          <w:instrText xml:space="preserve"> PAGEREF _Toc412106847 \h </w:instrText>
        </w:r>
        <w:r>
          <w:rPr>
            <w:noProof/>
            <w:webHidden/>
          </w:rPr>
        </w:r>
        <w:r>
          <w:rPr>
            <w:noProof/>
            <w:webHidden/>
          </w:rPr>
          <w:fldChar w:fldCharType="separate"/>
        </w:r>
        <w:r>
          <w:rPr>
            <w:noProof/>
            <w:webHidden/>
          </w:rPr>
          <w:t>154</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848"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_Toc412106848 \h </w:instrText>
        </w:r>
        <w:r>
          <w:rPr>
            <w:noProof/>
            <w:webHidden/>
          </w:rPr>
        </w:r>
        <w:r>
          <w:rPr>
            <w:noProof/>
            <w:webHidden/>
          </w:rPr>
          <w:fldChar w:fldCharType="separate"/>
        </w:r>
        <w:r>
          <w:rPr>
            <w:noProof/>
            <w:webHidden/>
          </w:rPr>
          <w:t>154</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849"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_Toc412106849 \h </w:instrText>
        </w:r>
        <w:r>
          <w:rPr>
            <w:noProof/>
            <w:webHidden/>
          </w:rPr>
        </w:r>
        <w:r>
          <w:rPr>
            <w:noProof/>
            <w:webHidden/>
          </w:rPr>
          <w:fldChar w:fldCharType="separate"/>
        </w:r>
        <w:r>
          <w:rPr>
            <w:noProof/>
            <w:webHidden/>
          </w:rPr>
          <w:t>154</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850" w:history="1">
        <w:r w:rsidRPr="001C69DD">
          <w:rPr>
            <w:rStyle w:val="Hyperlink"/>
            <w:noProof/>
          </w:rPr>
          <w:t>Class Threat Actor</w:t>
        </w:r>
        <w:r>
          <w:rPr>
            <w:noProof/>
            <w:webHidden/>
          </w:rPr>
          <w:tab/>
        </w:r>
        <w:r>
          <w:rPr>
            <w:noProof/>
            <w:webHidden/>
          </w:rPr>
          <w:fldChar w:fldCharType="begin"/>
        </w:r>
        <w:r>
          <w:rPr>
            <w:noProof/>
            <w:webHidden/>
          </w:rPr>
          <w:instrText xml:space="preserve"> PAGEREF _Toc412106850 \h </w:instrText>
        </w:r>
        <w:r>
          <w:rPr>
            <w:noProof/>
            <w:webHidden/>
          </w:rPr>
        </w:r>
        <w:r>
          <w:rPr>
            <w:noProof/>
            <w:webHidden/>
          </w:rPr>
          <w:fldChar w:fldCharType="separate"/>
        </w:r>
        <w:r>
          <w:rPr>
            <w:noProof/>
            <w:webHidden/>
          </w:rPr>
          <w:t>155</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851"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_Toc412106851 \h </w:instrText>
        </w:r>
        <w:r>
          <w:rPr>
            <w:noProof/>
            <w:webHidden/>
          </w:rPr>
        </w:r>
        <w:r>
          <w:rPr>
            <w:noProof/>
            <w:webHidden/>
          </w:rPr>
          <w:fldChar w:fldCharType="separate"/>
        </w:r>
        <w:r>
          <w:rPr>
            <w:noProof/>
            <w:webHidden/>
          </w:rPr>
          <w:t>155</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852" w:history="1">
        <w:r w:rsidRPr="001C69DD">
          <w:rPr>
            <w:rStyle w:val="Hyperlink"/>
            <w:noProof/>
          </w:rPr>
          <w:t>Associations</w:t>
        </w:r>
        <w:r>
          <w:rPr>
            <w:noProof/>
            <w:webHidden/>
          </w:rPr>
          <w:tab/>
        </w:r>
        <w:r>
          <w:rPr>
            <w:noProof/>
            <w:webHidden/>
          </w:rPr>
          <w:fldChar w:fldCharType="begin"/>
        </w:r>
        <w:r>
          <w:rPr>
            <w:noProof/>
            <w:webHidden/>
          </w:rPr>
          <w:instrText xml:space="preserve"> PAGEREF _Toc412106852 \h </w:instrText>
        </w:r>
        <w:r>
          <w:rPr>
            <w:noProof/>
            <w:webHidden/>
          </w:rPr>
        </w:r>
        <w:r>
          <w:rPr>
            <w:noProof/>
            <w:webHidden/>
          </w:rPr>
          <w:fldChar w:fldCharType="separate"/>
        </w:r>
        <w:r>
          <w:rPr>
            <w:noProof/>
            <w:webHidden/>
          </w:rPr>
          <w:t>156</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853"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_Toc412106853 \h </w:instrText>
        </w:r>
        <w:r>
          <w:rPr>
            <w:noProof/>
            <w:webHidden/>
          </w:rPr>
        </w:r>
        <w:r>
          <w:rPr>
            <w:noProof/>
            <w:webHidden/>
          </w:rPr>
          <w:fldChar w:fldCharType="separate"/>
        </w:r>
        <w:r>
          <w:rPr>
            <w:noProof/>
            <w:webHidden/>
          </w:rPr>
          <w:t>156</w:t>
        </w:r>
        <w:r>
          <w:rPr>
            <w:noProof/>
            <w:webHidden/>
          </w:rPr>
          <w:fldChar w:fldCharType="end"/>
        </w:r>
      </w:hyperlink>
    </w:p>
    <w:p w:rsidR="000B3F78" w:rsidRDefault="000B3F78">
      <w:pPr>
        <w:pStyle w:val="TOC2"/>
        <w:tabs>
          <w:tab w:val="right" w:leader="dot" w:pos="9017"/>
        </w:tabs>
        <w:rPr>
          <w:rFonts w:asciiTheme="minorHAnsi" w:hAnsiTheme="minorHAnsi" w:cstheme="minorBidi"/>
          <w:noProof/>
          <w:sz w:val="22"/>
          <w:szCs w:val="22"/>
          <w:lang w:bidi="ar-SA"/>
        </w:rPr>
      </w:pPr>
      <w:hyperlink w:anchor="_Toc412106854" w:history="1">
        <w:r w:rsidRPr="001C69DD">
          <w:rPr>
            <w:rStyle w:val="Hyperlink"/>
            <w:noProof/>
          </w:rPr>
          <w:t>Conceptual Modeling and Mapping Library::Risk and Threat Concepts::Incident</w:t>
        </w:r>
        <w:r>
          <w:rPr>
            <w:noProof/>
            <w:webHidden/>
          </w:rPr>
          <w:tab/>
        </w:r>
        <w:r>
          <w:rPr>
            <w:noProof/>
            <w:webHidden/>
          </w:rPr>
          <w:fldChar w:fldCharType="begin"/>
        </w:r>
        <w:r>
          <w:rPr>
            <w:noProof/>
            <w:webHidden/>
          </w:rPr>
          <w:instrText xml:space="preserve"> PAGEREF _Toc412106854 \h </w:instrText>
        </w:r>
        <w:r>
          <w:rPr>
            <w:noProof/>
            <w:webHidden/>
          </w:rPr>
        </w:r>
        <w:r>
          <w:rPr>
            <w:noProof/>
            <w:webHidden/>
          </w:rPr>
          <w:fldChar w:fldCharType="separate"/>
        </w:r>
        <w:r>
          <w:rPr>
            <w:noProof/>
            <w:webHidden/>
          </w:rPr>
          <w:t>156</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855" w:history="1">
        <w:r w:rsidRPr="001C69DD">
          <w:rPr>
            <w:rStyle w:val="Hyperlink"/>
            <w:noProof/>
          </w:rPr>
          <w:t>Diagram: Incident</w:t>
        </w:r>
        <w:r>
          <w:rPr>
            <w:noProof/>
            <w:webHidden/>
          </w:rPr>
          <w:tab/>
        </w:r>
        <w:r>
          <w:rPr>
            <w:noProof/>
            <w:webHidden/>
          </w:rPr>
          <w:fldChar w:fldCharType="begin"/>
        </w:r>
        <w:r>
          <w:rPr>
            <w:noProof/>
            <w:webHidden/>
          </w:rPr>
          <w:instrText xml:space="preserve"> PAGEREF _Toc412106855 \h </w:instrText>
        </w:r>
        <w:r>
          <w:rPr>
            <w:noProof/>
            <w:webHidden/>
          </w:rPr>
        </w:r>
        <w:r>
          <w:rPr>
            <w:noProof/>
            <w:webHidden/>
          </w:rPr>
          <w:fldChar w:fldCharType="separate"/>
        </w:r>
        <w:r>
          <w:rPr>
            <w:noProof/>
            <w:webHidden/>
          </w:rPr>
          <w:t>157</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856" w:history="1">
        <w:r w:rsidRPr="001C69DD">
          <w:rPr>
            <w:rStyle w:val="Hyperlink"/>
            <w:noProof/>
          </w:rPr>
          <w:t>Class Accident</w:t>
        </w:r>
        <w:r>
          <w:rPr>
            <w:noProof/>
            <w:webHidden/>
          </w:rPr>
          <w:tab/>
        </w:r>
        <w:r>
          <w:rPr>
            <w:noProof/>
            <w:webHidden/>
          </w:rPr>
          <w:fldChar w:fldCharType="begin"/>
        </w:r>
        <w:r>
          <w:rPr>
            <w:noProof/>
            <w:webHidden/>
          </w:rPr>
          <w:instrText xml:space="preserve"> PAGEREF _Toc412106856 \h </w:instrText>
        </w:r>
        <w:r>
          <w:rPr>
            <w:noProof/>
            <w:webHidden/>
          </w:rPr>
        </w:r>
        <w:r>
          <w:rPr>
            <w:noProof/>
            <w:webHidden/>
          </w:rPr>
          <w:fldChar w:fldCharType="separate"/>
        </w:r>
        <w:r>
          <w:rPr>
            <w:noProof/>
            <w:webHidden/>
          </w:rPr>
          <w:t>157</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857"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_Toc412106857 \h </w:instrText>
        </w:r>
        <w:r>
          <w:rPr>
            <w:noProof/>
            <w:webHidden/>
          </w:rPr>
        </w:r>
        <w:r>
          <w:rPr>
            <w:noProof/>
            <w:webHidden/>
          </w:rPr>
          <w:fldChar w:fldCharType="separate"/>
        </w:r>
        <w:r>
          <w:rPr>
            <w:noProof/>
            <w:webHidden/>
          </w:rPr>
          <w:t>157</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858"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_Toc412106858 \h </w:instrText>
        </w:r>
        <w:r>
          <w:rPr>
            <w:noProof/>
            <w:webHidden/>
          </w:rPr>
        </w:r>
        <w:r>
          <w:rPr>
            <w:noProof/>
            <w:webHidden/>
          </w:rPr>
          <w:fldChar w:fldCharType="separate"/>
        </w:r>
        <w:r>
          <w:rPr>
            <w:noProof/>
            <w:webHidden/>
          </w:rPr>
          <w:t>157</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859" w:history="1">
        <w:r w:rsidRPr="001C69DD">
          <w:rPr>
            <w:rStyle w:val="Hyperlink"/>
            <w:noProof/>
          </w:rPr>
          <w:t>Class Attack</w:t>
        </w:r>
        <w:r>
          <w:rPr>
            <w:noProof/>
            <w:webHidden/>
          </w:rPr>
          <w:tab/>
        </w:r>
        <w:r>
          <w:rPr>
            <w:noProof/>
            <w:webHidden/>
          </w:rPr>
          <w:fldChar w:fldCharType="begin"/>
        </w:r>
        <w:r>
          <w:rPr>
            <w:noProof/>
            <w:webHidden/>
          </w:rPr>
          <w:instrText xml:space="preserve"> PAGEREF _Toc412106859 \h </w:instrText>
        </w:r>
        <w:r>
          <w:rPr>
            <w:noProof/>
            <w:webHidden/>
          </w:rPr>
        </w:r>
        <w:r>
          <w:rPr>
            <w:noProof/>
            <w:webHidden/>
          </w:rPr>
          <w:fldChar w:fldCharType="separate"/>
        </w:r>
        <w:r>
          <w:rPr>
            <w:noProof/>
            <w:webHidden/>
          </w:rPr>
          <w:t>159</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860"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_Toc412106860 \h </w:instrText>
        </w:r>
        <w:r>
          <w:rPr>
            <w:noProof/>
            <w:webHidden/>
          </w:rPr>
        </w:r>
        <w:r>
          <w:rPr>
            <w:noProof/>
            <w:webHidden/>
          </w:rPr>
          <w:fldChar w:fldCharType="separate"/>
        </w:r>
        <w:r>
          <w:rPr>
            <w:noProof/>
            <w:webHidden/>
          </w:rPr>
          <w:t>159</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861"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_Toc412106861 \h </w:instrText>
        </w:r>
        <w:r>
          <w:rPr>
            <w:noProof/>
            <w:webHidden/>
          </w:rPr>
        </w:r>
        <w:r>
          <w:rPr>
            <w:noProof/>
            <w:webHidden/>
          </w:rPr>
          <w:fldChar w:fldCharType="separate"/>
        </w:r>
        <w:r>
          <w:rPr>
            <w:noProof/>
            <w:webHidden/>
          </w:rPr>
          <w:t>159</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862" w:history="1">
        <w:r w:rsidRPr="001C69DD">
          <w:rPr>
            <w:rStyle w:val="Hyperlink"/>
            <w:noProof/>
          </w:rPr>
          <w:t>Class Disaster</w:t>
        </w:r>
        <w:r>
          <w:rPr>
            <w:noProof/>
            <w:webHidden/>
          </w:rPr>
          <w:tab/>
        </w:r>
        <w:r>
          <w:rPr>
            <w:noProof/>
            <w:webHidden/>
          </w:rPr>
          <w:fldChar w:fldCharType="begin"/>
        </w:r>
        <w:r>
          <w:rPr>
            <w:noProof/>
            <w:webHidden/>
          </w:rPr>
          <w:instrText xml:space="preserve"> PAGEREF _Toc412106862 \h </w:instrText>
        </w:r>
        <w:r>
          <w:rPr>
            <w:noProof/>
            <w:webHidden/>
          </w:rPr>
        </w:r>
        <w:r>
          <w:rPr>
            <w:noProof/>
            <w:webHidden/>
          </w:rPr>
          <w:fldChar w:fldCharType="separate"/>
        </w:r>
        <w:r>
          <w:rPr>
            <w:noProof/>
            <w:webHidden/>
          </w:rPr>
          <w:t>161</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863"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_Toc412106863 \h </w:instrText>
        </w:r>
        <w:r>
          <w:rPr>
            <w:noProof/>
            <w:webHidden/>
          </w:rPr>
        </w:r>
        <w:r>
          <w:rPr>
            <w:noProof/>
            <w:webHidden/>
          </w:rPr>
          <w:fldChar w:fldCharType="separate"/>
        </w:r>
        <w:r>
          <w:rPr>
            <w:noProof/>
            <w:webHidden/>
          </w:rPr>
          <w:t>161</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864"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_Toc412106864 \h </w:instrText>
        </w:r>
        <w:r>
          <w:rPr>
            <w:noProof/>
            <w:webHidden/>
          </w:rPr>
        </w:r>
        <w:r>
          <w:rPr>
            <w:noProof/>
            <w:webHidden/>
          </w:rPr>
          <w:fldChar w:fldCharType="separate"/>
        </w:r>
        <w:r>
          <w:rPr>
            <w:noProof/>
            <w:webHidden/>
          </w:rPr>
          <w:t>161</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865" w:history="1">
        <w:r w:rsidRPr="001C69DD">
          <w:rPr>
            <w:rStyle w:val="Hyperlink"/>
            <w:noProof/>
          </w:rPr>
          <w:t>Class Incident</w:t>
        </w:r>
        <w:r>
          <w:rPr>
            <w:noProof/>
            <w:webHidden/>
          </w:rPr>
          <w:tab/>
        </w:r>
        <w:r>
          <w:rPr>
            <w:noProof/>
            <w:webHidden/>
          </w:rPr>
          <w:fldChar w:fldCharType="begin"/>
        </w:r>
        <w:r>
          <w:rPr>
            <w:noProof/>
            <w:webHidden/>
          </w:rPr>
          <w:instrText xml:space="preserve"> PAGEREF _Toc412106865 \h </w:instrText>
        </w:r>
        <w:r>
          <w:rPr>
            <w:noProof/>
            <w:webHidden/>
          </w:rPr>
        </w:r>
        <w:r>
          <w:rPr>
            <w:noProof/>
            <w:webHidden/>
          </w:rPr>
          <w:fldChar w:fldCharType="separate"/>
        </w:r>
        <w:r>
          <w:rPr>
            <w:noProof/>
            <w:webHidden/>
          </w:rPr>
          <w:t>162</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866"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_Toc412106866 \h </w:instrText>
        </w:r>
        <w:r>
          <w:rPr>
            <w:noProof/>
            <w:webHidden/>
          </w:rPr>
        </w:r>
        <w:r>
          <w:rPr>
            <w:noProof/>
            <w:webHidden/>
          </w:rPr>
          <w:fldChar w:fldCharType="separate"/>
        </w:r>
        <w:r>
          <w:rPr>
            <w:noProof/>
            <w:webHidden/>
          </w:rPr>
          <w:t>163</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867" w:history="1">
        <w:r w:rsidRPr="001C69DD">
          <w:rPr>
            <w:rStyle w:val="Hyperlink"/>
            <w:noProof/>
          </w:rPr>
          <w:t>Associations</w:t>
        </w:r>
        <w:r>
          <w:rPr>
            <w:noProof/>
            <w:webHidden/>
          </w:rPr>
          <w:tab/>
        </w:r>
        <w:r>
          <w:rPr>
            <w:noProof/>
            <w:webHidden/>
          </w:rPr>
          <w:fldChar w:fldCharType="begin"/>
        </w:r>
        <w:r>
          <w:rPr>
            <w:noProof/>
            <w:webHidden/>
          </w:rPr>
          <w:instrText xml:space="preserve"> PAGEREF _Toc412106867 \h </w:instrText>
        </w:r>
        <w:r>
          <w:rPr>
            <w:noProof/>
            <w:webHidden/>
          </w:rPr>
        </w:r>
        <w:r>
          <w:rPr>
            <w:noProof/>
            <w:webHidden/>
          </w:rPr>
          <w:fldChar w:fldCharType="separate"/>
        </w:r>
        <w:r>
          <w:rPr>
            <w:noProof/>
            <w:webHidden/>
          </w:rPr>
          <w:t>163</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868"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_Toc412106868 \h </w:instrText>
        </w:r>
        <w:r>
          <w:rPr>
            <w:noProof/>
            <w:webHidden/>
          </w:rPr>
        </w:r>
        <w:r>
          <w:rPr>
            <w:noProof/>
            <w:webHidden/>
          </w:rPr>
          <w:fldChar w:fldCharType="separate"/>
        </w:r>
        <w:r>
          <w:rPr>
            <w:noProof/>
            <w:webHidden/>
          </w:rPr>
          <w:t>163</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869" w:history="1">
        <w:r w:rsidRPr="001C69DD">
          <w:rPr>
            <w:rStyle w:val="Hyperlink"/>
            <w:noProof/>
          </w:rPr>
          <w:t>Class Victim</w:t>
        </w:r>
        <w:r>
          <w:rPr>
            <w:noProof/>
            <w:webHidden/>
          </w:rPr>
          <w:tab/>
        </w:r>
        <w:r>
          <w:rPr>
            <w:noProof/>
            <w:webHidden/>
          </w:rPr>
          <w:fldChar w:fldCharType="begin"/>
        </w:r>
        <w:r>
          <w:rPr>
            <w:noProof/>
            <w:webHidden/>
          </w:rPr>
          <w:instrText xml:space="preserve"> PAGEREF _Toc412106869 \h </w:instrText>
        </w:r>
        <w:r>
          <w:rPr>
            <w:noProof/>
            <w:webHidden/>
          </w:rPr>
        </w:r>
        <w:r>
          <w:rPr>
            <w:noProof/>
            <w:webHidden/>
          </w:rPr>
          <w:fldChar w:fldCharType="separate"/>
        </w:r>
        <w:r>
          <w:rPr>
            <w:noProof/>
            <w:webHidden/>
          </w:rPr>
          <w:t>164</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870"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_Toc412106870 \h </w:instrText>
        </w:r>
        <w:r>
          <w:rPr>
            <w:noProof/>
            <w:webHidden/>
          </w:rPr>
        </w:r>
        <w:r>
          <w:rPr>
            <w:noProof/>
            <w:webHidden/>
          </w:rPr>
          <w:fldChar w:fldCharType="separate"/>
        </w:r>
        <w:r>
          <w:rPr>
            <w:noProof/>
            <w:webHidden/>
          </w:rPr>
          <w:t>164</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871"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_Toc412106871 \h </w:instrText>
        </w:r>
        <w:r>
          <w:rPr>
            <w:noProof/>
            <w:webHidden/>
          </w:rPr>
        </w:r>
        <w:r>
          <w:rPr>
            <w:noProof/>
            <w:webHidden/>
          </w:rPr>
          <w:fldChar w:fldCharType="separate"/>
        </w:r>
        <w:r>
          <w:rPr>
            <w:noProof/>
            <w:webHidden/>
          </w:rPr>
          <w:t>164</w:t>
        </w:r>
        <w:r>
          <w:rPr>
            <w:noProof/>
            <w:webHidden/>
          </w:rPr>
          <w:fldChar w:fldCharType="end"/>
        </w:r>
      </w:hyperlink>
    </w:p>
    <w:p w:rsidR="000B3F78" w:rsidRDefault="000B3F78">
      <w:pPr>
        <w:pStyle w:val="TOC2"/>
        <w:tabs>
          <w:tab w:val="right" w:leader="dot" w:pos="9017"/>
        </w:tabs>
        <w:rPr>
          <w:rFonts w:asciiTheme="minorHAnsi" w:hAnsiTheme="minorHAnsi" w:cstheme="minorBidi"/>
          <w:noProof/>
          <w:sz w:val="22"/>
          <w:szCs w:val="22"/>
          <w:lang w:bidi="ar-SA"/>
        </w:rPr>
      </w:pPr>
      <w:hyperlink w:anchor="_Toc412106872" w:history="1">
        <w:r w:rsidRPr="001C69DD">
          <w:rPr>
            <w:rStyle w:val="Hyperlink"/>
            <w:noProof/>
          </w:rPr>
          <w:t>Conceptual Modeling and Mapping Library::Risk and Threat Concepts::Indicator</w:t>
        </w:r>
        <w:r>
          <w:rPr>
            <w:noProof/>
            <w:webHidden/>
          </w:rPr>
          <w:tab/>
        </w:r>
        <w:r>
          <w:rPr>
            <w:noProof/>
            <w:webHidden/>
          </w:rPr>
          <w:fldChar w:fldCharType="begin"/>
        </w:r>
        <w:r>
          <w:rPr>
            <w:noProof/>
            <w:webHidden/>
          </w:rPr>
          <w:instrText xml:space="preserve"> PAGEREF _Toc412106872 \h </w:instrText>
        </w:r>
        <w:r>
          <w:rPr>
            <w:noProof/>
            <w:webHidden/>
          </w:rPr>
        </w:r>
        <w:r>
          <w:rPr>
            <w:noProof/>
            <w:webHidden/>
          </w:rPr>
          <w:fldChar w:fldCharType="separate"/>
        </w:r>
        <w:r>
          <w:rPr>
            <w:noProof/>
            <w:webHidden/>
          </w:rPr>
          <w:t>166</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873" w:history="1">
        <w:r w:rsidRPr="001C69DD">
          <w:rPr>
            <w:rStyle w:val="Hyperlink"/>
            <w:noProof/>
          </w:rPr>
          <w:t>Diagram: Indicator</w:t>
        </w:r>
        <w:r>
          <w:rPr>
            <w:noProof/>
            <w:webHidden/>
          </w:rPr>
          <w:tab/>
        </w:r>
        <w:r>
          <w:rPr>
            <w:noProof/>
            <w:webHidden/>
          </w:rPr>
          <w:fldChar w:fldCharType="begin"/>
        </w:r>
        <w:r>
          <w:rPr>
            <w:noProof/>
            <w:webHidden/>
          </w:rPr>
          <w:instrText xml:space="preserve"> PAGEREF _Toc412106873 \h </w:instrText>
        </w:r>
        <w:r>
          <w:rPr>
            <w:noProof/>
            <w:webHidden/>
          </w:rPr>
        </w:r>
        <w:r>
          <w:rPr>
            <w:noProof/>
            <w:webHidden/>
          </w:rPr>
          <w:fldChar w:fldCharType="separate"/>
        </w:r>
        <w:r>
          <w:rPr>
            <w:noProof/>
            <w:webHidden/>
          </w:rPr>
          <w:t>166</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874" w:history="1">
        <w:r w:rsidRPr="001C69DD">
          <w:rPr>
            <w:rStyle w:val="Hyperlink"/>
            <w:noProof/>
          </w:rPr>
          <w:t>Association Class Indication</w:t>
        </w:r>
        <w:r>
          <w:rPr>
            <w:noProof/>
            <w:webHidden/>
          </w:rPr>
          <w:tab/>
        </w:r>
        <w:r>
          <w:rPr>
            <w:noProof/>
            <w:webHidden/>
          </w:rPr>
          <w:fldChar w:fldCharType="begin"/>
        </w:r>
        <w:r>
          <w:rPr>
            <w:noProof/>
            <w:webHidden/>
          </w:rPr>
          <w:instrText xml:space="preserve"> PAGEREF _Toc412106874 \h </w:instrText>
        </w:r>
        <w:r>
          <w:rPr>
            <w:noProof/>
            <w:webHidden/>
          </w:rPr>
        </w:r>
        <w:r>
          <w:rPr>
            <w:noProof/>
            <w:webHidden/>
          </w:rPr>
          <w:fldChar w:fldCharType="separate"/>
        </w:r>
        <w:r>
          <w:rPr>
            <w:noProof/>
            <w:webHidden/>
          </w:rPr>
          <w:t>167</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875" w:history="1">
        <w:r w:rsidRPr="001C69DD">
          <w:rPr>
            <w:rStyle w:val="Hyperlink"/>
            <w:noProof/>
          </w:rPr>
          <w:t>Attributes</w:t>
        </w:r>
        <w:r>
          <w:rPr>
            <w:noProof/>
            <w:webHidden/>
          </w:rPr>
          <w:tab/>
        </w:r>
        <w:r>
          <w:rPr>
            <w:noProof/>
            <w:webHidden/>
          </w:rPr>
          <w:fldChar w:fldCharType="begin"/>
        </w:r>
        <w:r>
          <w:rPr>
            <w:noProof/>
            <w:webHidden/>
          </w:rPr>
          <w:instrText xml:space="preserve"> PAGEREF _Toc412106875 \h </w:instrText>
        </w:r>
        <w:r>
          <w:rPr>
            <w:noProof/>
            <w:webHidden/>
          </w:rPr>
        </w:r>
        <w:r>
          <w:rPr>
            <w:noProof/>
            <w:webHidden/>
          </w:rPr>
          <w:fldChar w:fldCharType="separate"/>
        </w:r>
        <w:r>
          <w:rPr>
            <w:noProof/>
            <w:webHidden/>
          </w:rPr>
          <w:t>167</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876" w:history="1">
        <w:r w:rsidRPr="001C69DD">
          <w:rPr>
            <w:rStyle w:val="Hyperlink"/>
            <w:noProof/>
          </w:rPr>
          <w:t>Class Indicator</w:t>
        </w:r>
        <w:r>
          <w:rPr>
            <w:noProof/>
            <w:webHidden/>
          </w:rPr>
          <w:tab/>
        </w:r>
        <w:r>
          <w:rPr>
            <w:noProof/>
            <w:webHidden/>
          </w:rPr>
          <w:fldChar w:fldCharType="begin"/>
        </w:r>
        <w:r>
          <w:rPr>
            <w:noProof/>
            <w:webHidden/>
          </w:rPr>
          <w:instrText xml:space="preserve"> PAGEREF _Toc412106876 \h </w:instrText>
        </w:r>
        <w:r>
          <w:rPr>
            <w:noProof/>
            <w:webHidden/>
          </w:rPr>
        </w:r>
        <w:r>
          <w:rPr>
            <w:noProof/>
            <w:webHidden/>
          </w:rPr>
          <w:fldChar w:fldCharType="separate"/>
        </w:r>
        <w:r>
          <w:rPr>
            <w:noProof/>
            <w:webHidden/>
          </w:rPr>
          <w:t>167</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877"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_Toc412106877 \h </w:instrText>
        </w:r>
        <w:r>
          <w:rPr>
            <w:noProof/>
            <w:webHidden/>
          </w:rPr>
        </w:r>
        <w:r>
          <w:rPr>
            <w:noProof/>
            <w:webHidden/>
          </w:rPr>
          <w:fldChar w:fldCharType="separate"/>
        </w:r>
        <w:r>
          <w:rPr>
            <w:noProof/>
            <w:webHidden/>
          </w:rPr>
          <w:t>168</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878" w:history="1">
        <w:r w:rsidRPr="001C69DD">
          <w:rPr>
            <w:rStyle w:val="Hyperlink"/>
            <w:noProof/>
          </w:rPr>
          <w:t>Associations</w:t>
        </w:r>
        <w:r>
          <w:rPr>
            <w:noProof/>
            <w:webHidden/>
          </w:rPr>
          <w:tab/>
        </w:r>
        <w:r>
          <w:rPr>
            <w:noProof/>
            <w:webHidden/>
          </w:rPr>
          <w:fldChar w:fldCharType="begin"/>
        </w:r>
        <w:r>
          <w:rPr>
            <w:noProof/>
            <w:webHidden/>
          </w:rPr>
          <w:instrText xml:space="preserve"> PAGEREF _Toc412106878 \h </w:instrText>
        </w:r>
        <w:r>
          <w:rPr>
            <w:noProof/>
            <w:webHidden/>
          </w:rPr>
        </w:r>
        <w:r>
          <w:rPr>
            <w:noProof/>
            <w:webHidden/>
          </w:rPr>
          <w:fldChar w:fldCharType="separate"/>
        </w:r>
        <w:r>
          <w:rPr>
            <w:noProof/>
            <w:webHidden/>
          </w:rPr>
          <w:t>168</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879"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_Toc412106879 \h </w:instrText>
        </w:r>
        <w:r>
          <w:rPr>
            <w:noProof/>
            <w:webHidden/>
          </w:rPr>
        </w:r>
        <w:r>
          <w:rPr>
            <w:noProof/>
            <w:webHidden/>
          </w:rPr>
          <w:fldChar w:fldCharType="separate"/>
        </w:r>
        <w:r>
          <w:rPr>
            <w:noProof/>
            <w:webHidden/>
          </w:rPr>
          <w:t>168</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880" w:history="1">
        <w:r w:rsidRPr="001C69DD">
          <w:rPr>
            <w:rStyle w:val="Hyperlink"/>
            <w:noProof/>
          </w:rPr>
          <w:t>Class Indicator And Group</w:t>
        </w:r>
        <w:r>
          <w:rPr>
            <w:noProof/>
            <w:webHidden/>
          </w:rPr>
          <w:tab/>
        </w:r>
        <w:r>
          <w:rPr>
            <w:noProof/>
            <w:webHidden/>
          </w:rPr>
          <w:fldChar w:fldCharType="begin"/>
        </w:r>
        <w:r>
          <w:rPr>
            <w:noProof/>
            <w:webHidden/>
          </w:rPr>
          <w:instrText xml:space="preserve"> PAGEREF _Toc412106880 \h </w:instrText>
        </w:r>
        <w:r>
          <w:rPr>
            <w:noProof/>
            <w:webHidden/>
          </w:rPr>
        </w:r>
        <w:r>
          <w:rPr>
            <w:noProof/>
            <w:webHidden/>
          </w:rPr>
          <w:fldChar w:fldCharType="separate"/>
        </w:r>
        <w:r>
          <w:rPr>
            <w:noProof/>
            <w:webHidden/>
          </w:rPr>
          <w:t>169</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881"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_Toc412106881 \h </w:instrText>
        </w:r>
        <w:r>
          <w:rPr>
            <w:noProof/>
            <w:webHidden/>
          </w:rPr>
        </w:r>
        <w:r>
          <w:rPr>
            <w:noProof/>
            <w:webHidden/>
          </w:rPr>
          <w:fldChar w:fldCharType="separate"/>
        </w:r>
        <w:r>
          <w:rPr>
            <w:noProof/>
            <w:webHidden/>
          </w:rPr>
          <w:t>169</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882"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_Toc412106882 \h </w:instrText>
        </w:r>
        <w:r>
          <w:rPr>
            <w:noProof/>
            <w:webHidden/>
          </w:rPr>
        </w:r>
        <w:r>
          <w:rPr>
            <w:noProof/>
            <w:webHidden/>
          </w:rPr>
          <w:fldChar w:fldCharType="separate"/>
        </w:r>
        <w:r>
          <w:rPr>
            <w:noProof/>
            <w:webHidden/>
          </w:rPr>
          <w:t>169</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883" w:history="1">
        <w:r w:rsidRPr="001C69DD">
          <w:rPr>
            <w:rStyle w:val="Hyperlink"/>
            <w:noProof/>
          </w:rPr>
          <w:t>Class Indicator Group</w:t>
        </w:r>
        <w:r>
          <w:rPr>
            <w:noProof/>
            <w:webHidden/>
          </w:rPr>
          <w:tab/>
        </w:r>
        <w:r>
          <w:rPr>
            <w:noProof/>
            <w:webHidden/>
          </w:rPr>
          <w:fldChar w:fldCharType="begin"/>
        </w:r>
        <w:r>
          <w:rPr>
            <w:noProof/>
            <w:webHidden/>
          </w:rPr>
          <w:instrText xml:space="preserve"> PAGEREF _Toc412106883 \h </w:instrText>
        </w:r>
        <w:r>
          <w:rPr>
            <w:noProof/>
            <w:webHidden/>
          </w:rPr>
        </w:r>
        <w:r>
          <w:rPr>
            <w:noProof/>
            <w:webHidden/>
          </w:rPr>
          <w:fldChar w:fldCharType="separate"/>
        </w:r>
        <w:r>
          <w:rPr>
            <w:noProof/>
            <w:webHidden/>
          </w:rPr>
          <w:t>170</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884"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_Toc412106884 \h </w:instrText>
        </w:r>
        <w:r>
          <w:rPr>
            <w:noProof/>
            <w:webHidden/>
          </w:rPr>
        </w:r>
        <w:r>
          <w:rPr>
            <w:noProof/>
            <w:webHidden/>
          </w:rPr>
          <w:fldChar w:fldCharType="separate"/>
        </w:r>
        <w:r>
          <w:rPr>
            <w:noProof/>
            <w:webHidden/>
          </w:rPr>
          <w:t>170</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885" w:history="1">
        <w:r w:rsidRPr="001C69DD">
          <w:rPr>
            <w:rStyle w:val="Hyperlink"/>
            <w:noProof/>
          </w:rPr>
          <w:t>Associations</w:t>
        </w:r>
        <w:r>
          <w:rPr>
            <w:noProof/>
            <w:webHidden/>
          </w:rPr>
          <w:tab/>
        </w:r>
        <w:r>
          <w:rPr>
            <w:noProof/>
            <w:webHidden/>
          </w:rPr>
          <w:fldChar w:fldCharType="begin"/>
        </w:r>
        <w:r>
          <w:rPr>
            <w:noProof/>
            <w:webHidden/>
          </w:rPr>
          <w:instrText xml:space="preserve"> PAGEREF _Toc412106885 \h </w:instrText>
        </w:r>
        <w:r>
          <w:rPr>
            <w:noProof/>
            <w:webHidden/>
          </w:rPr>
        </w:r>
        <w:r>
          <w:rPr>
            <w:noProof/>
            <w:webHidden/>
          </w:rPr>
          <w:fldChar w:fldCharType="separate"/>
        </w:r>
        <w:r>
          <w:rPr>
            <w:noProof/>
            <w:webHidden/>
          </w:rPr>
          <w:t>170</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886"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_Toc412106886 \h </w:instrText>
        </w:r>
        <w:r>
          <w:rPr>
            <w:noProof/>
            <w:webHidden/>
          </w:rPr>
        </w:r>
        <w:r>
          <w:rPr>
            <w:noProof/>
            <w:webHidden/>
          </w:rPr>
          <w:fldChar w:fldCharType="separate"/>
        </w:r>
        <w:r>
          <w:rPr>
            <w:noProof/>
            <w:webHidden/>
          </w:rPr>
          <w:t>170</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887" w:history="1">
        <w:r w:rsidRPr="001C69DD">
          <w:rPr>
            <w:rStyle w:val="Hyperlink"/>
            <w:noProof/>
          </w:rPr>
          <w:t>Class Indicator Or Group</w:t>
        </w:r>
        <w:r>
          <w:rPr>
            <w:noProof/>
            <w:webHidden/>
          </w:rPr>
          <w:tab/>
        </w:r>
        <w:r>
          <w:rPr>
            <w:noProof/>
            <w:webHidden/>
          </w:rPr>
          <w:fldChar w:fldCharType="begin"/>
        </w:r>
        <w:r>
          <w:rPr>
            <w:noProof/>
            <w:webHidden/>
          </w:rPr>
          <w:instrText xml:space="preserve"> PAGEREF _Toc412106887 \h </w:instrText>
        </w:r>
        <w:r>
          <w:rPr>
            <w:noProof/>
            <w:webHidden/>
          </w:rPr>
        </w:r>
        <w:r>
          <w:rPr>
            <w:noProof/>
            <w:webHidden/>
          </w:rPr>
          <w:fldChar w:fldCharType="separate"/>
        </w:r>
        <w:r>
          <w:rPr>
            <w:noProof/>
            <w:webHidden/>
          </w:rPr>
          <w:t>171</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888"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_Toc412106888 \h </w:instrText>
        </w:r>
        <w:r>
          <w:rPr>
            <w:noProof/>
            <w:webHidden/>
          </w:rPr>
        </w:r>
        <w:r>
          <w:rPr>
            <w:noProof/>
            <w:webHidden/>
          </w:rPr>
          <w:fldChar w:fldCharType="separate"/>
        </w:r>
        <w:r>
          <w:rPr>
            <w:noProof/>
            <w:webHidden/>
          </w:rPr>
          <w:t>171</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889"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_Toc412106889 \h </w:instrText>
        </w:r>
        <w:r>
          <w:rPr>
            <w:noProof/>
            <w:webHidden/>
          </w:rPr>
        </w:r>
        <w:r>
          <w:rPr>
            <w:noProof/>
            <w:webHidden/>
          </w:rPr>
          <w:fldChar w:fldCharType="separate"/>
        </w:r>
        <w:r>
          <w:rPr>
            <w:noProof/>
            <w:webHidden/>
          </w:rPr>
          <w:t>171</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890" w:history="1">
        <w:r w:rsidRPr="001C69DD">
          <w:rPr>
            <w:rStyle w:val="Hyperlink"/>
            <w:noProof/>
          </w:rPr>
          <w:t>Class Indicator Pattern</w:t>
        </w:r>
        <w:r>
          <w:rPr>
            <w:noProof/>
            <w:webHidden/>
          </w:rPr>
          <w:tab/>
        </w:r>
        <w:r>
          <w:rPr>
            <w:noProof/>
            <w:webHidden/>
          </w:rPr>
          <w:fldChar w:fldCharType="begin"/>
        </w:r>
        <w:r>
          <w:rPr>
            <w:noProof/>
            <w:webHidden/>
          </w:rPr>
          <w:instrText xml:space="preserve"> PAGEREF _Toc412106890 \h </w:instrText>
        </w:r>
        <w:r>
          <w:rPr>
            <w:noProof/>
            <w:webHidden/>
          </w:rPr>
        </w:r>
        <w:r>
          <w:rPr>
            <w:noProof/>
            <w:webHidden/>
          </w:rPr>
          <w:fldChar w:fldCharType="separate"/>
        </w:r>
        <w:r>
          <w:rPr>
            <w:noProof/>
            <w:webHidden/>
          </w:rPr>
          <w:t>172</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891"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_Toc412106891 \h </w:instrText>
        </w:r>
        <w:r>
          <w:rPr>
            <w:noProof/>
            <w:webHidden/>
          </w:rPr>
        </w:r>
        <w:r>
          <w:rPr>
            <w:noProof/>
            <w:webHidden/>
          </w:rPr>
          <w:fldChar w:fldCharType="separate"/>
        </w:r>
        <w:r>
          <w:rPr>
            <w:noProof/>
            <w:webHidden/>
          </w:rPr>
          <w:t>172</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892"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_Toc412106892 \h </w:instrText>
        </w:r>
        <w:r>
          <w:rPr>
            <w:noProof/>
            <w:webHidden/>
          </w:rPr>
        </w:r>
        <w:r>
          <w:rPr>
            <w:noProof/>
            <w:webHidden/>
          </w:rPr>
          <w:fldChar w:fldCharType="separate"/>
        </w:r>
        <w:r>
          <w:rPr>
            <w:noProof/>
            <w:webHidden/>
          </w:rPr>
          <w:t>172</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893" w:history="1">
        <w:r w:rsidRPr="001C69DD">
          <w:rPr>
            <w:rStyle w:val="Hyperlink"/>
            <w:noProof/>
          </w:rPr>
          <w:t>Class Indicator Watchlist</w:t>
        </w:r>
        <w:r>
          <w:rPr>
            <w:noProof/>
            <w:webHidden/>
          </w:rPr>
          <w:tab/>
        </w:r>
        <w:r>
          <w:rPr>
            <w:noProof/>
            <w:webHidden/>
          </w:rPr>
          <w:fldChar w:fldCharType="begin"/>
        </w:r>
        <w:r>
          <w:rPr>
            <w:noProof/>
            <w:webHidden/>
          </w:rPr>
          <w:instrText xml:space="preserve"> PAGEREF _Toc412106893 \h </w:instrText>
        </w:r>
        <w:r>
          <w:rPr>
            <w:noProof/>
            <w:webHidden/>
          </w:rPr>
        </w:r>
        <w:r>
          <w:rPr>
            <w:noProof/>
            <w:webHidden/>
          </w:rPr>
          <w:fldChar w:fldCharType="separate"/>
        </w:r>
        <w:r>
          <w:rPr>
            <w:noProof/>
            <w:webHidden/>
          </w:rPr>
          <w:t>173</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894"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_Toc412106894 \h </w:instrText>
        </w:r>
        <w:r>
          <w:rPr>
            <w:noProof/>
            <w:webHidden/>
          </w:rPr>
        </w:r>
        <w:r>
          <w:rPr>
            <w:noProof/>
            <w:webHidden/>
          </w:rPr>
          <w:fldChar w:fldCharType="separate"/>
        </w:r>
        <w:r>
          <w:rPr>
            <w:noProof/>
            <w:webHidden/>
          </w:rPr>
          <w:t>173</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895" w:history="1">
        <w:r w:rsidRPr="001C69DD">
          <w:rPr>
            <w:rStyle w:val="Hyperlink"/>
            <w:noProof/>
          </w:rPr>
          <w:t>Associations</w:t>
        </w:r>
        <w:r>
          <w:rPr>
            <w:noProof/>
            <w:webHidden/>
          </w:rPr>
          <w:tab/>
        </w:r>
        <w:r>
          <w:rPr>
            <w:noProof/>
            <w:webHidden/>
          </w:rPr>
          <w:fldChar w:fldCharType="begin"/>
        </w:r>
        <w:r>
          <w:rPr>
            <w:noProof/>
            <w:webHidden/>
          </w:rPr>
          <w:instrText xml:space="preserve"> PAGEREF _Toc412106895 \h </w:instrText>
        </w:r>
        <w:r>
          <w:rPr>
            <w:noProof/>
            <w:webHidden/>
          </w:rPr>
        </w:r>
        <w:r>
          <w:rPr>
            <w:noProof/>
            <w:webHidden/>
          </w:rPr>
          <w:fldChar w:fldCharType="separate"/>
        </w:r>
        <w:r>
          <w:rPr>
            <w:noProof/>
            <w:webHidden/>
          </w:rPr>
          <w:t>173</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896"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_Toc412106896 \h </w:instrText>
        </w:r>
        <w:r>
          <w:rPr>
            <w:noProof/>
            <w:webHidden/>
          </w:rPr>
        </w:r>
        <w:r>
          <w:rPr>
            <w:noProof/>
            <w:webHidden/>
          </w:rPr>
          <w:fldChar w:fldCharType="separate"/>
        </w:r>
        <w:r>
          <w:rPr>
            <w:noProof/>
            <w:webHidden/>
          </w:rPr>
          <w:t>174</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897" w:history="1">
        <w:r w:rsidRPr="001C69DD">
          <w:rPr>
            <w:rStyle w:val="Hyperlink"/>
            <w:noProof/>
          </w:rPr>
          <w:t>Class Sighting</w:t>
        </w:r>
        <w:r>
          <w:rPr>
            <w:noProof/>
            <w:webHidden/>
          </w:rPr>
          <w:tab/>
        </w:r>
        <w:r>
          <w:rPr>
            <w:noProof/>
            <w:webHidden/>
          </w:rPr>
          <w:fldChar w:fldCharType="begin"/>
        </w:r>
        <w:r>
          <w:rPr>
            <w:noProof/>
            <w:webHidden/>
          </w:rPr>
          <w:instrText xml:space="preserve"> PAGEREF _Toc412106897 \h </w:instrText>
        </w:r>
        <w:r>
          <w:rPr>
            <w:noProof/>
            <w:webHidden/>
          </w:rPr>
        </w:r>
        <w:r>
          <w:rPr>
            <w:noProof/>
            <w:webHidden/>
          </w:rPr>
          <w:fldChar w:fldCharType="separate"/>
        </w:r>
        <w:r>
          <w:rPr>
            <w:noProof/>
            <w:webHidden/>
          </w:rPr>
          <w:t>174</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898"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_Toc412106898 \h </w:instrText>
        </w:r>
        <w:r>
          <w:rPr>
            <w:noProof/>
            <w:webHidden/>
          </w:rPr>
        </w:r>
        <w:r>
          <w:rPr>
            <w:noProof/>
            <w:webHidden/>
          </w:rPr>
          <w:fldChar w:fldCharType="separate"/>
        </w:r>
        <w:r>
          <w:rPr>
            <w:noProof/>
            <w:webHidden/>
          </w:rPr>
          <w:t>175</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899" w:history="1">
        <w:r w:rsidRPr="001C69DD">
          <w:rPr>
            <w:rStyle w:val="Hyperlink"/>
            <w:noProof/>
          </w:rPr>
          <w:t>Associations</w:t>
        </w:r>
        <w:r>
          <w:rPr>
            <w:noProof/>
            <w:webHidden/>
          </w:rPr>
          <w:tab/>
        </w:r>
        <w:r>
          <w:rPr>
            <w:noProof/>
            <w:webHidden/>
          </w:rPr>
          <w:fldChar w:fldCharType="begin"/>
        </w:r>
        <w:r>
          <w:rPr>
            <w:noProof/>
            <w:webHidden/>
          </w:rPr>
          <w:instrText xml:space="preserve"> PAGEREF _Toc412106899 \h </w:instrText>
        </w:r>
        <w:r>
          <w:rPr>
            <w:noProof/>
            <w:webHidden/>
          </w:rPr>
        </w:r>
        <w:r>
          <w:rPr>
            <w:noProof/>
            <w:webHidden/>
          </w:rPr>
          <w:fldChar w:fldCharType="separate"/>
        </w:r>
        <w:r>
          <w:rPr>
            <w:noProof/>
            <w:webHidden/>
          </w:rPr>
          <w:t>175</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900"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_Toc412106900 \h </w:instrText>
        </w:r>
        <w:r>
          <w:rPr>
            <w:noProof/>
            <w:webHidden/>
          </w:rPr>
        </w:r>
        <w:r>
          <w:rPr>
            <w:noProof/>
            <w:webHidden/>
          </w:rPr>
          <w:fldChar w:fldCharType="separate"/>
        </w:r>
        <w:r>
          <w:rPr>
            <w:noProof/>
            <w:webHidden/>
          </w:rPr>
          <w:t>175</w:t>
        </w:r>
        <w:r>
          <w:rPr>
            <w:noProof/>
            <w:webHidden/>
          </w:rPr>
          <w:fldChar w:fldCharType="end"/>
        </w:r>
      </w:hyperlink>
    </w:p>
    <w:p w:rsidR="000B3F78" w:rsidRDefault="000B3F78">
      <w:pPr>
        <w:pStyle w:val="TOC2"/>
        <w:tabs>
          <w:tab w:val="right" w:leader="dot" w:pos="9017"/>
        </w:tabs>
        <w:rPr>
          <w:rFonts w:asciiTheme="minorHAnsi" w:hAnsiTheme="minorHAnsi" w:cstheme="minorBidi"/>
          <w:noProof/>
          <w:sz w:val="22"/>
          <w:szCs w:val="22"/>
          <w:lang w:bidi="ar-SA"/>
        </w:rPr>
      </w:pPr>
      <w:hyperlink w:anchor="_Toc412106901" w:history="1">
        <w:r w:rsidRPr="001C69DD">
          <w:rPr>
            <w:rStyle w:val="Hyperlink"/>
            <w:noProof/>
          </w:rPr>
          <w:t>Conceptual Modeling and Mapping Library::Risk and Threat Concepts::Risk</w:t>
        </w:r>
        <w:r>
          <w:rPr>
            <w:noProof/>
            <w:webHidden/>
          </w:rPr>
          <w:tab/>
        </w:r>
        <w:r>
          <w:rPr>
            <w:noProof/>
            <w:webHidden/>
          </w:rPr>
          <w:fldChar w:fldCharType="begin"/>
        </w:r>
        <w:r>
          <w:rPr>
            <w:noProof/>
            <w:webHidden/>
          </w:rPr>
          <w:instrText xml:space="preserve"> PAGEREF _Toc412106901 \h </w:instrText>
        </w:r>
        <w:r>
          <w:rPr>
            <w:noProof/>
            <w:webHidden/>
          </w:rPr>
        </w:r>
        <w:r>
          <w:rPr>
            <w:noProof/>
            <w:webHidden/>
          </w:rPr>
          <w:fldChar w:fldCharType="separate"/>
        </w:r>
        <w:r>
          <w:rPr>
            <w:noProof/>
            <w:webHidden/>
          </w:rPr>
          <w:t>177</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902" w:history="1">
        <w:r w:rsidRPr="001C69DD">
          <w:rPr>
            <w:rStyle w:val="Hyperlink"/>
            <w:noProof/>
          </w:rPr>
          <w:t>Diagram: Risk</w:t>
        </w:r>
        <w:r>
          <w:rPr>
            <w:noProof/>
            <w:webHidden/>
          </w:rPr>
          <w:tab/>
        </w:r>
        <w:r>
          <w:rPr>
            <w:noProof/>
            <w:webHidden/>
          </w:rPr>
          <w:fldChar w:fldCharType="begin"/>
        </w:r>
        <w:r>
          <w:rPr>
            <w:noProof/>
            <w:webHidden/>
          </w:rPr>
          <w:instrText xml:space="preserve"> PAGEREF _Toc412106902 \h </w:instrText>
        </w:r>
        <w:r>
          <w:rPr>
            <w:noProof/>
            <w:webHidden/>
          </w:rPr>
        </w:r>
        <w:r>
          <w:rPr>
            <w:noProof/>
            <w:webHidden/>
          </w:rPr>
          <w:fldChar w:fldCharType="separate"/>
        </w:r>
        <w:r>
          <w:rPr>
            <w:noProof/>
            <w:webHidden/>
          </w:rPr>
          <w:t>178</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903" w:history="1">
        <w:r w:rsidRPr="001C69DD">
          <w:rPr>
            <w:rStyle w:val="Hyperlink"/>
            <w:noProof/>
          </w:rPr>
          <w:t>Class Avoid Danger</w:t>
        </w:r>
        <w:r>
          <w:rPr>
            <w:noProof/>
            <w:webHidden/>
          </w:rPr>
          <w:tab/>
        </w:r>
        <w:r>
          <w:rPr>
            <w:noProof/>
            <w:webHidden/>
          </w:rPr>
          <w:fldChar w:fldCharType="begin"/>
        </w:r>
        <w:r>
          <w:rPr>
            <w:noProof/>
            <w:webHidden/>
          </w:rPr>
          <w:instrText xml:space="preserve"> PAGEREF _Toc412106903 \h </w:instrText>
        </w:r>
        <w:r>
          <w:rPr>
            <w:noProof/>
            <w:webHidden/>
          </w:rPr>
        </w:r>
        <w:r>
          <w:rPr>
            <w:noProof/>
            <w:webHidden/>
          </w:rPr>
          <w:fldChar w:fldCharType="separate"/>
        </w:r>
        <w:r>
          <w:rPr>
            <w:noProof/>
            <w:webHidden/>
          </w:rPr>
          <w:t>178</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904"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_Toc412106904 \h </w:instrText>
        </w:r>
        <w:r>
          <w:rPr>
            <w:noProof/>
            <w:webHidden/>
          </w:rPr>
        </w:r>
        <w:r>
          <w:rPr>
            <w:noProof/>
            <w:webHidden/>
          </w:rPr>
          <w:fldChar w:fldCharType="separate"/>
        </w:r>
        <w:r>
          <w:rPr>
            <w:noProof/>
            <w:webHidden/>
          </w:rPr>
          <w:t>178</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905"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_Toc412106905 \h </w:instrText>
        </w:r>
        <w:r>
          <w:rPr>
            <w:noProof/>
            <w:webHidden/>
          </w:rPr>
        </w:r>
        <w:r>
          <w:rPr>
            <w:noProof/>
            <w:webHidden/>
          </w:rPr>
          <w:fldChar w:fldCharType="separate"/>
        </w:r>
        <w:r>
          <w:rPr>
            <w:noProof/>
            <w:webHidden/>
          </w:rPr>
          <w:t>178</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906" w:history="1">
        <w:r w:rsidRPr="001C69DD">
          <w:rPr>
            <w:rStyle w:val="Hyperlink"/>
            <w:noProof/>
          </w:rPr>
          <w:t>Class Hazard</w:t>
        </w:r>
        <w:r>
          <w:rPr>
            <w:noProof/>
            <w:webHidden/>
          </w:rPr>
          <w:tab/>
        </w:r>
        <w:r>
          <w:rPr>
            <w:noProof/>
            <w:webHidden/>
          </w:rPr>
          <w:fldChar w:fldCharType="begin"/>
        </w:r>
        <w:r>
          <w:rPr>
            <w:noProof/>
            <w:webHidden/>
          </w:rPr>
          <w:instrText xml:space="preserve"> PAGEREF _Toc412106906 \h </w:instrText>
        </w:r>
        <w:r>
          <w:rPr>
            <w:noProof/>
            <w:webHidden/>
          </w:rPr>
        </w:r>
        <w:r>
          <w:rPr>
            <w:noProof/>
            <w:webHidden/>
          </w:rPr>
          <w:fldChar w:fldCharType="separate"/>
        </w:r>
        <w:r>
          <w:rPr>
            <w:noProof/>
            <w:webHidden/>
          </w:rPr>
          <w:t>178</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907"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_Toc412106907 \h </w:instrText>
        </w:r>
        <w:r>
          <w:rPr>
            <w:noProof/>
            <w:webHidden/>
          </w:rPr>
        </w:r>
        <w:r>
          <w:rPr>
            <w:noProof/>
            <w:webHidden/>
          </w:rPr>
          <w:fldChar w:fldCharType="separate"/>
        </w:r>
        <w:r>
          <w:rPr>
            <w:noProof/>
            <w:webHidden/>
          </w:rPr>
          <w:t>178</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908"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_Toc412106908 \h </w:instrText>
        </w:r>
        <w:r>
          <w:rPr>
            <w:noProof/>
            <w:webHidden/>
          </w:rPr>
        </w:r>
        <w:r>
          <w:rPr>
            <w:noProof/>
            <w:webHidden/>
          </w:rPr>
          <w:fldChar w:fldCharType="separate"/>
        </w:r>
        <w:r>
          <w:rPr>
            <w:noProof/>
            <w:webHidden/>
          </w:rPr>
          <w:t>179</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909" w:history="1">
        <w:r w:rsidRPr="001C69DD">
          <w:rPr>
            <w:rStyle w:val="Hyperlink"/>
            <w:noProof/>
          </w:rPr>
          <w:t>Class Mitication Plan</w:t>
        </w:r>
        <w:r>
          <w:rPr>
            <w:noProof/>
            <w:webHidden/>
          </w:rPr>
          <w:tab/>
        </w:r>
        <w:r>
          <w:rPr>
            <w:noProof/>
            <w:webHidden/>
          </w:rPr>
          <w:fldChar w:fldCharType="begin"/>
        </w:r>
        <w:r>
          <w:rPr>
            <w:noProof/>
            <w:webHidden/>
          </w:rPr>
          <w:instrText xml:space="preserve"> PAGEREF _Toc412106909 \h </w:instrText>
        </w:r>
        <w:r>
          <w:rPr>
            <w:noProof/>
            <w:webHidden/>
          </w:rPr>
        </w:r>
        <w:r>
          <w:rPr>
            <w:noProof/>
            <w:webHidden/>
          </w:rPr>
          <w:fldChar w:fldCharType="separate"/>
        </w:r>
        <w:r>
          <w:rPr>
            <w:noProof/>
            <w:webHidden/>
          </w:rPr>
          <w:t>180</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910"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_Toc412106910 \h </w:instrText>
        </w:r>
        <w:r>
          <w:rPr>
            <w:noProof/>
            <w:webHidden/>
          </w:rPr>
        </w:r>
        <w:r>
          <w:rPr>
            <w:noProof/>
            <w:webHidden/>
          </w:rPr>
          <w:fldChar w:fldCharType="separate"/>
        </w:r>
        <w:r>
          <w:rPr>
            <w:noProof/>
            <w:webHidden/>
          </w:rPr>
          <w:t>180</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911"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_Toc412106911 \h </w:instrText>
        </w:r>
        <w:r>
          <w:rPr>
            <w:noProof/>
            <w:webHidden/>
          </w:rPr>
        </w:r>
        <w:r>
          <w:rPr>
            <w:noProof/>
            <w:webHidden/>
          </w:rPr>
          <w:fldChar w:fldCharType="separate"/>
        </w:r>
        <w:r>
          <w:rPr>
            <w:noProof/>
            <w:webHidden/>
          </w:rPr>
          <w:t>180</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912" w:history="1">
        <w:r w:rsidRPr="001C69DD">
          <w:rPr>
            <w:rStyle w:val="Hyperlink"/>
            <w:noProof/>
          </w:rPr>
          <w:t>Class Mitigation</w:t>
        </w:r>
        <w:r>
          <w:rPr>
            <w:noProof/>
            <w:webHidden/>
          </w:rPr>
          <w:tab/>
        </w:r>
        <w:r>
          <w:rPr>
            <w:noProof/>
            <w:webHidden/>
          </w:rPr>
          <w:fldChar w:fldCharType="begin"/>
        </w:r>
        <w:r>
          <w:rPr>
            <w:noProof/>
            <w:webHidden/>
          </w:rPr>
          <w:instrText xml:space="preserve"> PAGEREF _Toc412106912 \h </w:instrText>
        </w:r>
        <w:r>
          <w:rPr>
            <w:noProof/>
            <w:webHidden/>
          </w:rPr>
        </w:r>
        <w:r>
          <w:rPr>
            <w:noProof/>
            <w:webHidden/>
          </w:rPr>
          <w:fldChar w:fldCharType="separate"/>
        </w:r>
        <w:r>
          <w:rPr>
            <w:noProof/>
            <w:webHidden/>
          </w:rPr>
          <w:t>182</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913" w:history="1">
        <w:r w:rsidRPr="001C69DD">
          <w:rPr>
            <w:rStyle w:val="Hyperlink"/>
            <w:noProof/>
          </w:rPr>
          <w:t>Attributes</w:t>
        </w:r>
        <w:r>
          <w:rPr>
            <w:noProof/>
            <w:webHidden/>
          </w:rPr>
          <w:tab/>
        </w:r>
        <w:r>
          <w:rPr>
            <w:noProof/>
            <w:webHidden/>
          </w:rPr>
          <w:fldChar w:fldCharType="begin"/>
        </w:r>
        <w:r>
          <w:rPr>
            <w:noProof/>
            <w:webHidden/>
          </w:rPr>
          <w:instrText xml:space="preserve"> PAGEREF _Toc412106913 \h </w:instrText>
        </w:r>
        <w:r>
          <w:rPr>
            <w:noProof/>
            <w:webHidden/>
          </w:rPr>
        </w:r>
        <w:r>
          <w:rPr>
            <w:noProof/>
            <w:webHidden/>
          </w:rPr>
          <w:fldChar w:fldCharType="separate"/>
        </w:r>
        <w:r>
          <w:rPr>
            <w:noProof/>
            <w:webHidden/>
          </w:rPr>
          <w:t>183</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914" w:history="1">
        <w:r w:rsidRPr="001C69DD">
          <w:rPr>
            <w:rStyle w:val="Hyperlink"/>
            <w:noProof/>
          </w:rPr>
          <w:t>Associations</w:t>
        </w:r>
        <w:r>
          <w:rPr>
            <w:noProof/>
            <w:webHidden/>
          </w:rPr>
          <w:tab/>
        </w:r>
        <w:r>
          <w:rPr>
            <w:noProof/>
            <w:webHidden/>
          </w:rPr>
          <w:fldChar w:fldCharType="begin"/>
        </w:r>
        <w:r>
          <w:rPr>
            <w:noProof/>
            <w:webHidden/>
          </w:rPr>
          <w:instrText xml:space="preserve"> PAGEREF _Toc412106914 \h </w:instrText>
        </w:r>
        <w:r>
          <w:rPr>
            <w:noProof/>
            <w:webHidden/>
          </w:rPr>
        </w:r>
        <w:r>
          <w:rPr>
            <w:noProof/>
            <w:webHidden/>
          </w:rPr>
          <w:fldChar w:fldCharType="separate"/>
        </w:r>
        <w:r>
          <w:rPr>
            <w:noProof/>
            <w:webHidden/>
          </w:rPr>
          <w:t>183</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915" w:history="1">
        <w:r w:rsidRPr="001C69DD">
          <w:rPr>
            <w:rStyle w:val="Hyperlink"/>
            <w:noProof/>
          </w:rPr>
          <w:t>Class Mitigation Activity</w:t>
        </w:r>
        <w:r>
          <w:rPr>
            <w:noProof/>
            <w:webHidden/>
          </w:rPr>
          <w:tab/>
        </w:r>
        <w:r>
          <w:rPr>
            <w:noProof/>
            <w:webHidden/>
          </w:rPr>
          <w:fldChar w:fldCharType="begin"/>
        </w:r>
        <w:r>
          <w:rPr>
            <w:noProof/>
            <w:webHidden/>
          </w:rPr>
          <w:instrText xml:space="preserve"> PAGEREF _Toc412106915 \h </w:instrText>
        </w:r>
        <w:r>
          <w:rPr>
            <w:noProof/>
            <w:webHidden/>
          </w:rPr>
        </w:r>
        <w:r>
          <w:rPr>
            <w:noProof/>
            <w:webHidden/>
          </w:rPr>
          <w:fldChar w:fldCharType="separate"/>
        </w:r>
        <w:r>
          <w:rPr>
            <w:noProof/>
            <w:webHidden/>
          </w:rPr>
          <w:t>183</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916"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_Toc412106916 \h </w:instrText>
        </w:r>
        <w:r>
          <w:rPr>
            <w:noProof/>
            <w:webHidden/>
          </w:rPr>
        </w:r>
        <w:r>
          <w:rPr>
            <w:noProof/>
            <w:webHidden/>
          </w:rPr>
          <w:fldChar w:fldCharType="separate"/>
        </w:r>
        <w:r>
          <w:rPr>
            <w:noProof/>
            <w:webHidden/>
          </w:rPr>
          <w:t>183</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917" w:history="1">
        <w:r w:rsidRPr="001C69DD">
          <w:rPr>
            <w:rStyle w:val="Hyperlink"/>
            <w:noProof/>
          </w:rPr>
          <w:t>Associations</w:t>
        </w:r>
        <w:r>
          <w:rPr>
            <w:noProof/>
            <w:webHidden/>
          </w:rPr>
          <w:tab/>
        </w:r>
        <w:r>
          <w:rPr>
            <w:noProof/>
            <w:webHidden/>
          </w:rPr>
          <w:fldChar w:fldCharType="begin"/>
        </w:r>
        <w:r>
          <w:rPr>
            <w:noProof/>
            <w:webHidden/>
          </w:rPr>
          <w:instrText xml:space="preserve"> PAGEREF _Toc412106917 \h </w:instrText>
        </w:r>
        <w:r>
          <w:rPr>
            <w:noProof/>
            <w:webHidden/>
          </w:rPr>
        </w:r>
        <w:r>
          <w:rPr>
            <w:noProof/>
            <w:webHidden/>
          </w:rPr>
          <w:fldChar w:fldCharType="separate"/>
        </w:r>
        <w:r>
          <w:rPr>
            <w:noProof/>
            <w:webHidden/>
          </w:rPr>
          <w:t>183</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918"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_Toc412106918 \h </w:instrText>
        </w:r>
        <w:r>
          <w:rPr>
            <w:noProof/>
            <w:webHidden/>
          </w:rPr>
        </w:r>
        <w:r>
          <w:rPr>
            <w:noProof/>
            <w:webHidden/>
          </w:rPr>
          <w:fldChar w:fldCharType="separate"/>
        </w:r>
        <w:r>
          <w:rPr>
            <w:noProof/>
            <w:webHidden/>
          </w:rPr>
          <w:t>183</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919" w:history="1">
        <w:r w:rsidRPr="001C69DD">
          <w:rPr>
            <w:rStyle w:val="Hyperlink"/>
            <w:noProof/>
          </w:rPr>
          <w:t>Class Mitigation Actor</w:t>
        </w:r>
        <w:r>
          <w:rPr>
            <w:noProof/>
            <w:webHidden/>
          </w:rPr>
          <w:tab/>
        </w:r>
        <w:r>
          <w:rPr>
            <w:noProof/>
            <w:webHidden/>
          </w:rPr>
          <w:fldChar w:fldCharType="begin"/>
        </w:r>
        <w:r>
          <w:rPr>
            <w:noProof/>
            <w:webHidden/>
          </w:rPr>
          <w:instrText xml:space="preserve"> PAGEREF _Toc412106919 \h </w:instrText>
        </w:r>
        <w:r>
          <w:rPr>
            <w:noProof/>
            <w:webHidden/>
          </w:rPr>
        </w:r>
        <w:r>
          <w:rPr>
            <w:noProof/>
            <w:webHidden/>
          </w:rPr>
          <w:fldChar w:fldCharType="separate"/>
        </w:r>
        <w:r>
          <w:rPr>
            <w:noProof/>
            <w:webHidden/>
          </w:rPr>
          <w:t>184</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920"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_Toc412106920 \h </w:instrText>
        </w:r>
        <w:r>
          <w:rPr>
            <w:noProof/>
            <w:webHidden/>
          </w:rPr>
        </w:r>
        <w:r>
          <w:rPr>
            <w:noProof/>
            <w:webHidden/>
          </w:rPr>
          <w:fldChar w:fldCharType="separate"/>
        </w:r>
        <w:r>
          <w:rPr>
            <w:noProof/>
            <w:webHidden/>
          </w:rPr>
          <w:t>185</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921" w:history="1">
        <w:r w:rsidRPr="001C69DD">
          <w:rPr>
            <w:rStyle w:val="Hyperlink"/>
            <w:noProof/>
          </w:rPr>
          <w:t>Associations</w:t>
        </w:r>
        <w:r>
          <w:rPr>
            <w:noProof/>
            <w:webHidden/>
          </w:rPr>
          <w:tab/>
        </w:r>
        <w:r>
          <w:rPr>
            <w:noProof/>
            <w:webHidden/>
          </w:rPr>
          <w:fldChar w:fldCharType="begin"/>
        </w:r>
        <w:r>
          <w:rPr>
            <w:noProof/>
            <w:webHidden/>
          </w:rPr>
          <w:instrText xml:space="preserve"> PAGEREF _Toc412106921 \h </w:instrText>
        </w:r>
        <w:r>
          <w:rPr>
            <w:noProof/>
            <w:webHidden/>
          </w:rPr>
        </w:r>
        <w:r>
          <w:rPr>
            <w:noProof/>
            <w:webHidden/>
          </w:rPr>
          <w:fldChar w:fldCharType="separate"/>
        </w:r>
        <w:r>
          <w:rPr>
            <w:noProof/>
            <w:webHidden/>
          </w:rPr>
          <w:t>185</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922"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_Toc412106922 \h </w:instrText>
        </w:r>
        <w:r>
          <w:rPr>
            <w:noProof/>
            <w:webHidden/>
          </w:rPr>
        </w:r>
        <w:r>
          <w:rPr>
            <w:noProof/>
            <w:webHidden/>
          </w:rPr>
          <w:fldChar w:fldCharType="separate"/>
        </w:r>
        <w:r>
          <w:rPr>
            <w:noProof/>
            <w:webHidden/>
          </w:rPr>
          <w:t>185</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923" w:history="1">
        <w:r w:rsidRPr="001C69DD">
          <w:rPr>
            <w:rStyle w:val="Hyperlink"/>
            <w:noProof/>
          </w:rPr>
          <w:t>Class Risk</w:t>
        </w:r>
        <w:r>
          <w:rPr>
            <w:noProof/>
            <w:webHidden/>
          </w:rPr>
          <w:tab/>
        </w:r>
        <w:r>
          <w:rPr>
            <w:noProof/>
            <w:webHidden/>
          </w:rPr>
          <w:fldChar w:fldCharType="begin"/>
        </w:r>
        <w:r>
          <w:rPr>
            <w:noProof/>
            <w:webHidden/>
          </w:rPr>
          <w:instrText xml:space="preserve"> PAGEREF _Toc412106923 \h </w:instrText>
        </w:r>
        <w:r>
          <w:rPr>
            <w:noProof/>
            <w:webHidden/>
          </w:rPr>
        </w:r>
        <w:r>
          <w:rPr>
            <w:noProof/>
            <w:webHidden/>
          </w:rPr>
          <w:fldChar w:fldCharType="separate"/>
        </w:r>
        <w:r>
          <w:rPr>
            <w:noProof/>
            <w:webHidden/>
          </w:rPr>
          <w:t>186</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924"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_Toc412106924 \h </w:instrText>
        </w:r>
        <w:r>
          <w:rPr>
            <w:noProof/>
            <w:webHidden/>
          </w:rPr>
        </w:r>
        <w:r>
          <w:rPr>
            <w:noProof/>
            <w:webHidden/>
          </w:rPr>
          <w:fldChar w:fldCharType="separate"/>
        </w:r>
        <w:r>
          <w:rPr>
            <w:noProof/>
            <w:webHidden/>
          </w:rPr>
          <w:t>186</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925" w:history="1">
        <w:r w:rsidRPr="001C69DD">
          <w:rPr>
            <w:rStyle w:val="Hyperlink"/>
            <w:noProof/>
          </w:rPr>
          <w:t>Attributes</w:t>
        </w:r>
        <w:r>
          <w:rPr>
            <w:noProof/>
            <w:webHidden/>
          </w:rPr>
          <w:tab/>
        </w:r>
        <w:r>
          <w:rPr>
            <w:noProof/>
            <w:webHidden/>
          </w:rPr>
          <w:fldChar w:fldCharType="begin"/>
        </w:r>
        <w:r>
          <w:rPr>
            <w:noProof/>
            <w:webHidden/>
          </w:rPr>
          <w:instrText xml:space="preserve"> PAGEREF _Toc412106925 \h </w:instrText>
        </w:r>
        <w:r>
          <w:rPr>
            <w:noProof/>
            <w:webHidden/>
          </w:rPr>
        </w:r>
        <w:r>
          <w:rPr>
            <w:noProof/>
            <w:webHidden/>
          </w:rPr>
          <w:fldChar w:fldCharType="separate"/>
        </w:r>
        <w:r>
          <w:rPr>
            <w:noProof/>
            <w:webHidden/>
          </w:rPr>
          <w:t>187</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926" w:history="1">
        <w:r w:rsidRPr="001C69DD">
          <w:rPr>
            <w:rStyle w:val="Hyperlink"/>
            <w:noProof/>
          </w:rPr>
          <w:t>Associations</w:t>
        </w:r>
        <w:r>
          <w:rPr>
            <w:noProof/>
            <w:webHidden/>
          </w:rPr>
          <w:tab/>
        </w:r>
        <w:r>
          <w:rPr>
            <w:noProof/>
            <w:webHidden/>
          </w:rPr>
          <w:fldChar w:fldCharType="begin"/>
        </w:r>
        <w:r>
          <w:rPr>
            <w:noProof/>
            <w:webHidden/>
          </w:rPr>
          <w:instrText xml:space="preserve"> PAGEREF _Toc412106926 \h </w:instrText>
        </w:r>
        <w:r>
          <w:rPr>
            <w:noProof/>
            <w:webHidden/>
          </w:rPr>
        </w:r>
        <w:r>
          <w:rPr>
            <w:noProof/>
            <w:webHidden/>
          </w:rPr>
          <w:fldChar w:fldCharType="separate"/>
        </w:r>
        <w:r>
          <w:rPr>
            <w:noProof/>
            <w:webHidden/>
          </w:rPr>
          <w:t>187</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927"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_Toc412106927 \h </w:instrText>
        </w:r>
        <w:r>
          <w:rPr>
            <w:noProof/>
            <w:webHidden/>
          </w:rPr>
        </w:r>
        <w:r>
          <w:rPr>
            <w:noProof/>
            <w:webHidden/>
          </w:rPr>
          <w:fldChar w:fldCharType="separate"/>
        </w:r>
        <w:r>
          <w:rPr>
            <w:noProof/>
            <w:webHidden/>
          </w:rPr>
          <w:t>187</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928" w:history="1">
        <w:r w:rsidRPr="001C69DD">
          <w:rPr>
            <w:rStyle w:val="Hyperlink"/>
            <w:noProof/>
          </w:rPr>
          <w:t>Class Risk requirement</w:t>
        </w:r>
        <w:r>
          <w:rPr>
            <w:noProof/>
            <w:webHidden/>
          </w:rPr>
          <w:tab/>
        </w:r>
        <w:r>
          <w:rPr>
            <w:noProof/>
            <w:webHidden/>
          </w:rPr>
          <w:fldChar w:fldCharType="begin"/>
        </w:r>
        <w:r>
          <w:rPr>
            <w:noProof/>
            <w:webHidden/>
          </w:rPr>
          <w:instrText xml:space="preserve"> PAGEREF _Toc412106928 \h </w:instrText>
        </w:r>
        <w:r>
          <w:rPr>
            <w:noProof/>
            <w:webHidden/>
          </w:rPr>
        </w:r>
        <w:r>
          <w:rPr>
            <w:noProof/>
            <w:webHidden/>
          </w:rPr>
          <w:fldChar w:fldCharType="separate"/>
        </w:r>
        <w:r>
          <w:rPr>
            <w:noProof/>
            <w:webHidden/>
          </w:rPr>
          <w:t>188</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929"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_Toc412106929 \h </w:instrText>
        </w:r>
        <w:r>
          <w:rPr>
            <w:noProof/>
            <w:webHidden/>
          </w:rPr>
        </w:r>
        <w:r>
          <w:rPr>
            <w:noProof/>
            <w:webHidden/>
          </w:rPr>
          <w:fldChar w:fldCharType="separate"/>
        </w:r>
        <w:r>
          <w:rPr>
            <w:noProof/>
            <w:webHidden/>
          </w:rPr>
          <w:t>188</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930"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_Toc412106930 \h </w:instrText>
        </w:r>
        <w:r>
          <w:rPr>
            <w:noProof/>
            <w:webHidden/>
          </w:rPr>
        </w:r>
        <w:r>
          <w:rPr>
            <w:noProof/>
            <w:webHidden/>
          </w:rPr>
          <w:fldChar w:fldCharType="separate"/>
        </w:r>
        <w:r>
          <w:rPr>
            <w:noProof/>
            <w:webHidden/>
          </w:rPr>
          <w:t>189</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931" w:history="1">
        <w:r w:rsidRPr="001C69DD">
          <w:rPr>
            <w:rStyle w:val="Hyperlink"/>
            <w:noProof/>
          </w:rPr>
          <w:t>Association Class Risk Requirement Satisfaction</w:t>
        </w:r>
        <w:r>
          <w:rPr>
            <w:noProof/>
            <w:webHidden/>
          </w:rPr>
          <w:tab/>
        </w:r>
        <w:r>
          <w:rPr>
            <w:noProof/>
            <w:webHidden/>
          </w:rPr>
          <w:fldChar w:fldCharType="begin"/>
        </w:r>
        <w:r>
          <w:rPr>
            <w:noProof/>
            <w:webHidden/>
          </w:rPr>
          <w:instrText xml:space="preserve"> PAGEREF _Toc412106931 \h </w:instrText>
        </w:r>
        <w:r>
          <w:rPr>
            <w:noProof/>
            <w:webHidden/>
          </w:rPr>
        </w:r>
        <w:r>
          <w:rPr>
            <w:noProof/>
            <w:webHidden/>
          </w:rPr>
          <w:fldChar w:fldCharType="separate"/>
        </w:r>
        <w:r>
          <w:rPr>
            <w:noProof/>
            <w:webHidden/>
          </w:rPr>
          <w:t>189</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932"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_Toc412106932 \h </w:instrText>
        </w:r>
        <w:r>
          <w:rPr>
            <w:noProof/>
            <w:webHidden/>
          </w:rPr>
        </w:r>
        <w:r>
          <w:rPr>
            <w:noProof/>
            <w:webHidden/>
          </w:rPr>
          <w:fldChar w:fldCharType="separate"/>
        </w:r>
        <w:r>
          <w:rPr>
            <w:noProof/>
            <w:webHidden/>
          </w:rPr>
          <w:t>189</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933"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_Toc412106933 \h </w:instrText>
        </w:r>
        <w:r>
          <w:rPr>
            <w:noProof/>
            <w:webHidden/>
          </w:rPr>
        </w:r>
        <w:r>
          <w:rPr>
            <w:noProof/>
            <w:webHidden/>
          </w:rPr>
          <w:fldChar w:fldCharType="separate"/>
        </w:r>
        <w:r>
          <w:rPr>
            <w:noProof/>
            <w:webHidden/>
          </w:rPr>
          <w:t>189</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934" w:history="1">
        <w:r w:rsidRPr="001C69DD">
          <w:rPr>
            <w:rStyle w:val="Hyperlink"/>
            <w:noProof/>
          </w:rPr>
          <w:t>Class Risk Treatment Option</w:t>
        </w:r>
        <w:r>
          <w:rPr>
            <w:noProof/>
            <w:webHidden/>
          </w:rPr>
          <w:tab/>
        </w:r>
        <w:r>
          <w:rPr>
            <w:noProof/>
            <w:webHidden/>
          </w:rPr>
          <w:fldChar w:fldCharType="begin"/>
        </w:r>
        <w:r>
          <w:rPr>
            <w:noProof/>
            <w:webHidden/>
          </w:rPr>
          <w:instrText xml:space="preserve"> PAGEREF _Toc412106934 \h </w:instrText>
        </w:r>
        <w:r>
          <w:rPr>
            <w:noProof/>
            <w:webHidden/>
          </w:rPr>
        </w:r>
        <w:r>
          <w:rPr>
            <w:noProof/>
            <w:webHidden/>
          </w:rPr>
          <w:fldChar w:fldCharType="separate"/>
        </w:r>
        <w:r>
          <w:rPr>
            <w:noProof/>
            <w:webHidden/>
          </w:rPr>
          <w:t>190</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935"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_Toc412106935 \h </w:instrText>
        </w:r>
        <w:r>
          <w:rPr>
            <w:noProof/>
            <w:webHidden/>
          </w:rPr>
        </w:r>
        <w:r>
          <w:rPr>
            <w:noProof/>
            <w:webHidden/>
          </w:rPr>
          <w:fldChar w:fldCharType="separate"/>
        </w:r>
        <w:r>
          <w:rPr>
            <w:noProof/>
            <w:webHidden/>
          </w:rPr>
          <w:t>190</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936" w:history="1">
        <w:r w:rsidRPr="001C69DD">
          <w:rPr>
            <w:rStyle w:val="Hyperlink"/>
            <w:noProof/>
          </w:rPr>
          <w:t>Attributes</w:t>
        </w:r>
        <w:r>
          <w:rPr>
            <w:noProof/>
            <w:webHidden/>
          </w:rPr>
          <w:tab/>
        </w:r>
        <w:r>
          <w:rPr>
            <w:noProof/>
            <w:webHidden/>
          </w:rPr>
          <w:fldChar w:fldCharType="begin"/>
        </w:r>
        <w:r>
          <w:rPr>
            <w:noProof/>
            <w:webHidden/>
          </w:rPr>
          <w:instrText xml:space="preserve"> PAGEREF _Toc412106936 \h </w:instrText>
        </w:r>
        <w:r>
          <w:rPr>
            <w:noProof/>
            <w:webHidden/>
          </w:rPr>
        </w:r>
        <w:r>
          <w:rPr>
            <w:noProof/>
            <w:webHidden/>
          </w:rPr>
          <w:fldChar w:fldCharType="separate"/>
        </w:r>
        <w:r>
          <w:rPr>
            <w:noProof/>
            <w:webHidden/>
          </w:rPr>
          <w:t>190</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937" w:history="1">
        <w:r w:rsidRPr="001C69DD">
          <w:rPr>
            <w:rStyle w:val="Hyperlink"/>
            <w:noProof/>
          </w:rPr>
          <w:t>Associations</w:t>
        </w:r>
        <w:r>
          <w:rPr>
            <w:noProof/>
            <w:webHidden/>
          </w:rPr>
          <w:tab/>
        </w:r>
        <w:r>
          <w:rPr>
            <w:noProof/>
            <w:webHidden/>
          </w:rPr>
          <w:fldChar w:fldCharType="begin"/>
        </w:r>
        <w:r>
          <w:rPr>
            <w:noProof/>
            <w:webHidden/>
          </w:rPr>
          <w:instrText xml:space="preserve"> PAGEREF _Toc412106937 \h </w:instrText>
        </w:r>
        <w:r>
          <w:rPr>
            <w:noProof/>
            <w:webHidden/>
          </w:rPr>
        </w:r>
        <w:r>
          <w:rPr>
            <w:noProof/>
            <w:webHidden/>
          </w:rPr>
          <w:fldChar w:fldCharType="separate"/>
        </w:r>
        <w:r>
          <w:rPr>
            <w:noProof/>
            <w:webHidden/>
          </w:rPr>
          <w:t>190</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938"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_Toc412106938 \h </w:instrText>
        </w:r>
        <w:r>
          <w:rPr>
            <w:noProof/>
            <w:webHidden/>
          </w:rPr>
        </w:r>
        <w:r>
          <w:rPr>
            <w:noProof/>
            <w:webHidden/>
          </w:rPr>
          <w:fldChar w:fldCharType="separate"/>
        </w:r>
        <w:r>
          <w:rPr>
            <w:noProof/>
            <w:webHidden/>
          </w:rPr>
          <w:t>190</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939" w:history="1">
        <w:r w:rsidRPr="001C69DD">
          <w:rPr>
            <w:rStyle w:val="Hyperlink"/>
            <w:noProof/>
          </w:rPr>
          <w:t>Class Threat</w:t>
        </w:r>
        <w:r>
          <w:rPr>
            <w:noProof/>
            <w:webHidden/>
          </w:rPr>
          <w:tab/>
        </w:r>
        <w:r>
          <w:rPr>
            <w:noProof/>
            <w:webHidden/>
          </w:rPr>
          <w:fldChar w:fldCharType="begin"/>
        </w:r>
        <w:r>
          <w:rPr>
            <w:noProof/>
            <w:webHidden/>
          </w:rPr>
          <w:instrText xml:space="preserve"> PAGEREF _Toc412106939 \h </w:instrText>
        </w:r>
        <w:r>
          <w:rPr>
            <w:noProof/>
            <w:webHidden/>
          </w:rPr>
        </w:r>
        <w:r>
          <w:rPr>
            <w:noProof/>
            <w:webHidden/>
          </w:rPr>
          <w:fldChar w:fldCharType="separate"/>
        </w:r>
        <w:r>
          <w:rPr>
            <w:noProof/>
            <w:webHidden/>
          </w:rPr>
          <w:t>192</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940"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_Toc412106940 \h </w:instrText>
        </w:r>
        <w:r>
          <w:rPr>
            <w:noProof/>
            <w:webHidden/>
          </w:rPr>
        </w:r>
        <w:r>
          <w:rPr>
            <w:noProof/>
            <w:webHidden/>
          </w:rPr>
          <w:fldChar w:fldCharType="separate"/>
        </w:r>
        <w:r>
          <w:rPr>
            <w:noProof/>
            <w:webHidden/>
          </w:rPr>
          <w:t>192</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941"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_Toc412106941 \h </w:instrText>
        </w:r>
        <w:r>
          <w:rPr>
            <w:noProof/>
            <w:webHidden/>
          </w:rPr>
        </w:r>
        <w:r>
          <w:rPr>
            <w:noProof/>
            <w:webHidden/>
          </w:rPr>
          <w:fldChar w:fldCharType="separate"/>
        </w:r>
        <w:r>
          <w:rPr>
            <w:noProof/>
            <w:webHidden/>
          </w:rPr>
          <w:t>192</w:t>
        </w:r>
        <w:r>
          <w:rPr>
            <w:noProof/>
            <w:webHidden/>
          </w:rPr>
          <w:fldChar w:fldCharType="end"/>
        </w:r>
      </w:hyperlink>
    </w:p>
    <w:p w:rsidR="000B3F78" w:rsidRDefault="000B3F78">
      <w:pPr>
        <w:pStyle w:val="TOC2"/>
        <w:tabs>
          <w:tab w:val="right" w:leader="dot" w:pos="9017"/>
        </w:tabs>
        <w:rPr>
          <w:rFonts w:asciiTheme="minorHAnsi" w:hAnsiTheme="minorHAnsi" w:cstheme="minorBidi"/>
          <w:noProof/>
          <w:sz w:val="22"/>
          <w:szCs w:val="22"/>
          <w:lang w:bidi="ar-SA"/>
        </w:rPr>
      </w:pPr>
      <w:hyperlink w:anchor="_Toc412106942" w:history="1">
        <w:r w:rsidRPr="001C69DD">
          <w:rPr>
            <w:rStyle w:val="Hyperlink"/>
            <w:noProof/>
          </w:rPr>
          <w:t>Conceptual Modeling and Mapping Library::Risk and Threat Concepts::Vulnerability</w:t>
        </w:r>
        <w:r>
          <w:rPr>
            <w:noProof/>
            <w:webHidden/>
          </w:rPr>
          <w:tab/>
        </w:r>
        <w:r>
          <w:rPr>
            <w:noProof/>
            <w:webHidden/>
          </w:rPr>
          <w:fldChar w:fldCharType="begin"/>
        </w:r>
        <w:r>
          <w:rPr>
            <w:noProof/>
            <w:webHidden/>
          </w:rPr>
          <w:instrText xml:space="preserve"> PAGEREF _Toc412106942 \h </w:instrText>
        </w:r>
        <w:r>
          <w:rPr>
            <w:noProof/>
            <w:webHidden/>
          </w:rPr>
        </w:r>
        <w:r>
          <w:rPr>
            <w:noProof/>
            <w:webHidden/>
          </w:rPr>
          <w:fldChar w:fldCharType="separate"/>
        </w:r>
        <w:r>
          <w:rPr>
            <w:noProof/>
            <w:webHidden/>
          </w:rPr>
          <w:t>194</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943" w:history="1">
        <w:r w:rsidRPr="001C69DD">
          <w:rPr>
            <w:rStyle w:val="Hyperlink"/>
            <w:noProof/>
          </w:rPr>
          <w:t>Diagram: Vulnerability Detail</w:t>
        </w:r>
        <w:r>
          <w:rPr>
            <w:noProof/>
            <w:webHidden/>
          </w:rPr>
          <w:tab/>
        </w:r>
        <w:r>
          <w:rPr>
            <w:noProof/>
            <w:webHidden/>
          </w:rPr>
          <w:fldChar w:fldCharType="begin"/>
        </w:r>
        <w:r>
          <w:rPr>
            <w:noProof/>
            <w:webHidden/>
          </w:rPr>
          <w:instrText xml:space="preserve"> PAGEREF _Toc412106943 \h </w:instrText>
        </w:r>
        <w:r>
          <w:rPr>
            <w:noProof/>
            <w:webHidden/>
          </w:rPr>
        </w:r>
        <w:r>
          <w:rPr>
            <w:noProof/>
            <w:webHidden/>
          </w:rPr>
          <w:fldChar w:fldCharType="separate"/>
        </w:r>
        <w:r>
          <w:rPr>
            <w:noProof/>
            <w:webHidden/>
          </w:rPr>
          <w:t>194</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944" w:history="1">
        <w:r w:rsidRPr="001C69DD">
          <w:rPr>
            <w:rStyle w:val="Hyperlink"/>
            <w:noProof/>
          </w:rPr>
          <w:t>Class Exploit</w:t>
        </w:r>
        <w:r>
          <w:rPr>
            <w:noProof/>
            <w:webHidden/>
          </w:rPr>
          <w:tab/>
        </w:r>
        <w:r>
          <w:rPr>
            <w:noProof/>
            <w:webHidden/>
          </w:rPr>
          <w:fldChar w:fldCharType="begin"/>
        </w:r>
        <w:r>
          <w:rPr>
            <w:noProof/>
            <w:webHidden/>
          </w:rPr>
          <w:instrText xml:space="preserve"> PAGEREF _Toc412106944 \h </w:instrText>
        </w:r>
        <w:r>
          <w:rPr>
            <w:noProof/>
            <w:webHidden/>
          </w:rPr>
        </w:r>
        <w:r>
          <w:rPr>
            <w:noProof/>
            <w:webHidden/>
          </w:rPr>
          <w:fldChar w:fldCharType="separate"/>
        </w:r>
        <w:r>
          <w:rPr>
            <w:noProof/>
            <w:webHidden/>
          </w:rPr>
          <w:t>194</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945"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_Toc412106945 \h </w:instrText>
        </w:r>
        <w:r>
          <w:rPr>
            <w:noProof/>
            <w:webHidden/>
          </w:rPr>
        </w:r>
        <w:r>
          <w:rPr>
            <w:noProof/>
            <w:webHidden/>
          </w:rPr>
          <w:fldChar w:fldCharType="separate"/>
        </w:r>
        <w:r>
          <w:rPr>
            <w:noProof/>
            <w:webHidden/>
          </w:rPr>
          <w:t>194</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946" w:history="1">
        <w:r w:rsidRPr="001C69DD">
          <w:rPr>
            <w:rStyle w:val="Hyperlink"/>
            <w:noProof/>
          </w:rPr>
          <w:t>Associations</w:t>
        </w:r>
        <w:r>
          <w:rPr>
            <w:noProof/>
            <w:webHidden/>
          </w:rPr>
          <w:tab/>
        </w:r>
        <w:r>
          <w:rPr>
            <w:noProof/>
            <w:webHidden/>
          </w:rPr>
          <w:fldChar w:fldCharType="begin"/>
        </w:r>
        <w:r>
          <w:rPr>
            <w:noProof/>
            <w:webHidden/>
          </w:rPr>
          <w:instrText xml:space="preserve"> PAGEREF _Toc412106946 \h </w:instrText>
        </w:r>
        <w:r>
          <w:rPr>
            <w:noProof/>
            <w:webHidden/>
          </w:rPr>
        </w:r>
        <w:r>
          <w:rPr>
            <w:noProof/>
            <w:webHidden/>
          </w:rPr>
          <w:fldChar w:fldCharType="separate"/>
        </w:r>
        <w:r>
          <w:rPr>
            <w:noProof/>
            <w:webHidden/>
          </w:rPr>
          <w:t>195</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947"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_Toc412106947 \h </w:instrText>
        </w:r>
        <w:r>
          <w:rPr>
            <w:noProof/>
            <w:webHidden/>
          </w:rPr>
        </w:r>
        <w:r>
          <w:rPr>
            <w:noProof/>
            <w:webHidden/>
          </w:rPr>
          <w:fldChar w:fldCharType="separate"/>
        </w:r>
        <w:r>
          <w:rPr>
            <w:noProof/>
            <w:webHidden/>
          </w:rPr>
          <w:t>195</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948" w:history="1">
        <w:r w:rsidRPr="001C69DD">
          <w:rPr>
            <w:rStyle w:val="Hyperlink"/>
            <w:noProof/>
          </w:rPr>
          <w:t>Class Vulnerability</w:t>
        </w:r>
        <w:r>
          <w:rPr>
            <w:noProof/>
            <w:webHidden/>
          </w:rPr>
          <w:tab/>
        </w:r>
        <w:r>
          <w:rPr>
            <w:noProof/>
            <w:webHidden/>
          </w:rPr>
          <w:fldChar w:fldCharType="begin"/>
        </w:r>
        <w:r>
          <w:rPr>
            <w:noProof/>
            <w:webHidden/>
          </w:rPr>
          <w:instrText xml:space="preserve"> PAGEREF _Toc412106948 \h </w:instrText>
        </w:r>
        <w:r>
          <w:rPr>
            <w:noProof/>
            <w:webHidden/>
          </w:rPr>
        </w:r>
        <w:r>
          <w:rPr>
            <w:noProof/>
            <w:webHidden/>
          </w:rPr>
          <w:fldChar w:fldCharType="separate"/>
        </w:r>
        <w:r>
          <w:rPr>
            <w:noProof/>
            <w:webHidden/>
          </w:rPr>
          <w:t>196</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949"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_Toc412106949 \h </w:instrText>
        </w:r>
        <w:r>
          <w:rPr>
            <w:noProof/>
            <w:webHidden/>
          </w:rPr>
        </w:r>
        <w:r>
          <w:rPr>
            <w:noProof/>
            <w:webHidden/>
          </w:rPr>
          <w:fldChar w:fldCharType="separate"/>
        </w:r>
        <w:r>
          <w:rPr>
            <w:noProof/>
            <w:webHidden/>
          </w:rPr>
          <w:t>196</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950" w:history="1">
        <w:r w:rsidRPr="001C69DD">
          <w:rPr>
            <w:rStyle w:val="Hyperlink"/>
            <w:noProof/>
          </w:rPr>
          <w:t>Associations</w:t>
        </w:r>
        <w:r>
          <w:rPr>
            <w:noProof/>
            <w:webHidden/>
          </w:rPr>
          <w:tab/>
        </w:r>
        <w:r>
          <w:rPr>
            <w:noProof/>
            <w:webHidden/>
          </w:rPr>
          <w:fldChar w:fldCharType="begin"/>
        </w:r>
        <w:r>
          <w:rPr>
            <w:noProof/>
            <w:webHidden/>
          </w:rPr>
          <w:instrText xml:space="preserve"> PAGEREF _Toc412106950 \h </w:instrText>
        </w:r>
        <w:r>
          <w:rPr>
            <w:noProof/>
            <w:webHidden/>
          </w:rPr>
        </w:r>
        <w:r>
          <w:rPr>
            <w:noProof/>
            <w:webHidden/>
          </w:rPr>
          <w:fldChar w:fldCharType="separate"/>
        </w:r>
        <w:r>
          <w:rPr>
            <w:noProof/>
            <w:webHidden/>
          </w:rPr>
          <w:t>196</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951"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_Toc412106951 \h </w:instrText>
        </w:r>
        <w:r>
          <w:rPr>
            <w:noProof/>
            <w:webHidden/>
          </w:rPr>
        </w:r>
        <w:r>
          <w:rPr>
            <w:noProof/>
            <w:webHidden/>
          </w:rPr>
          <w:fldChar w:fldCharType="separate"/>
        </w:r>
        <w:r>
          <w:rPr>
            <w:noProof/>
            <w:webHidden/>
          </w:rPr>
          <w:t>196</w:t>
        </w:r>
        <w:r>
          <w:rPr>
            <w:noProof/>
            <w:webHidden/>
          </w:rPr>
          <w:fldChar w:fldCharType="end"/>
        </w:r>
      </w:hyperlink>
    </w:p>
    <w:p w:rsidR="000B3F78" w:rsidRDefault="000B3F78">
      <w:pPr>
        <w:pStyle w:val="TOC3"/>
        <w:tabs>
          <w:tab w:val="right" w:leader="dot" w:pos="9017"/>
        </w:tabs>
        <w:rPr>
          <w:rFonts w:asciiTheme="minorHAnsi" w:hAnsiTheme="minorHAnsi" w:cstheme="minorBidi"/>
          <w:noProof/>
          <w:sz w:val="22"/>
          <w:szCs w:val="22"/>
          <w:lang w:bidi="ar-SA"/>
        </w:rPr>
      </w:pPr>
      <w:hyperlink w:anchor="_Toc412106952" w:history="1">
        <w:r w:rsidRPr="001C69DD">
          <w:rPr>
            <w:rStyle w:val="Hyperlink"/>
            <w:noProof/>
          </w:rPr>
          <w:t>Class Weakness</w:t>
        </w:r>
        <w:r>
          <w:rPr>
            <w:noProof/>
            <w:webHidden/>
          </w:rPr>
          <w:tab/>
        </w:r>
        <w:r>
          <w:rPr>
            <w:noProof/>
            <w:webHidden/>
          </w:rPr>
          <w:fldChar w:fldCharType="begin"/>
        </w:r>
        <w:r>
          <w:rPr>
            <w:noProof/>
            <w:webHidden/>
          </w:rPr>
          <w:instrText xml:space="preserve"> PAGEREF _Toc412106952 \h </w:instrText>
        </w:r>
        <w:r>
          <w:rPr>
            <w:noProof/>
            <w:webHidden/>
          </w:rPr>
        </w:r>
        <w:r>
          <w:rPr>
            <w:noProof/>
            <w:webHidden/>
          </w:rPr>
          <w:fldChar w:fldCharType="separate"/>
        </w:r>
        <w:r>
          <w:rPr>
            <w:noProof/>
            <w:webHidden/>
          </w:rPr>
          <w:t>198</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953" w:history="1">
        <w:r w:rsidRPr="001C69DD">
          <w:rPr>
            <w:rStyle w:val="Hyperlink"/>
            <w:noProof/>
          </w:rPr>
          <w:t>Direct Supertypes</w:t>
        </w:r>
        <w:r>
          <w:rPr>
            <w:noProof/>
            <w:webHidden/>
          </w:rPr>
          <w:tab/>
        </w:r>
        <w:r>
          <w:rPr>
            <w:noProof/>
            <w:webHidden/>
          </w:rPr>
          <w:fldChar w:fldCharType="begin"/>
        </w:r>
        <w:r>
          <w:rPr>
            <w:noProof/>
            <w:webHidden/>
          </w:rPr>
          <w:instrText xml:space="preserve"> PAGEREF _Toc412106953 \h </w:instrText>
        </w:r>
        <w:r>
          <w:rPr>
            <w:noProof/>
            <w:webHidden/>
          </w:rPr>
        </w:r>
        <w:r>
          <w:rPr>
            <w:noProof/>
            <w:webHidden/>
          </w:rPr>
          <w:fldChar w:fldCharType="separate"/>
        </w:r>
        <w:r>
          <w:rPr>
            <w:noProof/>
            <w:webHidden/>
          </w:rPr>
          <w:t>198</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954" w:history="1">
        <w:r w:rsidRPr="001C69DD">
          <w:rPr>
            <w:rStyle w:val="Hyperlink"/>
            <w:noProof/>
          </w:rPr>
          <w:t>Associations</w:t>
        </w:r>
        <w:r>
          <w:rPr>
            <w:noProof/>
            <w:webHidden/>
          </w:rPr>
          <w:tab/>
        </w:r>
        <w:r>
          <w:rPr>
            <w:noProof/>
            <w:webHidden/>
          </w:rPr>
          <w:fldChar w:fldCharType="begin"/>
        </w:r>
        <w:r>
          <w:rPr>
            <w:noProof/>
            <w:webHidden/>
          </w:rPr>
          <w:instrText xml:space="preserve"> PAGEREF _Toc412106954 \h </w:instrText>
        </w:r>
        <w:r>
          <w:rPr>
            <w:noProof/>
            <w:webHidden/>
          </w:rPr>
        </w:r>
        <w:r>
          <w:rPr>
            <w:noProof/>
            <w:webHidden/>
          </w:rPr>
          <w:fldChar w:fldCharType="separate"/>
        </w:r>
        <w:r>
          <w:rPr>
            <w:noProof/>
            <w:webHidden/>
          </w:rPr>
          <w:t>198</w:t>
        </w:r>
        <w:r>
          <w:rPr>
            <w:noProof/>
            <w:webHidden/>
          </w:rPr>
          <w:fldChar w:fldCharType="end"/>
        </w:r>
      </w:hyperlink>
    </w:p>
    <w:p w:rsidR="000B3F78" w:rsidRDefault="000B3F78">
      <w:pPr>
        <w:pStyle w:val="TOC4"/>
        <w:tabs>
          <w:tab w:val="right" w:leader="dot" w:pos="9017"/>
        </w:tabs>
        <w:rPr>
          <w:rFonts w:asciiTheme="minorHAnsi" w:hAnsiTheme="minorHAnsi" w:cstheme="minorBidi"/>
          <w:i w:val="0"/>
          <w:iCs w:val="0"/>
          <w:noProof/>
          <w:color w:val="auto"/>
          <w:sz w:val="22"/>
          <w:szCs w:val="22"/>
          <w:lang w:bidi="ar-SA"/>
        </w:rPr>
      </w:pPr>
      <w:hyperlink w:anchor="_Toc412106955" w:history="1">
        <w:r w:rsidRPr="001C69DD">
          <w:rPr>
            <w:rStyle w:val="Hyperlink"/>
            <w:noProof/>
          </w:rPr>
          <w:t>Inherited Features</w:t>
        </w:r>
        <w:r>
          <w:rPr>
            <w:noProof/>
            <w:webHidden/>
          </w:rPr>
          <w:tab/>
        </w:r>
        <w:r>
          <w:rPr>
            <w:noProof/>
            <w:webHidden/>
          </w:rPr>
          <w:fldChar w:fldCharType="begin"/>
        </w:r>
        <w:r>
          <w:rPr>
            <w:noProof/>
            <w:webHidden/>
          </w:rPr>
          <w:instrText xml:space="preserve"> PAGEREF _Toc412106955 \h </w:instrText>
        </w:r>
        <w:r>
          <w:rPr>
            <w:noProof/>
            <w:webHidden/>
          </w:rPr>
        </w:r>
        <w:r>
          <w:rPr>
            <w:noProof/>
            <w:webHidden/>
          </w:rPr>
          <w:fldChar w:fldCharType="separate"/>
        </w:r>
        <w:r>
          <w:rPr>
            <w:noProof/>
            <w:webHidden/>
          </w:rPr>
          <w:t>198</w:t>
        </w:r>
        <w:r>
          <w:rPr>
            <w:noProof/>
            <w:webHidden/>
          </w:rPr>
          <w:fldChar w:fldCharType="end"/>
        </w:r>
      </w:hyperlink>
    </w:p>
    <w:p w:rsidR="000B3F78" w:rsidRDefault="000B3F78">
      <w:pPr>
        <w:pStyle w:val="TOC1"/>
        <w:tabs>
          <w:tab w:val="left" w:pos="1320"/>
          <w:tab w:val="right" w:leader="dot" w:pos="9017"/>
        </w:tabs>
        <w:rPr>
          <w:rFonts w:asciiTheme="minorHAnsi" w:hAnsiTheme="minorHAnsi" w:cstheme="minorBidi"/>
          <w:noProof/>
          <w:color w:val="auto"/>
          <w:sz w:val="22"/>
          <w:szCs w:val="22"/>
          <w:lang w:bidi="ar-SA"/>
        </w:rPr>
      </w:pPr>
      <w:hyperlink w:anchor="_Toc412106956" w:history="1">
        <w:r w:rsidRPr="001C69DD">
          <w:rPr>
            <w:rStyle w:val="Hyperlink"/>
            <w:noProof/>
          </w:rPr>
          <w:t>Appendix A:</w:t>
        </w:r>
        <w:r>
          <w:rPr>
            <w:rFonts w:asciiTheme="minorHAnsi" w:hAnsiTheme="minorHAnsi" w:cstheme="minorBidi"/>
            <w:noProof/>
            <w:color w:val="auto"/>
            <w:sz w:val="22"/>
            <w:szCs w:val="22"/>
            <w:lang w:bidi="ar-SA"/>
          </w:rPr>
          <w:tab/>
        </w:r>
        <w:r w:rsidRPr="001C69DD">
          <w:rPr>
            <w:rStyle w:val="Hyperlink"/>
            <w:noProof/>
          </w:rPr>
          <w:t>Data Type</w:t>
        </w:r>
        <w:r>
          <w:rPr>
            <w:noProof/>
            <w:webHidden/>
          </w:rPr>
          <w:tab/>
        </w:r>
        <w:r>
          <w:rPr>
            <w:noProof/>
            <w:webHidden/>
          </w:rPr>
          <w:fldChar w:fldCharType="begin"/>
        </w:r>
        <w:r>
          <w:rPr>
            <w:noProof/>
            <w:webHidden/>
          </w:rPr>
          <w:instrText xml:space="preserve"> PAGEREF _Toc412106956 \h </w:instrText>
        </w:r>
        <w:r>
          <w:rPr>
            <w:noProof/>
            <w:webHidden/>
          </w:rPr>
        </w:r>
        <w:r>
          <w:rPr>
            <w:noProof/>
            <w:webHidden/>
          </w:rPr>
          <w:fldChar w:fldCharType="separate"/>
        </w:r>
        <w:r>
          <w:rPr>
            <w:noProof/>
            <w:webHidden/>
          </w:rPr>
          <w:t>200</w:t>
        </w:r>
        <w:r>
          <w:rPr>
            <w:noProof/>
            <w:webHidden/>
          </w:rPr>
          <w:fldChar w:fldCharType="end"/>
        </w:r>
      </w:hyperlink>
    </w:p>
    <w:p w:rsidR="000B3F78" w:rsidRDefault="000B3F78">
      <w:pPr>
        <w:pStyle w:val="TOC2"/>
        <w:tabs>
          <w:tab w:val="right" w:leader="dot" w:pos="9017"/>
        </w:tabs>
        <w:rPr>
          <w:rFonts w:asciiTheme="minorHAnsi" w:hAnsiTheme="minorHAnsi" w:cstheme="minorBidi"/>
          <w:noProof/>
          <w:sz w:val="22"/>
          <w:szCs w:val="22"/>
          <w:lang w:bidi="ar-SA"/>
        </w:rPr>
      </w:pPr>
      <w:hyperlink w:anchor="_Toc412106957" w:history="1">
        <w:r w:rsidRPr="001C69DD">
          <w:rPr>
            <w:rStyle w:val="Hyperlink"/>
            <w:noProof/>
          </w:rPr>
          <w:t>Number</w:t>
        </w:r>
        <w:r>
          <w:rPr>
            <w:noProof/>
            <w:webHidden/>
          </w:rPr>
          <w:tab/>
        </w:r>
        <w:r>
          <w:rPr>
            <w:noProof/>
            <w:webHidden/>
          </w:rPr>
          <w:fldChar w:fldCharType="begin"/>
        </w:r>
        <w:r>
          <w:rPr>
            <w:noProof/>
            <w:webHidden/>
          </w:rPr>
          <w:instrText xml:space="preserve"> PAGEREF _Toc412106957 \h </w:instrText>
        </w:r>
        <w:r>
          <w:rPr>
            <w:noProof/>
            <w:webHidden/>
          </w:rPr>
        </w:r>
        <w:r>
          <w:rPr>
            <w:noProof/>
            <w:webHidden/>
          </w:rPr>
          <w:fldChar w:fldCharType="separate"/>
        </w:r>
        <w:r>
          <w:rPr>
            <w:noProof/>
            <w:webHidden/>
          </w:rPr>
          <w:t>200</w:t>
        </w:r>
        <w:r>
          <w:rPr>
            <w:noProof/>
            <w:webHidden/>
          </w:rPr>
          <w:fldChar w:fldCharType="end"/>
        </w:r>
      </w:hyperlink>
    </w:p>
    <w:p w:rsidR="000B3F78" w:rsidRDefault="000B3F78">
      <w:pPr>
        <w:pStyle w:val="TOC2"/>
        <w:tabs>
          <w:tab w:val="right" w:leader="dot" w:pos="9017"/>
        </w:tabs>
        <w:rPr>
          <w:rFonts w:asciiTheme="minorHAnsi" w:hAnsiTheme="minorHAnsi" w:cstheme="minorBidi"/>
          <w:noProof/>
          <w:sz w:val="22"/>
          <w:szCs w:val="22"/>
          <w:lang w:bidi="ar-SA"/>
        </w:rPr>
      </w:pPr>
      <w:hyperlink w:anchor="_Toc412106958" w:history="1">
        <w:r w:rsidRPr="001C69DD">
          <w:rPr>
            <w:rStyle w:val="Hyperlink"/>
            <w:noProof/>
          </w:rPr>
          <w:t>ordered</w:t>
        </w:r>
        <w:r>
          <w:rPr>
            <w:noProof/>
            <w:webHidden/>
          </w:rPr>
          <w:tab/>
        </w:r>
        <w:r>
          <w:rPr>
            <w:noProof/>
            <w:webHidden/>
          </w:rPr>
          <w:fldChar w:fldCharType="begin"/>
        </w:r>
        <w:r>
          <w:rPr>
            <w:noProof/>
            <w:webHidden/>
          </w:rPr>
          <w:instrText xml:space="preserve"> PAGEREF _Toc412106958 \h </w:instrText>
        </w:r>
        <w:r>
          <w:rPr>
            <w:noProof/>
            <w:webHidden/>
          </w:rPr>
        </w:r>
        <w:r>
          <w:rPr>
            <w:noProof/>
            <w:webHidden/>
          </w:rPr>
          <w:fldChar w:fldCharType="separate"/>
        </w:r>
        <w:r>
          <w:rPr>
            <w:noProof/>
            <w:webHidden/>
          </w:rPr>
          <w:t>200</w:t>
        </w:r>
        <w:r>
          <w:rPr>
            <w:noProof/>
            <w:webHidden/>
          </w:rPr>
          <w:fldChar w:fldCharType="end"/>
        </w:r>
      </w:hyperlink>
    </w:p>
    <w:p w:rsidR="000B3F78" w:rsidRDefault="000B3F78">
      <w:pPr>
        <w:pStyle w:val="TOC1"/>
        <w:tabs>
          <w:tab w:val="left" w:pos="1320"/>
          <w:tab w:val="right" w:leader="dot" w:pos="9017"/>
        </w:tabs>
        <w:rPr>
          <w:rFonts w:asciiTheme="minorHAnsi" w:hAnsiTheme="minorHAnsi" w:cstheme="minorBidi"/>
          <w:noProof/>
          <w:color w:val="auto"/>
          <w:sz w:val="22"/>
          <w:szCs w:val="22"/>
          <w:lang w:bidi="ar-SA"/>
        </w:rPr>
      </w:pPr>
      <w:hyperlink w:anchor="_Toc412106959" w:history="1">
        <w:r w:rsidRPr="001C69DD">
          <w:rPr>
            <w:rStyle w:val="Hyperlink"/>
            <w:noProof/>
          </w:rPr>
          <w:t>Appendix B:</w:t>
        </w:r>
        <w:r>
          <w:rPr>
            <w:rFonts w:asciiTheme="minorHAnsi" w:hAnsiTheme="minorHAnsi" w:cstheme="minorBidi"/>
            <w:noProof/>
            <w:color w:val="auto"/>
            <w:sz w:val="22"/>
            <w:szCs w:val="22"/>
            <w:lang w:bidi="ar-SA"/>
          </w:rPr>
          <w:tab/>
        </w:r>
        <w:r w:rsidRPr="001C69DD">
          <w:rPr>
            <w:rStyle w:val="Hyperlink"/>
            <w:noProof/>
          </w:rPr>
          <w:t>Tree</w:t>
        </w:r>
        <w:r>
          <w:rPr>
            <w:noProof/>
            <w:webHidden/>
          </w:rPr>
          <w:tab/>
        </w:r>
        <w:r>
          <w:rPr>
            <w:noProof/>
            <w:webHidden/>
          </w:rPr>
          <w:fldChar w:fldCharType="begin"/>
        </w:r>
        <w:r>
          <w:rPr>
            <w:noProof/>
            <w:webHidden/>
          </w:rPr>
          <w:instrText xml:space="preserve"> PAGEREF _Toc412106959 \h </w:instrText>
        </w:r>
        <w:r>
          <w:rPr>
            <w:noProof/>
            <w:webHidden/>
          </w:rPr>
        </w:r>
        <w:r>
          <w:rPr>
            <w:noProof/>
            <w:webHidden/>
          </w:rPr>
          <w:fldChar w:fldCharType="separate"/>
        </w:r>
        <w:r>
          <w:rPr>
            <w:noProof/>
            <w:webHidden/>
          </w:rPr>
          <w:t>201</w:t>
        </w:r>
        <w:r>
          <w:rPr>
            <w:noProof/>
            <w:webHidden/>
          </w:rPr>
          <w:fldChar w:fldCharType="end"/>
        </w:r>
      </w:hyperlink>
    </w:p>
    <w:p w:rsidR="000B3F78" w:rsidRDefault="000B3F78">
      <w:pPr>
        <w:pStyle w:val="TOC2"/>
        <w:tabs>
          <w:tab w:val="right" w:leader="dot" w:pos="9017"/>
        </w:tabs>
        <w:rPr>
          <w:rFonts w:asciiTheme="minorHAnsi" w:hAnsiTheme="minorHAnsi" w:cstheme="minorBidi"/>
          <w:noProof/>
          <w:sz w:val="22"/>
          <w:szCs w:val="22"/>
          <w:lang w:bidi="ar-SA"/>
        </w:rPr>
      </w:pPr>
      <w:hyperlink w:anchor="_Toc412106960" w:history="1">
        <w:r w:rsidRPr="001C69DD">
          <w:rPr>
            <w:rStyle w:val="Hyperlink"/>
            <w:noProof/>
          </w:rPr>
          <w:t>Class Hierarchy</w:t>
        </w:r>
        <w:r>
          <w:rPr>
            <w:noProof/>
            <w:webHidden/>
          </w:rPr>
          <w:tab/>
        </w:r>
        <w:r>
          <w:rPr>
            <w:noProof/>
            <w:webHidden/>
          </w:rPr>
          <w:fldChar w:fldCharType="begin"/>
        </w:r>
        <w:r>
          <w:rPr>
            <w:noProof/>
            <w:webHidden/>
          </w:rPr>
          <w:instrText xml:space="preserve"> PAGEREF _Toc412106960 \h </w:instrText>
        </w:r>
        <w:r>
          <w:rPr>
            <w:noProof/>
            <w:webHidden/>
          </w:rPr>
        </w:r>
        <w:r>
          <w:rPr>
            <w:noProof/>
            <w:webHidden/>
          </w:rPr>
          <w:fldChar w:fldCharType="separate"/>
        </w:r>
        <w:r>
          <w:rPr>
            <w:noProof/>
            <w:webHidden/>
          </w:rPr>
          <w:t>201</w:t>
        </w:r>
        <w:r>
          <w:rPr>
            <w:noProof/>
            <w:webHidden/>
          </w:rPr>
          <w:fldChar w:fldCharType="end"/>
        </w:r>
      </w:hyperlink>
    </w:p>
    <w:p w:rsidR="000B3F78" w:rsidRDefault="000B3F78">
      <w:pPr>
        <w:pStyle w:val="TOC2"/>
        <w:tabs>
          <w:tab w:val="right" w:leader="dot" w:pos="9017"/>
        </w:tabs>
        <w:rPr>
          <w:rFonts w:asciiTheme="minorHAnsi" w:hAnsiTheme="minorHAnsi" w:cstheme="minorBidi"/>
          <w:noProof/>
          <w:sz w:val="22"/>
          <w:szCs w:val="22"/>
          <w:lang w:bidi="ar-SA"/>
        </w:rPr>
      </w:pPr>
      <w:hyperlink w:anchor="_Toc412106961" w:history="1">
        <w:r w:rsidRPr="001C69DD">
          <w:rPr>
            <w:rStyle w:val="Hyperlink"/>
            <w:noProof/>
          </w:rPr>
          <w:t>Enumeration Hierarchy</w:t>
        </w:r>
        <w:r>
          <w:rPr>
            <w:noProof/>
            <w:webHidden/>
          </w:rPr>
          <w:tab/>
        </w:r>
        <w:r>
          <w:rPr>
            <w:noProof/>
            <w:webHidden/>
          </w:rPr>
          <w:fldChar w:fldCharType="begin"/>
        </w:r>
        <w:r>
          <w:rPr>
            <w:noProof/>
            <w:webHidden/>
          </w:rPr>
          <w:instrText xml:space="preserve"> PAGEREF _Toc412106961 \h </w:instrText>
        </w:r>
        <w:r>
          <w:rPr>
            <w:noProof/>
            <w:webHidden/>
          </w:rPr>
        </w:r>
        <w:r>
          <w:rPr>
            <w:noProof/>
            <w:webHidden/>
          </w:rPr>
          <w:fldChar w:fldCharType="separate"/>
        </w:r>
        <w:r>
          <w:rPr>
            <w:noProof/>
            <w:webHidden/>
          </w:rPr>
          <w:t>202</w:t>
        </w:r>
        <w:r>
          <w:rPr>
            <w:noProof/>
            <w:webHidden/>
          </w:rPr>
          <w:fldChar w:fldCharType="end"/>
        </w:r>
      </w:hyperlink>
    </w:p>
    <w:p w:rsidR="00D718D6" w:rsidRDefault="005F69A5">
      <w:pPr>
        <w:pStyle w:val="TableofContent"/>
        <w:rPr>
          <w:rFonts w:cs="Arial"/>
        </w:rPr>
      </w:pPr>
      <w:r>
        <w:fldChar w:fldCharType="end"/>
      </w:r>
    </w:p>
    <w:p w:rsidR="00D718D6" w:rsidRDefault="005F69A5">
      <w:pPr>
        <w:pBdr>
          <w:bottom w:val="single" w:sz="4" w:space="1" w:color="1F497D"/>
        </w:pBdr>
        <w:spacing w:after="200" w:line="276" w:lineRule="auto"/>
        <w:rPr>
          <w:rFonts w:cs="Arial"/>
          <w:b/>
          <w:bCs/>
          <w:smallCaps/>
          <w:color w:val="1F497D"/>
          <w:sz w:val="32"/>
          <w:szCs w:val="32"/>
          <w:lang w:val="en-GB" w:bidi="ar-SA"/>
        </w:rPr>
      </w:pPr>
      <w:r>
        <w:rPr>
          <w:rFonts w:cs="Arial"/>
        </w:rPr>
        <w:br w:type="page"/>
      </w:r>
      <w:r>
        <w:rPr>
          <w:rFonts w:cs="Arial"/>
          <w:b/>
          <w:bCs/>
          <w:smallCaps/>
          <w:color w:val="1F497D"/>
          <w:sz w:val="32"/>
          <w:szCs w:val="32"/>
          <w:lang w:val="en-GB" w:bidi="ar-SA"/>
        </w:rPr>
        <w:lastRenderedPageBreak/>
        <w:t>Table of Figures</w:t>
      </w:r>
    </w:p>
    <w:p w:rsidR="001C2994" w:rsidRDefault="005F69A5">
      <w:pPr>
        <w:pStyle w:val="TableofFigures"/>
        <w:tabs>
          <w:tab w:val="right" w:leader="dot" w:pos="9017"/>
        </w:tabs>
        <w:rPr>
          <w:rFonts w:asciiTheme="minorHAnsi" w:hAnsiTheme="minorHAnsi" w:cstheme="minorBidi"/>
          <w:noProof/>
          <w:color w:val="auto"/>
          <w:sz w:val="22"/>
          <w:szCs w:val="22"/>
          <w:lang w:val="en-US"/>
        </w:rPr>
      </w:pPr>
      <w:r>
        <w:fldChar w:fldCharType="begin"/>
      </w:r>
      <w:r>
        <w:instrText xml:space="preserve"> TOC \h \z \t "Figure" \c </w:instrText>
      </w:r>
      <w:r>
        <w:fldChar w:fldCharType="separate"/>
      </w:r>
      <w:hyperlink w:anchor="_Toc412105696" w:history="1">
        <w:r w:rsidR="001C2994" w:rsidRPr="00F63670">
          <w:rPr>
            <w:rStyle w:val="Hyperlink"/>
            <w:noProof/>
            <w:lang w:bidi="th-TH"/>
          </w:rPr>
          <w:t>Figure 1.</w:t>
        </w:r>
        <w:r w:rsidR="001C2994">
          <w:rPr>
            <w:rFonts w:asciiTheme="minorHAnsi" w:hAnsiTheme="minorHAnsi" w:cstheme="minorBidi"/>
            <w:noProof/>
            <w:color w:val="auto"/>
            <w:sz w:val="22"/>
            <w:szCs w:val="22"/>
            <w:lang w:val="en-US"/>
          </w:rPr>
          <w:tab/>
        </w:r>
        <w:r w:rsidR="001C2994" w:rsidRPr="00F63670">
          <w:rPr>
            <w:rStyle w:val="Hyperlink"/>
            <w:noProof/>
            <w:lang w:bidi="th-TH"/>
          </w:rPr>
          <w:t>Conceptual Risk/Threat Model Diagrams</w:t>
        </w:r>
        <w:r w:rsidR="001C2994">
          <w:rPr>
            <w:noProof/>
            <w:webHidden/>
          </w:rPr>
          <w:tab/>
        </w:r>
        <w:r w:rsidR="001C2994">
          <w:rPr>
            <w:noProof/>
            <w:webHidden/>
          </w:rPr>
          <w:fldChar w:fldCharType="begin"/>
        </w:r>
        <w:r w:rsidR="001C2994">
          <w:rPr>
            <w:noProof/>
            <w:webHidden/>
          </w:rPr>
          <w:instrText xml:space="preserve"> PAGEREF _Toc412105696 \h </w:instrText>
        </w:r>
        <w:r w:rsidR="001C2994">
          <w:rPr>
            <w:noProof/>
            <w:webHidden/>
          </w:rPr>
        </w:r>
        <w:r w:rsidR="001C2994">
          <w:rPr>
            <w:noProof/>
            <w:webHidden/>
          </w:rPr>
          <w:fldChar w:fldCharType="separate"/>
        </w:r>
        <w:r w:rsidR="001C2994">
          <w:rPr>
            <w:noProof/>
            <w:webHidden/>
          </w:rPr>
          <w:t>2</w:t>
        </w:r>
        <w:r w:rsidR="001C2994">
          <w:rPr>
            <w:noProof/>
            <w:webHidden/>
          </w:rPr>
          <w:fldChar w:fldCharType="end"/>
        </w:r>
      </w:hyperlink>
    </w:p>
    <w:p w:rsidR="001C2994" w:rsidRDefault="004619D7">
      <w:pPr>
        <w:pStyle w:val="TableofFigures"/>
        <w:tabs>
          <w:tab w:val="right" w:leader="dot" w:pos="9017"/>
        </w:tabs>
        <w:rPr>
          <w:rFonts w:asciiTheme="minorHAnsi" w:hAnsiTheme="minorHAnsi" w:cstheme="minorBidi"/>
          <w:noProof/>
          <w:color w:val="auto"/>
          <w:sz w:val="22"/>
          <w:szCs w:val="22"/>
          <w:lang w:val="en-US"/>
        </w:rPr>
      </w:pPr>
      <w:hyperlink w:anchor="_Toc412105697" w:history="1">
        <w:r w:rsidR="001C2994" w:rsidRPr="00F63670">
          <w:rPr>
            <w:rStyle w:val="Hyperlink"/>
            <w:noProof/>
            <w:lang w:bidi="th-TH"/>
          </w:rPr>
          <w:t>Figure 2.</w:t>
        </w:r>
        <w:r w:rsidR="001C2994">
          <w:rPr>
            <w:rFonts w:asciiTheme="minorHAnsi" w:hAnsiTheme="minorHAnsi" w:cstheme="minorBidi"/>
            <w:noProof/>
            <w:color w:val="auto"/>
            <w:sz w:val="22"/>
            <w:szCs w:val="22"/>
            <w:lang w:val="en-US"/>
          </w:rPr>
          <w:tab/>
        </w:r>
        <w:r w:rsidR="001C2994" w:rsidRPr="00F63670">
          <w:rPr>
            <w:rStyle w:val="Hyperlink"/>
            <w:noProof/>
            <w:lang w:bidi="th-TH"/>
          </w:rPr>
          <w:t>Upper Foundation Concepts</w:t>
        </w:r>
        <w:r w:rsidR="001C2994">
          <w:rPr>
            <w:noProof/>
            <w:webHidden/>
          </w:rPr>
          <w:tab/>
        </w:r>
        <w:r w:rsidR="001C2994">
          <w:rPr>
            <w:noProof/>
            <w:webHidden/>
          </w:rPr>
          <w:fldChar w:fldCharType="begin"/>
        </w:r>
        <w:r w:rsidR="001C2994">
          <w:rPr>
            <w:noProof/>
            <w:webHidden/>
          </w:rPr>
          <w:instrText xml:space="preserve"> PAGEREF _Toc412105697 \h </w:instrText>
        </w:r>
        <w:r w:rsidR="001C2994">
          <w:rPr>
            <w:noProof/>
            <w:webHidden/>
          </w:rPr>
        </w:r>
        <w:r w:rsidR="001C2994">
          <w:rPr>
            <w:noProof/>
            <w:webHidden/>
          </w:rPr>
          <w:fldChar w:fldCharType="separate"/>
        </w:r>
        <w:r w:rsidR="001C2994">
          <w:rPr>
            <w:noProof/>
            <w:webHidden/>
          </w:rPr>
          <w:t>3</w:t>
        </w:r>
        <w:r w:rsidR="001C2994">
          <w:rPr>
            <w:noProof/>
            <w:webHidden/>
          </w:rPr>
          <w:fldChar w:fldCharType="end"/>
        </w:r>
      </w:hyperlink>
    </w:p>
    <w:p w:rsidR="001C2994" w:rsidRDefault="004619D7">
      <w:pPr>
        <w:pStyle w:val="TableofFigures"/>
        <w:tabs>
          <w:tab w:val="right" w:leader="dot" w:pos="9017"/>
        </w:tabs>
        <w:rPr>
          <w:rFonts w:asciiTheme="minorHAnsi" w:hAnsiTheme="minorHAnsi" w:cstheme="minorBidi"/>
          <w:noProof/>
          <w:color w:val="auto"/>
          <w:sz w:val="22"/>
          <w:szCs w:val="22"/>
          <w:lang w:val="en-US"/>
        </w:rPr>
      </w:pPr>
      <w:hyperlink w:anchor="_Toc412105698" w:history="1">
        <w:r w:rsidR="001C2994" w:rsidRPr="00F63670">
          <w:rPr>
            <w:rStyle w:val="Hyperlink"/>
            <w:noProof/>
            <w:lang w:bidi="th-TH"/>
          </w:rPr>
          <w:t>Figure 1.</w:t>
        </w:r>
        <w:r w:rsidR="001C2994">
          <w:rPr>
            <w:rFonts w:asciiTheme="minorHAnsi" w:hAnsiTheme="minorHAnsi" w:cstheme="minorBidi"/>
            <w:noProof/>
            <w:color w:val="auto"/>
            <w:sz w:val="22"/>
            <w:szCs w:val="22"/>
            <w:lang w:val="en-US"/>
          </w:rPr>
          <w:tab/>
        </w:r>
        <w:r w:rsidR="001C2994" w:rsidRPr="00F63670">
          <w:rPr>
            <w:rStyle w:val="Hyperlink"/>
            <w:noProof/>
            <w:lang w:bidi="th-TH"/>
          </w:rPr>
          <w:t>Activity Detail</w:t>
        </w:r>
        <w:r w:rsidR="001C2994">
          <w:rPr>
            <w:noProof/>
            <w:webHidden/>
          </w:rPr>
          <w:tab/>
        </w:r>
        <w:r w:rsidR="001C2994">
          <w:rPr>
            <w:noProof/>
            <w:webHidden/>
          </w:rPr>
          <w:fldChar w:fldCharType="begin"/>
        </w:r>
        <w:r w:rsidR="001C2994">
          <w:rPr>
            <w:noProof/>
            <w:webHidden/>
          </w:rPr>
          <w:instrText xml:space="preserve"> PAGEREF _Toc412105698 \h </w:instrText>
        </w:r>
        <w:r w:rsidR="001C2994">
          <w:rPr>
            <w:noProof/>
            <w:webHidden/>
          </w:rPr>
        </w:r>
        <w:r w:rsidR="001C2994">
          <w:rPr>
            <w:noProof/>
            <w:webHidden/>
          </w:rPr>
          <w:fldChar w:fldCharType="separate"/>
        </w:r>
        <w:r w:rsidR="001C2994">
          <w:rPr>
            <w:noProof/>
            <w:webHidden/>
          </w:rPr>
          <w:t>4</w:t>
        </w:r>
        <w:r w:rsidR="001C2994">
          <w:rPr>
            <w:noProof/>
            <w:webHidden/>
          </w:rPr>
          <w:fldChar w:fldCharType="end"/>
        </w:r>
      </w:hyperlink>
    </w:p>
    <w:p w:rsidR="001C2994" w:rsidRDefault="004619D7">
      <w:pPr>
        <w:pStyle w:val="TableofFigures"/>
        <w:tabs>
          <w:tab w:val="right" w:leader="dot" w:pos="9017"/>
        </w:tabs>
        <w:rPr>
          <w:rFonts w:asciiTheme="minorHAnsi" w:hAnsiTheme="minorHAnsi" w:cstheme="minorBidi"/>
          <w:noProof/>
          <w:color w:val="auto"/>
          <w:sz w:val="22"/>
          <w:szCs w:val="22"/>
          <w:lang w:val="en-US"/>
        </w:rPr>
      </w:pPr>
      <w:hyperlink w:anchor="_Toc412105699" w:history="1">
        <w:r w:rsidR="001C2994" w:rsidRPr="00F63670">
          <w:rPr>
            <w:rStyle w:val="Hyperlink"/>
            <w:noProof/>
            <w:lang w:bidi="th-TH"/>
          </w:rPr>
          <w:t>Figure 2.</w:t>
        </w:r>
        <w:r w:rsidR="001C2994">
          <w:rPr>
            <w:rFonts w:asciiTheme="minorHAnsi" w:hAnsiTheme="minorHAnsi" w:cstheme="minorBidi"/>
            <w:noProof/>
            <w:color w:val="auto"/>
            <w:sz w:val="22"/>
            <w:szCs w:val="22"/>
            <w:lang w:val="en-US"/>
          </w:rPr>
          <w:tab/>
        </w:r>
        <w:r w:rsidR="001C2994" w:rsidRPr="00F63670">
          <w:rPr>
            <w:rStyle w:val="Hyperlink"/>
            <w:noProof/>
            <w:lang w:bidi="th-TH"/>
          </w:rPr>
          <w:t>Actor Detail</w:t>
        </w:r>
        <w:r w:rsidR="001C2994">
          <w:rPr>
            <w:noProof/>
            <w:webHidden/>
          </w:rPr>
          <w:tab/>
        </w:r>
        <w:r w:rsidR="001C2994">
          <w:rPr>
            <w:noProof/>
            <w:webHidden/>
          </w:rPr>
          <w:fldChar w:fldCharType="begin"/>
        </w:r>
        <w:r w:rsidR="001C2994">
          <w:rPr>
            <w:noProof/>
            <w:webHidden/>
          </w:rPr>
          <w:instrText xml:space="preserve"> PAGEREF _Toc412105699 \h </w:instrText>
        </w:r>
        <w:r w:rsidR="001C2994">
          <w:rPr>
            <w:noProof/>
            <w:webHidden/>
          </w:rPr>
        </w:r>
        <w:r w:rsidR="001C2994">
          <w:rPr>
            <w:noProof/>
            <w:webHidden/>
          </w:rPr>
          <w:fldChar w:fldCharType="separate"/>
        </w:r>
        <w:r w:rsidR="001C2994">
          <w:rPr>
            <w:noProof/>
            <w:webHidden/>
          </w:rPr>
          <w:t>6</w:t>
        </w:r>
        <w:r w:rsidR="001C2994">
          <w:rPr>
            <w:noProof/>
            <w:webHidden/>
          </w:rPr>
          <w:fldChar w:fldCharType="end"/>
        </w:r>
      </w:hyperlink>
    </w:p>
    <w:p w:rsidR="001C2994" w:rsidRDefault="004619D7">
      <w:pPr>
        <w:pStyle w:val="TableofFigures"/>
        <w:tabs>
          <w:tab w:val="right" w:leader="dot" w:pos="9017"/>
        </w:tabs>
        <w:rPr>
          <w:rFonts w:asciiTheme="minorHAnsi" w:hAnsiTheme="minorHAnsi" w:cstheme="minorBidi"/>
          <w:noProof/>
          <w:color w:val="auto"/>
          <w:sz w:val="22"/>
          <w:szCs w:val="22"/>
          <w:lang w:val="en-US"/>
        </w:rPr>
      </w:pPr>
      <w:hyperlink w:anchor="_Toc412105700" w:history="1">
        <w:r w:rsidR="001C2994" w:rsidRPr="00F63670">
          <w:rPr>
            <w:rStyle w:val="Hyperlink"/>
            <w:noProof/>
            <w:lang w:bidi="th-TH"/>
          </w:rPr>
          <w:t>Figure 3.</w:t>
        </w:r>
        <w:r w:rsidR="001C2994">
          <w:rPr>
            <w:rFonts w:asciiTheme="minorHAnsi" w:hAnsiTheme="minorHAnsi" w:cstheme="minorBidi"/>
            <w:noProof/>
            <w:color w:val="auto"/>
            <w:sz w:val="22"/>
            <w:szCs w:val="22"/>
            <w:lang w:val="en-US"/>
          </w:rPr>
          <w:tab/>
        </w:r>
        <w:r w:rsidR="001C2994" w:rsidRPr="00F63670">
          <w:rPr>
            <w:rStyle w:val="Hyperlink"/>
            <w:noProof/>
            <w:lang w:bidi="th-TH"/>
          </w:rPr>
          <w:t>Anything Detail</w:t>
        </w:r>
        <w:r w:rsidR="001C2994">
          <w:rPr>
            <w:noProof/>
            <w:webHidden/>
          </w:rPr>
          <w:tab/>
        </w:r>
        <w:r w:rsidR="001C2994">
          <w:rPr>
            <w:noProof/>
            <w:webHidden/>
          </w:rPr>
          <w:fldChar w:fldCharType="begin"/>
        </w:r>
        <w:r w:rsidR="001C2994">
          <w:rPr>
            <w:noProof/>
            <w:webHidden/>
          </w:rPr>
          <w:instrText xml:space="preserve"> PAGEREF _Toc412105700 \h </w:instrText>
        </w:r>
        <w:r w:rsidR="001C2994">
          <w:rPr>
            <w:noProof/>
            <w:webHidden/>
          </w:rPr>
        </w:r>
        <w:r w:rsidR="001C2994">
          <w:rPr>
            <w:noProof/>
            <w:webHidden/>
          </w:rPr>
          <w:fldChar w:fldCharType="separate"/>
        </w:r>
        <w:r w:rsidR="001C2994">
          <w:rPr>
            <w:noProof/>
            <w:webHidden/>
          </w:rPr>
          <w:t>8</w:t>
        </w:r>
        <w:r w:rsidR="001C2994">
          <w:rPr>
            <w:noProof/>
            <w:webHidden/>
          </w:rPr>
          <w:fldChar w:fldCharType="end"/>
        </w:r>
      </w:hyperlink>
    </w:p>
    <w:p w:rsidR="001C2994" w:rsidRDefault="004619D7">
      <w:pPr>
        <w:pStyle w:val="TableofFigures"/>
        <w:tabs>
          <w:tab w:val="right" w:leader="dot" w:pos="9017"/>
        </w:tabs>
        <w:rPr>
          <w:rFonts w:asciiTheme="minorHAnsi" w:hAnsiTheme="minorHAnsi" w:cstheme="minorBidi"/>
          <w:noProof/>
          <w:color w:val="auto"/>
          <w:sz w:val="22"/>
          <w:szCs w:val="22"/>
          <w:lang w:val="en-US"/>
        </w:rPr>
      </w:pPr>
      <w:hyperlink w:anchor="_Toc412105701" w:history="1">
        <w:r w:rsidR="001C2994" w:rsidRPr="00F63670">
          <w:rPr>
            <w:rStyle w:val="Hyperlink"/>
            <w:noProof/>
            <w:lang w:bidi="th-TH"/>
          </w:rPr>
          <w:t>Figure 4.</w:t>
        </w:r>
        <w:r w:rsidR="001C2994">
          <w:rPr>
            <w:rFonts w:asciiTheme="minorHAnsi" w:hAnsiTheme="minorHAnsi" w:cstheme="minorBidi"/>
            <w:noProof/>
            <w:color w:val="auto"/>
            <w:sz w:val="22"/>
            <w:szCs w:val="22"/>
            <w:lang w:val="en-US"/>
          </w:rPr>
          <w:tab/>
        </w:r>
        <w:r w:rsidR="001C2994" w:rsidRPr="00F63670">
          <w:rPr>
            <w:rStyle w:val="Hyperlink"/>
            <w:noProof/>
            <w:lang w:bidi="th-TH"/>
          </w:rPr>
          <w:t>Entity Detail</w:t>
        </w:r>
        <w:r w:rsidR="001C2994">
          <w:rPr>
            <w:noProof/>
            <w:webHidden/>
          </w:rPr>
          <w:tab/>
        </w:r>
        <w:r w:rsidR="001C2994">
          <w:rPr>
            <w:noProof/>
            <w:webHidden/>
          </w:rPr>
          <w:fldChar w:fldCharType="begin"/>
        </w:r>
        <w:r w:rsidR="001C2994">
          <w:rPr>
            <w:noProof/>
            <w:webHidden/>
          </w:rPr>
          <w:instrText xml:space="preserve"> PAGEREF _Toc412105701 \h </w:instrText>
        </w:r>
        <w:r w:rsidR="001C2994">
          <w:rPr>
            <w:noProof/>
            <w:webHidden/>
          </w:rPr>
        </w:r>
        <w:r w:rsidR="001C2994">
          <w:rPr>
            <w:noProof/>
            <w:webHidden/>
          </w:rPr>
          <w:fldChar w:fldCharType="separate"/>
        </w:r>
        <w:r w:rsidR="001C2994">
          <w:rPr>
            <w:noProof/>
            <w:webHidden/>
          </w:rPr>
          <w:t>13</w:t>
        </w:r>
        <w:r w:rsidR="001C2994">
          <w:rPr>
            <w:noProof/>
            <w:webHidden/>
          </w:rPr>
          <w:fldChar w:fldCharType="end"/>
        </w:r>
      </w:hyperlink>
    </w:p>
    <w:p w:rsidR="001C2994" w:rsidRDefault="004619D7">
      <w:pPr>
        <w:pStyle w:val="TableofFigures"/>
        <w:tabs>
          <w:tab w:val="right" w:leader="dot" w:pos="9017"/>
        </w:tabs>
        <w:rPr>
          <w:rFonts w:asciiTheme="minorHAnsi" w:hAnsiTheme="minorHAnsi" w:cstheme="minorBidi"/>
          <w:noProof/>
          <w:color w:val="auto"/>
          <w:sz w:val="22"/>
          <w:szCs w:val="22"/>
          <w:lang w:val="en-US"/>
        </w:rPr>
      </w:pPr>
      <w:hyperlink w:anchor="_Toc412105702" w:history="1">
        <w:r w:rsidR="001C2994" w:rsidRPr="00F63670">
          <w:rPr>
            <w:rStyle w:val="Hyperlink"/>
            <w:noProof/>
            <w:lang w:bidi="th-TH"/>
          </w:rPr>
          <w:t>Figure 5.</w:t>
        </w:r>
        <w:r w:rsidR="001C2994">
          <w:rPr>
            <w:rFonts w:asciiTheme="minorHAnsi" w:hAnsiTheme="minorHAnsi" w:cstheme="minorBidi"/>
            <w:noProof/>
            <w:color w:val="auto"/>
            <w:sz w:val="22"/>
            <w:szCs w:val="22"/>
            <w:lang w:val="en-US"/>
          </w:rPr>
          <w:tab/>
        </w:r>
        <w:r w:rsidR="001C2994" w:rsidRPr="00F63670">
          <w:rPr>
            <w:rStyle w:val="Hyperlink"/>
            <w:noProof/>
            <w:lang w:bidi="th-TH"/>
          </w:rPr>
          <w:t>Individual Detail</w:t>
        </w:r>
        <w:r w:rsidR="001C2994">
          <w:rPr>
            <w:noProof/>
            <w:webHidden/>
          </w:rPr>
          <w:tab/>
        </w:r>
        <w:r w:rsidR="001C2994">
          <w:rPr>
            <w:noProof/>
            <w:webHidden/>
          </w:rPr>
          <w:fldChar w:fldCharType="begin"/>
        </w:r>
        <w:r w:rsidR="001C2994">
          <w:rPr>
            <w:noProof/>
            <w:webHidden/>
          </w:rPr>
          <w:instrText xml:space="preserve"> PAGEREF _Toc412105702 \h </w:instrText>
        </w:r>
        <w:r w:rsidR="001C2994">
          <w:rPr>
            <w:noProof/>
            <w:webHidden/>
          </w:rPr>
        </w:r>
        <w:r w:rsidR="001C2994">
          <w:rPr>
            <w:noProof/>
            <w:webHidden/>
          </w:rPr>
          <w:fldChar w:fldCharType="separate"/>
        </w:r>
        <w:r w:rsidR="001C2994">
          <w:rPr>
            <w:noProof/>
            <w:webHidden/>
          </w:rPr>
          <w:t>15</w:t>
        </w:r>
        <w:r w:rsidR="001C2994">
          <w:rPr>
            <w:noProof/>
            <w:webHidden/>
          </w:rPr>
          <w:fldChar w:fldCharType="end"/>
        </w:r>
      </w:hyperlink>
    </w:p>
    <w:p w:rsidR="001C2994" w:rsidRDefault="004619D7">
      <w:pPr>
        <w:pStyle w:val="TableofFigures"/>
        <w:tabs>
          <w:tab w:val="right" w:leader="dot" w:pos="9017"/>
        </w:tabs>
        <w:rPr>
          <w:rFonts w:asciiTheme="minorHAnsi" w:hAnsiTheme="minorHAnsi" w:cstheme="minorBidi"/>
          <w:noProof/>
          <w:color w:val="auto"/>
          <w:sz w:val="22"/>
          <w:szCs w:val="22"/>
          <w:lang w:val="en-US"/>
        </w:rPr>
      </w:pPr>
      <w:hyperlink w:anchor="_Toc412105703" w:history="1">
        <w:r w:rsidR="001C2994" w:rsidRPr="00F63670">
          <w:rPr>
            <w:rStyle w:val="Hyperlink"/>
            <w:noProof/>
            <w:lang w:bidi="th-TH"/>
          </w:rPr>
          <w:t>Figure 6.</w:t>
        </w:r>
        <w:r w:rsidR="001C2994">
          <w:rPr>
            <w:rFonts w:asciiTheme="minorHAnsi" w:hAnsiTheme="minorHAnsi" w:cstheme="minorBidi"/>
            <w:noProof/>
            <w:color w:val="auto"/>
            <w:sz w:val="22"/>
            <w:szCs w:val="22"/>
            <w:lang w:val="en-US"/>
          </w:rPr>
          <w:tab/>
        </w:r>
        <w:r w:rsidR="001C2994" w:rsidRPr="00F63670">
          <w:rPr>
            <w:rStyle w:val="Hyperlink"/>
            <w:noProof/>
            <w:lang w:bidi="th-TH"/>
          </w:rPr>
          <w:t>Occurrence Detail</w:t>
        </w:r>
        <w:r w:rsidR="001C2994">
          <w:rPr>
            <w:noProof/>
            <w:webHidden/>
          </w:rPr>
          <w:tab/>
        </w:r>
        <w:r w:rsidR="001C2994">
          <w:rPr>
            <w:noProof/>
            <w:webHidden/>
          </w:rPr>
          <w:fldChar w:fldCharType="begin"/>
        </w:r>
        <w:r w:rsidR="001C2994">
          <w:rPr>
            <w:noProof/>
            <w:webHidden/>
          </w:rPr>
          <w:instrText xml:space="preserve"> PAGEREF _Toc412105703 \h </w:instrText>
        </w:r>
        <w:r w:rsidR="001C2994">
          <w:rPr>
            <w:noProof/>
            <w:webHidden/>
          </w:rPr>
        </w:r>
        <w:r w:rsidR="001C2994">
          <w:rPr>
            <w:noProof/>
            <w:webHidden/>
          </w:rPr>
          <w:fldChar w:fldCharType="separate"/>
        </w:r>
        <w:r w:rsidR="001C2994">
          <w:rPr>
            <w:noProof/>
            <w:webHidden/>
          </w:rPr>
          <w:t>17</w:t>
        </w:r>
        <w:r w:rsidR="001C2994">
          <w:rPr>
            <w:noProof/>
            <w:webHidden/>
          </w:rPr>
          <w:fldChar w:fldCharType="end"/>
        </w:r>
      </w:hyperlink>
    </w:p>
    <w:p w:rsidR="001C2994" w:rsidRDefault="004619D7">
      <w:pPr>
        <w:pStyle w:val="TableofFigures"/>
        <w:tabs>
          <w:tab w:val="right" w:leader="dot" w:pos="9017"/>
        </w:tabs>
        <w:rPr>
          <w:rFonts w:asciiTheme="minorHAnsi" w:hAnsiTheme="minorHAnsi" w:cstheme="minorBidi"/>
          <w:noProof/>
          <w:color w:val="auto"/>
          <w:sz w:val="22"/>
          <w:szCs w:val="22"/>
          <w:lang w:val="en-US"/>
        </w:rPr>
      </w:pPr>
      <w:hyperlink w:anchor="_Toc412105704" w:history="1">
        <w:r w:rsidR="001C2994" w:rsidRPr="00F63670">
          <w:rPr>
            <w:rStyle w:val="Hyperlink"/>
            <w:noProof/>
            <w:lang w:bidi="th-TH"/>
          </w:rPr>
          <w:t>Figure 7.</w:t>
        </w:r>
        <w:r w:rsidR="001C2994">
          <w:rPr>
            <w:rFonts w:asciiTheme="minorHAnsi" w:hAnsiTheme="minorHAnsi" w:cstheme="minorBidi"/>
            <w:noProof/>
            <w:color w:val="auto"/>
            <w:sz w:val="22"/>
            <w:szCs w:val="22"/>
            <w:lang w:val="en-US"/>
          </w:rPr>
          <w:tab/>
        </w:r>
        <w:r w:rsidR="001C2994" w:rsidRPr="00F63670">
          <w:rPr>
            <w:rStyle w:val="Hyperlink"/>
            <w:noProof/>
            <w:lang w:bidi="th-TH"/>
          </w:rPr>
          <w:t>Situation Detail</w:t>
        </w:r>
        <w:r w:rsidR="001C2994">
          <w:rPr>
            <w:noProof/>
            <w:webHidden/>
          </w:rPr>
          <w:tab/>
        </w:r>
        <w:r w:rsidR="001C2994">
          <w:rPr>
            <w:noProof/>
            <w:webHidden/>
          </w:rPr>
          <w:fldChar w:fldCharType="begin"/>
        </w:r>
        <w:r w:rsidR="001C2994">
          <w:rPr>
            <w:noProof/>
            <w:webHidden/>
          </w:rPr>
          <w:instrText xml:space="preserve"> PAGEREF _Toc412105704 \h </w:instrText>
        </w:r>
        <w:r w:rsidR="001C2994">
          <w:rPr>
            <w:noProof/>
            <w:webHidden/>
          </w:rPr>
        </w:r>
        <w:r w:rsidR="001C2994">
          <w:rPr>
            <w:noProof/>
            <w:webHidden/>
          </w:rPr>
          <w:fldChar w:fldCharType="separate"/>
        </w:r>
        <w:r w:rsidR="001C2994">
          <w:rPr>
            <w:noProof/>
            <w:webHidden/>
          </w:rPr>
          <w:t>20</w:t>
        </w:r>
        <w:r w:rsidR="001C2994">
          <w:rPr>
            <w:noProof/>
            <w:webHidden/>
          </w:rPr>
          <w:fldChar w:fldCharType="end"/>
        </w:r>
      </w:hyperlink>
    </w:p>
    <w:p w:rsidR="001C2994" w:rsidRDefault="004619D7">
      <w:pPr>
        <w:pStyle w:val="TableofFigures"/>
        <w:tabs>
          <w:tab w:val="right" w:leader="dot" w:pos="9017"/>
        </w:tabs>
        <w:rPr>
          <w:rFonts w:asciiTheme="minorHAnsi" w:hAnsiTheme="minorHAnsi" w:cstheme="minorBidi"/>
          <w:noProof/>
          <w:color w:val="auto"/>
          <w:sz w:val="22"/>
          <w:szCs w:val="22"/>
          <w:lang w:val="en-US"/>
        </w:rPr>
      </w:pPr>
      <w:hyperlink w:anchor="_Toc412105705" w:history="1">
        <w:r w:rsidR="001C2994" w:rsidRPr="00F63670">
          <w:rPr>
            <w:rStyle w:val="Hyperlink"/>
            <w:noProof/>
            <w:lang w:bidi="th-TH"/>
          </w:rPr>
          <w:t>Figure 8.</w:t>
        </w:r>
        <w:r w:rsidR="001C2994">
          <w:rPr>
            <w:rFonts w:asciiTheme="minorHAnsi" w:hAnsiTheme="minorHAnsi" w:cstheme="minorBidi"/>
            <w:noProof/>
            <w:color w:val="auto"/>
            <w:sz w:val="22"/>
            <w:szCs w:val="22"/>
            <w:lang w:val="en-US"/>
          </w:rPr>
          <w:tab/>
        </w:r>
        <w:r w:rsidR="001C2994" w:rsidRPr="00F63670">
          <w:rPr>
            <w:rStyle w:val="Hyperlink"/>
            <w:noProof/>
            <w:lang w:bidi="th-TH"/>
          </w:rPr>
          <w:t>Type Detail</w:t>
        </w:r>
        <w:r w:rsidR="001C2994">
          <w:rPr>
            <w:noProof/>
            <w:webHidden/>
          </w:rPr>
          <w:tab/>
        </w:r>
        <w:r w:rsidR="001C2994">
          <w:rPr>
            <w:noProof/>
            <w:webHidden/>
          </w:rPr>
          <w:fldChar w:fldCharType="begin"/>
        </w:r>
        <w:r w:rsidR="001C2994">
          <w:rPr>
            <w:noProof/>
            <w:webHidden/>
          </w:rPr>
          <w:instrText xml:space="preserve"> PAGEREF _Toc412105705 \h </w:instrText>
        </w:r>
        <w:r w:rsidR="001C2994">
          <w:rPr>
            <w:noProof/>
            <w:webHidden/>
          </w:rPr>
        </w:r>
        <w:r w:rsidR="001C2994">
          <w:rPr>
            <w:noProof/>
            <w:webHidden/>
          </w:rPr>
          <w:fldChar w:fldCharType="separate"/>
        </w:r>
        <w:r w:rsidR="001C2994">
          <w:rPr>
            <w:noProof/>
            <w:webHidden/>
          </w:rPr>
          <w:t>24</w:t>
        </w:r>
        <w:r w:rsidR="001C2994">
          <w:rPr>
            <w:noProof/>
            <w:webHidden/>
          </w:rPr>
          <w:fldChar w:fldCharType="end"/>
        </w:r>
      </w:hyperlink>
    </w:p>
    <w:p w:rsidR="001C2994" w:rsidRDefault="004619D7">
      <w:pPr>
        <w:pStyle w:val="TableofFigures"/>
        <w:tabs>
          <w:tab w:val="right" w:leader="dot" w:pos="9017"/>
        </w:tabs>
        <w:rPr>
          <w:rFonts w:asciiTheme="minorHAnsi" w:hAnsiTheme="minorHAnsi" w:cstheme="minorBidi"/>
          <w:noProof/>
          <w:color w:val="auto"/>
          <w:sz w:val="22"/>
          <w:szCs w:val="22"/>
          <w:lang w:val="en-US"/>
        </w:rPr>
      </w:pPr>
      <w:hyperlink w:anchor="_Toc412105706" w:history="1">
        <w:r w:rsidR="001C2994" w:rsidRPr="00F63670">
          <w:rPr>
            <w:rStyle w:val="Hyperlink"/>
            <w:noProof/>
            <w:lang w:bidi="th-TH"/>
          </w:rPr>
          <w:t>Figure 9.</w:t>
        </w:r>
        <w:r w:rsidR="001C2994">
          <w:rPr>
            <w:rFonts w:asciiTheme="minorHAnsi" w:hAnsiTheme="minorHAnsi" w:cstheme="minorBidi"/>
            <w:noProof/>
            <w:color w:val="auto"/>
            <w:sz w:val="22"/>
            <w:szCs w:val="22"/>
            <w:lang w:val="en-US"/>
          </w:rPr>
          <w:tab/>
        </w:r>
        <w:r w:rsidR="001C2994" w:rsidRPr="00F63670">
          <w:rPr>
            <w:rStyle w:val="Hyperlink"/>
            <w:noProof/>
            <w:lang w:bidi="th-TH"/>
          </w:rPr>
          <w:t>Identifiers</w:t>
        </w:r>
        <w:r w:rsidR="001C2994">
          <w:rPr>
            <w:noProof/>
            <w:webHidden/>
          </w:rPr>
          <w:tab/>
        </w:r>
        <w:r w:rsidR="001C2994">
          <w:rPr>
            <w:noProof/>
            <w:webHidden/>
          </w:rPr>
          <w:fldChar w:fldCharType="begin"/>
        </w:r>
        <w:r w:rsidR="001C2994">
          <w:rPr>
            <w:noProof/>
            <w:webHidden/>
          </w:rPr>
          <w:instrText xml:space="preserve"> PAGEREF _Toc412105706 \h </w:instrText>
        </w:r>
        <w:r w:rsidR="001C2994">
          <w:rPr>
            <w:noProof/>
            <w:webHidden/>
          </w:rPr>
        </w:r>
        <w:r w:rsidR="001C2994">
          <w:rPr>
            <w:noProof/>
            <w:webHidden/>
          </w:rPr>
          <w:fldChar w:fldCharType="separate"/>
        </w:r>
        <w:r w:rsidR="001C2994">
          <w:rPr>
            <w:noProof/>
            <w:webHidden/>
          </w:rPr>
          <w:t>26</w:t>
        </w:r>
        <w:r w:rsidR="001C2994">
          <w:rPr>
            <w:noProof/>
            <w:webHidden/>
          </w:rPr>
          <w:fldChar w:fldCharType="end"/>
        </w:r>
      </w:hyperlink>
    </w:p>
    <w:p w:rsidR="001C2994" w:rsidRDefault="004619D7">
      <w:pPr>
        <w:pStyle w:val="TableofFigures"/>
        <w:tabs>
          <w:tab w:val="right" w:leader="dot" w:pos="9017"/>
        </w:tabs>
        <w:rPr>
          <w:rFonts w:asciiTheme="minorHAnsi" w:hAnsiTheme="minorHAnsi" w:cstheme="minorBidi"/>
          <w:noProof/>
          <w:color w:val="auto"/>
          <w:sz w:val="22"/>
          <w:szCs w:val="22"/>
          <w:lang w:val="en-US"/>
        </w:rPr>
      </w:pPr>
      <w:hyperlink w:anchor="_Toc412105707" w:history="1">
        <w:r w:rsidR="001C2994" w:rsidRPr="00F63670">
          <w:rPr>
            <w:rStyle w:val="Hyperlink"/>
            <w:noProof/>
            <w:lang w:bidi="th-TH"/>
          </w:rPr>
          <w:t>Figure 10.</w:t>
        </w:r>
        <w:r w:rsidR="001C2994">
          <w:rPr>
            <w:rFonts w:asciiTheme="minorHAnsi" w:hAnsiTheme="minorHAnsi" w:cstheme="minorBidi"/>
            <w:noProof/>
            <w:color w:val="auto"/>
            <w:sz w:val="22"/>
            <w:szCs w:val="22"/>
            <w:lang w:val="en-US"/>
          </w:rPr>
          <w:tab/>
        </w:r>
        <w:r w:rsidR="001C2994" w:rsidRPr="00F63670">
          <w:rPr>
            <w:rStyle w:val="Hyperlink"/>
            <w:noProof/>
            <w:lang w:bidi="th-TH"/>
          </w:rPr>
          <w:t>Process and plans</w:t>
        </w:r>
        <w:r w:rsidR="001C2994">
          <w:rPr>
            <w:noProof/>
            <w:webHidden/>
          </w:rPr>
          <w:tab/>
        </w:r>
        <w:r w:rsidR="001C2994">
          <w:rPr>
            <w:noProof/>
            <w:webHidden/>
          </w:rPr>
          <w:fldChar w:fldCharType="begin"/>
        </w:r>
        <w:r w:rsidR="001C2994">
          <w:rPr>
            <w:noProof/>
            <w:webHidden/>
          </w:rPr>
          <w:instrText xml:space="preserve"> PAGEREF _Toc412105707 \h </w:instrText>
        </w:r>
        <w:r w:rsidR="001C2994">
          <w:rPr>
            <w:noProof/>
            <w:webHidden/>
          </w:rPr>
        </w:r>
        <w:r w:rsidR="001C2994">
          <w:rPr>
            <w:noProof/>
            <w:webHidden/>
          </w:rPr>
          <w:fldChar w:fldCharType="separate"/>
        </w:r>
        <w:r w:rsidR="001C2994">
          <w:rPr>
            <w:noProof/>
            <w:webHidden/>
          </w:rPr>
          <w:t>30</w:t>
        </w:r>
        <w:r w:rsidR="001C2994">
          <w:rPr>
            <w:noProof/>
            <w:webHidden/>
          </w:rPr>
          <w:fldChar w:fldCharType="end"/>
        </w:r>
      </w:hyperlink>
    </w:p>
    <w:p w:rsidR="001C2994" w:rsidRDefault="004619D7">
      <w:pPr>
        <w:pStyle w:val="TableofFigures"/>
        <w:tabs>
          <w:tab w:val="right" w:leader="dot" w:pos="9017"/>
        </w:tabs>
        <w:rPr>
          <w:rFonts w:asciiTheme="minorHAnsi" w:hAnsiTheme="minorHAnsi" w:cstheme="minorBidi"/>
          <w:noProof/>
          <w:color w:val="auto"/>
          <w:sz w:val="22"/>
          <w:szCs w:val="22"/>
          <w:lang w:val="en-US"/>
        </w:rPr>
      </w:pPr>
      <w:hyperlink w:anchor="_Toc412105708" w:history="1">
        <w:r w:rsidR="001C2994" w:rsidRPr="00F63670">
          <w:rPr>
            <w:rStyle w:val="Hyperlink"/>
            <w:noProof/>
            <w:lang w:bidi="th-TH"/>
          </w:rPr>
          <w:t>Figure 11.</w:t>
        </w:r>
        <w:r w:rsidR="001C2994">
          <w:rPr>
            <w:rFonts w:asciiTheme="minorHAnsi" w:hAnsiTheme="minorHAnsi" w:cstheme="minorBidi"/>
            <w:noProof/>
            <w:color w:val="auto"/>
            <w:sz w:val="22"/>
            <w:szCs w:val="22"/>
            <w:lang w:val="en-US"/>
          </w:rPr>
          <w:tab/>
        </w:r>
        <w:r w:rsidR="001C2994" w:rsidRPr="00F63670">
          <w:rPr>
            <w:rStyle w:val="Hyperlink"/>
            <w:noProof/>
            <w:lang w:bidi="th-TH"/>
          </w:rPr>
          <w:t>Quantities and units</w:t>
        </w:r>
        <w:r w:rsidR="001C2994">
          <w:rPr>
            <w:noProof/>
            <w:webHidden/>
          </w:rPr>
          <w:tab/>
        </w:r>
        <w:r w:rsidR="001C2994">
          <w:rPr>
            <w:noProof/>
            <w:webHidden/>
          </w:rPr>
          <w:fldChar w:fldCharType="begin"/>
        </w:r>
        <w:r w:rsidR="001C2994">
          <w:rPr>
            <w:noProof/>
            <w:webHidden/>
          </w:rPr>
          <w:instrText xml:space="preserve"> PAGEREF _Toc412105708 \h </w:instrText>
        </w:r>
        <w:r w:rsidR="001C2994">
          <w:rPr>
            <w:noProof/>
            <w:webHidden/>
          </w:rPr>
        </w:r>
        <w:r w:rsidR="001C2994">
          <w:rPr>
            <w:noProof/>
            <w:webHidden/>
          </w:rPr>
          <w:fldChar w:fldCharType="separate"/>
        </w:r>
        <w:r w:rsidR="001C2994">
          <w:rPr>
            <w:noProof/>
            <w:webHidden/>
          </w:rPr>
          <w:t>38</w:t>
        </w:r>
        <w:r w:rsidR="001C2994">
          <w:rPr>
            <w:noProof/>
            <w:webHidden/>
          </w:rPr>
          <w:fldChar w:fldCharType="end"/>
        </w:r>
      </w:hyperlink>
    </w:p>
    <w:p w:rsidR="001C2994" w:rsidRDefault="004619D7">
      <w:pPr>
        <w:pStyle w:val="TableofFigures"/>
        <w:tabs>
          <w:tab w:val="right" w:leader="dot" w:pos="9017"/>
        </w:tabs>
        <w:rPr>
          <w:rFonts w:asciiTheme="minorHAnsi" w:hAnsiTheme="minorHAnsi" w:cstheme="minorBidi"/>
          <w:noProof/>
          <w:color w:val="auto"/>
          <w:sz w:val="22"/>
          <w:szCs w:val="22"/>
          <w:lang w:val="en-US"/>
        </w:rPr>
      </w:pPr>
      <w:hyperlink w:anchor="_Toc412105709" w:history="1">
        <w:r w:rsidR="001C2994" w:rsidRPr="00F63670">
          <w:rPr>
            <w:rStyle w:val="Hyperlink"/>
            <w:noProof/>
            <w:lang w:bidi="th-TH"/>
          </w:rPr>
          <w:t>Figure 12.</w:t>
        </w:r>
        <w:r w:rsidR="001C2994">
          <w:rPr>
            <w:rFonts w:asciiTheme="minorHAnsi" w:hAnsiTheme="minorHAnsi" w:cstheme="minorBidi"/>
            <w:noProof/>
            <w:color w:val="auto"/>
            <w:sz w:val="22"/>
            <w:szCs w:val="22"/>
            <w:lang w:val="en-US"/>
          </w:rPr>
          <w:tab/>
        </w:r>
        <w:r w:rsidR="001C2994" w:rsidRPr="00F63670">
          <w:rPr>
            <w:rStyle w:val="Hyperlink"/>
            <w:noProof/>
            <w:lang w:bidi="th-TH"/>
          </w:rPr>
          <w:t>Rules</w:t>
        </w:r>
        <w:r w:rsidR="001C2994">
          <w:rPr>
            <w:noProof/>
            <w:webHidden/>
          </w:rPr>
          <w:tab/>
        </w:r>
        <w:r w:rsidR="001C2994">
          <w:rPr>
            <w:noProof/>
            <w:webHidden/>
          </w:rPr>
          <w:fldChar w:fldCharType="begin"/>
        </w:r>
        <w:r w:rsidR="001C2994">
          <w:rPr>
            <w:noProof/>
            <w:webHidden/>
          </w:rPr>
          <w:instrText xml:space="preserve"> PAGEREF _Toc412105709 \h </w:instrText>
        </w:r>
        <w:r w:rsidR="001C2994">
          <w:rPr>
            <w:noProof/>
            <w:webHidden/>
          </w:rPr>
        </w:r>
        <w:r w:rsidR="001C2994">
          <w:rPr>
            <w:noProof/>
            <w:webHidden/>
          </w:rPr>
          <w:fldChar w:fldCharType="separate"/>
        </w:r>
        <w:r w:rsidR="001C2994">
          <w:rPr>
            <w:noProof/>
            <w:webHidden/>
          </w:rPr>
          <w:t>42</w:t>
        </w:r>
        <w:r w:rsidR="001C2994">
          <w:rPr>
            <w:noProof/>
            <w:webHidden/>
          </w:rPr>
          <w:fldChar w:fldCharType="end"/>
        </w:r>
      </w:hyperlink>
    </w:p>
    <w:p w:rsidR="001C2994" w:rsidRDefault="004619D7">
      <w:pPr>
        <w:pStyle w:val="TableofFigures"/>
        <w:tabs>
          <w:tab w:val="right" w:leader="dot" w:pos="9017"/>
        </w:tabs>
        <w:rPr>
          <w:rFonts w:asciiTheme="minorHAnsi" w:hAnsiTheme="minorHAnsi" w:cstheme="minorBidi"/>
          <w:noProof/>
          <w:color w:val="auto"/>
          <w:sz w:val="22"/>
          <w:szCs w:val="22"/>
          <w:lang w:val="en-US"/>
        </w:rPr>
      </w:pPr>
      <w:hyperlink w:anchor="_Toc412105710" w:history="1">
        <w:r w:rsidR="001C2994" w:rsidRPr="00F63670">
          <w:rPr>
            <w:rStyle w:val="Hyperlink"/>
            <w:noProof/>
            <w:lang w:bidi="th-TH"/>
          </w:rPr>
          <w:t>Figure 13.</w:t>
        </w:r>
        <w:r w:rsidR="001C2994">
          <w:rPr>
            <w:rFonts w:asciiTheme="minorHAnsi" w:hAnsiTheme="minorHAnsi" w:cstheme="minorBidi"/>
            <w:noProof/>
            <w:color w:val="auto"/>
            <w:sz w:val="22"/>
            <w:szCs w:val="22"/>
            <w:lang w:val="en-US"/>
          </w:rPr>
          <w:tab/>
        </w:r>
        <w:r w:rsidR="001C2994" w:rsidRPr="00F63670">
          <w:rPr>
            <w:rStyle w:val="Hyperlink"/>
            <w:noProof/>
            <w:lang w:bidi="th-TH"/>
          </w:rPr>
          <w:t>Templating</w:t>
        </w:r>
        <w:r w:rsidR="001C2994">
          <w:rPr>
            <w:noProof/>
            <w:webHidden/>
          </w:rPr>
          <w:tab/>
        </w:r>
        <w:r w:rsidR="001C2994">
          <w:rPr>
            <w:noProof/>
            <w:webHidden/>
          </w:rPr>
          <w:fldChar w:fldCharType="begin"/>
        </w:r>
        <w:r w:rsidR="001C2994">
          <w:rPr>
            <w:noProof/>
            <w:webHidden/>
          </w:rPr>
          <w:instrText xml:space="preserve"> PAGEREF _Toc412105710 \h </w:instrText>
        </w:r>
        <w:r w:rsidR="001C2994">
          <w:rPr>
            <w:noProof/>
            <w:webHidden/>
          </w:rPr>
        </w:r>
        <w:r w:rsidR="001C2994">
          <w:rPr>
            <w:noProof/>
            <w:webHidden/>
          </w:rPr>
          <w:fldChar w:fldCharType="separate"/>
        </w:r>
        <w:r w:rsidR="001C2994">
          <w:rPr>
            <w:noProof/>
            <w:webHidden/>
          </w:rPr>
          <w:t>49</w:t>
        </w:r>
        <w:r w:rsidR="001C2994">
          <w:rPr>
            <w:noProof/>
            <w:webHidden/>
          </w:rPr>
          <w:fldChar w:fldCharType="end"/>
        </w:r>
      </w:hyperlink>
    </w:p>
    <w:p w:rsidR="001C2994" w:rsidRDefault="004619D7">
      <w:pPr>
        <w:pStyle w:val="TableofFigures"/>
        <w:tabs>
          <w:tab w:val="right" w:leader="dot" w:pos="9017"/>
        </w:tabs>
        <w:rPr>
          <w:rFonts w:asciiTheme="minorHAnsi" w:hAnsiTheme="minorHAnsi" w:cstheme="minorBidi"/>
          <w:noProof/>
          <w:color w:val="auto"/>
          <w:sz w:val="22"/>
          <w:szCs w:val="22"/>
          <w:lang w:val="en-US"/>
        </w:rPr>
      </w:pPr>
      <w:hyperlink w:anchor="_Toc412105711" w:history="1">
        <w:r w:rsidR="001C2994" w:rsidRPr="00F63670">
          <w:rPr>
            <w:rStyle w:val="Hyperlink"/>
            <w:noProof/>
            <w:lang w:bidi="th-TH"/>
          </w:rPr>
          <w:t>Figure 14.</w:t>
        </w:r>
        <w:r w:rsidR="001C2994">
          <w:rPr>
            <w:rFonts w:asciiTheme="minorHAnsi" w:hAnsiTheme="minorHAnsi" w:cstheme="minorBidi"/>
            <w:noProof/>
            <w:color w:val="auto"/>
            <w:sz w:val="22"/>
            <w:szCs w:val="22"/>
            <w:lang w:val="en-US"/>
          </w:rPr>
          <w:tab/>
        </w:r>
        <w:r w:rsidR="001C2994" w:rsidRPr="00F63670">
          <w:rPr>
            <w:rStyle w:val="Hyperlink"/>
            <w:noProof/>
            <w:lang w:bidi="th-TH"/>
          </w:rPr>
          <w:t>Binding Detail</w:t>
        </w:r>
        <w:r w:rsidR="001C2994">
          <w:rPr>
            <w:noProof/>
            <w:webHidden/>
          </w:rPr>
          <w:tab/>
        </w:r>
        <w:r w:rsidR="001C2994">
          <w:rPr>
            <w:noProof/>
            <w:webHidden/>
          </w:rPr>
          <w:fldChar w:fldCharType="begin"/>
        </w:r>
        <w:r w:rsidR="001C2994">
          <w:rPr>
            <w:noProof/>
            <w:webHidden/>
          </w:rPr>
          <w:instrText xml:space="preserve"> PAGEREF _Toc412105711 \h </w:instrText>
        </w:r>
        <w:r w:rsidR="001C2994">
          <w:rPr>
            <w:noProof/>
            <w:webHidden/>
          </w:rPr>
        </w:r>
        <w:r w:rsidR="001C2994">
          <w:rPr>
            <w:noProof/>
            <w:webHidden/>
          </w:rPr>
          <w:fldChar w:fldCharType="separate"/>
        </w:r>
        <w:r w:rsidR="001C2994">
          <w:rPr>
            <w:noProof/>
            <w:webHidden/>
          </w:rPr>
          <w:t>51</w:t>
        </w:r>
        <w:r w:rsidR="001C2994">
          <w:rPr>
            <w:noProof/>
            <w:webHidden/>
          </w:rPr>
          <w:fldChar w:fldCharType="end"/>
        </w:r>
      </w:hyperlink>
    </w:p>
    <w:p w:rsidR="001C2994" w:rsidRDefault="004619D7">
      <w:pPr>
        <w:pStyle w:val="TableofFigures"/>
        <w:tabs>
          <w:tab w:val="right" w:leader="dot" w:pos="9017"/>
        </w:tabs>
        <w:rPr>
          <w:rFonts w:asciiTheme="minorHAnsi" w:hAnsiTheme="minorHAnsi" w:cstheme="minorBidi"/>
          <w:noProof/>
          <w:color w:val="auto"/>
          <w:sz w:val="22"/>
          <w:szCs w:val="22"/>
          <w:lang w:val="en-US"/>
        </w:rPr>
      </w:pPr>
      <w:hyperlink w:anchor="_Toc412105712" w:history="1">
        <w:r w:rsidR="001C2994" w:rsidRPr="00F63670">
          <w:rPr>
            <w:rStyle w:val="Hyperlink"/>
            <w:noProof/>
            <w:lang w:bidi="th-TH"/>
          </w:rPr>
          <w:t>Figure 15.</w:t>
        </w:r>
        <w:r w:rsidR="001C2994">
          <w:rPr>
            <w:rFonts w:asciiTheme="minorHAnsi" w:hAnsiTheme="minorHAnsi" w:cstheme="minorBidi"/>
            <w:noProof/>
            <w:color w:val="auto"/>
            <w:sz w:val="22"/>
            <w:szCs w:val="22"/>
            <w:lang w:val="en-US"/>
          </w:rPr>
          <w:tab/>
        </w:r>
        <w:r w:rsidR="001C2994" w:rsidRPr="00F63670">
          <w:rPr>
            <w:rStyle w:val="Hyperlink"/>
            <w:noProof/>
            <w:lang w:bidi="th-TH"/>
          </w:rPr>
          <w:t>Templating</w:t>
        </w:r>
        <w:r w:rsidR="001C2994">
          <w:rPr>
            <w:noProof/>
            <w:webHidden/>
          </w:rPr>
          <w:tab/>
        </w:r>
        <w:r w:rsidR="001C2994">
          <w:rPr>
            <w:noProof/>
            <w:webHidden/>
          </w:rPr>
          <w:fldChar w:fldCharType="begin"/>
        </w:r>
        <w:r w:rsidR="001C2994">
          <w:rPr>
            <w:noProof/>
            <w:webHidden/>
          </w:rPr>
          <w:instrText xml:space="preserve"> PAGEREF _Toc412105712 \h </w:instrText>
        </w:r>
        <w:r w:rsidR="001C2994">
          <w:rPr>
            <w:noProof/>
            <w:webHidden/>
          </w:rPr>
        </w:r>
        <w:r w:rsidR="001C2994">
          <w:rPr>
            <w:noProof/>
            <w:webHidden/>
          </w:rPr>
          <w:fldChar w:fldCharType="separate"/>
        </w:r>
        <w:r w:rsidR="001C2994">
          <w:rPr>
            <w:noProof/>
            <w:webHidden/>
          </w:rPr>
          <w:t>55</w:t>
        </w:r>
        <w:r w:rsidR="001C2994">
          <w:rPr>
            <w:noProof/>
            <w:webHidden/>
          </w:rPr>
          <w:fldChar w:fldCharType="end"/>
        </w:r>
      </w:hyperlink>
    </w:p>
    <w:p w:rsidR="001C2994" w:rsidRDefault="004619D7">
      <w:pPr>
        <w:pStyle w:val="TableofFigures"/>
        <w:tabs>
          <w:tab w:val="right" w:leader="dot" w:pos="9017"/>
        </w:tabs>
        <w:rPr>
          <w:rFonts w:asciiTheme="minorHAnsi" w:hAnsiTheme="minorHAnsi" w:cstheme="minorBidi"/>
          <w:noProof/>
          <w:color w:val="auto"/>
          <w:sz w:val="22"/>
          <w:szCs w:val="22"/>
          <w:lang w:val="en-US"/>
        </w:rPr>
      </w:pPr>
      <w:hyperlink w:anchor="_Toc412105713" w:history="1">
        <w:r w:rsidR="001C2994" w:rsidRPr="00F63670">
          <w:rPr>
            <w:rStyle w:val="Hyperlink"/>
            <w:noProof/>
            <w:lang w:bidi="th-TH"/>
          </w:rPr>
          <w:t>Figure 16.</w:t>
        </w:r>
        <w:r w:rsidR="001C2994">
          <w:rPr>
            <w:rFonts w:asciiTheme="minorHAnsi" w:hAnsiTheme="minorHAnsi" w:cstheme="minorBidi"/>
            <w:noProof/>
            <w:color w:val="auto"/>
            <w:sz w:val="22"/>
            <w:szCs w:val="22"/>
            <w:lang w:val="en-US"/>
          </w:rPr>
          <w:tab/>
        </w:r>
        <w:r w:rsidR="001C2994" w:rsidRPr="00F63670">
          <w:rPr>
            <w:rStyle w:val="Hyperlink"/>
            <w:noProof/>
            <w:lang w:bidi="th-TH"/>
          </w:rPr>
          <w:t>Timeframe</w:t>
        </w:r>
        <w:r w:rsidR="001C2994">
          <w:rPr>
            <w:noProof/>
            <w:webHidden/>
          </w:rPr>
          <w:tab/>
        </w:r>
        <w:r w:rsidR="001C2994">
          <w:rPr>
            <w:noProof/>
            <w:webHidden/>
          </w:rPr>
          <w:fldChar w:fldCharType="begin"/>
        </w:r>
        <w:r w:rsidR="001C2994">
          <w:rPr>
            <w:noProof/>
            <w:webHidden/>
          </w:rPr>
          <w:instrText xml:space="preserve"> PAGEREF _Toc412105713 \h </w:instrText>
        </w:r>
        <w:r w:rsidR="001C2994">
          <w:rPr>
            <w:noProof/>
            <w:webHidden/>
          </w:rPr>
        </w:r>
        <w:r w:rsidR="001C2994">
          <w:rPr>
            <w:noProof/>
            <w:webHidden/>
          </w:rPr>
          <w:fldChar w:fldCharType="separate"/>
        </w:r>
        <w:r w:rsidR="001C2994">
          <w:rPr>
            <w:noProof/>
            <w:webHidden/>
          </w:rPr>
          <w:t>56</w:t>
        </w:r>
        <w:r w:rsidR="001C2994">
          <w:rPr>
            <w:noProof/>
            <w:webHidden/>
          </w:rPr>
          <w:fldChar w:fldCharType="end"/>
        </w:r>
      </w:hyperlink>
    </w:p>
    <w:p w:rsidR="001C2994" w:rsidRDefault="004619D7">
      <w:pPr>
        <w:pStyle w:val="TableofFigures"/>
        <w:tabs>
          <w:tab w:val="right" w:leader="dot" w:pos="9017"/>
        </w:tabs>
        <w:rPr>
          <w:rFonts w:asciiTheme="minorHAnsi" w:hAnsiTheme="minorHAnsi" w:cstheme="minorBidi"/>
          <w:noProof/>
          <w:color w:val="auto"/>
          <w:sz w:val="22"/>
          <w:szCs w:val="22"/>
          <w:lang w:val="en-US"/>
        </w:rPr>
      </w:pPr>
      <w:hyperlink w:anchor="_Toc412105714" w:history="1">
        <w:r w:rsidR="001C2994" w:rsidRPr="00F63670">
          <w:rPr>
            <w:rStyle w:val="Hyperlink"/>
            <w:noProof/>
            <w:lang w:bidi="th-TH"/>
          </w:rPr>
          <w:t>Figure 17.</w:t>
        </w:r>
        <w:r w:rsidR="001C2994">
          <w:rPr>
            <w:rFonts w:asciiTheme="minorHAnsi" w:hAnsiTheme="minorHAnsi" w:cstheme="minorBidi"/>
            <w:noProof/>
            <w:color w:val="auto"/>
            <w:sz w:val="22"/>
            <w:szCs w:val="22"/>
            <w:lang w:val="en-US"/>
          </w:rPr>
          <w:tab/>
        </w:r>
        <w:r w:rsidR="001C2994" w:rsidRPr="00F63670">
          <w:rPr>
            <w:rStyle w:val="Hyperlink"/>
            <w:noProof/>
            <w:lang w:bidi="th-TH"/>
          </w:rPr>
          <w:t>Universal</w:t>
        </w:r>
        <w:r w:rsidR="001C2994">
          <w:rPr>
            <w:noProof/>
            <w:webHidden/>
          </w:rPr>
          <w:tab/>
        </w:r>
        <w:r w:rsidR="001C2994">
          <w:rPr>
            <w:noProof/>
            <w:webHidden/>
          </w:rPr>
          <w:fldChar w:fldCharType="begin"/>
        </w:r>
        <w:r w:rsidR="001C2994">
          <w:rPr>
            <w:noProof/>
            <w:webHidden/>
          </w:rPr>
          <w:instrText xml:space="preserve"> PAGEREF _Toc412105714 \h </w:instrText>
        </w:r>
        <w:r w:rsidR="001C2994">
          <w:rPr>
            <w:noProof/>
            <w:webHidden/>
          </w:rPr>
        </w:r>
        <w:r w:rsidR="001C2994">
          <w:rPr>
            <w:noProof/>
            <w:webHidden/>
          </w:rPr>
          <w:fldChar w:fldCharType="separate"/>
        </w:r>
        <w:r w:rsidR="001C2994">
          <w:rPr>
            <w:noProof/>
            <w:webHidden/>
          </w:rPr>
          <w:t>60</w:t>
        </w:r>
        <w:r w:rsidR="001C2994">
          <w:rPr>
            <w:noProof/>
            <w:webHidden/>
          </w:rPr>
          <w:fldChar w:fldCharType="end"/>
        </w:r>
      </w:hyperlink>
    </w:p>
    <w:p w:rsidR="001C2994" w:rsidRDefault="004619D7">
      <w:pPr>
        <w:pStyle w:val="TableofFigures"/>
        <w:tabs>
          <w:tab w:val="right" w:leader="dot" w:pos="9017"/>
        </w:tabs>
        <w:rPr>
          <w:rFonts w:asciiTheme="minorHAnsi" w:hAnsiTheme="minorHAnsi" w:cstheme="minorBidi"/>
          <w:noProof/>
          <w:color w:val="auto"/>
          <w:sz w:val="22"/>
          <w:szCs w:val="22"/>
          <w:lang w:val="en-US"/>
        </w:rPr>
      </w:pPr>
      <w:hyperlink w:anchor="_Toc412105715" w:history="1">
        <w:r w:rsidR="001C2994" w:rsidRPr="00F63670">
          <w:rPr>
            <w:rStyle w:val="Hyperlink"/>
            <w:noProof/>
            <w:lang w:bidi="th-TH"/>
          </w:rPr>
          <w:t>Figure 18.</w:t>
        </w:r>
        <w:r w:rsidR="001C2994">
          <w:rPr>
            <w:rFonts w:asciiTheme="minorHAnsi" w:hAnsiTheme="minorHAnsi" w:cstheme="minorBidi"/>
            <w:noProof/>
            <w:color w:val="auto"/>
            <w:sz w:val="22"/>
            <w:szCs w:val="22"/>
            <w:lang w:val="en-US"/>
          </w:rPr>
          <w:tab/>
        </w:r>
        <w:r w:rsidR="001C2994" w:rsidRPr="00F63670">
          <w:rPr>
            <w:rStyle w:val="Hyperlink"/>
            <w:noProof/>
            <w:lang w:bidi="th-TH"/>
          </w:rPr>
          <w:t>Actor Associations</w:t>
        </w:r>
        <w:r w:rsidR="001C2994">
          <w:rPr>
            <w:noProof/>
            <w:webHidden/>
          </w:rPr>
          <w:tab/>
        </w:r>
        <w:r w:rsidR="001C2994">
          <w:rPr>
            <w:noProof/>
            <w:webHidden/>
          </w:rPr>
          <w:fldChar w:fldCharType="begin"/>
        </w:r>
        <w:r w:rsidR="001C2994">
          <w:rPr>
            <w:noProof/>
            <w:webHidden/>
          </w:rPr>
          <w:instrText xml:space="preserve"> PAGEREF _Toc412105715 \h </w:instrText>
        </w:r>
        <w:r w:rsidR="001C2994">
          <w:rPr>
            <w:noProof/>
            <w:webHidden/>
          </w:rPr>
        </w:r>
        <w:r w:rsidR="001C2994">
          <w:rPr>
            <w:noProof/>
            <w:webHidden/>
          </w:rPr>
          <w:fldChar w:fldCharType="separate"/>
        </w:r>
        <w:r w:rsidR="001C2994">
          <w:rPr>
            <w:noProof/>
            <w:webHidden/>
          </w:rPr>
          <w:t>64</w:t>
        </w:r>
        <w:r w:rsidR="001C2994">
          <w:rPr>
            <w:noProof/>
            <w:webHidden/>
          </w:rPr>
          <w:fldChar w:fldCharType="end"/>
        </w:r>
      </w:hyperlink>
    </w:p>
    <w:p w:rsidR="001C2994" w:rsidRDefault="004619D7">
      <w:pPr>
        <w:pStyle w:val="TableofFigures"/>
        <w:tabs>
          <w:tab w:val="right" w:leader="dot" w:pos="9017"/>
        </w:tabs>
        <w:rPr>
          <w:rFonts w:asciiTheme="minorHAnsi" w:hAnsiTheme="minorHAnsi" w:cstheme="minorBidi"/>
          <w:noProof/>
          <w:color w:val="auto"/>
          <w:sz w:val="22"/>
          <w:szCs w:val="22"/>
          <w:lang w:val="en-US"/>
        </w:rPr>
      </w:pPr>
      <w:hyperlink w:anchor="_Toc412105716" w:history="1">
        <w:r w:rsidR="001C2994" w:rsidRPr="00F63670">
          <w:rPr>
            <w:rStyle w:val="Hyperlink"/>
            <w:noProof/>
            <w:lang w:bidi="th-TH"/>
          </w:rPr>
          <w:t>Figure 19.</w:t>
        </w:r>
        <w:r w:rsidR="001C2994">
          <w:rPr>
            <w:rFonts w:asciiTheme="minorHAnsi" w:hAnsiTheme="minorHAnsi" w:cstheme="minorBidi"/>
            <w:noProof/>
            <w:color w:val="auto"/>
            <w:sz w:val="22"/>
            <w:szCs w:val="22"/>
            <w:lang w:val="en-US"/>
          </w:rPr>
          <w:tab/>
        </w:r>
        <w:r w:rsidR="001C2994" w:rsidRPr="00F63670">
          <w:rPr>
            <w:rStyle w:val="Hyperlink"/>
            <w:noProof/>
            <w:lang w:bidi="th-TH"/>
          </w:rPr>
          <w:t>Authority</w:t>
        </w:r>
        <w:r w:rsidR="001C2994">
          <w:rPr>
            <w:noProof/>
            <w:webHidden/>
          </w:rPr>
          <w:tab/>
        </w:r>
        <w:r w:rsidR="001C2994">
          <w:rPr>
            <w:noProof/>
            <w:webHidden/>
          </w:rPr>
          <w:fldChar w:fldCharType="begin"/>
        </w:r>
        <w:r w:rsidR="001C2994">
          <w:rPr>
            <w:noProof/>
            <w:webHidden/>
          </w:rPr>
          <w:instrText xml:space="preserve"> PAGEREF _Toc412105716 \h </w:instrText>
        </w:r>
        <w:r w:rsidR="001C2994">
          <w:rPr>
            <w:noProof/>
            <w:webHidden/>
          </w:rPr>
        </w:r>
        <w:r w:rsidR="001C2994">
          <w:rPr>
            <w:noProof/>
            <w:webHidden/>
          </w:rPr>
          <w:fldChar w:fldCharType="separate"/>
        </w:r>
        <w:r w:rsidR="001C2994">
          <w:rPr>
            <w:noProof/>
            <w:webHidden/>
          </w:rPr>
          <w:t>68</w:t>
        </w:r>
        <w:r w:rsidR="001C2994">
          <w:rPr>
            <w:noProof/>
            <w:webHidden/>
          </w:rPr>
          <w:fldChar w:fldCharType="end"/>
        </w:r>
      </w:hyperlink>
    </w:p>
    <w:p w:rsidR="001C2994" w:rsidRDefault="004619D7">
      <w:pPr>
        <w:pStyle w:val="TableofFigures"/>
        <w:tabs>
          <w:tab w:val="right" w:leader="dot" w:pos="9017"/>
        </w:tabs>
        <w:rPr>
          <w:rFonts w:asciiTheme="minorHAnsi" w:hAnsiTheme="minorHAnsi" w:cstheme="minorBidi"/>
          <w:noProof/>
          <w:color w:val="auto"/>
          <w:sz w:val="22"/>
          <w:szCs w:val="22"/>
          <w:lang w:val="en-US"/>
        </w:rPr>
      </w:pPr>
      <w:hyperlink w:anchor="_Toc412105717" w:history="1">
        <w:r w:rsidR="001C2994" w:rsidRPr="00F63670">
          <w:rPr>
            <w:rStyle w:val="Hyperlink"/>
            <w:noProof/>
            <w:lang w:bidi="th-TH"/>
          </w:rPr>
          <w:t>Figure 20.</w:t>
        </w:r>
        <w:r w:rsidR="001C2994">
          <w:rPr>
            <w:rFonts w:asciiTheme="minorHAnsi" w:hAnsiTheme="minorHAnsi" w:cstheme="minorBidi"/>
            <w:noProof/>
            <w:color w:val="auto"/>
            <w:sz w:val="22"/>
            <w:szCs w:val="22"/>
            <w:lang w:val="en-US"/>
          </w:rPr>
          <w:tab/>
        </w:r>
        <w:r w:rsidR="001C2994" w:rsidRPr="00F63670">
          <w:rPr>
            <w:rStyle w:val="Hyperlink"/>
            <w:noProof/>
            <w:lang w:bidi="th-TH"/>
          </w:rPr>
          <w:t>Capability</w:t>
        </w:r>
        <w:r w:rsidR="001C2994">
          <w:rPr>
            <w:noProof/>
            <w:webHidden/>
          </w:rPr>
          <w:tab/>
        </w:r>
        <w:r w:rsidR="001C2994">
          <w:rPr>
            <w:noProof/>
            <w:webHidden/>
          </w:rPr>
          <w:fldChar w:fldCharType="begin"/>
        </w:r>
        <w:r w:rsidR="001C2994">
          <w:rPr>
            <w:noProof/>
            <w:webHidden/>
          </w:rPr>
          <w:instrText xml:space="preserve"> PAGEREF _Toc412105717 \h </w:instrText>
        </w:r>
        <w:r w:rsidR="001C2994">
          <w:rPr>
            <w:noProof/>
            <w:webHidden/>
          </w:rPr>
        </w:r>
        <w:r w:rsidR="001C2994">
          <w:rPr>
            <w:noProof/>
            <w:webHidden/>
          </w:rPr>
          <w:fldChar w:fldCharType="separate"/>
        </w:r>
        <w:r w:rsidR="001C2994">
          <w:rPr>
            <w:noProof/>
            <w:webHidden/>
          </w:rPr>
          <w:t>71</w:t>
        </w:r>
        <w:r w:rsidR="001C2994">
          <w:rPr>
            <w:noProof/>
            <w:webHidden/>
          </w:rPr>
          <w:fldChar w:fldCharType="end"/>
        </w:r>
      </w:hyperlink>
    </w:p>
    <w:p w:rsidR="001C2994" w:rsidRDefault="004619D7">
      <w:pPr>
        <w:pStyle w:val="TableofFigures"/>
        <w:tabs>
          <w:tab w:val="right" w:leader="dot" w:pos="9017"/>
        </w:tabs>
        <w:rPr>
          <w:rFonts w:asciiTheme="minorHAnsi" w:hAnsiTheme="minorHAnsi" w:cstheme="minorBidi"/>
          <w:noProof/>
          <w:color w:val="auto"/>
          <w:sz w:val="22"/>
          <w:szCs w:val="22"/>
          <w:lang w:val="en-US"/>
        </w:rPr>
      </w:pPr>
      <w:hyperlink w:anchor="_Toc412105718" w:history="1">
        <w:r w:rsidR="001C2994" w:rsidRPr="00F63670">
          <w:rPr>
            <w:rStyle w:val="Hyperlink"/>
            <w:noProof/>
            <w:lang w:bidi="th-TH"/>
          </w:rPr>
          <w:t>Figure 21.</w:t>
        </w:r>
        <w:r w:rsidR="001C2994">
          <w:rPr>
            <w:rFonts w:asciiTheme="minorHAnsi" w:hAnsiTheme="minorHAnsi" w:cstheme="minorBidi"/>
            <w:noProof/>
            <w:color w:val="auto"/>
            <w:sz w:val="22"/>
            <w:szCs w:val="22"/>
            <w:lang w:val="en-US"/>
          </w:rPr>
          <w:tab/>
        </w:r>
        <w:r w:rsidR="001C2994" w:rsidRPr="00F63670">
          <w:rPr>
            <w:rStyle w:val="Hyperlink"/>
            <w:noProof/>
            <w:lang w:bidi="th-TH"/>
          </w:rPr>
          <w:t>Contact Information</w:t>
        </w:r>
        <w:r w:rsidR="001C2994">
          <w:rPr>
            <w:noProof/>
            <w:webHidden/>
          </w:rPr>
          <w:tab/>
        </w:r>
        <w:r w:rsidR="001C2994">
          <w:rPr>
            <w:noProof/>
            <w:webHidden/>
          </w:rPr>
          <w:fldChar w:fldCharType="begin"/>
        </w:r>
        <w:r w:rsidR="001C2994">
          <w:rPr>
            <w:noProof/>
            <w:webHidden/>
          </w:rPr>
          <w:instrText xml:space="preserve"> PAGEREF _Toc412105718 \h </w:instrText>
        </w:r>
        <w:r w:rsidR="001C2994">
          <w:rPr>
            <w:noProof/>
            <w:webHidden/>
          </w:rPr>
        </w:r>
        <w:r w:rsidR="001C2994">
          <w:rPr>
            <w:noProof/>
            <w:webHidden/>
          </w:rPr>
          <w:fldChar w:fldCharType="separate"/>
        </w:r>
        <w:r w:rsidR="001C2994">
          <w:rPr>
            <w:noProof/>
            <w:webHidden/>
          </w:rPr>
          <w:t>81</w:t>
        </w:r>
        <w:r w:rsidR="001C2994">
          <w:rPr>
            <w:noProof/>
            <w:webHidden/>
          </w:rPr>
          <w:fldChar w:fldCharType="end"/>
        </w:r>
      </w:hyperlink>
    </w:p>
    <w:p w:rsidR="001C2994" w:rsidRDefault="004619D7">
      <w:pPr>
        <w:pStyle w:val="TableofFigures"/>
        <w:tabs>
          <w:tab w:val="right" w:leader="dot" w:pos="9017"/>
        </w:tabs>
        <w:rPr>
          <w:rFonts w:asciiTheme="minorHAnsi" w:hAnsiTheme="minorHAnsi" w:cstheme="minorBidi"/>
          <w:noProof/>
          <w:color w:val="auto"/>
          <w:sz w:val="22"/>
          <w:szCs w:val="22"/>
          <w:lang w:val="en-US"/>
        </w:rPr>
      </w:pPr>
      <w:hyperlink w:anchor="_Toc412105719" w:history="1">
        <w:r w:rsidR="001C2994" w:rsidRPr="00F63670">
          <w:rPr>
            <w:rStyle w:val="Hyperlink"/>
            <w:noProof/>
            <w:lang w:bidi="th-TH"/>
          </w:rPr>
          <w:t>Figure 22.</w:t>
        </w:r>
        <w:r w:rsidR="001C2994">
          <w:rPr>
            <w:rFonts w:asciiTheme="minorHAnsi" w:hAnsiTheme="minorHAnsi" w:cstheme="minorBidi"/>
            <w:noProof/>
            <w:color w:val="auto"/>
            <w:sz w:val="22"/>
            <w:szCs w:val="22"/>
            <w:lang w:val="en-US"/>
          </w:rPr>
          <w:tab/>
        </w:r>
        <w:r w:rsidR="001C2994" w:rsidRPr="00F63670">
          <w:rPr>
            <w:rStyle w:val="Hyperlink"/>
            <w:noProof/>
            <w:lang w:bidi="th-TH"/>
          </w:rPr>
          <w:t>Custody</w:t>
        </w:r>
        <w:r w:rsidR="001C2994">
          <w:rPr>
            <w:noProof/>
            <w:webHidden/>
          </w:rPr>
          <w:tab/>
        </w:r>
        <w:r w:rsidR="001C2994">
          <w:rPr>
            <w:noProof/>
            <w:webHidden/>
          </w:rPr>
          <w:fldChar w:fldCharType="begin"/>
        </w:r>
        <w:r w:rsidR="001C2994">
          <w:rPr>
            <w:noProof/>
            <w:webHidden/>
          </w:rPr>
          <w:instrText xml:space="preserve"> PAGEREF _Toc412105719 \h </w:instrText>
        </w:r>
        <w:r w:rsidR="001C2994">
          <w:rPr>
            <w:noProof/>
            <w:webHidden/>
          </w:rPr>
        </w:r>
        <w:r w:rsidR="001C2994">
          <w:rPr>
            <w:noProof/>
            <w:webHidden/>
          </w:rPr>
          <w:fldChar w:fldCharType="separate"/>
        </w:r>
        <w:r w:rsidR="001C2994">
          <w:rPr>
            <w:noProof/>
            <w:webHidden/>
          </w:rPr>
          <w:t>83</w:t>
        </w:r>
        <w:r w:rsidR="001C2994">
          <w:rPr>
            <w:noProof/>
            <w:webHidden/>
          </w:rPr>
          <w:fldChar w:fldCharType="end"/>
        </w:r>
      </w:hyperlink>
    </w:p>
    <w:p w:rsidR="001C2994" w:rsidRDefault="004619D7">
      <w:pPr>
        <w:pStyle w:val="TableofFigures"/>
        <w:tabs>
          <w:tab w:val="right" w:leader="dot" w:pos="9017"/>
        </w:tabs>
        <w:rPr>
          <w:rFonts w:asciiTheme="minorHAnsi" w:hAnsiTheme="minorHAnsi" w:cstheme="minorBidi"/>
          <w:noProof/>
          <w:color w:val="auto"/>
          <w:sz w:val="22"/>
          <w:szCs w:val="22"/>
          <w:lang w:val="en-US"/>
        </w:rPr>
      </w:pPr>
      <w:hyperlink w:anchor="_Toc412105720" w:history="1">
        <w:r w:rsidR="001C2994" w:rsidRPr="00F63670">
          <w:rPr>
            <w:rStyle w:val="Hyperlink"/>
            <w:noProof/>
            <w:lang w:bidi="th-TH"/>
          </w:rPr>
          <w:t>Figure 23.</w:t>
        </w:r>
        <w:r w:rsidR="001C2994">
          <w:rPr>
            <w:rFonts w:asciiTheme="minorHAnsi" w:hAnsiTheme="minorHAnsi" w:cstheme="minorBidi"/>
            <w:noProof/>
            <w:color w:val="auto"/>
            <w:sz w:val="22"/>
            <w:szCs w:val="22"/>
            <w:lang w:val="en-US"/>
          </w:rPr>
          <w:tab/>
        </w:r>
        <w:r w:rsidR="001C2994" w:rsidRPr="00F63670">
          <w:rPr>
            <w:rStyle w:val="Hyperlink"/>
            <w:noProof/>
            <w:lang w:bidi="th-TH"/>
          </w:rPr>
          <w:t>Entity kinds</w:t>
        </w:r>
        <w:r w:rsidR="001C2994">
          <w:rPr>
            <w:noProof/>
            <w:webHidden/>
          </w:rPr>
          <w:tab/>
        </w:r>
        <w:r w:rsidR="001C2994">
          <w:rPr>
            <w:noProof/>
            <w:webHidden/>
          </w:rPr>
          <w:fldChar w:fldCharType="begin"/>
        </w:r>
        <w:r w:rsidR="001C2994">
          <w:rPr>
            <w:noProof/>
            <w:webHidden/>
          </w:rPr>
          <w:instrText xml:space="preserve"> PAGEREF _Toc412105720 \h </w:instrText>
        </w:r>
        <w:r w:rsidR="001C2994">
          <w:rPr>
            <w:noProof/>
            <w:webHidden/>
          </w:rPr>
        </w:r>
        <w:r w:rsidR="001C2994">
          <w:rPr>
            <w:noProof/>
            <w:webHidden/>
          </w:rPr>
          <w:fldChar w:fldCharType="separate"/>
        </w:r>
        <w:r w:rsidR="001C2994">
          <w:rPr>
            <w:noProof/>
            <w:webHidden/>
          </w:rPr>
          <w:t>89</w:t>
        </w:r>
        <w:r w:rsidR="001C2994">
          <w:rPr>
            <w:noProof/>
            <w:webHidden/>
          </w:rPr>
          <w:fldChar w:fldCharType="end"/>
        </w:r>
      </w:hyperlink>
    </w:p>
    <w:p w:rsidR="001C2994" w:rsidRDefault="004619D7">
      <w:pPr>
        <w:pStyle w:val="TableofFigures"/>
        <w:tabs>
          <w:tab w:val="right" w:leader="dot" w:pos="9017"/>
        </w:tabs>
        <w:rPr>
          <w:rFonts w:asciiTheme="minorHAnsi" w:hAnsiTheme="minorHAnsi" w:cstheme="minorBidi"/>
          <w:noProof/>
          <w:color w:val="auto"/>
          <w:sz w:val="22"/>
          <w:szCs w:val="22"/>
          <w:lang w:val="en-US"/>
        </w:rPr>
      </w:pPr>
      <w:hyperlink w:anchor="_Toc412105721" w:history="1">
        <w:r w:rsidR="001C2994" w:rsidRPr="00F63670">
          <w:rPr>
            <w:rStyle w:val="Hyperlink"/>
            <w:noProof/>
            <w:lang w:bidi="th-TH"/>
          </w:rPr>
          <w:t>Figure 24.</w:t>
        </w:r>
        <w:r w:rsidR="001C2994">
          <w:rPr>
            <w:rFonts w:asciiTheme="minorHAnsi" w:hAnsiTheme="minorHAnsi" w:cstheme="minorBidi"/>
            <w:noProof/>
            <w:color w:val="auto"/>
            <w:sz w:val="22"/>
            <w:szCs w:val="22"/>
            <w:lang w:val="en-US"/>
          </w:rPr>
          <w:tab/>
        </w:r>
        <w:r w:rsidR="001C2994" w:rsidRPr="00F63670">
          <w:rPr>
            <w:rStyle w:val="Hyperlink"/>
            <w:noProof/>
            <w:lang w:bidi="th-TH"/>
          </w:rPr>
          <w:t>Role Hierarchy</w:t>
        </w:r>
        <w:r w:rsidR="001C2994">
          <w:rPr>
            <w:noProof/>
            <w:webHidden/>
          </w:rPr>
          <w:tab/>
        </w:r>
        <w:r w:rsidR="001C2994">
          <w:rPr>
            <w:noProof/>
            <w:webHidden/>
          </w:rPr>
          <w:fldChar w:fldCharType="begin"/>
        </w:r>
        <w:r w:rsidR="001C2994">
          <w:rPr>
            <w:noProof/>
            <w:webHidden/>
          </w:rPr>
          <w:instrText xml:space="preserve"> PAGEREF _Toc412105721 \h </w:instrText>
        </w:r>
        <w:r w:rsidR="001C2994">
          <w:rPr>
            <w:noProof/>
            <w:webHidden/>
          </w:rPr>
        </w:r>
        <w:r w:rsidR="001C2994">
          <w:rPr>
            <w:noProof/>
            <w:webHidden/>
          </w:rPr>
          <w:fldChar w:fldCharType="separate"/>
        </w:r>
        <w:r w:rsidR="001C2994">
          <w:rPr>
            <w:noProof/>
            <w:webHidden/>
          </w:rPr>
          <w:t>94</w:t>
        </w:r>
        <w:r w:rsidR="001C2994">
          <w:rPr>
            <w:noProof/>
            <w:webHidden/>
          </w:rPr>
          <w:fldChar w:fldCharType="end"/>
        </w:r>
      </w:hyperlink>
    </w:p>
    <w:p w:rsidR="001C2994" w:rsidRDefault="004619D7">
      <w:pPr>
        <w:pStyle w:val="TableofFigures"/>
        <w:tabs>
          <w:tab w:val="right" w:leader="dot" w:pos="9017"/>
        </w:tabs>
        <w:rPr>
          <w:rFonts w:asciiTheme="minorHAnsi" w:hAnsiTheme="minorHAnsi" w:cstheme="minorBidi"/>
          <w:noProof/>
          <w:color w:val="auto"/>
          <w:sz w:val="22"/>
          <w:szCs w:val="22"/>
          <w:lang w:val="en-US"/>
        </w:rPr>
      </w:pPr>
      <w:hyperlink w:anchor="_Toc412105722" w:history="1">
        <w:r w:rsidR="001C2994" w:rsidRPr="00F63670">
          <w:rPr>
            <w:rStyle w:val="Hyperlink"/>
            <w:noProof/>
            <w:lang w:bidi="th-TH"/>
          </w:rPr>
          <w:t>Figure 25.</w:t>
        </w:r>
        <w:r w:rsidR="001C2994">
          <w:rPr>
            <w:rFonts w:asciiTheme="minorHAnsi" w:hAnsiTheme="minorHAnsi" w:cstheme="minorBidi"/>
            <w:noProof/>
            <w:color w:val="auto"/>
            <w:sz w:val="22"/>
            <w:szCs w:val="22"/>
            <w:lang w:val="en-US"/>
          </w:rPr>
          <w:tab/>
        </w:r>
        <w:r w:rsidR="001C2994" w:rsidRPr="00F63670">
          <w:rPr>
            <w:rStyle w:val="Hyperlink"/>
            <w:noProof/>
            <w:lang w:bidi="th-TH"/>
          </w:rPr>
          <w:t>Information foundation</w:t>
        </w:r>
        <w:r w:rsidR="001C2994">
          <w:rPr>
            <w:noProof/>
            <w:webHidden/>
          </w:rPr>
          <w:tab/>
        </w:r>
        <w:r w:rsidR="001C2994">
          <w:rPr>
            <w:noProof/>
            <w:webHidden/>
          </w:rPr>
          <w:fldChar w:fldCharType="begin"/>
        </w:r>
        <w:r w:rsidR="001C2994">
          <w:rPr>
            <w:noProof/>
            <w:webHidden/>
          </w:rPr>
          <w:instrText xml:space="preserve"> PAGEREF _Toc412105722 \h </w:instrText>
        </w:r>
        <w:r w:rsidR="001C2994">
          <w:rPr>
            <w:noProof/>
            <w:webHidden/>
          </w:rPr>
        </w:r>
        <w:r w:rsidR="001C2994">
          <w:rPr>
            <w:noProof/>
            <w:webHidden/>
          </w:rPr>
          <w:fldChar w:fldCharType="separate"/>
        </w:r>
        <w:r w:rsidR="001C2994">
          <w:rPr>
            <w:noProof/>
            <w:webHidden/>
          </w:rPr>
          <w:t>95</w:t>
        </w:r>
        <w:r w:rsidR="001C2994">
          <w:rPr>
            <w:noProof/>
            <w:webHidden/>
          </w:rPr>
          <w:fldChar w:fldCharType="end"/>
        </w:r>
      </w:hyperlink>
    </w:p>
    <w:p w:rsidR="001C2994" w:rsidRDefault="004619D7">
      <w:pPr>
        <w:pStyle w:val="TableofFigures"/>
        <w:tabs>
          <w:tab w:val="right" w:leader="dot" w:pos="9017"/>
        </w:tabs>
        <w:rPr>
          <w:rFonts w:asciiTheme="minorHAnsi" w:hAnsiTheme="minorHAnsi" w:cstheme="minorBidi"/>
          <w:noProof/>
          <w:color w:val="auto"/>
          <w:sz w:val="22"/>
          <w:szCs w:val="22"/>
          <w:lang w:val="en-US"/>
        </w:rPr>
      </w:pPr>
      <w:hyperlink w:anchor="_Toc412105723" w:history="1">
        <w:r w:rsidR="001C2994" w:rsidRPr="00F63670">
          <w:rPr>
            <w:rStyle w:val="Hyperlink"/>
            <w:noProof/>
            <w:lang w:bidi="th-TH"/>
          </w:rPr>
          <w:t>Figure 26.</w:t>
        </w:r>
        <w:r w:rsidR="001C2994">
          <w:rPr>
            <w:rFonts w:asciiTheme="minorHAnsi" w:hAnsiTheme="minorHAnsi" w:cstheme="minorBidi"/>
            <w:noProof/>
            <w:color w:val="auto"/>
            <w:sz w:val="22"/>
            <w:szCs w:val="22"/>
            <w:lang w:val="en-US"/>
          </w:rPr>
          <w:tab/>
        </w:r>
        <w:r w:rsidR="001C2994" w:rsidRPr="00F63670">
          <w:rPr>
            <w:rStyle w:val="Hyperlink"/>
            <w:noProof/>
            <w:lang w:bidi="th-TH"/>
          </w:rPr>
          <w:t>Intent</w:t>
        </w:r>
        <w:r w:rsidR="001C2994">
          <w:rPr>
            <w:noProof/>
            <w:webHidden/>
          </w:rPr>
          <w:tab/>
        </w:r>
        <w:r w:rsidR="001C2994">
          <w:rPr>
            <w:noProof/>
            <w:webHidden/>
          </w:rPr>
          <w:fldChar w:fldCharType="begin"/>
        </w:r>
        <w:r w:rsidR="001C2994">
          <w:rPr>
            <w:noProof/>
            <w:webHidden/>
          </w:rPr>
          <w:instrText xml:space="preserve"> PAGEREF _Toc412105723 \h </w:instrText>
        </w:r>
        <w:r w:rsidR="001C2994">
          <w:rPr>
            <w:noProof/>
            <w:webHidden/>
          </w:rPr>
        </w:r>
        <w:r w:rsidR="001C2994">
          <w:rPr>
            <w:noProof/>
            <w:webHidden/>
          </w:rPr>
          <w:fldChar w:fldCharType="separate"/>
        </w:r>
        <w:r w:rsidR="001C2994">
          <w:rPr>
            <w:noProof/>
            <w:webHidden/>
          </w:rPr>
          <w:t>107</w:t>
        </w:r>
        <w:r w:rsidR="001C2994">
          <w:rPr>
            <w:noProof/>
            <w:webHidden/>
          </w:rPr>
          <w:fldChar w:fldCharType="end"/>
        </w:r>
      </w:hyperlink>
    </w:p>
    <w:p w:rsidR="001C2994" w:rsidRDefault="004619D7">
      <w:pPr>
        <w:pStyle w:val="TableofFigures"/>
        <w:tabs>
          <w:tab w:val="right" w:leader="dot" w:pos="9017"/>
        </w:tabs>
        <w:rPr>
          <w:rFonts w:asciiTheme="minorHAnsi" w:hAnsiTheme="minorHAnsi" w:cstheme="minorBidi"/>
          <w:noProof/>
          <w:color w:val="auto"/>
          <w:sz w:val="22"/>
          <w:szCs w:val="22"/>
          <w:lang w:val="en-US"/>
        </w:rPr>
      </w:pPr>
      <w:hyperlink w:anchor="_Toc412105724" w:history="1">
        <w:r w:rsidR="001C2994" w:rsidRPr="00F63670">
          <w:rPr>
            <w:rStyle w:val="Hyperlink"/>
            <w:noProof/>
            <w:lang w:bidi="th-TH"/>
          </w:rPr>
          <w:t>Figure 27.</w:t>
        </w:r>
        <w:r w:rsidR="001C2994">
          <w:rPr>
            <w:rFonts w:asciiTheme="minorHAnsi" w:hAnsiTheme="minorHAnsi" w:cstheme="minorBidi"/>
            <w:noProof/>
            <w:color w:val="auto"/>
            <w:sz w:val="22"/>
            <w:szCs w:val="22"/>
            <w:lang w:val="en-US"/>
          </w:rPr>
          <w:tab/>
        </w:r>
        <w:r w:rsidR="001C2994" w:rsidRPr="00F63670">
          <w:rPr>
            <w:rStyle w:val="Hyperlink"/>
            <w:noProof/>
            <w:lang w:bidi="th-TH"/>
          </w:rPr>
          <w:t>Consequence</w:t>
        </w:r>
        <w:r w:rsidR="001C2994">
          <w:rPr>
            <w:noProof/>
            <w:webHidden/>
          </w:rPr>
          <w:tab/>
        </w:r>
        <w:r w:rsidR="001C2994">
          <w:rPr>
            <w:noProof/>
            <w:webHidden/>
          </w:rPr>
          <w:fldChar w:fldCharType="begin"/>
        </w:r>
        <w:r w:rsidR="001C2994">
          <w:rPr>
            <w:noProof/>
            <w:webHidden/>
          </w:rPr>
          <w:instrText xml:space="preserve"> PAGEREF _Toc412105724 \h </w:instrText>
        </w:r>
        <w:r w:rsidR="001C2994">
          <w:rPr>
            <w:noProof/>
            <w:webHidden/>
          </w:rPr>
        </w:r>
        <w:r w:rsidR="001C2994">
          <w:rPr>
            <w:noProof/>
            <w:webHidden/>
          </w:rPr>
          <w:fldChar w:fldCharType="separate"/>
        </w:r>
        <w:r w:rsidR="001C2994">
          <w:rPr>
            <w:noProof/>
            <w:webHidden/>
          </w:rPr>
          <w:t>110</w:t>
        </w:r>
        <w:r w:rsidR="001C2994">
          <w:rPr>
            <w:noProof/>
            <w:webHidden/>
          </w:rPr>
          <w:fldChar w:fldCharType="end"/>
        </w:r>
      </w:hyperlink>
    </w:p>
    <w:p w:rsidR="001C2994" w:rsidRDefault="004619D7">
      <w:pPr>
        <w:pStyle w:val="TableofFigures"/>
        <w:tabs>
          <w:tab w:val="right" w:leader="dot" w:pos="9017"/>
        </w:tabs>
        <w:rPr>
          <w:rFonts w:asciiTheme="minorHAnsi" w:hAnsiTheme="minorHAnsi" w:cstheme="minorBidi"/>
          <w:noProof/>
          <w:color w:val="auto"/>
          <w:sz w:val="22"/>
          <w:szCs w:val="22"/>
          <w:lang w:val="en-US"/>
        </w:rPr>
      </w:pPr>
      <w:hyperlink w:anchor="_Toc412105725" w:history="1">
        <w:r w:rsidR="001C2994" w:rsidRPr="00F63670">
          <w:rPr>
            <w:rStyle w:val="Hyperlink"/>
            <w:noProof/>
            <w:lang w:bidi="th-TH"/>
          </w:rPr>
          <w:t>Figure 28.</w:t>
        </w:r>
        <w:r w:rsidR="001C2994">
          <w:rPr>
            <w:rFonts w:asciiTheme="minorHAnsi" w:hAnsiTheme="minorHAnsi" w:cstheme="minorBidi"/>
            <w:noProof/>
            <w:color w:val="auto"/>
            <w:sz w:val="22"/>
            <w:szCs w:val="22"/>
            <w:lang w:val="en-US"/>
          </w:rPr>
          <w:tab/>
        </w:r>
        <w:r w:rsidR="001C2994" w:rsidRPr="00F63670">
          <w:rPr>
            <w:rStyle w:val="Hyperlink"/>
            <w:noProof/>
            <w:lang w:bidi="th-TH"/>
          </w:rPr>
          <w:t>Opportunity</w:t>
        </w:r>
        <w:r w:rsidR="001C2994">
          <w:rPr>
            <w:noProof/>
            <w:webHidden/>
          </w:rPr>
          <w:tab/>
        </w:r>
        <w:r w:rsidR="001C2994">
          <w:rPr>
            <w:noProof/>
            <w:webHidden/>
          </w:rPr>
          <w:fldChar w:fldCharType="begin"/>
        </w:r>
        <w:r w:rsidR="001C2994">
          <w:rPr>
            <w:noProof/>
            <w:webHidden/>
          </w:rPr>
          <w:instrText xml:space="preserve"> PAGEREF _Toc412105725 \h </w:instrText>
        </w:r>
        <w:r w:rsidR="001C2994">
          <w:rPr>
            <w:noProof/>
            <w:webHidden/>
          </w:rPr>
        </w:r>
        <w:r w:rsidR="001C2994">
          <w:rPr>
            <w:noProof/>
            <w:webHidden/>
          </w:rPr>
          <w:fldChar w:fldCharType="separate"/>
        </w:r>
        <w:r w:rsidR="001C2994">
          <w:rPr>
            <w:noProof/>
            <w:webHidden/>
          </w:rPr>
          <w:t>114</w:t>
        </w:r>
        <w:r w:rsidR="001C2994">
          <w:rPr>
            <w:noProof/>
            <w:webHidden/>
          </w:rPr>
          <w:fldChar w:fldCharType="end"/>
        </w:r>
      </w:hyperlink>
    </w:p>
    <w:p w:rsidR="001C2994" w:rsidRDefault="004619D7">
      <w:pPr>
        <w:pStyle w:val="TableofFigures"/>
        <w:tabs>
          <w:tab w:val="right" w:leader="dot" w:pos="9017"/>
        </w:tabs>
        <w:rPr>
          <w:rFonts w:asciiTheme="minorHAnsi" w:hAnsiTheme="minorHAnsi" w:cstheme="minorBidi"/>
          <w:noProof/>
          <w:color w:val="auto"/>
          <w:sz w:val="22"/>
          <w:szCs w:val="22"/>
          <w:lang w:val="en-US"/>
        </w:rPr>
      </w:pPr>
      <w:hyperlink w:anchor="_Toc412105726" w:history="1">
        <w:r w:rsidR="001C2994" w:rsidRPr="00F63670">
          <w:rPr>
            <w:rStyle w:val="Hyperlink"/>
            <w:noProof/>
            <w:lang w:bidi="th-TH"/>
          </w:rPr>
          <w:t>Figure 29.</w:t>
        </w:r>
        <w:r w:rsidR="001C2994">
          <w:rPr>
            <w:rFonts w:asciiTheme="minorHAnsi" w:hAnsiTheme="minorHAnsi" w:cstheme="minorBidi"/>
            <w:noProof/>
            <w:color w:val="auto"/>
            <w:sz w:val="22"/>
            <w:szCs w:val="22"/>
            <w:lang w:val="en-US"/>
          </w:rPr>
          <w:tab/>
        </w:r>
        <w:r w:rsidR="001C2994" w:rsidRPr="00F63670">
          <w:rPr>
            <w:rStyle w:val="Hyperlink"/>
            <w:noProof/>
            <w:lang w:bidi="th-TH"/>
          </w:rPr>
          <w:t>Location</w:t>
        </w:r>
        <w:r w:rsidR="001C2994">
          <w:rPr>
            <w:noProof/>
            <w:webHidden/>
          </w:rPr>
          <w:tab/>
        </w:r>
        <w:r w:rsidR="001C2994">
          <w:rPr>
            <w:noProof/>
            <w:webHidden/>
          </w:rPr>
          <w:fldChar w:fldCharType="begin"/>
        </w:r>
        <w:r w:rsidR="001C2994">
          <w:rPr>
            <w:noProof/>
            <w:webHidden/>
          </w:rPr>
          <w:instrText xml:space="preserve"> PAGEREF _Toc412105726 \h </w:instrText>
        </w:r>
        <w:r w:rsidR="001C2994">
          <w:rPr>
            <w:noProof/>
            <w:webHidden/>
          </w:rPr>
        </w:r>
        <w:r w:rsidR="001C2994">
          <w:rPr>
            <w:noProof/>
            <w:webHidden/>
          </w:rPr>
          <w:fldChar w:fldCharType="separate"/>
        </w:r>
        <w:r w:rsidR="001C2994">
          <w:rPr>
            <w:noProof/>
            <w:webHidden/>
          </w:rPr>
          <w:t>118</w:t>
        </w:r>
        <w:r w:rsidR="001C2994">
          <w:rPr>
            <w:noProof/>
            <w:webHidden/>
          </w:rPr>
          <w:fldChar w:fldCharType="end"/>
        </w:r>
      </w:hyperlink>
    </w:p>
    <w:p w:rsidR="001C2994" w:rsidRDefault="004619D7">
      <w:pPr>
        <w:pStyle w:val="TableofFigures"/>
        <w:tabs>
          <w:tab w:val="right" w:leader="dot" w:pos="9017"/>
        </w:tabs>
        <w:rPr>
          <w:rFonts w:asciiTheme="minorHAnsi" w:hAnsiTheme="minorHAnsi" w:cstheme="minorBidi"/>
          <w:noProof/>
          <w:color w:val="auto"/>
          <w:sz w:val="22"/>
          <w:szCs w:val="22"/>
          <w:lang w:val="en-US"/>
        </w:rPr>
      </w:pPr>
      <w:hyperlink w:anchor="_Toc412105727" w:history="1">
        <w:r w:rsidR="001C2994" w:rsidRPr="00F63670">
          <w:rPr>
            <w:rStyle w:val="Hyperlink"/>
            <w:noProof/>
            <w:lang w:bidi="th-TH"/>
          </w:rPr>
          <w:t>Figure 30.</w:t>
        </w:r>
        <w:r w:rsidR="001C2994">
          <w:rPr>
            <w:rFonts w:asciiTheme="minorHAnsi" w:hAnsiTheme="minorHAnsi" w:cstheme="minorBidi"/>
            <w:noProof/>
            <w:color w:val="auto"/>
            <w:sz w:val="22"/>
            <w:szCs w:val="22"/>
            <w:lang w:val="en-US"/>
          </w:rPr>
          <w:tab/>
        </w:r>
        <w:r w:rsidR="001C2994" w:rsidRPr="00F63670">
          <w:rPr>
            <w:rStyle w:val="Hyperlink"/>
            <w:noProof/>
            <w:lang w:bidi="th-TH"/>
          </w:rPr>
          <w:t>Observation</w:t>
        </w:r>
        <w:r w:rsidR="001C2994">
          <w:rPr>
            <w:noProof/>
            <w:webHidden/>
          </w:rPr>
          <w:tab/>
        </w:r>
        <w:r w:rsidR="001C2994">
          <w:rPr>
            <w:noProof/>
            <w:webHidden/>
          </w:rPr>
          <w:fldChar w:fldCharType="begin"/>
        </w:r>
        <w:r w:rsidR="001C2994">
          <w:rPr>
            <w:noProof/>
            <w:webHidden/>
          </w:rPr>
          <w:instrText xml:space="preserve"> PAGEREF _Toc412105727 \h </w:instrText>
        </w:r>
        <w:r w:rsidR="001C2994">
          <w:rPr>
            <w:noProof/>
            <w:webHidden/>
          </w:rPr>
        </w:r>
        <w:r w:rsidR="001C2994">
          <w:rPr>
            <w:noProof/>
            <w:webHidden/>
          </w:rPr>
          <w:fldChar w:fldCharType="separate"/>
        </w:r>
        <w:r w:rsidR="001C2994">
          <w:rPr>
            <w:noProof/>
            <w:webHidden/>
          </w:rPr>
          <w:t>127</w:t>
        </w:r>
        <w:r w:rsidR="001C2994">
          <w:rPr>
            <w:noProof/>
            <w:webHidden/>
          </w:rPr>
          <w:fldChar w:fldCharType="end"/>
        </w:r>
      </w:hyperlink>
    </w:p>
    <w:p w:rsidR="001C2994" w:rsidRDefault="004619D7">
      <w:pPr>
        <w:pStyle w:val="TableofFigures"/>
        <w:tabs>
          <w:tab w:val="right" w:leader="dot" w:pos="9017"/>
        </w:tabs>
        <w:rPr>
          <w:rFonts w:asciiTheme="minorHAnsi" w:hAnsiTheme="minorHAnsi" w:cstheme="minorBidi"/>
          <w:noProof/>
          <w:color w:val="auto"/>
          <w:sz w:val="22"/>
          <w:szCs w:val="22"/>
          <w:lang w:val="en-US"/>
        </w:rPr>
      </w:pPr>
      <w:hyperlink w:anchor="_Toc412105728" w:history="1">
        <w:r w:rsidR="001C2994" w:rsidRPr="00F63670">
          <w:rPr>
            <w:rStyle w:val="Hyperlink"/>
            <w:noProof/>
            <w:lang w:bidi="th-TH"/>
          </w:rPr>
          <w:t>Figure 31.</w:t>
        </w:r>
        <w:r w:rsidR="001C2994">
          <w:rPr>
            <w:rFonts w:asciiTheme="minorHAnsi" w:hAnsiTheme="minorHAnsi" w:cstheme="minorBidi"/>
            <w:noProof/>
            <w:color w:val="auto"/>
            <w:sz w:val="22"/>
            <w:szCs w:val="22"/>
            <w:lang w:val="en-US"/>
          </w:rPr>
          <w:tab/>
        </w:r>
        <w:r w:rsidR="001C2994" w:rsidRPr="00F63670">
          <w:rPr>
            <w:rStyle w:val="Hyperlink"/>
            <w:noProof/>
            <w:lang w:bidi="th-TH"/>
          </w:rPr>
          <w:t>Person</w:t>
        </w:r>
        <w:r w:rsidR="001C2994">
          <w:rPr>
            <w:noProof/>
            <w:webHidden/>
          </w:rPr>
          <w:tab/>
        </w:r>
        <w:r w:rsidR="001C2994">
          <w:rPr>
            <w:noProof/>
            <w:webHidden/>
          </w:rPr>
          <w:fldChar w:fldCharType="begin"/>
        </w:r>
        <w:r w:rsidR="001C2994">
          <w:rPr>
            <w:noProof/>
            <w:webHidden/>
          </w:rPr>
          <w:instrText xml:space="preserve"> PAGEREF _Toc412105728 \h </w:instrText>
        </w:r>
        <w:r w:rsidR="001C2994">
          <w:rPr>
            <w:noProof/>
            <w:webHidden/>
          </w:rPr>
        </w:r>
        <w:r w:rsidR="001C2994">
          <w:rPr>
            <w:noProof/>
            <w:webHidden/>
          </w:rPr>
          <w:fldChar w:fldCharType="separate"/>
        </w:r>
        <w:r w:rsidR="001C2994">
          <w:rPr>
            <w:noProof/>
            <w:webHidden/>
          </w:rPr>
          <w:t>131</w:t>
        </w:r>
        <w:r w:rsidR="001C2994">
          <w:rPr>
            <w:noProof/>
            <w:webHidden/>
          </w:rPr>
          <w:fldChar w:fldCharType="end"/>
        </w:r>
      </w:hyperlink>
    </w:p>
    <w:p w:rsidR="001C2994" w:rsidRDefault="004619D7">
      <w:pPr>
        <w:pStyle w:val="TableofFigures"/>
        <w:tabs>
          <w:tab w:val="right" w:leader="dot" w:pos="9017"/>
        </w:tabs>
        <w:rPr>
          <w:rFonts w:asciiTheme="minorHAnsi" w:hAnsiTheme="minorHAnsi" w:cstheme="minorBidi"/>
          <w:noProof/>
          <w:color w:val="auto"/>
          <w:sz w:val="22"/>
          <w:szCs w:val="22"/>
          <w:lang w:val="en-US"/>
        </w:rPr>
      </w:pPr>
      <w:hyperlink w:anchor="_Toc412105729" w:history="1">
        <w:r w:rsidR="001C2994" w:rsidRPr="00F63670">
          <w:rPr>
            <w:rStyle w:val="Hyperlink"/>
            <w:noProof/>
            <w:lang w:bidi="th-TH"/>
          </w:rPr>
          <w:t>Figure 32.</w:t>
        </w:r>
        <w:r w:rsidR="001C2994">
          <w:rPr>
            <w:rFonts w:asciiTheme="minorHAnsi" w:hAnsiTheme="minorHAnsi" w:cstheme="minorBidi"/>
            <w:noProof/>
            <w:color w:val="auto"/>
            <w:sz w:val="22"/>
            <w:szCs w:val="22"/>
            <w:lang w:val="en-US"/>
          </w:rPr>
          <w:tab/>
        </w:r>
        <w:r w:rsidR="001C2994" w:rsidRPr="00F63670">
          <w:rPr>
            <w:rStyle w:val="Hyperlink"/>
            <w:noProof/>
            <w:lang w:bidi="th-TH"/>
          </w:rPr>
          <w:t>Requirements</w:t>
        </w:r>
        <w:r w:rsidR="001C2994">
          <w:rPr>
            <w:noProof/>
            <w:webHidden/>
          </w:rPr>
          <w:tab/>
        </w:r>
        <w:r w:rsidR="001C2994">
          <w:rPr>
            <w:noProof/>
            <w:webHidden/>
          </w:rPr>
          <w:fldChar w:fldCharType="begin"/>
        </w:r>
        <w:r w:rsidR="001C2994">
          <w:rPr>
            <w:noProof/>
            <w:webHidden/>
          </w:rPr>
          <w:instrText xml:space="preserve"> PAGEREF _Toc412105729 \h </w:instrText>
        </w:r>
        <w:r w:rsidR="001C2994">
          <w:rPr>
            <w:noProof/>
            <w:webHidden/>
          </w:rPr>
        </w:r>
        <w:r w:rsidR="001C2994">
          <w:rPr>
            <w:noProof/>
            <w:webHidden/>
          </w:rPr>
          <w:fldChar w:fldCharType="separate"/>
        </w:r>
        <w:r w:rsidR="001C2994">
          <w:rPr>
            <w:noProof/>
            <w:webHidden/>
          </w:rPr>
          <w:t>136</w:t>
        </w:r>
        <w:r w:rsidR="001C2994">
          <w:rPr>
            <w:noProof/>
            <w:webHidden/>
          </w:rPr>
          <w:fldChar w:fldCharType="end"/>
        </w:r>
      </w:hyperlink>
    </w:p>
    <w:p w:rsidR="001C2994" w:rsidRDefault="004619D7">
      <w:pPr>
        <w:pStyle w:val="TableofFigures"/>
        <w:tabs>
          <w:tab w:val="right" w:leader="dot" w:pos="9017"/>
        </w:tabs>
        <w:rPr>
          <w:rFonts w:asciiTheme="minorHAnsi" w:hAnsiTheme="minorHAnsi" w:cstheme="minorBidi"/>
          <w:noProof/>
          <w:color w:val="auto"/>
          <w:sz w:val="22"/>
          <w:szCs w:val="22"/>
          <w:lang w:val="en-US"/>
        </w:rPr>
      </w:pPr>
      <w:hyperlink w:anchor="_Toc412105730" w:history="1">
        <w:r w:rsidR="001C2994" w:rsidRPr="00F63670">
          <w:rPr>
            <w:rStyle w:val="Hyperlink"/>
            <w:noProof/>
            <w:lang w:bidi="th-TH"/>
          </w:rPr>
          <w:t>Figure 33.</w:t>
        </w:r>
        <w:r w:rsidR="001C2994">
          <w:rPr>
            <w:rFonts w:asciiTheme="minorHAnsi" w:hAnsiTheme="minorHAnsi" w:cstheme="minorBidi"/>
            <w:noProof/>
            <w:color w:val="auto"/>
            <w:sz w:val="22"/>
            <w:szCs w:val="22"/>
            <w:lang w:val="en-US"/>
          </w:rPr>
          <w:tab/>
        </w:r>
        <w:r w:rsidR="001C2994" w:rsidRPr="00F63670">
          <w:rPr>
            <w:rStyle w:val="Hyperlink"/>
            <w:noProof/>
            <w:lang w:bidi="th-TH"/>
          </w:rPr>
          <w:t>Resource</w:t>
        </w:r>
        <w:r w:rsidR="001C2994">
          <w:rPr>
            <w:noProof/>
            <w:webHidden/>
          </w:rPr>
          <w:tab/>
        </w:r>
        <w:r w:rsidR="001C2994">
          <w:rPr>
            <w:noProof/>
            <w:webHidden/>
          </w:rPr>
          <w:fldChar w:fldCharType="begin"/>
        </w:r>
        <w:r w:rsidR="001C2994">
          <w:rPr>
            <w:noProof/>
            <w:webHidden/>
          </w:rPr>
          <w:instrText xml:space="preserve"> PAGEREF _Toc412105730 \h </w:instrText>
        </w:r>
        <w:r w:rsidR="001C2994">
          <w:rPr>
            <w:noProof/>
            <w:webHidden/>
          </w:rPr>
        </w:r>
        <w:r w:rsidR="001C2994">
          <w:rPr>
            <w:noProof/>
            <w:webHidden/>
          </w:rPr>
          <w:fldChar w:fldCharType="separate"/>
        </w:r>
        <w:r w:rsidR="001C2994">
          <w:rPr>
            <w:noProof/>
            <w:webHidden/>
          </w:rPr>
          <w:t>138</w:t>
        </w:r>
        <w:r w:rsidR="001C2994">
          <w:rPr>
            <w:noProof/>
            <w:webHidden/>
          </w:rPr>
          <w:fldChar w:fldCharType="end"/>
        </w:r>
      </w:hyperlink>
    </w:p>
    <w:p w:rsidR="001C2994" w:rsidRDefault="004619D7">
      <w:pPr>
        <w:pStyle w:val="TableofFigures"/>
        <w:tabs>
          <w:tab w:val="right" w:leader="dot" w:pos="9017"/>
        </w:tabs>
        <w:rPr>
          <w:rFonts w:asciiTheme="minorHAnsi" w:hAnsiTheme="minorHAnsi" w:cstheme="minorBidi"/>
          <w:noProof/>
          <w:color w:val="auto"/>
          <w:sz w:val="22"/>
          <w:szCs w:val="22"/>
          <w:lang w:val="en-US"/>
        </w:rPr>
      </w:pPr>
      <w:hyperlink w:anchor="_Toc412105731" w:history="1">
        <w:r w:rsidR="001C2994" w:rsidRPr="00F63670">
          <w:rPr>
            <w:rStyle w:val="Hyperlink"/>
            <w:noProof/>
            <w:lang w:bidi="th-TH"/>
          </w:rPr>
          <w:t>Figure 34.</w:t>
        </w:r>
        <w:r w:rsidR="001C2994">
          <w:rPr>
            <w:rFonts w:asciiTheme="minorHAnsi" w:hAnsiTheme="minorHAnsi" w:cstheme="minorBidi"/>
            <w:noProof/>
            <w:color w:val="auto"/>
            <w:sz w:val="22"/>
            <w:szCs w:val="22"/>
            <w:lang w:val="en-US"/>
          </w:rPr>
          <w:tab/>
        </w:r>
        <w:r w:rsidR="001C2994" w:rsidRPr="00F63670">
          <w:rPr>
            <w:rStyle w:val="Hyperlink"/>
            <w:noProof/>
            <w:lang w:bidi="th-TH"/>
          </w:rPr>
          <w:t>Mapping profile</w:t>
        </w:r>
        <w:r w:rsidR="001C2994">
          <w:rPr>
            <w:noProof/>
            <w:webHidden/>
          </w:rPr>
          <w:tab/>
        </w:r>
        <w:r w:rsidR="001C2994">
          <w:rPr>
            <w:noProof/>
            <w:webHidden/>
          </w:rPr>
          <w:fldChar w:fldCharType="begin"/>
        </w:r>
        <w:r w:rsidR="001C2994">
          <w:rPr>
            <w:noProof/>
            <w:webHidden/>
          </w:rPr>
          <w:instrText xml:space="preserve"> PAGEREF _Toc412105731 \h </w:instrText>
        </w:r>
        <w:r w:rsidR="001C2994">
          <w:rPr>
            <w:noProof/>
            <w:webHidden/>
          </w:rPr>
        </w:r>
        <w:r w:rsidR="001C2994">
          <w:rPr>
            <w:noProof/>
            <w:webHidden/>
          </w:rPr>
          <w:fldChar w:fldCharType="separate"/>
        </w:r>
        <w:r w:rsidR="001C2994">
          <w:rPr>
            <w:noProof/>
            <w:webHidden/>
          </w:rPr>
          <w:t>143</w:t>
        </w:r>
        <w:r w:rsidR="001C2994">
          <w:rPr>
            <w:noProof/>
            <w:webHidden/>
          </w:rPr>
          <w:fldChar w:fldCharType="end"/>
        </w:r>
      </w:hyperlink>
    </w:p>
    <w:p w:rsidR="001C2994" w:rsidRDefault="004619D7">
      <w:pPr>
        <w:pStyle w:val="TableofFigures"/>
        <w:tabs>
          <w:tab w:val="right" w:leader="dot" w:pos="9017"/>
        </w:tabs>
        <w:rPr>
          <w:rFonts w:asciiTheme="minorHAnsi" w:hAnsiTheme="minorHAnsi" w:cstheme="minorBidi"/>
          <w:noProof/>
          <w:color w:val="auto"/>
          <w:sz w:val="22"/>
          <w:szCs w:val="22"/>
          <w:lang w:val="en-US"/>
        </w:rPr>
      </w:pPr>
      <w:hyperlink w:anchor="_Toc412105732" w:history="1">
        <w:r w:rsidR="001C2994" w:rsidRPr="00F63670">
          <w:rPr>
            <w:rStyle w:val="Hyperlink"/>
            <w:noProof/>
            <w:lang w:bidi="th-TH"/>
          </w:rPr>
          <w:t>Figure 35.</w:t>
        </w:r>
        <w:r w:rsidR="001C2994">
          <w:rPr>
            <w:rFonts w:asciiTheme="minorHAnsi" w:hAnsiTheme="minorHAnsi" w:cstheme="minorBidi"/>
            <w:noProof/>
            <w:color w:val="auto"/>
            <w:sz w:val="22"/>
            <w:szCs w:val="22"/>
            <w:lang w:val="en-US"/>
          </w:rPr>
          <w:tab/>
        </w:r>
        <w:r w:rsidR="001C2994" w:rsidRPr="00F63670">
          <w:rPr>
            <w:rStyle w:val="Hyperlink"/>
            <w:noProof/>
            <w:lang w:bidi="th-TH"/>
          </w:rPr>
          <w:t>Threat and risk overview</w:t>
        </w:r>
        <w:r w:rsidR="001C2994">
          <w:rPr>
            <w:noProof/>
            <w:webHidden/>
          </w:rPr>
          <w:tab/>
        </w:r>
        <w:r w:rsidR="001C2994">
          <w:rPr>
            <w:noProof/>
            <w:webHidden/>
          </w:rPr>
          <w:fldChar w:fldCharType="begin"/>
        </w:r>
        <w:r w:rsidR="001C2994">
          <w:rPr>
            <w:noProof/>
            <w:webHidden/>
          </w:rPr>
          <w:instrText xml:space="preserve"> PAGEREF _Toc412105732 \h </w:instrText>
        </w:r>
        <w:r w:rsidR="001C2994">
          <w:rPr>
            <w:noProof/>
            <w:webHidden/>
          </w:rPr>
        </w:r>
        <w:r w:rsidR="001C2994">
          <w:rPr>
            <w:noProof/>
            <w:webHidden/>
          </w:rPr>
          <w:fldChar w:fldCharType="separate"/>
        </w:r>
        <w:r w:rsidR="001C2994">
          <w:rPr>
            <w:noProof/>
            <w:webHidden/>
          </w:rPr>
          <w:t>144</w:t>
        </w:r>
        <w:r w:rsidR="001C2994">
          <w:rPr>
            <w:noProof/>
            <w:webHidden/>
          </w:rPr>
          <w:fldChar w:fldCharType="end"/>
        </w:r>
      </w:hyperlink>
    </w:p>
    <w:p w:rsidR="001C2994" w:rsidRDefault="004619D7">
      <w:pPr>
        <w:pStyle w:val="TableofFigures"/>
        <w:tabs>
          <w:tab w:val="right" w:leader="dot" w:pos="9017"/>
        </w:tabs>
        <w:rPr>
          <w:rFonts w:asciiTheme="minorHAnsi" w:hAnsiTheme="minorHAnsi" w:cstheme="minorBidi"/>
          <w:noProof/>
          <w:color w:val="auto"/>
          <w:sz w:val="22"/>
          <w:szCs w:val="22"/>
          <w:lang w:val="en-US"/>
        </w:rPr>
      </w:pPr>
      <w:hyperlink w:anchor="_Toc412105733" w:history="1">
        <w:r w:rsidR="001C2994" w:rsidRPr="00F63670">
          <w:rPr>
            <w:rStyle w:val="Hyperlink"/>
            <w:noProof/>
            <w:lang w:bidi="th-TH"/>
          </w:rPr>
          <w:t>Figure 36.</w:t>
        </w:r>
        <w:r w:rsidR="001C2994">
          <w:rPr>
            <w:rFonts w:asciiTheme="minorHAnsi" w:hAnsiTheme="minorHAnsi" w:cstheme="minorBidi"/>
            <w:noProof/>
            <w:color w:val="auto"/>
            <w:sz w:val="22"/>
            <w:szCs w:val="22"/>
            <w:lang w:val="en-US"/>
          </w:rPr>
          <w:tab/>
        </w:r>
        <w:r w:rsidR="001C2994" w:rsidRPr="00F63670">
          <w:rPr>
            <w:rStyle w:val="Hyperlink"/>
            <w:noProof/>
            <w:lang w:bidi="th-TH"/>
          </w:rPr>
          <w:t>Danger</w:t>
        </w:r>
        <w:r w:rsidR="001C2994">
          <w:rPr>
            <w:noProof/>
            <w:webHidden/>
          </w:rPr>
          <w:tab/>
        </w:r>
        <w:r w:rsidR="001C2994">
          <w:rPr>
            <w:noProof/>
            <w:webHidden/>
          </w:rPr>
          <w:fldChar w:fldCharType="begin"/>
        </w:r>
        <w:r w:rsidR="001C2994">
          <w:rPr>
            <w:noProof/>
            <w:webHidden/>
          </w:rPr>
          <w:instrText xml:space="preserve"> PAGEREF _Toc412105733 \h </w:instrText>
        </w:r>
        <w:r w:rsidR="001C2994">
          <w:rPr>
            <w:noProof/>
            <w:webHidden/>
          </w:rPr>
        </w:r>
        <w:r w:rsidR="001C2994">
          <w:rPr>
            <w:noProof/>
            <w:webHidden/>
          </w:rPr>
          <w:fldChar w:fldCharType="separate"/>
        </w:r>
        <w:r w:rsidR="001C2994">
          <w:rPr>
            <w:noProof/>
            <w:webHidden/>
          </w:rPr>
          <w:t>145</w:t>
        </w:r>
        <w:r w:rsidR="001C2994">
          <w:rPr>
            <w:noProof/>
            <w:webHidden/>
          </w:rPr>
          <w:fldChar w:fldCharType="end"/>
        </w:r>
      </w:hyperlink>
    </w:p>
    <w:p w:rsidR="001C2994" w:rsidRDefault="004619D7">
      <w:pPr>
        <w:pStyle w:val="TableofFigures"/>
        <w:tabs>
          <w:tab w:val="right" w:leader="dot" w:pos="9017"/>
        </w:tabs>
        <w:rPr>
          <w:rFonts w:asciiTheme="minorHAnsi" w:hAnsiTheme="minorHAnsi" w:cstheme="minorBidi"/>
          <w:noProof/>
          <w:color w:val="auto"/>
          <w:sz w:val="22"/>
          <w:szCs w:val="22"/>
          <w:lang w:val="en-US"/>
        </w:rPr>
      </w:pPr>
      <w:hyperlink w:anchor="_Toc412105734" w:history="1">
        <w:r w:rsidR="001C2994" w:rsidRPr="00F63670">
          <w:rPr>
            <w:rStyle w:val="Hyperlink"/>
            <w:noProof/>
            <w:lang w:bidi="th-TH"/>
          </w:rPr>
          <w:t>Figure 37.</w:t>
        </w:r>
        <w:r w:rsidR="001C2994">
          <w:rPr>
            <w:rFonts w:asciiTheme="minorHAnsi" w:hAnsiTheme="minorHAnsi" w:cstheme="minorBidi"/>
            <w:noProof/>
            <w:color w:val="auto"/>
            <w:sz w:val="22"/>
            <w:szCs w:val="22"/>
            <w:lang w:val="en-US"/>
          </w:rPr>
          <w:tab/>
        </w:r>
        <w:r w:rsidR="001C2994" w:rsidRPr="00F63670">
          <w:rPr>
            <w:rStyle w:val="Hyperlink"/>
            <w:noProof/>
            <w:lang w:bidi="th-TH"/>
          </w:rPr>
          <w:t>Danger Detail</w:t>
        </w:r>
        <w:r w:rsidR="001C2994">
          <w:rPr>
            <w:noProof/>
            <w:webHidden/>
          </w:rPr>
          <w:tab/>
        </w:r>
        <w:r w:rsidR="001C2994">
          <w:rPr>
            <w:noProof/>
            <w:webHidden/>
          </w:rPr>
          <w:fldChar w:fldCharType="begin"/>
        </w:r>
        <w:r w:rsidR="001C2994">
          <w:rPr>
            <w:noProof/>
            <w:webHidden/>
          </w:rPr>
          <w:instrText xml:space="preserve"> PAGEREF _Toc412105734 \h </w:instrText>
        </w:r>
        <w:r w:rsidR="001C2994">
          <w:rPr>
            <w:noProof/>
            <w:webHidden/>
          </w:rPr>
        </w:r>
        <w:r w:rsidR="001C2994">
          <w:rPr>
            <w:noProof/>
            <w:webHidden/>
          </w:rPr>
          <w:fldChar w:fldCharType="separate"/>
        </w:r>
        <w:r w:rsidR="001C2994">
          <w:rPr>
            <w:noProof/>
            <w:webHidden/>
          </w:rPr>
          <w:t>146</w:t>
        </w:r>
        <w:r w:rsidR="001C2994">
          <w:rPr>
            <w:noProof/>
            <w:webHidden/>
          </w:rPr>
          <w:fldChar w:fldCharType="end"/>
        </w:r>
      </w:hyperlink>
    </w:p>
    <w:p w:rsidR="001C2994" w:rsidRDefault="004619D7">
      <w:pPr>
        <w:pStyle w:val="TableofFigures"/>
        <w:tabs>
          <w:tab w:val="right" w:leader="dot" w:pos="9017"/>
        </w:tabs>
        <w:rPr>
          <w:rFonts w:asciiTheme="minorHAnsi" w:hAnsiTheme="minorHAnsi" w:cstheme="minorBidi"/>
          <w:noProof/>
          <w:color w:val="auto"/>
          <w:sz w:val="22"/>
          <w:szCs w:val="22"/>
          <w:lang w:val="en-US"/>
        </w:rPr>
      </w:pPr>
      <w:hyperlink w:anchor="_Toc412105735" w:history="1">
        <w:r w:rsidR="001C2994" w:rsidRPr="00F63670">
          <w:rPr>
            <w:rStyle w:val="Hyperlink"/>
            <w:noProof/>
            <w:lang w:bidi="th-TH"/>
          </w:rPr>
          <w:t>Figure 38.</w:t>
        </w:r>
        <w:r w:rsidR="001C2994">
          <w:rPr>
            <w:rFonts w:asciiTheme="minorHAnsi" w:hAnsiTheme="minorHAnsi" w:cstheme="minorBidi"/>
            <w:noProof/>
            <w:color w:val="auto"/>
            <w:sz w:val="22"/>
            <w:szCs w:val="22"/>
            <w:lang w:val="en-US"/>
          </w:rPr>
          <w:tab/>
        </w:r>
        <w:r w:rsidR="001C2994" w:rsidRPr="00F63670">
          <w:rPr>
            <w:rStyle w:val="Hyperlink"/>
            <w:noProof/>
            <w:lang w:bidi="th-TH"/>
          </w:rPr>
          <w:t>Incident</w:t>
        </w:r>
        <w:r w:rsidR="001C2994">
          <w:rPr>
            <w:noProof/>
            <w:webHidden/>
          </w:rPr>
          <w:tab/>
        </w:r>
        <w:r w:rsidR="001C2994">
          <w:rPr>
            <w:noProof/>
            <w:webHidden/>
          </w:rPr>
          <w:fldChar w:fldCharType="begin"/>
        </w:r>
        <w:r w:rsidR="001C2994">
          <w:rPr>
            <w:noProof/>
            <w:webHidden/>
          </w:rPr>
          <w:instrText xml:space="preserve"> PAGEREF _Toc412105735 \h </w:instrText>
        </w:r>
        <w:r w:rsidR="001C2994">
          <w:rPr>
            <w:noProof/>
            <w:webHidden/>
          </w:rPr>
        </w:r>
        <w:r w:rsidR="001C2994">
          <w:rPr>
            <w:noProof/>
            <w:webHidden/>
          </w:rPr>
          <w:fldChar w:fldCharType="separate"/>
        </w:r>
        <w:r w:rsidR="001C2994">
          <w:rPr>
            <w:noProof/>
            <w:webHidden/>
          </w:rPr>
          <w:t>155</w:t>
        </w:r>
        <w:r w:rsidR="001C2994">
          <w:rPr>
            <w:noProof/>
            <w:webHidden/>
          </w:rPr>
          <w:fldChar w:fldCharType="end"/>
        </w:r>
      </w:hyperlink>
    </w:p>
    <w:p w:rsidR="001C2994" w:rsidRDefault="004619D7">
      <w:pPr>
        <w:pStyle w:val="TableofFigures"/>
        <w:tabs>
          <w:tab w:val="right" w:leader="dot" w:pos="9017"/>
        </w:tabs>
        <w:rPr>
          <w:rFonts w:asciiTheme="minorHAnsi" w:hAnsiTheme="minorHAnsi" w:cstheme="minorBidi"/>
          <w:noProof/>
          <w:color w:val="auto"/>
          <w:sz w:val="22"/>
          <w:szCs w:val="22"/>
          <w:lang w:val="en-US"/>
        </w:rPr>
      </w:pPr>
      <w:hyperlink w:anchor="_Toc412105736" w:history="1">
        <w:r w:rsidR="001C2994" w:rsidRPr="00F63670">
          <w:rPr>
            <w:rStyle w:val="Hyperlink"/>
            <w:noProof/>
            <w:lang w:bidi="th-TH"/>
          </w:rPr>
          <w:t>Figure 39.</w:t>
        </w:r>
        <w:r w:rsidR="001C2994">
          <w:rPr>
            <w:rFonts w:asciiTheme="minorHAnsi" w:hAnsiTheme="minorHAnsi" w:cstheme="minorBidi"/>
            <w:noProof/>
            <w:color w:val="auto"/>
            <w:sz w:val="22"/>
            <w:szCs w:val="22"/>
            <w:lang w:val="en-US"/>
          </w:rPr>
          <w:tab/>
        </w:r>
        <w:r w:rsidR="001C2994" w:rsidRPr="00F63670">
          <w:rPr>
            <w:rStyle w:val="Hyperlink"/>
            <w:noProof/>
            <w:lang w:bidi="th-TH"/>
          </w:rPr>
          <w:t>Indicator</w:t>
        </w:r>
        <w:r w:rsidR="001C2994">
          <w:rPr>
            <w:noProof/>
            <w:webHidden/>
          </w:rPr>
          <w:tab/>
        </w:r>
        <w:r w:rsidR="001C2994">
          <w:rPr>
            <w:noProof/>
            <w:webHidden/>
          </w:rPr>
          <w:fldChar w:fldCharType="begin"/>
        </w:r>
        <w:r w:rsidR="001C2994">
          <w:rPr>
            <w:noProof/>
            <w:webHidden/>
          </w:rPr>
          <w:instrText xml:space="preserve"> PAGEREF _Toc412105736 \h </w:instrText>
        </w:r>
        <w:r w:rsidR="001C2994">
          <w:rPr>
            <w:noProof/>
            <w:webHidden/>
          </w:rPr>
        </w:r>
        <w:r w:rsidR="001C2994">
          <w:rPr>
            <w:noProof/>
            <w:webHidden/>
          </w:rPr>
          <w:fldChar w:fldCharType="separate"/>
        </w:r>
        <w:r w:rsidR="001C2994">
          <w:rPr>
            <w:noProof/>
            <w:webHidden/>
          </w:rPr>
          <w:t>164</w:t>
        </w:r>
        <w:r w:rsidR="001C2994">
          <w:rPr>
            <w:noProof/>
            <w:webHidden/>
          </w:rPr>
          <w:fldChar w:fldCharType="end"/>
        </w:r>
      </w:hyperlink>
    </w:p>
    <w:p w:rsidR="001C2994" w:rsidRDefault="004619D7">
      <w:pPr>
        <w:pStyle w:val="TableofFigures"/>
        <w:tabs>
          <w:tab w:val="right" w:leader="dot" w:pos="9017"/>
        </w:tabs>
        <w:rPr>
          <w:rFonts w:asciiTheme="minorHAnsi" w:hAnsiTheme="minorHAnsi" w:cstheme="minorBidi"/>
          <w:noProof/>
          <w:color w:val="auto"/>
          <w:sz w:val="22"/>
          <w:szCs w:val="22"/>
          <w:lang w:val="en-US"/>
        </w:rPr>
      </w:pPr>
      <w:hyperlink w:anchor="_Toc412105737" w:history="1">
        <w:r w:rsidR="001C2994" w:rsidRPr="00F63670">
          <w:rPr>
            <w:rStyle w:val="Hyperlink"/>
            <w:noProof/>
            <w:lang w:bidi="th-TH"/>
          </w:rPr>
          <w:t>Figure 40.</w:t>
        </w:r>
        <w:r w:rsidR="001C2994">
          <w:rPr>
            <w:rFonts w:asciiTheme="minorHAnsi" w:hAnsiTheme="minorHAnsi" w:cstheme="minorBidi"/>
            <w:noProof/>
            <w:color w:val="auto"/>
            <w:sz w:val="22"/>
            <w:szCs w:val="22"/>
            <w:lang w:val="en-US"/>
          </w:rPr>
          <w:tab/>
        </w:r>
        <w:r w:rsidR="001C2994" w:rsidRPr="00F63670">
          <w:rPr>
            <w:rStyle w:val="Hyperlink"/>
            <w:noProof/>
            <w:lang w:bidi="th-TH"/>
          </w:rPr>
          <w:t>Indicator Detail</w:t>
        </w:r>
        <w:r w:rsidR="001C2994">
          <w:rPr>
            <w:noProof/>
            <w:webHidden/>
          </w:rPr>
          <w:tab/>
        </w:r>
        <w:r w:rsidR="001C2994">
          <w:rPr>
            <w:noProof/>
            <w:webHidden/>
          </w:rPr>
          <w:fldChar w:fldCharType="begin"/>
        </w:r>
        <w:r w:rsidR="001C2994">
          <w:rPr>
            <w:noProof/>
            <w:webHidden/>
          </w:rPr>
          <w:instrText xml:space="preserve"> PAGEREF _Toc412105737 \h </w:instrText>
        </w:r>
        <w:r w:rsidR="001C2994">
          <w:rPr>
            <w:noProof/>
            <w:webHidden/>
          </w:rPr>
        </w:r>
        <w:r w:rsidR="001C2994">
          <w:rPr>
            <w:noProof/>
            <w:webHidden/>
          </w:rPr>
          <w:fldChar w:fldCharType="separate"/>
        </w:r>
        <w:r w:rsidR="001C2994">
          <w:rPr>
            <w:noProof/>
            <w:webHidden/>
          </w:rPr>
          <w:t>165</w:t>
        </w:r>
        <w:r w:rsidR="001C2994">
          <w:rPr>
            <w:noProof/>
            <w:webHidden/>
          </w:rPr>
          <w:fldChar w:fldCharType="end"/>
        </w:r>
      </w:hyperlink>
    </w:p>
    <w:p w:rsidR="001C2994" w:rsidRDefault="004619D7">
      <w:pPr>
        <w:pStyle w:val="TableofFigures"/>
        <w:tabs>
          <w:tab w:val="right" w:leader="dot" w:pos="9017"/>
        </w:tabs>
        <w:rPr>
          <w:rFonts w:asciiTheme="minorHAnsi" w:hAnsiTheme="minorHAnsi" w:cstheme="minorBidi"/>
          <w:noProof/>
          <w:color w:val="auto"/>
          <w:sz w:val="22"/>
          <w:szCs w:val="22"/>
          <w:lang w:val="en-US"/>
        </w:rPr>
      </w:pPr>
      <w:hyperlink w:anchor="_Toc412105738" w:history="1">
        <w:r w:rsidR="001C2994" w:rsidRPr="00F63670">
          <w:rPr>
            <w:rStyle w:val="Hyperlink"/>
            <w:noProof/>
            <w:lang w:bidi="th-TH"/>
          </w:rPr>
          <w:t>Figure 41.</w:t>
        </w:r>
        <w:r w:rsidR="001C2994">
          <w:rPr>
            <w:rFonts w:asciiTheme="minorHAnsi" w:hAnsiTheme="minorHAnsi" w:cstheme="minorBidi"/>
            <w:noProof/>
            <w:color w:val="auto"/>
            <w:sz w:val="22"/>
            <w:szCs w:val="22"/>
            <w:lang w:val="en-US"/>
          </w:rPr>
          <w:tab/>
        </w:r>
        <w:r w:rsidR="001C2994" w:rsidRPr="00F63670">
          <w:rPr>
            <w:rStyle w:val="Hyperlink"/>
            <w:noProof/>
            <w:lang w:bidi="th-TH"/>
          </w:rPr>
          <w:t>Sighting Detail</w:t>
        </w:r>
        <w:r w:rsidR="001C2994">
          <w:rPr>
            <w:noProof/>
            <w:webHidden/>
          </w:rPr>
          <w:tab/>
        </w:r>
        <w:r w:rsidR="001C2994">
          <w:rPr>
            <w:noProof/>
            <w:webHidden/>
          </w:rPr>
          <w:fldChar w:fldCharType="begin"/>
        </w:r>
        <w:r w:rsidR="001C2994">
          <w:rPr>
            <w:noProof/>
            <w:webHidden/>
          </w:rPr>
          <w:instrText xml:space="preserve"> PAGEREF _Toc412105738 \h </w:instrText>
        </w:r>
        <w:r w:rsidR="001C2994">
          <w:rPr>
            <w:noProof/>
            <w:webHidden/>
          </w:rPr>
        </w:r>
        <w:r w:rsidR="001C2994">
          <w:rPr>
            <w:noProof/>
            <w:webHidden/>
          </w:rPr>
          <w:fldChar w:fldCharType="separate"/>
        </w:r>
        <w:r w:rsidR="001C2994">
          <w:rPr>
            <w:noProof/>
            <w:webHidden/>
          </w:rPr>
          <w:t>173</w:t>
        </w:r>
        <w:r w:rsidR="001C2994">
          <w:rPr>
            <w:noProof/>
            <w:webHidden/>
          </w:rPr>
          <w:fldChar w:fldCharType="end"/>
        </w:r>
      </w:hyperlink>
    </w:p>
    <w:p w:rsidR="001C2994" w:rsidRDefault="004619D7">
      <w:pPr>
        <w:pStyle w:val="TableofFigures"/>
        <w:tabs>
          <w:tab w:val="right" w:leader="dot" w:pos="9017"/>
        </w:tabs>
        <w:rPr>
          <w:rFonts w:asciiTheme="minorHAnsi" w:hAnsiTheme="minorHAnsi" w:cstheme="minorBidi"/>
          <w:noProof/>
          <w:color w:val="auto"/>
          <w:sz w:val="22"/>
          <w:szCs w:val="22"/>
          <w:lang w:val="en-US"/>
        </w:rPr>
      </w:pPr>
      <w:hyperlink w:anchor="_Toc412105739" w:history="1">
        <w:r w:rsidR="001C2994" w:rsidRPr="00F63670">
          <w:rPr>
            <w:rStyle w:val="Hyperlink"/>
            <w:noProof/>
            <w:lang w:bidi="th-TH"/>
          </w:rPr>
          <w:t>Figure 42.</w:t>
        </w:r>
        <w:r w:rsidR="001C2994">
          <w:rPr>
            <w:rFonts w:asciiTheme="minorHAnsi" w:hAnsiTheme="minorHAnsi" w:cstheme="minorBidi"/>
            <w:noProof/>
            <w:color w:val="auto"/>
            <w:sz w:val="22"/>
            <w:szCs w:val="22"/>
            <w:lang w:val="en-US"/>
          </w:rPr>
          <w:tab/>
        </w:r>
        <w:r w:rsidR="001C2994" w:rsidRPr="00F63670">
          <w:rPr>
            <w:rStyle w:val="Hyperlink"/>
            <w:noProof/>
            <w:lang w:bidi="th-TH"/>
          </w:rPr>
          <w:t>Risk</w:t>
        </w:r>
        <w:r w:rsidR="001C2994">
          <w:rPr>
            <w:noProof/>
            <w:webHidden/>
          </w:rPr>
          <w:tab/>
        </w:r>
        <w:r w:rsidR="001C2994">
          <w:rPr>
            <w:noProof/>
            <w:webHidden/>
          </w:rPr>
          <w:fldChar w:fldCharType="begin"/>
        </w:r>
        <w:r w:rsidR="001C2994">
          <w:rPr>
            <w:noProof/>
            <w:webHidden/>
          </w:rPr>
          <w:instrText xml:space="preserve"> PAGEREF _Toc412105739 \h </w:instrText>
        </w:r>
        <w:r w:rsidR="001C2994">
          <w:rPr>
            <w:noProof/>
            <w:webHidden/>
          </w:rPr>
        </w:r>
        <w:r w:rsidR="001C2994">
          <w:rPr>
            <w:noProof/>
            <w:webHidden/>
          </w:rPr>
          <w:fldChar w:fldCharType="separate"/>
        </w:r>
        <w:r w:rsidR="001C2994">
          <w:rPr>
            <w:noProof/>
            <w:webHidden/>
          </w:rPr>
          <w:t>176</w:t>
        </w:r>
        <w:r w:rsidR="001C2994">
          <w:rPr>
            <w:noProof/>
            <w:webHidden/>
          </w:rPr>
          <w:fldChar w:fldCharType="end"/>
        </w:r>
      </w:hyperlink>
    </w:p>
    <w:p w:rsidR="001C2994" w:rsidRDefault="004619D7">
      <w:pPr>
        <w:pStyle w:val="TableofFigures"/>
        <w:tabs>
          <w:tab w:val="right" w:leader="dot" w:pos="9017"/>
        </w:tabs>
        <w:rPr>
          <w:rFonts w:asciiTheme="minorHAnsi" w:hAnsiTheme="minorHAnsi" w:cstheme="minorBidi"/>
          <w:noProof/>
          <w:color w:val="auto"/>
          <w:sz w:val="22"/>
          <w:szCs w:val="22"/>
          <w:lang w:val="en-US"/>
        </w:rPr>
      </w:pPr>
      <w:hyperlink w:anchor="_Toc412105740" w:history="1">
        <w:r w:rsidR="001C2994" w:rsidRPr="00F63670">
          <w:rPr>
            <w:rStyle w:val="Hyperlink"/>
            <w:noProof/>
            <w:lang w:bidi="th-TH"/>
          </w:rPr>
          <w:t>Figure 43.</w:t>
        </w:r>
        <w:r w:rsidR="001C2994">
          <w:rPr>
            <w:rFonts w:asciiTheme="minorHAnsi" w:hAnsiTheme="minorHAnsi" w:cstheme="minorBidi"/>
            <w:noProof/>
            <w:color w:val="auto"/>
            <w:sz w:val="22"/>
            <w:szCs w:val="22"/>
            <w:lang w:val="en-US"/>
          </w:rPr>
          <w:tab/>
        </w:r>
        <w:r w:rsidR="001C2994" w:rsidRPr="00F63670">
          <w:rPr>
            <w:rStyle w:val="Hyperlink"/>
            <w:noProof/>
            <w:lang w:bidi="th-TH"/>
          </w:rPr>
          <w:t>Mitigation Detail</w:t>
        </w:r>
        <w:r w:rsidR="001C2994">
          <w:rPr>
            <w:noProof/>
            <w:webHidden/>
          </w:rPr>
          <w:tab/>
        </w:r>
        <w:r w:rsidR="001C2994">
          <w:rPr>
            <w:noProof/>
            <w:webHidden/>
          </w:rPr>
          <w:fldChar w:fldCharType="begin"/>
        </w:r>
        <w:r w:rsidR="001C2994">
          <w:rPr>
            <w:noProof/>
            <w:webHidden/>
          </w:rPr>
          <w:instrText xml:space="preserve"> PAGEREF _Toc412105740 \h </w:instrText>
        </w:r>
        <w:r w:rsidR="001C2994">
          <w:rPr>
            <w:noProof/>
            <w:webHidden/>
          </w:rPr>
        </w:r>
        <w:r w:rsidR="001C2994">
          <w:rPr>
            <w:noProof/>
            <w:webHidden/>
          </w:rPr>
          <w:fldChar w:fldCharType="separate"/>
        </w:r>
        <w:r w:rsidR="001C2994">
          <w:rPr>
            <w:noProof/>
            <w:webHidden/>
          </w:rPr>
          <w:t>180</w:t>
        </w:r>
        <w:r w:rsidR="001C2994">
          <w:rPr>
            <w:noProof/>
            <w:webHidden/>
          </w:rPr>
          <w:fldChar w:fldCharType="end"/>
        </w:r>
      </w:hyperlink>
    </w:p>
    <w:p w:rsidR="001C2994" w:rsidRDefault="004619D7">
      <w:pPr>
        <w:pStyle w:val="TableofFigures"/>
        <w:tabs>
          <w:tab w:val="right" w:leader="dot" w:pos="9017"/>
        </w:tabs>
        <w:rPr>
          <w:rFonts w:asciiTheme="minorHAnsi" w:hAnsiTheme="minorHAnsi" w:cstheme="minorBidi"/>
          <w:noProof/>
          <w:color w:val="auto"/>
          <w:sz w:val="22"/>
          <w:szCs w:val="22"/>
          <w:lang w:val="en-US"/>
        </w:rPr>
      </w:pPr>
      <w:hyperlink w:anchor="_Toc412105741" w:history="1">
        <w:r w:rsidR="001C2994" w:rsidRPr="00F63670">
          <w:rPr>
            <w:rStyle w:val="Hyperlink"/>
            <w:noProof/>
            <w:lang w:bidi="th-TH"/>
          </w:rPr>
          <w:t>Figure 44.</w:t>
        </w:r>
        <w:r w:rsidR="001C2994">
          <w:rPr>
            <w:rFonts w:asciiTheme="minorHAnsi" w:hAnsiTheme="minorHAnsi" w:cstheme="minorBidi"/>
            <w:noProof/>
            <w:color w:val="auto"/>
            <w:sz w:val="22"/>
            <w:szCs w:val="22"/>
            <w:lang w:val="en-US"/>
          </w:rPr>
          <w:tab/>
        </w:r>
        <w:r w:rsidR="001C2994" w:rsidRPr="00F63670">
          <w:rPr>
            <w:rStyle w:val="Hyperlink"/>
            <w:noProof/>
            <w:lang w:bidi="th-TH"/>
          </w:rPr>
          <w:t>Risk Detail</w:t>
        </w:r>
        <w:r w:rsidR="001C2994">
          <w:rPr>
            <w:noProof/>
            <w:webHidden/>
          </w:rPr>
          <w:tab/>
        </w:r>
        <w:r w:rsidR="001C2994">
          <w:rPr>
            <w:noProof/>
            <w:webHidden/>
          </w:rPr>
          <w:fldChar w:fldCharType="begin"/>
        </w:r>
        <w:r w:rsidR="001C2994">
          <w:rPr>
            <w:noProof/>
            <w:webHidden/>
          </w:rPr>
          <w:instrText xml:space="preserve"> PAGEREF _Toc412105741 \h </w:instrText>
        </w:r>
        <w:r w:rsidR="001C2994">
          <w:rPr>
            <w:noProof/>
            <w:webHidden/>
          </w:rPr>
        </w:r>
        <w:r w:rsidR="001C2994">
          <w:rPr>
            <w:noProof/>
            <w:webHidden/>
          </w:rPr>
          <w:fldChar w:fldCharType="separate"/>
        </w:r>
        <w:r w:rsidR="001C2994">
          <w:rPr>
            <w:noProof/>
            <w:webHidden/>
          </w:rPr>
          <w:t>184</w:t>
        </w:r>
        <w:r w:rsidR="001C2994">
          <w:rPr>
            <w:noProof/>
            <w:webHidden/>
          </w:rPr>
          <w:fldChar w:fldCharType="end"/>
        </w:r>
      </w:hyperlink>
    </w:p>
    <w:p w:rsidR="001C2994" w:rsidRDefault="004619D7">
      <w:pPr>
        <w:pStyle w:val="TableofFigures"/>
        <w:tabs>
          <w:tab w:val="right" w:leader="dot" w:pos="9017"/>
        </w:tabs>
        <w:rPr>
          <w:rFonts w:asciiTheme="minorHAnsi" w:hAnsiTheme="minorHAnsi" w:cstheme="minorBidi"/>
          <w:noProof/>
          <w:color w:val="auto"/>
          <w:sz w:val="22"/>
          <w:szCs w:val="22"/>
          <w:lang w:val="en-US"/>
        </w:rPr>
      </w:pPr>
      <w:hyperlink w:anchor="_Toc412105742" w:history="1">
        <w:r w:rsidR="001C2994" w:rsidRPr="00F63670">
          <w:rPr>
            <w:rStyle w:val="Hyperlink"/>
            <w:noProof/>
            <w:lang w:bidi="th-TH"/>
          </w:rPr>
          <w:t>Figure 45.</w:t>
        </w:r>
        <w:r w:rsidR="001C2994">
          <w:rPr>
            <w:rFonts w:asciiTheme="minorHAnsi" w:hAnsiTheme="minorHAnsi" w:cstheme="minorBidi"/>
            <w:noProof/>
            <w:color w:val="auto"/>
            <w:sz w:val="22"/>
            <w:szCs w:val="22"/>
            <w:lang w:val="en-US"/>
          </w:rPr>
          <w:tab/>
        </w:r>
        <w:r w:rsidR="001C2994" w:rsidRPr="00F63670">
          <w:rPr>
            <w:rStyle w:val="Hyperlink"/>
            <w:noProof/>
            <w:lang w:bidi="th-TH"/>
          </w:rPr>
          <w:t>Vulnerability Detail</w:t>
        </w:r>
        <w:r w:rsidR="001C2994">
          <w:rPr>
            <w:noProof/>
            <w:webHidden/>
          </w:rPr>
          <w:tab/>
        </w:r>
        <w:r w:rsidR="001C2994">
          <w:rPr>
            <w:noProof/>
            <w:webHidden/>
          </w:rPr>
          <w:fldChar w:fldCharType="begin"/>
        </w:r>
        <w:r w:rsidR="001C2994">
          <w:rPr>
            <w:noProof/>
            <w:webHidden/>
          </w:rPr>
          <w:instrText xml:space="preserve"> PAGEREF _Toc412105742 \h </w:instrText>
        </w:r>
        <w:r w:rsidR="001C2994">
          <w:rPr>
            <w:noProof/>
            <w:webHidden/>
          </w:rPr>
        </w:r>
        <w:r w:rsidR="001C2994">
          <w:rPr>
            <w:noProof/>
            <w:webHidden/>
          </w:rPr>
          <w:fldChar w:fldCharType="separate"/>
        </w:r>
        <w:r w:rsidR="001C2994">
          <w:rPr>
            <w:noProof/>
            <w:webHidden/>
          </w:rPr>
          <w:t>192</w:t>
        </w:r>
        <w:r w:rsidR="001C2994">
          <w:rPr>
            <w:noProof/>
            <w:webHidden/>
          </w:rPr>
          <w:fldChar w:fldCharType="end"/>
        </w:r>
      </w:hyperlink>
    </w:p>
    <w:p w:rsidR="00D718D6" w:rsidRDefault="005F69A5">
      <w:pPr>
        <w:pStyle w:val="TableofFigures"/>
        <w:rPr>
          <w:rFonts w:cs="Arial"/>
        </w:rPr>
      </w:pPr>
      <w:r>
        <w:fldChar w:fldCharType="end"/>
      </w:r>
    </w:p>
    <w:p w:rsidR="00D718D6" w:rsidRDefault="00D718D6"/>
    <w:p w:rsidR="00D718D6" w:rsidRDefault="00D718D6">
      <w:pPr>
        <w:sectPr w:rsidR="00D718D6">
          <w:headerReference w:type="default" r:id="rId9"/>
          <w:footerReference w:type="default" r:id="rId10"/>
          <w:pgSz w:w="11907" w:h="16839" w:code="9"/>
          <w:pgMar w:top="1440" w:right="1440" w:bottom="1440" w:left="1440" w:header="720" w:footer="720" w:gutter="0"/>
          <w:pgNumType w:fmt="lowerRoman" w:start="1"/>
          <w:cols w:space="720"/>
          <w:docGrid w:linePitch="360"/>
        </w:sectPr>
      </w:pPr>
    </w:p>
    <w:p w:rsidR="00D718D6" w:rsidRDefault="005F69A5">
      <w:pPr>
        <w:pStyle w:val="Heading1"/>
      </w:pPr>
      <w:bookmarkStart w:id="1" w:name="_Toc412106366"/>
      <w:r>
        <w:lastRenderedPageBreak/>
        <w:t>Introduction</w:t>
      </w:r>
      <w:bookmarkEnd w:id="1"/>
    </w:p>
    <w:p w:rsidR="00D718D6" w:rsidRDefault="005F69A5">
      <w:pPr>
        <w:pStyle w:val="Heading2"/>
      </w:pPr>
      <w:bookmarkStart w:id="2" w:name="_Toc412106367"/>
      <w:r>
        <w:t>Purpose</w:t>
      </w:r>
      <w:bookmarkEnd w:id="2"/>
    </w:p>
    <w:p w:rsidR="00D718D6" w:rsidRDefault="005F69A5">
      <w:pPr>
        <w:rPr>
          <w:rFonts w:cs="Arial"/>
        </w:rPr>
      </w:pPr>
      <w:r>
        <w:rPr>
          <w:rFonts w:cs="Arial"/>
        </w:rPr>
        <w:t>&lt;This document provides an overview of structural view&gt;</w:t>
      </w:r>
    </w:p>
    <w:p w:rsidR="00D718D6" w:rsidRDefault="005F69A5">
      <w:pPr>
        <w:pStyle w:val="Heading2"/>
        <w:rPr>
          <w:rFonts w:cs="Arial"/>
        </w:rPr>
      </w:pPr>
      <w:bookmarkStart w:id="3" w:name="_Toc412106368"/>
      <w:r>
        <w:rPr>
          <w:rFonts w:cs="Arial"/>
        </w:rPr>
        <w:t>Scope</w:t>
      </w:r>
      <w:bookmarkEnd w:id="3"/>
    </w:p>
    <w:p w:rsidR="00D718D6" w:rsidRDefault="005F69A5">
      <w:pPr>
        <w:rPr>
          <w:rFonts w:cs="Arial"/>
        </w:rPr>
      </w:pPr>
      <w:r>
        <w:rPr>
          <w:rFonts w:cs="Arial"/>
        </w:rPr>
        <w:t>&lt;Provide a short description of the system being specified and its purpose, including relevant benefits, objectives, and goals&gt;</w:t>
      </w:r>
    </w:p>
    <w:p w:rsidR="00D718D6" w:rsidRDefault="005F69A5">
      <w:pPr>
        <w:pStyle w:val="Heading2"/>
        <w:rPr>
          <w:rFonts w:cs="Arial"/>
        </w:rPr>
      </w:pPr>
      <w:bookmarkStart w:id="4" w:name="_Toc412106369"/>
      <w:r>
        <w:rPr>
          <w:rFonts w:cs="Arial"/>
        </w:rPr>
        <w:t>Overview</w:t>
      </w:r>
      <w:bookmarkEnd w:id="4"/>
    </w:p>
    <w:p w:rsidR="00D718D6" w:rsidRDefault="005F69A5">
      <w:pPr>
        <w:rPr>
          <w:rFonts w:cs="Arial"/>
        </w:rPr>
      </w:pPr>
      <w:r>
        <w:rPr>
          <w:rFonts w:cs="Arial"/>
        </w:rPr>
        <w:t>&lt;Describe what the document contains and explain how document is organized&gt;</w:t>
      </w:r>
    </w:p>
    <w:p w:rsidR="00D718D6" w:rsidRDefault="00D718D6">
      <w:pPr>
        <w:pStyle w:val="TableofContent"/>
        <w:sectPr w:rsidR="00D718D6">
          <w:footerReference w:type="default" r:id="rId11"/>
          <w:pgSz w:w="11907" w:h="16839" w:code="9"/>
          <w:pgMar w:top="1440" w:right="1440" w:bottom="1440" w:left="1440" w:header="720" w:footer="720" w:gutter="0"/>
          <w:pgNumType w:start="1"/>
          <w:cols w:space="720"/>
          <w:docGrid w:linePitch="360"/>
        </w:sectPr>
      </w:pPr>
    </w:p>
    <w:p w:rsidR="00D718D6" w:rsidRDefault="005F69A5" w:rsidP="000B3F78">
      <w:pPr>
        <w:pStyle w:val="Heading2"/>
      </w:pPr>
      <w:bookmarkStart w:id="5" w:name="_Toc412106370"/>
      <w:r>
        <w:lastRenderedPageBreak/>
        <w:t>Conceptual Modeling and Mapping Library</w:t>
      </w:r>
      <w:bookmarkEnd w:id="5"/>
    </w:p>
    <w:p w:rsidR="00D718D6" w:rsidRDefault="00306ED9" w:rsidP="000B3F78">
      <w:pPr>
        <w:pStyle w:val="Heading3"/>
      </w:pPr>
      <w:bookmarkStart w:id="6" w:name="_Toc412106371"/>
      <w:r>
        <w:t>Diagram</w:t>
      </w:r>
      <w:r w:rsidR="00AB6B0D">
        <w:t>:</w:t>
      </w:r>
      <w:r>
        <w:t xml:space="preserve"> </w:t>
      </w:r>
      <w:r w:rsidR="005F69A5">
        <w:t>Conceptual Risk/Threat Model Diagrams</w:t>
      </w:r>
      <w:bookmarkEnd w:id="6"/>
    </w:p>
    <w:p w:rsidR="00D718D6" w:rsidRDefault="005F69A5" w:rsidP="000B3F78">
      <w:pPr>
        <w:jc w:val="center"/>
        <w:rPr>
          <w:rFonts w:cs="Arial"/>
        </w:rPr>
      </w:pPr>
      <w:r>
        <w:rPr>
          <w:noProof/>
          <w:lang w:bidi="ar-SA"/>
        </w:rPr>
        <w:drawing>
          <wp:inline distT="0" distB="0" distL="0" distR="0" wp14:anchorId="1C39AAEE" wp14:editId="6B5F2BD9">
            <wp:extent cx="5732145" cy="5451074"/>
            <wp:effectExtent l="0" t="0" r="0" b="0"/>
            <wp:docPr id="1" name="Picture 1572441902.jpg" descr="15724419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572441902.jpg"/>
                    <pic:cNvPicPr/>
                  </pic:nvPicPr>
                  <pic:blipFill>
                    <a:blip r:embed="rId12" cstate="print"/>
                    <a:stretch>
                      <a:fillRect/>
                    </a:stretch>
                  </pic:blipFill>
                  <pic:spPr>
                    <a:xfrm>
                      <a:off x="0" y="0"/>
                      <a:ext cx="5732145" cy="5451074"/>
                    </a:xfrm>
                    <a:prstGeom prst="rect">
                      <a:avLst/>
                    </a:prstGeom>
                  </pic:spPr>
                </pic:pic>
              </a:graphicData>
            </a:graphic>
          </wp:inline>
        </w:drawing>
      </w:r>
    </w:p>
    <w:p w:rsidR="00D718D6" w:rsidRDefault="005F69A5" w:rsidP="000B3F78">
      <w:pPr>
        <w:pStyle w:val="Figure"/>
      </w:pPr>
      <w:bookmarkStart w:id="7" w:name="_Toc412105696"/>
      <w:r>
        <w:t>Conceptual Risk/Threat Model Diagrams</w:t>
      </w:r>
      <w:bookmarkEnd w:id="7"/>
    </w:p>
    <w:p w:rsidR="00D718D6" w:rsidRDefault="00D718D6" w:rsidP="000B3F78"/>
    <w:p w:rsidR="00D718D6" w:rsidRDefault="005F69A5" w:rsidP="000B3F78">
      <w:pPr>
        <w:pStyle w:val="Heading2"/>
      </w:pPr>
      <w:bookmarkStart w:id="8" w:name="_Toc412106372"/>
      <w:r>
        <w:t>Conceptual Modeling and Mapping Library::Core Concept Library::Foundation</w:t>
      </w:r>
      <w:bookmarkEnd w:id="8"/>
    </w:p>
    <w:p w:rsidR="00ED3F2C" w:rsidRDefault="008F524F" w:rsidP="000B3F78">
      <w:r>
        <w:rPr>
          <w:sz w:val="24"/>
          <w:szCs w:val="24"/>
        </w:rPr>
        <w:t xml:space="preserve">The foundation library provides </w:t>
      </w:r>
      <w:r>
        <w:t>fundamental</w:t>
      </w:r>
      <w:r>
        <w:rPr>
          <w:sz w:val="24"/>
          <w:szCs w:val="24"/>
        </w:rPr>
        <w:t xml:space="preserve"> concepts that apply to any domain or area of concern. These fundamental concepts are specialized and related for more specific concerns, such as risk management.</w:t>
      </w:r>
    </w:p>
    <w:p w:rsidR="00ED3F2C" w:rsidRDefault="008F524F" w:rsidP="000B3F78">
      <w:r>
        <w:rPr>
          <w:sz w:val="24"/>
          <w:szCs w:val="24"/>
        </w:rPr>
        <w:t>Such fundamental concepts provide for links between domains, systems, organizations, cultures and stakeholders.</w:t>
      </w:r>
    </w:p>
    <w:p w:rsidR="00ED3F2C" w:rsidRDefault="008F524F" w:rsidP="000B3F78">
      <w:r>
        <w:rPr>
          <w:sz w:val="24"/>
          <w:szCs w:val="24"/>
        </w:rPr>
        <w:lastRenderedPageBreak/>
        <w:t>Unless stated otherwise, these concepts are intended to be mixed together to fully describe something in the "real world" - something may be classified by any number of types (e.g. a transfer of custody that is an actual situation that happened in the past).</w:t>
      </w:r>
    </w:p>
    <w:p w:rsidR="00D718D6" w:rsidRDefault="00306ED9" w:rsidP="000B3F78">
      <w:pPr>
        <w:pStyle w:val="Heading3"/>
      </w:pPr>
      <w:bookmarkStart w:id="9" w:name="_Toc412106373"/>
      <w:r>
        <w:t>Diagram</w:t>
      </w:r>
      <w:r w:rsidR="00AB6B0D">
        <w:t>:</w:t>
      </w:r>
      <w:r>
        <w:t xml:space="preserve"> </w:t>
      </w:r>
      <w:r w:rsidR="005F69A5">
        <w:t>Upper Foundation Concepts</w:t>
      </w:r>
      <w:bookmarkEnd w:id="9"/>
    </w:p>
    <w:p w:rsidR="00D718D6" w:rsidRDefault="005F69A5" w:rsidP="000B3F78">
      <w:pPr>
        <w:jc w:val="center"/>
        <w:rPr>
          <w:rFonts w:cs="Arial"/>
        </w:rPr>
      </w:pPr>
      <w:r>
        <w:rPr>
          <w:noProof/>
          <w:lang w:bidi="ar-SA"/>
        </w:rPr>
        <w:drawing>
          <wp:inline distT="0" distB="0" distL="0" distR="0" wp14:anchorId="3D22174C" wp14:editId="5FE49500">
            <wp:extent cx="5732145" cy="3635719"/>
            <wp:effectExtent l="0" t="0" r="0" b="0"/>
            <wp:docPr id="2" name="Picture 620404113.jpg" descr="6204041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20404113.jpg"/>
                    <pic:cNvPicPr/>
                  </pic:nvPicPr>
                  <pic:blipFill>
                    <a:blip r:embed="rId13" cstate="print"/>
                    <a:stretch>
                      <a:fillRect/>
                    </a:stretch>
                  </pic:blipFill>
                  <pic:spPr>
                    <a:xfrm>
                      <a:off x="0" y="0"/>
                      <a:ext cx="5732145" cy="3635719"/>
                    </a:xfrm>
                    <a:prstGeom prst="rect">
                      <a:avLst/>
                    </a:prstGeom>
                  </pic:spPr>
                </pic:pic>
              </a:graphicData>
            </a:graphic>
          </wp:inline>
        </w:drawing>
      </w:r>
    </w:p>
    <w:p w:rsidR="00D718D6" w:rsidRDefault="005F69A5" w:rsidP="000B3F78">
      <w:pPr>
        <w:pStyle w:val="Figure"/>
      </w:pPr>
      <w:bookmarkStart w:id="10" w:name="_Toc412105697"/>
      <w:r>
        <w:t>Upper Foundation Concepts</w:t>
      </w:r>
      <w:bookmarkEnd w:id="10"/>
    </w:p>
    <w:p w:rsidR="00D718D6" w:rsidRDefault="00D718D6" w:rsidP="000B3F78"/>
    <w:p w:rsidR="00D718D6" w:rsidRDefault="005F69A5" w:rsidP="000B3F78">
      <w:pPr>
        <w:pStyle w:val="Heading3"/>
      </w:pPr>
      <w:bookmarkStart w:id="11" w:name="_bf62ccd25fcc4695eba838a426996db5"/>
      <w:bookmarkStart w:id="12" w:name="_Toc412106374"/>
      <w:r>
        <w:t>Class Activity</w:t>
      </w:r>
      <w:bookmarkEnd w:id="11"/>
      <w:bookmarkEnd w:id="12"/>
    </w:p>
    <w:p w:rsidR="00D718D6" w:rsidRDefault="005F69A5" w:rsidP="000B3F78">
      <w:r>
        <w:t xml:space="preserve">An occurrence of a unit of work performed by an actor. </w:t>
      </w:r>
    </w:p>
    <w:p w:rsidR="00CB64BC" w:rsidRDefault="00CB64BC" w:rsidP="000B3F78">
      <w:pPr>
        <w:jc w:val="center"/>
      </w:pPr>
      <w:r>
        <w:rPr>
          <w:noProof/>
          <w:lang w:bidi="ar-SA"/>
        </w:rPr>
        <w:lastRenderedPageBreak/>
        <w:drawing>
          <wp:inline distT="0" distB="0" distL="0" distR="0" wp14:anchorId="5F350B66" wp14:editId="11031F33">
            <wp:extent cx="5362575" cy="4429125"/>
            <wp:effectExtent l="0" t="0" r="0" b="0"/>
            <wp:docPr id="4" name="Picture 1807396436.jpg" descr="18073964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807396436.jpg"/>
                    <pic:cNvPicPr/>
                  </pic:nvPicPr>
                  <pic:blipFill>
                    <a:blip r:embed="rId14" cstate="print"/>
                    <a:stretch>
                      <a:fillRect/>
                    </a:stretch>
                  </pic:blipFill>
                  <pic:spPr>
                    <a:xfrm>
                      <a:off x="0" y="0"/>
                      <a:ext cx="5362575" cy="4429125"/>
                    </a:xfrm>
                    <a:prstGeom prst="rect">
                      <a:avLst/>
                    </a:prstGeom>
                  </pic:spPr>
                </pic:pic>
              </a:graphicData>
            </a:graphic>
          </wp:inline>
        </w:drawing>
      </w:r>
    </w:p>
    <w:p w:rsidR="00CB64BC" w:rsidRDefault="00CB64BC" w:rsidP="000B3F78">
      <w:pPr>
        <w:pStyle w:val="Figure"/>
        <w:numPr>
          <w:ilvl w:val="0"/>
          <w:numId w:val="4"/>
        </w:numPr>
      </w:pPr>
      <w:bookmarkStart w:id="13" w:name="_Toc412105698"/>
      <w:r>
        <w:t>Activity Detail</w:t>
      </w:r>
      <w:bookmarkEnd w:id="13"/>
    </w:p>
    <w:p w:rsidR="00D718D6" w:rsidRDefault="005F69A5" w:rsidP="000B3F78">
      <w:pPr>
        <w:pStyle w:val="Heading4"/>
      </w:pPr>
      <w:bookmarkStart w:id="14" w:name="_Toc412106375"/>
      <w:r>
        <w:t>Direct Supertypes</w:t>
      </w:r>
      <w:bookmarkEnd w:id="14"/>
    </w:p>
    <w:p w:rsidR="00D718D6" w:rsidRDefault="004619D7" w:rsidP="000B3F78">
      <w:pPr>
        <w:ind w:left="360"/>
      </w:pPr>
      <w:hyperlink w:anchor="_c05d8ea54231ef8385ae369a8cb18a7f" w:history="1">
        <w:r w:rsidR="005F69A5">
          <w:rPr>
            <w:rStyle w:val="Hyperlink"/>
          </w:rPr>
          <w:t>Occurrence</w:t>
        </w:r>
      </w:hyperlink>
    </w:p>
    <w:p w:rsidR="00D718D6" w:rsidRDefault="005F69A5" w:rsidP="000B3F78">
      <w:pPr>
        <w:pStyle w:val="Code"/>
      </w:pPr>
      <w:r w:rsidRPr="00043180">
        <w:rPr>
          <w:b/>
          <w:sz w:val="24"/>
          <w:szCs w:val="24"/>
        </w:rPr>
        <w:t>package</w:t>
      </w:r>
      <w:r>
        <w:t xml:space="preserve"> Conceptual Modeling and Mapping Library::Core Concept Library::Foundation</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c05d8ea54231ef8385ae369a8cb18a7f" w:history="1">
        <w:r w:rsidR="007E3012">
          <w:rPr>
            <w:rStyle w:val="Hyperlink"/>
          </w:rPr>
          <w:t>Occurrence</w:t>
        </w:r>
      </w:hyperlink>
    </w:p>
    <w:p w:rsidR="00D718D6" w:rsidRDefault="00D718D6" w:rsidP="000B3F78">
      <w:pPr>
        <w:pStyle w:val="Code"/>
      </w:pPr>
    </w:p>
    <w:p w:rsidR="00D718D6" w:rsidRDefault="005F69A5" w:rsidP="000B3F78">
      <w:pPr>
        <w:pStyle w:val="Heading4"/>
      </w:pPr>
      <w:bookmarkStart w:id="15" w:name="_Toc412106376"/>
      <w:r>
        <w:t>Associations</w:t>
      </w:r>
      <w:bookmarkEnd w:id="15"/>
    </w:p>
    <w:p w:rsidR="00F546FD" w:rsidRDefault="005F69A5" w:rsidP="000B3F78">
      <w:pPr>
        <w:ind w:left="605" w:hanging="245"/>
      </w:pPr>
      <w:r>
        <w:rPr>
          <w:noProof/>
          <w:lang w:bidi="ar-SA"/>
        </w:rPr>
        <w:drawing>
          <wp:inline distT="0" distB="0" distL="0" distR="0" wp14:anchorId="3FD0A485" wp14:editId="4244569C">
            <wp:extent cx="152400" cy="152400"/>
            <wp:effectExtent l="0" t="0" r="0" b="0"/>
            <wp:docPr id="6" name="Picture -1826097578.jpg" descr="-18260975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826097578.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performed by</w:t>
      </w:r>
      <w:r w:rsidR="00A92CA5">
        <w:t>:</w:t>
      </w:r>
      <w:hyperlink w:anchor="_195976dea0d8187e1656ac43c072c070" w:history="1">
        <w:r>
          <w:rPr>
            <w:rStyle w:val="Hyperlink"/>
          </w:rPr>
          <w:t>Actor</w:t>
        </w:r>
      </w:hyperlink>
      <w:r>
        <w:t xml:space="preserve"> </w:t>
      </w:r>
    </w:p>
    <w:p w:rsidR="00A60DB1" w:rsidRDefault="00A60DB1" w:rsidP="000B3F78">
      <w:pPr>
        <w:ind w:left="720" w:firstLine="360"/>
      </w:pPr>
      <w:r>
        <w:t>The performer of an activity.</w:t>
      </w:r>
    </w:p>
    <w:p w:rsidR="00D718D6" w:rsidRDefault="005F69A5" w:rsidP="000B3F78">
      <w:pPr>
        <w:pStyle w:val="Heading4"/>
      </w:pPr>
      <w:bookmarkStart w:id="16" w:name="_Toc412106377"/>
      <w:r>
        <w:t>Inherited Features</w:t>
      </w:r>
      <w:bookmarkEnd w:id="16"/>
    </w:p>
    <w:p w:rsidR="00697D8F" w:rsidRDefault="00697D8F" w:rsidP="000B3F78">
      <w:r w:rsidRPr="000365A1">
        <w:rPr>
          <w:b/>
          <w:i/>
        </w:rPr>
        <w:t>From</w:t>
      </w:r>
      <w:r>
        <w:t xml:space="preserve"> </w:t>
      </w:r>
      <w:hyperlink w:anchor="_c05d8ea54231ef8385ae369a8cb18a7f" w:history="1">
        <w:r>
          <w:rPr>
            <w:rStyle w:val="Hyperlink"/>
          </w:rPr>
          <w:t>Occurrence</w:t>
        </w:r>
      </w:hyperlink>
      <w:r>
        <w:t xml:space="preserve">: </w:t>
      </w:r>
    </w:p>
    <w:p w:rsidR="00697D8F" w:rsidRDefault="00697D8F" w:rsidP="000B3F78">
      <w:pPr>
        <w:ind w:firstLine="720"/>
      </w:pPr>
      <w:r>
        <w:t>‘uses’:</w:t>
      </w:r>
      <w:hyperlink w:anchor="_13f9005c9106d00d7131680982c2727a" w:history="1">
        <w:r>
          <w:rPr>
            <w:rStyle w:val="Hyperlink"/>
          </w:rPr>
          <w:t>Entity</w:t>
        </w:r>
      </w:hyperlink>
    </w:p>
    <w:p w:rsidR="00697D8F" w:rsidRDefault="00697D8F" w:rsidP="000B3F78">
      <w:pPr>
        <w:ind w:firstLine="720"/>
      </w:pPr>
      <w:r>
        <w:t>‘creates’:</w:t>
      </w:r>
      <w:hyperlink w:anchor="_13f9005c9106d00d7131680982c2727a" w:history="1">
        <w:r>
          <w:rPr>
            <w:rStyle w:val="Hyperlink"/>
          </w:rPr>
          <w:t>Entity</w:t>
        </w:r>
      </w:hyperlink>
    </w:p>
    <w:p w:rsidR="00697D8F" w:rsidRDefault="00697D8F" w:rsidP="000B3F78">
      <w:pPr>
        <w:ind w:firstLine="720"/>
      </w:pPr>
      <w:r>
        <w:t>‘step in’:</w:t>
      </w:r>
      <w:hyperlink w:anchor="_c05d8ea54231ef8385ae369a8cb18a7f" w:history="1">
        <w:r>
          <w:rPr>
            <w:rStyle w:val="Hyperlink"/>
          </w:rPr>
          <w:t>Occurrence</w:t>
        </w:r>
      </w:hyperlink>
    </w:p>
    <w:p w:rsidR="00697D8F" w:rsidRDefault="00697D8F" w:rsidP="000B3F78">
      <w:pPr>
        <w:ind w:firstLine="720"/>
      </w:pPr>
      <w:r>
        <w:t>‘step’:</w:t>
      </w:r>
      <w:hyperlink w:anchor="_c05d8ea54231ef8385ae369a8cb18a7f" w:history="1">
        <w:r>
          <w:rPr>
            <w:rStyle w:val="Hyperlink"/>
          </w:rPr>
          <w:t>Occurrence</w:t>
        </w:r>
      </w:hyperlink>
    </w:p>
    <w:p w:rsidR="00697D8F" w:rsidRDefault="00697D8F" w:rsidP="000B3F78">
      <w:pPr>
        <w:ind w:firstLine="720"/>
      </w:pPr>
      <w:r>
        <w:t>‘when’:</w:t>
      </w:r>
      <w:hyperlink w:anchor="_63104765cd42c5f76cf72fdc4ed90397" w:history="1">
        <w:r>
          <w:rPr>
            <w:rStyle w:val="Hyperlink"/>
          </w:rPr>
          <w:t>Situation</w:t>
        </w:r>
      </w:hyperlink>
    </w:p>
    <w:p w:rsidR="00697D8F" w:rsidRDefault="00697D8F" w:rsidP="000B3F78">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0B3F78">
      <w:pPr>
        <w:ind w:firstLine="720"/>
      </w:pPr>
      <w:r>
        <w:t>‘starts on’:</w:t>
      </w:r>
      <w:hyperlink w:anchor="_404887ca511c022e037ede12e1a8f37a" w:history="1">
        <w:r>
          <w:rPr>
            <w:rStyle w:val="Hyperlink"/>
          </w:rPr>
          <w:t>Time Point</w:t>
        </w:r>
      </w:hyperlink>
    </w:p>
    <w:p w:rsidR="00697D8F" w:rsidRDefault="00697D8F" w:rsidP="000B3F78">
      <w:pPr>
        <w:ind w:firstLine="720"/>
      </w:pPr>
      <w:r>
        <w:lastRenderedPageBreak/>
        <w:t>‘ends on’:</w:t>
      </w:r>
      <w:hyperlink w:anchor="_404887ca511c022e037ede12e1a8f37a" w:history="1">
        <w:r>
          <w:rPr>
            <w:rStyle w:val="Hyperlink"/>
          </w:rPr>
          <w:t>Time Point</w:t>
        </w:r>
      </w:hyperlink>
    </w:p>
    <w:p w:rsidR="00697D8F" w:rsidRDefault="00697D8F" w:rsidP="000B3F78">
      <w:pPr>
        <w:ind w:firstLine="720"/>
      </w:pPr>
      <w:r>
        <w:t>‘has binding’:</w:t>
      </w:r>
      <w:hyperlink w:anchor="_59d00381296cc32f8d191ec24ae537cd" w:history="1">
        <w:r>
          <w:rPr>
            <w:rStyle w:val="Hyperlink"/>
          </w:rPr>
          <w:t>Binding</w:t>
        </w:r>
      </w:hyperlink>
    </w:p>
    <w:p w:rsidR="00697D8F" w:rsidRDefault="00697D8F" w:rsidP="000B3F78">
      <w:pPr>
        <w:ind w:firstLine="720"/>
      </w:pPr>
      <w:r>
        <w:t>‘has consequence’:</w:t>
      </w:r>
      <w:hyperlink w:anchor="_9bf67544840a1cd6396f28cc292e3ca0" w:history="1">
        <w:r>
          <w:rPr>
            <w:rStyle w:val="Hyperlink"/>
          </w:rPr>
          <w:t>Consequence</w:t>
        </w:r>
      </w:hyperlink>
    </w:p>
    <w:p w:rsidR="00697D8F" w:rsidRDefault="00697D8F" w:rsidP="000B3F78">
      <w:pPr>
        <w:ind w:firstLine="720"/>
      </w:pPr>
      <w:r>
        <w:t>‘impacts’:</w:t>
      </w:r>
      <w:hyperlink w:anchor="_13f9005c9106d00d7131680982c2727a" w:history="1">
        <w:r>
          <w:rPr>
            <w:rStyle w:val="Hyperlink"/>
          </w:rPr>
          <w:t>Entity</w:t>
        </w:r>
      </w:hyperlink>
    </w:p>
    <w:p w:rsidR="00697D8F" w:rsidRDefault="00697D8F" w:rsidP="000B3F78">
      <w:pPr>
        <w:ind w:firstLine="720"/>
      </w:pPr>
      <w:r>
        <w:t>‘matches’:</w:t>
      </w:r>
      <w:hyperlink w:anchor="_6db5f6447173086a1a7d18af4f144b69" w:history="1">
        <w:r>
          <w:rPr>
            <w:rStyle w:val="Hyperlink"/>
          </w:rPr>
          <w:t>Template</w:t>
        </w:r>
      </w:hyperlink>
    </w:p>
    <w:p w:rsidR="00697D8F" w:rsidRDefault="00697D8F" w:rsidP="000B3F78">
      <w:pPr>
        <w:ind w:firstLine="720"/>
      </w:pPr>
      <w:r>
        <w:t>‘confidence’:</w:t>
      </w:r>
      <w:hyperlink w:anchor="_515aa0b3c8b3af1351822986548c803a" w:history="1">
        <w:r>
          <w:rPr>
            <w:rStyle w:val="Hyperlink"/>
          </w:rPr>
          <w:t>Confidence Metric</w:t>
        </w:r>
      </w:hyperlink>
    </w:p>
    <w:p w:rsidR="00697D8F" w:rsidRDefault="00697D8F" w:rsidP="000B3F78">
      <w:pPr>
        <w:ind w:firstLine="720"/>
      </w:pPr>
      <w:r>
        <w:t>‘happens before’:</w:t>
      </w:r>
      <w:hyperlink w:anchor="_63104765cd42c5f76cf72fdc4ed90397" w:history="1">
        <w:r>
          <w:rPr>
            <w:rStyle w:val="Hyperlink"/>
          </w:rPr>
          <w:t>Situation</w:t>
        </w:r>
      </w:hyperlink>
    </w:p>
    <w:p w:rsidR="00697D8F" w:rsidRDefault="00697D8F" w:rsidP="000B3F78">
      <w:pPr>
        <w:ind w:firstLine="720"/>
      </w:pPr>
      <w:r>
        <w:t>‘happens after’:</w:t>
      </w:r>
      <w:hyperlink w:anchor="_63104765cd42c5f76cf72fdc4ed90397" w:history="1">
        <w:r>
          <w:rPr>
            <w:rStyle w:val="Hyperlink"/>
          </w:rPr>
          <w:t>Situation</w:t>
        </w:r>
      </w:hyperlink>
    </w:p>
    <w:p w:rsidR="00697D8F" w:rsidRDefault="00697D8F" w:rsidP="000B3F78">
      <w:pPr>
        <w:ind w:firstLine="720"/>
      </w:pPr>
      <w:r>
        <w:t>‘selects’:</w:t>
      </w:r>
      <w:hyperlink w:anchor="_0ea506f57adef61cfa374e799c7f4b3e" w:history="1">
        <w:r>
          <w:rPr>
            <w:rStyle w:val="Hyperlink"/>
          </w:rPr>
          <w:t>Indicator</w:t>
        </w:r>
      </w:hyperlink>
    </w:p>
    <w:p w:rsidR="00697D8F" w:rsidRDefault="00697D8F" w:rsidP="000B3F78">
      <w:pPr>
        <w:ind w:firstLine="720"/>
      </w:pPr>
      <w:r>
        <w:t>‘do’:</w:t>
      </w:r>
      <w:hyperlink w:anchor="_c05d8ea54231ef8385ae369a8cb18a7f" w:history="1">
        <w:r>
          <w:rPr>
            <w:rStyle w:val="Hyperlink"/>
          </w:rPr>
          <w:t>Occurrence</w:t>
        </w:r>
      </w:hyperlink>
    </w:p>
    <w:p w:rsidR="00697D8F" w:rsidRDefault="00697D8F" w:rsidP="000B3F78">
      <w:pPr>
        <w:ind w:firstLine="720"/>
      </w:pPr>
      <w:r>
        <w:t>‘course of action’:</w:t>
      </w:r>
      <w:hyperlink w:anchor="_83d65b9404a78ed941a332943863e039" w:history="1">
        <w:r>
          <w:rPr>
            <w:rStyle w:val="Hyperlink"/>
          </w:rPr>
          <w:t>Process</w:t>
        </w:r>
      </w:hyperlink>
    </w:p>
    <w:p w:rsidR="00697D8F" w:rsidRDefault="00697D8F" w:rsidP="000B3F78">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0B3F78">
      <w:pPr>
        <w:ind w:firstLine="720"/>
      </w:pPr>
      <w:r>
        <w:t>‘used by’:</w:t>
      </w:r>
      <w:hyperlink w:anchor="_c05d8ea54231ef8385ae369a8cb18a7f" w:history="1">
        <w:r>
          <w:rPr>
            <w:rStyle w:val="Hyperlink"/>
          </w:rPr>
          <w:t>Occurrence</w:t>
        </w:r>
      </w:hyperlink>
    </w:p>
    <w:p w:rsidR="00697D8F" w:rsidRDefault="00697D8F" w:rsidP="000B3F78">
      <w:pPr>
        <w:ind w:firstLine="720"/>
      </w:pPr>
      <w:r>
        <w:t>‘is part of’:</w:t>
      </w:r>
      <w:hyperlink w:anchor="_13f9005c9106d00d7131680982c2727a" w:history="1">
        <w:r>
          <w:rPr>
            <w:rStyle w:val="Hyperlink"/>
          </w:rPr>
          <w:t>Entity</w:t>
        </w:r>
      </w:hyperlink>
    </w:p>
    <w:p w:rsidR="00697D8F" w:rsidRDefault="00697D8F" w:rsidP="000B3F78">
      <w:pPr>
        <w:ind w:firstLine="720"/>
      </w:pPr>
      <w:r>
        <w:t>‘has part’:</w:t>
      </w:r>
      <w:hyperlink w:anchor="_13f9005c9106d00d7131680982c2727a" w:history="1">
        <w:r>
          <w:rPr>
            <w:rStyle w:val="Hyperlink"/>
          </w:rPr>
          <w:t>Entity</w:t>
        </w:r>
      </w:hyperlink>
    </w:p>
    <w:p w:rsidR="00697D8F" w:rsidRDefault="00697D8F" w:rsidP="000B3F78">
      <w:pPr>
        <w:ind w:firstLine="720"/>
      </w:pPr>
      <w:r>
        <w:t>‘has state’:</w:t>
      </w:r>
      <w:hyperlink w:anchor="_927c2855748f476d96735ff79da4ebff" w:history="1">
        <w:r>
          <w:rPr>
            <w:rStyle w:val="Hyperlink"/>
          </w:rPr>
          <w:t>State</w:t>
        </w:r>
      </w:hyperlink>
    </w:p>
    <w:p w:rsidR="00697D8F" w:rsidRDefault="00697D8F" w:rsidP="000B3F78">
      <w:pPr>
        <w:ind w:firstLine="720"/>
      </w:pPr>
      <w:r>
        <w:t>‘created by’:</w:t>
      </w:r>
      <w:hyperlink w:anchor="_c05d8ea54231ef8385ae369a8cb18a7f" w:history="1">
        <w:r>
          <w:rPr>
            <w:rStyle w:val="Hyperlink"/>
          </w:rPr>
          <w:t>Occurrence</w:t>
        </w:r>
      </w:hyperlink>
    </w:p>
    <w:p w:rsidR="00697D8F" w:rsidRDefault="00697D8F" w:rsidP="000B3F78">
      <w:pPr>
        <w:ind w:firstLine="720"/>
      </w:pPr>
      <w:r>
        <w:t>‘is related to’:</w:t>
      </w:r>
      <w:hyperlink w:anchor="_13f9005c9106d00d7131680982c2727a" w:history="1">
        <w:r>
          <w:rPr>
            <w:rStyle w:val="Hyperlink"/>
          </w:rPr>
          <w:t>Entity</w:t>
        </w:r>
      </w:hyperlink>
    </w:p>
    <w:p w:rsidR="00697D8F" w:rsidRDefault="00697D8F" w:rsidP="000B3F78">
      <w:pPr>
        <w:ind w:firstLine="720"/>
      </w:pPr>
      <w:r>
        <w:t>‘impacted by’:</w:t>
      </w:r>
      <w:hyperlink w:anchor="_63104765cd42c5f76cf72fdc4ed90397" w:history="1">
        <w:r>
          <w:rPr>
            <w:rStyle w:val="Hyperlink"/>
          </w:rPr>
          <w:t>Situation</w:t>
        </w:r>
      </w:hyperlink>
    </w:p>
    <w:p w:rsidR="00697D8F" w:rsidRDefault="00697D8F" w:rsidP="000B3F78">
      <w:pPr>
        <w:ind w:firstLine="720"/>
      </w:pPr>
      <w:r>
        <w:t>‘identified by’:</w:t>
      </w:r>
      <w:hyperlink w:anchor="_a9304dce0833e68d6c1871feed7ba4c8" w:history="1">
        <w:r>
          <w:rPr>
            <w:rStyle w:val="Hyperlink"/>
          </w:rPr>
          <w:t>Identifier</w:t>
        </w:r>
      </w:hyperlink>
    </w:p>
    <w:p w:rsidR="00697D8F" w:rsidRDefault="00697D8F" w:rsidP="000B3F78">
      <w:pPr>
        <w:ind w:firstLine="720"/>
      </w:pPr>
      <w:r>
        <w:t>‘has name’:</w:t>
      </w:r>
      <w:hyperlink w:anchor="_afe5a48976a2df078be9473827611fb8" w:history="1">
        <w:r>
          <w:rPr>
            <w:rStyle w:val="Hyperlink"/>
          </w:rPr>
          <w:t>Name</w:t>
        </w:r>
      </w:hyperlink>
    </w:p>
    <w:p w:rsidR="00697D8F" w:rsidRDefault="00697D8F" w:rsidP="000B3F78">
      <w:pPr>
        <w:ind w:firstLine="720"/>
      </w:pPr>
      <w:r>
        <w:t>‘prefered identifier’:</w:t>
      </w:r>
      <w:hyperlink w:anchor="_a9304dce0833e68d6c1871feed7ba4c8" w:history="1">
        <w:r>
          <w:rPr>
            <w:rStyle w:val="Hyperlink"/>
          </w:rPr>
          <w:t>Identifier</w:t>
        </w:r>
      </w:hyperlink>
    </w:p>
    <w:p w:rsidR="00697D8F" w:rsidRDefault="00697D8F" w:rsidP="000B3F78">
      <w:pPr>
        <w:ind w:firstLine="720"/>
      </w:pPr>
      <w:r>
        <w:t>‘watched by’:</w:t>
      </w:r>
      <w:hyperlink w:anchor="_a3511bec5be4181aed91476c6b138095" w:history="1">
        <w:r>
          <w:rPr>
            <w:rStyle w:val="Hyperlink"/>
          </w:rPr>
          <w:t>Indicator Watchlist</w:t>
        </w:r>
      </w:hyperlink>
    </w:p>
    <w:p w:rsidR="00697D8F" w:rsidRDefault="00697D8F" w:rsidP="000B3F78">
      <w:pPr>
        <w:ind w:firstLine="720"/>
      </w:pPr>
      <w:r>
        <w:t>‘observed by’:</w:t>
      </w:r>
      <w:hyperlink w:anchor="_1a5b22ec96adcbdd1b918a17fe9b44b2" w:history="1">
        <w:r>
          <w:rPr>
            <w:rStyle w:val="Hyperlink"/>
          </w:rPr>
          <w:t>Observation</w:t>
        </w:r>
      </w:hyperlink>
    </w:p>
    <w:p w:rsidR="00697D8F" w:rsidRDefault="00697D8F" w:rsidP="000B3F78">
      <w:pPr>
        <w:ind w:firstLine="720"/>
      </w:pPr>
      <w:r>
        <w:t>‘made available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697D8F" w:rsidRDefault="00697D8F" w:rsidP="000B3F78">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0B3F78">
      <w:pPr>
        <w:ind w:firstLine="720"/>
      </w:pPr>
      <w:r>
        <w:t>‘generalizes’:</w:t>
      </w:r>
      <w:hyperlink w:anchor="_81284aa430d71f6e8d9c1804d9149488" w:history="1">
        <w:r>
          <w:rPr>
            <w:rStyle w:val="Hyperlink"/>
          </w:rPr>
          <w:t>Context</w:t>
        </w:r>
      </w:hyperlink>
    </w:p>
    <w:p w:rsidR="00697D8F" w:rsidRDefault="00697D8F" w:rsidP="000B3F78">
      <w:pPr>
        <w:ind w:firstLine="720"/>
      </w:pPr>
      <w:r>
        <w:t>‘specializes’:</w:t>
      </w:r>
      <w:hyperlink w:anchor="_81284aa430d71f6e8d9c1804d9149488" w:history="1">
        <w:r>
          <w:rPr>
            <w:rStyle w:val="Hyperlink"/>
          </w:rPr>
          <w:t>Context</w:t>
        </w:r>
      </w:hyperlink>
    </w:p>
    <w:p w:rsidR="00697D8F" w:rsidRDefault="00697D8F" w:rsidP="000B3F78">
      <w:pPr>
        <w:ind w:firstLine="720"/>
      </w:pPr>
      <w:r>
        <w:t>‘contextualizes’:</w:t>
      </w:r>
      <w:hyperlink w:anchor="_3a4ff69ced5d7f7c66bb882997dea37e" w:history="1">
        <w:r>
          <w:rPr>
            <w:rStyle w:val="Hyperlink"/>
          </w:rPr>
          <w:t>Anything</w:t>
        </w:r>
      </w:hyperlink>
    </w:p>
    <w:p w:rsidR="00D718D6" w:rsidRDefault="00D718D6" w:rsidP="000B3F78"/>
    <w:p w:rsidR="00D718D6" w:rsidRDefault="005F69A5" w:rsidP="000B3F78">
      <w:pPr>
        <w:pStyle w:val="Heading3"/>
      </w:pPr>
      <w:bookmarkStart w:id="17" w:name="_195976dea0d8187e1656ac43c072c070"/>
      <w:bookmarkStart w:id="18" w:name="_Toc412106378"/>
      <w:r>
        <w:t>Class Actor</w:t>
      </w:r>
      <w:bookmarkEnd w:id="17"/>
      <w:bookmarkEnd w:id="18"/>
    </w:p>
    <w:p w:rsidR="00D718D6" w:rsidRDefault="005F69A5" w:rsidP="000B3F78">
      <w:r>
        <w:t>An entity capable of performing acts/actions.</w:t>
      </w:r>
    </w:p>
    <w:p w:rsidR="00CB64BC" w:rsidRDefault="00CB64BC" w:rsidP="000B3F78">
      <w:pPr>
        <w:jc w:val="center"/>
      </w:pPr>
      <w:r>
        <w:rPr>
          <w:noProof/>
          <w:lang w:bidi="ar-SA"/>
        </w:rPr>
        <w:lastRenderedPageBreak/>
        <w:drawing>
          <wp:inline distT="0" distB="0" distL="0" distR="0" wp14:anchorId="52BB85C6" wp14:editId="7F07D45E">
            <wp:extent cx="5732145" cy="3856306"/>
            <wp:effectExtent l="0" t="0" r="0" b="0"/>
            <wp:docPr id="8" name="Picture 887173525.jpg" descr="8871735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87173525.jpg"/>
                    <pic:cNvPicPr/>
                  </pic:nvPicPr>
                  <pic:blipFill>
                    <a:blip r:embed="rId16" cstate="print"/>
                    <a:stretch>
                      <a:fillRect/>
                    </a:stretch>
                  </pic:blipFill>
                  <pic:spPr>
                    <a:xfrm>
                      <a:off x="0" y="0"/>
                      <a:ext cx="5732145" cy="3856306"/>
                    </a:xfrm>
                    <a:prstGeom prst="rect">
                      <a:avLst/>
                    </a:prstGeom>
                  </pic:spPr>
                </pic:pic>
              </a:graphicData>
            </a:graphic>
          </wp:inline>
        </w:drawing>
      </w:r>
    </w:p>
    <w:p w:rsidR="00CB64BC" w:rsidRDefault="00CB64BC" w:rsidP="000B3F78">
      <w:pPr>
        <w:pStyle w:val="Figure"/>
        <w:numPr>
          <w:ilvl w:val="0"/>
          <w:numId w:val="4"/>
        </w:numPr>
      </w:pPr>
      <w:bookmarkStart w:id="19" w:name="_Toc412105699"/>
      <w:r>
        <w:t>Actor Detail</w:t>
      </w:r>
      <w:bookmarkEnd w:id="19"/>
    </w:p>
    <w:p w:rsidR="00D718D6" w:rsidRDefault="005F69A5" w:rsidP="000B3F78">
      <w:pPr>
        <w:pStyle w:val="Heading4"/>
      </w:pPr>
      <w:bookmarkStart w:id="20" w:name="_Toc412106379"/>
      <w:r>
        <w:t>Direct Supertypes</w:t>
      </w:r>
      <w:bookmarkEnd w:id="20"/>
    </w:p>
    <w:p w:rsidR="00D718D6" w:rsidRDefault="004619D7" w:rsidP="000B3F78">
      <w:pPr>
        <w:ind w:left="360"/>
      </w:pPr>
      <w:hyperlink w:anchor="_fb65a7c7797a6f834f4eb97640a0234f" w:history="1">
        <w:r w:rsidR="005F69A5">
          <w:rPr>
            <w:rStyle w:val="Hyperlink"/>
          </w:rPr>
          <w:t>Individual</w:t>
        </w:r>
      </w:hyperlink>
    </w:p>
    <w:p w:rsidR="00D718D6" w:rsidRDefault="005F69A5" w:rsidP="000B3F78">
      <w:pPr>
        <w:pStyle w:val="Code"/>
      </w:pPr>
      <w:r w:rsidRPr="00043180">
        <w:rPr>
          <w:b/>
          <w:sz w:val="24"/>
          <w:szCs w:val="24"/>
        </w:rPr>
        <w:t>package</w:t>
      </w:r>
      <w:r>
        <w:t xml:space="preserve"> Conceptual Modeling and Mapping Library::Core Concept Library::Foundation</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fb65a7c7797a6f834f4eb97640a0234f" w:history="1">
        <w:r w:rsidR="007E3012">
          <w:rPr>
            <w:rStyle w:val="Hyperlink"/>
          </w:rPr>
          <w:t>Individual</w:t>
        </w:r>
      </w:hyperlink>
    </w:p>
    <w:p w:rsidR="00D718D6" w:rsidRDefault="00D718D6" w:rsidP="000B3F78">
      <w:pPr>
        <w:pStyle w:val="Code"/>
      </w:pPr>
    </w:p>
    <w:p w:rsidR="00D718D6" w:rsidRDefault="005F69A5" w:rsidP="000B3F78">
      <w:pPr>
        <w:pStyle w:val="Heading4"/>
      </w:pPr>
      <w:bookmarkStart w:id="21" w:name="_Toc412106380"/>
      <w:r>
        <w:t>Associations</w:t>
      </w:r>
      <w:bookmarkEnd w:id="21"/>
    </w:p>
    <w:p w:rsidR="00F546FD" w:rsidRDefault="005F69A5" w:rsidP="000B3F78">
      <w:pPr>
        <w:ind w:left="605" w:hanging="245"/>
      </w:pPr>
      <w:r>
        <w:rPr>
          <w:noProof/>
          <w:lang w:bidi="ar-SA"/>
        </w:rPr>
        <w:drawing>
          <wp:inline distT="0" distB="0" distL="0" distR="0" wp14:anchorId="6A6B1960" wp14:editId="29B96233">
            <wp:extent cx="152400" cy="152400"/>
            <wp:effectExtent l="0" t="0" r="0" b="0"/>
            <wp:docPr id="10" name="Picture -1826097578.jpg" descr="-18260975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826097578.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performs</w:t>
      </w:r>
      <w:r w:rsidR="00A92CA5">
        <w:t>:</w:t>
      </w:r>
      <w:hyperlink w:anchor="_bf62ccd25fcc4695eba838a426996db5" w:history="1">
        <w:r>
          <w:rPr>
            <w:rStyle w:val="Hyperlink"/>
          </w:rPr>
          <w:t>Activity</w:t>
        </w:r>
      </w:hyperlink>
      <w:r>
        <w:t xml:space="preserve"> </w:t>
      </w:r>
    </w:p>
    <w:p w:rsidR="00A60DB1" w:rsidRDefault="00A60DB1" w:rsidP="000B3F78">
      <w:pPr>
        <w:ind w:left="720" w:firstLine="360"/>
      </w:pPr>
      <w:r>
        <w:t>The activity an actor performs.</w:t>
      </w:r>
    </w:p>
    <w:p w:rsidR="00F546FD" w:rsidRDefault="005F69A5" w:rsidP="000B3F78">
      <w:pPr>
        <w:ind w:left="605" w:hanging="245"/>
      </w:pPr>
      <w:r>
        <w:rPr>
          <w:noProof/>
          <w:lang w:bidi="ar-SA"/>
        </w:rPr>
        <w:drawing>
          <wp:inline distT="0" distB="0" distL="0" distR="0" wp14:anchorId="47F90EB3" wp14:editId="38B5D081">
            <wp:extent cx="152400" cy="152400"/>
            <wp:effectExtent l="0" t="0" r="0" b="0"/>
            <wp:docPr id="12" name="Picture 1382130166.jpg" descr="13821301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82130166.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operates at</w:t>
      </w:r>
      <w:r w:rsidR="00A92CA5">
        <w:t>:</w:t>
      </w:r>
      <w:hyperlink w:anchor="_e1d8064cf80a8d37d141d659cfacdfad" w:history="1">
        <w:r>
          <w:rPr>
            <w:rStyle w:val="Hyperlink"/>
          </w:rPr>
          <w:t>Physical Location</w:t>
        </w:r>
      </w:hyperlink>
      <w:r>
        <w:t xml:space="preserve"> </w:t>
      </w:r>
    </w:p>
    <w:p w:rsidR="00A60DB1" w:rsidRDefault="00A60DB1" w:rsidP="000B3F78">
      <w:pPr>
        <w:ind w:left="720" w:firstLine="360"/>
      </w:pPr>
      <w:r>
        <w:t>Locations where actors perform acts</w:t>
      </w:r>
    </w:p>
    <w:p w:rsidR="00F546FD" w:rsidRDefault="005F69A5" w:rsidP="000B3F78">
      <w:pPr>
        <w:ind w:left="605" w:hanging="245"/>
      </w:pPr>
      <w:r>
        <w:rPr>
          <w:noProof/>
          <w:lang w:bidi="ar-SA"/>
        </w:rPr>
        <w:drawing>
          <wp:inline distT="0" distB="0" distL="0" distR="0" wp14:anchorId="320CB8C9" wp14:editId="2D19BB48">
            <wp:extent cx="152400" cy="152400"/>
            <wp:effectExtent l="0" t="0" r="0" b="0"/>
            <wp:docPr id="14" name="Picture 1468165938.jpg" descr="14681659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468165938.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contact via</w:t>
      </w:r>
      <w:r w:rsidR="00A92CA5">
        <w:t>:</w:t>
      </w:r>
      <w:hyperlink w:anchor="_659fd398b9354d627eab9d3a069a3988" w:history="1">
        <w:r>
          <w:rPr>
            <w:rStyle w:val="Hyperlink"/>
          </w:rPr>
          <w:t>Contact Information</w:t>
        </w:r>
      </w:hyperlink>
      <w:r>
        <w:t xml:space="preserve"> </w:t>
      </w:r>
    </w:p>
    <w:p w:rsidR="00A60DB1" w:rsidRDefault="00A60DB1" w:rsidP="000B3F78">
      <w:pPr>
        <w:ind w:left="720" w:firstLine="360"/>
      </w:pPr>
      <w:r>
        <w:t>A way to contact an actor.</w:t>
      </w:r>
    </w:p>
    <w:p w:rsidR="00F546FD" w:rsidRDefault="005F69A5" w:rsidP="000B3F78">
      <w:pPr>
        <w:ind w:left="605" w:hanging="245"/>
      </w:pPr>
      <w:r>
        <w:rPr>
          <w:noProof/>
          <w:lang w:bidi="ar-SA"/>
        </w:rPr>
        <w:drawing>
          <wp:inline distT="0" distB="0" distL="0" distR="0" wp14:anchorId="4F327ED7" wp14:editId="5F38D518">
            <wp:extent cx="152400" cy="152400"/>
            <wp:effectExtent l="0" t="0" r="0" b="0"/>
            <wp:docPr id="16" name="Picture 1521677897.jpg" descr="1521677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521677897.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enabled by</w:t>
      </w:r>
      <w:r w:rsidR="00A92CA5">
        <w:t>:</w:t>
      </w:r>
      <w:hyperlink w:anchor="_e0710944ed85fab755fb953e7174c8dd" w:history="1">
        <w:r>
          <w:rPr>
            <w:rStyle w:val="Hyperlink"/>
          </w:rPr>
          <w:t>Alter Capability</w:t>
        </w:r>
      </w:hyperlink>
      <w:r>
        <w:t xml:space="preserve"> </w:t>
      </w:r>
      <w:r w:rsidR="00601C69">
        <w:t xml:space="preserve">  </w:t>
      </w:r>
      <w:r w:rsidR="00F546FD" w:rsidRPr="00833C5F">
        <w:rPr>
          <w:i/>
        </w:rPr>
        <w:t>Subsets</w:t>
      </w:r>
      <w:r w:rsidR="00F546FD">
        <w:t>: impacted by:</w:t>
      </w:r>
      <w:hyperlink w:anchor="_63104765cd42c5f76cf72fdc4ed90397" w:history="1">
        <w:r w:rsidR="00F546FD">
          <w:rPr>
            <w:rStyle w:val="Hyperlink"/>
          </w:rPr>
          <w:t>Situation</w:t>
        </w:r>
      </w:hyperlink>
      <w:r w:rsidR="00F546FD">
        <w:rPr>
          <w:rStyle w:val="Hyperlink"/>
        </w:rPr>
        <w:t xml:space="preserve"> </w:t>
      </w:r>
      <w:r w:rsidR="00F546FD">
        <w:t xml:space="preserve">   </w:t>
      </w:r>
    </w:p>
    <w:p w:rsidR="00A60DB1" w:rsidRDefault="00A60DB1" w:rsidP="000B3F78">
      <w:pPr>
        <w:ind w:left="720" w:firstLine="360"/>
      </w:pPr>
      <w:r>
        <w:t>An occurrence that enables an actor's capability.</w:t>
      </w:r>
    </w:p>
    <w:p w:rsidR="00D718D6" w:rsidRDefault="005F69A5" w:rsidP="000B3F78">
      <w:pPr>
        <w:pStyle w:val="Heading4"/>
      </w:pPr>
      <w:bookmarkStart w:id="22" w:name="_Toc412106381"/>
      <w:r>
        <w:t>Inherited Features</w:t>
      </w:r>
      <w:bookmarkEnd w:id="22"/>
    </w:p>
    <w:p w:rsidR="00697D8F" w:rsidRDefault="00697D8F" w:rsidP="000B3F78">
      <w:r w:rsidRPr="000365A1">
        <w:rPr>
          <w:b/>
          <w:i/>
        </w:rPr>
        <w:t>From</w:t>
      </w:r>
      <w:r>
        <w:t xml:space="preserve"> </w:t>
      </w:r>
      <w:hyperlink w:anchor="_fb65a7c7797a6f834f4eb97640a0234f" w:history="1">
        <w:r>
          <w:rPr>
            <w:rStyle w:val="Hyperlink"/>
          </w:rPr>
          <w:t>Individual</w:t>
        </w:r>
      </w:hyperlink>
      <w:r>
        <w:t xml:space="preserve">: </w:t>
      </w:r>
    </w:p>
    <w:p w:rsidR="00697D8F" w:rsidRDefault="00697D8F" w:rsidP="000B3F78">
      <w:pPr>
        <w:ind w:firstLine="720"/>
      </w:pPr>
      <w:r>
        <w:t>‘has observation’:</w:t>
      </w:r>
      <w:hyperlink w:anchor="_1a5b22ec96adcbdd1b918a17fe9b44b2" w:history="1">
        <w:r>
          <w:rPr>
            <w:rStyle w:val="Hyperlink"/>
          </w:rPr>
          <w:t>Observation</w:t>
        </w:r>
      </w:hyperlink>
    </w:p>
    <w:p w:rsidR="00697D8F" w:rsidRDefault="00697D8F" w:rsidP="000B3F78">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0B3F78">
      <w:pPr>
        <w:ind w:firstLine="720"/>
      </w:pPr>
      <w:r>
        <w:t>‘used by’:</w:t>
      </w:r>
      <w:hyperlink w:anchor="_c05d8ea54231ef8385ae369a8cb18a7f" w:history="1">
        <w:r>
          <w:rPr>
            <w:rStyle w:val="Hyperlink"/>
          </w:rPr>
          <w:t>Occurrence</w:t>
        </w:r>
      </w:hyperlink>
    </w:p>
    <w:p w:rsidR="00697D8F" w:rsidRDefault="00697D8F" w:rsidP="000B3F78">
      <w:pPr>
        <w:ind w:firstLine="720"/>
      </w:pPr>
      <w:r>
        <w:t>‘is part of’:</w:t>
      </w:r>
      <w:hyperlink w:anchor="_13f9005c9106d00d7131680982c2727a" w:history="1">
        <w:r>
          <w:rPr>
            <w:rStyle w:val="Hyperlink"/>
          </w:rPr>
          <w:t>Entity</w:t>
        </w:r>
      </w:hyperlink>
    </w:p>
    <w:p w:rsidR="00697D8F" w:rsidRDefault="00697D8F" w:rsidP="000B3F78">
      <w:pPr>
        <w:ind w:firstLine="720"/>
      </w:pPr>
      <w:r>
        <w:lastRenderedPageBreak/>
        <w:t>‘has part’:</w:t>
      </w:r>
      <w:hyperlink w:anchor="_13f9005c9106d00d7131680982c2727a" w:history="1">
        <w:r>
          <w:rPr>
            <w:rStyle w:val="Hyperlink"/>
          </w:rPr>
          <w:t>Entity</w:t>
        </w:r>
      </w:hyperlink>
    </w:p>
    <w:p w:rsidR="00697D8F" w:rsidRDefault="00697D8F" w:rsidP="000B3F78">
      <w:pPr>
        <w:ind w:firstLine="720"/>
      </w:pPr>
      <w:r>
        <w:t>‘has state’:</w:t>
      </w:r>
      <w:hyperlink w:anchor="_927c2855748f476d96735ff79da4ebff" w:history="1">
        <w:r>
          <w:rPr>
            <w:rStyle w:val="Hyperlink"/>
          </w:rPr>
          <w:t>State</w:t>
        </w:r>
      </w:hyperlink>
    </w:p>
    <w:p w:rsidR="00697D8F" w:rsidRDefault="00697D8F" w:rsidP="000B3F78">
      <w:pPr>
        <w:ind w:firstLine="720"/>
      </w:pPr>
      <w:r>
        <w:t>‘created by’:</w:t>
      </w:r>
      <w:hyperlink w:anchor="_c05d8ea54231ef8385ae369a8cb18a7f" w:history="1">
        <w:r>
          <w:rPr>
            <w:rStyle w:val="Hyperlink"/>
          </w:rPr>
          <w:t>Occurrence</w:t>
        </w:r>
      </w:hyperlink>
    </w:p>
    <w:p w:rsidR="00697D8F" w:rsidRDefault="00697D8F" w:rsidP="000B3F78">
      <w:pPr>
        <w:ind w:firstLine="720"/>
      </w:pPr>
      <w:r>
        <w:t>‘is related to’:</w:t>
      </w:r>
      <w:hyperlink w:anchor="_13f9005c9106d00d7131680982c2727a" w:history="1">
        <w:r>
          <w:rPr>
            <w:rStyle w:val="Hyperlink"/>
          </w:rPr>
          <w:t>Entity</w:t>
        </w:r>
      </w:hyperlink>
    </w:p>
    <w:p w:rsidR="00697D8F" w:rsidRDefault="00697D8F" w:rsidP="000B3F78">
      <w:pPr>
        <w:ind w:firstLine="720"/>
      </w:pPr>
      <w:r>
        <w:t>‘impacted by’:</w:t>
      </w:r>
      <w:hyperlink w:anchor="_63104765cd42c5f76cf72fdc4ed90397" w:history="1">
        <w:r>
          <w:rPr>
            <w:rStyle w:val="Hyperlink"/>
          </w:rPr>
          <w:t>Situation</w:t>
        </w:r>
      </w:hyperlink>
    </w:p>
    <w:p w:rsidR="00697D8F" w:rsidRDefault="00697D8F" w:rsidP="000B3F78">
      <w:pPr>
        <w:ind w:firstLine="720"/>
      </w:pPr>
      <w:r>
        <w:t>‘identified by’:</w:t>
      </w:r>
      <w:hyperlink w:anchor="_a9304dce0833e68d6c1871feed7ba4c8" w:history="1">
        <w:r>
          <w:rPr>
            <w:rStyle w:val="Hyperlink"/>
          </w:rPr>
          <w:t>Identifier</w:t>
        </w:r>
      </w:hyperlink>
    </w:p>
    <w:p w:rsidR="00697D8F" w:rsidRDefault="00697D8F" w:rsidP="000B3F78">
      <w:pPr>
        <w:ind w:firstLine="720"/>
      </w:pPr>
      <w:r>
        <w:t>‘has name’:</w:t>
      </w:r>
      <w:hyperlink w:anchor="_afe5a48976a2df078be9473827611fb8" w:history="1">
        <w:r>
          <w:rPr>
            <w:rStyle w:val="Hyperlink"/>
          </w:rPr>
          <w:t>Name</w:t>
        </w:r>
      </w:hyperlink>
    </w:p>
    <w:p w:rsidR="00697D8F" w:rsidRDefault="00697D8F" w:rsidP="000B3F78">
      <w:pPr>
        <w:ind w:firstLine="720"/>
      </w:pPr>
      <w:r>
        <w:t>‘prefered identifier’:</w:t>
      </w:r>
      <w:hyperlink w:anchor="_a9304dce0833e68d6c1871feed7ba4c8" w:history="1">
        <w:r>
          <w:rPr>
            <w:rStyle w:val="Hyperlink"/>
          </w:rPr>
          <w:t>Identifier</w:t>
        </w:r>
      </w:hyperlink>
    </w:p>
    <w:p w:rsidR="00697D8F" w:rsidRDefault="00697D8F" w:rsidP="000B3F78">
      <w:pPr>
        <w:ind w:firstLine="720"/>
      </w:pPr>
      <w:r>
        <w:t>‘watched by’:</w:t>
      </w:r>
      <w:hyperlink w:anchor="_a3511bec5be4181aed91476c6b138095" w:history="1">
        <w:r>
          <w:rPr>
            <w:rStyle w:val="Hyperlink"/>
          </w:rPr>
          <w:t>Indicator Watchlist</w:t>
        </w:r>
      </w:hyperlink>
    </w:p>
    <w:p w:rsidR="00697D8F" w:rsidRDefault="00697D8F" w:rsidP="000B3F78">
      <w:pPr>
        <w:ind w:firstLine="720"/>
      </w:pPr>
      <w:r>
        <w:t>‘observed by’:</w:t>
      </w:r>
      <w:hyperlink w:anchor="_1a5b22ec96adcbdd1b918a17fe9b44b2" w:history="1">
        <w:r>
          <w:rPr>
            <w:rStyle w:val="Hyperlink"/>
          </w:rPr>
          <w:t>Observation</w:t>
        </w:r>
      </w:hyperlink>
    </w:p>
    <w:p w:rsidR="00697D8F" w:rsidRDefault="00697D8F" w:rsidP="000B3F78">
      <w:pPr>
        <w:ind w:firstLine="720"/>
      </w:pPr>
      <w:r>
        <w:t>‘made available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D718D6" w:rsidRDefault="00D718D6" w:rsidP="000B3F78"/>
    <w:p w:rsidR="00D718D6" w:rsidRDefault="005F69A5" w:rsidP="000B3F78">
      <w:pPr>
        <w:pStyle w:val="Heading3"/>
      </w:pPr>
      <w:bookmarkStart w:id="23" w:name="_3a4ff69ced5d7f7c66bb882997dea37e"/>
      <w:bookmarkStart w:id="24" w:name="_Toc412106382"/>
      <w:r>
        <w:t>Class Anything</w:t>
      </w:r>
      <w:bookmarkEnd w:id="23"/>
      <w:bookmarkEnd w:id="24"/>
    </w:p>
    <w:p w:rsidR="00ED3F2C" w:rsidRDefault="008F524F" w:rsidP="000B3F78">
      <w:r>
        <w:t xml:space="preserve">Any thing or value that does or may exist in any possible world. </w:t>
      </w:r>
      <w:r>
        <w:rPr>
          <w:b/>
          <w:bCs/>
          <w:i/>
          <w:iCs/>
        </w:rPr>
        <w:t>Anything</w:t>
      </w:r>
      <w:r>
        <w:rPr>
          <w:b/>
          <w:bCs/>
        </w:rPr>
        <w:t xml:space="preserve"> is the supertype of all conceptual model types </w:t>
      </w:r>
      <w:r>
        <w:t>and may therefor participate in unbounded relations.</w:t>
      </w:r>
    </w:p>
    <w:p w:rsidR="00CB64BC" w:rsidRDefault="00CB64BC" w:rsidP="000B3F78">
      <w:pPr>
        <w:jc w:val="center"/>
      </w:pPr>
      <w:r>
        <w:rPr>
          <w:noProof/>
          <w:lang w:bidi="ar-SA"/>
        </w:rPr>
        <w:lastRenderedPageBreak/>
        <w:drawing>
          <wp:inline distT="0" distB="0" distL="0" distR="0" wp14:anchorId="2253F581" wp14:editId="09FE0C0A">
            <wp:extent cx="5732144" cy="4221092"/>
            <wp:effectExtent l="0" t="0" r="0" b="0"/>
            <wp:docPr id="18" name="Picture -757356566.jpg" descr="-7573565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757356566.jpg"/>
                    <pic:cNvPicPr/>
                  </pic:nvPicPr>
                  <pic:blipFill>
                    <a:blip r:embed="rId17" cstate="print"/>
                    <a:stretch>
                      <a:fillRect/>
                    </a:stretch>
                  </pic:blipFill>
                  <pic:spPr>
                    <a:xfrm>
                      <a:off x="0" y="0"/>
                      <a:ext cx="5732144" cy="4221092"/>
                    </a:xfrm>
                    <a:prstGeom prst="rect">
                      <a:avLst/>
                    </a:prstGeom>
                  </pic:spPr>
                </pic:pic>
              </a:graphicData>
            </a:graphic>
          </wp:inline>
        </w:drawing>
      </w:r>
    </w:p>
    <w:p w:rsidR="00CB64BC" w:rsidRDefault="00CB64BC" w:rsidP="000B3F78">
      <w:pPr>
        <w:pStyle w:val="Figure"/>
        <w:numPr>
          <w:ilvl w:val="0"/>
          <w:numId w:val="4"/>
        </w:numPr>
      </w:pPr>
      <w:bookmarkStart w:id="25" w:name="_Toc412105700"/>
      <w:r>
        <w:t>Anything Detail</w:t>
      </w:r>
      <w:bookmarkEnd w:id="25"/>
    </w:p>
    <w:p w:rsidR="00D718D6" w:rsidRDefault="005F69A5" w:rsidP="000B3F78">
      <w:pPr>
        <w:pStyle w:val="Code"/>
      </w:pPr>
      <w:r w:rsidRPr="00043180">
        <w:rPr>
          <w:b/>
          <w:sz w:val="24"/>
          <w:szCs w:val="24"/>
        </w:rPr>
        <w:t>package</w:t>
      </w:r>
      <w:r>
        <w:t xml:space="preserve"> Conceptual Modeling and Mapping Library::Core Concept Library::Foundation</w:t>
      </w:r>
    </w:p>
    <w:p w:rsidR="00D718D6" w:rsidRDefault="005F69A5" w:rsidP="000B3F78">
      <w:pPr>
        <w:pStyle w:val="Heading4"/>
      </w:pPr>
      <w:bookmarkStart w:id="26" w:name="_Toc412106383"/>
      <w:r>
        <w:t>Associations</w:t>
      </w:r>
      <w:bookmarkEnd w:id="26"/>
    </w:p>
    <w:p w:rsidR="00F546FD" w:rsidRDefault="005F69A5" w:rsidP="000B3F78">
      <w:pPr>
        <w:ind w:left="605" w:hanging="245"/>
      </w:pPr>
      <w:r>
        <w:rPr>
          <w:noProof/>
          <w:lang w:bidi="ar-SA"/>
        </w:rPr>
        <w:drawing>
          <wp:inline distT="0" distB="0" distL="0" distR="0" wp14:anchorId="72209B9E" wp14:editId="67FF013F">
            <wp:extent cx="152400" cy="152400"/>
            <wp:effectExtent l="0" t="0" r="0" b="0"/>
            <wp:docPr id="20" name="Picture -1928028217.jpg" descr="-19280282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928028217.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categorized by</w:t>
      </w:r>
      <w:r w:rsidR="00A92CA5">
        <w:t>:</w:t>
      </w:r>
      <w:hyperlink w:anchor="_1e46c059e4f9b5846cdb98d6adff437a" w:history="1">
        <w:r>
          <w:rPr>
            <w:rStyle w:val="Hyperlink"/>
          </w:rPr>
          <w:t>Category</w:t>
        </w:r>
      </w:hyperlink>
      <w:r>
        <w:t xml:space="preserve"> </w:t>
      </w:r>
      <w:r w:rsidR="00601C69">
        <w:t xml:space="preserve">  </w:t>
      </w:r>
      <w:r w:rsidR="00F546FD" w:rsidRPr="00833C5F">
        <w:rPr>
          <w:i/>
        </w:rPr>
        <w:t>Subsets</w:t>
      </w:r>
      <w:r w:rsidR="00F546FD">
        <w:t>: in contex of:</w:t>
      </w:r>
      <w:hyperlink w:anchor="_81284aa430d71f6e8d9c1804d9149488" w:history="1">
        <w:r w:rsidR="00F546FD">
          <w:rPr>
            <w:rStyle w:val="Hyperlink"/>
          </w:rPr>
          <w:t>Context</w:t>
        </w:r>
      </w:hyperlink>
      <w:r w:rsidR="00F546FD">
        <w:rPr>
          <w:rStyle w:val="Hyperlink"/>
        </w:rPr>
        <w:t xml:space="preserve"> </w:t>
      </w:r>
      <w:r w:rsidR="00F546FD">
        <w:t xml:space="preserve">   </w:t>
      </w:r>
    </w:p>
    <w:p w:rsidR="00A60DB1" w:rsidRDefault="00A60DB1" w:rsidP="000B3F78">
      <w:pPr>
        <w:ind w:left="720" w:firstLine="360"/>
      </w:pPr>
      <w:r>
        <w:t>The category(s) that categorize something. Categories include types.</w:t>
      </w:r>
    </w:p>
    <w:p w:rsidR="00F546FD" w:rsidRDefault="005F69A5" w:rsidP="000B3F78">
      <w:pPr>
        <w:ind w:left="605" w:hanging="245"/>
      </w:pPr>
      <w:r>
        <w:rPr>
          <w:noProof/>
          <w:lang w:bidi="ar-SA"/>
        </w:rPr>
        <w:drawing>
          <wp:inline distT="0" distB="0" distL="0" distR="0" wp14:anchorId="3CDFA9AD" wp14:editId="6B7D18E1">
            <wp:extent cx="152400" cy="152400"/>
            <wp:effectExtent l="0" t="0" r="0" b="0"/>
            <wp:docPr id="22" name="Picture 1208242139.jpg" descr="12082421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208242139.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plays role</w:t>
      </w:r>
      <w:r w:rsidR="00A92CA5">
        <w:t>:</w:t>
      </w:r>
      <w:hyperlink w:anchor="_190ab2c7aab2e6a3ec0c198e969a574d" w:history="1">
        <w:r>
          <w:rPr>
            <w:rStyle w:val="Hyperlink"/>
          </w:rPr>
          <w:t>Role</w:t>
        </w:r>
      </w:hyperlink>
      <w:r>
        <w:t xml:space="preserve"> </w:t>
      </w:r>
    </w:p>
    <w:p w:rsidR="00A60DB1" w:rsidRDefault="00A60DB1" w:rsidP="000B3F78">
      <w:pPr>
        <w:ind w:left="720" w:firstLine="360"/>
      </w:pPr>
      <w:r>
        <w:t>The role played by a bound individual in a situation.</w:t>
      </w:r>
    </w:p>
    <w:p w:rsidR="00F546FD" w:rsidRDefault="005F69A5" w:rsidP="000B3F78">
      <w:pPr>
        <w:ind w:left="605" w:hanging="245"/>
      </w:pPr>
      <w:r>
        <w:rPr>
          <w:noProof/>
          <w:lang w:bidi="ar-SA"/>
        </w:rPr>
        <w:drawing>
          <wp:inline distT="0" distB="0" distL="0" distR="0" wp14:anchorId="39305112" wp14:editId="0DA2F795">
            <wp:extent cx="152400" cy="152400"/>
            <wp:effectExtent l="0" t="0" r="0" b="0"/>
            <wp:docPr id="24" name="Picture -697779601.jpg" descr="-6977796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97779601.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bound by</w:t>
      </w:r>
      <w:r w:rsidR="00A92CA5">
        <w:t>:</w:t>
      </w:r>
      <w:hyperlink w:anchor="_59d00381296cc32f8d191ec24ae537cd" w:history="1">
        <w:r>
          <w:rPr>
            <w:rStyle w:val="Hyperlink"/>
          </w:rPr>
          <w:t>Binding</w:t>
        </w:r>
      </w:hyperlink>
      <w:r>
        <w:t xml:space="preserve"> </w:t>
      </w:r>
    </w:p>
    <w:p w:rsidR="00A60DB1" w:rsidRDefault="00A60DB1" w:rsidP="000B3F78">
      <w:pPr>
        <w:ind w:left="720" w:firstLine="360"/>
      </w:pPr>
      <w:r>
        <w:t>A binding something participates in.</w:t>
      </w:r>
    </w:p>
    <w:p w:rsidR="00F546FD" w:rsidRDefault="005F69A5" w:rsidP="000B3F78">
      <w:pPr>
        <w:ind w:left="605" w:hanging="245"/>
      </w:pPr>
      <w:r>
        <w:rPr>
          <w:noProof/>
          <w:lang w:bidi="ar-SA"/>
        </w:rPr>
        <w:drawing>
          <wp:inline distT="0" distB="0" distL="0" distR="0" wp14:anchorId="4000D304" wp14:editId="7AAC09A8">
            <wp:extent cx="152400" cy="152400"/>
            <wp:effectExtent l="0" t="0" r="0" b="0"/>
            <wp:docPr id="26" name="Picture 1151110039.jpg" descr="1151110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151110039.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in contex of</w:t>
      </w:r>
      <w:r w:rsidR="00A92CA5">
        <w:t>:</w:t>
      </w:r>
      <w:hyperlink w:anchor="_81284aa430d71f6e8d9c1804d9149488" w:history="1">
        <w:r>
          <w:rPr>
            <w:rStyle w:val="Hyperlink"/>
          </w:rPr>
          <w:t>Context</w:t>
        </w:r>
      </w:hyperlink>
      <w:r>
        <w:t xml:space="preserve"> </w:t>
      </w:r>
    </w:p>
    <w:p w:rsidR="00A60DB1" w:rsidRDefault="00A60DB1" w:rsidP="000B3F78">
      <w:pPr>
        <w:ind w:left="720" w:firstLine="360"/>
      </w:pPr>
      <w:r>
        <w:t>Context that contextualize anything.</w:t>
      </w:r>
    </w:p>
    <w:p w:rsidR="00F546FD" w:rsidRDefault="005F69A5" w:rsidP="000B3F78">
      <w:pPr>
        <w:ind w:left="605" w:hanging="245"/>
      </w:pPr>
      <w:r>
        <w:rPr>
          <w:noProof/>
          <w:lang w:bidi="ar-SA"/>
        </w:rPr>
        <w:drawing>
          <wp:inline distT="0" distB="0" distL="0" distR="0" wp14:anchorId="34FB5DA1" wp14:editId="2A43BD09">
            <wp:extent cx="152400" cy="152400"/>
            <wp:effectExtent l="0" t="0" r="0" b="0"/>
            <wp:docPr id="28" name="Picture 885772868.jpg" descr="8857728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885772868.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described by</w:t>
      </w:r>
      <w:r w:rsidR="00A92CA5">
        <w:t>:</w:t>
      </w:r>
      <w:hyperlink w:anchor="_21b1e229139c6220bd38cb2e45595f68" w:history="1">
        <w:r>
          <w:rPr>
            <w:rStyle w:val="Hyperlink"/>
          </w:rPr>
          <w:t>Description</w:t>
        </w:r>
      </w:hyperlink>
      <w:r>
        <w:t xml:space="preserve"> </w:t>
      </w:r>
    </w:p>
    <w:p w:rsidR="00A60DB1" w:rsidRDefault="00A60DB1" w:rsidP="000B3F78">
      <w:pPr>
        <w:ind w:left="720" w:firstLine="360"/>
      </w:pPr>
      <w:r>
        <w:t>A description for some concept.</w:t>
      </w:r>
    </w:p>
    <w:p w:rsidR="00F546FD" w:rsidRDefault="005F69A5" w:rsidP="000B3F78">
      <w:pPr>
        <w:ind w:left="605" w:hanging="245"/>
      </w:pPr>
      <w:r>
        <w:rPr>
          <w:noProof/>
          <w:lang w:bidi="ar-SA"/>
        </w:rPr>
        <w:drawing>
          <wp:inline distT="0" distB="0" distL="0" distR="0" wp14:anchorId="03B7CA0E" wp14:editId="3CCF2F03">
            <wp:extent cx="152400" cy="152400"/>
            <wp:effectExtent l="0" t="0" r="0" b="0"/>
            <wp:docPr id="30" name="Picture 1401719257.jpg" descr="14017192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401719257.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stated by</w:t>
      </w:r>
      <w:r w:rsidR="00A92CA5">
        <w:t>:</w:t>
      </w:r>
      <w:hyperlink w:anchor="_c014482263e2addd6be470b251dd86b3" w:history="1">
        <w:r>
          <w:rPr>
            <w:rStyle w:val="Hyperlink"/>
          </w:rPr>
          <w:t>Source</w:t>
        </w:r>
      </w:hyperlink>
      <w:r>
        <w:t xml:space="preserve"> [1..*] </w:t>
      </w:r>
    </w:p>
    <w:p w:rsidR="00A60DB1" w:rsidRDefault="00A60DB1" w:rsidP="000B3F78">
      <w:pPr>
        <w:ind w:left="720" w:firstLine="360"/>
      </w:pPr>
      <w:r>
        <w:t>Sources of a statement</w:t>
      </w:r>
    </w:p>
    <w:p w:rsidR="00D718D6" w:rsidRDefault="00D718D6" w:rsidP="000B3F78"/>
    <w:p w:rsidR="00D718D6" w:rsidRDefault="005F69A5" w:rsidP="000B3F78">
      <w:pPr>
        <w:pStyle w:val="Heading3"/>
      </w:pPr>
      <w:bookmarkStart w:id="27" w:name="_17bc67d6feb078c85f813811897753b8"/>
      <w:bookmarkStart w:id="28" w:name="_Toc412106384"/>
      <w:r>
        <w:lastRenderedPageBreak/>
        <w:t>Association Categorization</w:t>
      </w:r>
      <w:bookmarkEnd w:id="27"/>
      <w:bookmarkEnd w:id="28"/>
    </w:p>
    <w:p w:rsidR="00D718D6" w:rsidRDefault="005F69A5" w:rsidP="000B3F78">
      <w:r>
        <w:t>Categorization states that something is categorized by the category. . Categorization also represents the "instance" of a type.</w:t>
      </w:r>
    </w:p>
    <w:p w:rsidR="00D718D6" w:rsidRDefault="005F69A5" w:rsidP="000B3F78">
      <w:pPr>
        <w:pStyle w:val="Code"/>
      </w:pPr>
      <w:r w:rsidRPr="00043180">
        <w:rPr>
          <w:b/>
          <w:sz w:val="24"/>
          <w:szCs w:val="24"/>
        </w:rPr>
        <w:t>package</w:t>
      </w:r>
      <w:r>
        <w:t xml:space="preserve"> Conceptual Modeling and Mapping Library::Core Concept Library::Foundation</w:t>
      </w:r>
    </w:p>
    <w:p w:rsidR="00D718D6" w:rsidRDefault="005F69A5" w:rsidP="000B3F78">
      <w:pPr>
        <w:pStyle w:val="Heading4"/>
      </w:pPr>
      <w:bookmarkStart w:id="29" w:name="_Toc412106385"/>
      <w:r>
        <w:t>Association Ends</w:t>
      </w:r>
      <w:bookmarkEnd w:id="29"/>
    </w:p>
    <w:p w:rsidR="003F7C16" w:rsidRDefault="003F7C16" w:rsidP="000B3F78">
      <w:pPr>
        <w:ind w:firstLine="720"/>
      </w:pPr>
      <w:r>
        <w:rPr>
          <w:noProof/>
          <w:lang w:bidi="ar-SA"/>
        </w:rPr>
        <w:drawing>
          <wp:inline distT="0" distB="0" distL="0" distR="0" wp14:anchorId="734B5B35" wp14:editId="2CF6E748">
            <wp:extent cx="152400" cy="152400"/>
            <wp:effectExtent l="0" t="0" r="0" b="0"/>
            <wp:docPr id="32" name="Picture -1928028217.jpg" descr="-19280282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928028217.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categorizes : </w:t>
      </w:r>
      <w:hyperlink w:anchor="_3a4ff69ced5d7f7c66bb882997dea37e" w:history="1">
        <w:r>
          <w:rPr>
            <w:rStyle w:val="Hyperlink"/>
          </w:rPr>
          <w:t>Anything</w:t>
        </w:r>
      </w:hyperlink>
      <w:r w:rsidR="00A36678">
        <w:t xml:space="preserve"> </w:t>
      </w:r>
    </w:p>
    <w:p w:rsidR="006847AA" w:rsidRDefault="006847AA" w:rsidP="000B3F78">
      <w:pPr>
        <w:ind w:left="677" w:firstLine="360"/>
      </w:pPr>
      <w:r>
        <w:t>The set of "instances" categorized by a category or type. The extent of the category.</w:t>
      </w:r>
    </w:p>
    <w:p w:rsidR="003F7C16" w:rsidRDefault="003F7C16" w:rsidP="000B3F78">
      <w:pPr>
        <w:ind w:firstLine="720"/>
      </w:pPr>
      <w:r>
        <w:rPr>
          <w:noProof/>
          <w:lang w:bidi="ar-SA"/>
        </w:rPr>
        <w:drawing>
          <wp:inline distT="0" distB="0" distL="0" distR="0" wp14:anchorId="171385B5" wp14:editId="62FD2E58">
            <wp:extent cx="152400" cy="152400"/>
            <wp:effectExtent l="0" t="0" r="0" b="0"/>
            <wp:docPr id="34" name="Picture -1928028217.jpg" descr="-19280282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928028217.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categorized by : </w:t>
      </w:r>
      <w:hyperlink w:anchor="_1e46c059e4f9b5846cdb98d6adff437a" w:history="1">
        <w:r>
          <w:rPr>
            <w:rStyle w:val="Hyperlink"/>
          </w:rPr>
          <w:t>Category</w:t>
        </w:r>
      </w:hyperlink>
      <w:r w:rsidR="00A36678">
        <w:t xml:space="preserve"> </w:t>
      </w:r>
    </w:p>
    <w:p w:rsidR="006847AA" w:rsidRDefault="006847AA" w:rsidP="000B3F78">
      <w:pPr>
        <w:ind w:left="677" w:firstLine="360"/>
      </w:pPr>
      <w:r>
        <w:t>The category(s) that categorize something. Categories include types.</w:t>
      </w:r>
    </w:p>
    <w:p w:rsidR="00D718D6" w:rsidRDefault="00D718D6" w:rsidP="000B3F78"/>
    <w:p w:rsidR="00D718D6" w:rsidRDefault="005F69A5" w:rsidP="000B3F78">
      <w:pPr>
        <w:pStyle w:val="Heading3"/>
      </w:pPr>
      <w:bookmarkStart w:id="30" w:name="_1e46c059e4f9b5846cdb98d6adff437a"/>
      <w:bookmarkStart w:id="31" w:name="_Toc412106386"/>
      <w:r>
        <w:t>Class Category</w:t>
      </w:r>
      <w:bookmarkEnd w:id="30"/>
      <w:bookmarkEnd w:id="31"/>
    </w:p>
    <w:p w:rsidR="00D718D6" w:rsidRDefault="005F69A5" w:rsidP="000B3F78">
      <w:r>
        <w:t>An arbitrary grouping of anything. A category is an asserted context - one defined by some authority or actor.</w:t>
      </w:r>
    </w:p>
    <w:p w:rsidR="00D718D6" w:rsidRDefault="005F69A5" w:rsidP="000B3F78">
      <w:pPr>
        <w:pStyle w:val="Heading4"/>
      </w:pPr>
      <w:bookmarkStart w:id="32" w:name="_Toc412106387"/>
      <w:r>
        <w:t>Direct Supertypes</w:t>
      </w:r>
      <w:bookmarkEnd w:id="32"/>
    </w:p>
    <w:p w:rsidR="00D718D6" w:rsidRDefault="004619D7" w:rsidP="000B3F78">
      <w:pPr>
        <w:ind w:left="360"/>
      </w:pPr>
      <w:hyperlink w:anchor="_81284aa430d71f6e8d9c1804d9149488" w:history="1">
        <w:r w:rsidR="005F69A5">
          <w:rPr>
            <w:rStyle w:val="Hyperlink"/>
          </w:rPr>
          <w:t>Context</w:t>
        </w:r>
      </w:hyperlink>
      <w:r w:rsidR="005F69A5">
        <w:t xml:space="preserve">, </w:t>
      </w:r>
      <w:hyperlink w:anchor="_13f9005c9106d00d7131680982c2727a" w:history="1">
        <w:r w:rsidR="005F69A5">
          <w:rPr>
            <w:rStyle w:val="Hyperlink"/>
          </w:rPr>
          <w:t>Entity</w:t>
        </w:r>
      </w:hyperlink>
    </w:p>
    <w:p w:rsidR="00D718D6" w:rsidRDefault="005F69A5" w:rsidP="000B3F78">
      <w:pPr>
        <w:pStyle w:val="Code"/>
      </w:pPr>
      <w:r w:rsidRPr="00043180">
        <w:rPr>
          <w:b/>
          <w:sz w:val="24"/>
          <w:szCs w:val="24"/>
        </w:rPr>
        <w:t>package</w:t>
      </w:r>
      <w:r>
        <w:t xml:space="preserve"> Conceptual Modeling and Mapping Library::Core Concept Library::Foundation</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13f9005c9106d00d7131680982c2727a" w:history="1">
        <w:r w:rsidR="007E3012">
          <w:rPr>
            <w:rStyle w:val="Hyperlink"/>
          </w:rPr>
          <w:t>Entity</w:t>
        </w:r>
      </w:hyperlink>
      <w:r>
        <w:t xml:space="preserve">, </w:t>
      </w:r>
      <w:r w:rsidR="007E3012" w:rsidRPr="007E3012">
        <w:rPr>
          <w:rStyle w:val="Hyperlink"/>
        </w:rPr>
        <w:t xml:space="preserve"> </w:t>
      </w:r>
      <w:hyperlink w:anchor="_81284aa430d71f6e8d9c1804d9149488" w:history="1">
        <w:r w:rsidR="007E3012">
          <w:rPr>
            <w:rStyle w:val="Hyperlink"/>
          </w:rPr>
          <w:t>Context</w:t>
        </w:r>
      </w:hyperlink>
    </w:p>
    <w:p w:rsidR="00D718D6" w:rsidRDefault="00D718D6" w:rsidP="000B3F78">
      <w:pPr>
        <w:pStyle w:val="Code"/>
      </w:pPr>
    </w:p>
    <w:p w:rsidR="00D718D6" w:rsidRDefault="005F69A5" w:rsidP="000B3F78">
      <w:pPr>
        <w:pStyle w:val="Heading4"/>
      </w:pPr>
      <w:bookmarkStart w:id="33" w:name="_Toc412106388"/>
      <w:r>
        <w:t>Associations</w:t>
      </w:r>
      <w:bookmarkEnd w:id="33"/>
    </w:p>
    <w:p w:rsidR="00F546FD" w:rsidRDefault="005F69A5" w:rsidP="000B3F78">
      <w:pPr>
        <w:ind w:left="605" w:hanging="245"/>
      </w:pPr>
      <w:r>
        <w:rPr>
          <w:noProof/>
          <w:lang w:bidi="ar-SA"/>
        </w:rPr>
        <w:drawing>
          <wp:inline distT="0" distB="0" distL="0" distR="0" wp14:anchorId="25E7CBA6" wp14:editId="487C6570">
            <wp:extent cx="152400" cy="152400"/>
            <wp:effectExtent l="0" t="0" r="0" b="0"/>
            <wp:docPr id="36" name="Picture -1928028217.jpg" descr="-19280282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928028217.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categorizes</w:t>
      </w:r>
      <w:r w:rsidR="00A92CA5">
        <w:t>:</w:t>
      </w:r>
      <w:hyperlink w:anchor="_3a4ff69ced5d7f7c66bb882997dea37e" w:history="1">
        <w:r>
          <w:rPr>
            <w:rStyle w:val="Hyperlink"/>
          </w:rPr>
          <w:t>Anything</w:t>
        </w:r>
      </w:hyperlink>
      <w:r>
        <w:t xml:space="preserve"> </w:t>
      </w:r>
      <w:r w:rsidR="00601C69">
        <w:t xml:space="preserve">  </w:t>
      </w:r>
      <w:r w:rsidR="00F546FD" w:rsidRPr="00833C5F">
        <w:rPr>
          <w:i/>
        </w:rPr>
        <w:t>Subsets</w:t>
      </w:r>
      <w:r w:rsidR="00F546FD">
        <w:t>: contextualizes:</w:t>
      </w:r>
      <w:hyperlink w:anchor="_3a4ff69ced5d7f7c66bb882997dea37e" w:history="1">
        <w:r w:rsidR="00F546FD">
          <w:rPr>
            <w:rStyle w:val="Hyperlink"/>
          </w:rPr>
          <w:t>Anything</w:t>
        </w:r>
      </w:hyperlink>
      <w:r w:rsidR="00F546FD">
        <w:rPr>
          <w:rStyle w:val="Hyperlink"/>
        </w:rPr>
        <w:t xml:space="preserve"> </w:t>
      </w:r>
      <w:r w:rsidR="00F546FD">
        <w:t xml:space="preserve">   </w:t>
      </w:r>
    </w:p>
    <w:p w:rsidR="00A60DB1" w:rsidRDefault="00A60DB1" w:rsidP="000B3F78">
      <w:pPr>
        <w:ind w:left="720" w:firstLine="360"/>
      </w:pPr>
      <w:r>
        <w:t>The set of "instances" categorized by a category or type. The extent of the category.</w:t>
      </w:r>
    </w:p>
    <w:p w:rsidR="00D718D6" w:rsidRDefault="005F69A5" w:rsidP="000B3F78">
      <w:pPr>
        <w:pStyle w:val="Heading4"/>
      </w:pPr>
      <w:bookmarkStart w:id="34" w:name="_Toc412106389"/>
      <w:r>
        <w:t>Inherited Features</w:t>
      </w:r>
      <w:bookmarkEnd w:id="34"/>
    </w:p>
    <w:p w:rsidR="00697D8F" w:rsidRDefault="00697D8F" w:rsidP="000B3F78">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0B3F78">
      <w:pPr>
        <w:ind w:firstLine="720"/>
      </w:pPr>
      <w:r>
        <w:t>‘used by’:</w:t>
      </w:r>
      <w:hyperlink w:anchor="_c05d8ea54231ef8385ae369a8cb18a7f" w:history="1">
        <w:r>
          <w:rPr>
            <w:rStyle w:val="Hyperlink"/>
          </w:rPr>
          <w:t>Occurrence</w:t>
        </w:r>
      </w:hyperlink>
    </w:p>
    <w:p w:rsidR="00697D8F" w:rsidRDefault="00697D8F" w:rsidP="000B3F78">
      <w:pPr>
        <w:ind w:firstLine="720"/>
      </w:pPr>
      <w:r>
        <w:t>‘is part of’:</w:t>
      </w:r>
      <w:hyperlink w:anchor="_13f9005c9106d00d7131680982c2727a" w:history="1">
        <w:r>
          <w:rPr>
            <w:rStyle w:val="Hyperlink"/>
          </w:rPr>
          <w:t>Entity</w:t>
        </w:r>
      </w:hyperlink>
    </w:p>
    <w:p w:rsidR="00697D8F" w:rsidRDefault="00697D8F" w:rsidP="000B3F78">
      <w:pPr>
        <w:ind w:firstLine="720"/>
      </w:pPr>
      <w:r>
        <w:t>‘has part’:</w:t>
      </w:r>
      <w:hyperlink w:anchor="_13f9005c9106d00d7131680982c2727a" w:history="1">
        <w:r>
          <w:rPr>
            <w:rStyle w:val="Hyperlink"/>
          </w:rPr>
          <w:t>Entity</w:t>
        </w:r>
      </w:hyperlink>
    </w:p>
    <w:p w:rsidR="00697D8F" w:rsidRDefault="00697D8F" w:rsidP="000B3F78">
      <w:pPr>
        <w:ind w:firstLine="720"/>
      </w:pPr>
      <w:r>
        <w:t>‘has state’:</w:t>
      </w:r>
      <w:hyperlink w:anchor="_927c2855748f476d96735ff79da4ebff" w:history="1">
        <w:r>
          <w:rPr>
            <w:rStyle w:val="Hyperlink"/>
          </w:rPr>
          <w:t>State</w:t>
        </w:r>
      </w:hyperlink>
    </w:p>
    <w:p w:rsidR="00697D8F" w:rsidRDefault="00697D8F" w:rsidP="000B3F78">
      <w:pPr>
        <w:ind w:firstLine="720"/>
      </w:pPr>
      <w:r>
        <w:t>‘created by’:</w:t>
      </w:r>
      <w:hyperlink w:anchor="_c05d8ea54231ef8385ae369a8cb18a7f" w:history="1">
        <w:r>
          <w:rPr>
            <w:rStyle w:val="Hyperlink"/>
          </w:rPr>
          <w:t>Occurrence</w:t>
        </w:r>
      </w:hyperlink>
    </w:p>
    <w:p w:rsidR="00697D8F" w:rsidRDefault="00697D8F" w:rsidP="000B3F78">
      <w:pPr>
        <w:ind w:firstLine="720"/>
      </w:pPr>
      <w:r>
        <w:t>‘is related to’:</w:t>
      </w:r>
      <w:hyperlink w:anchor="_13f9005c9106d00d7131680982c2727a" w:history="1">
        <w:r>
          <w:rPr>
            <w:rStyle w:val="Hyperlink"/>
          </w:rPr>
          <w:t>Entity</w:t>
        </w:r>
      </w:hyperlink>
    </w:p>
    <w:p w:rsidR="00697D8F" w:rsidRDefault="00697D8F" w:rsidP="000B3F78">
      <w:pPr>
        <w:ind w:firstLine="720"/>
      </w:pPr>
      <w:r>
        <w:t>‘impacted by’:</w:t>
      </w:r>
      <w:hyperlink w:anchor="_63104765cd42c5f76cf72fdc4ed90397" w:history="1">
        <w:r>
          <w:rPr>
            <w:rStyle w:val="Hyperlink"/>
          </w:rPr>
          <w:t>Situation</w:t>
        </w:r>
      </w:hyperlink>
    </w:p>
    <w:p w:rsidR="00697D8F" w:rsidRDefault="00697D8F" w:rsidP="000B3F78">
      <w:pPr>
        <w:ind w:firstLine="720"/>
      </w:pPr>
      <w:r>
        <w:t>‘identified by’:</w:t>
      </w:r>
      <w:hyperlink w:anchor="_a9304dce0833e68d6c1871feed7ba4c8" w:history="1">
        <w:r>
          <w:rPr>
            <w:rStyle w:val="Hyperlink"/>
          </w:rPr>
          <w:t>Identifier</w:t>
        </w:r>
      </w:hyperlink>
    </w:p>
    <w:p w:rsidR="00697D8F" w:rsidRDefault="00697D8F" w:rsidP="000B3F78">
      <w:pPr>
        <w:ind w:firstLine="720"/>
      </w:pPr>
      <w:r>
        <w:t>‘has name’:</w:t>
      </w:r>
      <w:hyperlink w:anchor="_afe5a48976a2df078be9473827611fb8" w:history="1">
        <w:r>
          <w:rPr>
            <w:rStyle w:val="Hyperlink"/>
          </w:rPr>
          <w:t>Name</w:t>
        </w:r>
      </w:hyperlink>
    </w:p>
    <w:p w:rsidR="00697D8F" w:rsidRDefault="00697D8F" w:rsidP="000B3F78">
      <w:pPr>
        <w:ind w:firstLine="720"/>
      </w:pPr>
      <w:r>
        <w:t>‘prefered identifier’:</w:t>
      </w:r>
      <w:hyperlink w:anchor="_a9304dce0833e68d6c1871feed7ba4c8" w:history="1">
        <w:r>
          <w:rPr>
            <w:rStyle w:val="Hyperlink"/>
          </w:rPr>
          <w:t>Identifier</w:t>
        </w:r>
      </w:hyperlink>
    </w:p>
    <w:p w:rsidR="00697D8F" w:rsidRDefault="00697D8F" w:rsidP="000B3F78">
      <w:pPr>
        <w:ind w:firstLine="720"/>
      </w:pPr>
      <w:r>
        <w:t>‘watched by’:</w:t>
      </w:r>
      <w:hyperlink w:anchor="_a3511bec5be4181aed91476c6b138095" w:history="1">
        <w:r>
          <w:rPr>
            <w:rStyle w:val="Hyperlink"/>
          </w:rPr>
          <w:t>Indicator Watchlist</w:t>
        </w:r>
      </w:hyperlink>
    </w:p>
    <w:p w:rsidR="00697D8F" w:rsidRDefault="00697D8F" w:rsidP="000B3F78">
      <w:pPr>
        <w:ind w:firstLine="720"/>
      </w:pPr>
      <w:r>
        <w:t>‘observed by’:</w:t>
      </w:r>
      <w:hyperlink w:anchor="_1a5b22ec96adcbdd1b918a17fe9b44b2" w:history="1">
        <w:r>
          <w:rPr>
            <w:rStyle w:val="Hyperlink"/>
          </w:rPr>
          <w:t>Observation</w:t>
        </w:r>
      </w:hyperlink>
    </w:p>
    <w:p w:rsidR="00697D8F" w:rsidRDefault="00697D8F" w:rsidP="000B3F78">
      <w:pPr>
        <w:ind w:firstLine="720"/>
      </w:pPr>
      <w:r>
        <w:t>‘made available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lastRenderedPageBreak/>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697D8F" w:rsidRDefault="00697D8F" w:rsidP="000B3F78">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0B3F78">
      <w:pPr>
        <w:ind w:firstLine="720"/>
      </w:pPr>
      <w:r>
        <w:t>‘generalizes’:</w:t>
      </w:r>
      <w:hyperlink w:anchor="_81284aa430d71f6e8d9c1804d9149488" w:history="1">
        <w:r>
          <w:rPr>
            <w:rStyle w:val="Hyperlink"/>
          </w:rPr>
          <w:t>Context</w:t>
        </w:r>
      </w:hyperlink>
    </w:p>
    <w:p w:rsidR="00697D8F" w:rsidRDefault="00697D8F" w:rsidP="000B3F78">
      <w:pPr>
        <w:ind w:firstLine="720"/>
      </w:pPr>
      <w:r>
        <w:t>‘specializes’:</w:t>
      </w:r>
      <w:hyperlink w:anchor="_81284aa430d71f6e8d9c1804d9149488" w:history="1">
        <w:r>
          <w:rPr>
            <w:rStyle w:val="Hyperlink"/>
          </w:rPr>
          <w:t>Context</w:t>
        </w:r>
      </w:hyperlink>
    </w:p>
    <w:p w:rsidR="00697D8F" w:rsidRDefault="00697D8F" w:rsidP="000B3F78">
      <w:pPr>
        <w:ind w:firstLine="720"/>
      </w:pPr>
      <w:r>
        <w:t>‘contextualizes’:</w:t>
      </w:r>
      <w:hyperlink w:anchor="_3a4ff69ced5d7f7c66bb882997dea37e" w:history="1">
        <w:r>
          <w:rPr>
            <w:rStyle w:val="Hyperlink"/>
          </w:rPr>
          <w:t>Anything</w:t>
        </w:r>
      </w:hyperlink>
    </w:p>
    <w:p w:rsidR="00D718D6" w:rsidRDefault="00D718D6" w:rsidP="000B3F78"/>
    <w:p w:rsidR="00D718D6" w:rsidRDefault="005F69A5" w:rsidP="000B3F78">
      <w:pPr>
        <w:pStyle w:val="Heading3"/>
      </w:pPr>
      <w:bookmarkStart w:id="35" w:name="_aa563b8b6ab6103a4bc2f72c8474fe6d"/>
      <w:bookmarkStart w:id="36" w:name="_Toc412106390"/>
      <w:r>
        <w:t>Association Cause and effect</w:t>
      </w:r>
      <w:bookmarkEnd w:id="35"/>
      <w:bookmarkEnd w:id="36"/>
    </w:p>
    <w:p w:rsidR="00D718D6" w:rsidRDefault="005F69A5" w:rsidP="000B3F78">
      <w:r>
        <w:t>The causality relation</w:t>
      </w:r>
    </w:p>
    <w:p w:rsidR="00D718D6" w:rsidRDefault="005F69A5" w:rsidP="000B3F78">
      <w:pPr>
        <w:pStyle w:val="Code"/>
      </w:pPr>
      <w:r w:rsidRPr="00043180">
        <w:rPr>
          <w:b/>
          <w:sz w:val="24"/>
          <w:szCs w:val="24"/>
        </w:rPr>
        <w:t>package</w:t>
      </w:r>
      <w:r>
        <w:t xml:space="preserve"> Conceptual Modeling and Mapping Library::Core Concept Library::Foundation</w:t>
      </w:r>
    </w:p>
    <w:p w:rsidR="00D718D6" w:rsidRDefault="005F69A5" w:rsidP="000B3F78">
      <w:pPr>
        <w:pStyle w:val="Heading4"/>
      </w:pPr>
      <w:bookmarkStart w:id="37" w:name="_Toc412106391"/>
      <w:r>
        <w:t>Association Ends</w:t>
      </w:r>
      <w:bookmarkEnd w:id="37"/>
    </w:p>
    <w:p w:rsidR="003F7C16" w:rsidRDefault="003F7C16" w:rsidP="000B3F78">
      <w:pPr>
        <w:ind w:firstLine="720"/>
      </w:pPr>
      <w:r>
        <w:rPr>
          <w:noProof/>
          <w:lang w:bidi="ar-SA"/>
        </w:rPr>
        <w:drawing>
          <wp:inline distT="0" distB="0" distL="0" distR="0" wp14:anchorId="674C5420" wp14:editId="764432AD">
            <wp:extent cx="152400" cy="152400"/>
            <wp:effectExtent l="0" t="0" r="0" b="0"/>
            <wp:docPr id="38" name="Picture 1506739120.jpg" descr="15067391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506739120.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causes : </w:t>
      </w:r>
      <w:hyperlink w:anchor="_63104765cd42c5f76cf72fdc4ed90397" w:history="1">
        <w:r>
          <w:rPr>
            <w:rStyle w:val="Hyperlink"/>
          </w:rPr>
          <w:t>Situation</w:t>
        </w:r>
      </w:hyperlink>
      <w:r w:rsidR="00A36678">
        <w:t xml:space="preserve">   </w:t>
      </w:r>
      <w:r w:rsidR="00A36678" w:rsidRPr="00833C5F">
        <w:rPr>
          <w:i/>
        </w:rPr>
        <w:t>Subsets</w:t>
      </w:r>
      <w:r w:rsidR="00A36678">
        <w:t>: contextualizes:</w:t>
      </w:r>
      <w:hyperlink w:anchor="_3a4ff69ced5d7f7c66bb882997dea37e" w:history="1">
        <w:r w:rsidR="00A36678">
          <w:rPr>
            <w:rStyle w:val="Hyperlink"/>
          </w:rPr>
          <w:t>Anything</w:t>
        </w:r>
      </w:hyperlink>
      <w:r w:rsidR="00A36678">
        <w:rPr>
          <w:rStyle w:val="Hyperlink"/>
        </w:rPr>
        <w:t xml:space="preserve"> </w:t>
      </w:r>
      <w:r w:rsidR="00A36678">
        <w:t xml:space="preserve">   </w:t>
      </w:r>
    </w:p>
    <w:p w:rsidR="006847AA" w:rsidRDefault="006847AA" w:rsidP="000B3F78">
      <w:pPr>
        <w:ind w:left="677" w:firstLine="360"/>
      </w:pPr>
      <w:r>
        <w:t>A situation caused by another</w:t>
      </w:r>
    </w:p>
    <w:p w:rsidR="003F7C16" w:rsidRDefault="003F7C16" w:rsidP="000B3F78">
      <w:pPr>
        <w:ind w:firstLine="720"/>
      </w:pPr>
      <w:r>
        <w:rPr>
          <w:noProof/>
          <w:lang w:bidi="ar-SA"/>
        </w:rPr>
        <w:drawing>
          <wp:inline distT="0" distB="0" distL="0" distR="0" wp14:anchorId="31591BFF" wp14:editId="4293D6EF">
            <wp:extent cx="152400" cy="152400"/>
            <wp:effectExtent l="0" t="0" r="0" b="0"/>
            <wp:docPr id="40" name="Picture 1506739120.jpg" descr="15067391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506739120.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caused by : </w:t>
      </w:r>
      <w:hyperlink w:anchor="_63104765cd42c5f76cf72fdc4ed90397" w:history="1">
        <w:r>
          <w:rPr>
            <w:rStyle w:val="Hyperlink"/>
          </w:rPr>
          <w:t>Situation</w:t>
        </w:r>
      </w:hyperlink>
      <w:r w:rsidR="00A36678">
        <w:t xml:space="preserve">   </w:t>
      </w:r>
      <w:r w:rsidR="00A36678" w:rsidRPr="00833C5F">
        <w:rPr>
          <w:i/>
        </w:rPr>
        <w:t>Subsets</w:t>
      </w:r>
      <w:r w:rsidR="00A36678">
        <w:t>: contextualizes:</w:t>
      </w:r>
      <w:hyperlink w:anchor="_3a4ff69ced5d7f7c66bb882997dea37e" w:history="1">
        <w:r w:rsidR="00A36678">
          <w:rPr>
            <w:rStyle w:val="Hyperlink"/>
          </w:rPr>
          <w:t>Anything</w:t>
        </w:r>
      </w:hyperlink>
      <w:r w:rsidR="00A36678">
        <w:rPr>
          <w:rStyle w:val="Hyperlink"/>
        </w:rPr>
        <w:t xml:space="preserve"> </w:t>
      </w:r>
      <w:r w:rsidR="00A36678">
        <w:t xml:space="preserve">   </w:t>
      </w:r>
    </w:p>
    <w:p w:rsidR="006847AA" w:rsidRDefault="006847AA" w:rsidP="000B3F78">
      <w:pPr>
        <w:ind w:left="677" w:firstLine="360"/>
      </w:pPr>
      <w:r>
        <w:t>One of situations that causes another situation</w:t>
      </w:r>
    </w:p>
    <w:p w:rsidR="003F7C16" w:rsidRDefault="003F7C16" w:rsidP="000B3F78">
      <w:pPr>
        <w:ind w:firstLine="720"/>
      </w:pPr>
      <w:r>
        <w:rPr>
          <w:noProof/>
          <w:lang w:bidi="ar-SA"/>
        </w:rPr>
        <w:drawing>
          <wp:inline distT="0" distB="0" distL="0" distR="0" wp14:anchorId="3CA96BBC" wp14:editId="4A96EE21">
            <wp:extent cx="152400" cy="152400"/>
            <wp:effectExtent l="0" t="0" r="0" b="0"/>
            <wp:docPr id="42" name="Picture 1506739120.jpg" descr="15067391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506739120.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likelihood : </w:t>
      </w:r>
      <w:hyperlink w:anchor="_c4bee9dc62c41effa96910b60385b774" w:history="1">
        <w:r>
          <w:rPr>
            <w:rStyle w:val="Hyperlink"/>
          </w:rPr>
          <w:t>Probability Metric</w:t>
        </w:r>
      </w:hyperlink>
      <w:r w:rsidR="00A36678">
        <w:t xml:space="preserve">   </w:t>
      </w:r>
      <w:r w:rsidR="00A36678" w:rsidRPr="00833C5F">
        <w:rPr>
          <w:i/>
        </w:rPr>
        <w:t>Subsets</w:t>
      </w:r>
      <w:r w:rsidR="00A36678">
        <w:t>: contextualizes:</w:t>
      </w:r>
      <w:hyperlink w:anchor="_3a4ff69ced5d7f7c66bb882997dea37e" w:history="1">
        <w:r w:rsidR="00A36678">
          <w:rPr>
            <w:rStyle w:val="Hyperlink"/>
          </w:rPr>
          <w:t>Anything</w:t>
        </w:r>
      </w:hyperlink>
      <w:r w:rsidR="00A36678">
        <w:rPr>
          <w:rStyle w:val="Hyperlink"/>
        </w:rPr>
        <w:t xml:space="preserve"> </w:t>
      </w:r>
      <w:r w:rsidR="00A36678">
        <w:t xml:space="preserve">   </w:t>
      </w:r>
    </w:p>
    <w:p w:rsidR="006847AA" w:rsidRDefault="006847AA" w:rsidP="000B3F78">
      <w:pPr>
        <w:ind w:left="677" w:firstLine="360"/>
      </w:pPr>
      <w:r>
        <w:t>Likelihood that the cause will result in the effect</w:t>
      </w:r>
    </w:p>
    <w:p w:rsidR="00D718D6" w:rsidRDefault="00D718D6" w:rsidP="000B3F78"/>
    <w:p w:rsidR="00D718D6" w:rsidRDefault="005F69A5" w:rsidP="000B3F78">
      <w:pPr>
        <w:pStyle w:val="Heading3"/>
      </w:pPr>
      <w:bookmarkStart w:id="38" w:name="_81284aa430d71f6e8d9c1804d9149488"/>
      <w:bookmarkStart w:id="39" w:name="_Toc412106392"/>
      <w:r>
        <w:t>Class Context</w:t>
      </w:r>
      <w:bookmarkEnd w:id="38"/>
      <w:bookmarkEnd w:id="39"/>
    </w:p>
    <w:p w:rsidR="00D718D6" w:rsidRDefault="005F69A5" w:rsidP="000B3F78">
      <w:r>
        <w:t>A grouping of concepts contextualized in some way and with some common attributes facts and/or relations. Rules defined for a context are true for anything contextualized by that context. Note that anything may play the role of a context.</w:t>
      </w:r>
      <w:r>
        <w:br/>
      </w:r>
    </w:p>
    <w:p w:rsidR="00D718D6" w:rsidRDefault="005F69A5" w:rsidP="000B3F78">
      <w:pPr>
        <w:pStyle w:val="Heading4"/>
      </w:pPr>
      <w:bookmarkStart w:id="40" w:name="_Toc412106393"/>
      <w:r>
        <w:t>Direct Supertypes</w:t>
      </w:r>
      <w:bookmarkEnd w:id="40"/>
    </w:p>
    <w:p w:rsidR="00D718D6" w:rsidRDefault="004619D7" w:rsidP="000B3F78">
      <w:pPr>
        <w:ind w:left="360"/>
      </w:pPr>
      <w:hyperlink w:anchor="_3a4ff69ced5d7f7c66bb882997dea37e" w:history="1">
        <w:r w:rsidR="005F69A5">
          <w:rPr>
            <w:rStyle w:val="Hyperlink"/>
          </w:rPr>
          <w:t>Anything</w:t>
        </w:r>
      </w:hyperlink>
    </w:p>
    <w:p w:rsidR="00D718D6" w:rsidRDefault="005F69A5" w:rsidP="000B3F78">
      <w:pPr>
        <w:pStyle w:val="Code"/>
      </w:pPr>
      <w:r w:rsidRPr="00043180">
        <w:rPr>
          <w:b/>
          <w:sz w:val="24"/>
          <w:szCs w:val="24"/>
        </w:rPr>
        <w:t>package</w:t>
      </w:r>
      <w:r>
        <w:t xml:space="preserve"> Conceptual Modeling and Mapping Library::Core Concept Library::Foundation</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3a4ff69ced5d7f7c66bb882997dea37e" w:history="1">
        <w:r w:rsidR="007E3012">
          <w:rPr>
            <w:rStyle w:val="Hyperlink"/>
          </w:rPr>
          <w:t>Anything</w:t>
        </w:r>
      </w:hyperlink>
    </w:p>
    <w:p w:rsidR="00D718D6" w:rsidRDefault="00D718D6" w:rsidP="000B3F78">
      <w:pPr>
        <w:pStyle w:val="Code"/>
      </w:pPr>
    </w:p>
    <w:p w:rsidR="00D718D6" w:rsidRDefault="005F69A5" w:rsidP="000B3F78">
      <w:pPr>
        <w:pStyle w:val="Heading4"/>
      </w:pPr>
      <w:bookmarkStart w:id="41" w:name="_Toc412106394"/>
      <w:r>
        <w:t>Associations</w:t>
      </w:r>
      <w:bookmarkEnd w:id="41"/>
    </w:p>
    <w:p w:rsidR="00F546FD" w:rsidRDefault="005F69A5" w:rsidP="000B3F78">
      <w:pPr>
        <w:ind w:left="605" w:hanging="245"/>
      </w:pPr>
      <w:r>
        <w:rPr>
          <w:noProof/>
          <w:lang w:bidi="ar-SA"/>
        </w:rPr>
        <w:drawing>
          <wp:inline distT="0" distB="0" distL="0" distR="0" wp14:anchorId="1B3A31DF" wp14:editId="2297EF3C">
            <wp:extent cx="152400" cy="152400"/>
            <wp:effectExtent l="0" t="0" r="0" b="0"/>
            <wp:docPr id="44" name="Picture -1988560015.jpg" descr="-1988560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988560015.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generalizes</w:t>
      </w:r>
      <w:r w:rsidR="00A92CA5">
        <w:t>:</w:t>
      </w:r>
      <w:hyperlink w:anchor="_3a4ff69ced5d7f7c66bb882997dea37e" w:history="1">
        <w:r>
          <w:rPr>
            <w:rStyle w:val="Hyperlink"/>
          </w:rPr>
          <w:t>Anything</w:t>
        </w:r>
      </w:hyperlink>
      <w:r>
        <w:t xml:space="preserve"> </w:t>
      </w:r>
      <w:r w:rsidR="00601C69">
        <w:t xml:space="preserve">  </w:t>
      </w:r>
      <w:r w:rsidR="00F546FD" w:rsidRPr="00833C5F">
        <w:rPr>
          <w:i/>
        </w:rPr>
        <w:t>Subsets</w:t>
      </w:r>
      <w:r w:rsidR="00F546FD">
        <w:t>: contextualizes:</w:t>
      </w:r>
      <w:hyperlink w:anchor="_3a4ff69ced5d7f7c66bb882997dea37e" w:history="1">
        <w:r w:rsidR="00F546FD">
          <w:rPr>
            <w:rStyle w:val="Hyperlink"/>
          </w:rPr>
          <w:t>Anything</w:t>
        </w:r>
      </w:hyperlink>
      <w:r w:rsidR="00F546FD">
        <w:rPr>
          <w:rStyle w:val="Hyperlink"/>
        </w:rPr>
        <w:t xml:space="preserve"> </w:t>
      </w:r>
      <w:r w:rsidR="00F546FD">
        <w:t xml:space="preserve">   </w:t>
      </w:r>
    </w:p>
    <w:p w:rsidR="00A60DB1" w:rsidRDefault="00A60DB1" w:rsidP="000B3F78">
      <w:pPr>
        <w:ind w:left="720" w:firstLine="360"/>
      </w:pPr>
      <w:r>
        <w:t>The more general role of a generalization.</w:t>
      </w:r>
    </w:p>
    <w:p w:rsidR="00F546FD" w:rsidRDefault="005F69A5" w:rsidP="000B3F78">
      <w:pPr>
        <w:ind w:left="605" w:hanging="245"/>
      </w:pPr>
      <w:r>
        <w:rPr>
          <w:noProof/>
          <w:lang w:bidi="ar-SA"/>
        </w:rPr>
        <w:drawing>
          <wp:inline distT="0" distB="0" distL="0" distR="0" wp14:anchorId="39C1A59E" wp14:editId="54FB698D">
            <wp:extent cx="152400" cy="152400"/>
            <wp:effectExtent l="0" t="0" r="0" b="0"/>
            <wp:docPr id="46" name="Picture -1988560015.jpg" descr="-1988560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988560015.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specializes</w:t>
      </w:r>
      <w:r w:rsidR="00A92CA5">
        <w:t>:</w:t>
      </w:r>
      <w:hyperlink w:anchor="_3a4ff69ced5d7f7c66bb882997dea37e" w:history="1">
        <w:r>
          <w:rPr>
            <w:rStyle w:val="Hyperlink"/>
          </w:rPr>
          <w:t>Anything</w:t>
        </w:r>
      </w:hyperlink>
      <w:r>
        <w:t xml:space="preserve"> </w:t>
      </w:r>
      <w:r w:rsidR="00601C69">
        <w:t xml:space="preserve">  </w:t>
      </w:r>
      <w:r w:rsidR="00F546FD" w:rsidRPr="00833C5F">
        <w:rPr>
          <w:i/>
        </w:rPr>
        <w:t>Subsets</w:t>
      </w:r>
      <w:r w:rsidR="00F546FD">
        <w:t>: contextualizes:</w:t>
      </w:r>
      <w:hyperlink w:anchor="_3a4ff69ced5d7f7c66bb882997dea37e" w:history="1">
        <w:r w:rsidR="00F546FD">
          <w:rPr>
            <w:rStyle w:val="Hyperlink"/>
          </w:rPr>
          <w:t>Anything</w:t>
        </w:r>
      </w:hyperlink>
      <w:r w:rsidR="00F546FD">
        <w:rPr>
          <w:rStyle w:val="Hyperlink"/>
        </w:rPr>
        <w:t xml:space="preserve"> </w:t>
      </w:r>
      <w:r w:rsidR="00F546FD">
        <w:t xml:space="preserve">   </w:t>
      </w:r>
    </w:p>
    <w:p w:rsidR="00A60DB1" w:rsidRDefault="00A60DB1" w:rsidP="000B3F78">
      <w:pPr>
        <w:ind w:left="720" w:firstLine="360"/>
      </w:pPr>
      <w:r>
        <w:t>The more specific role of a generalization.</w:t>
      </w:r>
    </w:p>
    <w:p w:rsidR="00F546FD" w:rsidRDefault="005F69A5" w:rsidP="000B3F78">
      <w:pPr>
        <w:ind w:left="605" w:hanging="245"/>
      </w:pPr>
      <w:r>
        <w:rPr>
          <w:noProof/>
          <w:lang w:bidi="ar-SA"/>
        </w:rPr>
        <w:drawing>
          <wp:inline distT="0" distB="0" distL="0" distR="0" wp14:anchorId="4C0D272E" wp14:editId="2FA4EB33">
            <wp:extent cx="152400" cy="152400"/>
            <wp:effectExtent l="0" t="0" r="0" b="0"/>
            <wp:docPr id="48" name="Picture 1151110039.jpg" descr="1151110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151110039.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contextualizes</w:t>
      </w:r>
      <w:r w:rsidR="00A92CA5">
        <w:t>:</w:t>
      </w:r>
      <w:hyperlink w:anchor="_3a4ff69ced5d7f7c66bb882997dea37e" w:history="1">
        <w:r>
          <w:rPr>
            <w:rStyle w:val="Hyperlink"/>
          </w:rPr>
          <w:t>Anything</w:t>
        </w:r>
      </w:hyperlink>
      <w:r>
        <w:t xml:space="preserve"> </w:t>
      </w:r>
    </w:p>
    <w:p w:rsidR="00A60DB1" w:rsidRDefault="00A60DB1" w:rsidP="000B3F78">
      <w:pPr>
        <w:ind w:left="720" w:firstLine="360"/>
      </w:pPr>
      <w:r>
        <w:t>Anything a context contextualizes.</w:t>
      </w:r>
    </w:p>
    <w:p w:rsidR="00F546FD" w:rsidRDefault="005F69A5" w:rsidP="000B3F78">
      <w:pPr>
        <w:ind w:left="605" w:hanging="245"/>
      </w:pPr>
      <w:r>
        <w:rPr>
          <w:noProof/>
          <w:lang w:bidi="ar-SA"/>
        </w:rPr>
        <w:lastRenderedPageBreak/>
        <w:drawing>
          <wp:inline distT="0" distB="0" distL="0" distR="0" wp14:anchorId="64DFD50C" wp14:editId="79FD1F2C">
            <wp:extent cx="152400" cy="152400"/>
            <wp:effectExtent l="0" t="0" r="0" b="0"/>
            <wp:docPr id="50" name="Picture -1436309573.jpg" descr="-14363095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436309573.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w:t>
      </w:r>
      <w:r w:rsidR="00A92CA5">
        <w:t>:</w:t>
      </w:r>
      <w:hyperlink w:anchor="_4f53b353fc9f95b0619a6d12841b5313" w:history="1">
        <w:r>
          <w:rPr>
            <w:rStyle w:val="Hyperlink"/>
          </w:rPr>
          <w:t>Contextual Dimension</w:t>
        </w:r>
      </w:hyperlink>
      <w:r>
        <w:t xml:space="preserve"> [1..*] </w:t>
      </w:r>
      <w:r w:rsidR="00601C69">
        <w:t xml:space="preserve">  </w:t>
      </w:r>
      <w:r w:rsidR="00F546FD" w:rsidRPr="00833C5F">
        <w:rPr>
          <w:i/>
        </w:rPr>
        <w:t>Subsets</w:t>
      </w:r>
      <w:r w:rsidR="00F546FD">
        <w:t>: categorized by:</w:t>
      </w:r>
      <w:hyperlink w:anchor="_1e46c059e4f9b5846cdb98d6adff437a" w:history="1">
        <w:r w:rsidR="00F546FD">
          <w:rPr>
            <w:rStyle w:val="Hyperlink"/>
          </w:rPr>
          <w:t>Category</w:t>
        </w:r>
      </w:hyperlink>
      <w:r w:rsidR="00F546FD">
        <w:rPr>
          <w:rStyle w:val="Hyperlink"/>
        </w:rPr>
        <w:t xml:space="preserve"> </w:t>
      </w:r>
      <w:r w:rsidR="00F546FD">
        <w:t xml:space="preserve">   </w:t>
      </w:r>
    </w:p>
    <w:p w:rsidR="00D718D6" w:rsidRDefault="005F69A5" w:rsidP="000B3F78">
      <w:pPr>
        <w:pStyle w:val="Heading4"/>
      </w:pPr>
      <w:bookmarkStart w:id="42" w:name="_Toc412106395"/>
      <w:r>
        <w:t>Inherited Features</w:t>
      </w:r>
      <w:bookmarkEnd w:id="42"/>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D718D6" w:rsidRDefault="00D718D6" w:rsidP="000B3F78"/>
    <w:p w:rsidR="00D718D6" w:rsidRDefault="005F69A5" w:rsidP="000B3F78">
      <w:pPr>
        <w:pStyle w:val="Heading3"/>
      </w:pPr>
      <w:bookmarkStart w:id="43" w:name="_4f53b353fc9f95b0619a6d12841b5313"/>
      <w:bookmarkStart w:id="44" w:name="_Toc412106396"/>
      <w:r>
        <w:t>Class Contextual Dimension</w:t>
      </w:r>
      <w:bookmarkEnd w:id="43"/>
      <w:bookmarkEnd w:id="44"/>
    </w:p>
    <w:p w:rsidR="00D718D6" w:rsidRDefault="005F69A5" w:rsidP="000B3F78">
      <w:r>
        <w:t>A way to group related categories, context or types. A category of categories - related to concept "power type" or "power set". E.g. "Locale" could be a contextual dimension for a set of locations that define certain rules or geopolitical rules.</w:t>
      </w:r>
    </w:p>
    <w:p w:rsidR="00D718D6" w:rsidRDefault="005F69A5" w:rsidP="000B3F78">
      <w:pPr>
        <w:pStyle w:val="Heading4"/>
      </w:pPr>
      <w:bookmarkStart w:id="45" w:name="_Toc412106397"/>
      <w:r>
        <w:t>Direct Supertypes</w:t>
      </w:r>
      <w:bookmarkEnd w:id="45"/>
    </w:p>
    <w:p w:rsidR="00D718D6" w:rsidRDefault="004619D7" w:rsidP="000B3F78">
      <w:pPr>
        <w:ind w:left="360"/>
      </w:pPr>
      <w:hyperlink w:anchor="_61a8a5071631445cf89e87ddacf2ecc2" w:history="1">
        <w:r w:rsidR="005F69A5">
          <w:rPr>
            <w:rStyle w:val="Hyperlink"/>
          </w:rPr>
          <w:t>Type</w:t>
        </w:r>
      </w:hyperlink>
    </w:p>
    <w:p w:rsidR="00D718D6" w:rsidRDefault="005F69A5" w:rsidP="000B3F78">
      <w:pPr>
        <w:pStyle w:val="Code"/>
      </w:pPr>
      <w:r w:rsidRPr="00043180">
        <w:rPr>
          <w:b/>
          <w:sz w:val="24"/>
          <w:szCs w:val="24"/>
        </w:rPr>
        <w:t>package</w:t>
      </w:r>
      <w:r>
        <w:t xml:space="preserve"> Conceptual Modeling and Mapping Library::Core Concept Library::Foundation</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61a8a5071631445cf89e87ddacf2ecc2" w:history="1">
        <w:r w:rsidR="007E3012">
          <w:rPr>
            <w:rStyle w:val="Hyperlink"/>
          </w:rPr>
          <w:t>Type</w:t>
        </w:r>
      </w:hyperlink>
    </w:p>
    <w:p w:rsidR="00D718D6" w:rsidRDefault="00D718D6" w:rsidP="000B3F78">
      <w:pPr>
        <w:pStyle w:val="Code"/>
      </w:pPr>
    </w:p>
    <w:p w:rsidR="00D718D6" w:rsidRDefault="005F69A5" w:rsidP="000B3F78">
      <w:pPr>
        <w:pStyle w:val="Heading4"/>
      </w:pPr>
      <w:bookmarkStart w:id="46" w:name="_Toc412106398"/>
      <w:r>
        <w:t>Associations</w:t>
      </w:r>
      <w:bookmarkEnd w:id="46"/>
    </w:p>
    <w:p w:rsidR="00F546FD" w:rsidRDefault="005F69A5" w:rsidP="000B3F78">
      <w:pPr>
        <w:ind w:left="605" w:hanging="245"/>
      </w:pPr>
      <w:r>
        <w:rPr>
          <w:noProof/>
          <w:lang w:bidi="ar-SA"/>
        </w:rPr>
        <w:drawing>
          <wp:inline distT="0" distB="0" distL="0" distR="0" wp14:anchorId="7EA1D7D0" wp14:editId="21E13815">
            <wp:extent cx="152400" cy="152400"/>
            <wp:effectExtent l="0" t="0" r="0" b="0"/>
            <wp:docPr id="52" name="Picture -1436309573.jpg" descr="-14363095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436309573.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w:t>
      </w:r>
      <w:r w:rsidR="00A92CA5">
        <w:t>:</w:t>
      </w:r>
      <w:hyperlink w:anchor="_81284aa430d71f6e8d9c1804d9149488" w:history="1">
        <w:r>
          <w:rPr>
            <w:rStyle w:val="Hyperlink"/>
          </w:rPr>
          <w:t>Context</w:t>
        </w:r>
      </w:hyperlink>
      <w:r>
        <w:t xml:space="preserve"> </w:t>
      </w:r>
      <w:r w:rsidR="00601C69">
        <w:t xml:space="preserve">  </w:t>
      </w:r>
      <w:r w:rsidR="00F546FD" w:rsidRPr="00833C5F">
        <w:rPr>
          <w:i/>
        </w:rPr>
        <w:t>Redefines</w:t>
      </w:r>
      <w:r w:rsidR="00F546FD">
        <w:t>: categorizes:</w:t>
      </w:r>
      <w:hyperlink w:anchor="_3a4ff69ced5d7f7c66bb882997dea37e" w:history="1">
        <w:r w:rsidR="00F546FD">
          <w:rPr>
            <w:rStyle w:val="Hyperlink"/>
          </w:rPr>
          <w:t>Anything</w:t>
        </w:r>
      </w:hyperlink>
      <w:r w:rsidR="00F546FD">
        <w:rPr>
          <w:rStyle w:val="Hyperlink"/>
        </w:rPr>
        <w:t xml:space="preserve">   </w:t>
      </w:r>
      <w:r w:rsidR="00F546FD">
        <w:t xml:space="preserve"> </w:t>
      </w:r>
    </w:p>
    <w:p w:rsidR="00D718D6" w:rsidRDefault="005F69A5" w:rsidP="000B3F78">
      <w:pPr>
        <w:pStyle w:val="Heading4"/>
      </w:pPr>
      <w:bookmarkStart w:id="47" w:name="_Toc412106399"/>
      <w:r>
        <w:t>Inherited Features</w:t>
      </w:r>
      <w:bookmarkEnd w:id="47"/>
    </w:p>
    <w:p w:rsidR="00697D8F" w:rsidRDefault="00697D8F" w:rsidP="000B3F78">
      <w:r w:rsidRPr="000365A1">
        <w:rPr>
          <w:b/>
          <w:i/>
        </w:rPr>
        <w:t>From</w:t>
      </w:r>
      <w:r>
        <w:t xml:space="preserve"> </w:t>
      </w:r>
      <w:hyperlink w:anchor="_1e46c059e4f9b5846cdb98d6adff437a" w:history="1">
        <w:r>
          <w:rPr>
            <w:rStyle w:val="Hyperlink"/>
          </w:rPr>
          <w:t>Category</w:t>
        </w:r>
      </w:hyperlink>
      <w:r>
        <w:t xml:space="preserve">: </w:t>
      </w:r>
    </w:p>
    <w:p w:rsidR="00697D8F" w:rsidRDefault="00697D8F" w:rsidP="000B3F78">
      <w:pPr>
        <w:ind w:firstLine="720"/>
      </w:pPr>
      <w:r>
        <w:t>‘categorizes’:</w:t>
      </w:r>
      <w:hyperlink w:anchor="_3a4ff69ced5d7f7c66bb882997dea37e" w:history="1">
        <w:r>
          <w:rPr>
            <w:rStyle w:val="Hyperlink"/>
          </w:rPr>
          <w:t>Anything</w:t>
        </w:r>
      </w:hyperlink>
    </w:p>
    <w:p w:rsidR="00697D8F" w:rsidRDefault="00697D8F" w:rsidP="000B3F78">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0B3F78">
      <w:pPr>
        <w:ind w:firstLine="720"/>
      </w:pPr>
      <w:r>
        <w:t>‘used by’:</w:t>
      </w:r>
      <w:hyperlink w:anchor="_c05d8ea54231ef8385ae369a8cb18a7f" w:history="1">
        <w:r>
          <w:rPr>
            <w:rStyle w:val="Hyperlink"/>
          </w:rPr>
          <w:t>Occurrence</w:t>
        </w:r>
      </w:hyperlink>
    </w:p>
    <w:p w:rsidR="00697D8F" w:rsidRDefault="00697D8F" w:rsidP="000B3F78">
      <w:pPr>
        <w:ind w:firstLine="720"/>
      </w:pPr>
      <w:r>
        <w:t>‘is part of’:</w:t>
      </w:r>
      <w:hyperlink w:anchor="_13f9005c9106d00d7131680982c2727a" w:history="1">
        <w:r>
          <w:rPr>
            <w:rStyle w:val="Hyperlink"/>
          </w:rPr>
          <w:t>Entity</w:t>
        </w:r>
      </w:hyperlink>
    </w:p>
    <w:p w:rsidR="00697D8F" w:rsidRDefault="00697D8F" w:rsidP="000B3F78">
      <w:pPr>
        <w:ind w:firstLine="720"/>
      </w:pPr>
      <w:r>
        <w:t>‘has part’:</w:t>
      </w:r>
      <w:hyperlink w:anchor="_13f9005c9106d00d7131680982c2727a" w:history="1">
        <w:r>
          <w:rPr>
            <w:rStyle w:val="Hyperlink"/>
          </w:rPr>
          <w:t>Entity</w:t>
        </w:r>
      </w:hyperlink>
    </w:p>
    <w:p w:rsidR="00697D8F" w:rsidRDefault="00697D8F" w:rsidP="000B3F78">
      <w:pPr>
        <w:ind w:firstLine="720"/>
      </w:pPr>
      <w:r>
        <w:t>‘has state’:</w:t>
      </w:r>
      <w:hyperlink w:anchor="_927c2855748f476d96735ff79da4ebff" w:history="1">
        <w:r>
          <w:rPr>
            <w:rStyle w:val="Hyperlink"/>
          </w:rPr>
          <w:t>State</w:t>
        </w:r>
      </w:hyperlink>
    </w:p>
    <w:p w:rsidR="00697D8F" w:rsidRDefault="00697D8F" w:rsidP="000B3F78">
      <w:pPr>
        <w:ind w:firstLine="720"/>
      </w:pPr>
      <w:r>
        <w:t>‘created by’:</w:t>
      </w:r>
      <w:hyperlink w:anchor="_c05d8ea54231ef8385ae369a8cb18a7f" w:history="1">
        <w:r>
          <w:rPr>
            <w:rStyle w:val="Hyperlink"/>
          </w:rPr>
          <w:t>Occurrence</w:t>
        </w:r>
      </w:hyperlink>
    </w:p>
    <w:p w:rsidR="00697D8F" w:rsidRDefault="00697D8F" w:rsidP="000B3F78">
      <w:pPr>
        <w:ind w:firstLine="720"/>
      </w:pPr>
      <w:r>
        <w:t>‘is related to’:</w:t>
      </w:r>
      <w:hyperlink w:anchor="_13f9005c9106d00d7131680982c2727a" w:history="1">
        <w:r>
          <w:rPr>
            <w:rStyle w:val="Hyperlink"/>
          </w:rPr>
          <w:t>Entity</w:t>
        </w:r>
      </w:hyperlink>
    </w:p>
    <w:p w:rsidR="00697D8F" w:rsidRDefault="00697D8F" w:rsidP="000B3F78">
      <w:pPr>
        <w:ind w:firstLine="720"/>
      </w:pPr>
      <w:r>
        <w:t>‘impacted by’:</w:t>
      </w:r>
      <w:hyperlink w:anchor="_63104765cd42c5f76cf72fdc4ed90397" w:history="1">
        <w:r>
          <w:rPr>
            <w:rStyle w:val="Hyperlink"/>
          </w:rPr>
          <w:t>Situation</w:t>
        </w:r>
      </w:hyperlink>
    </w:p>
    <w:p w:rsidR="00697D8F" w:rsidRDefault="00697D8F" w:rsidP="000B3F78">
      <w:pPr>
        <w:ind w:firstLine="720"/>
      </w:pPr>
      <w:r>
        <w:t>‘identified by’:</w:t>
      </w:r>
      <w:hyperlink w:anchor="_a9304dce0833e68d6c1871feed7ba4c8" w:history="1">
        <w:r>
          <w:rPr>
            <w:rStyle w:val="Hyperlink"/>
          </w:rPr>
          <w:t>Identifier</w:t>
        </w:r>
      </w:hyperlink>
    </w:p>
    <w:p w:rsidR="00697D8F" w:rsidRDefault="00697D8F" w:rsidP="000B3F78">
      <w:pPr>
        <w:ind w:firstLine="720"/>
      </w:pPr>
      <w:r>
        <w:t>‘has name’:</w:t>
      </w:r>
      <w:hyperlink w:anchor="_afe5a48976a2df078be9473827611fb8" w:history="1">
        <w:r>
          <w:rPr>
            <w:rStyle w:val="Hyperlink"/>
          </w:rPr>
          <w:t>Name</w:t>
        </w:r>
      </w:hyperlink>
    </w:p>
    <w:p w:rsidR="00697D8F" w:rsidRDefault="00697D8F" w:rsidP="000B3F78">
      <w:pPr>
        <w:ind w:firstLine="720"/>
      </w:pPr>
      <w:r>
        <w:t>‘prefered identifier’:</w:t>
      </w:r>
      <w:hyperlink w:anchor="_a9304dce0833e68d6c1871feed7ba4c8" w:history="1">
        <w:r>
          <w:rPr>
            <w:rStyle w:val="Hyperlink"/>
          </w:rPr>
          <w:t>Identifier</w:t>
        </w:r>
      </w:hyperlink>
    </w:p>
    <w:p w:rsidR="00697D8F" w:rsidRDefault="00697D8F" w:rsidP="000B3F78">
      <w:pPr>
        <w:ind w:firstLine="720"/>
      </w:pPr>
      <w:r>
        <w:t>‘watched by’:</w:t>
      </w:r>
      <w:hyperlink w:anchor="_a3511bec5be4181aed91476c6b138095" w:history="1">
        <w:r>
          <w:rPr>
            <w:rStyle w:val="Hyperlink"/>
          </w:rPr>
          <w:t>Indicator Watchlist</w:t>
        </w:r>
      </w:hyperlink>
    </w:p>
    <w:p w:rsidR="00697D8F" w:rsidRDefault="00697D8F" w:rsidP="000B3F78">
      <w:pPr>
        <w:ind w:firstLine="720"/>
      </w:pPr>
      <w:r>
        <w:t>‘observed by’:</w:t>
      </w:r>
      <w:hyperlink w:anchor="_1a5b22ec96adcbdd1b918a17fe9b44b2" w:history="1">
        <w:r>
          <w:rPr>
            <w:rStyle w:val="Hyperlink"/>
          </w:rPr>
          <w:t>Observation</w:t>
        </w:r>
      </w:hyperlink>
    </w:p>
    <w:p w:rsidR="00697D8F" w:rsidRDefault="00697D8F" w:rsidP="000B3F78">
      <w:pPr>
        <w:ind w:firstLine="720"/>
      </w:pPr>
      <w:r>
        <w:t>‘made available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lastRenderedPageBreak/>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697D8F" w:rsidRDefault="00697D8F" w:rsidP="000B3F78">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0B3F78">
      <w:pPr>
        <w:ind w:firstLine="720"/>
      </w:pPr>
      <w:r>
        <w:t>‘generalizes’:</w:t>
      </w:r>
      <w:hyperlink w:anchor="_81284aa430d71f6e8d9c1804d9149488" w:history="1">
        <w:r>
          <w:rPr>
            <w:rStyle w:val="Hyperlink"/>
          </w:rPr>
          <w:t>Context</w:t>
        </w:r>
      </w:hyperlink>
    </w:p>
    <w:p w:rsidR="00697D8F" w:rsidRDefault="00697D8F" w:rsidP="000B3F78">
      <w:pPr>
        <w:ind w:firstLine="720"/>
      </w:pPr>
      <w:r>
        <w:t>‘specializes’:</w:t>
      </w:r>
      <w:hyperlink w:anchor="_81284aa430d71f6e8d9c1804d9149488" w:history="1">
        <w:r>
          <w:rPr>
            <w:rStyle w:val="Hyperlink"/>
          </w:rPr>
          <w:t>Context</w:t>
        </w:r>
      </w:hyperlink>
    </w:p>
    <w:p w:rsidR="00697D8F" w:rsidRDefault="00697D8F" w:rsidP="000B3F78">
      <w:pPr>
        <w:ind w:firstLine="720"/>
      </w:pPr>
      <w:r>
        <w:t>‘contextualizes’:</w:t>
      </w:r>
      <w:hyperlink w:anchor="_3a4ff69ced5d7f7c66bb882997dea37e" w:history="1">
        <w:r>
          <w:rPr>
            <w:rStyle w:val="Hyperlink"/>
          </w:rPr>
          <w:t>Anything</w:t>
        </w:r>
      </w:hyperlink>
    </w:p>
    <w:p w:rsidR="00D718D6" w:rsidRDefault="00D718D6" w:rsidP="000B3F78"/>
    <w:p w:rsidR="00D718D6" w:rsidRDefault="005F69A5" w:rsidP="000B3F78">
      <w:pPr>
        <w:pStyle w:val="Heading3"/>
      </w:pPr>
      <w:bookmarkStart w:id="48" w:name="_5929521e0b98cf0b568ef133a2f0d105"/>
      <w:bookmarkStart w:id="49" w:name="_Toc412106400"/>
      <w:r>
        <w:t>Association Contextualization</w:t>
      </w:r>
      <w:bookmarkEnd w:id="48"/>
      <w:bookmarkEnd w:id="49"/>
    </w:p>
    <w:p w:rsidR="00D718D6" w:rsidRDefault="005F69A5" w:rsidP="000B3F78">
      <w:r>
        <w:t>Contextualization says that the thing contextualized is subject to the facts about the context it is in context of.</w:t>
      </w:r>
    </w:p>
    <w:p w:rsidR="00D718D6" w:rsidRDefault="005F69A5" w:rsidP="000B3F78">
      <w:pPr>
        <w:pStyle w:val="Code"/>
      </w:pPr>
      <w:r w:rsidRPr="00043180">
        <w:rPr>
          <w:b/>
          <w:sz w:val="24"/>
          <w:szCs w:val="24"/>
        </w:rPr>
        <w:t>package</w:t>
      </w:r>
      <w:r>
        <w:t xml:space="preserve"> Conceptual Modeling and Mapping Library::Core Concept Library::Foundation</w:t>
      </w:r>
    </w:p>
    <w:p w:rsidR="00D718D6" w:rsidRDefault="005F69A5" w:rsidP="000B3F78">
      <w:pPr>
        <w:pStyle w:val="Heading4"/>
      </w:pPr>
      <w:bookmarkStart w:id="50" w:name="_Toc412106401"/>
      <w:r>
        <w:t>Association Ends</w:t>
      </w:r>
      <w:bookmarkEnd w:id="50"/>
    </w:p>
    <w:p w:rsidR="003F7C16" w:rsidRDefault="003F7C16" w:rsidP="000B3F78">
      <w:pPr>
        <w:ind w:firstLine="720"/>
      </w:pPr>
      <w:r>
        <w:rPr>
          <w:noProof/>
          <w:lang w:bidi="ar-SA"/>
        </w:rPr>
        <w:drawing>
          <wp:inline distT="0" distB="0" distL="0" distR="0" wp14:anchorId="5831384C" wp14:editId="73499E10">
            <wp:extent cx="152400" cy="152400"/>
            <wp:effectExtent l="0" t="0" r="0" b="0"/>
            <wp:docPr id="54" name="Picture 1151110039.jpg" descr="1151110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151110039.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contextualizes : </w:t>
      </w:r>
      <w:hyperlink w:anchor="_3a4ff69ced5d7f7c66bb882997dea37e" w:history="1">
        <w:r>
          <w:rPr>
            <w:rStyle w:val="Hyperlink"/>
          </w:rPr>
          <w:t>Anything</w:t>
        </w:r>
      </w:hyperlink>
      <w:r w:rsidR="00A36678">
        <w:t xml:space="preserve">   </w:t>
      </w:r>
      <w:r w:rsidR="00A36678" w:rsidRPr="00833C5F">
        <w:rPr>
          <w:i/>
        </w:rPr>
        <w:t>Redefines</w:t>
      </w:r>
      <w:r w:rsidR="00A36678">
        <w:t>: categorizes:</w:t>
      </w:r>
      <w:hyperlink w:anchor="_3a4ff69ced5d7f7c66bb882997dea37e" w:history="1">
        <w:r w:rsidR="00A36678">
          <w:rPr>
            <w:rStyle w:val="Hyperlink"/>
          </w:rPr>
          <w:t>Anything</w:t>
        </w:r>
      </w:hyperlink>
      <w:r w:rsidR="00A36678">
        <w:rPr>
          <w:rStyle w:val="Hyperlink"/>
        </w:rPr>
        <w:t xml:space="preserve">   </w:t>
      </w:r>
      <w:r w:rsidR="00A36678">
        <w:t xml:space="preserve"> </w:t>
      </w:r>
    </w:p>
    <w:p w:rsidR="006847AA" w:rsidRDefault="006847AA" w:rsidP="000B3F78">
      <w:pPr>
        <w:ind w:left="677" w:firstLine="360"/>
      </w:pPr>
      <w:r>
        <w:t>Anything a context contextualizes.</w:t>
      </w:r>
    </w:p>
    <w:p w:rsidR="003F7C16" w:rsidRDefault="003F7C16" w:rsidP="000B3F78">
      <w:pPr>
        <w:ind w:firstLine="720"/>
      </w:pPr>
      <w:r>
        <w:rPr>
          <w:noProof/>
          <w:lang w:bidi="ar-SA"/>
        </w:rPr>
        <w:drawing>
          <wp:inline distT="0" distB="0" distL="0" distR="0" wp14:anchorId="6A41BF93" wp14:editId="775F5CAA">
            <wp:extent cx="152400" cy="152400"/>
            <wp:effectExtent l="0" t="0" r="0" b="0"/>
            <wp:docPr id="56" name="Picture 1151110039.jpg" descr="1151110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151110039.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in contex of : </w:t>
      </w:r>
      <w:hyperlink w:anchor="_81284aa430d71f6e8d9c1804d9149488" w:history="1">
        <w:r>
          <w:rPr>
            <w:rStyle w:val="Hyperlink"/>
          </w:rPr>
          <w:t>Context</w:t>
        </w:r>
      </w:hyperlink>
      <w:r w:rsidR="00A36678">
        <w:t xml:space="preserve">   </w:t>
      </w:r>
      <w:r w:rsidR="00A36678" w:rsidRPr="00833C5F">
        <w:rPr>
          <w:i/>
        </w:rPr>
        <w:t>Redefines</w:t>
      </w:r>
      <w:r w:rsidR="00A36678">
        <w:t>: categorizes:</w:t>
      </w:r>
      <w:hyperlink w:anchor="_3a4ff69ced5d7f7c66bb882997dea37e" w:history="1">
        <w:r w:rsidR="00A36678">
          <w:rPr>
            <w:rStyle w:val="Hyperlink"/>
          </w:rPr>
          <w:t>Anything</w:t>
        </w:r>
      </w:hyperlink>
      <w:r w:rsidR="00A36678">
        <w:rPr>
          <w:rStyle w:val="Hyperlink"/>
        </w:rPr>
        <w:t xml:space="preserve">   </w:t>
      </w:r>
      <w:r w:rsidR="00A36678">
        <w:t xml:space="preserve"> </w:t>
      </w:r>
    </w:p>
    <w:p w:rsidR="006847AA" w:rsidRDefault="006847AA" w:rsidP="000B3F78">
      <w:pPr>
        <w:ind w:left="677" w:firstLine="360"/>
      </w:pPr>
      <w:r>
        <w:t>Context that contextualize anything.</w:t>
      </w:r>
    </w:p>
    <w:p w:rsidR="00D718D6" w:rsidRDefault="00D718D6" w:rsidP="000B3F78"/>
    <w:p w:rsidR="00D718D6" w:rsidRDefault="005F69A5" w:rsidP="000B3F78">
      <w:pPr>
        <w:pStyle w:val="Heading3"/>
      </w:pPr>
      <w:bookmarkStart w:id="51" w:name="_13f9005c9106d00d7131680982c2727a"/>
      <w:bookmarkStart w:id="52" w:name="_Toc412106402"/>
      <w:r>
        <w:t>Class Entity</w:t>
      </w:r>
      <w:bookmarkEnd w:id="51"/>
      <w:bookmarkEnd w:id="52"/>
    </w:p>
    <w:p w:rsidR="00D718D6" w:rsidRDefault="005F69A5" w:rsidP="000B3F78">
      <w:r>
        <w:t>Anything identifiable that may change over time (or the extent may change over time), not a pure value. This includes:  person, place, thing, agreement, situation, context category and type.</w:t>
      </w:r>
    </w:p>
    <w:p w:rsidR="00CB64BC" w:rsidRDefault="00CB64BC" w:rsidP="000B3F78">
      <w:pPr>
        <w:jc w:val="center"/>
      </w:pPr>
      <w:r>
        <w:rPr>
          <w:noProof/>
          <w:lang w:bidi="ar-SA"/>
        </w:rPr>
        <w:lastRenderedPageBreak/>
        <w:drawing>
          <wp:inline distT="0" distB="0" distL="0" distR="0" wp14:anchorId="2072E60A" wp14:editId="72EFBFE8">
            <wp:extent cx="5732145" cy="4013756"/>
            <wp:effectExtent l="0" t="0" r="0" b="0"/>
            <wp:docPr id="58" name="Picture 2051827428.jpg" descr="20518274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2051827428.jpg"/>
                    <pic:cNvPicPr/>
                  </pic:nvPicPr>
                  <pic:blipFill>
                    <a:blip r:embed="rId18" cstate="print"/>
                    <a:stretch>
                      <a:fillRect/>
                    </a:stretch>
                  </pic:blipFill>
                  <pic:spPr>
                    <a:xfrm>
                      <a:off x="0" y="0"/>
                      <a:ext cx="5732145" cy="4013756"/>
                    </a:xfrm>
                    <a:prstGeom prst="rect">
                      <a:avLst/>
                    </a:prstGeom>
                  </pic:spPr>
                </pic:pic>
              </a:graphicData>
            </a:graphic>
          </wp:inline>
        </w:drawing>
      </w:r>
    </w:p>
    <w:p w:rsidR="00CB64BC" w:rsidRDefault="00CB64BC" w:rsidP="000B3F78">
      <w:pPr>
        <w:pStyle w:val="Figure"/>
        <w:numPr>
          <w:ilvl w:val="0"/>
          <w:numId w:val="4"/>
        </w:numPr>
      </w:pPr>
      <w:bookmarkStart w:id="53" w:name="_Toc412105701"/>
      <w:r>
        <w:t>Entity Detail</w:t>
      </w:r>
      <w:bookmarkEnd w:id="53"/>
    </w:p>
    <w:p w:rsidR="00D718D6" w:rsidRDefault="005F69A5" w:rsidP="000B3F78">
      <w:pPr>
        <w:pStyle w:val="Heading4"/>
      </w:pPr>
      <w:bookmarkStart w:id="54" w:name="_Toc412106403"/>
      <w:r>
        <w:t>Direct Supertypes</w:t>
      </w:r>
      <w:bookmarkEnd w:id="54"/>
    </w:p>
    <w:p w:rsidR="00D718D6" w:rsidRDefault="004619D7" w:rsidP="000B3F78">
      <w:pPr>
        <w:ind w:left="360"/>
      </w:pPr>
      <w:hyperlink w:anchor="_3a4ff69ced5d7f7c66bb882997dea37e" w:history="1">
        <w:r w:rsidR="005F69A5">
          <w:rPr>
            <w:rStyle w:val="Hyperlink"/>
          </w:rPr>
          <w:t>Anything</w:t>
        </w:r>
      </w:hyperlink>
    </w:p>
    <w:p w:rsidR="00D718D6" w:rsidRDefault="005F69A5" w:rsidP="000B3F78">
      <w:pPr>
        <w:pStyle w:val="Code"/>
      </w:pPr>
      <w:r w:rsidRPr="00043180">
        <w:rPr>
          <w:b/>
          <w:sz w:val="24"/>
          <w:szCs w:val="24"/>
        </w:rPr>
        <w:t>package</w:t>
      </w:r>
      <w:r>
        <w:t xml:space="preserve"> Conceptual Modeling and Mapping Library::Core Concept Library::Foundation</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3a4ff69ced5d7f7c66bb882997dea37e" w:history="1">
        <w:r w:rsidR="007E3012">
          <w:rPr>
            <w:rStyle w:val="Hyperlink"/>
          </w:rPr>
          <w:t>Anything</w:t>
        </w:r>
      </w:hyperlink>
    </w:p>
    <w:p w:rsidR="00D718D6" w:rsidRDefault="00D718D6" w:rsidP="000B3F78">
      <w:pPr>
        <w:pStyle w:val="Code"/>
      </w:pPr>
    </w:p>
    <w:p w:rsidR="00D718D6" w:rsidRDefault="005F69A5" w:rsidP="000B3F78">
      <w:pPr>
        <w:pStyle w:val="Heading4"/>
      </w:pPr>
      <w:bookmarkStart w:id="55" w:name="_Toc412106404"/>
      <w:r>
        <w:t>Associations</w:t>
      </w:r>
      <w:bookmarkEnd w:id="55"/>
    </w:p>
    <w:p w:rsidR="00F546FD" w:rsidRDefault="005F69A5" w:rsidP="000B3F78">
      <w:pPr>
        <w:ind w:left="605" w:hanging="245"/>
      </w:pPr>
      <w:r>
        <w:rPr>
          <w:noProof/>
          <w:lang w:bidi="ar-SA"/>
        </w:rPr>
        <w:drawing>
          <wp:inline distT="0" distB="0" distL="0" distR="0" wp14:anchorId="72A222E9" wp14:editId="512239C2">
            <wp:extent cx="152400" cy="152400"/>
            <wp:effectExtent l="0" t="0" r="0" b="0"/>
            <wp:docPr id="60" name="Picture 1403811134.jpg" descr="14038111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403811134.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used by</w:t>
      </w:r>
      <w:r w:rsidR="00A92CA5">
        <w:t>:</w:t>
      </w:r>
      <w:hyperlink w:anchor="_c05d8ea54231ef8385ae369a8cb18a7f" w:history="1">
        <w:r>
          <w:rPr>
            <w:rStyle w:val="Hyperlink"/>
          </w:rPr>
          <w:t>Occurrence</w:t>
        </w:r>
      </w:hyperlink>
      <w:r>
        <w:t xml:space="preserve"> </w:t>
      </w:r>
    </w:p>
    <w:p w:rsidR="00A60DB1" w:rsidRDefault="00A60DB1" w:rsidP="000B3F78">
      <w:pPr>
        <w:ind w:left="720" w:firstLine="360"/>
      </w:pPr>
      <w:r>
        <w:t>Occurrences used by an occurrence.</w:t>
      </w:r>
    </w:p>
    <w:p w:rsidR="00F546FD" w:rsidRDefault="005F69A5" w:rsidP="000B3F78">
      <w:pPr>
        <w:ind w:left="605" w:hanging="245"/>
      </w:pPr>
      <w:r>
        <w:rPr>
          <w:noProof/>
          <w:lang w:bidi="ar-SA"/>
        </w:rPr>
        <w:drawing>
          <wp:inline distT="0" distB="0" distL="0" distR="0" wp14:anchorId="290E9DB9" wp14:editId="30C5784E">
            <wp:extent cx="152400" cy="152400"/>
            <wp:effectExtent l="0" t="0" r="0" b="0"/>
            <wp:docPr id="62" name="Picture -467416936.jpg" descr="-4674169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467416936.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is part of</w:t>
      </w:r>
      <w:r w:rsidR="00A92CA5">
        <w:t>:</w:t>
      </w:r>
      <w:hyperlink w:anchor="_c05d8ea54231ef8385ae369a8cb18a7f" w:history="1">
        <w:r>
          <w:rPr>
            <w:rStyle w:val="Hyperlink"/>
          </w:rPr>
          <w:t>Occurrence</w:t>
        </w:r>
      </w:hyperlink>
      <w:r>
        <w:t xml:space="preserve"> </w:t>
      </w:r>
    </w:p>
    <w:p w:rsidR="00A60DB1" w:rsidRDefault="00A60DB1" w:rsidP="000B3F78">
      <w:pPr>
        <w:ind w:left="720" w:firstLine="360"/>
      </w:pPr>
      <w:r>
        <w:t>Composite entity of which this entity is a part.</w:t>
      </w:r>
    </w:p>
    <w:p w:rsidR="00F546FD" w:rsidRDefault="005F69A5" w:rsidP="000B3F78">
      <w:pPr>
        <w:ind w:left="605" w:hanging="245"/>
      </w:pPr>
      <w:r>
        <w:rPr>
          <w:noProof/>
          <w:lang w:bidi="ar-SA"/>
        </w:rPr>
        <w:drawing>
          <wp:inline distT="0" distB="0" distL="0" distR="0" wp14:anchorId="22A527B9" wp14:editId="34F1A073">
            <wp:extent cx="152400" cy="152400"/>
            <wp:effectExtent l="0" t="0" r="0" b="0"/>
            <wp:docPr id="64" name="Picture -467416936.jpg" descr="-4674169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467416936.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has part</w:t>
      </w:r>
      <w:r w:rsidR="00A92CA5">
        <w:t>:</w:t>
      </w:r>
      <w:hyperlink w:anchor="_c05d8ea54231ef8385ae369a8cb18a7f" w:history="1">
        <w:r>
          <w:rPr>
            <w:rStyle w:val="Hyperlink"/>
          </w:rPr>
          <w:t>Occurrence</w:t>
        </w:r>
      </w:hyperlink>
      <w:r>
        <w:t xml:space="preserve"> </w:t>
      </w:r>
    </w:p>
    <w:p w:rsidR="00A60DB1" w:rsidRDefault="00A60DB1" w:rsidP="000B3F78">
      <w:pPr>
        <w:ind w:left="720" w:firstLine="360"/>
      </w:pPr>
      <w:r>
        <w:t>A part of something. This a general concept of part and does not assume exclusivity of partness or total part inclusion.</w:t>
      </w:r>
    </w:p>
    <w:p w:rsidR="00F546FD" w:rsidRDefault="005F69A5" w:rsidP="000B3F78">
      <w:pPr>
        <w:ind w:left="605" w:hanging="245"/>
      </w:pPr>
      <w:r>
        <w:rPr>
          <w:noProof/>
          <w:lang w:bidi="ar-SA"/>
        </w:rPr>
        <w:drawing>
          <wp:inline distT="0" distB="0" distL="0" distR="0" wp14:anchorId="34A5371E" wp14:editId="41403D7C">
            <wp:extent cx="152400" cy="152400"/>
            <wp:effectExtent l="0" t="0" r="0" b="0"/>
            <wp:docPr id="66" name="Picture 823471263.jpg" descr="8234712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823471263.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has state</w:t>
      </w:r>
      <w:r w:rsidR="00A92CA5">
        <w:t>:</w:t>
      </w:r>
      <w:hyperlink w:anchor="_927c2855748f476d96735ff79da4ebff" w:history="1">
        <w:r>
          <w:rPr>
            <w:rStyle w:val="Hyperlink"/>
          </w:rPr>
          <w:t>State</w:t>
        </w:r>
      </w:hyperlink>
      <w:r>
        <w:t xml:space="preserve"> </w:t>
      </w:r>
    </w:p>
    <w:p w:rsidR="00A60DB1" w:rsidRDefault="00A60DB1" w:rsidP="000B3F78">
      <w:pPr>
        <w:ind w:left="720" w:firstLine="360"/>
      </w:pPr>
      <w:r>
        <w:t>States (or snapshots) of an entity over its lifetime.</w:t>
      </w:r>
    </w:p>
    <w:p w:rsidR="00F546FD" w:rsidRDefault="005F69A5" w:rsidP="000B3F78">
      <w:pPr>
        <w:ind w:left="605" w:hanging="245"/>
      </w:pPr>
      <w:r>
        <w:rPr>
          <w:noProof/>
          <w:lang w:bidi="ar-SA"/>
        </w:rPr>
        <w:drawing>
          <wp:inline distT="0" distB="0" distL="0" distR="0" wp14:anchorId="588391BE" wp14:editId="4A7AFBBE">
            <wp:extent cx="152400" cy="152400"/>
            <wp:effectExtent l="0" t="0" r="0" b="0"/>
            <wp:docPr id="68" name="Picture -2027135241.jpg" descr="-20271352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2027135241.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created by</w:t>
      </w:r>
      <w:r w:rsidR="00A92CA5">
        <w:t>:</w:t>
      </w:r>
      <w:hyperlink w:anchor="_c05d8ea54231ef8385ae369a8cb18a7f" w:history="1">
        <w:r>
          <w:rPr>
            <w:rStyle w:val="Hyperlink"/>
          </w:rPr>
          <w:t>Occurrence</w:t>
        </w:r>
      </w:hyperlink>
      <w:r>
        <w:t xml:space="preserve"> </w:t>
      </w:r>
      <w:r w:rsidR="00601C69">
        <w:t xml:space="preserve">  </w:t>
      </w:r>
      <w:r w:rsidR="00F546FD" w:rsidRPr="00833C5F">
        <w:rPr>
          <w:i/>
        </w:rPr>
        <w:t>Subsets</w:t>
      </w:r>
      <w:r w:rsidR="00F546FD">
        <w:t>: impacted by:</w:t>
      </w:r>
      <w:hyperlink w:anchor="_63104765cd42c5f76cf72fdc4ed90397" w:history="1">
        <w:r w:rsidR="00F546FD">
          <w:rPr>
            <w:rStyle w:val="Hyperlink"/>
          </w:rPr>
          <w:t>Situation</w:t>
        </w:r>
      </w:hyperlink>
      <w:r w:rsidR="00F546FD">
        <w:rPr>
          <w:rStyle w:val="Hyperlink"/>
        </w:rPr>
        <w:t xml:space="preserve"> </w:t>
      </w:r>
      <w:r w:rsidR="00F546FD">
        <w:t xml:space="preserve">   </w:t>
      </w:r>
    </w:p>
    <w:p w:rsidR="00A60DB1" w:rsidRDefault="00A60DB1" w:rsidP="000B3F78">
      <w:pPr>
        <w:ind w:left="720" w:firstLine="360"/>
      </w:pPr>
      <w:r>
        <w:t>Occurrence that created the entity.</w:t>
      </w:r>
    </w:p>
    <w:p w:rsidR="00F546FD" w:rsidRDefault="005F69A5" w:rsidP="000B3F78">
      <w:pPr>
        <w:ind w:left="605" w:hanging="245"/>
      </w:pPr>
      <w:r>
        <w:rPr>
          <w:noProof/>
          <w:lang w:bidi="ar-SA"/>
        </w:rPr>
        <w:drawing>
          <wp:inline distT="0" distB="0" distL="0" distR="0" wp14:anchorId="6B187A11" wp14:editId="250FDA69">
            <wp:extent cx="152400" cy="152400"/>
            <wp:effectExtent l="0" t="0" r="0" b="0"/>
            <wp:docPr id="70" name="Picture -933117107.jpg" descr="-9331171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933117107.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is related to</w:t>
      </w:r>
      <w:r w:rsidR="00A92CA5">
        <w:t>:</w:t>
      </w:r>
      <w:hyperlink w:anchor="_c05d8ea54231ef8385ae369a8cb18a7f" w:history="1">
        <w:r>
          <w:rPr>
            <w:rStyle w:val="Hyperlink"/>
          </w:rPr>
          <w:t>Occurrence</w:t>
        </w:r>
      </w:hyperlink>
      <w:r>
        <w:t xml:space="preserve"> </w:t>
      </w:r>
      <w:r w:rsidR="00601C69">
        <w:t xml:space="preserve">  </w:t>
      </w:r>
      <w:r w:rsidR="00F546FD" w:rsidRPr="00833C5F">
        <w:rPr>
          <w:i/>
        </w:rPr>
        <w:t>Subsets</w:t>
      </w:r>
      <w:r w:rsidR="00F546FD">
        <w:t>: impacted by:</w:t>
      </w:r>
      <w:hyperlink w:anchor="_63104765cd42c5f76cf72fdc4ed90397" w:history="1">
        <w:r w:rsidR="00F546FD">
          <w:rPr>
            <w:rStyle w:val="Hyperlink"/>
          </w:rPr>
          <w:t>Situation</w:t>
        </w:r>
      </w:hyperlink>
      <w:r w:rsidR="00F546FD">
        <w:rPr>
          <w:rStyle w:val="Hyperlink"/>
        </w:rPr>
        <w:t xml:space="preserve"> </w:t>
      </w:r>
      <w:r w:rsidR="00F546FD">
        <w:t xml:space="preserve">   </w:t>
      </w:r>
    </w:p>
    <w:p w:rsidR="00A60DB1" w:rsidRDefault="00A60DB1" w:rsidP="000B3F78">
      <w:pPr>
        <w:ind w:left="720" w:firstLine="360"/>
      </w:pPr>
      <w:r>
        <w:t>A generic relation to capture arbitrary relations that do not have more specific meaning.</w:t>
      </w:r>
    </w:p>
    <w:p w:rsidR="00F546FD" w:rsidRDefault="005F69A5" w:rsidP="000B3F78">
      <w:pPr>
        <w:ind w:left="605" w:hanging="245"/>
      </w:pPr>
      <w:r>
        <w:rPr>
          <w:noProof/>
          <w:lang w:bidi="ar-SA"/>
        </w:rPr>
        <w:lastRenderedPageBreak/>
        <w:drawing>
          <wp:inline distT="0" distB="0" distL="0" distR="0" wp14:anchorId="6C3AA7E9" wp14:editId="21489793">
            <wp:extent cx="152400" cy="152400"/>
            <wp:effectExtent l="0" t="0" r="0" b="0"/>
            <wp:docPr id="72" name="Picture 1064614199.jpg" descr="10646141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064614199.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impacted by</w:t>
      </w:r>
      <w:r w:rsidR="00A92CA5">
        <w:t>:</w:t>
      </w:r>
      <w:hyperlink w:anchor="_63104765cd42c5f76cf72fdc4ed90397" w:history="1">
        <w:r>
          <w:rPr>
            <w:rStyle w:val="Hyperlink"/>
          </w:rPr>
          <w:t>Situation</w:t>
        </w:r>
      </w:hyperlink>
      <w:r>
        <w:t xml:space="preserve"> </w:t>
      </w:r>
      <w:r w:rsidR="00601C69">
        <w:t xml:space="preserve">  </w:t>
      </w:r>
      <w:r w:rsidR="00F546FD" w:rsidRPr="00833C5F">
        <w:rPr>
          <w:i/>
        </w:rPr>
        <w:t>Subsets</w:t>
      </w:r>
      <w:r w:rsidR="00F546FD">
        <w:t>: :</w:t>
      </w:r>
      <w:hyperlink w:anchor="_13f9005c9106d00d7131680982c2727a" w:history="1">
        <w:r w:rsidR="00F546FD">
          <w:rPr>
            <w:rStyle w:val="Hyperlink"/>
          </w:rPr>
          <w:t>Entity</w:t>
        </w:r>
      </w:hyperlink>
      <w:r w:rsidR="00F546FD">
        <w:rPr>
          <w:rStyle w:val="Hyperlink"/>
        </w:rPr>
        <w:t xml:space="preserve"> </w:t>
      </w:r>
      <w:r w:rsidR="00F546FD">
        <w:t xml:space="preserve">   </w:t>
      </w:r>
    </w:p>
    <w:p w:rsidR="00A60DB1" w:rsidRDefault="00A60DB1" w:rsidP="000B3F78">
      <w:pPr>
        <w:ind w:left="720" w:firstLine="360"/>
      </w:pPr>
      <w:r>
        <w:t>Situations that impact an entity.</w:t>
      </w:r>
    </w:p>
    <w:p w:rsidR="00F546FD" w:rsidRDefault="005F69A5" w:rsidP="000B3F78">
      <w:pPr>
        <w:ind w:left="605" w:hanging="245"/>
      </w:pPr>
      <w:r>
        <w:rPr>
          <w:noProof/>
          <w:lang w:bidi="ar-SA"/>
        </w:rPr>
        <w:drawing>
          <wp:inline distT="0" distB="0" distL="0" distR="0" wp14:anchorId="78EB94AD" wp14:editId="00B3AC7C">
            <wp:extent cx="152400" cy="152400"/>
            <wp:effectExtent l="0" t="0" r="0" b="0"/>
            <wp:docPr id="74" name="Picture 1704181353.jpg" descr="17041813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704181353.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identified by</w:t>
      </w:r>
      <w:r w:rsidR="00A92CA5">
        <w:t>:</w:t>
      </w:r>
      <w:hyperlink w:anchor="_a9304dce0833e68d6c1871feed7ba4c8" w:history="1">
        <w:r>
          <w:rPr>
            <w:rStyle w:val="Hyperlink"/>
          </w:rPr>
          <w:t>Identifier</w:t>
        </w:r>
      </w:hyperlink>
      <w:r>
        <w:t xml:space="preserve"> </w:t>
      </w:r>
    </w:p>
    <w:p w:rsidR="00A60DB1" w:rsidRDefault="00A60DB1" w:rsidP="000B3F78">
      <w:pPr>
        <w:ind w:left="720" w:firstLine="360"/>
      </w:pPr>
      <w:r>
        <w:t>Identifiers for a concept - note that a concept may have multiple identifiers and they may be context specific.</w:t>
      </w:r>
    </w:p>
    <w:p w:rsidR="00F546FD" w:rsidRDefault="005F69A5" w:rsidP="000B3F78">
      <w:pPr>
        <w:ind w:left="605" w:hanging="245"/>
      </w:pPr>
      <w:r>
        <w:rPr>
          <w:noProof/>
          <w:lang w:bidi="ar-SA"/>
        </w:rPr>
        <w:drawing>
          <wp:inline distT="0" distB="0" distL="0" distR="0" wp14:anchorId="07ECB970" wp14:editId="1F92AD7F">
            <wp:extent cx="152400" cy="152400"/>
            <wp:effectExtent l="0" t="0" r="0" b="0"/>
            <wp:docPr id="76" name="Picture 369499764.jpg" descr="3694997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369499764.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has name</w:t>
      </w:r>
      <w:r w:rsidR="00A92CA5">
        <w:t>:</w:t>
      </w:r>
      <w:hyperlink w:anchor="_afe5a48976a2df078be9473827611fb8" w:history="1">
        <w:r>
          <w:rPr>
            <w:rStyle w:val="Hyperlink"/>
          </w:rPr>
          <w:t>Name</w:t>
        </w:r>
      </w:hyperlink>
      <w:r>
        <w:t xml:space="preserve"> </w:t>
      </w:r>
    </w:p>
    <w:p w:rsidR="00A60DB1" w:rsidRDefault="00A60DB1" w:rsidP="000B3F78">
      <w:pPr>
        <w:ind w:left="720" w:firstLine="360"/>
      </w:pPr>
      <w:r>
        <w:t>Name of anything</w:t>
      </w:r>
    </w:p>
    <w:p w:rsidR="00F546FD" w:rsidRDefault="005F69A5" w:rsidP="000B3F78">
      <w:pPr>
        <w:ind w:left="605" w:hanging="245"/>
      </w:pPr>
      <w:r>
        <w:rPr>
          <w:noProof/>
          <w:lang w:bidi="ar-SA"/>
        </w:rPr>
        <w:drawing>
          <wp:inline distT="0" distB="0" distL="0" distR="0" wp14:anchorId="59169BC4" wp14:editId="5362A05B">
            <wp:extent cx="152400" cy="152400"/>
            <wp:effectExtent l="0" t="0" r="0" b="0"/>
            <wp:docPr id="78" name="Picture -972702961.jpg" descr="-9727029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972702961.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prefered identifier</w:t>
      </w:r>
      <w:r w:rsidR="00A92CA5">
        <w:t>:</w:t>
      </w:r>
      <w:hyperlink w:anchor="_a9304dce0833e68d6c1871feed7ba4c8" w:history="1">
        <w:r>
          <w:rPr>
            <w:rStyle w:val="Hyperlink"/>
          </w:rPr>
          <w:t>Identifier</w:t>
        </w:r>
      </w:hyperlink>
      <w:r>
        <w:t xml:space="preserve"> [0..1] </w:t>
      </w:r>
    </w:p>
    <w:p w:rsidR="00A60DB1" w:rsidRDefault="00A60DB1" w:rsidP="000B3F78">
      <w:pPr>
        <w:ind w:left="720" w:firstLine="360"/>
      </w:pPr>
      <w:r>
        <w:t>Identifier that should be reported for an entity.</w:t>
      </w:r>
    </w:p>
    <w:p w:rsidR="00F546FD" w:rsidRDefault="005F69A5" w:rsidP="000B3F78">
      <w:pPr>
        <w:ind w:left="605" w:hanging="245"/>
      </w:pPr>
      <w:r>
        <w:rPr>
          <w:noProof/>
          <w:lang w:bidi="ar-SA"/>
        </w:rPr>
        <w:drawing>
          <wp:inline distT="0" distB="0" distL="0" distR="0" wp14:anchorId="09AEA5AB" wp14:editId="0C164619">
            <wp:extent cx="152400" cy="152400"/>
            <wp:effectExtent l="0" t="0" r="0" b="0"/>
            <wp:docPr id="80" name="Picture -324390161.jpg" descr="-324390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324390161.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watched by</w:t>
      </w:r>
      <w:r w:rsidR="00A92CA5">
        <w:t>:</w:t>
      </w:r>
      <w:hyperlink w:anchor="_a3511bec5be4181aed91476c6b138095" w:history="1">
        <w:r>
          <w:rPr>
            <w:rStyle w:val="Hyperlink"/>
          </w:rPr>
          <w:t>Indicator Watchlist</w:t>
        </w:r>
      </w:hyperlink>
      <w:r>
        <w:t xml:space="preserve"> </w:t>
      </w:r>
    </w:p>
    <w:p w:rsidR="00A60DB1" w:rsidRDefault="00A60DB1" w:rsidP="000B3F78">
      <w:pPr>
        <w:ind w:left="720" w:firstLine="360"/>
      </w:pPr>
      <w:r>
        <w:t>Watch lists an entity is in.</w:t>
      </w:r>
    </w:p>
    <w:p w:rsidR="00F546FD" w:rsidRDefault="005F69A5" w:rsidP="000B3F78">
      <w:pPr>
        <w:ind w:left="605" w:hanging="245"/>
      </w:pPr>
      <w:r>
        <w:rPr>
          <w:noProof/>
          <w:lang w:bidi="ar-SA"/>
        </w:rPr>
        <w:drawing>
          <wp:inline distT="0" distB="0" distL="0" distR="0" wp14:anchorId="4D8BF0AB" wp14:editId="0C9CA3D2">
            <wp:extent cx="152400" cy="152400"/>
            <wp:effectExtent l="0" t="0" r="0" b="0"/>
            <wp:docPr id="82" name="Picture -1813298664.jpg" descr="-18132986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1813298664.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observed by</w:t>
      </w:r>
      <w:r w:rsidR="00A92CA5">
        <w:t>:</w:t>
      </w:r>
      <w:hyperlink w:anchor="_1a5b22ec96adcbdd1b918a17fe9b44b2" w:history="1">
        <w:r>
          <w:rPr>
            <w:rStyle w:val="Hyperlink"/>
          </w:rPr>
          <w:t>Observation</w:t>
        </w:r>
      </w:hyperlink>
      <w:r>
        <w:t xml:space="preserve"> </w:t>
      </w:r>
    </w:p>
    <w:p w:rsidR="00A60DB1" w:rsidRDefault="00A60DB1" w:rsidP="000B3F78">
      <w:pPr>
        <w:ind w:left="720" w:firstLine="360"/>
      </w:pPr>
      <w:r>
        <w:t>Observations of an entity.</w:t>
      </w:r>
    </w:p>
    <w:p w:rsidR="00F546FD" w:rsidRDefault="005F69A5" w:rsidP="000B3F78">
      <w:pPr>
        <w:ind w:left="605" w:hanging="245"/>
      </w:pPr>
      <w:r>
        <w:rPr>
          <w:noProof/>
          <w:lang w:bidi="ar-SA"/>
        </w:rPr>
        <w:drawing>
          <wp:inline distT="0" distB="0" distL="0" distR="0" wp14:anchorId="70455EA4" wp14:editId="304CB1FD">
            <wp:extent cx="152400" cy="152400"/>
            <wp:effectExtent l="0" t="0" r="0" b="0"/>
            <wp:docPr id="84" name="Picture 2121882416.jpg" descr="21218824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2121882416.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made available by</w:t>
      </w:r>
      <w:r w:rsidR="00A92CA5">
        <w:t>:</w:t>
      </w:r>
      <w:hyperlink w:anchor="_e0710944ed85fab755fb953e7174c8dd" w:history="1">
        <w:r>
          <w:rPr>
            <w:rStyle w:val="Hyperlink"/>
          </w:rPr>
          <w:t>Alter Capability</w:t>
        </w:r>
      </w:hyperlink>
      <w:r>
        <w:t xml:space="preserve"> </w:t>
      </w:r>
      <w:r w:rsidR="00601C69">
        <w:t xml:space="preserve">  </w:t>
      </w:r>
      <w:r w:rsidR="00F546FD" w:rsidRPr="00833C5F">
        <w:rPr>
          <w:i/>
        </w:rPr>
        <w:t>Subsets</w:t>
      </w:r>
      <w:r w:rsidR="00F546FD">
        <w:t>: impacted by:</w:t>
      </w:r>
      <w:hyperlink w:anchor="_63104765cd42c5f76cf72fdc4ed90397" w:history="1">
        <w:r w:rsidR="00F546FD">
          <w:rPr>
            <w:rStyle w:val="Hyperlink"/>
          </w:rPr>
          <w:t>Situation</w:t>
        </w:r>
      </w:hyperlink>
      <w:r w:rsidR="00F546FD">
        <w:rPr>
          <w:rStyle w:val="Hyperlink"/>
        </w:rPr>
        <w:t xml:space="preserve"> </w:t>
      </w:r>
      <w:r w:rsidR="00F546FD">
        <w:t xml:space="preserve">   </w:t>
      </w:r>
    </w:p>
    <w:p w:rsidR="00A60DB1" w:rsidRDefault="00A60DB1" w:rsidP="000B3F78">
      <w:pPr>
        <w:ind w:left="720" w:firstLine="360"/>
      </w:pPr>
      <w:r>
        <w:t>An act that makes an entity available to an actor as a resource.</w:t>
      </w:r>
    </w:p>
    <w:p w:rsidR="00D718D6" w:rsidRDefault="005F69A5" w:rsidP="000B3F78">
      <w:pPr>
        <w:pStyle w:val="Heading4"/>
      </w:pPr>
      <w:bookmarkStart w:id="56" w:name="_Toc412106405"/>
      <w:r>
        <w:t>Inherited Features</w:t>
      </w:r>
      <w:bookmarkEnd w:id="56"/>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D718D6" w:rsidRDefault="00D718D6" w:rsidP="000B3F78"/>
    <w:p w:rsidR="00D718D6" w:rsidRDefault="005F69A5" w:rsidP="000B3F78">
      <w:pPr>
        <w:pStyle w:val="Heading3"/>
      </w:pPr>
      <w:bookmarkStart w:id="57" w:name="_b60675f109cb75d9539bf731ef872822"/>
      <w:bookmarkStart w:id="58" w:name="_Toc412106406"/>
      <w:r>
        <w:t>Association Generalization</w:t>
      </w:r>
      <w:bookmarkEnd w:id="57"/>
      <w:bookmarkEnd w:id="58"/>
    </w:p>
    <w:p w:rsidR="00D718D6" w:rsidRDefault="005F69A5" w:rsidP="000B3F78">
      <w:r>
        <w:t>The set of instances contextualized by the specialized context is a subset of the set of instances contextualized by the generalized context.</w:t>
      </w:r>
    </w:p>
    <w:p w:rsidR="00D718D6" w:rsidRDefault="005F69A5" w:rsidP="000B3F78">
      <w:pPr>
        <w:pStyle w:val="Code"/>
      </w:pPr>
      <w:r w:rsidRPr="00043180">
        <w:rPr>
          <w:b/>
          <w:sz w:val="24"/>
          <w:szCs w:val="24"/>
        </w:rPr>
        <w:t>package</w:t>
      </w:r>
      <w:r>
        <w:t xml:space="preserve"> Conceptual Modeling and Mapping Library::Core Concept Library::Foundation</w:t>
      </w:r>
    </w:p>
    <w:p w:rsidR="00D718D6" w:rsidRDefault="005F69A5" w:rsidP="000B3F78">
      <w:pPr>
        <w:pStyle w:val="Heading4"/>
      </w:pPr>
      <w:bookmarkStart w:id="59" w:name="_Toc412106407"/>
      <w:r>
        <w:t>Association Ends</w:t>
      </w:r>
      <w:bookmarkEnd w:id="59"/>
    </w:p>
    <w:p w:rsidR="003F7C16" w:rsidRDefault="003F7C16" w:rsidP="000B3F78">
      <w:pPr>
        <w:ind w:firstLine="720"/>
      </w:pPr>
      <w:r>
        <w:rPr>
          <w:noProof/>
          <w:lang w:bidi="ar-SA"/>
        </w:rPr>
        <w:drawing>
          <wp:inline distT="0" distB="0" distL="0" distR="0" wp14:anchorId="09550CDB" wp14:editId="1EDAEE26">
            <wp:extent cx="152400" cy="152400"/>
            <wp:effectExtent l="0" t="0" r="0" b="0"/>
            <wp:docPr id="86" name="Picture -1988560015.jpg" descr="-1988560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1988560015.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generalizes : </w:t>
      </w:r>
      <w:hyperlink w:anchor="_81284aa430d71f6e8d9c1804d9149488" w:history="1">
        <w:r>
          <w:rPr>
            <w:rStyle w:val="Hyperlink"/>
          </w:rPr>
          <w:t>Context</w:t>
        </w:r>
      </w:hyperlink>
      <w:r w:rsidR="00A36678">
        <w:t xml:space="preserve">   </w:t>
      </w:r>
      <w:r w:rsidR="00A36678" w:rsidRPr="00833C5F">
        <w:rPr>
          <w:i/>
        </w:rPr>
        <w:t>Subsets</w:t>
      </w:r>
      <w:r w:rsidR="00A36678">
        <w:t>: impacted by:</w:t>
      </w:r>
      <w:hyperlink w:anchor="_63104765cd42c5f76cf72fdc4ed90397" w:history="1">
        <w:r w:rsidR="00A36678">
          <w:rPr>
            <w:rStyle w:val="Hyperlink"/>
          </w:rPr>
          <w:t>Situation</w:t>
        </w:r>
      </w:hyperlink>
      <w:r w:rsidR="00A36678">
        <w:rPr>
          <w:rStyle w:val="Hyperlink"/>
        </w:rPr>
        <w:t xml:space="preserve"> </w:t>
      </w:r>
      <w:r w:rsidR="00A36678">
        <w:t xml:space="preserve">   </w:t>
      </w:r>
    </w:p>
    <w:p w:rsidR="006847AA" w:rsidRDefault="006847AA" w:rsidP="000B3F78">
      <w:pPr>
        <w:ind w:left="677" w:firstLine="360"/>
      </w:pPr>
      <w:r>
        <w:t>The more general role of a generalization.</w:t>
      </w:r>
    </w:p>
    <w:p w:rsidR="003F7C16" w:rsidRDefault="003F7C16" w:rsidP="000B3F78">
      <w:pPr>
        <w:ind w:firstLine="720"/>
      </w:pPr>
      <w:r>
        <w:rPr>
          <w:noProof/>
          <w:lang w:bidi="ar-SA"/>
        </w:rPr>
        <w:drawing>
          <wp:inline distT="0" distB="0" distL="0" distR="0" wp14:anchorId="4FEEF14F" wp14:editId="1CAC44CF">
            <wp:extent cx="152400" cy="152400"/>
            <wp:effectExtent l="0" t="0" r="0" b="0"/>
            <wp:docPr id="88" name="Picture -1988560015.jpg" descr="-1988560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1988560015.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specializes : </w:t>
      </w:r>
      <w:hyperlink w:anchor="_81284aa430d71f6e8d9c1804d9149488" w:history="1">
        <w:r>
          <w:rPr>
            <w:rStyle w:val="Hyperlink"/>
          </w:rPr>
          <w:t>Context</w:t>
        </w:r>
      </w:hyperlink>
      <w:r w:rsidR="00A36678">
        <w:t xml:space="preserve">   </w:t>
      </w:r>
      <w:r w:rsidR="00A36678" w:rsidRPr="00833C5F">
        <w:rPr>
          <w:i/>
        </w:rPr>
        <w:t>Subsets</w:t>
      </w:r>
      <w:r w:rsidR="00A36678">
        <w:t>: impacted by:</w:t>
      </w:r>
      <w:hyperlink w:anchor="_63104765cd42c5f76cf72fdc4ed90397" w:history="1">
        <w:r w:rsidR="00A36678">
          <w:rPr>
            <w:rStyle w:val="Hyperlink"/>
          </w:rPr>
          <w:t>Situation</w:t>
        </w:r>
      </w:hyperlink>
      <w:r w:rsidR="00A36678">
        <w:rPr>
          <w:rStyle w:val="Hyperlink"/>
        </w:rPr>
        <w:t xml:space="preserve"> </w:t>
      </w:r>
      <w:r w:rsidR="00A36678">
        <w:t xml:space="preserve">   </w:t>
      </w:r>
    </w:p>
    <w:p w:rsidR="006847AA" w:rsidRDefault="006847AA" w:rsidP="000B3F78">
      <w:pPr>
        <w:ind w:left="677" w:firstLine="360"/>
      </w:pPr>
      <w:r>
        <w:t>The more specific role of a generalization.</w:t>
      </w:r>
    </w:p>
    <w:p w:rsidR="00D718D6" w:rsidRDefault="00D718D6" w:rsidP="000B3F78"/>
    <w:p w:rsidR="00D718D6" w:rsidRDefault="005F69A5" w:rsidP="000B3F78">
      <w:pPr>
        <w:pStyle w:val="Heading3"/>
      </w:pPr>
      <w:bookmarkStart w:id="60" w:name="_fb65a7c7797a6f834f4eb97640a0234f"/>
      <w:bookmarkStart w:id="61" w:name="_Toc412106408"/>
      <w:r>
        <w:t>Class Individual</w:t>
      </w:r>
      <w:bookmarkEnd w:id="60"/>
      <w:bookmarkEnd w:id="61"/>
    </w:p>
    <w:p w:rsidR="00D718D6" w:rsidRDefault="005F69A5" w:rsidP="000B3F78">
      <w:r>
        <w:t xml:space="preserve">An individual is a person or a specific object, process, agreement, etc. Individuals do not have to be physical but do not include types, categories or values. Individuality (or selfhood) is the state or quality of being an individual; particularly of being a separate from other individuals and possessing  identity. </w:t>
      </w:r>
      <w:r>
        <w:lastRenderedPageBreak/>
        <w:t>Individuals typically have a lifetime and may change over that lifetime. Individuals may have parts and processes that together help define the individual but may change over time. Also known as "Endurant".</w:t>
      </w:r>
    </w:p>
    <w:p w:rsidR="00CB64BC" w:rsidRDefault="00CB64BC" w:rsidP="000B3F78">
      <w:pPr>
        <w:jc w:val="center"/>
      </w:pPr>
      <w:r>
        <w:rPr>
          <w:noProof/>
          <w:lang w:bidi="ar-SA"/>
        </w:rPr>
        <w:drawing>
          <wp:inline distT="0" distB="0" distL="0" distR="0" wp14:anchorId="17D87C43" wp14:editId="6723DF9E">
            <wp:extent cx="5732145" cy="3773058"/>
            <wp:effectExtent l="0" t="0" r="0" b="0"/>
            <wp:docPr id="90" name="Picture 1649028643.jpg" descr="16490286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1649028643.jpg"/>
                    <pic:cNvPicPr/>
                  </pic:nvPicPr>
                  <pic:blipFill>
                    <a:blip r:embed="rId21" cstate="print"/>
                    <a:stretch>
                      <a:fillRect/>
                    </a:stretch>
                  </pic:blipFill>
                  <pic:spPr>
                    <a:xfrm>
                      <a:off x="0" y="0"/>
                      <a:ext cx="5732145" cy="3773058"/>
                    </a:xfrm>
                    <a:prstGeom prst="rect">
                      <a:avLst/>
                    </a:prstGeom>
                  </pic:spPr>
                </pic:pic>
              </a:graphicData>
            </a:graphic>
          </wp:inline>
        </w:drawing>
      </w:r>
    </w:p>
    <w:p w:rsidR="00CB64BC" w:rsidRDefault="00CB64BC" w:rsidP="000B3F78">
      <w:pPr>
        <w:pStyle w:val="Figure"/>
        <w:numPr>
          <w:ilvl w:val="0"/>
          <w:numId w:val="4"/>
        </w:numPr>
      </w:pPr>
      <w:bookmarkStart w:id="62" w:name="_Toc412105702"/>
      <w:r>
        <w:t>Individual Detail</w:t>
      </w:r>
      <w:bookmarkEnd w:id="62"/>
    </w:p>
    <w:p w:rsidR="00D718D6" w:rsidRDefault="005F69A5" w:rsidP="000B3F78">
      <w:pPr>
        <w:pStyle w:val="Heading4"/>
      </w:pPr>
      <w:bookmarkStart w:id="63" w:name="_Toc412106409"/>
      <w:r>
        <w:t>Direct Supertypes</w:t>
      </w:r>
      <w:bookmarkEnd w:id="63"/>
    </w:p>
    <w:p w:rsidR="00D718D6" w:rsidRDefault="004619D7" w:rsidP="000B3F78">
      <w:pPr>
        <w:ind w:left="360"/>
      </w:pPr>
      <w:hyperlink w:anchor="_13f9005c9106d00d7131680982c2727a" w:history="1">
        <w:r w:rsidR="005F69A5">
          <w:rPr>
            <w:rStyle w:val="Hyperlink"/>
          </w:rPr>
          <w:t>Entity</w:t>
        </w:r>
      </w:hyperlink>
    </w:p>
    <w:p w:rsidR="00D718D6" w:rsidRDefault="005F69A5" w:rsidP="000B3F78">
      <w:pPr>
        <w:pStyle w:val="Code"/>
      </w:pPr>
      <w:r w:rsidRPr="00043180">
        <w:rPr>
          <w:b/>
          <w:sz w:val="24"/>
          <w:szCs w:val="24"/>
        </w:rPr>
        <w:t>package</w:t>
      </w:r>
      <w:r>
        <w:t xml:space="preserve"> Conceptual Modeling and Mapping Library::Core Concept Library::Foundation</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13f9005c9106d00d7131680982c2727a" w:history="1">
        <w:r w:rsidR="007E3012">
          <w:rPr>
            <w:rStyle w:val="Hyperlink"/>
          </w:rPr>
          <w:t>Entity</w:t>
        </w:r>
      </w:hyperlink>
    </w:p>
    <w:p w:rsidR="00D718D6" w:rsidRDefault="00D718D6" w:rsidP="000B3F78">
      <w:pPr>
        <w:pStyle w:val="Code"/>
      </w:pPr>
    </w:p>
    <w:p w:rsidR="00D718D6" w:rsidRDefault="005F69A5" w:rsidP="000B3F78">
      <w:pPr>
        <w:pStyle w:val="Heading4"/>
      </w:pPr>
      <w:bookmarkStart w:id="64" w:name="_Toc412106410"/>
      <w:r>
        <w:t>Associations</w:t>
      </w:r>
      <w:bookmarkEnd w:id="64"/>
    </w:p>
    <w:p w:rsidR="00F546FD" w:rsidRDefault="005F69A5" w:rsidP="000B3F78">
      <w:pPr>
        <w:ind w:left="605" w:hanging="245"/>
      </w:pPr>
      <w:r>
        <w:rPr>
          <w:noProof/>
          <w:lang w:bidi="ar-SA"/>
        </w:rPr>
        <w:drawing>
          <wp:inline distT="0" distB="0" distL="0" distR="0" wp14:anchorId="6646A2F6" wp14:editId="3EE6AD28">
            <wp:extent cx="152400" cy="152400"/>
            <wp:effectExtent l="0" t="0" r="0" b="0"/>
            <wp:docPr id="92" name="Picture -1321993893.jpg" descr="-13219938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1321993893.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has observation</w:t>
      </w:r>
      <w:r w:rsidR="00A92CA5">
        <w:t>:</w:t>
      </w:r>
      <w:hyperlink w:anchor="_1a5b22ec96adcbdd1b918a17fe9b44b2" w:history="1">
        <w:r>
          <w:rPr>
            <w:rStyle w:val="Hyperlink"/>
          </w:rPr>
          <w:t>Observation</w:t>
        </w:r>
      </w:hyperlink>
      <w:r>
        <w:t xml:space="preserve"> </w:t>
      </w:r>
    </w:p>
    <w:p w:rsidR="00A60DB1" w:rsidRDefault="00A60DB1" w:rsidP="000B3F78">
      <w:pPr>
        <w:ind w:left="720" w:firstLine="360"/>
      </w:pPr>
      <w:r>
        <w:t>Observations of something</w:t>
      </w:r>
    </w:p>
    <w:p w:rsidR="00D718D6" w:rsidRDefault="005F69A5" w:rsidP="000B3F78">
      <w:pPr>
        <w:pStyle w:val="Heading4"/>
      </w:pPr>
      <w:bookmarkStart w:id="65" w:name="_Toc412106411"/>
      <w:r>
        <w:t>Inherited Features</w:t>
      </w:r>
      <w:bookmarkEnd w:id="65"/>
    </w:p>
    <w:p w:rsidR="00697D8F" w:rsidRDefault="00697D8F" w:rsidP="000B3F78">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0B3F78">
      <w:pPr>
        <w:ind w:firstLine="720"/>
      </w:pPr>
      <w:r>
        <w:t>‘used by’:</w:t>
      </w:r>
      <w:hyperlink w:anchor="_c05d8ea54231ef8385ae369a8cb18a7f" w:history="1">
        <w:r>
          <w:rPr>
            <w:rStyle w:val="Hyperlink"/>
          </w:rPr>
          <w:t>Occurrence</w:t>
        </w:r>
      </w:hyperlink>
    </w:p>
    <w:p w:rsidR="00697D8F" w:rsidRDefault="00697D8F" w:rsidP="000B3F78">
      <w:pPr>
        <w:ind w:firstLine="720"/>
      </w:pPr>
      <w:r>
        <w:t>‘is part of’:</w:t>
      </w:r>
      <w:hyperlink w:anchor="_13f9005c9106d00d7131680982c2727a" w:history="1">
        <w:r>
          <w:rPr>
            <w:rStyle w:val="Hyperlink"/>
          </w:rPr>
          <w:t>Entity</w:t>
        </w:r>
      </w:hyperlink>
    </w:p>
    <w:p w:rsidR="00697D8F" w:rsidRDefault="00697D8F" w:rsidP="000B3F78">
      <w:pPr>
        <w:ind w:firstLine="720"/>
      </w:pPr>
      <w:r>
        <w:t>‘has part’:</w:t>
      </w:r>
      <w:hyperlink w:anchor="_13f9005c9106d00d7131680982c2727a" w:history="1">
        <w:r>
          <w:rPr>
            <w:rStyle w:val="Hyperlink"/>
          </w:rPr>
          <w:t>Entity</w:t>
        </w:r>
      </w:hyperlink>
    </w:p>
    <w:p w:rsidR="00697D8F" w:rsidRDefault="00697D8F" w:rsidP="000B3F78">
      <w:pPr>
        <w:ind w:firstLine="720"/>
      </w:pPr>
      <w:r>
        <w:t>‘has state’:</w:t>
      </w:r>
      <w:hyperlink w:anchor="_927c2855748f476d96735ff79da4ebff" w:history="1">
        <w:r>
          <w:rPr>
            <w:rStyle w:val="Hyperlink"/>
          </w:rPr>
          <w:t>State</w:t>
        </w:r>
      </w:hyperlink>
    </w:p>
    <w:p w:rsidR="00697D8F" w:rsidRDefault="00697D8F" w:rsidP="000B3F78">
      <w:pPr>
        <w:ind w:firstLine="720"/>
      </w:pPr>
      <w:r>
        <w:t>‘created by’:</w:t>
      </w:r>
      <w:hyperlink w:anchor="_c05d8ea54231ef8385ae369a8cb18a7f" w:history="1">
        <w:r>
          <w:rPr>
            <w:rStyle w:val="Hyperlink"/>
          </w:rPr>
          <w:t>Occurrence</w:t>
        </w:r>
      </w:hyperlink>
    </w:p>
    <w:p w:rsidR="00697D8F" w:rsidRDefault="00697D8F" w:rsidP="000B3F78">
      <w:pPr>
        <w:ind w:firstLine="720"/>
      </w:pPr>
      <w:r>
        <w:t>‘is related to’:</w:t>
      </w:r>
      <w:hyperlink w:anchor="_13f9005c9106d00d7131680982c2727a" w:history="1">
        <w:r>
          <w:rPr>
            <w:rStyle w:val="Hyperlink"/>
          </w:rPr>
          <w:t>Entity</w:t>
        </w:r>
      </w:hyperlink>
    </w:p>
    <w:p w:rsidR="00697D8F" w:rsidRDefault="00697D8F" w:rsidP="000B3F78">
      <w:pPr>
        <w:ind w:firstLine="720"/>
      </w:pPr>
      <w:r>
        <w:t>‘impacted by’:</w:t>
      </w:r>
      <w:hyperlink w:anchor="_63104765cd42c5f76cf72fdc4ed90397" w:history="1">
        <w:r>
          <w:rPr>
            <w:rStyle w:val="Hyperlink"/>
          </w:rPr>
          <w:t>Situation</w:t>
        </w:r>
      </w:hyperlink>
    </w:p>
    <w:p w:rsidR="00697D8F" w:rsidRDefault="00697D8F" w:rsidP="000B3F78">
      <w:pPr>
        <w:ind w:firstLine="720"/>
      </w:pPr>
      <w:r>
        <w:t>‘identified by’:</w:t>
      </w:r>
      <w:hyperlink w:anchor="_a9304dce0833e68d6c1871feed7ba4c8" w:history="1">
        <w:r>
          <w:rPr>
            <w:rStyle w:val="Hyperlink"/>
          </w:rPr>
          <w:t>Identifier</w:t>
        </w:r>
      </w:hyperlink>
    </w:p>
    <w:p w:rsidR="00697D8F" w:rsidRDefault="00697D8F" w:rsidP="000B3F78">
      <w:pPr>
        <w:ind w:firstLine="720"/>
      </w:pPr>
      <w:r>
        <w:lastRenderedPageBreak/>
        <w:t>‘has name’:</w:t>
      </w:r>
      <w:hyperlink w:anchor="_afe5a48976a2df078be9473827611fb8" w:history="1">
        <w:r>
          <w:rPr>
            <w:rStyle w:val="Hyperlink"/>
          </w:rPr>
          <w:t>Name</w:t>
        </w:r>
      </w:hyperlink>
    </w:p>
    <w:p w:rsidR="00697D8F" w:rsidRDefault="00697D8F" w:rsidP="000B3F78">
      <w:pPr>
        <w:ind w:firstLine="720"/>
      </w:pPr>
      <w:r>
        <w:t>‘prefered identifier’:</w:t>
      </w:r>
      <w:hyperlink w:anchor="_a9304dce0833e68d6c1871feed7ba4c8" w:history="1">
        <w:r>
          <w:rPr>
            <w:rStyle w:val="Hyperlink"/>
          </w:rPr>
          <w:t>Identifier</w:t>
        </w:r>
      </w:hyperlink>
    </w:p>
    <w:p w:rsidR="00697D8F" w:rsidRDefault="00697D8F" w:rsidP="000B3F78">
      <w:pPr>
        <w:ind w:firstLine="720"/>
      </w:pPr>
      <w:r>
        <w:t>‘watched by’:</w:t>
      </w:r>
      <w:hyperlink w:anchor="_a3511bec5be4181aed91476c6b138095" w:history="1">
        <w:r>
          <w:rPr>
            <w:rStyle w:val="Hyperlink"/>
          </w:rPr>
          <w:t>Indicator Watchlist</w:t>
        </w:r>
      </w:hyperlink>
    </w:p>
    <w:p w:rsidR="00697D8F" w:rsidRDefault="00697D8F" w:rsidP="000B3F78">
      <w:pPr>
        <w:ind w:firstLine="720"/>
      </w:pPr>
      <w:r>
        <w:t>‘observed by’:</w:t>
      </w:r>
      <w:hyperlink w:anchor="_1a5b22ec96adcbdd1b918a17fe9b44b2" w:history="1">
        <w:r>
          <w:rPr>
            <w:rStyle w:val="Hyperlink"/>
          </w:rPr>
          <w:t>Observation</w:t>
        </w:r>
      </w:hyperlink>
    </w:p>
    <w:p w:rsidR="00697D8F" w:rsidRDefault="00697D8F" w:rsidP="000B3F78">
      <w:pPr>
        <w:ind w:firstLine="720"/>
      </w:pPr>
      <w:r>
        <w:t>‘made available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D718D6" w:rsidRDefault="00D718D6" w:rsidP="000B3F78"/>
    <w:p w:rsidR="00D718D6" w:rsidRDefault="005F69A5" w:rsidP="000B3F78">
      <w:pPr>
        <w:pStyle w:val="Heading3"/>
      </w:pPr>
      <w:bookmarkStart w:id="66" w:name="_c05d8ea54231ef8385ae369a8cb18a7f"/>
      <w:bookmarkStart w:id="67" w:name="_Toc412106412"/>
      <w:r>
        <w:t>Class Occurrence</w:t>
      </w:r>
      <w:bookmarkEnd w:id="66"/>
      <w:bookmarkEnd w:id="67"/>
    </w:p>
    <w:p w:rsidR="00D718D6" w:rsidRDefault="005F69A5" w:rsidP="000B3F78">
      <w:r>
        <w:t>Anything that happens. A dynamic situation (past, present or future) of a set of things changing over a period of time {Perdurant}. E.g. a rock falling.</w:t>
      </w:r>
    </w:p>
    <w:p w:rsidR="00CB64BC" w:rsidRDefault="00CB64BC" w:rsidP="000B3F78">
      <w:pPr>
        <w:jc w:val="center"/>
      </w:pPr>
      <w:r>
        <w:rPr>
          <w:noProof/>
          <w:lang w:bidi="ar-SA"/>
        </w:rPr>
        <w:lastRenderedPageBreak/>
        <w:drawing>
          <wp:inline distT="0" distB="0" distL="0" distR="0" wp14:anchorId="328D9FB0" wp14:editId="7E33F9B3">
            <wp:extent cx="5732145" cy="5880390"/>
            <wp:effectExtent l="0" t="0" r="0" b="0"/>
            <wp:docPr id="94" name="Picture -1111964656.jpg" descr="-11119646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1111964656.jpg"/>
                    <pic:cNvPicPr/>
                  </pic:nvPicPr>
                  <pic:blipFill>
                    <a:blip r:embed="rId22" cstate="print"/>
                    <a:stretch>
                      <a:fillRect/>
                    </a:stretch>
                  </pic:blipFill>
                  <pic:spPr>
                    <a:xfrm>
                      <a:off x="0" y="0"/>
                      <a:ext cx="5732145" cy="5880390"/>
                    </a:xfrm>
                    <a:prstGeom prst="rect">
                      <a:avLst/>
                    </a:prstGeom>
                  </pic:spPr>
                </pic:pic>
              </a:graphicData>
            </a:graphic>
          </wp:inline>
        </w:drawing>
      </w:r>
    </w:p>
    <w:p w:rsidR="00CB64BC" w:rsidRDefault="00CB64BC" w:rsidP="000B3F78">
      <w:pPr>
        <w:pStyle w:val="Figure"/>
        <w:numPr>
          <w:ilvl w:val="0"/>
          <w:numId w:val="4"/>
        </w:numPr>
      </w:pPr>
      <w:bookmarkStart w:id="68" w:name="_Toc412105703"/>
      <w:r>
        <w:t>Occurrence Detail</w:t>
      </w:r>
      <w:bookmarkEnd w:id="68"/>
    </w:p>
    <w:p w:rsidR="00D718D6" w:rsidRDefault="005F69A5" w:rsidP="000B3F78">
      <w:pPr>
        <w:pStyle w:val="Heading4"/>
      </w:pPr>
      <w:bookmarkStart w:id="69" w:name="_Toc412106413"/>
      <w:r>
        <w:t>Direct Supertypes</w:t>
      </w:r>
      <w:bookmarkEnd w:id="69"/>
    </w:p>
    <w:p w:rsidR="00D718D6" w:rsidRDefault="004619D7" w:rsidP="000B3F78">
      <w:pPr>
        <w:ind w:left="360"/>
      </w:pPr>
      <w:hyperlink w:anchor="_63104765cd42c5f76cf72fdc4ed90397" w:history="1">
        <w:r w:rsidR="005F69A5">
          <w:rPr>
            <w:rStyle w:val="Hyperlink"/>
          </w:rPr>
          <w:t>Situation</w:t>
        </w:r>
      </w:hyperlink>
    </w:p>
    <w:p w:rsidR="00D718D6" w:rsidRDefault="005F69A5" w:rsidP="000B3F78">
      <w:pPr>
        <w:pStyle w:val="Code"/>
      </w:pPr>
      <w:r w:rsidRPr="00043180">
        <w:rPr>
          <w:b/>
          <w:sz w:val="24"/>
          <w:szCs w:val="24"/>
        </w:rPr>
        <w:t>package</w:t>
      </w:r>
      <w:r>
        <w:t xml:space="preserve"> Conceptual Modeling and Mapping Library::Core Concept Library::Foundation</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63104765cd42c5f76cf72fdc4ed90397" w:history="1">
        <w:r w:rsidR="007E3012">
          <w:rPr>
            <w:rStyle w:val="Hyperlink"/>
          </w:rPr>
          <w:t>Situation</w:t>
        </w:r>
      </w:hyperlink>
    </w:p>
    <w:p w:rsidR="00D718D6" w:rsidRDefault="00D718D6" w:rsidP="000B3F78">
      <w:pPr>
        <w:pStyle w:val="Code"/>
      </w:pPr>
    </w:p>
    <w:p w:rsidR="00D718D6" w:rsidRDefault="005F69A5" w:rsidP="000B3F78">
      <w:pPr>
        <w:pStyle w:val="Heading4"/>
      </w:pPr>
      <w:bookmarkStart w:id="70" w:name="_Toc412106414"/>
      <w:r>
        <w:t>Associations</w:t>
      </w:r>
      <w:bookmarkEnd w:id="70"/>
    </w:p>
    <w:p w:rsidR="00F546FD" w:rsidRDefault="005F69A5" w:rsidP="000B3F78">
      <w:pPr>
        <w:ind w:left="605" w:hanging="245"/>
      </w:pPr>
      <w:r>
        <w:rPr>
          <w:noProof/>
          <w:lang w:bidi="ar-SA"/>
        </w:rPr>
        <w:drawing>
          <wp:inline distT="0" distB="0" distL="0" distR="0" wp14:anchorId="2AFF5545" wp14:editId="2076FAAE">
            <wp:extent cx="152400" cy="152400"/>
            <wp:effectExtent l="0" t="0" r="0" b="0"/>
            <wp:docPr id="96" name="Picture 1403811134.jpg" descr="14038111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1403811134.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uses</w:t>
      </w:r>
      <w:r w:rsidR="00A92CA5">
        <w:t>:</w:t>
      </w:r>
      <w:hyperlink w:anchor="_13f9005c9106d00d7131680982c2727a" w:history="1">
        <w:r>
          <w:rPr>
            <w:rStyle w:val="Hyperlink"/>
          </w:rPr>
          <w:t>Entity</w:t>
        </w:r>
      </w:hyperlink>
      <w:r>
        <w:t xml:space="preserve"> </w:t>
      </w:r>
    </w:p>
    <w:p w:rsidR="00A60DB1" w:rsidRDefault="00A60DB1" w:rsidP="000B3F78">
      <w:pPr>
        <w:ind w:left="720" w:firstLine="360"/>
      </w:pPr>
      <w:r>
        <w:t>Occurrences that use an entity.</w:t>
      </w:r>
    </w:p>
    <w:p w:rsidR="00F546FD" w:rsidRDefault="005F69A5" w:rsidP="000B3F78">
      <w:pPr>
        <w:ind w:left="605" w:hanging="245"/>
      </w:pPr>
      <w:r>
        <w:rPr>
          <w:noProof/>
          <w:lang w:bidi="ar-SA"/>
        </w:rPr>
        <w:drawing>
          <wp:inline distT="0" distB="0" distL="0" distR="0" wp14:anchorId="0F7BAB0C" wp14:editId="165DA9ED">
            <wp:extent cx="152400" cy="152400"/>
            <wp:effectExtent l="0" t="0" r="0" b="0"/>
            <wp:docPr id="98" name="Picture -2027135241.jpg" descr="-20271352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2027135241.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creates</w:t>
      </w:r>
      <w:r w:rsidR="00A92CA5">
        <w:t>:</w:t>
      </w:r>
      <w:hyperlink w:anchor="_13f9005c9106d00d7131680982c2727a" w:history="1">
        <w:r>
          <w:rPr>
            <w:rStyle w:val="Hyperlink"/>
          </w:rPr>
          <w:t>Entity</w:t>
        </w:r>
      </w:hyperlink>
      <w:r>
        <w:t xml:space="preserve"> </w:t>
      </w:r>
      <w:r w:rsidR="00601C69">
        <w:t xml:space="preserve">  </w:t>
      </w:r>
      <w:r w:rsidR="00F546FD" w:rsidRPr="00833C5F">
        <w:rPr>
          <w:i/>
        </w:rPr>
        <w:t>Subsets</w:t>
      </w:r>
      <w:r w:rsidR="00F546FD">
        <w:t>: impacts:</w:t>
      </w:r>
      <w:hyperlink w:anchor="_13f9005c9106d00d7131680982c2727a" w:history="1">
        <w:r w:rsidR="00F546FD">
          <w:rPr>
            <w:rStyle w:val="Hyperlink"/>
          </w:rPr>
          <w:t>Entity</w:t>
        </w:r>
      </w:hyperlink>
      <w:r w:rsidR="00F546FD">
        <w:rPr>
          <w:rStyle w:val="Hyperlink"/>
        </w:rPr>
        <w:t xml:space="preserve"> </w:t>
      </w:r>
      <w:r w:rsidR="00F546FD">
        <w:t xml:space="preserve">   </w:t>
      </w:r>
    </w:p>
    <w:p w:rsidR="00A60DB1" w:rsidRDefault="00A60DB1" w:rsidP="000B3F78">
      <w:pPr>
        <w:ind w:left="720" w:firstLine="360"/>
      </w:pPr>
      <w:r>
        <w:t>Anything created by an occurrence.</w:t>
      </w:r>
    </w:p>
    <w:p w:rsidR="00F546FD" w:rsidRDefault="005F69A5" w:rsidP="000B3F78">
      <w:pPr>
        <w:ind w:left="605" w:hanging="245"/>
      </w:pPr>
      <w:r>
        <w:rPr>
          <w:noProof/>
          <w:lang w:bidi="ar-SA"/>
        </w:rPr>
        <w:drawing>
          <wp:inline distT="0" distB="0" distL="0" distR="0" wp14:anchorId="224CB647" wp14:editId="73F978B6">
            <wp:extent cx="152400" cy="152400"/>
            <wp:effectExtent l="0" t="0" r="0" b="0"/>
            <wp:docPr id="100" name="Picture -826165577.jpg" descr="-8261655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826165577.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step in</w:t>
      </w:r>
      <w:r w:rsidR="00A92CA5">
        <w:t>:</w:t>
      </w:r>
      <w:hyperlink w:anchor="_13f9005c9106d00d7131680982c2727a" w:history="1">
        <w:r>
          <w:rPr>
            <w:rStyle w:val="Hyperlink"/>
          </w:rPr>
          <w:t>Entity</w:t>
        </w:r>
      </w:hyperlink>
      <w:r>
        <w:t xml:space="preserve"> </w:t>
      </w:r>
      <w:r w:rsidR="00601C69">
        <w:t xml:space="preserve">  </w:t>
      </w:r>
      <w:r w:rsidR="00F546FD" w:rsidRPr="00833C5F">
        <w:rPr>
          <w:i/>
        </w:rPr>
        <w:t>Subsets</w:t>
      </w:r>
      <w:r w:rsidR="00F546FD">
        <w:t>: impacts:</w:t>
      </w:r>
      <w:hyperlink w:anchor="_13f9005c9106d00d7131680982c2727a" w:history="1">
        <w:r w:rsidR="00F546FD">
          <w:rPr>
            <w:rStyle w:val="Hyperlink"/>
          </w:rPr>
          <w:t>Entity</w:t>
        </w:r>
      </w:hyperlink>
      <w:r w:rsidR="00F546FD">
        <w:rPr>
          <w:rStyle w:val="Hyperlink"/>
        </w:rPr>
        <w:t xml:space="preserve"> </w:t>
      </w:r>
      <w:r w:rsidR="00F546FD">
        <w:t xml:space="preserve">   </w:t>
      </w:r>
    </w:p>
    <w:p w:rsidR="00A60DB1" w:rsidRDefault="00A60DB1" w:rsidP="000B3F78">
      <w:pPr>
        <w:ind w:left="720" w:firstLine="360"/>
      </w:pPr>
      <w:r>
        <w:lastRenderedPageBreak/>
        <w:t>A more granular occurrence of which this is a part.</w:t>
      </w:r>
    </w:p>
    <w:p w:rsidR="00F546FD" w:rsidRDefault="005F69A5" w:rsidP="000B3F78">
      <w:pPr>
        <w:ind w:left="605" w:hanging="245"/>
      </w:pPr>
      <w:r>
        <w:rPr>
          <w:noProof/>
          <w:lang w:bidi="ar-SA"/>
        </w:rPr>
        <w:drawing>
          <wp:inline distT="0" distB="0" distL="0" distR="0" wp14:anchorId="4498E3CA" wp14:editId="38679805">
            <wp:extent cx="152400" cy="152400"/>
            <wp:effectExtent l="0" t="0" r="0" b="0"/>
            <wp:docPr id="102" name="Picture -826165577.jpg" descr="-8261655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826165577.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step</w:t>
      </w:r>
      <w:r w:rsidR="00A92CA5">
        <w:t>:</w:t>
      </w:r>
      <w:hyperlink w:anchor="_13f9005c9106d00d7131680982c2727a" w:history="1">
        <w:r>
          <w:rPr>
            <w:rStyle w:val="Hyperlink"/>
          </w:rPr>
          <w:t>Entity</w:t>
        </w:r>
      </w:hyperlink>
      <w:r>
        <w:t xml:space="preserve"> </w:t>
      </w:r>
      <w:r w:rsidR="00601C69">
        <w:t xml:space="preserve">  </w:t>
      </w:r>
      <w:r w:rsidR="00F546FD" w:rsidRPr="00833C5F">
        <w:rPr>
          <w:i/>
        </w:rPr>
        <w:t>Subsets</w:t>
      </w:r>
      <w:r w:rsidR="00F546FD">
        <w:t>: impacts:</w:t>
      </w:r>
      <w:hyperlink w:anchor="_13f9005c9106d00d7131680982c2727a" w:history="1">
        <w:r w:rsidR="00F546FD">
          <w:rPr>
            <w:rStyle w:val="Hyperlink"/>
          </w:rPr>
          <w:t>Entity</w:t>
        </w:r>
      </w:hyperlink>
      <w:r w:rsidR="00F546FD">
        <w:rPr>
          <w:rStyle w:val="Hyperlink"/>
        </w:rPr>
        <w:t xml:space="preserve"> </w:t>
      </w:r>
      <w:r w:rsidR="00F546FD">
        <w:t xml:space="preserve">   </w:t>
      </w:r>
    </w:p>
    <w:p w:rsidR="00A60DB1" w:rsidRDefault="00A60DB1" w:rsidP="000B3F78">
      <w:pPr>
        <w:ind w:left="720" w:firstLine="360"/>
      </w:pPr>
      <w:r>
        <w:t>A part of an occurence, one step in its execution.</w:t>
      </w:r>
    </w:p>
    <w:p w:rsidR="00F546FD" w:rsidRDefault="005F69A5" w:rsidP="000B3F78">
      <w:pPr>
        <w:ind w:left="605" w:hanging="245"/>
      </w:pPr>
      <w:r>
        <w:rPr>
          <w:noProof/>
          <w:lang w:bidi="ar-SA"/>
        </w:rPr>
        <w:drawing>
          <wp:inline distT="0" distB="0" distL="0" distR="0" wp14:anchorId="793FD746" wp14:editId="21328202">
            <wp:extent cx="152400" cy="152400"/>
            <wp:effectExtent l="0" t="0" r="0" b="0"/>
            <wp:docPr id="104" name="Picture 1114599170.jpg" descr="11145991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1114599170.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when</w:t>
      </w:r>
      <w:r w:rsidR="00A92CA5">
        <w:t>:</w:t>
      </w:r>
      <w:hyperlink w:anchor="_63104765cd42c5f76cf72fdc4ed90397" w:history="1">
        <w:r>
          <w:rPr>
            <w:rStyle w:val="Hyperlink"/>
          </w:rPr>
          <w:t>Situation</w:t>
        </w:r>
      </w:hyperlink>
      <w:r>
        <w:t xml:space="preserve"> </w:t>
      </w:r>
      <w:r w:rsidR="00601C69">
        <w:t xml:space="preserve">  </w:t>
      </w:r>
      <w:r w:rsidR="00F546FD" w:rsidRPr="00833C5F">
        <w:rPr>
          <w:i/>
        </w:rPr>
        <w:t>Subsets</w:t>
      </w:r>
      <w:r w:rsidR="00F546FD">
        <w:t>: causes:</w:t>
      </w:r>
      <w:hyperlink w:anchor="_63104765cd42c5f76cf72fdc4ed90397" w:history="1">
        <w:r w:rsidR="00F546FD">
          <w:rPr>
            <w:rStyle w:val="Hyperlink"/>
          </w:rPr>
          <w:t>Situation</w:t>
        </w:r>
      </w:hyperlink>
      <w:r w:rsidR="00F546FD">
        <w:rPr>
          <w:rStyle w:val="Hyperlink"/>
        </w:rPr>
        <w:t xml:space="preserve"> </w:t>
      </w:r>
      <w:r w:rsidR="00F546FD">
        <w:t xml:space="preserve">   </w:t>
      </w:r>
    </w:p>
    <w:p w:rsidR="00A60DB1" w:rsidRDefault="00A60DB1" w:rsidP="000B3F78">
      <w:pPr>
        <w:ind w:left="720" w:firstLine="360"/>
      </w:pPr>
      <w:r>
        <w:t>When a situation occurs</w:t>
      </w:r>
    </w:p>
    <w:p w:rsidR="00D718D6" w:rsidRDefault="005F69A5" w:rsidP="000B3F78">
      <w:pPr>
        <w:pStyle w:val="Heading4"/>
      </w:pPr>
      <w:bookmarkStart w:id="71" w:name="_Toc412106415"/>
      <w:r>
        <w:t>Inherited Features</w:t>
      </w:r>
      <w:bookmarkEnd w:id="71"/>
    </w:p>
    <w:p w:rsidR="00697D8F" w:rsidRDefault="00697D8F" w:rsidP="000B3F78">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0B3F78">
      <w:pPr>
        <w:ind w:firstLine="720"/>
      </w:pPr>
      <w:r>
        <w:t>‘starts on’:</w:t>
      </w:r>
      <w:hyperlink w:anchor="_404887ca511c022e037ede12e1a8f37a" w:history="1">
        <w:r>
          <w:rPr>
            <w:rStyle w:val="Hyperlink"/>
          </w:rPr>
          <w:t>Time Point</w:t>
        </w:r>
      </w:hyperlink>
    </w:p>
    <w:p w:rsidR="00697D8F" w:rsidRDefault="00697D8F" w:rsidP="000B3F78">
      <w:pPr>
        <w:ind w:firstLine="720"/>
      </w:pPr>
      <w:r>
        <w:t>‘ends on’:</w:t>
      </w:r>
      <w:hyperlink w:anchor="_404887ca511c022e037ede12e1a8f37a" w:history="1">
        <w:r>
          <w:rPr>
            <w:rStyle w:val="Hyperlink"/>
          </w:rPr>
          <w:t>Time Point</w:t>
        </w:r>
      </w:hyperlink>
    </w:p>
    <w:p w:rsidR="00697D8F" w:rsidRDefault="00697D8F" w:rsidP="000B3F78">
      <w:pPr>
        <w:ind w:firstLine="720"/>
      </w:pPr>
      <w:r>
        <w:t>‘has binding’:</w:t>
      </w:r>
      <w:hyperlink w:anchor="_59d00381296cc32f8d191ec24ae537cd" w:history="1">
        <w:r>
          <w:rPr>
            <w:rStyle w:val="Hyperlink"/>
          </w:rPr>
          <w:t>Binding</w:t>
        </w:r>
      </w:hyperlink>
    </w:p>
    <w:p w:rsidR="00697D8F" w:rsidRDefault="00697D8F" w:rsidP="000B3F78">
      <w:pPr>
        <w:ind w:firstLine="720"/>
      </w:pPr>
      <w:r>
        <w:t>‘has consequence’:</w:t>
      </w:r>
      <w:hyperlink w:anchor="_9bf67544840a1cd6396f28cc292e3ca0" w:history="1">
        <w:r>
          <w:rPr>
            <w:rStyle w:val="Hyperlink"/>
          </w:rPr>
          <w:t>Consequence</w:t>
        </w:r>
      </w:hyperlink>
    </w:p>
    <w:p w:rsidR="00697D8F" w:rsidRDefault="00697D8F" w:rsidP="000B3F78">
      <w:pPr>
        <w:ind w:firstLine="720"/>
      </w:pPr>
      <w:r>
        <w:t>‘impacts’:</w:t>
      </w:r>
      <w:hyperlink w:anchor="_13f9005c9106d00d7131680982c2727a" w:history="1">
        <w:r>
          <w:rPr>
            <w:rStyle w:val="Hyperlink"/>
          </w:rPr>
          <w:t>Entity</w:t>
        </w:r>
      </w:hyperlink>
    </w:p>
    <w:p w:rsidR="00697D8F" w:rsidRDefault="00697D8F" w:rsidP="000B3F78">
      <w:pPr>
        <w:ind w:firstLine="720"/>
      </w:pPr>
      <w:r>
        <w:t>‘matches’:</w:t>
      </w:r>
      <w:hyperlink w:anchor="_6db5f6447173086a1a7d18af4f144b69" w:history="1">
        <w:r>
          <w:rPr>
            <w:rStyle w:val="Hyperlink"/>
          </w:rPr>
          <w:t>Template</w:t>
        </w:r>
      </w:hyperlink>
    </w:p>
    <w:p w:rsidR="00697D8F" w:rsidRDefault="00697D8F" w:rsidP="000B3F78">
      <w:pPr>
        <w:ind w:firstLine="720"/>
      </w:pPr>
      <w:r>
        <w:t>‘confidence’:</w:t>
      </w:r>
      <w:hyperlink w:anchor="_515aa0b3c8b3af1351822986548c803a" w:history="1">
        <w:r>
          <w:rPr>
            <w:rStyle w:val="Hyperlink"/>
          </w:rPr>
          <w:t>Confidence Metric</w:t>
        </w:r>
      </w:hyperlink>
    </w:p>
    <w:p w:rsidR="00697D8F" w:rsidRDefault="00697D8F" w:rsidP="000B3F78">
      <w:pPr>
        <w:ind w:firstLine="720"/>
      </w:pPr>
      <w:r>
        <w:t>‘happens before’:</w:t>
      </w:r>
      <w:hyperlink w:anchor="_63104765cd42c5f76cf72fdc4ed90397" w:history="1">
        <w:r>
          <w:rPr>
            <w:rStyle w:val="Hyperlink"/>
          </w:rPr>
          <w:t>Situation</w:t>
        </w:r>
      </w:hyperlink>
    </w:p>
    <w:p w:rsidR="00697D8F" w:rsidRDefault="00697D8F" w:rsidP="000B3F78">
      <w:pPr>
        <w:ind w:firstLine="720"/>
      </w:pPr>
      <w:r>
        <w:t>‘happens after’:</w:t>
      </w:r>
      <w:hyperlink w:anchor="_63104765cd42c5f76cf72fdc4ed90397" w:history="1">
        <w:r>
          <w:rPr>
            <w:rStyle w:val="Hyperlink"/>
          </w:rPr>
          <w:t>Situation</w:t>
        </w:r>
      </w:hyperlink>
    </w:p>
    <w:p w:rsidR="00697D8F" w:rsidRDefault="00697D8F" w:rsidP="000B3F78">
      <w:pPr>
        <w:ind w:firstLine="720"/>
      </w:pPr>
      <w:r>
        <w:t>‘selects’:</w:t>
      </w:r>
      <w:hyperlink w:anchor="_0ea506f57adef61cfa374e799c7f4b3e" w:history="1">
        <w:r>
          <w:rPr>
            <w:rStyle w:val="Hyperlink"/>
          </w:rPr>
          <w:t>Indicator</w:t>
        </w:r>
      </w:hyperlink>
    </w:p>
    <w:p w:rsidR="00697D8F" w:rsidRDefault="00697D8F" w:rsidP="000B3F78">
      <w:pPr>
        <w:ind w:firstLine="720"/>
      </w:pPr>
      <w:r>
        <w:t>‘do’:</w:t>
      </w:r>
      <w:hyperlink w:anchor="_c05d8ea54231ef8385ae369a8cb18a7f" w:history="1">
        <w:r>
          <w:rPr>
            <w:rStyle w:val="Hyperlink"/>
          </w:rPr>
          <w:t>Occurrence</w:t>
        </w:r>
      </w:hyperlink>
    </w:p>
    <w:p w:rsidR="00697D8F" w:rsidRDefault="00697D8F" w:rsidP="000B3F78">
      <w:pPr>
        <w:ind w:firstLine="720"/>
      </w:pPr>
      <w:r>
        <w:t>‘course of action’:</w:t>
      </w:r>
      <w:hyperlink w:anchor="_83d65b9404a78ed941a332943863e039" w:history="1">
        <w:r>
          <w:rPr>
            <w:rStyle w:val="Hyperlink"/>
          </w:rPr>
          <w:t>Process</w:t>
        </w:r>
      </w:hyperlink>
    </w:p>
    <w:p w:rsidR="00697D8F" w:rsidRDefault="00697D8F" w:rsidP="000B3F78">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0B3F78">
      <w:pPr>
        <w:ind w:firstLine="720"/>
      </w:pPr>
      <w:r>
        <w:t>‘used by’:</w:t>
      </w:r>
      <w:hyperlink w:anchor="_c05d8ea54231ef8385ae369a8cb18a7f" w:history="1">
        <w:r>
          <w:rPr>
            <w:rStyle w:val="Hyperlink"/>
          </w:rPr>
          <w:t>Occurrence</w:t>
        </w:r>
      </w:hyperlink>
    </w:p>
    <w:p w:rsidR="00697D8F" w:rsidRDefault="00697D8F" w:rsidP="000B3F78">
      <w:pPr>
        <w:ind w:firstLine="720"/>
      </w:pPr>
      <w:r>
        <w:t>‘is part of’:</w:t>
      </w:r>
      <w:hyperlink w:anchor="_13f9005c9106d00d7131680982c2727a" w:history="1">
        <w:r>
          <w:rPr>
            <w:rStyle w:val="Hyperlink"/>
          </w:rPr>
          <w:t>Entity</w:t>
        </w:r>
      </w:hyperlink>
    </w:p>
    <w:p w:rsidR="00697D8F" w:rsidRDefault="00697D8F" w:rsidP="000B3F78">
      <w:pPr>
        <w:ind w:firstLine="720"/>
      </w:pPr>
      <w:r>
        <w:t>‘has part’:</w:t>
      </w:r>
      <w:hyperlink w:anchor="_13f9005c9106d00d7131680982c2727a" w:history="1">
        <w:r>
          <w:rPr>
            <w:rStyle w:val="Hyperlink"/>
          </w:rPr>
          <w:t>Entity</w:t>
        </w:r>
      </w:hyperlink>
    </w:p>
    <w:p w:rsidR="00697D8F" w:rsidRDefault="00697D8F" w:rsidP="000B3F78">
      <w:pPr>
        <w:ind w:firstLine="720"/>
      </w:pPr>
      <w:r>
        <w:t>‘has state’:</w:t>
      </w:r>
      <w:hyperlink w:anchor="_927c2855748f476d96735ff79da4ebff" w:history="1">
        <w:r>
          <w:rPr>
            <w:rStyle w:val="Hyperlink"/>
          </w:rPr>
          <w:t>State</w:t>
        </w:r>
      </w:hyperlink>
    </w:p>
    <w:p w:rsidR="00697D8F" w:rsidRDefault="00697D8F" w:rsidP="000B3F78">
      <w:pPr>
        <w:ind w:firstLine="720"/>
      </w:pPr>
      <w:r>
        <w:t>‘created by’:</w:t>
      </w:r>
      <w:hyperlink w:anchor="_c05d8ea54231ef8385ae369a8cb18a7f" w:history="1">
        <w:r>
          <w:rPr>
            <w:rStyle w:val="Hyperlink"/>
          </w:rPr>
          <w:t>Occurrence</w:t>
        </w:r>
      </w:hyperlink>
    </w:p>
    <w:p w:rsidR="00697D8F" w:rsidRDefault="00697D8F" w:rsidP="000B3F78">
      <w:pPr>
        <w:ind w:firstLine="720"/>
      </w:pPr>
      <w:r>
        <w:t>‘is related to’:</w:t>
      </w:r>
      <w:hyperlink w:anchor="_13f9005c9106d00d7131680982c2727a" w:history="1">
        <w:r>
          <w:rPr>
            <w:rStyle w:val="Hyperlink"/>
          </w:rPr>
          <w:t>Entity</w:t>
        </w:r>
      </w:hyperlink>
    </w:p>
    <w:p w:rsidR="00697D8F" w:rsidRDefault="00697D8F" w:rsidP="000B3F78">
      <w:pPr>
        <w:ind w:firstLine="720"/>
      </w:pPr>
      <w:r>
        <w:t>‘impacted by’:</w:t>
      </w:r>
      <w:hyperlink w:anchor="_63104765cd42c5f76cf72fdc4ed90397" w:history="1">
        <w:r>
          <w:rPr>
            <w:rStyle w:val="Hyperlink"/>
          </w:rPr>
          <w:t>Situation</w:t>
        </w:r>
      </w:hyperlink>
    </w:p>
    <w:p w:rsidR="00697D8F" w:rsidRDefault="00697D8F" w:rsidP="000B3F78">
      <w:pPr>
        <w:ind w:firstLine="720"/>
      </w:pPr>
      <w:r>
        <w:t>‘identified by’:</w:t>
      </w:r>
      <w:hyperlink w:anchor="_a9304dce0833e68d6c1871feed7ba4c8" w:history="1">
        <w:r>
          <w:rPr>
            <w:rStyle w:val="Hyperlink"/>
          </w:rPr>
          <w:t>Identifier</w:t>
        </w:r>
      </w:hyperlink>
    </w:p>
    <w:p w:rsidR="00697D8F" w:rsidRDefault="00697D8F" w:rsidP="000B3F78">
      <w:pPr>
        <w:ind w:firstLine="720"/>
      </w:pPr>
      <w:r>
        <w:t>‘has name’:</w:t>
      </w:r>
      <w:hyperlink w:anchor="_afe5a48976a2df078be9473827611fb8" w:history="1">
        <w:r>
          <w:rPr>
            <w:rStyle w:val="Hyperlink"/>
          </w:rPr>
          <w:t>Name</w:t>
        </w:r>
      </w:hyperlink>
    </w:p>
    <w:p w:rsidR="00697D8F" w:rsidRDefault="00697D8F" w:rsidP="000B3F78">
      <w:pPr>
        <w:ind w:firstLine="720"/>
      </w:pPr>
      <w:r>
        <w:t>‘prefered identifier’:</w:t>
      </w:r>
      <w:hyperlink w:anchor="_a9304dce0833e68d6c1871feed7ba4c8" w:history="1">
        <w:r>
          <w:rPr>
            <w:rStyle w:val="Hyperlink"/>
          </w:rPr>
          <w:t>Identifier</w:t>
        </w:r>
      </w:hyperlink>
    </w:p>
    <w:p w:rsidR="00697D8F" w:rsidRDefault="00697D8F" w:rsidP="000B3F78">
      <w:pPr>
        <w:ind w:firstLine="720"/>
      </w:pPr>
      <w:r>
        <w:t>‘watched by’:</w:t>
      </w:r>
      <w:hyperlink w:anchor="_a3511bec5be4181aed91476c6b138095" w:history="1">
        <w:r>
          <w:rPr>
            <w:rStyle w:val="Hyperlink"/>
          </w:rPr>
          <w:t>Indicator Watchlist</w:t>
        </w:r>
      </w:hyperlink>
    </w:p>
    <w:p w:rsidR="00697D8F" w:rsidRDefault="00697D8F" w:rsidP="000B3F78">
      <w:pPr>
        <w:ind w:firstLine="720"/>
      </w:pPr>
      <w:r>
        <w:t>‘observed by’:</w:t>
      </w:r>
      <w:hyperlink w:anchor="_1a5b22ec96adcbdd1b918a17fe9b44b2" w:history="1">
        <w:r>
          <w:rPr>
            <w:rStyle w:val="Hyperlink"/>
          </w:rPr>
          <w:t>Observation</w:t>
        </w:r>
      </w:hyperlink>
    </w:p>
    <w:p w:rsidR="00697D8F" w:rsidRDefault="00697D8F" w:rsidP="000B3F78">
      <w:pPr>
        <w:ind w:firstLine="720"/>
      </w:pPr>
      <w:r>
        <w:t>‘made available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lastRenderedPageBreak/>
        <w:t>‘stated by’:</w:t>
      </w:r>
      <w:hyperlink w:anchor="_c014482263e2addd6be470b251dd86b3" w:history="1">
        <w:r>
          <w:rPr>
            <w:rStyle w:val="Hyperlink"/>
          </w:rPr>
          <w:t>Source</w:t>
        </w:r>
      </w:hyperlink>
    </w:p>
    <w:p w:rsidR="00697D8F" w:rsidRDefault="00697D8F" w:rsidP="000B3F78">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0B3F78">
      <w:pPr>
        <w:ind w:firstLine="720"/>
      </w:pPr>
      <w:r>
        <w:t>‘generalizes’:</w:t>
      </w:r>
      <w:hyperlink w:anchor="_81284aa430d71f6e8d9c1804d9149488" w:history="1">
        <w:r>
          <w:rPr>
            <w:rStyle w:val="Hyperlink"/>
          </w:rPr>
          <w:t>Context</w:t>
        </w:r>
      </w:hyperlink>
    </w:p>
    <w:p w:rsidR="00697D8F" w:rsidRDefault="00697D8F" w:rsidP="000B3F78">
      <w:pPr>
        <w:ind w:firstLine="720"/>
      </w:pPr>
      <w:r>
        <w:t>‘specializes’:</w:t>
      </w:r>
      <w:hyperlink w:anchor="_81284aa430d71f6e8d9c1804d9149488" w:history="1">
        <w:r>
          <w:rPr>
            <w:rStyle w:val="Hyperlink"/>
          </w:rPr>
          <w:t>Context</w:t>
        </w:r>
      </w:hyperlink>
    </w:p>
    <w:p w:rsidR="00697D8F" w:rsidRDefault="00697D8F" w:rsidP="000B3F78">
      <w:pPr>
        <w:ind w:firstLine="720"/>
      </w:pPr>
      <w:r>
        <w:t>‘contextualizes’:</w:t>
      </w:r>
      <w:hyperlink w:anchor="_3a4ff69ced5d7f7c66bb882997dea37e" w:history="1">
        <w:r>
          <w:rPr>
            <w:rStyle w:val="Hyperlink"/>
          </w:rPr>
          <w:t>Anything</w:t>
        </w:r>
      </w:hyperlink>
    </w:p>
    <w:p w:rsidR="00D718D6" w:rsidRDefault="00D718D6" w:rsidP="000B3F78"/>
    <w:p w:rsidR="00D718D6" w:rsidRDefault="005F69A5" w:rsidP="000B3F78">
      <w:pPr>
        <w:pStyle w:val="Heading3"/>
      </w:pPr>
      <w:bookmarkStart w:id="72" w:name="_190ab2c7aab2e6a3ec0c198e969a574d"/>
      <w:bookmarkStart w:id="73" w:name="_Toc412106416"/>
      <w:r>
        <w:t>Class Role</w:t>
      </w:r>
      <w:bookmarkEnd w:id="72"/>
      <w:bookmarkEnd w:id="73"/>
    </w:p>
    <w:p w:rsidR="00D718D6" w:rsidRDefault="005F69A5" w:rsidP="000B3F78">
      <w:r>
        <w:t>A realized or potential behavior of an entity with respect to some situation, e.g. Joe is teaching class A123. Entities may have multiple roles that change over time.</w:t>
      </w:r>
    </w:p>
    <w:p w:rsidR="00D718D6" w:rsidRDefault="005F69A5" w:rsidP="000B3F78">
      <w:pPr>
        <w:pStyle w:val="Heading4"/>
      </w:pPr>
      <w:bookmarkStart w:id="74" w:name="_Toc412106417"/>
      <w:r>
        <w:t>Direct Supertypes</w:t>
      </w:r>
      <w:bookmarkEnd w:id="74"/>
    </w:p>
    <w:p w:rsidR="00D718D6" w:rsidRDefault="004619D7" w:rsidP="000B3F78">
      <w:pPr>
        <w:ind w:left="360"/>
      </w:pPr>
      <w:hyperlink w:anchor="_61a8a5071631445cf89e87ddacf2ecc2" w:history="1">
        <w:r w:rsidR="005F69A5">
          <w:rPr>
            <w:rStyle w:val="Hyperlink"/>
          </w:rPr>
          <w:t>Type</w:t>
        </w:r>
      </w:hyperlink>
    </w:p>
    <w:p w:rsidR="00D718D6" w:rsidRDefault="005F69A5" w:rsidP="000B3F78">
      <w:pPr>
        <w:pStyle w:val="Code"/>
      </w:pPr>
      <w:r w:rsidRPr="00043180">
        <w:rPr>
          <w:b/>
          <w:sz w:val="24"/>
          <w:szCs w:val="24"/>
        </w:rPr>
        <w:t>package</w:t>
      </w:r>
      <w:r>
        <w:t xml:space="preserve"> Conceptual Modeling and Mapping Library::Core Concept Library::Foundation</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61a8a5071631445cf89e87ddacf2ecc2" w:history="1">
        <w:r w:rsidR="007E3012">
          <w:rPr>
            <w:rStyle w:val="Hyperlink"/>
          </w:rPr>
          <w:t>Type</w:t>
        </w:r>
      </w:hyperlink>
    </w:p>
    <w:p w:rsidR="00D718D6" w:rsidRDefault="00D718D6" w:rsidP="000B3F78">
      <w:pPr>
        <w:pStyle w:val="Code"/>
      </w:pPr>
    </w:p>
    <w:p w:rsidR="00D718D6" w:rsidRDefault="005F69A5" w:rsidP="000B3F78">
      <w:pPr>
        <w:pStyle w:val="Heading4"/>
      </w:pPr>
      <w:bookmarkStart w:id="75" w:name="_Toc412106418"/>
      <w:r>
        <w:t>Associations</w:t>
      </w:r>
      <w:bookmarkEnd w:id="75"/>
    </w:p>
    <w:p w:rsidR="00F546FD" w:rsidRDefault="005F69A5" w:rsidP="000B3F78">
      <w:pPr>
        <w:ind w:left="605" w:hanging="245"/>
      </w:pPr>
      <w:r>
        <w:rPr>
          <w:noProof/>
          <w:lang w:bidi="ar-SA"/>
        </w:rPr>
        <w:drawing>
          <wp:inline distT="0" distB="0" distL="0" distR="0" wp14:anchorId="29B237A8" wp14:editId="350DF2F6">
            <wp:extent cx="152400" cy="152400"/>
            <wp:effectExtent l="0" t="0" r="0" b="0"/>
            <wp:docPr id="106" name="Picture 1208242139.jpg" descr="12082421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1208242139.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role of</w:t>
      </w:r>
      <w:r w:rsidR="00A92CA5">
        <w:t>:</w:t>
      </w:r>
      <w:hyperlink w:anchor="_3a4ff69ced5d7f7c66bb882997dea37e" w:history="1">
        <w:r>
          <w:rPr>
            <w:rStyle w:val="Hyperlink"/>
          </w:rPr>
          <w:t>Anything</w:t>
        </w:r>
      </w:hyperlink>
      <w:r>
        <w:t xml:space="preserve"> </w:t>
      </w:r>
    </w:p>
    <w:p w:rsidR="00A60DB1" w:rsidRDefault="00A60DB1" w:rsidP="000B3F78">
      <w:pPr>
        <w:ind w:left="720" w:firstLine="360"/>
      </w:pPr>
      <w:r>
        <w:t>Entity that is playing a role. Note: This is the same as the role in a binding but represented at a different "meta level".</w:t>
      </w:r>
    </w:p>
    <w:p w:rsidR="00F546FD" w:rsidRDefault="005F69A5" w:rsidP="000B3F78">
      <w:pPr>
        <w:ind w:left="605" w:hanging="245"/>
      </w:pPr>
      <w:r>
        <w:rPr>
          <w:noProof/>
          <w:lang w:bidi="ar-SA"/>
        </w:rPr>
        <w:drawing>
          <wp:inline distT="0" distB="0" distL="0" distR="0" wp14:anchorId="732E936B" wp14:editId="5CDA57B8">
            <wp:extent cx="152400" cy="152400"/>
            <wp:effectExtent l="0" t="0" r="0" b="0"/>
            <wp:docPr id="108" name="Picture 1813855882.jpg" descr="18138558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1813855882.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w:t>
      </w:r>
      <w:r w:rsidR="00A92CA5">
        <w:t>:</w:t>
      </w:r>
      <w:hyperlink w:anchor="_59d00381296cc32f8d191ec24ae537cd" w:history="1">
        <w:r>
          <w:rPr>
            <w:rStyle w:val="Hyperlink"/>
          </w:rPr>
          <w:t>Binding</w:t>
        </w:r>
      </w:hyperlink>
      <w:r>
        <w:t xml:space="preserve"> </w:t>
      </w:r>
    </w:p>
    <w:p w:rsidR="00D718D6" w:rsidRDefault="005F69A5" w:rsidP="000B3F78">
      <w:pPr>
        <w:pStyle w:val="Heading4"/>
      </w:pPr>
      <w:bookmarkStart w:id="76" w:name="_Toc412106419"/>
      <w:r>
        <w:t>Inherited Features</w:t>
      </w:r>
      <w:bookmarkEnd w:id="76"/>
    </w:p>
    <w:p w:rsidR="00697D8F" w:rsidRDefault="00697D8F" w:rsidP="000B3F78">
      <w:r w:rsidRPr="000365A1">
        <w:rPr>
          <w:b/>
          <w:i/>
        </w:rPr>
        <w:t>From</w:t>
      </w:r>
      <w:r>
        <w:t xml:space="preserve"> </w:t>
      </w:r>
      <w:hyperlink w:anchor="_1e46c059e4f9b5846cdb98d6adff437a" w:history="1">
        <w:r>
          <w:rPr>
            <w:rStyle w:val="Hyperlink"/>
          </w:rPr>
          <w:t>Category</w:t>
        </w:r>
      </w:hyperlink>
      <w:r>
        <w:t xml:space="preserve">: </w:t>
      </w:r>
    </w:p>
    <w:p w:rsidR="00697D8F" w:rsidRDefault="00697D8F" w:rsidP="000B3F78">
      <w:pPr>
        <w:ind w:firstLine="720"/>
      </w:pPr>
      <w:r>
        <w:t>‘categorizes’:</w:t>
      </w:r>
      <w:hyperlink w:anchor="_3a4ff69ced5d7f7c66bb882997dea37e" w:history="1">
        <w:r>
          <w:rPr>
            <w:rStyle w:val="Hyperlink"/>
          </w:rPr>
          <w:t>Anything</w:t>
        </w:r>
      </w:hyperlink>
    </w:p>
    <w:p w:rsidR="00697D8F" w:rsidRDefault="00697D8F" w:rsidP="000B3F78">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0B3F78">
      <w:pPr>
        <w:ind w:firstLine="720"/>
      </w:pPr>
      <w:r>
        <w:t>‘used by’:</w:t>
      </w:r>
      <w:hyperlink w:anchor="_c05d8ea54231ef8385ae369a8cb18a7f" w:history="1">
        <w:r>
          <w:rPr>
            <w:rStyle w:val="Hyperlink"/>
          </w:rPr>
          <w:t>Occurrence</w:t>
        </w:r>
      </w:hyperlink>
    </w:p>
    <w:p w:rsidR="00697D8F" w:rsidRDefault="00697D8F" w:rsidP="000B3F78">
      <w:pPr>
        <w:ind w:firstLine="720"/>
      </w:pPr>
      <w:r>
        <w:t>‘is part of’:</w:t>
      </w:r>
      <w:hyperlink w:anchor="_13f9005c9106d00d7131680982c2727a" w:history="1">
        <w:r>
          <w:rPr>
            <w:rStyle w:val="Hyperlink"/>
          </w:rPr>
          <w:t>Entity</w:t>
        </w:r>
      </w:hyperlink>
    </w:p>
    <w:p w:rsidR="00697D8F" w:rsidRDefault="00697D8F" w:rsidP="000B3F78">
      <w:pPr>
        <w:ind w:firstLine="720"/>
      </w:pPr>
      <w:r>
        <w:t>‘has part’:</w:t>
      </w:r>
      <w:hyperlink w:anchor="_13f9005c9106d00d7131680982c2727a" w:history="1">
        <w:r>
          <w:rPr>
            <w:rStyle w:val="Hyperlink"/>
          </w:rPr>
          <w:t>Entity</w:t>
        </w:r>
      </w:hyperlink>
    </w:p>
    <w:p w:rsidR="00697D8F" w:rsidRDefault="00697D8F" w:rsidP="000B3F78">
      <w:pPr>
        <w:ind w:firstLine="720"/>
      </w:pPr>
      <w:r>
        <w:t>‘has state’:</w:t>
      </w:r>
      <w:hyperlink w:anchor="_927c2855748f476d96735ff79da4ebff" w:history="1">
        <w:r>
          <w:rPr>
            <w:rStyle w:val="Hyperlink"/>
          </w:rPr>
          <w:t>State</w:t>
        </w:r>
      </w:hyperlink>
    </w:p>
    <w:p w:rsidR="00697D8F" w:rsidRDefault="00697D8F" w:rsidP="000B3F78">
      <w:pPr>
        <w:ind w:firstLine="720"/>
      </w:pPr>
      <w:r>
        <w:t>‘created by’:</w:t>
      </w:r>
      <w:hyperlink w:anchor="_c05d8ea54231ef8385ae369a8cb18a7f" w:history="1">
        <w:r>
          <w:rPr>
            <w:rStyle w:val="Hyperlink"/>
          </w:rPr>
          <w:t>Occurrence</w:t>
        </w:r>
      </w:hyperlink>
    </w:p>
    <w:p w:rsidR="00697D8F" w:rsidRDefault="00697D8F" w:rsidP="000B3F78">
      <w:pPr>
        <w:ind w:firstLine="720"/>
      </w:pPr>
      <w:r>
        <w:t>‘is related to’:</w:t>
      </w:r>
      <w:hyperlink w:anchor="_13f9005c9106d00d7131680982c2727a" w:history="1">
        <w:r>
          <w:rPr>
            <w:rStyle w:val="Hyperlink"/>
          </w:rPr>
          <w:t>Entity</w:t>
        </w:r>
      </w:hyperlink>
    </w:p>
    <w:p w:rsidR="00697D8F" w:rsidRDefault="00697D8F" w:rsidP="000B3F78">
      <w:pPr>
        <w:ind w:firstLine="720"/>
      </w:pPr>
      <w:r>
        <w:t>‘impacted by’:</w:t>
      </w:r>
      <w:hyperlink w:anchor="_63104765cd42c5f76cf72fdc4ed90397" w:history="1">
        <w:r>
          <w:rPr>
            <w:rStyle w:val="Hyperlink"/>
          </w:rPr>
          <w:t>Situation</w:t>
        </w:r>
      </w:hyperlink>
    </w:p>
    <w:p w:rsidR="00697D8F" w:rsidRDefault="00697D8F" w:rsidP="000B3F78">
      <w:pPr>
        <w:ind w:firstLine="720"/>
      </w:pPr>
      <w:r>
        <w:t>‘identified by’:</w:t>
      </w:r>
      <w:hyperlink w:anchor="_a9304dce0833e68d6c1871feed7ba4c8" w:history="1">
        <w:r>
          <w:rPr>
            <w:rStyle w:val="Hyperlink"/>
          </w:rPr>
          <w:t>Identifier</w:t>
        </w:r>
      </w:hyperlink>
    </w:p>
    <w:p w:rsidR="00697D8F" w:rsidRDefault="00697D8F" w:rsidP="000B3F78">
      <w:pPr>
        <w:ind w:firstLine="720"/>
      </w:pPr>
      <w:r>
        <w:t>‘has name’:</w:t>
      </w:r>
      <w:hyperlink w:anchor="_afe5a48976a2df078be9473827611fb8" w:history="1">
        <w:r>
          <w:rPr>
            <w:rStyle w:val="Hyperlink"/>
          </w:rPr>
          <w:t>Name</w:t>
        </w:r>
      </w:hyperlink>
    </w:p>
    <w:p w:rsidR="00697D8F" w:rsidRDefault="00697D8F" w:rsidP="000B3F78">
      <w:pPr>
        <w:ind w:firstLine="720"/>
      </w:pPr>
      <w:r>
        <w:t>‘prefered identifier’:</w:t>
      </w:r>
      <w:hyperlink w:anchor="_a9304dce0833e68d6c1871feed7ba4c8" w:history="1">
        <w:r>
          <w:rPr>
            <w:rStyle w:val="Hyperlink"/>
          </w:rPr>
          <w:t>Identifier</w:t>
        </w:r>
      </w:hyperlink>
    </w:p>
    <w:p w:rsidR="00697D8F" w:rsidRDefault="00697D8F" w:rsidP="000B3F78">
      <w:pPr>
        <w:ind w:firstLine="720"/>
      </w:pPr>
      <w:r>
        <w:t>‘watched by’:</w:t>
      </w:r>
      <w:hyperlink w:anchor="_a3511bec5be4181aed91476c6b138095" w:history="1">
        <w:r>
          <w:rPr>
            <w:rStyle w:val="Hyperlink"/>
          </w:rPr>
          <w:t>Indicator Watchlist</w:t>
        </w:r>
      </w:hyperlink>
    </w:p>
    <w:p w:rsidR="00697D8F" w:rsidRDefault="00697D8F" w:rsidP="000B3F78">
      <w:pPr>
        <w:ind w:firstLine="720"/>
      </w:pPr>
      <w:r>
        <w:t>‘observed by’:</w:t>
      </w:r>
      <w:hyperlink w:anchor="_1a5b22ec96adcbdd1b918a17fe9b44b2" w:history="1">
        <w:r>
          <w:rPr>
            <w:rStyle w:val="Hyperlink"/>
          </w:rPr>
          <w:t>Observation</w:t>
        </w:r>
      </w:hyperlink>
    </w:p>
    <w:p w:rsidR="00697D8F" w:rsidRDefault="00697D8F" w:rsidP="000B3F78">
      <w:pPr>
        <w:ind w:firstLine="720"/>
      </w:pPr>
      <w:r>
        <w:t>‘made available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lastRenderedPageBreak/>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697D8F" w:rsidRDefault="00697D8F" w:rsidP="000B3F78">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0B3F78">
      <w:pPr>
        <w:ind w:firstLine="720"/>
      </w:pPr>
      <w:r>
        <w:t>‘generalizes’:</w:t>
      </w:r>
      <w:hyperlink w:anchor="_81284aa430d71f6e8d9c1804d9149488" w:history="1">
        <w:r>
          <w:rPr>
            <w:rStyle w:val="Hyperlink"/>
          </w:rPr>
          <w:t>Context</w:t>
        </w:r>
      </w:hyperlink>
    </w:p>
    <w:p w:rsidR="00697D8F" w:rsidRDefault="00697D8F" w:rsidP="000B3F78">
      <w:pPr>
        <w:ind w:firstLine="720"/>
      </w:pPr>
      <w:r>
        <w:t>‘specializes’:</w:t>
      </w:r>
      <w:hyperlink w:anchor="_81284aa430d71f6e8d9c1804d9149488" w:history="1">
        <w:r>
          <w:rPr>
            <w:rStyle w:val="Hyperlink"/>
          </w:rPr>
          <w:t>Context</w:t>
        </w:r>
      </w:hyperlink>
    </w:p>
    <w:p w:rsidR="00697D8F" w:rsidRDefault="00697D8F" w:rsidP="000B3F78">
      <w:pPr>
        <w:ind w:firstLine="720"/>
      </w:pPr>
      <w:r>
        <w:t>‘contextualizes’:</w:t>
      </w:r>
      <w:hyperlink w:anchor="_3a4ff69ced5d7f7c66bb882997dea37e" w:history="1">
        <w:r>
          <w:rPr>
            <w:rStyle w:val="Hyperlink"/>
          </w:rPr>
          <w:t>Anything</w:t>
        </w:r>
      </w:hyperlink>
    </w:p>
    <w:p w:rsidR="00D718D6" w:rsidRDefault="00D718D6" w:rsidP="000B3F78"/>
    <w:p w:rsidR="00D718D6" w:rsidRDefault="005F69A5" w:rsidP="000B3F78">
      <w:pPr>
        <w:pStyle w:val="Heading3"/>
      </w:pPr>
      <w:bookmarkStart w:id="77" w:name="_63104765cd42c5f76cf72fdc4ed90397"/>
      <w:bookmarkStart w:id="78" w:name="_Toc412106420"/>
      <w:r>
        <w:t>Class Situation</w:t>
      </w:r>
      <w:bookmarkEnd w:id="77"/>
      <w:bookmarkEnd w:id="78"/>
    </w:p>
    <w:p w:rsidR="00D718D6" w:rsidRDefault="005F69A5" w:rsidP="000B3F78">
      <w:r>
        <w:t>A situation is a particular configuration of things and their relations including spacial, temporal and logical connections between those things valid over a period of time. Situations include property values and instances of associations.</w:t>
      </w:r>
      <w:r>
        <w:br/>
        <w:t>Situations may be static (the things on a desk) or dynamic (eating lunch), these are called occurrences and states, respectively.</w:t>
      </w:r>
      <w:r>
        <w:br/>
        <w:t>Situations may be in the past, present or future and include both possible and actual situations.</w:t>
      </w:r>
      <w:r>
        <w:br/>
        <w:t>Situations is a fundamental concept that spans and connects different domains and concerns.</w:t>
      </w:r>
    </w:p>
    <w:p w:rsidR="00CB64BC" w:rsidRDefault="00CB64BC" w:rsidP="000B3F78">
      <w:pPr>
        <w:jc w:val="center"/>
      </w:pPr>
      <w:r>
        <w:rPr>
          <w:noProof/>
          <w:lang w:bidi="ar-SA"/>
        </w:rPr>
        <w:drawing>
          <wp:inline distT="0" distB="0" distL="0" distR="0" wp14:anchorId="3F6424C1" wp14:editId="7FE2E410">
            <wp:extent cx="5194407" cy="5217065"/>
            <wp:effectExtent l="0" t="0" r="0" b="0"/>
            <wp:docPr id="110" name="Picture -1035483532.jpg" descr="-10354835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1035483532.jpg"/>
                    <pic:cNvPicPr/>
                  </pic:nvPicPr>
                  <pic:blipFill>
                    <a:blip r:embed="rId25" cstate="print"/>
                    <a:stretch>
                      <a:fillRect/>
                    </a:stretch>
                  </pic:blipFill>
                  <pic:spPr>
                    <a:xfrm>
                      <a:off x="0" y="0"/>
                      <a:ext cx="5194407" cy="5217065"/>
                    </a:xfrm>
                    <a:prstGeom prst="rect">
                      <a:avLst/>
                    </a:prstGeom>
                  </pic:spPr>
                </pic:pic>
              </a:graphicData>
            </a:graphic>
          </wp:inline>
        </w:drawing>
      </w:r>
    </w:p>
    <w:p w:rsidR="00CB64BC" w:rsidRDefault="00CB64BC" w:rsidP="000B3F78">
      <w:pPr>
        <w:pStyle w:val="Figure"/>
        <w:numPr>
          <w:ilvl w:val="0"/>
          <w:numId w:val="4"/>
        </w:numPr>
      </w:pPr>
      <w:bookmarkStart w:id="79" w:name="_Toc412105704"/>
      <w:r>
        <w:lastRenderedPageBreak/>
        <w:t>Situation Detail</w:t>
      </w:r>
      <w:bookmarkEnd w:id="79"/>
    </w:p>
    <w:p w:rsidR="00D718D6" w:rsidRDefault="005F69A5" w:rsidP="000B3F78">
      <w:pPr>
        <w:pStyle w:val="Heading4"/>
      </w:pPr>
      <w:bookmarkStart w:id="80" w:name="_Toc412106421"/>
      <w:r>
        <w:t>Direct Supertypes</w:t>
      </w:r>
      <w:bookmarkEnd w:id="80"/>
    </w:p>
    <w:p w:rsidR="00D718D6" w:rsidRDefault="004619D7" w:rsidP="000B3F78">
      <w:pPr>
        <w:ind w:left="360"/>
      </w:pPr>
      <w:hyperlink w:anchor="_81284aa430d71f6e8d9c1804d9149488" w:history="1">
        <w:r w:rsidR="005F69A5">
          <w:rPr>
            <w:rStyle w:val="Hyperlink"/>
          </w:rPr>
          <w:t>Context</w:t>
        </w:r>
      </w:hyperlink>
      <w:r w:rsidR="005F69A5">
        <w:t xml:space="preserve">, </w:t>
      </w:r>
      <w:hyperlink w:anchor="_13f9005c9106d00d7131680982c2727a" w:history="1">
        <w:r w:rsidR="005F69A5">
          <w:rPr>
            <w:rStyle w:val="Hyperlink"/>
          </w:rPr>
          <w:t>Entity</w:t>
        </w:r>
      </w:hyperlink>
    </w:p>
    <w:p w:rsidR="00D718D6" w:rsidRDefault="005F69A5" w:rsidP="000B3F78">
      <w:pPr>
        <w:pStyle w:val="Code"/>
      </w:pPr>
      <w:r w:rsidRPr="00043180">
        <w:rPr>
          <w:b/>
          <w:sz w:val="24"/>
          <w:szCs w:val="24"/>
        </w:rPr>
        <w:t>package</w:t>
      </w:r>
      <w:r>
        <w:t xml:space="preserve"> Conceptual Modeling and Mapping Library::Core Concept Library::Foundation</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13f9005c9106d00d7131680982c2727a" w:history="1">
        <w:r w:rsidR="007E3012">
          <w:rPr>
            <w:rStyle w:val="Hyperlink"/>
          </w:rPr>
          <w:t>Entity</w:t>
        </w:r>
      </w:hyperlink>
      <w:r>
        <w:t xml:space="preserve">, </w:t>
      </w:r>
      <w:r w:rsidR="007E3012" w:rsidRPr="007E3012">
        <w:rPr>
          <w:rStyle w:val="Hyperlink"/>
        </w:rPr>
        <w:t xml:space="preserve"> </w:t>
      </w:r>
      <w:hyperlink w:anchor="_81284aa430d71f6e8d9c1804d9149488" w:history="1">
        <w:r w:rsidR="007E3012">
          <w:rPr>
            <w:rStyle w:val="Hyperlink"/>
          </w:rPr>
          <w:t>Context</w:t>
        </w:r>
      </w:hyperlink>
    </w:p>
    <w:p w:rsidR="00D718D6" w:rsidRDefault="00D718D6" w:rsidP="000B3F78">
      <w:pPr>
        <w:pStyle w:val="Code"/>
      </w:pPr>
    </w:p>
    <w:p w:rsidR="00D718D6" w:rsidRDefault="005F69A5" w:rsidP="000B3F78">
      <w:pPr>
        <w:pStyle w:val="Heading4"/>
      </w:pPr>
      <w:bookmarkStart w:id="81" w:name="_Toc412106422"/>
      <w:r>
        <w:t>Attributes</w:t>
      </w:r>
      <w:bookmarkEnd w:id="81"/>
    </w:p>
    <w:p w:rsidR="00D718D6" w:rsidRDefault="005F69A5" w:rsidP="000B3F78">
      <w:pPr>
        <w:pStyle w:val="BodyText2"/>
      </w:pPr>
      <w:r>
        <w:rPr>
          <w:noProof/>
          <w:lang w:bidi="ar-SA"/>
        </w:rPr>
        <w:drawing>
          <wp:inline distT="0" distB="0" distL="0" distR="0" wp14:anchorId="3E5445DB" wp14:editId="4208A8C4">
            <wp:extent cx="152400" cy="152400"/>
            <wp:effectExtent l="0" t="0" r="0" b="0"/>
            <wp:docPr id="112" name="Picture 187681857.jpg" descr="1876818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187681857.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starts on : </w:t>
      </w:r>
      <w:hyperlink w:anchor="_404887ca511c022e037ede12e1a8f37a" w:history="1">
        <w:r>
          <w:rPr>
            <w:rStyle w:val="Hyperlink"/>
          </w:rPr>
          <w:t>Time Point</w:t>
        </w:r>
      </w:hyperlink>
    </w:p>
    <w:p w:rsidR="00D718D6" w:rsidRDefault="005F69A5" w:rsidP="000B3F78">
      <w:pPr>
        <w:ind w:left="677" w:firstLine="360"/>
      </w:pPr>
      <w:r>
        <w:t>Time the situation started</w:t>
      </w:r>
    </w:p>
    <w:p w:rsidR="00D718D6" w:rsidRDefault="005F69A5" w:rsidP="000B3F78">
      <w:pPr>
        <w:pStyle w:val="BodyText2"/>
      </w:pPr>
      <w:r>
        <w:rPr>
          <w:noProof/>
          <w:lang w:bidi="ar-SA"/>
        </w:rPr>
        <w:drawing>
          <wp:inline distT="0" distB="0" distL="0" distR="0" wp14:anchorId="613F489C" wp14:editId="53D1679B">
            <wp:extent cx="152400" cy="152400"/>
            <wp:effectExtent l="0" t="0" r="0" b="0"/>
            <wp:docPr id="114" name="Picture 241013451.jpg" descr="241013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24101345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ends on : </w:t>
      </w:r>
      <w:hyperlink w:anchor="_404887ca511c022e037ede12e1a8f37a" w:history="1">
        <w:r>
          <w:rPr>
            <w:rStyle w:val="Hyperlink"/>
          </w:rPr>
          <w:t>Time Point</w:t>
        </w:r>
      </w:hyperlink>
    </w:p>
    <w:p w:rsidR="00D718D6" w:rsidRDefault="005F69A5" w:rsidP="000B3F78">
      <w:pPr>
        <w:ind w:left="677" w:firstLine="360"/>
      </w:pPr>
      <w:r>
        <w:t>Time the situation ended or will end.</w:t>
      </w:r>
    </w:p>
    <w:p w:rsidR="00D718D6" w:rsidRDefault="005F69A5" w:rsidP="000B3F78">
      <w:pPr>
        <w:pStyle w:val="BodyText2"/>
      </w:pPr>
      <w:r>
        <w:rPr>
          <w:noProof/>
          <w:lang w:bidi="ar-SA"/>
        </w:rPr>
        <w:drawing>
          <wp:inline distT="0" distB="0" distL="0" distR="0" wp14:anchorId="23808478" wp14:editId="1466BD4C">
            <wp:extent cx="152400" cy="152400"/>
            <wp:effectExtent l="0" t="0" r="0" b="0"/>
            <wp:docPr id="116" name="Picture -975232220.jpg" descr="-9752322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975232220.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confidence : </w:t>
      </w:r>
      <w:hyperlink w:anchor="_515aa0b3c8b3af1351822986548c803a" w:history="1">
        <w:r>
          <w:rPr>
            <w:rStyle w:val="Hyperlink"/>
          </w:rPr>
          <w:t>Confidence Metric</w:t>
        </w:r>
      </w:hyperlink>
    </w:p>
    <w:p w:rsidR="00D718D6" w:rsidRDefault="005F69A5" w:rsidP="000B3F78">
      <w:pPr>
        <w:ind w:left="677" w:firstLine="360"/>
      </w:pPr>
      <w:r>
        <w:t>Confidence that the situation did or will happen as specified.</w:t>
      </w:r>
    </w:p>
    <w:p w:rsidR="00D718D6" w:rsidRDefault="005F69A5" w:rsidP="000B3F78">
      <w:pPr>
        <w:pStyle w:val="Heading4"/>
      </w:pPr>
      <w:bookmarkStart w:id="82" w:name="_Toc412106423"/>
      <w:r>
        <w:t>Associations</w:t>
      </w:r>
      <w:bookmarkEnd w:id="82"/>
    </w:p>
    <w:p w:rsidR="00F546FD" w:rsidRDefault="005F69A5" w:rsidP="000B3F78">
      <w:pPr>
        <w:ind w:left="605" w:hanging="245"/>
      </w:pPr>
      <w:r>
        <w:rPr>
          <w:noProof/>
          <w:lang w:bidi="ar-SA"/>
        </w:rPr>
        <w:drawing>
          <wp:inline distT="0" distB="0" distL="0" distR="0" wp14:anchorId="4478CDF2" wp14:editId="6981A5BD">
            <wp:extent cx="152400" cy="152400"/>
            <wp:effectExtent l="0" t="0" r="0" b="0"/>
            <wp:docPr id="118" name="Picture 2848227.jpg" descr="2848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2848227.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has binding</w:t>
      </w:r>
      <w:r w:rsidR="00A92CA5">
        <w:t>:</w:t>
      </w:r>
      <w:hyperlink w:anchor="_59d00381296cc32f8d191ec24ae537cd" w:history="1">
        <w:r>
          <w:rPr>
            <w:rStyle w:val="Hyperlink"/>
          </w:rPr>
          <w:t>Binding</w:t>
        </w:r>
      </w:hyperlink>
      <w:r>
        <w:t xml:space="preserve"> </w:t>
      </w:r>
    </w:p>
    <w:p w:rsidR="00A60DB1" w:rsidRDefault="00A60DB1" w:rsidP="000B3F78">
      <w:pPr>
        <w:ind w:left="720" w:firstLine="360"/>
      </w:pPr>
      <w:r>
        <w:t>The individual playing a role in a situation.</w:t>
      </w:r>
    </w:p>
    <w:p w:rsidR="00F546FD" w:rsidRDefault="005F69A5" w:rsidP="000B3F78">
      <w:pPr>
        <w:ind w:left="605" w:hanging="245"/>
      </w:pPr>
      <w:r>
        <w:rPr>
          <w:noProof/>
          <w:lang w:bidi="ar-SA"/>
        </w:rPr>
        <w:drawing>
          <wp:inline distT="0" distB="0" distL="0" distR="0" wp14:anchorId="2DC021EC" wp14:editId="3EE2218B">
            <wp:extent cx="152400" cy="152400"/>
            <wp:effectExtent l="0" t="0" r="0" b="0"/>
            <wp:docPr id="120" name="Picture -1829751593.jpg" descr="-18297515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1829751593.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has consequence</w:t>
      </w:r>
      <w:r w:rsidR="00A92CA5">
        <w:t>:</w:t>
      </w:r>
      <w:hyperlink w:anchor="_9bf67544840a1cd6396f28cc292e3ca0" w:history="1">
        <w:r>
          <w:rPr>
            <w:rStyle w:val="Hyperlink"/>
          </w:rPr>
          <w:t>Consequence</w:t>
        </w:r>
      </w:hyperlink>
      <w:r>
        <w:t xml:space="preserve"> </w:t>
      </w:r>
      <w:r w:rsidR="00601C69">
        <w:t xml:space="preserve">  </w:t>
      </w:r>
      <w:r w:rsidR="00F546FD" w:rsidRPr="00833C5F">
        <w:rPr>
          <w:i/>
        </w:rPr>
        <w:t>Subsets</w:t>
      </w:r>
      <w:r w:rsidR="00F546FD">
        <w:t>: caused by:</w:t>
      </w:r>
      <w:hyperlink w:anchor="_63104765cd42c5f76cf72fdc4ed90397" w:history="1">
        <w:r w:rsidR="00F546FD">
          <w:rPr>
            <w:rStyle w:val="Hyperlink"/>
          </w:rPr>
          <w:t>Situation</w:t>
        </w:r>
      </w:hyperlink>
      <w:r w:rsidR="00F546FD">
        <w:rPr>
          <w:rStyle w:val="Hyperlink"/>
        </w:rPr>
        <w:t xml:space="preserve"> </w:t>
      </w:r>
      <w:r w:rsidR="00F546FD">
        <w:t xml:space="preserve">  has part:</w:t>
      </w:r>
      <w:hyperlink w:anchor="_13f9005c9106d00d7131680982c2727a" w:history="1">
        <w:r w:rsidR="00F546FD">
          <w:rPr>
            <w:rStyle w:val="Hyperlink"/>
          </w:rPr>
          <w:t>Entity</w:t>
        </w:r>
      </w:hyperlink>
      <w:r w:rsidR="00F546FD">
        <w:rPr>
          <w:rStyle w:val="Hyperlink"/>
        </w:rPr>
        <w:t xml:space="preserve"> </w:t>
      </w:r>
      <w:r w:rsidR="00F546FD">
        <w:t xml:space="preserve">   </w:t>
      </w:r>
    </w:p>
    <w:p w:rsidR="00A60DB1" w:rsidRDefault="00A60DB1" w:rsidP="000B3F78">
      <w:pPr>
        <w:ind w:left="720" w:firstLine="360"/>
      </w:pPr>
      <w:r>
        <w:t>A consequence of a situation that impacts the objectives of a stakeholder.</w:t>
      </w:r>
    </w:p>
    <w:p w:rsidR="00F546FD" w:rsidRDefault="005F69A5" w:rsidP="000B3F78">
      <w:pPr>
        <w:ind w:left="605" w:hanging="245"/>
      </w:pPr>
      <w:r>
        <w:rPr>
          <w:noProof/>
          <w:lang w:bidi="ar-SA"/>
        </w:rPr>
        <w:drawing>
          <wp:inline distT="0" distB="0" distL="0" distR="0" wp14:anchorId="042D9DED" wp14:editId="65104B10">
            <wp:extent cx="152400" cy="152400"/>
            <wp:effectExtent l="0" t="0" r="0" b="0"/>
            <wp:docPr id="122" name="Picture 1064614199.jpg" descr="10646141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1064614199.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impacts</w:t>
      </w:r>
      <w:r w:rsidR="00A92CA5">
        <w:t>:</w:t>
      </w:r>
      <w:hyperlink w:anchor="_13f9005c9106d00d7131680982c2727a" w:history="1">
        <w:r>
          <w:rPr>
            <w:rStyle w:val="Hyperlink"/>
          </w:rPr>
          <w:t>Entity</w:t>
        </w:r>
      </w:hyperlink>
      <w:r>
        <w:t xml:space="preserve"> </w:t>
      </w:r>
      <w:r w:rsidR="00601C69">
        <w:t xml:space="preserve">  </w:t>
      </w:r>
      <w:r w:rsidR="00F546FD" w:rsidRPr="00833C5F">
        <w:rPr>
          <w:i/>
        </w:rPr>
        <w:t>Subsets</w:t>
      </w:r>
      <w:r w:rsidR="00F546FD">
        <w:t>: is related to:</w:t>
      </w:r>
      <w:hyperlink w:anchor="_13f9005c9106d00d7131680982c2727a" w:history="1">
        <w:r w:rsidR="00F546FD">
          <w:rPr>
            <w:rStyle w:val="Hyperlink"/>
          </w:rPr>
          <w:t>Entity</w:t>
        </w:r>
      </w:hyperlink>
      <w:r w:rsidR="00F546FD">
        <w:rPr>
          <w:rStyle w:val="Hyperlink"/>
        </w:rPr>
        <w:t xml:space="preserve"> </w:t>
      </w:r>
      <w:r w:rsidR="00F546FD">
        <w:t xml:space="preserve">   </w:t>
      </w:r>
    </w:p>
    <w:p w:rsidR="00A60DB1" w:rsidRDefault="00A60DB1" w:rsidP="000B3F78">
      <w:pPr>
        <w:ind w:left="720" w:firstLine="360"/>
      </w:pPr>
      <w:r>
        <w:t>Entities a situation may affect.</w:t>
      </w:r>
    </w:p>
    <w:p w:rsidR="00F546FD" w:rsidRDefault="005F69A5" w:rsidP="000B3F78">
      <w:pPr>
        <w:ind w:left="605" w:hanging="245"/>
      </w:pPr>
      <w:r>
        <w:rPr>
          <w:noProof/>
          <w:lang w:bidi="ar-SA"/>
        </w:rPr>
        <w:drawing>
          <wp:inline distT="0" distB="0" distL="0" distR="0" wp14:anchorId="3D1C86F8" wp14:editId="0A72AFFD">
            <wp:extent cx="152400" cy="152400"/>
            <wp:effectExtent l="0" t="0" r="0" b="0"/>
            <wp:docPr id="124" name="Picture -1457603567.jpg" descr="-14576035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1457603567.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matches</w:t>
      </w:r>
      <w:r w:rsidR="00A92CA5">
        <w:t>:</w:t>
      </w:r>
      <w:hyperlink w:anchor="_6db5f6447173086a1a7d18af4f144b69" w:history="1">
        <w:r>
          <w:rPr>
            <w:rStyle w:val="Hyperlink"/>
          </w:rPr>
          <w:t>Template</w:t>
        </w:r>
      </w:hyperlink>
      <w:r>
        <w:t xml:space="preserve"> </w:t>
      </w:r>
      <w:r w:rsidR="00601C69">
        <w:t xml:space="preserve">  </w:t>
      </w:r>
      <w:r w:rsidR="00F546FD" w:rsidRPr="00833C5F">
        <w:rPr>
          <w:i/>
        </w:rPr>
        <w:t>Subsets</w:t>
      </w:r>
      <w:r w:rsidR="00F546FD">
        <w:t>: categorized by:</w:t>
      </w:r>
      <w:hyperlink w:anchor="_1e46c059e4f9b5846cdb98d6adff437a" w:history="1">
        <w:r w:rsidR="00F546FD">
          <w:rPr>
            <w:rStyle w:val="Hyperlink"/>
          </w:rPr>
          <w:t>Category</w:t>
        </w:r>
      </w:hyperlink>
      <w:r w:rsidR="00F546FD">
        <w:rPr>
          <w:rStyle w:val="Hyperlink"/>
        </w:rPr>
        <w:t xml:space="preserve"> </w:t>
      </w:r>
      <w:r w:rsidR="00F546FD">
        <w:t xml:space="preserve">   </w:t>
      </w:r>
    </w:p>
    <w:p w:rsidR="00A60DB1" w:rsidRDefault="00A60DB1" w:rsidP="000B3F78">
      <w:pPr>
        <w:ind w:left="720" w:firstLine="360"/>
      </w:pPr>
      <w:r>
        <w:t>Situations that match a template situation.</w:t>
      </w:r>
    </w:p>
    <w:p w:rsidR="00F546FD" w:rsidRDefault="005F69A5" w:rsidP="000B3F78">
      <w:pPr>
        <w:ind w:left="605" w:hanging="245"/>
      </w:pPr>
      <w:r>
        <w:rPr>
          <w:noProof/>
          <w:lang w:bidi="ar-SA"/>
        </w:rPr>
        <w:drawing>
          <wp:inline distT="0" distB="0" distL="0" distR="0" wp14:anchorId="6CD632DB" wp14:editId="7069F35E">
            <wp:extent cx="152400" cy="152400"/>
            <wp:effectExtent l="0" t="0" r="0" b="0"/>
            <wp:docPr id="126" name="Picture -80444652.jpg" descr="-804446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80444652.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happens before</w:t>
      </w:r>
      <w:r w:rsidR="00A92CA5">
        <w:t>:</w:t>
      </w:r>
      <w:hyperlink w:anchor="_6db5f6447173086a1a7d18af4f144b69" w:history="1">
        <w:r>
          <w:rPr>
            <w:rStyle w:val="Hyperlink"/>
          </w:rPr>
          <w:t>Template</w:t>
        </w:r>
      </w:hyperlink>
      <w:r>
        <w:t xml:space="preserve"> </w:t>
      </w:r>
      <w:r w:rsidR="00601C69">
        <w:t xml:space="preserve">  </w:t>
      </w:r>
      <w:r w:rsidR="00F546FD" w:rsidRPr="00833C5F">
        <w:rPr>
          <w:i/>
        </w:rPr>
        <w:t>Subsets</w:t>
      </w:r>
      <w:r w:rsidR="00F546FD">
        <w:t>: categorized by:</w:t>
      </w:r>
      <w:hyperlink w:anchor="_1e46c059e4f9b5846cdb98d6adff437a" w:history="1">
        <w:r w:rsidR="00F546FD">
          <w:rPr>
            <w:rStyle w:val="Hyperlink"/>
          </w:rPr>
          <w:t>Category</w:t>
        </w:r>
      </w:hyperlink>
      <w:r w:rsidR="00F546FD">
        <w:rPr>
          <w:rStyle w:val="Hyperlink"/>
        </w:rPr>
        <w:t xml:space="preserve"> </w:t>
      </w:r>
      <w:r w:rsidR="00F546FD">
        <w:t xml:space="preserve">   </w:t>
      </w:r>
    </w:p>
    <w:p w:rsidR="00A60DB1" w:rsidRDefault="00A60DB1" w:rsidP="000B3F78">
      <w:pPr>
        <w:ind w:left="720" w:firstLine="360"/>
      </w:pPr>
      <w:r>
        <w:t>Situations that end before the subject situation starts.</w:t>
      </w:r>
    </w:p>
    <w:p w:rsidR="00F546FD" w:rsidRDefault="005F69A5" w:rsidP="000B3F78">
      <w:pPr>
        <w:ind w:left="605" w:hanging="245"/>
      </w:pPr>
      <w:r>
        <w:rPr>
          <w:noProof/>
          <w:lang w:bidi="ar-SA"/>
        </w:rPr>
        <w:drawing>
          <wp:inline distT="0" distB="0" distL="0" distR="0" wp14:anchorId="2BAA4813" wp14:editId="3E9BBC2C">
            <wp:extent cx="152400" cy="152400"/>
            <wp:effectExtent l="0" t="0" r="0" b="0"/>
            <wp:docPr id="128" name="Picture -80444652.jpg" descr="-804446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80444652.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happens after</w:t>
      </w:r>
      <w:r w:rsidR="00A92CA5">
        <w:t>:</w:t>
      </w:r>
      <w:hyperlink w:anchor="_6db5f6447173086a1a7d18af4f144b69" w:history="1">
        <w:r>
          <w:rPr>
            <w:rStyle w:val="Hyperlink"/>
          </w:rPr>
          <w:t>Template</w:t>
        </w:r>
      </w:hyperlink>
      <w:r>
        <w:t xml:space="preserve"> </w:t>
      </w:r>
      <w:r w:rsidR="00601C69">
        <w:t xml:space="preserve">  </w:t>
      </w:r>
      <w:r w:rsidR="00F546FD" w:rsidRPr="00833C5F">
        <w:rPr>
          <w:i/>
        </w:rPr>
        <w:t>Subsets</w:t>
      </w:r>
      <w:r w:rsidR="00F546FD">
        <w:t>: categorized by:</w:t>
      </w:r>
      <w:hyperlink w:anchor="_1e46c059e4f9b5846cdb98d6adff437a" w:history="1">
        <w:r w:rsidR="00F546FD">
          <w:rPr>
            <w:rStyle w:val="Hyperlink"/>
          </w:rPr>
          <w:t>Category</w:t>
        </w:r>
      </w:hyperlink>
      <w:r w:rsidR="00F546FD">
        <w:rPr>
          <w:rStyle w:val="Hyperlink"/>
        </w:rPr>
        <w:t xml:space="preserve"> </w:t>
      </w:r>
      <w:r w:rsidR="00F546FD">
        <w:t xml:space="preserve">   </w:t>
      </w:r>
    </w:p>
    <w:p w:rsidR="00A60DB1" w:rsidRDefault="00A60DB1" w:rsidP="000B3F78">
      <w:pPr>
        <w:ind w:left="720" w:firstLine="360"/>
      </w:pPr>
      <w:r>
        <w:t>Situations that start after the subject situation ends.</w:t>
      </w:r>
    </w:p>
    <w:p w:rsidR="00F546FD" w:rsidRDefault="005F69A5" w:rsidP="000B3F78">
      <w:pPr>
        <w:ind w:left="605" w:hanging="245"/>
      </w:pPr>
      <w:r>
        <w:rPr>
          <w:noProof/>
          <w:lang w:bidi="ar-SA"/>
        </w:rPr>
        <w:drawing>
          <wp:inline distT="0" distB="0" distL="0" distR="0" wp14:anchorId="778EB175" wp14:editId="383ACEAA">
            <wp:extent cx="152400" cy="152400"/>
            <wp:effectExtent l="0" t="0" r="0" b="0"/>
            <wp:docPr id="130" name="Picture 414591249.jpg" descr="4145912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414591249.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selects</w:t>
      </w:r>
      <w:r w:rsidR="00A92CA5">
        <w:t>:</w:t>
      </w:r>
      <w:hyperlink w:anchor="_0ea506f57adef61cfa374e799c7f4b3e" w:history="1">
        <w:r>
          <w:rPr>
            <w:rStyle w:val="Hyperlink"/>
          </w:rPr>
          <w:t>Indicator</w:t>
        </w:r>
      </w:hyperlink>
      <w:r>
        <w:t xml:space="preserve"> </w:t>
      </w:r>
    </w:p>
    <w:p w:rsidR="00A60DB1" w:rsidRDefault="00A60DB1" w:rsidP="000B3F78">
      <w:pPr>
        <w:ind w:left="720" w:firstLine="360"/>
      </w:pPr>
      <w:r>
        <w:t>Indicator which is in the context of (valid within) the situation.</w:t>
      </w:r>
    </w:p>
    <w:p w:rsidR="00F546FD" w:rsidRDefault="005F69A5" w:rsidP="000B3F78">
      <w:pPr>
        <w:ind w:left="605" w:hanging="245"/>
      </w:pPr>
      <w:r>
        <w:rPr>
          <w:noProof/>
          <w:lang w:bidi="ar-SA"/>
        </w:rPr>
        <w:drawing>
          <wp:inline distT="0" distB="0" distL="0" distR="0" wp14:anchorId="43171EA8" wp14:editId="68FFF722">
            <wp:extent cx="152400" cy="152400"/>
            <wp:effectExtent l="0" t="0" r="0" b="0"/>
            <wp:docPr id="132" name="Picture 1114599170.jpg" descr="11145991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1114599170.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do</w:t>
      </w:r>
      <w:r w:rsidR="00A92CA5">
        <w:t>:</w:t>
      </w:r>
      <w:hyperlink w:anchor="_c05d8ea54231ef8385ae369a8cb18a7f" w:history="1">
        <w:r>
          <w:rPr>
            <w:rStyle w:val="Hyperlink"/>
          </w:rPr>
          <w:t>Occurrence</w:t>
        </w:r>
      </w:hyperlink>
      <w:r>
        <w:t xml:space="preserve"> </w:t>
      </w:r>
      <w:r w:rsidR="00601C69">
        <w:t xml:space="preserve">  </w:t>
      </w:r>
      <w:r w:rsidR="00F546FD" w:rsidRPr="00833C5F">
        <w:rPr>
          <w:i/>
        </w:rPr>
        <w:t>Subsets</w:t>
      </w:r>
      <w:r w:rsidR="00F546FD">
        <w:t>: caused by:</w:t>
      </w:r>
      <w:hyperlink w:anchor="_63104765cd42c5f76cf72fdc4ed90397" w:history="1">
        <w:r w:rsidR="00F546FD">
          <w:rPr>
            <w:rStyle w:val="Hyperlink"/>
          </w:rPr>
          <w:t>Situation</w:t>
        </w:r>
      </w:hyperlink>
      <w:r w:rsidR="00F546FD">
        <w:rPr>
          <w:rStyle w:val="Hyperlink"/>
        </w:rPr>
        <w:t xml:space="preserve"> </w:t>
      </w:r>
      <w:r w:rsidR="00F546FD">
        <w:t xml:space="preserve">   </w:t>
      </w:r>
    </w:p>
    <w:p w:rsidR="00A60DB1" w:rsidRDefault="00A60DB1" w:rsidP="000B3F78">
      <w:pPr>
        <w:ind w:left="720" w:firstLine="360"/>
      </w:pPr>
      <w:r>
        <w:t>What to do when a rule is fired.</w:t>
      </w:r>
    </w:p>
    <w:p w:rsidR="00F546FD" w:rsidRDefault="005F69A5" w:rsidP="000B3F78">
      <w:pPr>
        <w:ind w:left="605" w:hanging="245"/>
      </w:pPr>
      <w:r>
        <w:rPr>
          <w:noProof/>
          <w:lang w:bidi="ar-SA"/>
        </w:rPr>
        <w:drawing>
          <wp:inline distT="0" distB="0" distL="0" distR="0" wp14:anchorId="3EB8C6F7" wp14:editId="51B5D5FC">
            <wp:extent cx="152400" cy="152400"/>
            <wp:effectExtent l="0" t="0" r="0" b="0"/>
            <wp:docPr id="134" name="Picture 333654349.jpg" descr="3336543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333654349.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course of action</w:t>
      </w:r>
      <w:r w:rsidR="00A92CA5">
        <w:t>:</w:t>
      </w:r>
      <w:hyperlink w:anchor="_83d65b9404a78ed941a332943863e039" w:history="1">
        <w:r>
          <w:rPr>
            <w:rStyle w:val="Hyperlink"/>
          </w:rPr>
          <w:t>Process</w:t>
        </w:r>
      </w:hyperlink>
      <w:r>
        <w:t xml:space="preserve"> </w:t>
      </w:r>
      <w:r w:rsidR="00601C69">
        <w:t xml:space="preserve">  </w:t>
      </w:r>
      <w:r w:rsidR="00F546FD" w:rsidRPr="00833C5F">
        <w:rPr>
          <w:i/>
        </w:rPr>
        <w:t>Subsets</w:t>
      </w:r>
      <w:r w:rsidR="00F546FD">
        <w:t>: do:</w:t>
      </w:r>
      <w:hyperlink w:anchor="_c05d8ea54231ef8385ae369a8cb18a7f" w:history="1">
        <w:r w:rsidR="00F546FD">
          <w:rPr>
            <w:rStyle w:val="Hyperlink"/>
          </w:rPr>
          <w:t>Occurrence</w:t>
        </w:r>
      </w:hyperlink>
      <w:r w:rsidR="00F546FD">
        <w:rPr>
          <w:rStyle w:val="Hyperlink"/>
        </w:rPr>
        <w:t xml:space="preserve"> </w:t>
      </w:r>
      <w:r w:rsidR="00F546FD">
        <w:t xml:space="preserve">   </w:t>
      </w:r>
    </w:p>
    <w:p w:rsidR="00A60DB1" w:rsidRDefault="00A60DB1" w:rsidP="000B3F78">
      <w:pPr>
        <w:ind w:left="720" w:firstLine="360"/>
      </w:pPr>
      <w:r>
        <w:t>The process initiated when triggered by a course of action rule.</w:t>
      </w:r>
    </w:p>
    <w:p w:rsidR="00D718D6" w:rsidRDefault="005F69A5" w:rsidP="000B3F78">
      <w:pPr>
        <w:pStyle w:val="Heading4"/>
      </w:pPr>
      <w:bookmarkStart w:id="83" w:name="_Toc412106424"/>
      <w:r>
        <w:t>Inherited Features</w:t>
      </w:r>
      <w:bookmarkEnd w:id="83"/>
    </w:p>
    <w:p w:rsidR="00697D8F" w:rsidRDefault="00697D8F" w:rsidP="000B3F78">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0B3F78">
      <w:pPr>
        <w:ind w:firstLine="720"/>
      </w:pPr>
      <w:r>
        <w:t>‘used by’:</w:t>
      </w:r>
      <w:hyperlink w:anchor="_c05d8ea54231ef8385ae369a8cb18a7f" w:history="1">
        <w:r>
          <w:rPr>
            <w:rStyle w:val="Hyperlink"/>
          </w:rPr>
          <w:t>Occurrence</w:t>
        </w:r>
      </w:hyperlink>
    </w:p>
    <w:p w:rsidR="00697D8F" w:rsidRDefault="00697D8F" w:rsidP="000B3F78">
      <w:pPr>
        <w:ind w:firstLine="720"/>
      </w:pPr>
      <w:r>
        <w:t>‘is part of’:</w:t>
      </w:r>
      <w:hyperlink w:anchor="_13f9005c9106d00d7131680982c2727a" w:history="1">
        <w:r>
          <w:rPr>
            <w:rStyle w:val="Hyperlink"/>
          </w:rPr>
          <w:t>Entity</w:t>
        </w:r>
      </w:hyperlink>
    </w:p>
    <w:p w:rsidR="00697D8F" w:rsidRDefault="00697D8F" w:rsidP="000B3F78">
      <w:pPr>
        <w:ind w:firstLine="720"/>
      </w:pPr>
      <w:r>
        <w:t>‘has part’:</w:t>
      </w:r>
      <w:hyperlink w:anchor="_13f9005c9106d00d7131680982c2727a" w:history="1">
        <w:r>
          <w:rPr>
            <w:rStyle w:val="Hyperlink"/>
          </w:rPr>
          <w:t>Entity</w:t>
        </w:r>
      </w:hyperlink>
    </w:p>
    <w:p w:rsidR="00697D8F" w:rsidRDefault="00697D8F" w:rsidP="000B3F78">
      <w:pPr>
        <w:ind w:firstLine="720"/>
      </w:pPr>
      <w:r>
        <w:lastRenderedPageBreak/>
        <w:t>‘has state’:</w:t>
      </w:r>
      <w:hyperlink w:anchor="_927c2855748f476d96735ff79da4ebff" w:history="1">
        <w:r>
          <w:rPr>
            <w:rStyle w:val="Hyperlink"/>
          </w:rPr>
          <w:t>State</w:t>
        </w:r>
      </w:hyperlink>
    </w:p>
    <w:p w:rsidR="00697D8F" w:rsidRDefault="00697D8F" w:rsidP="000B3F78">
      <w:pPr>
        <w:ind w:firstLine="720"/>
      </w:pPr>
      <w:r>
        <w:t>‘created by’:</w:t>
      </w:r>
      <w:hyperlink w:anchor="_c05d8ea54231ef8385ae369a8cb18a7f" w:history="1">
        <w:r>
          <w:rPr>
            <w:rStyle w:val="Hyperlink"/>
          </w:rPr>
          <w:t>Occurrence</w:t>
        </w:r>
      </w:hyperlink>
    </w:p>
    <w:p w:rsidR="00697D8F" w:rsidRDefault="00697D8F" w:rsidP="000B3F78">
      <w:pPr>
        <w:ind w:firstLine="720"/>
      </w:pPr>
      <w:r>
        <w:t>‘is related to’:</w:t>
      </w:r>
      <w:hyperlink w:anchor="_13f9005c9106d00d7131680982c2727a" w:history="1">
        <w:r>
          <w:rPr>
            <w:rStyle w:val="Hyperlink"/>
          </w:rPr>
          <w:t>Entity</w:t>
        </w:r>
      </w:hyperlink>
    </w:p>
    <w:p w:rsidR="00697D8F" w:rsidRDefault="00697D8F" w:rsidP="000B3F78">
      <w:pPr>
        <w:ind w:firstLine="720"/>
      </w:pPr>
      <w:r>
        <w:t>‘impacted by’:</w:t>
      </w:r>
      <w:hyperlink w:anchor="_63104765cd42c5f76cf72fdc4ed90397" w:history="1">
        <w:r>
          <w:rPr>
            <w:rStyle w:val="Hyperlink"/>
          </w:rPr>
          <w:t>Situation</w:t>
        </w:r>
      </w:hyperlink>
    </w:p>
    <w:p w:rsidR="00697D8F" w:rsidRDefault="00697D8F" w:rsidP="000B3F78">
      <w:pPr>
        <w:ind w:firstLine="720"/>
      </w:pPr>
      <w:r>
        <w:t>‘identified by’:</w:t>
      </w:r>
      <w:hyperlink w:anchor="_a9304dce0833e68d6c1871feed7ba4c8" w:history="1">
        <w:r>
          <w:rPr>
            <w:rStyle w:val="Hyperlink"/>
          </w:rPr>
          <w:t>Identifier</w:t>
        </w:r>
      </w:hyperlink>
    </w:p>
    <w:p w:rsidR="00697D8F" w:rsidRDefault="00697D8F" w:rsidP="000B3F78">
      <w:pPr>
        <w:ind w:firstLine="720"/>
      </w:pPr>
      <w:r>
        <w:t>‘has name’:</w:t>
      </w:r>
      <w:hyperlink w:anchor="_afe5a48976a2df078be9473827611fb8" w:history="1">
        <w:r>
          <w:rPr>
            <w:rStyle w:val="Hyperlink"/>
          </w:rPr>
          <w:t>Name</w:t>
        </w:r>
      </w:hyperlink>
    </w:p>
    <w:p w:rsidR="00697D8F" w:rsidRDefault="00697D8F" w:rsidP="000B3F78">
      <w:pPr>
        <w:ind w:firstLine="720"/>
      </w:pPr>
      <w:r>
        <w:t>‘prefered identifier’:</w:t>
      </w:r>
      <w:hyperlink w:anchor="_a9304dce0833e68d6c1871feed7ba4c8" w:history="1">
        <w:r>
          <w:rPr>
            <w:rStyle w:val="Hyperlink"/>
          </w:rPr>
          <w:t>Identifier</w:t>
        </w:r>
      </w:hyperlink>
    </w:p>
    <w:p w:rsidR="00697D8F" w:rsidRDefault="00697D8F" w:rsidP="000B3F78">
      <w:pPr>
        <w:ind w:firstLine="720"/>
      </w:pPr>
      <w:r>
        <w:t>‘watched by’:</w:t>
      </w:r>
      <w:hyperlink w:anchor="_a3511bec5be4181aed91476c6b138095" w:history="1">
        <w:r>
          <w:rPr>
            <w:rStyle w:val="Hyperlink"/>
          </w:rPr>
          <w:t>Indicator Watchlist</w:t>
        </w:r>
      </w:hyperlink>
    </w:p>
    <w:p w:rsidR="00697D8F" w:rsidRDefault="00697D8F" w:rsidP="000B3F78">
      <w:pPr>
        <w:ind w:firstLine="720"/>
      </w:pPr>
      <w:r>
        <w:t>‘observed by’:</w:t>
      </w:r>
      <w:hyperlink w:anchor="_1a5b22ec96adcbdd1b918a17fe9b44b2" w:history="1">
        <w:r>
          <w:rPr>
            <w:rStyle w:val="Hyperlink"/>
          </w:rPr>
          <w:t>Observation</w:t>
        </w:r>
      </w:hyperlink>
    </w:p>
    <w:p w:rsidR="00697D8F" w:rsidRDefault="00697D8F" w:rsidP="000B3F78">
      <w:pPr>
        <w:ind w:firstLine="720"/>
      </w:pPr>
      <w:r>
        <w:t>‘made available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697D8F" w:rsidRDefault="00697D8F" w:rsidP="000B3F78">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0B3F78">
      <w:pPr>
        <w:ind w:firstLine="720"/>
      </w:pPr>
      <w:r>
        <w:t>‘generalizes’:</w:t>
      </w:r>
      <w:hyperlink w:anchor="_81284aa430d71f6e8d9c1804d9149488" w:history="1">
        <w:r>
          <w:rPr>
            <w:rStyle w:val="Hyperlink"/>
          </w:rPr>
          <w:t>Context</w:t>
        </w:r>
      </w:hyperlink>
    </w:p>
    <w:p w:rsidR="00697D8F" w:rsidRDefault="00697D8F" w:rsidP="000B3F78">
      <w:pPr>
        <w:ind w:firstLine="720"/>
      </w:pPr>
      <w:r>
        <w:t>‘specializes’:</w:t>
      </w:r>
      <w:hyperlink w:anchor="_81284aa430d71f6e8d9c1804d9149488" w:history="1">
        <w:r>
          <w:rPr>
            <w:rStyle w:val="Hyperlink"/>
          </w:rPr>
          <w:t>Context</w:t>
        </w:r>
      </w:hyperlink>
    </w:p>
    <w:p w:rsidR="00697D8F" w:rsidRDefault="00697D8F" w:rsidP="000B3F78">
      <w:pPr>
        <w:ind w:firstLine="720"/>
      </w:pPr>
      <w:r>
        <w:t>‘contextualizes’:</w:t>
      </w:r>
      <w:hyperlink w:anchor="_3a4ff69ced5d7f7c66bb882997dea37e" w:history="1">
        <w:r>
          <w:rPr>
            <w:rStyle w:val="Hyperlink"/>
          </w:rPr>
          <w:t>Anything</w:t>
        </w:r>
      </w:hyperlink>
    </w:p>
    <w:p w:rsidR="00D718D6" w:rsidRDefault="00D718D6" w:rsidP="000B3F78"/>
    <w:p w:rsidR="00D718D6" w:rsidRDefault="005F69A5" w:rsidP="000B3F78">
      <w:pPr>
        <w:pStyle w:val="Heading3"/>
      </w:pPr>
      <w:bookmarkStart w:id="84" w:name="_927c2855748f476d96735ff79da4ebff"/>
      <w:bookmarkStart w:id="85" w:name="_Toc412106425"/>
      <w:r>
        <w:t>Class State</w:t>
      </w:r>
      <w:bookmarkEnd w:id="84"/>
      <w:bookmarkEnd w:id="85"/>
    </w:p>
    <w:p w:rsidR="00ED3F2C" w:rsidRDefault="008F524F" w:rsidP="000B3F78">
      <w:r>
        <w:t>A static situation - A particular configuration of entities that is static for a time period, including spatial and logical connections between those things {Snapshot of a Perdurant}</w:t>
      </w:r>
    </w:p>
    <w:p w:rsidR="00D718D6" w:rsidRDefault="005F69A5" w:rsidP="000B3F78">
      <w:pPr>
        <w:pStyle w:val="Heading4"/>
      </w:pPr>
      <w:bookmarkStart w:id="86" w:name="_Toc412106426"/>
      <w:r>
        <w:t>Direct Supertypes</w:t>
      </w:r>
      <w:bookmarkEnd w:id="86"/>
    </w:p>
    <w:p w:rsidR="00D718D6" w:rsidRDefault="004619D7" w:rsidP="000B3F78">
      <w:pPr>
        <w:ind w:left="360"/>
      </w:pPr>
      <w:hyperlink w:anchor="_63104765cd42c5f76cf72fdc4ed90397" w:history="1">
        <w:r w:rsidR="005F69A5">
          <w:rPr>
            <w:rStyle w:val="Hyperlink"/>
          </w:rPr>
          <w:t>Situation</w:t>
        </w:r>
      </w:hyperlink>
    </w:p>
    <w:p w:rsidR="00D718D6" w:rsidRDefault="005F69A5" w:rsidP="000B3F78">
      <w:pPr>
        <w:pStyle w:val="Code"/>
      </w:pPr>
      <w:r w:rsidRPr="00043180">
        <w:rPr>
          <w:b/>
          <w:sz w:val="24"/>
          <w:szCs w:val="24"/>
        </w:rPr>
        <w:t>package</w:t>
      </w:r>
      <w:r>
        <w:t xml:space="preserve"> Conceptual Modeling and Mapping Library::Core Concept Library::Foundation</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63104765cd42c5f76cf72fdc4ed90397" w:history="1">
        <w:r w:rsidR="007E3012">
          <w:rPr>
            <w:rStyle w:val="Hyperlink"/>
          </w:rPr>
          <w:t>Situation</w:t>
        </w:r>
      </w:hyperlink>
    </w:p>
    <w:p w:rsidR="00D718D6" w:rsidRDefault="00D718D6" w:rsidP="000B3F78">
      <w:pPr>
        <w:pStyle w:val="Code"/>
      </w:pPr>
    </w:p>
    <w:p w:rsidR="00D718D6" w:rsidRDefault="005F69A5" w:rsidP="000B3F78">
      <w:pPr>
        <w:pStyle w:val="Heading4"/>
      </w:pPr>
      <w:bookmarkStart w:id="87" w:name="_Toc412106427"/>
      <w:r>
        <w:t>Associations</w:t>
      </w:r>
      <w:bookmarkEnd w:id="87"/>
    </w:p>
    <w:p w:rsidR="00F546FD" w:rsidRDefault="005F69A5" w:rsidP="000B3F78">
      <w:pPr>
        <w:ind w:left="605" w:hanging="245"/>
      </w:pPr>
      <w:r>
        <w:rPr>
          <w:noProof/>
          <w:lang w:bidi="ar-SA"/>
        </w:rPr>
        <w:drawing>
          <wp:inline distT="0" distB="0" distL="0" distR="0" wp14:anchorId="47DEFFBC" wp14:editId="5105AB4F">
            <wp:extent cx="152400" cy="152400"/>
            <wp:effectExtent l="0" t="0" r="0" b="0"/>
            <wp:docPr id="136" name="Picture 823471263.jpg" descr="8234712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823471263.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state of</w:t>
      </w:r>
      <w:r w:rsidR="00A92CA5">
        <w:t>:</w:t>
      </w:r>
      <w:hyperlink w:anchor="_13f9005c9106d00d7131680982c2727a" w:history="1">
        <w:r>
          <w:rPr>
            <w:rStyle w:val="Hyperlink"/>
          </w:rPr>
          <w:t>Entity</w:t>
        </w:r>
      </w:hyperlink>
      <w:r>
        <w:t xml:space="preserve"> </w:t>
      </w:r>
    </w:p>
    <w:p w:rsidR="00A60DB1" w:rsidRDefault="00A60DB1" w:rsidP="000B3F78">
      <w:pPr>
        <w:ind w:left="720" w:firstLine="360"/>
      </w:pPr>
      <w:r>
        <w:t>The endurant entity for which the state is a snapshot of.</w:t>
      </w:r>
    </w:p>
    <w:p w:rsidR="00D718D6" w:rsidRDefault="005F69A5" w:rsidP="000B3F78">
      <w:pPr>
        <w:pStyle w:val="Heading4"/>
      </w:pPr>
      <w:bookmarkStart w:id="88" w:name="_Toc412106428"/>
      <w:r>
        <w:t>Inherited Features</w:t>
      </w:r>
      <w:bookmarkEnd w:id="88"/>
    </w:p>
    <w:p w:rsidR="00697D8F" w:rsidRDefault="00697D8F" w:rsidP="000B3F78">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0B3F78">
      <w:pPr>
        <w:ind w:firstLine="720"/>
      </w:pPr>
      <w:r>
        <w:t>‘starts on’:</w:t>
      </w:r>
      <w:hyperlink w:anchor="_404887ca511c022e037ede12e1a8f37a" w:history="1">
        <w:r>
          <w:rPr>
            <w:rStyle w:val="Hyperlink"/>
          </w:rPr>
          <w:t>Time Point</w:t>
        </w:r>
      </w:hyperlink>
    </w:p>
    <w:p w:rsidR="00697D8F" w:rsidRDefault="00697D8F" w:rsidP="000B3F78">
      <w:pPr>
        <w:ind w:firstLine="720"/>
      </w:pPr>
      <w:r>
        <w:t>‘ends on’:</w:t>
      </w:r>
      <w:hyperlink w:anchor="_404887ca511c022e037ede12e1a8f37a" w:history="1">
        <w:r>
          <w:rPr>
            <w:rStyle w:val="Hyperlink"/>
          </w:rPr>
          <w:t>Time Point</w:t>
        </w:r>
      </w:hyperlink>
    </w:p>
    <w:p w:rsidR="00697D8F" w:rsidRDefault="00697D8F" w:rsidP="000B3F78">
      <w:pPr>
        <w:ind w:firstLine="720"/>
      </w:pPr>
      <w:r>
        <w:t>‘has binding’:</w:t>
      </w:r>
      <w:hyperlink w:anchor="_59d00381296cc32f8d191ec24ae537cd" w:history="1">
        <w:r>
          <w:rPr>
            <w:rStyle w:val="Hyperlink"/>
          </w:rPr>
          <w:t>Binding</w:t>
        </w:r>
      </w:hyperlink>
    </w:p>
    <w:p w:rsidR="00697D8F" w:rsidRDefault="00697D8F" w:rsidP="000B3F78">
      <w:pPr>
        <w:ind w:firstLine="720"/>
      </w:pPr>
      <w:r>
        <w:t>‘has consequence’:</w:t>
      </w:r>
      <w:hyperlink w:anchor="_9bf67544840a1cd6396f28cc292e3ca0" w:history="1">
        <w:r>
          <w:rPr>
            <w:rStyle w:val="Hyperlink"/>
          </w:rPr>
          <w:t>Consequence</w:t>
        </w:r>
      </w:hyperlink>
    </w:p>
    <w:p w:rsidR="00697D8F" w:rsidRDefault="00697D8F" w:rsidP="000B3F78">
      <w:pPr>
        <w:ind w:firstLine="720"/>
      </w:pPr>
      <w:r>
        <w:lastRenderedPageBreak/>
        <w:t>‘impacts’:</w:t>
      </w:r>
      <w:hyperlink w:anchor="_13f9005c9106d00d7131680982c2727a" w:history="1">
        <w:r>
          <w:rPr>
            <w:rStyle w:val="Hyperlink"/>
          </w:rPr>
          <w:t>Entity</w:t>
        </w:r>
      </w:hyperlink>
    </w:p>
    <w:p w:rsidR="00697D8F" w:rsidRDefault="00697D8F" w:rsidP="000B3F78">
      <w:pPr>
        <w:ind w:firstLine="720"/>
      </w:pPr>
      <w:r>
        <w:t>‘matches’:</w:t>
      </w:r>
      <w:hyperlink w:anchor="_6db5f6447173086a1a7d18af4f144b69" w:history="1">
        <w:r>
          <w:rPr>
            <w:rStyle w:val="Hyperlink"/>
          </w:rPr>
          <w:t>Template</w:t>
        </w:r>
      </w:hyperlink>
    </w:p>
    <w:p w:rsidR="00697D8F" w:rsidRDefault="00697D8F" w:rsidP="000B3F78">
      <w:pPr>
        <w:ind w:firstLine="720"/>
      </w:pPr>
      <w:r>
        <w:t>‘confidence’:</w:t>
      </w:r>
      <w:hyperlink w:anchor="_515aa0b3c8b3af1351822986548c803a" w:history="1">
        <w:r>
          <w:rPr>
            <w:rStyle w:val="Hyperlink"/>
          </w:rPr>
          <w:t>Confidence Metric</w:t>
        </w:r>
      </w:hyperlink>
    </w:p>
    <w:p w:rsidR="00697D8F" w:rsidRDefault="00697D8F" w:rsidP="000B3F78">
      <w:pPr>
        <w:ind w:firstLine="720"/>
      </w:pPr>
      <w:r>
        <w:t>‘happens before’:</w:t>
      </w:r>
      <w:hyperlink w:anchor="_63104765cd42c5f76cf72fdc4ed90397" w:history="1">
        <w:r>
          <w:rPr>
            <w:rStyle w:val="Hyperlink"/>
          </w:rPr>
          <w:t>Situation</w:t>
        </w:r>
      </w:hyperlink>
    </w:p>
    <w:p w:rsidR="00697D8F" w:rsidRDefault="00697D8F" w:rsidP="000B3F78">
      <w:pPr>
        <w:ind w:firstLine="720"/>
      </w:pPr>
      <w:r>
        <w:t>‘happens after’:</w:t>
      </w:r>
      <w:hyperlink w:anchor="_63104765cd42c5f76cf72fdc4ed90397" w:history="1">
        <w:r>
          <w:rPr>
            <w:rStyle w:val="Hyperlink"/>
          </w:rPr>
          <w:t>Situation</w:t>
        </w:r>
      </w:hyperlink>
    </w:p>
    <w:p w:rsidR="00697D8F" w:rsidRDefault="00697D8F" w:rsidP="000B3F78">
      <w:pPr>
        <w:ind w:firstLine="720"/>
      </w:pPr>
      <w:r>
        <w:t>‘selects’:</w:t>
      </w:r>
      <w:hyperlink w:anchor="_0ea506f57adef61cfa374e799c7f4b3e" w:history="1">
        <w:r>
          <w:rPr>
            <w:rStyle w:val="Hyperlink"/>
          </w:rPr>
          <w:t>Indicator</w:t>
        </w:r>
      </w:hyperlink>
    </w:p>
    <w:p w:rsidR="00697D8F" w:rsidRDefault="00697D8F" w:rsidP="000B3F78">
      <w:pPr>
        <w:ind w:firstLine="720"/>
      </w:pPr>
      <w:r>
        <w:t>‘do’:</w:t>
      </w:r>
      <w:hyperlink w:anchor="_c05d8ea54231ef8385ae369a8cb18a7f" w:history="1">
        <w:r>
          <w:rPr>
            <w:rStyle w:val="Hyperlink"/>
          </w:rPr>
          <w:t>Occurrence</w:t>
        </w:r>
      </w:hyperlink>
    </w:p>
    <w:p w:rsidR="00697D8F" w:rsidRDefault="00697D8F" w:rsidP="000B3F78">
      <w:pPr>
        <w:ind w:firstLine="720"/>
      </w:pPr>
      <w:r>
        <w:t>‘course of action’:</w:t>
      </w:r>
      <w:hyperlink w:anchor="_83d65b9404a78ed941a332943863e039" w:history="1">
        <w:r>
          <w:rPr>
            <w:rStyle w:val="Hyperlink"/>
          </w:rPr>
          <w:t>Process</w:t>
        </w:r>
      </w:hyperlink>
    </w:p>
    <w:p w:rsidR="00697D8F" w:rsidRDefault="00697D8F" w:rsidP="000B3F78">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0B3F78">
      <w:pPr>
        <w:ind w:firstLine="720"/>
      </w:pPr>
      <w:r>
        <w:t>‘used by’:</w:t>
      </w:r>
      <w:hyperlink w:anchor="_c05d8ea54231ef8385ae369a8cb18a7f" w:history="1">
        <w:r>
          <w:rPr>
            <w:rStyle w:val="Hyperlink"/>
          </w:rPr>
          <w:t>Occurrence</w:t>
        </w:r>
      </w:hyperlink>
    </w:p>
    <w:p w:rsidR="00697D8F" w:rsidRDefault="00697D8F" w:rsidP="000B3F78">
      <w:pPr>
        <w:ind w:firstLine="720"/>
      </w:pPr>
      <w:r>
        <w:t>‘is part of’:</w:t>
      </w:r>
      <w:hyperlink w:anchor="_13f9005c9106d00d7131680982c2727a" w:history="1">
        <w:r>
          <w:rPr>
            <w:rStyle w:val="Hyperlink"/>
          </w:rPr>
          <w:t>Entity</w:t>
        </w:r>
      </w:hyperlink>
    </w:p>
    <w:p w:rsidR="00697D8F" w:rsidRDefault="00697D8F" w:rsidP="000B3F78">
      <w:pPr>
        <w:ind w:firstLine="720"/>
      </w:pPr>
      <w:r>
        <w:t>‘has part’:</w:t>
      </w:r>
      <w:hyperlink w:anchor="_13f9005c9106d00d7131680982c2727a" w:history="1">
        <w:r>
          <w:rPr>
            <w:rStyle w:val="Hyperlink"/>
          </w:rPr>
          <w:t>Entity</w:t>
        </w:r>
      </w:hyperlink>
    </w:p>
    <w:p w:rsidR="00697D8F" w:rsidRDefault="00697D8F" w:rsidP="000B3F78">
      <w:pPr>
        <w:ind w:firstLine="720"/>
      </w:pPr>
      <w:r>
        <w:t>‘has state’:</w:t>
      </w:r>
      <w:hyperlink w:anchor="_927c2855748f476d96735ff79da4ebff" w:history="1">
        <w:r>
          <w:rPr>
            <w:rStyle w:val="Hyperlink"/>
          </w:rPr>
          <w:t>State</w:t>
        </w:r>
      </w:hyperlink>
    </w:p>
    <w:p w:rsidR="00697D8F" w:rsidRDefault="00697D8F" w:rsidP="000B3F78">
      <w:pPr>
        <w:ind w:firstLine="720"/>
      </w:pPr>
      <w:r>
        <w:t>‘created by’:</w:t>
      </w:r>
      <w:hyperlink w:anchor="_c05d8ea54231ef8385ae369a8cb18a7f" w:history="1">
        <w:r>
          <w:rPr>
            <w:rStyle w:val="Hyperlink"/>
          </w:rPr>
          <w:t>Occurrence</w:t>
        </w:r>
      </w:hyperlink>
    </w:p>
    <w:p w:rsidR="00697D8F" w:rsidRDefault="00697D8F" w:rsidP="000B3F78">
      <w:pPr>
        <w:ind w:firstLine="720"/>
      </w:pPr>
      <w:r>
        <w:t>‘is related to’:</w:t>
      </w:r>
      <w:hyperlink w:anchor="_13f9005c9106d00d7131680982c2727a" w:history="1">
        <w:r>
          <w:rPr>
            <w:rStyle w:val="Hyperlink"/>
          </w:rPr>
          <w:t>Entity</w:t>
        </w:r>
      </w:hyperlink>
    </w:p>
    <w:p w:rsidR="00697D8F" w:rsidRDefault="00697D8F" w:rsidP="000B3F78">
      <w:pPr>
        <w:ind w:firstLine="720"/>
      </w:pPr>
      <w:r>
        <w:t>‘impacted by’:</w:t>
      </w:r>
      <w:hyperlink w:anchor="_63104765cd42c5f76cf72fdc4ed90397" w:history="1">
        <w:r>
          <w:rPr>
            <w:rStyle w:val="Hyperlink"/>
          </w:rPr>
          <w:t>Situation</w:t>
        </w:r>
      </w:hyperlink>
    </w:p>
    <w:p w:rsidR="00697D8F" w:rsidRDefault="00697D8F" w:rsidP="000B3F78">
      <w:pPr>
        <w:ind w:firstLine="720"/>
      </w:pPr>
      <w:r>
        <w:t>‘identified by’:</w:t>
      </w:r>
      <w:hyperlink w:anchor="_a9304dce0833e68d6c1871feed7ba4c8" w:history="1">
        <w:r>
          <w:rPr>
            <w:rStyle w:val="Hyperlink"/>
          </w:rPr>
          <w:t>Identifier</w:t>
        </w:r>
      </w:hyperlink>
    </w:p>
    <w:p w:rsidR="00697D8F" w:rsidRDefault="00697D8F" w:rsidP="000B3F78">
      <w:pPr>
        <w:ind w:firstLine="720"/>
      </w:pPr>
      <w:r>
        <w:t>‘has name’:</w:t>
      </w:r>
      <w:hyperlink w:anchor="_afe5a48976a2df078be9473827611fb8" w:history="1">
        <w:r>
          <w:rPr>
            <w:rStyle w:val="Hyperlink"/>
          </w:rPr>
          <w:t>Name</w:t>
        </w:r>
      </w:hyperlink>
    </w:p>
    <w:p w:rsidR="00697D8F" w:rsidRDefault="00697D8F" w:rsidP="000B3F78">
      <w:pPr>
        <w:ind w:firstLine="720"/>
      </w:pPr>
      <w:r>
        <w:t>‘prefered identifier’:</w:t>
      </w:r>
      <w:hyperlink w:anchor="_a9304dce0833e68d6c1871feed7ba4c8" w:history="1">
        <w:r>
          <w:rPr>
            <w:rStyle w:val="Hyperlink"/>
          </w:rPr>
          <w:t>Identifier</w:t>
        </w:r>
      </w:hyperlink>
    </w:p>
    <w:p w:rsidR="00697D8F" w:rsidRDefault="00697D8F" w:rsidP="000B3F78">
      <w:pPr>
        <w:ind w:firstLine="720"/>
      </w:pPr>
      <w:r>
        <w:t>‘watched by’:</w:t>
      </w:r>
      <w:hyperlink w:anchor="_a3511bec5be4181aed91476c6b138095" w:history="1">
        <w:r>
          <w:rPr>
            <w:rStyle w:val="Hyperlink"/>
          </w:rPr>
          <w:t>Indicator Watchlist</w:t>
        </w:r>
      </w:hyperlink>
    </w:p>
    <w:p w:rsidR="00697D8F" w:rsidRDefault="00697D8F" w:rsidP="000B3F78">
      <w:pPr>
        <w:ind w:firstLine="720"/>
      </w:pPr>
      <w:r>
        <w:t>‘observed by’:</w:t>
      </w:r>
      <w:hyperlink w:anchor="_1a5b22ec96adcbdd1b918a17fe9b44b2" w:history="1">
        <w:r>
          <w:rPr>
            <w:rStyle w:val="Hyperlink"/>
          </w:rPr>
          <w:t>Observation</w:t>
        </w:r>
      </w:hyperlink>
    </w:p>
    <w:p w:rsidR="00697D8F" w:rsidRDefault="00697D8F" w:rsidP="000B3F78">
      <w:pPr>
        <w:ind w:firstLine="720"/>
      </w:pPr>
      <w:r>
        <w:t>‘made available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697D8F" w:rsidRDefault="00697D8F" w:rsidP="000B3F78">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0B3F78">
      <w:pPr>
        <w:ind w:firstLine="720"/>
      </w:pPr>
      <w:r>
        <w:t>‘generalizes’:</w:t>
      </w:r>
      <w:hyperlink w:anchor="_81284aa430d71f6e8d9c1804d9149488" w:history="1">
        <w:r>
          <w:rPr>
            <w:rStyle w:val="Hyperlink"/>
          </w:rPr>
          <w:t>Context</w:t>
        </w:r>
      </w:hyperlink>
    </w:p>
    <w:p w:rsidR="00697D8F" w:rsidRDefault="00697D8F" w:rsidP="000B3F78">
      <w:pPr>
        <w:ind w:firstLine="720"/>
      </w:pPr>
      <w:r>
        <w:t>‘specializes’:</w:t>
      </w:r>
      <w:hyperlink w:anchor="_81284aa430d71f6e8d9c1804d9149488" w:history="1">
        <w:r>
          <w:rPr>
            <w:rStyle w:val="Hyperlink"/>
          </w:rPr>
          <w:t>Context</w:t>
        </w:r>
      </w:hyperlink>
    </w:p>
    <w:p w:rsidR="00697D8F" w:rsidRDefault="00697D8F" w:rsidP="000B3F78">
      <w:pPr>
        <w:ind w:firstLine="720"/>
      </w:pPr>
      <w:r>
        <w:t>‘contextualizes’:</w:t>
      </w:r>
      <w:hyperlink w:anchor="_3a4ff69ced5d7f7c66bb882997dea37e" w:history="1">
        <w:r>
          <w:rPr>
            <w:rStyle w:val="Hyperlink"/>
          </w:rPr>
          <w:t>Anything</w:t>
        </w:r>
      </w:hyperlink>
    </w:p>
    <w:p w:rsidR="00D718D6" w:rsidRDefault="00D718D6" w:rsidP="000B3F78"/>
    <w:p w:rsidR="00D718D6" w:rsidRDefault="005F69A5" w:rsidP="000B3F78">
      <w:pPr>
        <w:pStyle w:val="Heading3"/>
      </w:pPr>
      <w:bookmarkStart w:id="89" w:name="_5c7fa2d132c36dd9098c701c117e3604"/>
      <w:bookmarkStart w:id="90" w:name="_Toc412106429"/>
      <w:r>
        <w:t>Association Time Order</w:t>
      </w:r>
      <w:bookmarkEnd w:id="89"/>
      <w:bookmarkEnd w:id="90"/>
    </w:p>
    <w:p w:rsidR="00D718D6" w:rsidRDefault="005F69A5" w:rsidP="000B3F78">
      <w:pPr>
        <w:pStyle w:val="Code"/>
      </w:pPr>
      <w:r w:rsidRPr="00043180">
        <w:rPr>
          <w:b/>
          <w:sz w:val="24"/>
          <w:szCs w:val="24"/>
        </w:rPr>
        <w:t>package</w:t>
      </w:r>
      <w:r>
        <w:t xml:space="preserve"> Conceptual Modeling and Mapping Library::Core Concept Library::Foundation</w:t>
      </w:r>
    </w:p>
    <w:p w:rsidR="00D718D6" w:rsidRDefault="005F69A5" w:rsidP="000B3F78">
      <w:pPr>
        <w:pStyle w:val="Heading4"/>
      </w:pPr>
      <w:bookmarkStart w:id="91" w:name="_Toc412106430"/>
      <w:r>
        <w:t>Association Ends</w:t>
      </w:r>
      <w:bookmarkEnd w:id="91"/>
    </w:p>
    <w:p w:rsidR="003F7C16" w:rsidRDefault="003F7C16" w:rsidP="000B3F78">
      <w:pPr>
        <w:ind w:firstLine="720"/>
      </w:pPr>
      <w:r>
        <w:rPr>
          <w:noProof/>
          <w:lang w:bidi="ar-SA"/>
        </w:rPr>
        <w:drawing>
          <wp:inline distT="0" distB="0" distL="0" distR="0" wp14:anchorId="6189D1A2" wp14:editId="7F3C2F2E">
            <wp:extent cx="152400" cy="152400"/>
            <wp:effectExtent l="0" t="0" r="0" b="0"/>
            <wp:docPr id="138" name="Picture -80444652.jpg" descr="-804446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80444652.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happens after : </w:t>
      </w:r>
      <w:hyperlink w:anchor="_63104765cd42c5f76cf72fdc4ed90397" w:history="1">
        <w:r>
          <w:rPr>
            <w:rStyle w:val="Hyperlink"/>
          </w:rPr>
          <w:t>Situation</w:t>
        </w:r>
      </w:hyperlink>
      <w:r w:rsidR="00A36678">
        <w:t xml:space="preserve"> </w:t>
      </w:r>
    </w:p>
    <w:p w:rsidR="006847AA" w:rsidRDefault="006847AA" w:rsidP="000B3F78">
      <w:pPr>
        <w:ind w:left="677" w:firstLine="360"/>
      </w:pPr>
      <w:r>
        <w:lastRenderedPageBreak/>
        <w:t>Situations that start after the subject situation ends.</w:t>
      </w:r>
    </w:p>
    <w:p w:rsidR="003F7C16" w:rsidRDefault="003F7C16" w:rsidP="000B3F78">
      <w:pPr>
        <w:ind w:firstLine="720"/>
      </w:pPr>
      <w:r>
        <w:rPr>
          <w:noProof/>
          <w:lang w:bidi="ar-SA"/>
        </w:rPr>
        <w:drawing>
          <wp:inline distT="0" distB="0" distL="0" distR="0" wp14:anchorId="42EAF72A" wp14:editId="4B18DF0C">
            <wp:extent cx="152400" cy="152400"/>
            <wp:effectExtent l="0" t="0" r="0" b="0"/>
            <wp:docPr id="140" name="Picture -80444652.jpg" descr="-804446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80444652.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happens before : </w:t>
      </w:r>
      <w:hyperlink w:anchor="_63104765cd42c5f76cf72fdc4ed90397" w:history="1">
        <w:r>
          <w:rPr>
            <w:rStyle w:val="Hyperlink"/>
          </w:rPr>
          <w:t>Situation</w:t>
        </w:r>
      </w:hyperlink>
      <w:r w:rsidR="00A36678">
        <w:t xml:space="preserve"> </w:t>
      </w:r>
    </w:p>
    <w:p w:rsidR="006847AA" w:rsidRDefault="006847AA" w:rsidP="000B3F78">
      <w:pPr>
        <w:ind w:left="677" w:firstLine="360"/>
      </w:pPr>
      <w:r>
        <w:t>Situations that end before the subject situation starts.</w:t>
      </w:r>
    </w:p>
    <w:p w:rsidR="00D718D6" w:rsidRDefault="00D718D6" w:rsidP="000B3F78"/>
    <w:p w:rsidR="00D718D6" w:rsidRDefault="005F69A5" w:rsidP="000B3F78">
      <w:pPr>
        <w:pStyle w:val="Heading3"/>
      </w:pPr>
      <w:bookmarkStart w:id="92" w:name="_61a8a5071631445cf89e87ddacf2ecc2"/>
      <w:bookmarkStart w:id="93" w:name="_Toc412106431"/>
      <w:r>
        <w:t>Class Type</w:t>
      </w:r>
      <w:bookmarkEnd w:id="92"/>
      <w:bookmarkEnd w:id="93"/>
    </w:p>
    <w:p w:rsidR="00D718D6" w:rsidRDefault="005F69A5" w:rsidP="000B3F78">
      <w:r>
        <w:t>A categorization of concepts about individuals or types based on specific criteria. Related concept "Class".</w:t>
      </w:r>
    </w:p>
    <w:p w:rsidR="00CB64BC" w:rsidRDefault="00CB64BC" w:rsidP="000B3F78">
      <w:pPr>
        <w:jc w:val="center"/>
      </w:pPr>
      <w:r>
        <w:rPr>
          <w:noProof/>
          <w:lang w:bidi="ar-SA"/>
        </w:rPr>
        <w:drawing>
          <wp:inline distT="0" distB="0" distL="0" distR="0" wp14:anchorId="1431B291" wp14:editId="519C2B08">
            <wp:extent cx="5732145" cy="3404072"/>
            <wp:effectExtent l="0" t="0" r="0" b="0"/>
            <wp:docPr id="142" name="Picture 64462217.jpg" descr="644622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64462217.jpg"/>
                    <pic:cNvPicPr/>
                  </pic:nvPicPr>
                  <pic:blipFill>
                    <a:blip r:embed="rId27" cstate="print"/>
                    <a:stretch>
                      <a:fillRect/>
                    </a:stretch>
                  </pic:blipFill>
                  <pic:spPr>
                    <a:xfrm>
                      <a:off x="0" y="0"/>
                      <a:ext cx="5732145" cy="3404072"/>
                    </a:xfrm>
                    <a:prstGeom prst="rect">
                      <a:avLst/>
                    </a:prstGeom>
                  </pic:spPr>
                </pic:pic>
              </a:graphicData>
            </a:graphic>
          </wp:inline>
        </w:drawing>
      </w:r>
    </w:p>
    <w:p w:rsidR="00CB64BC" w:rsidRDefault="00CB64BC" w:rsidP="000B3F78">
      <w:pPr>
        <w:pStyle w:val="Figure"/>
        <w:numPr>
          <w:ilvl w:val="0"/>
          <w:numId w:val="4"/>
        </w:numPr>
      </w:pPr>
      <w:bookmarkStart w:id="94" w:name="_Toc412105705"/>
      <w:r>
        <w:t>Type Detail</w:t>
      </w:r>
      <w:bookmarkEnd w:id="94"/>
    </w:p>
    <w:p w:rsidR="00D718D6" w:rsidRDefault="005F69A5" w:rsidP="000B3F78">
      <w:pPr>
        <w:pStyle w:val="Heading4"/>
      </w:pPr>
      <w:bookmarkStart w:id="95" w:name="_Toc412106432"/>
      <w:r>
        <w:t>Direct Supertypes</w:t>
      </w:r>
      <w:bookmarkEnd w:id="95"/>
    </w:p>
    <w:p w:rsidR="00D718D6" w:rsidRDefault="004619D7" w:rsidP="000B3F78">
      <w:pPr>
        <w:ind w:left="360"/>
      </w:pPr>
      <w:hyperlink w:anchor="_1e46c059e4f9b5846cdb98d6adff437a" w:history="1">
        <w:r w:rsidR="005F69A5">
          <w:rPr>
            <w:rStyle w:val="Hyperlink"/>
          </w:rPr>
          <w:t>Category</w:t>
        </w:r>
      </w:hyperlink>
    </w:p>
    <w:p w:rsidR="00D718D6" w:rsidRDefault="005F69A5" w:rsidP="000B3F78">
      <w:pPr>
        <w:pStyle w:val="Code"/>
      </w:pPr>
      <w:r w:rsidRPr="00043180">
        <w:rPr>
          <w:b/>
          <w:sz w:val="24"/>
          <w:szCs w:val="24"/>
        </w:rPr>
        <w:t>package</w:t>
      </w:r>
      <w:r>
        <w:t xml:space="preserve"> Conceptual Modeling and Mapping Library::Core Concept Library::Foundation</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1e46c059e4f9b5846cdb98d6adff437a" w:history="1">
        <w:r w:rsidR="007E3012">
          <w:rPr>
            <w:rStyle w:val="Hyperlink"/>
          </w:rPr>
          <w:t>Category</w:t>
        </w:r>
      </w:hyperlink>
    </w:p>
    <w:p w:rsidR="00D718D6" w:rsidRDefault="00D718D6" w:rsidP="000B3F78">
      <w:pPr>
        <w:pStyle w:val="Code"/>
      </w:pPr>
    </w:p>
    <w:p w:rsidR="00D718D6" w:rsidRDefault="005F69A5" w:rsidP="000B3F78">
      <w:pPr>
        <w:pStyle w:val="Heading4"/>
      </w:pPr>
      <w:bookmarkStart w:id="96" w:name="_Toc412106433"/>
      <w:r>
        <w:t>Inherited Features</w:t>
      </w:r>
      <w:bookmarkEnd w:id="96"/>
    </w:p>
    <w:p w:rsidR="00697D8F" w:rsidRDefault="00697D8F" w:rsidP="000B3F78">
      <w:r w:rsidRPr="000365A1">
        <w:rPr>
          <w:b/>
          <w:i/>
        </w:rPr>
        <w:t>From</w:t>
      </w:r>
      <w:r>
        <w:t xml:space="preserve"> </w:t>
      </w:r>
      <w:hyperlink w:anchor="_1e46c059e4f9b5846cdb98d6adff437a" w:history="1">
        <w:r>
          <w:rPr>
            <w:rStyle w:val="Hyperlink"/>
          </w:rPr>
          <w:t>Category</w:t>
        </w:r>
      </w:hyperlink>
      <w:r>
        <w:t xml:space="preserve">: </w:t>
      </w:r>
    </w:p>
    <w:p w:rsidR="00697D8F" w:rsidRDefault="00697D8F" w:rsidP="000B3F78">
      <w:pPr>
        <w:ind w:firstLine="720"/>
      </w:pPr>
      <w:r>
        <w:t>‘categorizes’:</w:t>
      </w:r>
      <w:hyperlink w:anchor="_3a4ff69ced5d7f7c66bb882997dea37e" w:history="1">
        <w:r>
          <w:rPr>
            <w:rStyle w:val="Hyperlink"/>
          </w:rPr>
          <w:t>Anything</w:t>
        </w:r>
      </w:hyperlink>
    </w:p>
    <w:p w:rsidR="00697D8F" w:rsidRDefault="00697D8F" w:rsidP="000B3F78">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0B3F78">
      <w:pPr>
        <w:ind w:firstLine="720"/>
      </w:pPr>
      <w:r>
        <w:t>‘used by’:</w:t>
      </w:r>
      <w:hyperlink w:anchor="_c05d8ea54231ef8385ae369a8cb18a7f" w:history="1">
        <w:r>
          <w:rPr>
            <w:rStyle w:val="Hyperlink"/>
          </w:rPr>
          <w:t>Occurrence</w:t>
        </w:r>
      </w:hyperlink>
    </w:p>
    <w:p w:rsidR="00697D8F" w:rsidRDefault="00697D8F" w:rsidP="000B3F78">
      <w:pPr>
        <w:ind w:firstLine="720"/>
      </w:pPr>
      <w:r>
        <w:t>‘is part of’:</w:t>
      </w:r>
      <w:hyperlink w:anchor="_13f9005c9106d00d7131680982c2727a" w:history="1">
        <w:r>
          <w:rPr>
            <w:rStyle w:val="Hyperlink"/>
          </w:rPr>
          <w:t>Entity</w:t>
        </w:r>
      </w:hyperlink>
    </w:p>
    <w:p w:rsidR="00697D8F" w:rsidRDefault="00697D8F" w:rsidP="000B3F78">
      <w:pPr>
        <w:ind w:firstLine="720"/>
      </w:pPr>
      <w:r>
        <w:t>‘has part’:</w:t>
      </w:r>
      <w:hyperlink w:anchor="_13f9005c9106d00d7131680982c2727a" w:history="1">
        <w:r>
          <w:rPr>
            <w:rStyle w:val="Hyperlink"/>
          </w:rPr>
          <w:t>Entity</w:t>
        </w:r>
      </w:hyperlink>
    </w:p>
    <w:p w:rsidR="00697D8F" w:rsidRDefault="00697D8F" w:rsidP="000B3F78">
      <w:pPr>
        <w:ind w:firstLine="720"/>
      </w:pPr>
      <w:r>
        <w:t>‘has state’:</w:t>
      </w:r>
      <w:hyperlink w:anchor="_927c2855748f476d96735ff79da4ebff" w:history="1">
        <w:r>
          <w:rPr>
            <w:rStyle w:val="Hyperlink"/>
          </w:rPr>
          <w:t>State</w:t>
        </w:r>
      </w:hyperlink>
    </w:p>
    <w:p w:rsidR="00697D8F" w:rsidRDefault="00697D8F" w:rsidP="000B3F78">
      <w:pPr>
        <w:ind w:firstLine="720"/>
      </w:pPr>
      <w:r>
        <w:t>‘created by’:</w:t>
      </w:r>
      <w:hyperlink w:anchor="_c05d8ea54231ef8385ae369a8cb18a7f" w:history="1">
        <w:r>
          <w:rPr>
            <w:rStyle w:val="Hyperlink"/>
          </w:rPr>
          <w:t>Occurrence</w:t>
        </w:r>
      </w:hyperlink>
    </w:p>
    <w:p w:rsidR="00697D8F" w:rsidRDefault="00697D8F" w:rsidP="000B3F78">
      <w:pPr>
        <w:ind w:firstLine="720"/>
      </w:pPr>
      <w:r>
        <w:t>‘is related to’:</w:t>
      </w:r>
      <w:hyperlink w:anchor="_13f9005c9106d00d7131680982c2727a" w:history="1">
        <w:r>
          <w:rPr>
            <w:rStyle w:val="Hyperlink"/>
          </w:rPr>
          <w:t>Entity</w:t>
        </w:r>
      </w:hyperlink>
    </w:p>
    <w:p w:rsidR="00697D8F" w:rsidRDefault="00697D8F" w:rsidP="000B3F78">
      <w:pPr>
        <w:ind w:firstLine="720"/>
      </w:pPr>
      <w:r>
        <w:lastRenderedPageBreak/>
        <w:t>‘impacted by’:</w:t>
      </w:r>
      <w:hyperlink w:anchor="_63104765cd42c5f76cf72fdc4ed90397" w:history="1">
        <w:r>
          <w:rPr>
            <w:rStyle w:val="Hyperlink"/>
          </w:rPr>
          <w:t>Situation</w:t>
        </w:r>
      </w:hyperlink>
    </w:p>
    <w:p w:rsidR="00697D8F" w:rsidRDefault="00697D8F" w:rsidP="000B3F78">
      <w:pPr>
        <w:ind w:firstLine="720"/>
      </w:pPr>
      <w:r>
        <w:t>‘identified by’:</w:t>
      </w:r>
      <w:hyperlink w:anchor="_a9304dce0833e68d6c1871feed7ba4c8" w:history="1">
        <w:r>
          <w:rPr>
            <w:rStyle w:val="Hyperlink"/>
          </w:rPr>
          <w:t>Identifier</w:t>
        </w:r>
      </w:hyperlink>
    </w:p>
    <w:p w:rsidR="00697D8F" w:rsidRDefault="00697D8F" w:rsidP="000B3F78">
      <w:pPr>
        <w:ind w:firstLine="720"/>
      </w:pPr>
      <w:r>
        <w:t>‘has name’:</w:t>
      </w:r>
      <w:hyperlink w:anchor="_afe5a48976a2df078be9473827611fb8" w:history="1">
        <w:r>
          <w:rPr>
            <w:rStyle w:val="Hyperlink"/>
          </w:rPr>
          <w:t>Name</w:t>
        </w:r>
      </w:hyperlink>
    </w:p>
    <w:p w:rsidR="00697D8F" w:rsidRDefault="00697D8F" w:rsidP="000B3F78">
      <w:pPr>
        <w:ind w:firstLine="720"/>
      </w:pPr>
      <w:r>
        <w:t>‘prefered identifier’:</w:t>
      </w:r>
      <w:hyperlink w:anchor="_a9304dce0833e68d6c1871feed7ba4c8" w:history="1">
        <w:r>
          <w:rPr>
            <w:rStyle w:val="Hyperlink"/>
          </w:rPr>
          <w:t>Identifier</w:t>
        </w:r>
      </w:hyperlink>
    </w:p>
    <w:p w:rsidR="00697D8F" w:rsidRDefault="00697D8F" w:rsidP="000B3F78">
      <w:pPr>
        <w:ind w:firstLine="720"/>
      </w:pPr>
      <w:r>
        <w:t>‘watched by’:</w:t>
      </w:r>
      <w:hyperlink w:anchor="_a3511bec5be4181aed91476c6b138095" w:history="1">
        <w:r>
          <w:rPr>
            <w:rStyle w:val="Hyperlink"/>
          </w:rPr>
          <w:t>Indicator Watchlist</w:t>
        </w:r>
      </w:hyperlink>
    </w:p>
    <w:p w:rsidR="00697D8F" w:rsidRDefault="00697D8F" w:rsidP="000B3F78">
      <w:pPr>
        <w:ind w:firstLine="720"/>
      </w:pPr>
      <w:r>
        <w:t>‘observed by’:</w:t>
      </w:r>
      <w:hyperlink w:anchor="_1a5b22ec96adcbdd1b918a17fe9b44b2" w:history="1">
        <w:r>
          <w:rPr>
            <w:rStyle w:val="Hyperlink"/>
          </w:rPr>
          <w:t>Observation</w:t>
        </w:r>
      </w:hyperlink>
    </w:p>
    <w:p w:rsidR="00697D8F" w:rsidRDefault="00697D8F" w:rsidP="000B3F78">
      <w:pPr>
        <w:ind w:firstLine="720"/>
      </w:pPr>
      <w:r>
        <w:t>‘made available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697D8F" w:rsidRDefault="00697D8F" w:rsidP="000B3F78">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0B3F78">
      <w:pPr>
        <w:ind w:firstLine="720"/>
      </w:pPr>
      <w:r>
        <w:t>‘generalizes’:</w:t>
      </w:r>
      <w:hyperlink w:anchor="_81284aa430d71f6e8d9c1804d9149488" w:history="1">
        <w:r>
          <w:rPr>
            <w:rStyle w:val="Hyperlink"/>
          </w:rPr>
          <w:t>Context</w:t>
        </w:r>
      </w:hyperlink>
    </w:p>
    <w:p w:rsidR="00697D8F" w:rsidRDefault="00697D8F" w:rsidP="000B3F78">
      <w:pPr>
        <w:ind w:firstLine="720"/>
      </w:pPr>
      <w:r>
        <w:t>‘specializes’:</w:t>
      </w:r>
      <w:hyperlink w:anchor="_81284aa430d71f6e8d9c1804d9149488" w:history="1">
        <w:r>
          <w:rPr>
            <w:rStyle w:val="Hyperlink"/>
          </w:rPr>
          <w:t>Context</w:t>
        </w:r>
      </w:hyperlink>
    </w:p>
    <w:p w:rsidR="00697D8F" w:rsidRDefault="00697D8F" w:rsidP="000B3F78">
      <w:pPr>
        <w:ind w:firstLine="720"/>
      </w:pPr>
      <w:r>
        <w:t>‘contextualizes’:</w:t>
      </w:r>
      <w:hyperlink w:anchor="_3a4ff69ced5d7f7c66bb882997dea37e" w:history="1">
        <w:r>
          <w:rPr>
            <w:rStyle w:val="Hyperlink"/>
          </w:rPr>
          <w:t>Anything</w:t>
        </w:r>
      </w:hyperlink>
    </w:p>
    <w:p w:rsidR="00D718D6" w:rsidRDefault="00D718D6" w:rsidP="000B3F78"/>
    <w:p w:rsidR="00D718D6" w:rsidRDefault="005F69A5" w:rsidP="000B3F78">
      <w:pPr>
        <w:pStyle w:val="Heading2"/>
      </w:pPr>
      <w:bookmarkStart w:id="97" w:name="_Toc412106434"/>
      <w:r>
        <w:t>Conceptual Modeling and Mapping Library::Core Concept Library::Identifiers</w:t>
      </w:r>
      <w:bookmarkEnd w:id="97"/>
    </w:p>
    <w:p w:rsidR="00ED3F2C" w:rsidRDefault="008F524F" w:rsidP="000B3F78">
      <w:r>
        <w:rPr>
          <w:sz w:val="24"/>
          <w:szCs w:val="24"/>
        </w:rPr>
        <w:t xml:space="preserve">Identification connects </w:t>
      </w:r>
      <w:r>
        <w:rPr>
          <w:i/>
          <w:iCs/>
          <w:sz w:val="24"/>
          <w:szCs w:val="24"/>
        </w:rPr>
        <w:t xml:space="preserve">identifiers </w:t>
      </w:r>
      <w:r>
        <w:rPr>
          <w:sz w:val="24"/>
          <w:szCs w:val="24"/>
        </w:rPr>
        <w:t>with the entity they identify. Identifiers are all assumed to be values, that is they are immutable. If course an entity may be assigned different identifiers over time.</w:t>
      </w:r>
    </w:p>
    <w:p w:rsidR="00ED3F2C" w:rsidRDefault="008F524F" w:rsidP="000B3F78">
      <w:r>
        <w:t xml:space="preserve"> </w:t>
      </w:r>
    </w:p>
    <w:p w:rsidR="00ED3F2C" w:rsidRDefault="008F524F" w:rsidP="000B3F78">
      <w:pPr>
        <w:spacing w:after="200"/>
      </w:pPr>
      <w:r>
        <w:rPr>
          <w:rFonts w:ascii="Calibri" w:hAnsi="Calibri" w:cs="Calibri"/>
          <w:sz w:val="24"/>
          <w:szCs w:val="24"/>
        </w:rPr>
        <w:t>The base Identifier class identifies a set of entities and is not assumed to be unique or to identify only one entity. For example, a name is an identifier but many people could have the same name and a person could have multiple names. Identifiers or the relation to an entity may be contextual.</w:t>
      </w:r>
    </w:p>
    <w:p w:rsidR="00ED3F2C" w:rsidRDefault="008F524F" w:rsidP="000B3F78">
      <w:pPr>
        <w:spacing w:after="200"/>
      </w:pPr>
      <w:r>
        <w:rPr>
          <w:rFonts w:ascii="Calibri" w:hAnsi="Calibri" w:cs="Calibri"/>
          <w:sz w:val="24"/>
          <w:szCs w:val="24"/>
        </w:rPr>
        <w:t xml:space="preserve">The class of </w:t>
      </w:r>
      <w:r>
        <w:rPr>
          <w:rFonts w:ascii="Calibri" w:hAnsi="Calibri" w:cs="Calibri"/>
          <w:i/>
          <w:iCs/>
          <w:sz w:val="24"/>
          <w:szCs w:val="24"/>
        </w:rPr>
        <w:t>Unique Identifiers</w:t>
      </w:r>
      <w:r>
        <w:rPr>
          <w:rFonts w:ascii="Calibri" w:hAnsi="Calibri" w:cs="Calibri"/>
          <w:sz w:val="24"/>
          <w:szCs w:val="24"/>
        </w:rPr>
        <w:t xml:space="preserve"> is more typical of I.T. systems and managed identifiers, such as drivers license numbers. A unique identifier is assumed unique within exactly one </w:t>
      </w:r>
      <w:r>
        <w:rPr>
          <w:rFonts w:ascii="Calibri" w:hAnsi="Calibri" w:cs="Calibri"/>
          <w:i/>
          <w:iCs/>
          <w:sz w:val="24"/>
          <w:szCs w:val="24"/>
        </w:rPr>
        <w:t>Namespace</w:t>
      </w:r>
      <w:r>
        <w:rPr>
          <w:rFonts w:ascii="Calibri" w:hAnsi="Calibri" w:cs="Calibri"/>
          <w:sz w:val="24"/>
          <w:szCs w:val="24"/>
        </w:rPr>
        <w:t>.</w:t>
      </w:r>
    </w:p>
    <w:p w:rsidR="00ED3F2C" w:rsidRDefault="008F524F" w:rsidP="000B3F78">
      <w:pPr>
        <w:spacing w:after="200"/>
      </w:pPr>
      <w:r>
        <w:rPr>
          <w:rFonts w:ascii="Calibri" w:hAnsi="Calibri" w:cs="Calibri"/>
          <w:sz w:val="24"/>
          <w:szCs w:val="24"/>
        </w:rPr>
        <w:t>Subtypes of Identifier may be specific to identifying particular kinds of entities. For example, a Location Identifier (such as an address or GPS coordinate) is specific to identifying locations.</w:t>
      </w:r>
    </w:p>
    <w:p w:rsidR="00ED3F2C" w:rsidRDefault="008F524F" w:rsidP="000B3F78">
      <w:pPr>
        <w:spacing w:after="200"/>
      </w:pPr>
      <w:r>
        <w:rPr>
          <w:rFonts w:ascii="Calibri" w:hAnsi="Calibri" w:cs="Calibri"/>
          <w:sz w:val="24"/>
          <w:szCs w:val="24"/>
        </w:rPr>
        <w:t>Note that as with all concepts, identifiers are independent of representation. Since names are so often textual, we also define a representation of names - "Textual Name".</w:t>
      </w:r>
    </w:p>
    <w:p w:rsidR="00D718D6" w:rsidRDefault="00306ED9" w:rsidP="000B3F78">
      <w:pPr>
        <w:pStyle w:val="Heading3"/>
      </w:pPr>
      <w:bookmarkStart w:id="98" w:name="_Toc412106435"/>
      <w:r>
        <w:lastRenderedPageBreak/>
        <w:t>Diagram</w:t>
      </w:r>
      <w:r w:rsidR="00AB6B0D">
        <w:t>:</w:t>
      </w:r>
      <w:r>
        <w:t xml:space="preserve"> </w:t>
      </w:r>
      <w:r w:rsidR="005F69A5">
        <w:t>Identifiers</w:t>
      </w:r>
      <w:bookmarkEnd w:id="98"/>
    </w:p>
    <w:p w:rsidR="00D718D6" w:rsidRDefault="005F69A5" w:rsidP="000B3F78">
      <w:pPr>
        <w:jc w:val="center"/>
        <w:rPr>
          <w:rFonts w:cs="Arial"/>
        </w:rPr>
      </w:pPr>
      <w:r>
        <w:rPr>
          <w:noProof/>
          <w:lang w:bidi="ar-SA"/>
        </w:rPr>
        <w:drawing>
          <wp:inline distT="0" distB="0" distL="0" distR="0" wp14:anchorId="6F2BC13F" wp14:editId="7CA18AF0">
            <wp:extent cx="5732145" cy="3523210"/>
            <wp:effectExtent l="0" t="0" r="0" b="0"/>
            <wp:docPr id="144" name="Picture -929243521.jpg" descr="-9292435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929243521.jpg"/>
                    <pic:cNvPicPr/>
                  </pic:nvPicPr>
                  <pic:blipFill>
                    <a:blip r:embed="rId28" cstate="print"/>
                    <a:stretch>
                      <a:fillRect/>
                    </a:stretch>
                  </pic:blipFill>
                  <pic:spPr>
                    <a:xfrm>
                      <a:off x="0" y="0"/>
                      <a:ext cx="5732145" cy="3523210"/>
                    </a:xfrm>
                    <a:prstGeom prst="rect">
                      <a:avLst/>
                    </a:prstGeom>
                  </pic:spPr>
                </pic:pic>
              </a:graphicData>
            </a:graphic>
          </wp:inline>
        </w:drawing>
      </w:r>
    </w:p>
    <w:p w:rsidR="00D718D6" w:rsidRDefault="005F69A5" w:rsidP="000B3F78">
      <w:pPr>
        <w:pStyle w:val="Figure"/>
      </w:pPr>
      <w:bookmarkStart w:id="99" w:name="_Toc412105706"/>
      <w:r>
        <w:t>Identifiers</w:t>
      </w:r>
      <w:bookmarkEnd w:id="99"/>
    </w:p>
    <w:p w:rsidR="00D718D6" w:rsidRDefault="00D718D6" w:rsidP="000B3F78"/>
    <w:p w:rsidR="00D718D6" w:rsidRDefault="005F69A5" w:rsidP="000B3F78">
      <w:pPr>
        <w:pStyle w:val="Heading3"/>
      </w:pPr>
      <w:bookmarkStart w:id="100" w:name="_d28820035cd64942b5e1038d8739894c"/>
      <w:bookmarkStart w:id="101" w:name="_Toc412106436"/>
      <w:r>
        <w:t>Association Identification</w:t>
      </w:r>
      <w:bookmarkEnd w:id="100"/>
      <w:bookmarkEnd w:id="101"/>
    </w:p>
    <w:p w:rsidR="00D718D6" w:rsidRDefault="005F69A5" w:rsidP="000B3F78">
      <w:r>
        <w:t>Identification connects an identifier with an entity it identifies. At the top level identification is not necessarily unique, but certain identifiers are unique within a namespace.</w:t>
      </w:r>
    </w:p>
    <w:p w:rsidR="00D718D6" w:rsidRDefault="005F69A5" w:rsidP="000B3F78">
      <w:pPr>
        <w:pStyle w:val="Code"/>
      </w:pPr>
      <w:r w:rsidRPr="00043180">
        <w:rPr>
          <w:b/>
          <w:sz w:val="24"/>
          <w:szCs w:val="24"/>
        </w:rPr>
        <w:t>package</w:t>
      </w:r>
      <w:r>
        <w:t xml:space="preserve"> Conceptual Modeling and Mapping Library::Core Concept Library::Identifiers</w:t>
      </w:r>
    </w:p>
    <w:p w:rsidR="00D718D6" w:rsidRDefault="005F69A5" w:rsidP="000B3F78">
      <w:pPr>
        <w:pStyle w:val="Heading4"/>
      </w:pPr>
      <w:bookmarkStart w:id="102" w:name="_Toc412106437"/>
      <w:r>
        <w:t>Association Ends</w:t>
      </w:r>
      <w:bookmarkEnd w:id="102"/>
    </w:p>
    <w:p w:rsidR="003F7C16" w:rsidRDefault="003F7C16" w:rsidP="000B3F78">
      <w:pPr>
        <w:ind w:firstLine="720"/>
      </w:pPr>
      <w:r>
        <w:rPr>
          <w:noProof/>
          <w:lang w:bidi="ar-SA"/>
        </w:rPr>
        <w:drawing>
          <wp:inline distT="0" distB="0" distL="0" distR="0" wp14:anchorId="5C5C1F88" wp14:editId="55329878">
            <wp:extent cx="152400" cy="152400"/>
            <wp:effectExtent l="0" t="0" r="0" b="0"/>
            <wp:docPr id="146" name="Picture 1704181353.jpg" descr="17041813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1704181353.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identifies : </w:t>
      </w:r>
      <w:hyperlink w:anchor="_13f9005c9106d00d7131680982c2727a" w:history="1">
        <w:r>
          <w:rPr>
            <w:rStyle w:val="Hyperlink"/>
          </w:rPr>
          <w:t>Entity</w:t>
        </w:r>
      </w:hyperlink>
      <w:r w:rsidR="00A36678">
        <w:t xml:space="preserve"> </w:t>
      </w:r>
    </w:p>
    <w:p w:rsidR="006847AA" w:rsidRDefault="006847AA" w:rsidP="000B3F78">
      <w:pPr>
        <w:ind w:left="677" w:firstLine="360"/>
      </w:pPr>
      <w:r>
        <w:t>Entity identified by an identifier.</w:t>
      </w:r>
    </w:p>
    <w:p w:rsidR="003F7C16" w:rsidRDefault="003F7C16" w:rsidP="000B3F78">
      <w:pPr>
        <w:ind w:firstLine="720"/>
      </w:pPr>
      <w:r>
        <w:rPr>
          <w:noProof/>
          <w:lang w:bidi="ar-SA"/>
        </w:rPr>
        <w:drawing>
          <wp:inline distT="0" distB="0" distL="0" distR="0" wp14:anchorId="11101B4C" wp14:editId="31F3F512">
            <wp:extent cx="152400" cy="152400"/>
            <wp:effectExtent l="0" t="0" r="0" b="0"/>
            <wp:docPr id="148" name="Picture 1704181353.jpg" descr="17041813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1704181353.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identified by : </w:t>
      </w:r>
      <w:hyperlink w:anchor="_a9304dce0833e68d6c1871feed7ba4c8" w:history="1">
        <w:r>
          <w:rPr>
            <w:rStyle w:val="Hyperlink"/>
          </w:rPr>
          <w:t>Identifier</w:t>
        </w:r>
      </w:hyperlink>
      <w:r w:rsidR="00A36678">
        <w:t xml:space="preserve"> </w:t>
      </w:r>
    </w:p>
    <w:p w:rsidR="006847AA" w:rsidRDefault="006847AA" w:rsidP="000B3F78">
      <w:pPr>
        <w:ind w:left="677" w:firstLine="360"/>
      </w:pPr>
      <w:r>
        <w:t>Identifiers for a concept - note that a concept may have multiple identifiers and they may be context specific.</w:t>
      </w:r>
    </w:p>
    <w:p w:rsidR="00D718D6" w:rsidRDefault="00D718D6" w:rsidP="000B3F78"/>
    <w:p w:rsidR="00D718D6" w:rsidRDefault="005F69A5" w:rsidP="000B3F78">
      <w:pPr>
        <w:pStyle w:val="Heading3"/>
      </w:pPr>
      <w:bookmarkStart w:id="103" w:name="_a9304dce0833e68d6c1871feed7ba4c8"/>
      <w:bookmarkStart w:id="104" w:name="_Toc412106438"/>
      <w:r>
        <w:t>Class Identifier</w:t>
      </w:r>
      <w:bookmarkEnd w:id="103"/>
      <w:bookmarkEnd w:id="104"/>
    </w:p>
    <w:p w:rsidR="00D718D6" w:rsidRDefault="005F69A5" w:rsidP="000B3F78">
      <w:r>
        <w:t>Anything that is used to identify a concept</w:t>
      </w:r>
    </w:p>
    <w:p w:rsidR="00D718D6" w:rsidRDefault="005F69A5" w:rsidP="000B3F78">
      <w:pPr>
        <w:pStyle w:val="Heading4"/>
      </w:pPr>
      <w:bookmarkStart w:id="105" w:name="_Toc412106439"/>
      <w:r>
        <w:t>Direct Supertypes</w:t>
      </w:r>
      <w:bookmarkEnd w:id="105"/>
    </w:p>
    <w:p w:rsidR="00D718D6" w:rsidRDefault="004619D7" w:rsidP="000B3F78">
      <w:pPr>
        <w:ind w:left="360"/>
      </w:pPr>
      <w:hyperlink w:anchor="_a7a4f23921c2d4c035993a2e874887ff" w:history="1">
        <w:r w:rsidR="005F69A5">
          <w:rPr>
            <w:rStyle w:val="Hyperlink"/>
          </w:rPr>
          <w:t>Value</w:t>
        </w:r>
      </w:hyperlink>
    </w:p>
    <w:p w:rsidR="00D718D6" w:rsidRDefault="005F69A5" w:rsidP="000B3F78">
      <w:pPr>
        <w:pStyle w:val="Code"/>
      </w:pPr>
      <w:r w:rsidRPr="00043180">
        <w:rPr>
          <w:b/>
          <w:sz w:val="24"/>
          <w:szCs w:val="24"/>
        </w:rPr>
        <w:t>package</w:t>
      </w:r>
      <w:r>
        <w:t xml:space="preserve"> Conceptual Modeling and Mapping Library::Core Concept Library::Identifiers</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a7a4f23921c2d4c035993a2e874887ff" w:history="1">
        <w:r w:rsidR="007E3012">
          <w:rPr>
            <w:rStyle w:val="Hyperlink"/>
          </w:rPr>
          <w:t>Value</w:t>
        </w:r>
      </w:hyperlink>
    </w:p>
    <w:p w:rsidR="00D718D6" w:rsidRDefault="00D718D6" w:rsidP="000B3F78">
      <w:pPr>
        <w:pStyle w:val="Code"/>
      </w:pPr>
    </w:p>
    <w:p w:rsidR="00D718D6" w:rsidRDefault="005F69A5" w:rsidP="000B3F78">
      <w:pPr>
        <w:pStyle w:val="Heading4"/>
      </w:pPr>
      <w:bookmarkStart w:id="106" w:name="_Toc412106440"/>
      <w:r>
        <w:lastRenderedPageBreak/>
        <w:t>Associations</w:t>
      </w:r>
      <w:bookmarkEnd w:id="106"/>
    </w:p>
    <w:p w:rsidR="00F546FD" w:rsidRDefault="005F69A5" w:rsidP="000B3F78">
      <w:pPr>
        <w:ind w:left="605" w:hanging="245"/>
      </w:pPr>
      <w:r>
        <w:rPr>
          <w:noProof/>
          <w:lang w:bidi="ar-SA"/>
        </w:rPr>
        <w:drawing>
          <wp:inline distT="0" distB="0" distL="0" distR="0" wp14:anchorId="770D91CC" wp14:editId="5E9F2C47">
            <wp:extent cx="152400" cy="152400"/>
            <wp:effectExtent l="0" t="0" r="0" b="0"/>
            <wp:docPr id="150" name="Picture 1704181353.jpg" descr="17041813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1704181353.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identifies</w:t>
      </w:r>
      <w:r w:rsidR="00A92CA5">
        <w:t>:</w:t>
      </w:r>
      <w:hyperlink w:anchor="_13f9005c9106d00d7131680982c2727a" w:history="1">
        <w:r>
          <w:rPr>
            <w:rStyle w:val="Hyperlink"/>
          </w:rPr>
          <w:t>Entity</w:t>
        </w:r>
      </w:hyperlink>
      <w:r>
        <w:t xml:space="preserve"> </w:t>
      </w:r>
    </w:p>
    <w:p w:rsidR="00A60DB1" w:rsidRDefault="00A60DB1" w:rsidP="000B3F78">
      <w:pPr>
        <w:ind w:left="720" w:firstLine="360"/>
      </w:pPr>
      <w:r>
        <w:t>Entity identified by an identifier.</w:t>
      </w:r>
    </w:p>
    <w:p w:rsidR="00D718D6" w:rsidRDefault="005F69A5" w:rsidP="000B3F78">
      <w:pPr>
        <w:pStyle w:val="Heading4"/>
      </w:pPr>
      <w:bookmarkStart w:id="107" w:name="_Toc412106441"/>
      <w:r>
        <w:t>Inherited Features</w:t>
      </w:r>
      <w:bookmarkEnd w:id="107"/>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D718D6" w:rsidRDefault="00D718D6" w:rsidP="000B3F78"/>
    <w:p w:rsidR="00D718D6" w:rsidRDefault="005F69A5" w:rsidP="000B3F78">
      <w:pPr>
        <w:pStyle w:val="Heading3"/>
      </w:pPr>
      <w:bookmarkStart w:id="108" w:name="_afe5a48976a2df078be9473827611fb8"/>
      <w:bookmarkStart w:id="109" w:name="_Toc412106442"/>
      <w:r>
        <w:t>Class Name</w:t>
      </w:r>
      <w:bookmarkEnd w:id="108"/>
      <w:bookmarkEnd w:id="109"/>
    </w:p>
    <w:p w:rsidR="00D718D6" w:rsidRDefault="005F69A5" w:rsidP="000B3F78">
      <w:r>
        <w:t>A word or set of words by which a person, animal, place, or thing is known, addressed, or referred to. Names are not nessisaraly unique.</w:t>
      </w:r>
    </w:p>
    <w:p w:rsidR="00D718D6" w:rsidRDefault="005F69A5" w:rsidP="000B3F78">
      <w:pPr>
        <w:pStyle w:val="Heading4"/>
      </w:pPr>
      <w:bookmarkStart w:id="110" w:name="_Toc412106443"/>
      <w:r>
        <w:t>Direct Supertypes</w:t>
      </w:r>
      <w:bookmarkEnd w:id="110"/>
    </w:p>
    <w:p w:rsidR="00D718D6" w:rsidRDefault="004619D7" w:rsidP="000B3F78">
      <w:pPr>
        <w:ind w:left="360"/>
      </w:pPr>
      <w:hyperlink w:anchor="_a9304dce0833e68d6c1871feed7ba4c8" w:history="1">
        <w:r w:rsidR="005F69A5">
          <w:rPr>
            <w:rStyle w:val="Hyperlink"/>
          </w:rPr>
          <w:t>Identifier</w:t>
        </w:r>
      </w:hyperlink>
    </w:p>
    <w:p w:rsidR="00D718D6" w:rsidRDefault="005F69A5" w:rsidP="000B3F78">
      <w:pPr>
        <w:pStyle w:val="Code"/>
      </w:pPr>
      <w:r w:rsidRPr="00043180">
        <w:rPr>
          <w:b/>
          <w:sz w:val="24"/>
          <w:szCs w:val="24"/>
        </w:rPr>
        <w:t>package</w:t>
      </w:r>
      <w:r>
        <w:t xml:space="preserve"> Conceptual Modeling and Mapping Library::Core Concept Library::Identifiers</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a9304dce0833e68d6c1871feed7ba4c8" w:history="1">
        <w:r w:rsidR="007E3012">
          <w:rPr>
            <w:rStyle w:val="Hyperlink"/>
          </w:rPr>
          <w:t>Identifier</w:t>
        </w:r>
      </w:hyperlink>
    </w:p>
    <w:p w:rsidR="00D718D6" w:rsidRDefault="00D718D6" w:rsidP="000B3F78">
      <w:pPr>
        <w:pStyle w:val="Code"/>
      </w:pPr>
    </w:p>
    <w:p w:rsidR="00D718D6" w:rsidRDefault="005F69A5" w:rsidP="000B3F78">
      <w:pPr>
        <w:pStyle w:val="Heading4"/>
      </w:pPr>
      <w:bookmarkStart w:id="111" w:name="_Toc412106444"/>
      <w:r>
        <w:t>Associations</w:t>
      </w:r>
      <w:bookmarkEnd w:id="111"/>
    </w:p>
    <w:p w:rsidR="00F546FD" w:rsidRDefault="005F69A5" w:rsidP="000B3F78">
      <w:pPr>
        <w:ind w:left="605" w:hanging="245"/>
      </w:pPr>
      <w:r>
        <w:rPr>
          <w:noProof/>
          <w:lang w:bidi="ar-SA"/>
        </w:rPr>
        <w:drawing>
          <wp:inline distT="0" distB="0" distL="0" distR="0" wp14:anchorId="1B7292A9" wp14:editId="15712255">
            <wp:extent cx="152400" cy="152400"/>
            <wp:effectExtent l="0" t="0" r="0" b="0"/>
            <wp:docPr id="152" name="Picture 369499764.jpg" descr="3694997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369499764.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names</w:t>
      </w:r>
      <w:r w:rsidR="00A92CA5">
        <w:t>:</w:t>
      </w:r>
      <w:hyperlink w:anchor="_13f9005c9106d00d7131680982c2727a" w:history="1">
        <w:r>
          <w:rPr>
            <w:rStyle w:val="Hyperlink"/>
          </w:rPr>
          <w:t>Entity</w:t>
        </w:r>
      </w:hyperlink>
      <w:r>
        <w:t xml:space="preserve"> </w:t>
      </w:r>
    </w:p>
    <w:p w:rsidR="00A60DB1" w:rsidRDefault="00A60DB1" w:rsidP="000B3F78">
      <w:pPr>
        <w:ind w:left="720" w:firstLine="360"/>
      </w:pPr>
      <w:r>
        <w:t>The named entity.</w:t>
      </w:r>
    </w:p>
    <w:p w:rsidR="00D718D6" w:rsidRDefault="005F69A5" w:rsidP="000B3F78">
      <w:pPr>
        <w:pStyle w:val="Heading4"/>
      </w:pPr>
      <w:bookmarkStart w:id="112" w:name="_Toc412106445"/>
      <w:r>
        <w:t>Inherited Features</w:t>
      </w:r>
      <w:bookmarkEnd w:id="112"/>
    </w:p>
    <w:p w:rsidR="00697D8F" w:rsidRDefault="00697D8F" w:rsidP="000B3F78">
      <w:r w:rsidRPr="000365A1">
        <w:rPr>
          <w:b/>
          <w:i/>
        </w:rPr>
        <w:t>From</w:t>
      </w:r>
      <w:r>
        <w:t xml:space="preserve"> </w:t>
      </w:r>
      <w:hyperlink w:anchor="_a9304dce0833e68d6c1871feed7ba4c8" w:history="1">
        <w:r>
          <w:rPr>
            <w:rStyle w:val="Hyperlink"/>
          </w:rPr>
          <w:t>Identifier</w:t>
        </w:r>
      </w:hyperlink>
      <w:r>
        <w:t xml:space="preserve">: </w:t>
      </w:r>
    </w:p>
    <w:p w:rsidR="00697D8F" w:rsidRDefault="00697D8F" w:rsidP="000B3F78">
      <w:pPr>
        <w:ind w:firstLine="720"/>
      </w:pPr>
      <w:r>
        <w:t>‘identifies’:</w:t>
      </w:r>
      <w:hyperlink w:anchor="_13f9005c9106d00d7131680982c2727a" w:history="1">
        <w:r>
          <w:rPr>
            <w:rStyle w:val="Hyperlink"/>
          </w:rPr>
          <w:t>Entity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D718D6" w:rsidRDefault="00D718D6" w:rsidP="000B3F78"/>
    <w:p w:rsidR="00D718D6" w:rsidRDefault="005F69A5" w:rsidP="000B3F78">
      <w:pPr>
        <w:pStyle w:val="Heading3"/>
      </w:pPr>
      <w:bookmarkStart w:id="113" w:name="_d829ab1ca0a530a2f71c2333d73b36c5"/>
      <w:bookmarkStart w:id="114" w:name="_Toc412106446"/>
      <w:r>
        <w:t>Class Namespace</w:t>
      </w:r>
      <w:bookmarkEnd w:id="113"/>
      <w:bookmarkEnd w:id="114"/>
    </w:p>
    <w:p w:rsidR="00D718D6" w:rsidRDefault="005F69A5" w:rsidP="000B3F78">
      <w:r>
        <w:t>A context that provides a way to make identifiers unique and identify exactly one entity. For example, the Virginia drivers license division provides unique drivers license numbers.</w:t>
      </w:r>
    </w:p>
    <w:p w:rsidR="00D718D6" w:rsidRDefault="005F69A5" w:rsidP="000B3F78">
      <w:pPr>
        <w:pStyle w:val="Heading4"/>
      </w:pPr>
      <w:bookmarkStart w:id="115" w:name="_Toc412106447"/>
      <w:r>
        <w:t>Direct Supertypes</w:t>
      </w:r>
      <w:bookmarkEnd w:id="115"/>
    </w:p>
    <w:p w:rsidR="00D718D6" w:rsidRDefault="004619D7" w:rsidP="000B3F78">
      <w:pPr>
        <w:ind w:left="360"/>
      </w:pPr>
      <w:hyperlink w:anchor="_81284aa430d71f6e8d9c1804d9149488" w:history="1">
        <w:r w:rsidR="005F69A5">
          <w:rPr>
            <w:rStyle w:val="Hyperlink"/>
          </w:rPr>
          <w:t>Context</w:t>
        </w:r>
      </w:hyperlink>
    </w:p>
    <w:p w:rsidR="00D718D6" w:rsidRDefault="005F69A5" w:rsidP="000B3F78">
      <w:pPr>
        <w:pStyle w:val="Code"/>
      </w:pPr>
      <w:r w:rsidRPr="00043180">
        <w:rPr>
          <w:b/>
          <w:sz w:val="24"/>
          <w:szCs w:val="24"/>
        </w:rPr>
        <w:lastRenderedPageBreak/>
        <w:t>package</w:t>
      </w:r>
      <w:r>
        <w:t xml:space="preserve"> Conceptual Modeling and Mapping Library::Core Concept Library::Identifiers</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81284aa430d71f6e8d9c1804d9149488" w:history="1">
        <w:r w:rsidR="007E3012">
          <w:rPr>
            <w:rStyle w:val="Hyperlink"/>
          </w:rPr>
          <w:t>Context</w:t>
        </w:r>
      </w:hyperlink>
    </w:p>
    <w:p w:rsidR="00D718D6" w:rsidRDefault="00D718D6" w:rsidP="000B3F78">
      <w:pPr>
        <w:pStyle w:val="Code"/>
      </w:pPr>
    </w:p>
    <w:p w:rsidR="00D718D6" w:rsidRDefault="005F69A5" w:rsidP="000B3F78">
      <w:pPr>
        <w:pStyle w:val="Heading4"/>
      </w:pPr>
      <w:bookmarkStart w:id="116" w:name="_Toc412106448"/>
      <w:r>
        <w:t>Associations</w:t>
      </w:r>
      <w:bookmarkEnd w:id="116"/>
    </w:p>
    <w:p w:rsidR="00F546FD" w:rsidRDefault="005F69A5" w:rsidP="000B3F78">
      <w:pPr>
        <w:ind w:left="605" w:hanging="245"/>
      </w:pPr>
      <w:r>
        <w:rPr>
          <w:noProof/>
          <w:lang w:bidi="ar-SA"/>
        </w:rPr>
        <w:drawing>
          <wp:inline distT="0" distB="0" distL="0" distR="0" wp14:anchorId="303ECE8D" wp14:editId="7486CF7C">
            <wp:extent cx="152400" cy="152400"/>
            <wp:effectExtent l="0" t="0" r="0" b="0"/>
            <wp:docPr id="154" name="Picture -1304768006.jpg" descr="-1304768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1304768006.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defines identifier</w:t>
      </w:r>
      <w:r w:rsidR="00A92CA5">
        <w:t>:</w:t>
      </w:r>
      <w:hyperlink w:anchor="_cf209f75b9adbf293f76285648c58c77" w:history="1">
        <w:r>
          <w:rPr>
            <w:rStyle w:val="Hyperlink"/>
          </w:rPr>
          <w:t>Unique Identifier</w:t>
        </w:r>
      </w:hyperlink>
      <w:r>
        <w:t xml:space="preserve"> </w:t>
      </w:r>
    </w:p>
    <w:p w:rsidR="00D718D6" w:rsidRDefault="005F69A5" w:rsidP="000B3F78">
      <w:pPr>
        <w:pStyle w:val="Heading4"/>
      </w:pPr>
      <w:bookmarkStart w:id="117" w:name="_Toc412106449"/>
      <w:r>
        <w:t>Inherited Features</w:t>
      </w:r>
      <w:bookmarkEnd w:id="117"/>
    </w:p>
    <w:p w:rsidR="00697D8F" w:rsidRDefault="00697D8F" w:rsidP="000B3F78">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0B3F78">
      <w:pPr>
        <w:ind w:firstLine="720"/>
      </w:pPr>
      <w:r>
        <w:t>‘generalizes’:</w:t>
      </w:r>
      <w:hyperlink w:anchor="_81284aa430d71f6e8d9c1804d9149488" w:history="1">
        <w:r>
          <w:rPr>
            <w:rStyle w:val="Hyperlink"/>
          </w:rPr>
          <w:t>Context</w:t>
        </w:r>
      </w:hyperlink>
    </w:p>
    <w:p w:rsidR="00697D8F" w:rsidRDefault="00697D8F" w:rsidP="000B3F78">
      <w:pPr>
        <w:ind w:firstLine="720"/>
      </w:pPr>
      <w:r>
        <w:t>‘specializes’:</w:t>
      </w:r>
      <w:hyperlink w:anchor="_81284aa430d71f6e8d9c1804d9149488" w:history="1">
        <w:r>
          <w:rPr>
            <w:rStyle w:val="Hyperlink"/>
          </w:rPr>
          <w:t>Context</w:t>
        </w:r>
      </w:hyperlink>
    </w:p>
    <w:p w:rsidR="00697D8F" w:rsidRDefault="00697D8F" w:rsidP="000B3F78">
      <w:pPr>
        <w:ind w:firstLine="720"/>
      </w:pPr>
      <w:r>
        <w:t>‘contextualizes’:</w:t>
      </w:r>
      <w:hyperlink w:anchor="_3a4ff69ced5d7f7c66bb882997dea37e" w:history="1">
        <w:r>
          <w:rPr>
            <w:rStyle w:val="Hyperlink"/>
          </w:rPr>
          <w:t>Anything</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D718D6" w:rsidRDefault="00D718D6" w:rsidP="000B3F78"/>
    <w:p w:rsidR="00D718D6" w:rsidRDefault="005F69A5" w:rsidP="000B3F78">
      <w:pPr>
        <w:pStyle w:val="Heading3"/>
      </w:pPr>
      <w:bookmarkStart w:id="118" w:name="_149578d75d26c3233262b42fd271ea21"/>
      <w:bookmarkStart w:id="119" w:name="_Toc412106450"/>
      <w:r>
        <w:t>Class Textual Name</w:t>
      </w:r>
      <w:bookmarkEnd w:id="118"/>
      <w:bookmarkEnd w:id="119"/>
    </w:p>
    <w:p w:rsidR="00D718D6" w:rsidRDefault="005F69A5" w:rsidP="000B3F78">
      <w:r>
        <w:t>A name represented as text.</w:t>
      </w:r>
    </w:p>
    <w:p w:rsidR="00D718D6" w:rsidRDefault="005F69A5" w:rsidP="000B3F78">
      <w:pPr>
        <w:pStyle w:val="Code"/>
      </w:pPr>
      <w:r w:rsidRPr="00043180">
        <w:rPr>
          <w:b/>
          <w:sz w:val="24"/>
          <w:szCs w:val="24"/>
        </w:rPr>
        <w:t>package</w:t>
      </w:r>
      <w:r>
        <w:t xml:space="preserve"> Conceptual Modeling and Mapping Library::Core Concept Library::Identifiers</w:t>
      </w:r>
    </w:p>
    <w:p w:rsidR="00D718D6" w:rsidRDefault="005F69A5" w:rsidP="000B3F78">
      <w:pPr>
        <w:pStyle w:val="Heading4"/>
      </w:pPr>
      <w:bookmarkStart w:id="120" w:name="_Toc412106451"/>
      <w:r>
        <w:t>Attributes</w:t>
      </w:r>
      <w:bookmarkEnd w:id="120"/>
    </w:p>
    <w:p w:rsidR="00D718D6" w:rsidRDefault="005F69A5" w:rsidP="000B3F78">
      <w:pPr>
        <w:pStyle w:val="BodyText2"/>
      </w:pPr>
      <w:r>
        <w:rPr>
          <w:noProof/>
          <w:lang w:bidi="ar-SA"/>
        </w:rPr>
        <w:drawing>
          <wp:inline distT="0" distB="0" distL="0" distR="0" wp14:anchorId="72D2C733" wp14:editId="1B30D2CF">
            <wp:extent cx="152400" cy="152400"/>
            <wp:effectExtent l="0" t="0" r="0" b="0"/>
            <wp:docPr id="156" name="Picture 1827955880.jpg" descr="18279558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1827955880.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name text : </w:t>
      </w:r>
      <w:hyperlink w:anchor="_e8a6ce315d976318da3ab784a645ea44" w:history="1">
        <w:r>
          <w:rPr>
            <w:rStyle w:val="Hyperlink"/>
          </w:rPr>
          <w:t>String</w:t>
        </w:r>
      </w:hyperlink>
    </w:p>
    <w:p w:rsidR="00D718D6" w:rsidRDefault="005F69A5" w:rsidP="000B3F78">
      <w:pPr>
        <w:ind w:left="677" w:firstLine="360"/>
      </w:pPr>
      <w:r>
        <w:t>A textual representation of a name.</w:t>
      </w:r>
    </w:p>
    <w:p w:rsidR="00D718D6" w:rsidRDefault="00D718D6" w:rsidP="000B3F78"/>
    <w:p w:rsidR="00D718D6" w:rsidRDefault="005F69A5" w:rsidP="000B3F78">
      <w:pPr>
        <w:pStyle w:val="Heading3"/>
      </w:pPr>
      <w:bookmarkStart w:id="121" w:name="_cf209f75b9adbf293f76285648c58c77"/>
      <w:bookmarkStart w:id="122" w:name="_Toc412106452"/>
      <w:r>
        <w:t>Class Unique Identifier</w:t>
      </w:r>
      <w:bookmarkEnd w:id="121"/>
      <w:bookmarkEnd w:id="122"/>
    </w:p>
    <w:p w:rsidR="00D718D6" w:rsidRDefault="005F69A5" w:rsidP="000B3F78">
      <w:r>
        <w:t>An identifier unique within some context</w:t>
      </w:r>
    </w:p>
    <w:p w:rsidR="00D718D6" w:rsidRDefault="005F69A5" w:rsidP="000B3F78">
      <w:pPr>
        <w:pStyle w:val="Heading4"/>
      </w:pPr>
      <w:bookmarkStart w:id="123" w:name="_Toc412106453"/>
      <w:r>
        <w:t>Direct Supertypes</w:t>
      </w:r>
      <w:bookmarkEnd w:id="123"/>
    </w:p>
    <w:p w:rsidR="00D718D6" w:rsidRDefault="004619D7" w:rsidP="000B3F78">
      <w:pPr>
        <w:ind w:left="360"/>
      </w:pPr>
      <w:hyperlink w:anchor="_a9304dce0833e68d6c1871feed7ba4c8" w:history="1">
        <w:r w:rsidR="005F69A5">
          <w:rPr>
            <w:rStyle w:val="Hyperlink"/>
          </w:rPr>
          <w:t>Identifier</w:t>
        </w:r>
      </w:hyperlink>
    </w:p>
    <w:p w:rsidR="00D718D6" w:rsidRDefault="005F69A5" w:rsidP="000B3F78">
      <w:pPr>
        <w:pStyle w:val="Code"/>
      </w:pPr>
      <w:r w:rsidRPr="00043180">
        <w:rPr>
          <w:b/>
          <w:sz w:val="24"/>
          <w:szCs w:val="24"/>
        </w:rPr>
        <w:t>package</w:t>
      </w:r>
      <w:r>
        <w:t xml:space="preserve"> Conceptual Modeling and Mapping Library::Core Concept Library::Identifiers</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a9304dce0833e68d6c1871feed7ba4c8" w:history="1">
        <w:r w:rsidR="007E3012">
          <w:rPr>
            <w:rStyle w:val="Hyperlink"/>
          </w:rPr>
          <w:t>Identifier</w:t>
        </w:r>
      </w:hyperlink>
    </w:p>
    <w:p w:rsidR="00D718D6" w:rsidRDefault="00D718D6" w:rsidP="000B3F78">
      <w:pPr>
        <w:pStyle w:val="Code"/>
      </w:pPr>
    </w:p>
    <w:p w:rsidR="00D718D6" w:rsidRDefault="005F69A5" w:rsidP="000B3F78">
      <w:pPr>
        <w:pStyle w:val="Heading4"/>
      </w:pPr>
      <w:bookmarkStart w:id="124" w:name="_Toc412106454"/>
      <w:r>
        <w:t>Associations</w:t>
      </w:r>
      <w:bookmarkEnd w:id="124"/>
    </w:p>
    <w:p w:rsidR="00F546FD" w:rsidRDefault="005F69A5" w:rsidP="000B3F78">
      <w:pPr>
        <w:ind w:left="605" w:hanging="245"/>
      </w:pPr>
      <w:r>
        <w:rPr>
          <w:noProof/>
          <w:lang w:bidi="ar-SA"/>
        </w:rPr>
        <w:drawing>
          <wp:inline distT="0" distB="0" distL="0" distR="0" wp14:anchorId="3B141C9A" wp14:editId="0D9A0BC7">
            <wp:extent cx="152400" cy="152400"/>
            <wp:effectExtent l="0" t="0" r="0" b="0"/>
            <wp:docPr id="158" name="Picture -1304768006.jpg" descr="-1304768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1304768006.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unique within</w:t>
      </w:r>
      <w:r w:rsidR="00A92CA5">
        <w:t>:</w:t>
      </w:r>
      <w:hyperlink w:anchor="_d829ab1ca0a530a2f71c2333d73b36c5" w:history="1">
        <w:r>
          <w:rPr>
            <w:rStyle w:val="Hyperlink"/>
          </w:rPr>
          <w:t>Namespace</w:t>
        </w:r>
      </w:hyperlink>
      <w:r>
        <w:t xml:space="preserve"> [1] </w:t>
      </w:r>
    </w:p>
    <w:p w:rsidR="00A60DB1" w:rsidRDefault="00A60DB1" w:rsidP="000B3F78">
      <w:pPr>
        <w:ind w:left="720" w:firstLine="360"/>
      </w:pPr>
      <w:r>
        <w:t>Namespace in which an identifier is unique</w:t>
      </w:r>
    </w:p>
    <w:p w:rsidR="00D718D6" w:rsidRDefault="005F69A5" w:rsidP="000B3F78">
      <w:pPr>
        <w:pStyle w:val="Heading4"/>
      </w:pPr>
      <w:bookmarkStart w:id="125" w:name="_Toc412106455"/>
      <w:r>
        <w:t>Inherited Features</w:t>
      </w:r>
      <w:bookmarkEnd w:id="125"/>
    </w:p>
    <w:p w:rsidR="00697D8F" w:rsidRDefault="00697D8F" w:rsidP="000B3F78">
      <w:r w:rsidRPr="000365A1">
        <w:rPr>
          <w:b/>
          <w:i/>
        </w:rPr>
        <w:t>From</w:t>
      </w:r>
      <w:r>
        <w:t xml:space="preserve"> </w:t>
      </w:r>
      <w:hyperlink w:anchor="_a9304dce0833e68d6c1871feed7ba4c8" w:history="1">
        <w:r>
          <w:rPr>
            <w:rStyle w:val="Hyperlink"/>
          </w:rPr>
          <w:t>Identifier</w:t>
        </w:r>
      </w:hyperlink>
      <w:r>
        <w:t xml:space="preserve">: </w:t>
      </w:r>
    </w:p>
    <w:p w:rsidR="00697D8F" w:rsidRDefault="00697D8F" w:rsidP="000B3F78">
      <w:pPr>
        <w:ind w:firstLine="720"/>
      </w:pPr>
      <w:r>
        <w:lastRenderedPageBreak/>
        <w:t>‘identifies’:</w:t>
      </w:r>
      <w:hyperlink w:anchor="_13f9005c9106d00d7131680982c2727a" w:history="1">
        <w:r>
          <w:rPr>
            <w:rStyle w:val="Hyperlink"/>
          </w:rPr>
          <w:t>Entity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D718D6" w:rsidRDefault="00D718D6" w:rsidP="000B3F78"/>
    <w:p w:rsidR="00D718D6" w:rsidRDefault="005F69A5" w:rsidP="000B3F78">
      <w:pPr>
        <w:pStyle w:val="Heading3"/>
      </w:pPr>
      <w:bookmarkStart w:id="126" w:name="_330659e5eb0e6f3cef63f70183743f1a"/>
      <w:bookmarkStart w:id="127" w:name="_Toc412106456"/>
      <w:r>
        <w:t>Class URIIdentifier</w:t>
      </w:r>
      <w:bookmarkEnd w:id="126"/>
      <w:bookmarkEnd w:id="127"/>
    </w:p>
    <w:p w:rsidR="00D718D6" w:rsidRDefault="005F69A5" w:rsidP="000B3F78">
      <w:r>
        <w:t>A URI Identifier for a concept unique within the W3C URI system.</w:t>
      </w:r>
    </w:p>
    <w:p w:rsidR="00D718D6" w:rsidRDefault="005F69A5" w:rsidP="000B3F78">
      <w:pPr>
        <w:pStyle w:val="Heading4"/>
      </w:pPr>
      <w:bookmarkStart w:id="128" w:name="_Toc412106457"/>
      <w:r>
        <w:t>Direct Supertypes</w:t>
      </w:r>
      <w:bookmarkEnd w:id="128"/>
    </w:p>
    <w:p w:rsidR="00D718D6" w:rsidRDefault="004619D7" w:rsidP="000B3F78">
      <w:pPr>
        <w:ind w:left="360"/>
      </w:pPr>
      <w:hyperlink w:anchor="_cf209f75b9adbf293f76285648c58c77" w:history="1">
        <w:r w:rsidR="005F69A5">
          <w:rPr>
            <w:rStyle w:val="Hyperlink"/>
          </w:rPr>
          <w:t>Unique Identifier</w:t>
        </w:r>
      </w:hyperlink>
    </w:p>
    <w:p w:rsidR="00D718D6" w:rsidRDefault="005F69A5" w:rsidP="000B3F78">
      <w:pPr>
        <w:pStyle w:val="Code"/>
      </w:pPr>
      <w:r w:rsidRPr="00043180">
        <w:rPr>
          <w:b/>
          <w:sz w:val="24"/>
          <w:szCs w:val="24"/>
        </w:rPr>
        <w:t>package</w:t>
      </w:r>
      <w:r>
        <w:t xml:space="preserve"> Conceptual Modeling and Mapping Library::Core Concept Library::Identifiers</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cf209f75b9adbf293f76285648c58c77" w:history="1">
        <w:r w:rsidR="007E3012">
          <w:rPr>
            <w:rStyle w:val="Hyperlink"/>
          </w:rPr>
          <w:t>Unique Identifier</w:t>
        </w:r>
      </w:hyperlink>
    </w:p>
    <w:p w:rsidR="00D718D6" w:rsidRDefault="00D718D6" w:rsidP="000B3F78">
      <w:pPr>
        <w:pStyle w:val="Code"/>
      </w:pPr>
    </w:p>
    <w:p w:rsidR="00D718D6" w:rsidRDefault="005F69A5" w:rsidP="000B3F78">
      <w:pPr>
        <w:pStyle w:val="Heading4"/>
      </w:pPr>
      <w:bookmarkStart w:id="129" w:name="_Toc412106458"/>
      <w:r>
        <w:t>Attributes</w:t>
      </w:r>
      <w:bookmarkEnd w:id="129"/>
    </w:p>
    <w:p w:rsidR="00D718D6" w:rsidRDefault="005F69A5" w:rsidP="000B3F78">
      <w:pPr>
        <w:pStyle w:val="BodyText2"/>
      </w:pPr>
      <w:r>
        <w:rPr>
          <w:noProof/>
          <w:lang w:bidi="ar-SA"/>
        </w:rPr>
        <w:drawing>
          <wp:inline distT="0" distB="0" distL="0" distR="0" wp14:anchorId="69C27DE0" wp14:editId="6563D722">
            <wp:extent cx="152400" cy="152400"/>
            <wp:effectExtent l="0" t="0" r="0" b="0"/>
            <wp:docPr id="160" name="Picture -612402647.jpg" descr="-6124026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612402647.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uri : </w:t>
      </w:r>
      <w:hyperlink w:anchor="_e8a6ce315d976318da3ab784a645ea44" w:history="1">
        <w:r>
          <w:rPr>
            <w:rStyle w:val="Hyperlink"/>
          </w:rPr>
          <w:t>String</w:t>
        </w:r>
      </w:hyperlink>
      <w:r>
        <w:t xml:space="preserve"> [1]</w:t>
      </w:r>
    </w:p>
    <w:p w:rsidR="00D718D6" w:rsidRDefault="005F69A5" w:rsidP="000B3F78">
      <w:pPr>
        <w:ind w:left="677" w:firstLine="360"/>
      </w:pPr>
      <w:r>
        <w:t>A Universal resource identifier text.</w:t>
      </w:r>
    </w:p>
    <w:p w:rsidR="00D718D6" w:rsidRDefault="005F69A5" w:rsidP="000B3F78">
      <w:pPr>
        <w:pStyle w:val="Heading4"/>
      </w:pPr>
      <w:bookmarkStart w:id="130" w:name="_Toc412106459"/>
      <w:r>
        <w:t>Inherited Features</w:t>
      </w:r>
      <w:bookmarkEnd w:id="130"/>
    </w:p>
    <w:p w:rsidR="00697D8F" w:rsidRDefault="00697D8F" w:rsidP="000B3F78">
      <w:r w:rsidRPr="000365A1">
        <w:rPr>
          <w:b/>
          <w:i/>
        </w:rPr>
        <w:t>From</w:t>
      </w:r>
      <w:r>
        <w:t xml:space="preserve"> </w:t>
      </w:r>
      <w:hyperlink w:anchor="_cf209f75b9adbf293f76285648c58c77" w:history="1">
        <w:r>
          <w:rPr>
            <w:rStyle w:val="Hyperlink"/>
          </w:rPr>
          <w:t>Unique Identifier</w:t>
        </w:r>
      </w:hyperlink>
      <w:r>
        <w:t xml:space="preserve">: </w:t>
      </w:r>
    </w:p>
    <w:p w:rsidR="00697D8F" w:rsidRDefault="00697D8F" w:rsidP="000B3F78">
      <w:pPr>
        <w:ind w:firstLine="720"/>
      </w:pPr>
      <w:r>
        <w:t>‘unique within’:</w:t>
      </w:r>
      <w:hyperlink w:anchor="_d829ab1ca0a530a2f71c2333d73b36c5" w:history="1">
        <w:r>
          <w:rPr>
            <w:rStyle w:val="Hyperlink"/>
          </w:rPr>
          <w:t>Namespace</w:t>
        </w:r>
      </w:hyperlink>
    </w:p>
    <w:p w:rsidR="00697D8F" w:rsidRDefault="00697D8F" w:rsidP="000B3F78">
      <w:r w:rsidRPr="000365A1">
        <w:rPr>
          <w:b/>
          <w:i/>
        </w:rPr>
        <w:t>From</w:t>
      </w:r>
      <w:r>
        <w:t xml:space="preserve"> </w:t>
      </w:r>
      <w:hyperlink w:anchor="_a9304dce0833e68d6c1871feed7ba4c8" w:history="1">
        <w:r>
          <w:rPr>
            <w:rStyle w:val="Hyperlink"/>
          </w:rPr>
          <w:t>Identifier</w:t>
        </w:r>
      </w:hyperlink>
      <w:r>
        <w:t xml:space="preserve">: </w:t>
      </w:r>
    </w:p>
    <w:p w:rsidR="00697D8F" w:rsidRDefault="00697D8F" w:rsidP="000B3F78">
      <w:pPr>
        <w:ind w:firstLine="720"/>
      </w:pPr>
      <w:r>
        <w:t>‘identifies’:</w:t>
      </w:r>
      <w:hyperlink w:anchor="_13f9005c9106d00d7131680982c2727a" w:history="1">
        <w:r>
          <w:rPr>
            <w:rStyle w:val="Hyperlink"/>
          </w:rPr>
          <w:t>Entity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D718D6" w:rsidRDefault="00D718D6" w:rsidP="000B3F78"/>
    <w:p w:rsidR="00D718D6" w:rsidRDefault="005F69A5" w:rsidP="000B3F78">
      <w:pPr>
        <w:pStyle w:val="Heading2"/>
      </w:pPr>
      <w:bookmarkStart w:id="131" w:name="_Toc412106460"/>
      <w:r>
        <w:t>Conceptual Modeling and Mapping Library::Core Concept Library::Process</w:t>
      </w:r>
      <w:bookmarkEnd w:id="131"/>
    </w:p>
    <w:p w:rsidR="00ED3F2C" w:rsidRDefault="008F524F" w:rsidP="000B3F78">
      <w:r>
        <w:t>Processes are templates for (descriptions of) a series of occurrences (activities, events, etc.). Processes may be natural, organizational or carried out by an actor. Processes carried out by an actor are plans.</w:t>
      </w:r>
    </w:p>
    <w:p w:rsidR="00ED3F2C" w:rsidRDefault="008F524F" w:rsidP="000B3F78">
      <w:r>
        <w:t>Processes may require resources - noting that resource can be a role of any entity.</w:t>
      </w:r>
    </w:p>
    <w:p w:rsidR="00ED3F2C" w:rsidRDefault="008F524F" w:rsidP="000B3F78">
      <w:r>
        <w:lastRenderedPageBreak/>
        <w:t>Scenarios are typically less formal processes and describe how a series of occurrences may play out.</w:t>
      </w:r>
    </w:p>
    <w:p w:rsidR="00D718D6" w:rsidRDefault="00306ED9" w:rsidP="000B3F78">
      <w:pPr>
        <w:pStyle w:val="Heading3"/>
      </w:pPr>
      <w:bookmarkStart w:id="132" w:name="_Toc412106461"/>
      <w:r>
        <w:t>Diagram</w:t>
      </w:r>
      <w:r w:rsidR="00AB6B0D">
        <w:t>:</w:t>
      </w:r>
      <w:r>
        <w:t xml:space="preserve"> </w:t>
      </w:r>
      <w:r w:rsidR="005F69A5">
        <w:t>Process and plans</w:t>
      </w:r>
      <w:bookmarkEnd w:id="132"/>
    </w:p>
    <w:p w:rsidR="00D718D6" w:rsidRDefault="005F69A5" w:rsidP="000B3F78">
      <w:pPr>
        <w:jc w:val="center"/>
        <w:rPr>
          <w:rFonts w:cs="Arial"/>
        </w:rPr>
      </w:pPr>
      <w:r>
        <w:rPr>
          <w:noProof/>
          <w:lang w:bidi="ar-SA"/>
        </w:rPr>
        <w:drawing>
          <wp:inline distT="0" distB="0" distL="0" distR="0" wp14:anchorId="42412E9C" wp14:editId="59A5E8CB">
            <wp:extent cx="5732145" cy="6326589"/>
            <wp:effectExtent l="0" t="0" r="0" b="0"/>
            <wp:docPr id="162" name="Picture 1249104740.jpg" descr="12491047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1249104740.jpg"/>
                    <pic:cNvPicPr/>
                  </pic:nvPicPr>
                  <pic:blipFill>
                    <a:blip r:embed="rId29" cstate="print"/>
                    <a:stretch>
                      <a:fillRect/>
                    </a:stretch>
                  </pic:blipFill>
                  <pic:spPr>
                    <a:xfrm>
                      <a:off x="0" y="0"/>
                      <a:ext cx="5732145" cy="6326589"/>
                    </a:xfrm>
                    <a:prstGeom prst="rect">
                      <a:avLst/>
                    </a:prstGeom>
                  </pic:spPr>
                </pic:pic>
              </a:graphicData>
            </a:graphic>
          </wp:inline>
        </w:drawing>
      </w:r>
    </w:p>
    <w:p w:rsidR="00D718D6" w:rsidRDefault="005F69A5" w:rsidP="000B3F78">
      <w:pPr>
        <w:pStyle w:val="Figure"/>
      </w:pPr>
      <w:bookmarkStart w:id="133" w:name="_Toc412105707"/>
      <w:r>
        <w:t>Process and plans</w:t>
      </w:r>
      <w:bookmarkEnd w:id="133"/>
    </w:p>
    <w:p w:rsidR="00D718D6" w:rsidRDefault="00D718D6" w:rsidP="000B3F78"/>
    <w:p w:rsidR="00D718D6" w:rsidRDefault="005F69A5" w:rsidP="000B3F78">
      <w:pPr>
        <w:pStyle w:val="Heading3"/>
      </w:pPr>
      <w:bookmarkStart w:id="134" w:name="_6212a4fa3747a1151467fbee86081da5"/>
      <w:bookmarkStart w:id="135" w:name="_Toc412106462"/>
      <w:r>
        <w:t>Class Modus Operandi</w:t>
      </w:r>
      <w:bookmarkEnd w:id="134"/>
      <w:bookmarkEnd w:id="135"/>
    </w:p>
    <w:p w:rsidR="00D718D6" w:rsidRDefault="005F69A5" w:rsidP="000B3F78">
      <w:r>
        <w:t>A particular way or method fro an actor to do something, especially one that is characteristic or well-established.</w:t>
      </w:r>
      <w:r>
        <w:br/>
        <w:t>In threat terms, a particular tactic, technique or procedure for achieving a result.</w:t>
      </w:r>
      <w:r>
        <w:br/>
        <w:t>Open question: Can Modus Operandi or "TTP" be distinguished from plan?</w:t>
      </w:r>
      <w:r>
        <w:br/>
      </w:r>
    </w:p>
    <w:p w:rsidR="00D718D6" w:rsidRDefault="005F69A5" w:rsidP="000B3F78">
      <w:pPr>
        <w:pStyle w:val="Heading4"/>
      </w:pPr>
      <w:bookmarkStart w:id="136" w:name="_Toc412106463"/>
      <w:r>
        <w:lastRenderedPageBreak/>
        <w:t>Direct Supertypes</w:t>
      </w:r>
      <w:bookmarkEnd w:id="136"/>
    </w:p>
    <w:p w:rsidR="00D718D6" w:rsidRDefault="004619D7" w:rsidP="000B3F78">
      <w:pPr>
        <w:ind w:left="360"/>
      </w:pPr>
      <w:hyperlink w:anchor="_e388f590d0bd984e68d22f9ed9adbbba" w:history="1">
        <w:r w:rsidR="005F69A5">
          <w:rPr>
            <w:rStyle w:val="Hyperlink"/>
          </w:rPr>
          <w:t>Plan</w:t>
        </w:r>
      </w:hyperlink>
    </w:p>
    <w:p w:rsidR="00D718D6" w:rsidRDefault="005F69A5" w:rsidP="000B3F78">
      <w:pPr>
        <w:pStyle w:val="Code"/>
      </w:pPr>
      <w:r w:rsidRPr="00043180">
        <w:rPr>
          <w:b/>
          <w:sz w:val="24"/>
          <w:szCs w:val="24"/>
        </w:rPr>
        <w:t>package</w:t>
      </w:r>
      <w:r>
        <w:t xml:space="preserve"> Conceptual Modeling and Mapping Library::Core Concept Library::Process</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e388f590d0bd984e68d22f9ed9adbbba" w:history="1">
        <w:r w:rsidR="007E3012">
          <w:rPr>
            <w:rStyle w:val="Hyperlink"/>
          </w:rPr>
          <w:t>Plan</w:t>
        </w:r>
      </w:hyperlink>
    </w:p>
    <w:p w:rsidR="00D718D6" w:rsidRDefault="00D718D6" w:rsidP="000B3F78">
      <w:pPr>
        <w:pStyle w:val="Code"/>
      </w:pPr>
    </w:p>
    <w:p w:rsidR="00D718D6" w:rsidRDefault="005F69A5" w:rsidP="000B3F78">
      <w:pPr>
        <w:pStyle w:val="Heading4"/>
      </w:pPr>
      <w:bookmarkStart w:id="137" w:name="_Toc412106464"/>
      <w:r>
        <w:t>Inherited Features</w:t>
      </w:r>
      <w:bookmarkEnd w:id="137"/>
    </w:p>
    <w:p w:rsidR="00697D8F" w:rsidRDefault="00697D8F" w:rsidP="000B3F78">
      <w:r w:rsidRPr="000365A1">
        <w:rPr>
          <w:b/>
          <w:i/>
        </w:rPr>
        <w:t>From</w:t>
      </w:r>
      <w:r>
        <w:t xml:space="preserve"> </w:t>
      </w:r>
      <w:hyperlink w:anchor="_e388f590d0bd984e68d22f9ed9adbbba" w:history="1">
        <w:r>
          <w:rPr>
            <w:rStyle w:val="Hyperlink"/>
          </w:rPr>
          <w:t>Plan</w:t>
        </w:r>
      </w:hyperlink>
      <w:r>
        <w:t xml:space="preserve">: </w:t>
      </w:r>
    </w:p>
    <w:p w:rsidR="00697D8F" w:rsidRDefault="00697D8F" w:rsidP="000B3F78">
      <w:pPr>
        <w:ind w:firstLine="720"/>
      </w:pPr>
      <w:r>
        <w:t>‘supports objective’:</w:t>
      </w:r>
      <w:hyperlink w:anchor="_1a3b26382bc038a9cd845e258d24db0f" w:history="1">
        <w:r>
          <w:rPr>
            <w:rStyle w:val="Hyperlink"/>
          </w:rPr>
          <w:t>Objective</w:t>
        </w:r>
      </w:hyperlink>
    </w:p>
    <w:p w:rsidR="00697D8F" w:rsidRDefault="00697D8F" w:rsidP="000B3F78">
      <w:r w:rsidRPr="000365A1">
        <w:rPr>
          <w:b/>
          <w:i/>
        </w:rPr>
        <w:t>From</w:t>
      </w:r>
      <w:r>
        <w:t xml:space="preserve"> </w:t>
      </w:r>
      <w:hyperlink w:anchor="_83d65b9404a78ed941a332943863e039" w:history="1">
        <w:r>
          <w:rPr>
            <w:rStyle w:val="Hyperlink"/>
          </w:rPr>
          <w:t>Process</w:t>
        </w:r>
      </w:hyperlink>
      <w:r>
        <w:t xml:space="preserve">: </w:t>
      </w:r>
    </w:p>
    <w:p w:rsidR="00697D8F" w:rsidRDefault="00697D8F" w:rsidP="000B3F78">
      <w:pPr>
        <w:ind w:firstLine="720"/>
      </w:pPr>
      <w:r>
        <w:t>‘requires’:</w:t>
      </w:r>
      <w:hyperlink w:anchor="_d442d75c9ac335e7a2aadbc96919fc2d" w:history="1">
        <w:r>
          <w:rPr>
            <w:rStyle w:val="Hyperlink"/>
          </w:rPr>
          <w:t>Resource</w:t>
        </w:r>
      </w:hyperlink>
    </w:p>
    <w:p w:rsidR="00697D8F" w:rsidRDefault="00697D8F" w:rsidP="000B3F78">
      <w:pPr>
        <w:ind w:firstLine="720"/>
      </w:pPr>
      <w:r>
        <w:t>‘triggered by’:</w:t>
      </w:r>
      <w:hyperlink w:anchor="_63104765cd42c5f76cf72fdc4ed90397" w:history="1">
        <w:r>
          <w:rPr>
            <w:rStyle w:val="Hyperlink"/>
          </w:rPr>
          <w:t>Situation</w:t>
        </w:r>
      </w:hyperlink>
    </w:p>
    <w:p w:rsidR="00697D8F" w:rsidRDefault="00697D8F" w:rsidP="000B3F78">
      <w:r w:rsidRPr="000365A1">
        <w:rPr>
          <w:b/>
          <w:i/>
        </w:rPr>
        <w:t>From</w:t>
      </w:r>
      <w:r>
        <w:t xml:space="preserve"> </w:t>
      </w:r>
      <w:hyperlink w:anchor="_c05d8ea54231ef8385ae369a8cb18a7f" w:history="1">
        <w:r>
          <w:rPr>
            <w:rStyle w:val="Hyperlink"/>
          </w:rPr>
          <w:t>Occurrence</w:t>
        </w:r>
      </w:hyperlink>
      <w:r>
        <w:t xml:space="preserve">: </w:t>
      </w:r>
    </w:p>
    <w:p w:rsidR="00697D8F" w:rsidRDefault="00697D8F" w:rsidP="000B3F78">
      <w:pPr>
        <w:ind w:firstLine="720"/>
      </w:pPr>
      <w:r>
        <w:t>‘uses’:</w:t>
      </w:r>
      <w:hyperlink w:anchor="_13f9005c9106d00d7131680982c2727a" w:history="1">
        <w:r>
          <w:rPr>
            <w:rStyle w:val="Hyperlink"/>
          </w:rPr>
          <w:t>Entity</w:t>
        </w:r>
      </w:hyperlink>
    </w:p>
    <w:p w:rsidR="00697D8F" w:rsidRDefault="00697D8F" w:rsidP="000B3F78">
      <w:pPr>
        <w:ind w:firstLine="720"/>
      </w:pPr>
      <w:r>
        <w:t>‘creates’:</w:t>
      </w:r>
      <w:hyperlink w:anchor="_13f9005c9106d00d7131680982c2727a" w:history="1">
        <w:r>
          <w:rPr>
            <w:rStyle w:val="Hyperlink"/>
          </w:rPr>
          <w:t>Entity</w:t>
        </w:r>
      </w:hyperlink>
    </w:p>
    <w:p w:rsidR="00697D8F" w:rsidRDefault="00697D8F" w:rsidP="000B3F78">
      <w:pPr>
        <w:ind w:firstLine="720"/>
      </w:pPr>
      <w:r>
        <w:t>‘step in’:</w:t>
      </w:r>
      <w:hyperlink w:anchor="_c05d8ea54231ef8385ae369a8cb18a7f" w:history="1">
        <w:r>
          <w:rPr>
            <w:rStyle w:val="Hyperlink"/>
          </w:rPr>
          <w:t>Occurrence</w:t>
        </w:r>
      </w:hyperlink>
    </w:p>
    <w:p w:rsidR="00697D8F" w:rsidRDefault="00697D8F" w:rsidP="000B3F78">
      <w:pPr>
        <w:ind w:firstLine="720"/>
      </w:pPr>
      <w:r>
        <w:t>‘step’:</w:t>
      </w:r>
      <w:hyperlink w:anchor="_c05d8ea54231ef8385ae369a8cb18a7f" w:history="1">
        <w:r>
          <w:rPr>
            <w:rStyle w:val="Hyperlink"/>
          </w:rPr>
          <w:t>Occurrence</w:t>
        </w:r>
      </w:hyperlink>
    </w:p>
    <w:p w:rsidR="00697D8F" w:rsidRDefault="00697D8F" w:rsidP="000B3F78">
      <w:pPr>
        <w:ind w:firstLine="720"/>
      </w:pPr>
      <w:r>
        <w:t>‘when’:</w:t>
      </w:r>
      <w:hyperlink w:anchor="_63104765cd42c5f76cf72fdc4ed90397" w:history="1">
        <w:r>
          <w:rPr>
            <w:rStyle w:val="Hyperlink"/>
          </w:rPr>
          <w:t>Situation</w:t>
        </w:r>
      </w:hyperlink>
    </w:p>
    <w:p w:rsidR="00697D8F" w:rsidRDefault="00697D8F" w:rsidP="000B3F78">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0B3F78">
      <w:pPr>
        <w:ind w:firstLine="720"/>
      </w:pPr>
      <w:r>
        <w:t>‘starts on’:</w:t>
      </w:r>
      <w:hyperlink w:anchor="_404887ca511c022e037ede12e1a8f37a" w:history="1">
        <w:r>
          <w:rPr>
            <w:rStyle w:val="Hyperlink"/>
          </w:rPr>
          <w:t>Time Point</w:t>
        </w:r>
      </w:hyperlink>
    </w:p>
    <w:p w:rsidR="00697D8F" w:rsidRDefault="00697D8F" w:rsidP="000B3F78">
      <w:pPr>
        <w:ind w:firstLine="720"/>
      </w:pPr>
      <w:r>
        <w:t>‘ends on’:</w:t>
      </w:r>
      <w:hyperlink w:anchor="_404887ca511c022e037ede12e1a8f37a" w:history="1">
        <w:r>
          <w:rPr>
            <w:rStyle w:val="Hyperlink"/>
          </w:rPr>
          <w:t>Time Point</w:t>
        </w:r>
      </w:hyperlink>
    </w:p>
    <w:p w:rsidR="00697D8F" w:rsidRDefault="00697D8F" w:rsidP="000B3F78">
      <w:pPr>
        <w:ind w:firstLine="720"/>
      </w:pPr>
      <w:r>
        <w:t>‘has binding’:</w:t>
      </w:r>
      <w:hyperlink w:anchor="_59d00381296cc32f8d191ec24ae537cd" w:history="1">
        <w:r>
          <w:rPr>
            <w:rStyle w:val="Hyperlink"/>
          </w:rPr>
          <w:t>Binding</w:t>
        </w:r>
      </w:hyperlink>
    </w:p>
    <w:p w:rsidR="00697D8F" w:rsidRDefault="00697D8F" w:rsidP="000B3F78">
      <w:pPr>
        <w:ind w:firstLine="720"/>
      </w:pPr>
      <w:r>
        <w:t>‘has consequence’:</w:t>
      </w:r>
      <w:hyperlink w:anchor="_9bf67544840a1cd6396f28cc292e3ca0" w:history="1">
        <w:r>
          <w:rPr>
            <w:rStyle w:val="Hyperlink"/>
          </w:rPr>
          <w:t>Consequence</w:t>
        </w:r>
      </w:hyperlink>
    </w:p>
    <w:p w:rsidR="00697D8F" w:rsidRDefault="00697D8F" w:rsidP="000B3F78">
      <w:pPr>
        <w:ind w:firstLine="720"/>
      </w:pPr>
      <w:r>
        <w:t>‘impacts’:</w:t>
      </w:r>
      <w:hyperlink w:anchor="_13f9005c9106d00d7131680982c2727a" w:history="1">
        <w:r>
          <w:rPr>
            <w:rStyle w:val="Hyperlink"/>
          </w:rPr>
          <w:t>Entity</w:t>
        </w:r>
      </w:hyperlink>
    </w:p>
    <w:p w:rsidR="00697D8F" w:rsidRDefault="00697D8F" w:rsidP="000B3F78">
      <w:pPr>
        <w:ind w:firstLine="720"/>
      </w:pPr>
      <w:r>
        <w:t>‘matches’:</w:t>
      </w:r>
      <w:hyperlink w:anchor="_6db5f6447173086a1a7d18af4f144b69" w:history="1">
        <w:r>
          <w:rPr>
            <w:rStyle w:val="Hyperlink"/>
          </w:rPr>
          <w:t>Template</w:t>
        </w:r>
      </w:hyperlink>
    </w:p>
    <w:p w:rsidR="00697D8F" w:rsidRDefault="00697D8F" w:rsidP="000B3F78">
      <w:pPr>
        <w:ind w:firstLine="720"/>
      </w:pPr>
      <w:r>
        <w:t>‘confidence’:</w:t>
      </w:r>
      <w:hyperlink w:anchor="_515aa0b3c8b3af1351822986548c803a" w:history="1">
        <w:r>
          <w:rPr>
            <w:rStyle w:val="Hyperlink"/>
          </w:rPr>
          <w:t>Confidence Metric</w:t>
        </w:r>
      </w:hyperlink>
    </w:p>
    <w:p w:rsidR="00697D8F" w:rsidRDefault="00697D8F" w:rsidP="000B3F78">
      <w:pPr>
        <w:ind w:firstLine="720"/>
      </w:pPr>
      <w:r>
        <w:t>‘happens before’:</w:t>
      </w:r>
      <w:hyperlink w:anchor="_63104765cd42c5f76cf72fdc4ed90397" w:history="1">
        <w:r>
          <w:rPr>
            <w:rStyle w:val="Hyperlink"/>
          </w:rPr>
          <w:t>Situation</w:t>
        </w:r>
      </w:hyperlink>
    </w:p>
    <w:p w:rsidR="00697D8F" w:rsidRDefault="00697D8F" w:rsidP="000B3F78">
      <w:pPr>
        <w:ind w:firstLine="720"/>
      </w:pPr>
      <w:r>
        <w:t>‘happens after’:</w:t>
      </w:r>
      <w:hyperlink w:anchor="_63104765cd42c5f76cf72fdc4ed90397" w:history="1">
        <w:r>
          <w:rPr>
            <w:rStyle w:val="Hyperlink"/>
          </w:rPr>
          <w:t>Situation</w:t>
        </w:r>
      </w:hyperlink>
    </w:p>
    <w:p w:rsidR="00697D8F" w:rsidRDefault="00697D8F" w:rsidP="000B3F78">
      <w:pPr>
        <w:ind w:firstLine="720"/>
      </w:pPr>
      <w:r>
        <w:t>‘selects’:</w:t>
      </w:r>
      <w:hyperlink w:anchor="_0ea506f57adef61cfa374e799c7f4b3e" w:history="1">
        <w:r>
          <w:rPr>
            <w:rStyle w:val="Hyperlink"/>
          </w:rPr>
          <w:t>Indicator</w:t>
        </w:r>
      </w:hyperlink>
    </w:p>
    <w:p w:rsidR="00697D8F" w:rsidRDefault="00697D8F" w:rsidP="000B3F78">
      <w:pPr>
        <w:ind w:firstLine="720"/>
      </w:pPr>
      <w:r>
        <w:t>‘do’:</w:t>
      </w:r>
      <w:hyperlink w:anchor="_c05d8ea54231ef8385ae369a8cb18a7f" w:history="1">
        <w:r>
          <w:rPr>
            <w:rStyle w:val="Hyperlink"/>
          </w:rPr>
          <w:t>Occurrence</w:t>
        </w:r>
      </w:hyperlink>
    </w:p>
    <w:p w:rsidR="00697D8F" w:rsidRDefault="00697D8F" w:rsidP="000B3F78">
      <w:pPr>
        <w:ind w:firstLine="720"/>
      </w:pPr>
      <w:r>
        <w:t>‘course of action’:</w:t>
      </w:r>
      <w:hyperlink w:anchor="_83d65b9404a78ed941a332943863e039" w:history="1">
        <w:r>
          <w:rPr>
            <w:rStyle w:val="Hyperlink"/>
          </w:rPr>
          <w:t>Process</w:t>
        </w:r>
      </w:hyperlink>
    </w:p>
    <w:p w:rsidR="00697D8F" w:rsidRDefault="00697D8F" w:rsidP="000B3F78">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0B3F78">
      <w:pPr>
        <w:ind w:firstLine="720"/>
      </w:pPr>
      <w:r>
        <w:t>‘used by’:</w:t>
      </w:r>
      <w:hyperlink w:anchor="_c05d8ea54231ef8385ae369a8cb18a7f" w:history="1">
        <w:r>
          <w:rPr>
            <w:rStyle w:val="Hyperlink"/>
          </w:rPr>
          <w:t>Occurrence</w:t>
        </w:r>
      </w:hyperlink>
    </w:p>
    <w:p w:rsidR="00697D8F" w:rsidRDefault="00697D8F" w:rsidP="000B3F78">
      <w:pPr>
        <w:ind w:firstLine="720"/>
      </w:pPr>
      <w:r>
        <w:t>‘is part of’:</w:t>
      </w:r>
      <w:hyperlink w:anchor="_13f9005c9106d00d7131680982c2727a" w:history="1">
        <w:r>
          <w:rPr>
            <w:rStyle w:val="Hyperlink"/>
          </w:rPr>
          <w:t>Entity</w:t>
        </w:r>
      </w:hyperlink>
    </w:p>
    <w:p w:rsidR="00697D8F" w:rsidRDefault="00697D8F" w:rsidP="000B3F78">
      <w:pPr>
        <w:ind w:firstLine="720"/>
      </w:pPr>
      <w:r>
        <w:t>‘has part’:</w:t>
      </w:r>
      <w:hyperlink w:anchor="_13f9005c9106d00d7131680982c2727a" w:history="1">
        <w:r>
          <w:rPr>
            <w:rStyle w:val="Hyperlink"/>
          </w:rPr>
          <w:t>Entity</w:t>
        </w:r>
      </w:hyperlink>
    </w:p>
    <w:p w:rsidR="00697D8F" w:rsidRDefault="00697D8F" w:rsidP="000B3F78">
      <w:pPr>
        <w:ind w:firstLine="720"/>
      </w:pPr>
      <w:r>
        <w:t>‘has state’:</w:t>
      </w:r>
      <w:hyperlink w:anchor="_927c2855748f476d96735ff79da4ebff" w:history="1">
        <w:r>
          <w:rPr>
            <w:rStyle w:val="Hyperlink"/>
          </w:rPr>
          <w:t>State</w:t>
        </w:r>
      </w:hyperlink>
    </w:p>
    <w:p w:rsidR="00697D8F" w:rsidRDefault="00697D8F" w:rsidP="000B3F78">
      <w:pPr>
        <w:ind w:firstLine="720"/>
      </w:pPr>
      <w:r>
        <w:t>‘created by’:</w:t>
      </w:r>
      <w:hyperlink w:anchor="_c05d8ea54231ef8385ae369a8cb18a7f" w:history="1">
        <w:r>
          <w:rPr>
            <w:rStyle w:val="Hyperlink"/>
          </w:rPr>
          <w:t>Occurrence</w:t>
        </w:r>
      </w:hyperlink>
    </w:p>
    <w:p w:rsidR="00697D8F" w:rsidRDefault="00697D8F" w:rsidP="000B3F78">
      <w:pPr>
        <w:ind w:firstLine="720"/>
      </w:pPr>
      <w:r>
        <w:t>‘is related to’:</w:t>
      </w:r>
      <w:hyperlink w:anchor="_13f9005c9106d00d7131680982c2727a" w:history="1">
        <w:r>
          <w:rPr>
            <w:rStyle w:val="Hyperlink"/>
          </w:rPr>
          <w:t>Entity</w:t>
        </w:r>
      </w:hyperlink>
    </w:p>
    <w:p w:rsidR="00697D8F" w:rsidRDefault="00697D8F" w:rsidP="000B3F78">
      <w:pPr>
        <w:ind w:firstLine="720"/>
      </w:pPr>
      <w:r>
        <w:t>‘impacted by’:</w:t>
      </w:r>
      <w:hyperlink w:anchor="_63104765cd42c5f76cf72fdc4ed90397" w:history="1">
        <w:r>
          <w:rPr>
            <w:rStyle w:val="Hyperlink"/>
          </w:rPr>
          <w:t>Situation</w:t>
        </w:r>
      </w:hyperlink>
    </w:p>
    <w:p w:rsidR="00697D8F" w:rsidRDefault="00697D8F" w:rsidP="000B3F78">
      <w:pPr>
        <w:ind w:firstLine="720"/>
      </w:pPr>
      <w:r>
        <w:t>‘identified by’:</w:t>
      </w:r>
      <w:hyperlink w:anchor="_a9304dce0833e68d6c1871feed7ba4c8" w:history="1">
        <w:r>
          <w:rPr>
            <w:rStyle w:val="Hyperlink"/>
          </w:rPr>
          <w:t>Identifier</w:t>
        </w:r>
      </w:hyperlink>
    </w:p>
    <w:p w:rsidR="00697D8F" w:rsidRDefault="00697D8F" w:rsidP="000B3F78">
      <w:pPr>
        <w:ind w:firstLine="720"/>
      </w:pPr>
      <w:r>
        <w:lastRenderedPageBreak/>
        <w:t>‘has name’:</w:t>
      </w:r>
      <w:hyperlink w:anchor="_afe5a48976a2df078be9473827611fb8" w:history="1">
        <w:r>
          <w:rPr>
            <w:rStyle w:val="Hyperlink"/>
          </w:rPr>
          <w:t>Name</w:t>
        </w:r>
      </w:hyperlink>
    </w:p>
    <w:p w:rsidR="00697D8F" w:rsidRDefault="00697D8F" w:rsidP="000B3F78">
      <w:pPr>
        <w:ind w:firstLine="720"/>
      </w:pPr>
      <w:r>
        <w:t>‘prefered identifier’:</w:t>
      </w:r>
      <w:hyperlink w:anchor="_a9304dce0833e68d6c1871feed7ba4c8" w:history="1">
        <w:r>
          <w:rPr>
            <w:rStyle w:val="Hyperlink"/>
          </w:rPr>
          <w:t>Identifier</w:t>
        </w:r>
      </w:hyperlink>
    </w:p>
    <w:p w:rsidR="00697D8F" w:rsidRDefault="00697D8F" w:rsidP="000B3F78">
      <w:pPr>
        <w:ind w:firstLine="720"/>
      </w:pPr>
      <w:r>
        <w:t>‘watched by’:</w:t>
      </w:r>
      <w:hyperlink w:anchor="_a3511bec5be4181aed91476c6b138095" w:history="1">
        <w:r>
          <w:rPr>
            <w:rStyle w:val="Hyperlink"/>
          </w:rPr>
          <w:t>Indicator Watchlist</w:t>
        </w:r>
      </w:hyperlink>
    </w:p>
    <w:p w:rsidR="00697D8F" w:rsidRDefault="00697D8F" w:rsidP="000B3F78">
      <w:pPr>
        <w:ind w:firstLine="720"/>
      </w:pPr>
      <w:r>
        <w:t>‘observed by’:</w:t>
      </w:r>
      <w:hyperlink w:anchor="_1a5b22ec96adcbdd1b918a17fe9b44b2" w:history="1">
        <w:r>
          <w:rPr>
            <w:rStyle w:val="Hyperlink"/>
          </w:rPr>
          <w:t>Observation</w:t>
        </w:r>
      </w:hyperlink>
    </w:p>
    <w:p w:rsidR="00697D8F" w:rsidRDefault="00697D8F" w:rsidP="000B3F78">
      <w:pPr>
        <w:ind w:firstLine="720"/>
      </w:pPr>
      <w:r>
        <w:t>‘made available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697D8F" w:rsidRDefault="00697D8F" w:rsidP="000B3F78">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0B3F78">
      <w:pPr>
        <w:ind w:firstLine="720"/>
      </w:pPr>
      <w:r>
        <w:t>‘generalizes’:</w:t>
      </w:r>
      <w:hyperlink w:anchor="_81284aa430d71f6e8d9c1804d9149488" w:history="1">
        <w:r>
          <w:rPr>
            <w:rStyle w:val="Hyperlink"/>
          </w:rPr>
          <w:t>Context</w:t>
        </w:r>
      </w:hyperlink>
    </w:p>
    <w:p w:rsidR="00697D8F" w:rsidRDefault="00697D8F" w:rsidP="000B3F78">
      <w:pPr>
        <w:ind w:firstLine="720"/>
      </w:pPr>
      <w:r>
        <w:t>‘specializes’:</w:t>
      </w:r>
      <w:hyperlink w:anchor="_81284aa430d71f6e8d9c1804d9149488" w:history="1">
        <w:r>
          <w:rPr>
            <w:rStyle w:val="Hyperlink"/>
          </w:rPr>
          <w:t>Context</w:t>
        </w:r>
      </w:hyperlink>
    </w:p>
    <w:p w:rsidR="00697D8F" w:rsidRDefault="00697D8F" w:rsidP="000B3F78">
      <w:pPr>
        <w:ind w:firstLine="720"/>
      </w:pPr>
      <w:r>
        <w:t>‘contextualizes’:</w:t>
      </w:r>
      <w:hyperlink w:anchor="_3a4ff69ced5d7f7c66bb882997dea37e" w:history="1">
        <w:r>
          <w:rPr>
            <w:rStyle w:val="Hyperlink"/>
          </w:rPr>
          <w:t>Anything</w:t>
        </w:r>
      </w:hyperlink>
    </w:p>
    <w:p w:rsidR="00697D8F" w:rsidRDefault="00697D8F" w:rsidP="000B3F78">
      <w:r w:rsidRPr="000365A1">
        <w:rPr>
          <w:b/>
          <w:i/>
        </w:rPr>
        <w:t>From</w:t>
      </w:r>
      <w:r>
        <w:t xml:space="preserve"> </w:t>
      </w:r>
      <w:hyperlink w:anchor="_6db5f6447173086a1a7d18af4f144b69" w:history="1">
        <w:r>
          <w:rPr>
            <w:rStyle w:val="Hyperlink"/>
          </w:rPr>
          <w:t>Template</w:t>
        </w:r>
      </w:hyperlink>
      <w:r>
        <w:t xml:space="preserve">: </w:t>
      </w:r>
    </w:p>
    <w:p w:rsidR="00697D8F" w:rsidRDefault="00697D8F" w:rsidP="000B3F78">
      <w:pPr>
        <w:ind w:firstLine="720"/>
      </w:pPr>
      <w:r>
        <w:t>‘categorizes’:</w:t>
      </w:r>
      <w:hyperlink w:anchor="_63104765cd42c5f76cf72fdc4ed90397" w:history="1">
        <w:r>
          <w:rPr>
            <w:rStyle w:val="Hyperlink"/>
          </w:rPr>
          <w:t>Situation</w:t>
        </w:r>
      </w:hyperlink>
    </w:p>
    <w:p w:rsidR="00697D8F" w:rsidRDefault="00697D8F" w:rsidP="000B3F78">
      <w:r w:rsidRPr="000365A1">
        <w:rPr>
          <w:b/>
          <w:i/>
        </w:rPr>
        <w:t>From</w:t>
      </w:r>
      <w:r>
        <w:t xml:space="preserve"> </w:t>
      </w:r>
      <w:hyperlink w:anchor="_1e46c059e4f9b5846cdb98d6adff437a" w:history="1">
        <w:r>
          <w:rPr>
            <w:rStyle w:val="Hyperlink"/>
          </w:rPr>
          <w:t>Category</w:t>
        </w:r>
      </w:hyperlink>
      <w:r>
        <w:t xml:space="preserve">: </w:t>
      </w:r>
    </w:p>
    <w:p w:rsidR="00697D8F" w:rsidRDefault="00697D8F" w:rsidP="000B3F78">
      <w:pPr>
        <w:ind w:firstLine="720"/>
      </w:pPr>
      <w:r>
        <w:t>‘categorizes’:</w:t>
      </w:r>
      <w:hyperlink w:anchor="_3a4ff69ced5d7f7c66bb882997dea37e" w:history="1">
        <w:r>
          <w:rPr>
            <w:rStyle w:val="Hyperlink"/>
          </w:rPr>
          <w:t>Anything</w:t>
        </w:r>
      </w:hyperlink>
    </w:p>
    <w:p w:rsidR="00697D8F" w:rsidRDefault="00697D8F" w:rsidP="000B3F78">
      <w:r w:rsidRPr="000365A1">
        <w:rPr>
          <w:b/>
          <w:i/>
        </w:rPr>
        <w:t>From</w:t>
      </w:r>
      <w:r>
        <w:t xml:space="preserve"> </w:t>
      </w:r>
      <w:hyperlink w:anchor="_bf62ccd25fcc4695eba838a426996db5" w:history="1">
        <w:r>
          <w:rPr>
            <w:rStyle w:val="Hyperlink"/>
          </w:rPr>
          <w:t>Activity</w:t>
        </w:r>
      </w:hyperlink>
      <w:r>
        <w:t xml:space="preserve">: </w:t>
      </w:r>
    </w:p>
    <w:p w:rsidR="00697D8F" w:rsidRDefault="00697D8F" w:rsidP="000B3F78">
      <w:pPr>
        <w:ind w:firstLine="720"/>
      </w:pPr>
      <w:r>
        <w:t>‘performed by’:</w:t>
      </w:r>
      <w:hyperlink w:anchor="_195976dea0d8187e1656ac43c072c070" w:history="1">
        <w:r>
          <w:rPr>
            <w:rStyle w:val="Hyperlink"/>
          </w:rPr>
          <w:t>Actor</w:t>
        </w:r>
      </w:hyperlink>
    </w:p>
    <w:p w:rsidR="00D718D6" w:rsidRDefault="00D718D6" w:rsidP="000B3F78"/>
    <w:p w:rsidR="00D718D6" w:rsidRDefault="005F69A5" w:rsidP="000B3F78">
      <w:pPr>
        <w:pStyle w:val="Heading3"/>
      </w:pPr>
      <w:bookmarkStart w:id="138" w:name="_e388f590d0bd984e68d22f9ed9adbbba"/>
      <w:bookmarkStart w:id="139" w:name="_Toc412106465"/>
      <w:r>
        <w:t>Class Plan</w:t>
      </w:r>
      <w:bookmarkEnd w:id="138"/>
      <w:bookmarkEnd w:id="139"/>
    </w:p>
    <w:p w:rsidR="00D718D6" w:rsidRDefault="005F69A5" w:rsidP="000B3F78">
      <w:r>
        <w:t>A plan is a process definition that supports a stakeholders objective. As a process definition a plan is a template for a series of activities.</w:t>
      </w:r>
    </w:p>
    <w:p w:rsidR="00D718D6" w:rsidRDefault="005F69A5" w:rsidP="000B3F78">
      <w:pPr>
        <w:pStyle w:val="Heading4"/>
      </w:pPr>
      <w:bookmarkStart w:id="140" w:name="_Toc412106466"/>
      <w:r>
        <w:t>Direct Supertypes</w:t>
      </w:r>
      <w:bookmarkEnd w:id="140"/>
    </w:p>
    <w:p w:rsidR="00D718D6" w:rsidRDefault="004619D7" w:rsidP="000B3F78">
      <w:pPr>
        <w:ind w:left="360"/>
      </w:pPr>
      <w:hyperlink w:anchor="_bf62ccd25fcc4695eba838a426996db5" w:history="1">
        <w:r w:rsidR="005F69A5">
          <w:rPr>
            <w:rStyle w:val="Hyperlink"/>
          </w:rPr>
          <w:t>Activity</w:t>
        </w:r>
      </w:hyperlink>
      <w:r w:rsidR="005F69A5">
        <w:t xml:space="preserve">, </w:t>
      </w:r>
      <w:hyperlink w:anchor="_83d65b9404a78ed941a332943863e039" w:history="1">
        <w:r w:rsidR="005F69A5">
          <w:rPr>
            <w:rStyle w:val="Hyperlink"/>
          </w:rPr>
          <w:t>Process</w:t>
        </w:r>
      </w:hyperlink>
    </w:p>
    <w:p w:rsidR="00D718D6" w:rsidRDefault="005F69A5" w:rsidP="000B3F78">
      <w:pPr>
        <w:pStyle w:val="Code"/>
      </w:pPr>
      <w:r w:rsidRPr="00043180">
        <w:rPr>
          <w:b/>
          <w:sz w:val="24"/>
          <w:szCs w:val="24"/>
        </w:rPr>
        <w:t>package</w:t>
      </w:r>
      <w:r>
        <w:t xml:space="preserve"> Conceptual Modeling and Mapping Library::Core Concept Library::Process</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83d65b9404a78ed941a332943863e039" w:history="1">
        <w:r w:rsidR="007E3012">
          <w:rPr>
            <w:rStyle w:val="Hyperlink"/>
          </w:rPr>
          <w:t>Process</w:t>
        </w:r>
      </w:hyperlink>
      <w:r>
        <w:t xml:space="preserve">, </w:t>
      </w:r>
      <w:r w:rsidR="007E3012" w:rsidRPr="007E3012">
        <w:rPr>
          <w:rStyle w:val="Hyperlink"/>
        </w:rPr>
        <w:t xml:space="preserve"> </w:t>
      </w:r>
      <w:hyperlink w:anchor="_bf62ccd25fcc4695eba838a426996db5" w:history="1">
        <w:r w:rsidR="007E3012">
          <w:rPr>
            <w:rStyle w:val="Hyperlink"/>
          </w:rPr>
          <w:t>Activity</w:t>
        </w:r>
      </w:hyperlink>
    </w:p>
    <w:p w:rsidR="00D718D6" w:rsidRDefault="00D718D6" w:rsidP="000B3F78">
      <w:pPr>
        <w:pStyle w:val="Code"/>
      </w:pPr>
    </w:p>
    <w:p w:rsidR="00D718D6" w:rsidRDefault="005F69A5" w:rsidP="000B3F78">
      <w:pPr>
        <w:pStyle w:val="Heading4"/>
      </w:pPr>
      <w:bookmarkStart w:id="141" w:name="_Toc412106467"/>
      <w:r>
        <w:t>Associations</w:t>
      </w:r>
      <w:bookmarkEnd w:id="141"/>
    </w:p>
    <w:p w:rsidR="00F546FD" w:rsidRDefault="005F69A5" w:rsidP="000B3F78">
      <w:pPr>
        <w:ind w:left="605" w:hanging="245"/>
      </w:pPr>
      <w:r>
        <w:rPr>
          <w:noProof/>
          <w:lang w:bidi="ar-SA"/>
        </w:rPr>
        <w:drawing>
          <wp:inline distT="0" distB="0" distL="0" distR="0" wp14:anchorId="4CE09095" wp14:editId="5E177FFD">
            <wp:extent cx="152400" cy="152400"/>
            <wp:effectExtent l="0" t="0" r="0" b="0"/>
            <wp:docPr id="164" name="Picture 508196693.jpg" descr="5081966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508196693.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supports objective</w:t>
      </w:r>
      <w:r w:rsidR="00A92CA5">
        <w:t>:</w:t>
      </w:r>
      <w:hyperlink w:anchor="_1a3b26382bc038a9cd845e258d24db0f" w:history="1">
        <w:r>
          <w:rPr>
            <w:rStyle w:val="Hyperlink"/>
          </w:rPr>
          <w:t>Objective</w:t>
        </w:r>
      </w:hyperlink>
      <w:r>
        <w:t xml:space="preserve"> </w:t>
      </w:r>
    </w:p>
    <w:p w:rsidR="00A60DB1" w:rsidRDefault="00A60DB1" w:rsidP="000B3F78">
      <w:pPr>
        <w:ind w:left="720" w:firstLine="360"/>
      </w:pPr>
      <w:r>
        <w:t>Objectives supported by a plan.</w:t>
      </w:r>
    </w:p>
    <w:p w:rsidR="00D718D6" w:rsidRDefault="005F69A5" w:rsidP="000B3F78">
      <w:pPr>
        <w:pStyle w:val="Heading4"/>
      </w:pPr>
      <w:bookmarkStart w:id="142" w:name="_Toc412106468"/>
      <w:r>
        <w:t>Inherited Features</w:t>
      </w:r>
      <w:bookmarkEnd w:id="142"/>
    </w:p>
    <w:p w:rsidR="00697D8F" w:rsidRDefault="00697D8F" w:rsidP="000B3F78">
      <w:r w:rsidRPr="000365A1">
        <w:rPr>
          <w:b/>
          <w:i/>
        </w:rPr>
        <w:t>From</w:t>
      </w:r>
      <w:r>
        <w:t xml:space="preserve"> </w:t>
      </w:r>
      <w:hyperlink w:anchor="_83d65b9404a78ed941a332943863e039" w:history="1">
        <w:r>
          <w:rPr>
            <w:rStyle w:val="Hyperlink"/>
          </w:rPr>
          <w:t>Process</w:t>
        </w:r>
      </w:hyperlink>
      <w:r>
        <w:t xml:space="preserve">: </w:t>
      </w:r>
    </w:p>
    <w:p w:rsidR="00697D8F" w:rsidRDefault="00697D8F" w:rsidP="000B3F78">
      <w:pPr>
        <w:ind w:firstLine="720"/>
      </w:pPr>
      <w:r>
        <w:t>‘requires’:</w:t>
      </w:r>
      <w:hyperlink w:anchor="_d442d75c9ac335e7a2aadbc96919fc2d" w:history="1">
        <w:r>
          <w:rPr>
            <w:rStyle w:val="Hyperlink"/>
          </w:rPr>
          <w:t>Resource</w:t>
        </w:r>
      </w:hyperlink>
    </w:p>
    <w:p w:rsidR="00697D8F" w:rsidRDefault="00697D8F" w:rsidP="000B3F78">
      <w:pPr>
        <w:ind w:firstLine="720"/>
      </w:pPr>
      <w:r>
        <w:t>‘triggered by’:</w:t>
      </w:r>
      <w:hyperlink w:anchor="_63104765cd42c5f76cf72fdc4ed90397" w:history="1">
        <w:r>
          <w:rPr>
            <w:rStyle w:val="Hyperlink"/>
          </w:rPr>
          <w:t>Situation</w:t>
        </w:r>
      </w:hyperlink>
    </w:p>
    <w:p w:rsidR="00697D8F" w:rsidRDefault="00697D8F" w:rsidP="000B3F78">
      <w:r w:rsidRPr="000365A1">
        <w:rPr>
          <w:b/>
          <w:i/>
        </w:rPr>
        <w:t>From</w:t>
      </w:r>
      <w:r>
        <w:t xml:space="preserve"> </w:t>
      </w:r>
      <w:hyperlink w:anchor="_c05d8ea54231ef8385ae369a8cb18a7f" w:history="1">
        <w:r>
          <w:rPr>
            <w:rStyle w:val="Hyperlink"/>
          </w:rPr>
          <w:t>Occurrence</w:t>
        </w:r>
      </w:hyperlink>
      <w:r>
        <w:t xml:space="preserve">: </w:t>
      </w:r>
    </w:p>
    <w:p w:rsidR="00697D8F" w:rsidRDefault="00697D8F" w:rsidP="000B3F78">
      <w:pPr>
        <w:ind w:firstLine="720"/>
      </w:pPr>
      <w:r>
        <w:lastRenderedPageBreak/>
        <w:t>‘uses’:</w:t>
      </w:r>
      <w:hyperlink w:anchor="_13f9005c9106d00d7131680982c2727a" w:history="1">
        <w:r>
          <w:rPr>
            <w:rStyle w:val="Hyperlink"/>
          </w:rPr>
          <w:t>Entity</w:t>
        </w:r>
      </w:hyperlink>
    </w:p>
    <w:p w:rsidR="00697D8F" w:rsidRDefault="00697D8F" w:rsidP="000B3F78">
      <w:pPr>
        <w:ind w:firstLine="720"/>
      </w:pPr>
      <w:r>
        <w:t>‘creates’:</w:t>
      </w:r>
      <w:hyperlink w:anchor="_13f9005c9106d00d7131680982c2727a" w:history="1">
        <w:r>
          <w:rPr>
            <w:rStyle w:val="Hyperlink"/>
          </w:rPr>
          <w:t>Entity</w:t>
        </w:r>
      </w:hyperlink>
    </w:p>
    <w:p w:rsidR="00697D8F" w:rsidRDefault="00697D8F" w:rsidP="000B3F78">
      <w:pPr>
        <w:ind w:firstLine="720"/>
      </w:pPr>
      <w:r>
        <w:t>‘step in’:</w:t>
      </w:r>
      <w:hyperlink w:anchor="_c05d8ea54231ef8385ae369a8cb18a7f" w:history="1">
        <w:r>
          <w:rPr>
            <w:rStyle w:val="Hyperlink"/>
          </w:rPr>
          <w:t>Occurrence</w:t>
        </w:r>
      </w:hyperlink>
    </w:p>
    <w:p w:rsidR="00697D8F" w:rsidRDefault="00697D8F" w:rsidP="000B3F78">
      <w:pPr>
        <w:ind w:firstLine="720"/>
      </w:pPr>
      <w:r>
        <w:t>‘step’:</w:t>
      </w:r>
      <w:hyperlink w:anchor="_c05d8ea54231ef8385ae369a8cb18a7f" w:history="1">
        <w:r>
          <w:rPr>
            <w:rStyle w:val="Hyperlink"/>
          </w:rPr>
          <w:t>Occurrence</w:t>
        </w:r>
      </w:hyperlink>
    </w:p>
    <w:p w:rsidR="00697D8F" w:rsidRDefault="00697D8F" w:rsidP="000B3F78">
      <w:pPr>
        <w:ind w:firstLine="720"/>
      </w:pPr>
      <w:r>
        <w:t>‘when’:</w:t>
      </w:r>
      <w:hyperlink w:anchor="_63104765cd42c5f76cf72fdc4ed90397" w:history="1">
        <w:r>
          <w:rPr>
            <w:rStyle w:val="Hyperlink"/>
          </w:rPr>
          <w:t>Situation</w:t>
        </w:r>
      </w:hyperlink>
    </w:p>
    <w:p w:rsidR="00697D8F" w:rsidRDefault="00697D8F" w:rsidP="000B3F78">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0B3F78">
      <w:pPr>
        <w:ind w:firstLine="720"/>
      </w:pPr>
      <w:r>
        <w:t>‘starts on’:</w:t>
      </w:r>
      <w:hyperlink w:anchor="_404887ca511c022e037ede12e1a8f37a" w:history="1">
        <w:r>
          <w:rPr>
            <w:rStyle w:val="Hyperlink"/>
          </w:rPr>
          <w:t>Time Point</w:t>
        </w:r>
      </w:hyperlink>
    </w:p>
    <w:p w:rsidR="00697D8F" w:rsidRDefault="00697D8F" w:rsidP="000B3F78">
      <w:pPr>
        <w:ind w:firstLine="720"/>
      </w:pPr>
      <w:r>
        <w:t>‘ends on’:</w:t>
      </w:r>
      <w:hyperlink w:anchor="_404887ca511c022e037ede12e1a8f37a" w:history="1">
        <w:r>
          <w:rPr>
            <w:rStyle w:val="Hyperlink"/>
          </w:rPr>
          <w:t>Time Point</w:t>
        </w:r>
      </w:hyperlink>
    </w:p>
    <w:p w:rsidR="00697D8F" w:rsidRDefault="00697D8F" w:rsidP="000B3F78">
      <w:pPr>
        <w:ind w:firstLine="720"/>
      </w:pPr>
      <w:r>
        <w:t>‘has binding’:</w:t>
      </w:r>
      <w:hyperlink w:anchor="_59d00381296cc32f8d191ec24ae537cd" w:history="1">
        <w:r>
          <w:rPr>
            <w:rStyle w:val="Hyperlink"/>
          </w:rPr>
          <w:t>Binding</w:t>
        </w:r>
      </w:hyperlink>
    </w:p>
    <w:p w:rsidR="00697D8F" w:rsidRDefault="00697D8F" w:rsidP="000B3F78">
      <w:pPr>
        <w:ind w:firstLine="720"/>
      </w:pPr>
      <w:r>
        <w:t>‘has consequence’:</w:t>
      </w:r>
      <w:hyperlink w:anchor="_9bf67544840a1cd6396f28cc292e3ca0" w:history="1">
        <w:r>
          <w:rPr>
            <w:rStyle w:val="Hyperlink"/>
          </w:rPr>
          <w:t>Consequence</w:t>
        </w:r>
      </w:hyperlink>
    </w:p>
    <w:p w:rsidR="00697D8F" w:rsidRDefault="00697D8F" w:rsidP="000B3F78">
      <w:pPr>
        <w:ind w:firstLine="720"/>
      </w:pPr>
      <w:r>
        <w:t>‘impacts’:</w:t>
      </w:r>
      <w:hyperlink w:anchor="_13f9005c9106d00d7131680982c2727a" w:history="1">
        <w:r>
          <w:rPr>
            <w:rStyle w:val="Hyperlink"/>
          </w:rPr>
          <w:t>Entity</w:t>
        </w:r>
      </w:hyperlink>
    </w:p>
    <w:p w:rsidR="00697D8F" w:rsidRDefault="00697D8F" w:rsidP="000B3F78">
      <w:pPr>
        <w:ind w:firstLine="720"/>
      </w:pPr>
      <w:r>
        <w:t>‘matches’:</w:t>
      </w:r>
      <w:hyperlink w:anchor="_6db5f6447173086a1a7d18af4f144b69" w:history="1">
        <w:r>
          <w:rPr>
            <w:rStyle w:val="Hyperlink"/>
          </w:rPr>
          <w:t>Template</w:t>
        </w:r>
      </w:hyperlink>
    </w:p>
    <w:p w:rsidR="00697D8F" w:rsidRDefault="00697D8F" w:rsidP="000B3F78">
      <w:pPr>
        <w:ind w:firstLine="720"/>
      </w:pPr>
      <w:r>
        <w:t>‘confidence’:</w:t>
      </w:r>
      <w:hyperlink w:anchor="_515aa0b3c8b3af1351822986548c803a" w:history="1">
        <w:r>
          <w:rPr>
            <w:rStyle w:val="Hyperlink"/>
          </w:rPr>
          <w:t>Confidence Metric</w:t>
        </w:r>
      </w:hyperlink>
    </w:p>
    <w:p w:rsidR="00697D8F" w:rsidRDefault="00697D8F" w:rsidP="000B3F78">
      <w:pPr>
        <w:ind w:firstLine="720"/>
      </w:pPr>
      <w:r>
        <w:t>‘happens before’:</w:t>
      </w:r>
      <w:hyperlink w:anchor="_63104765cd42c5f76cf72fdc4ed90397" w:history="1">
        <w:r>
          <w:rPr>
            <w:rStyle w:val="Hyperlink"/>
          </w:rPr>
          <w:t>Situation</w:t>
        </w:r>
      </w:hyperlink>
    </w:p>
    <w:p w:rsidR="00697D8F" w:rsidRDefault="00697D8F" w:rsidP="000B3F78">
      <w:pPr>
        <w:ind w:firstLine="720"/>
      </w:pPr>
      <w:r>
        <w:t>‘happens after’:</w:t>
      </w:r>
      <w:hyperlink w:anchor="_63104765cd42c5f76cf72fdc4ed90397" w:history="1">
        <w:r>
          <w:rPr>
            <w:rStyle w:val="Hyperlink"/>
          </w:rPr>
          <w:t>Situation</w:t>
        </w:r>
      </w:hyperlink>
    </w:p>
    <w:p w:rsidR="00697D8F" w:rsidRDefault="00697D8F" w:rsidP="000B3F78">
      <w:pPr>
        <w:ind w:firstLine="720"/>
      </w:pPr>
      <w:r>
        <w:t>‘selects’:</w:t>
      </w:r>
      <w:hyperlink w:anchor="_0ea506f57adef61cfa374e799c7f4b3e" w:history="1">
        <w:r>
          <w:rPr>
            <w:rStyle w:val="Hyperlink"/>
          </w:rPr>
          <w:t>Indicator</w:t>
        </w:r>
      </w:hyperlink>
    </w:p>
    <w:p w:rsidR="00697D8F" w:rsidRDefault="00697D8F" w:rsidP="000B3F78">
      <w:pPr>
        <w:ind w:firstLine="720"/>
      </w:pPr>
      <w:r>
        <w:t>‘do’:</w:t>
      </w:r>
      <w:hyperlink w:anchor="_c05d8ea54231ef8385ae369a8cb18a7f" w:history="1">
        <w:r>
          <w:rPr>
            <w:rStyle w:val="Hyperlink"/>
          </w:rPr>
          <w:t>Occurrence</w:t>
        </w:r>
      </w:hyperlink>
    </w:p>
    <w:p w:rsidR="00697D8F" w:rsidRDefault="00697D8F" w:rsidP="000B3F78">
      <w:pPr>
        <w:ind w:firstLine="720"/>
      </w:pPr>
      <w:r>
        <w:t>‘course of action’:</w:t>
      </w:r>
      <w:hyperlink w:anchor="_83d65b9404a78ed941a332943863e039" w:history="1">
        <w:r>
          <w:rPr>
            <w:rStyle w:val="Hyperlink"/>
          </w:rPr>
          <w:t>Process</w:t>
        </w:r>
      </w:hyperlink>
    </w:p>
    <w:p w:rsidR="00697D8F" w:rsidRDefault="00697D8F" w:rsidP="000B3F78">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0B3F78">
      <w:pPr>
        <w:ind w:firstLine="720"/>
      </w:pPr>
      <w:r>
        <w:t>‘used by’:</w:t>
      </w:r>
      <w:hyperlink w:anchor="_c05d8ea54231ef8385ae369a8cb18a7f" w:history="1">
        <w:r>
          <w:rPr>
            <w:rStyle w:val="Hyperlink"/>
          </w:rPr>
          <w:t>Occurrence</w:t>
        </w:r>
      </w:hyperlink>
    </w:p>
    <w:p w:rsidR="00697D8F" w:rsidRDefault="00697D8F" w:rsidP="000B3F78">
      <w:pPr>
        <w:ind w:firstLine="720"/>
      </w:pPr>
      <w:r>
        <w:t>‘is part of’:</w:t>
      </w:r>
      <w:hyperlink w:anchor="_13f9005c9106d00d7131680982c2727a" w:history="1">
        <w:r>
          <w:rPr>
            <w:rStyle w:val="Hyperlink"/>
          </w:rPr>
          <w:t>Entity</w:t>
        </w:r>
      </w:hyperlink>
    </w:p>
    <w:p w:rsidR="00697D8F" w:rsidRDefault="00697D8F" w:rsidP="000B3F78">
      <w:pPr>
        <w:ind w:firstLine="720"/>
      </w:pPr>
      <w:r>
        <w:t>‘has part’:</w:t>
      </w:r>
      <w:hyperlink w:anchor="_13f9005c9106d00d7131680982c2727a" w:history="1">
        <w:r>
          <w:rPr>
            <w:rStyle w:val="Hyperlink"/>
          </w:rPr>
          <w:t>Entity</w:t>
        </w:r>
      </w:hyperlink>
    </w:p>
    <w:p w:rsidR="00697D8F" w:rsidRDefault="00697D8F" w:rsidP="000B3F78">
      <w:pPr>
        <w:ind w:firstLine="720"/>
      </w:pPr>
      <w:r>
        <w:t>‘has state’:</w:t>
      </w:r>
      <w:hyperlink w:anchor="_927c2855748f476d96735ff79da4ebff" w:history="1">
        <w:r>
          <w:rPr>
            <w:rStyle w:val="Hyperlink"/>
          </w:rPr>
          <w:t>State</w:t>
        </w:r>
      </w:hyperlink>
    </w:p>
    <w:p w:rsidR="00697D8F" w:rsidRDefault="00697D8F" w:rsidP="000B3F78">
      <w:pPr>
        <w:ind w:firstLine="720"/>
      </w:pPr>
      <w:r>
        <w:t>‘created by’:</w:t>
      </w:r>
      <w:hyperlink w:anchor="_c05d8ea54231ef8385ae369a8cb18a7f" w:history="1">
        <w:r>
          <w:rPr>
            <w:rStyle w:val="Hyperlink"/>
          </w:rPr>
          <w:t>Occurrence</w:t>
        </w:r>
      </w:hyperlink>
    </w:p>
    <w:p w:rsidR="00697D8F" w:rsidRDefault="00697D8F" w:rsidP="000B3F78">
      <w:pPr>
        <w:ind w:firstLine="720"/>
      </w:pPr>
      <w:r>
        <w:t>‘is related to’:</w:t>
      </w:r>
      <w:hyperlink w:anchor="_13f9005c9106d00d7131680982c2727a" w:history="1">
        <w:r>
          <w:rPr>
            <w:rStyle w:val="Hyperlink"/>
          </w:rPr>
          <w:t>Entity</w:t>
        </w:r>
      </w:hyperlink>
    </w:p>
    <w:p w:rsidR="00697D8F" w:rsidRDefault="00697D8F" w:rsidP="000B3F78">
      <w:pPr>
        <w:ind w:firstLine="720"/>
      </w:pPr>
      <w:r>
        <w:t>‘impacted by’:</w:t>
      </w:r>
      <w:hyperlink w:anchor="_63104765cd42c5f76cf72fdc4ed90397" w:history="1">
        <w:r>
          <w:rPr>
            <w:rStyle w:val="Hyperlink"/>
          </w:rPr>
          <w:t>Situation</w:t>
        </w:r>
      </w:hyperlink>
    </w:p>
    <w:p w:rsidR="00697D8F" w:rsidRDefault="00697D8F" w:rsidP="000B3F78">
      <w:pPr>
        <w:ind w:firstLine="720"/>
      </w:pPr>
      <w:r>
        <w:t>‘identified by’:</w:t>
      </w:r>
      <w:hyperlink w:anchor="_a9304dce0833e68d6c1871feed7ba4c8" w:history="1">
        <w:r>
          <w:rPr>
            <w:rStyle w:val="Hyperlink"/>
          </w:rPr>
          <w:t>Identifier</w:t>
        </w:r>
      </w:hyperlink>
    </w:p>
    <w:p w:rsidR="00697D8F" w:rsidRDefault="00697D8F" w:rsidP="000B3F78">
      <w:pPr>
        <w:ind w:firstLine="720"/>
      </w:pPr>
      <w:r>
        <w:t>‘has name’:</w:t>
      </w:r>
      <w:hyperlink w:anchor="_afe5a48976a2df078be9473827611fb8" w:history="1">
        <w:r>
          <w:rPr>
            <w:rStyle w:val="Hyperlink"/>
          </w:rPr>
          <w:t>Name</w:t>
        </w:r>
      </w:hyperlink>
    </w:p>
    <w:p w:rsidR="00697D8F" w:rsidRDefault="00697D8F" w:rsidP="000B3F78">
      <w:pPr>
        <w:ind w:firstLine="720"/>
      </w:pPr>
      <w:r>
        <w:t>‘prefered identifier’:</w:t>
      </w:r>
      <w:hyperlink w:anchor="_a9304dce0833e68d6c1871feed7ba4c8" w:history="1">
        <w:r>
          <w:rPr>
            <w:rStyle w:val="Hyperlink"/>
          </w:rPr>
          <w:t>Identifier</w:t>
        </w:r>
      </w:hyperlink>
    </w:p>
    <w:p w:rsidR="00697D8F" w:rsidRDefault="00697D8F" w:rsidP="000B3F78">
      <w:pPr>
        <w:ind w:firstLine="720"/>
      </w:pPr>
      <w:r>
        <w:t>‘watched by’:</w:t>
      </w:r>
      <w:hyperlink w:anchor="_a3511bec5be4181aed91476c6b138095" w:history="1">
        <w:r>
          <w:rPr>
            <w:rStyle w:val="Hyperlink"/>
          </w:rPr>
          <w:t>Indicator Watchlist</w:t>
        </w:r>
      </w:hyperlink>
    </w:p>
    <w:p w:rsidR="00697D8F" w:rsidRDefault="00697D8F" w:rsidP="000B3F78">
      <w:pPr>
        <w:ind w:firstLine="720"/>
      </w:pPr>
      <w:r>
        <w:t>‘observed by’:</w:t>
      </w:r>
      <w:hyperlink w:anchor="_1a5b22ec96adcbdd1b918a17fe9b44b2" w:history="1">
        <w:r>
          <w:rPr>
            <w:rStyle w:val="Hyperlink"/>
          </w:rPr>
          <w:t>Observation</w:t>
        </w:r>
      </w:hyperlink>
    </w:p>
    <w:p w:rsidR="00697D8F" w:rsidRDefault="00697D8F" w:rsidP="000B3F78">
      <w:pPr>
        <w:ind w:firstLine="720"/>
      </w:pPr>
      <w:r>
        <w:t>‘made available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697D8F" w:rsidRDefault="00697D8F" w:rsidP="000B3F78">
      <w:r w:rsidRPr="000365A1">
        <w:rPr>
          <w:b/>
          <w:i/>
        </w:rPr>
        <w:lastRenderedPageBreak/>
        <w:t>From</w:t>
      </w:r>
      <w:r>
        <w:t xml:space="preserve"> </w:t>
      </w:r>
      <w:hyperlink w:anchor="_81284aa430d71f6e8d9c1804d9149488" w:history="1">
        <w:r>
          <w:rPr>
            <w:rStyle w:val="Hyperlink"/>
          </w:rPr>
          <w:t>Context</w:t>
        </w:r>
      </w:hyperlink>
      <w:r>
        <w:t xml:space="preserve">: </w:t>
      </w:r>
    </w:p>
    <w:p w:rsidR="00697D8F" w:rsidRDefault="00697D8F" w:rsidP="000B3F78">
      <w:pPr>
        <w:ind w:firstLine="720"/>
      </w:pPr>
      <w:r>
        <w:t>‘generalizes’:</w:t>
      </w:r>
      <w:hyperlink w:anchor="_81284aa430d71f6e8d9c1804d9149488" w:history="1">
        <w:r>
          <w:rPr>
            <w:rStyle w:val="Hyperlink"/>
          </w:rPr>
          <w:t>Context</w:t>
        </w:r>
      </w:hyperlink>
    </w:p>
    <w:p w:rsidR="00697D8F" w:rsidRDefault="00697D8F" w:rsidP="000B3F78">
      <w:pPr>
        <w:ind w:firstLine="720"/>
      </w:pPr>
      <w:r>
        <w:t>‘specializes’:</w:t>
      </w:r>
      <w:hyperlink w:anchor="_81284aa430d71f6e8d9c1804d9149488" w:history="1">
        <w:r>
          <w:rPr>
            <w:rStyle w:val="Hyperlink"/>
          </w:rPr>
          <w:t>Context</w:t>
        </w:r>
      </w:hyperlink>
    </w:p>
    <w:p w:rsidR="00697D8F" w:rsidRDefault="00697D8F" w:rsidP="000B3F78">
      <w:pPr>
        <w:ind w:firstLine="720"/>
      </w:pPr>
      <w:r>
        <w:t>‘contextualizes’:</w:t>
      </w:r>
      <w:hyperlink w:anchor="_3a4ff69ced5d7f7c66bb882997dea37e" w:history="1">
        <w:r>
          <w:rPr>
            <w:rStyle w:val="Hyperlink"/>
          </w:rPr>
          <w:t>Anything</w:t>
        </w:r>
      </w:hyperlink>
    </w:p>
    <w:p w:rsidR="00697D8F" w:rsidRDefault="00697D8F" w:rsidP="000B3F78">
      <w:r w:rsidRPr="000365A1">
        <w:rPr>
          <w:b/>
          <w:i/>
        </w:rPr>
        <w:t>From</w:t>
      </w:r>
      <w:r>
        <w:t xml:space="preserve"> </w:t>
      </w:r>
      <w:hyperlink w:anchor="_6db5f6447173086a1a7d18af4f144b69" w:history="1">
        <w:r>
          <w:rPr>
            <w:rStyle w:val="Hyperlink"/>
          </w:rPr>
          <w:t>Template</w:t>
        </w:r>
      </w:hyperlink>
      <w:r>
        <w:t xml:space="preserve">: </w:t>
      </w:r>
    </w:p>
    <w:p w:rsidR="00697D8F" w:rsidRDefault="00697D8F" w:rsidP="000B3F78">
      <w:pPr>
        <w:ind w:firstLine="720"/>
      </w:pPr>
      <w:r>
        <w:t>‘categorizes’:</w:t>
      </w:r>
      <w:hyperlink w:anchor="_63104765cd42c5f76cf72fdc4ed90397" w:history="1">
        <w:r>
          <w:rPr>
            <w:rStyle w:val="Hyperlink"/>
          </w:rPr>
          <w:t>Situation</w:t>
        </w:r>
      </w:hyperlink>
    </w:p>
    <w:p w:rsidR="00697D8F" w:rsidRDefault="00697D8F" w:rsidP="000B3F78">
      <w:r w:rsidRPr="000365A1">
        <w:rPr>
          <w:b/>
          <w:i/>
        </w:rPr>
        <w:t>From</w:t>
      </w:r>
      <w:r>
        <w:t xml:space="preserve"> </w:t>
      </w:r>
      <w:hyperlink w:anchor="_1e46c059e4f9b5846cdb98d6adff437a" w:history="1">
        <w:r>
          <w:rPr>
            <w:rStyle w:val="Hyperlink"/>
          </w:rPr>
          <w:t>Category</w:t>
        </w:r>
      </w:hyperlink>
      <w:r>
        <w:t xml:space="preserve">: </w:t>
      </w:r>
    </w:p>
    <w:p w:rsidR="00697D8F" w:rsidRDefault="00697D8F" w:rsidP="000B3F78">
      <w:pPr>
        <w:ind w:firstLine="720"/>
      </w:pPr>
      <w:r>
        <w:t>‘categorizes’:</w:t>
      </w:r>
      <w:hyperlink w:anchor="_3a4ff69ced5d7f7c66bb882997dea37e" w:history="1">
        <w:r>
          <w:rPr>
            <w:rStyle w:val="Hyperlink"/>
          </w:rPr>
          <w:t>Anything</w:t>
        </w:r>
      </w:hyperlink>
    </w:p>
    <w:p w:rsidR="00697D8F" w:rsidRDefault="00697D8F" w:rsidP="000B3F78">
      <w:r w:rsidRPr="000365A1">
        <w:rPr>
          <w:b/>
          <w:i/>
        </w:rPr>
        <w:t>From</w:t>
      </w:r>
      <w:r>
        <w:t xml:space="preserve"> </w:t>
      </w:r>
      <w:hyperlink w:anchor="_bf62ccd25fcc4695eba838a426996db5" w:history="1">
        <w:r>
          <w:rPr>
            <w:rStyle w:val="Hyperlink"/>
          </w:rPr>
          <w:t>Activity</w:t>
        </w:r>
      </w:hyperlink>
      <w:r>
        <w:t xml:space="preserve">: </w:t>
      </w:r>
    </w:p>
    <w:p w:rsidR="00697D8F" w:rsidRDefault="00697D8F" w:rsidP="000B3F78">
      <w:pPr>
        <w:ind w:firstLine="720"/>
      </w:pPr>
      <w:r>
        <w:t>‘performed by’:</w:t>
      </w:r>
      <w:hyperlink w:anchor="_195976dea0d8187e1656ac43c072c070" w:history="1">
        <w:r>
          <w:rPr>
            <w:rStyle w:val="Hyperlink"/>
          </w:rPr>
          <w:t>Actor</w:t>
        </w:r>
      </w:hyperlink>
    </w:p>
    <w:p w:rsidR="00D718D6" w:rsidRDefault="00D718D6" w:rsidP="000B3F78"/>
    <w:p w:rsidR="00D718D6" w:rsidRDefault="005F69A5" w:rsidP="000B3F78">
      <w:pPr>
        <w:pStyle w:val="Heading3"/>
      </w:pPr>
      <w:bookmarkStart w:id="143" w:name="_83d65b9404a78ed941a332943863e039"/>
      <w:bookmarkStart w:id="144" w:name="_Toc412106469"/>
      <w:r>
        <w:t>Class Process</w:t>
      </w:r>
      <w:bookmarkEnd w:id="143"/>
      <w:bookmarkEnd w:id="144"/>
    </w:p>
    <w:p w:rsidR="00D718D6" w:rsidRDefault="005F69A5" w:rsidP="000B3F78">
      <w:r>
        <w:t>A template and definition for a family occurrences (i.e. actions, events) that results in a situation. A plan may be natural or caused by the activities of actors, in which case it is a plan.</w:t>
      </w:r>
      <w:r>
        <w:br/>
      </w:r>
      <w:r>
        <w:br/>
        <w:t>Relations of occurrences and situations are utilized by process definitions.</w:t>
      </w:r>
    </w:p>
    <w:p w:rsidR="00D718D6" w:rsidRDefault="005F69A5" w:rsidP="000B3F78">
      <w:pPr>
        <w:pStyle w:val="Heading4"/>
      </w:pPr>
      <w:bookmarkStart w:id="145" w:name="_Toc412106470"/>
      <w:r>
        <w:t>Direct Supertypes</w:t>
      </w:r>
      <w:bookmarkEnd w:id="145"/>
    </w:p>
    <w:p w:rsidR="00D718D6" w:rsidRDefault="004619D7" w:rsidP="000B3F78">
      <w:pPr>
        <w:ind w:left="360"/>
      </w:pPr>
      <w:hyperlink w:anchor="_c05d8ea54231ef8385ae369a8cb18a7f" w:history="1">
        <w:r w:rsidR="005F69A5">
          <w:rPr>
            <w:rStyle w:val="Hyperlink"/>
          </w:rPr>
          <w:t>Occurrence</w:t>
        </w:r>
      </w:hyperlink>
      <w:r w:rsidR="005F69A5">
        <w:t xml:space="preserve">, </w:t>
      </w:r>
      <w:hyperlink w:anchor="_6db5f6447173086a1a7d18af4f144b69" w:history="1">
        <w:r w:rsidR="005F69A5">
          <w:rPr>
            <w:rStyle w:val="Hyperlink"/>
          </w:rPr>
          <w:t>Template</w:t>
        </w:r>
      </w:hyperlink>
    </w:p>
    <w:p w:rsidR="00D718D6" w:rsidRDefault="005F69A5" w:rsidP="000B3F78">
      <w:pPr>
        <w:pStyle w:val="Code"/>
      </w:pPr>
      <w:r w:rsidRPr="00043180">
        <w:rPr>
          <w:b/>
          <w:sz w:val="24"/>
          <w:szCs w:val="24"/>
        </w:rPr>
        <w:t>package</w:t>
      </w:r>
      <w:r>
        <w:t xml:space="preserve"> Conceptual Modeling and Mapping Library::Core Concept Library::Process</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c05d8ea54231ef8385ae369a8cb18a7f" w:history="1">
        <w:r w:rsidR="007E3012">
          <w:rPr>
            <w:rStyle w:val="Hyperlink"/>
          </w:rPr>
          <w:t>Occurrence</w:t>
        </w:r>
      </w:hyperlink>
      <w:r>
        <w:t xml:space="preserve">, </w:t>
      </w:r>
      <w:r w:rsidR="007E3012" w:rsidRPr="007E3012">
        <w:rPr>
          <w:rStyle w:val="Hyperlink"/>
        </w:rPr>
        <w:t xml:space="preserve"> </w:t>
      </w:r>
      <w:hyperlink w:anchor="_6db5f6447173086a1a7d18af4f144b69" w:history="1">
        <w:r w:rsidR="007E3012">
          <w:rPr>
            <w:rStyle w:val="Hyperlink"/>
          </w:rPr>
          <w:t>Template</w:t>
        </w:r>
      </w:hyperlink>
    </w:p>
    <w:p w:rsidR="00D718D6" w:rsidRDefault="00D718D6" w:rsidP="000B3F78">
      <w:pPr>
        <w:pStyle w:val="Code"/>
      </w:pPr>
    </w:p>
    <w:p w:rsidR="00D718D6" w:rsidRDefault="005F69A5" w:rsidP="000B3F78">
      <w:pPr>
        <w:pStyle w:val="Heading4"/>
      </w:pPr>
      <w:bookmarkStart w:id="146" w:name="_Toc412106471"/>
      <w:r>
        <w:t>Associations</w:t>
      </w:r>
      <w:bookmarkEnd w:id="146"/>
    </w:p>
    <w:p w:rsidR="00F546FD" w:rsidRDefault="005F69A5" w:rsidP="000B3F78">
      <w:pPr>
        <w:ind w:left="605" w:hanging="245"/>
      </w:pPr>
      <w:r>
        <w:rPr>
          <w:noProof/>
          <w:lang w:bidi="ar-SA"/>
        </w:rPr>
        <w:drawing>
          <wp:inline distT="0" distB="0" distL="0" distR="0" wp14:anchorId="46960146" wp14:editId="03BBB7A5">
            <wp:extent cx="152400" cy="152400"/>
            <wp:effectExtent l="0" t="0" r="0" b="0"/>
            <wp:docPr id="166" name="Picture -139049095.jpg" descr="-1390490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139049095.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requires</w:t>
      </w:r>
      <w:r w:rsidR="00A92CA5">
        <w:t>:</w:t>
      </w:r>
      <w:hyperlink w:anchor="_d442d75c9ac335e7a2aadbc96919fc2d" w:history="1">
        <w:r>
          <w:rPr>
            <w:rStyle w:val="Hyperlink"/>
          </w:rPr>
          <w:t>Resource</w:t>
        </w:r>
      </w:hyperlink>
      <w:r>
        <w:t xml:space="preserve"> </w:t>
      </w:r>
      <w:r w:rsidR="00601C69">
        <w:t xml:space="preserve">  </w:t>
      </w:r>
      <w:r w:rsidR="00F546FD" w:rsidRPr="00833C5F">
        <w:rPr>
          <w:i/>
        </w:rPr>
        <w:t>Subsets</w:t>
      </w:r>
      <w:r w:rsidR="00F546FD">
        <w:t>: uses:</w:t>
      </w:r>
      <w:hyperlink w:anchor="_13f9005c9106d00d7131680982c2727a" w:history="1">
        <w:r w:rsidR="00F546FD">
          <w:rPr>
            <w:rStyle w:val="Hyperlink"/>
          </w:rPr>
          <w:t>Entity</w:t>
        </w:r>
      </w:hyperlink>
      <w:r w:rsidR="00F546FD">
        <w:rPr>
          <w:rStyle w:val="Hyperlink"/>
        </w:rPr>
        <w:t xml:space="preserve"> </w:t>
      </w:r>
      <w:r w:rsidR="00F546FD">
        <w:t xml:space="preserve">   </w:t>
      </w:r>
    </w:p>
    <w:p w:rsidR="00A60DB1" w:rsidRDefault="00A60DB1" w:rsidP="000B3F78">
      <w:pPr>
        <w:ind w:left="720" w:firstLine="360"/>
      </w:pPr>
      <w:r>
        <w:t>A resource required for a process to take place.</w:t>
      </w:r>
    </w:p>
    <w:p w:rsidR="00F546FD" w:rsidRDefault="005F69A5" w:rsidP="000B3F78">
      <w:pPr>
        <w:ind w:left="605" w:hanging="245"/>
      </w:pPr>
      <w:r>
        <w:rPr>
          <w:noProof/>
          <w:lang w:bidi="ar-SA"/>
        </w:rPr>
        <w:drawing>
          <wp:inline distT="0" distB="0" distL="0" distR="0" wp14:anchorId="5380E6EB" wp14:editId="1327A522">
            <wp:extent cx="152400" cy="152400"/>
            <wp:effectExtent l="0" t="0" r="0" b="0"/>
            <wp:docPr id="168" name="Picture 333654349.jpg" descr="3336543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333654349.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triggered by</w:t>
      </w:r>
      <w:r w:rsidR="00A92CA5">
        <w:t>:</w:t>
      </w:r>
      <w:hyperlink w:anchor="_63104765cd42c5f76cf72fdc4ed90397" w:history="1">
        <w:r>
          <w:rPr>
            <w:rStyle w:val="Hyperlink"/>
          </w:rPr>
          <w:t>Situation</w:t>
        </w:r>
      </w:hyperlink>
      <w:r>
        <w:t xml:space="preserve"> </w:t>
      </w:r>
      <w:r w:rsidR="00601C69">
        <w:t xml:space="preserve">  </w:t>
      </w:r>
      <w:r w:rsidR="00F546FD" w:rsidRPr="00833C5F">
        <w:rPr>
          <w:i/>
        </w:rPr>
        <w:t>Subsets</w:t>
      </w:r>
      <w:r w:rsidR="00F546FD">
        <w:t>: when:</w:t>
      </w:r>
      <w:hyperlink w:anchor="_63104765cd42c5f76cf72fdc4ed90397" w:history="1">
        <w:r w:rsidR="00F546FD">
          <w:rPr>
            <w:rStyle w:val="Hyperlink"/>
          </w:rPr>
          <w:t>Situation</w:t>
        </w:r>
      </w:hyperlink>
      <w:r w:rsidR="00F546FD">
        <w:rPr>
          <w:rStyle w:val="Hyperlink"/>
        </w:rPr>
        <w:t xml:space="preserve"> </w:t>
      </w:r>
      <w:r w:rsidR="00F546FD">
        <w:t xml:space="preserve">   </w:t>
      </w:r>
    </w:p>
    <w:p w:rsidR="00A60DB1" w:rsidRDefault="00A60DB1" w:rsidP="000B3F78">
      <w:pPr>
        <w:ind w:left="720" w:firstLine="360"/>
      </w:pPr>
      <w:r>
        <w:t>The situation that triggers a course of action</w:t>
      </w:r>
    </w:p>
    <w:p w:rsidR="00D718D6" w:rsidRDefault="005F69A5" w:rsidP="000B3F78">
      <w:pPr>
        <w:pStyle w:val="Heading4"/>
      </w:pPr>
      <w:bookmarkStart w:id="147" w:name="_Toc412106472"/>
      <w:r>
        <w:t>Inherited Features</w:t>
      </w:r>
      <w:bookmarkEnd w:id="147"/>
    </w:p>
    <w:p w:rsidR="00697D8F" w:rsidRDefault="00697D8F" w:rsidP="000B3F78">
      <w:r w:rsidRPr="000365A1">
        <w:rPr>
          <w:b/>
          <w:i/>
        </w:rPr>
        <w:t>From</w:t>
      </w:r>
      <w:r>
        <w:t xml:space="preserve"> </w:t>
      </w:r>
      <w:hyperlink w:anchor="_c05d8ea54231ef8385ae369a8cb18a7f" w:history="1">
        <w:r>
          <w:rPr>
            <w:rStyle w:val="Hyperlink"/>
          </w:rPr>
          <w:t>Occurrence</w:t>
        </w:r>
      </w:hyperlink>
      <w:r>
        <w:t xml:space="preserve">: </w:t>
      </w:r>
    </w:p>
    <w:p w:rsidR="00697D8F" w:rsidRDefault="00697D8F" w:rsidP="000B3F78">
      <w:pPr>
        <w:ind w:firstLine="720"/>
      </w:pPr>
      <w:r>
        <w:t>‘uses’:</w:t>
      </w:r>
      <w:hyperlink w:anchor="_13f9005c9106d00d7131680982c2727a" w:history="1">
        <w:r>
          <w:rPr>
            <w:rStyle w:val="Hyperlink"/>
          </w:rPr>
          <w:t>Entity</w:t>
        </w:r>
      </w:hyperlink>
    </w:p>
    <w:p w:rsidR="00697D8F" w:rsidRDefault="00697D8F" w:rsidP="000B3F78">
      <w:pPr>
        <w:ind w:firstLine="720"/>
      </w:pPr>
      <w:r>
        <w:t>‘creates’:</w:t>
      </w:r>
      <w:hyperlink w:anchor="_13f9005c9106d00d7131680982c2727a" w:history="1">
        <w:r>
          <w:rPr>
            <w:rStyle w:val="Hyperlink"/>
          </w:rPr>
          <w:t>Entity</w:t>
        </w:r>
      </w:hyperlink>
    </w:p>
    <w:p w:rsidR="00697D8F" w:rsidRDefault="00697D8F" w:rsidP="000B3F78">
      <w:pPr>
        <w:ind w:firstLine="720"/>
      </w:pPr>
      <w:r>
        <w:t>‘step in’:</w:t>
      </w:r>
      <w:hyperlink w:anchor="_c05d8ea54231ef8385ae369a8cb18a7f" w:history="1">
        <w:r>
          <w:rPr>
            <w:rStyle w:val="Hyperlink"/>
          </w:rPr>
          <w:t>Occurrence</w:t>
        </w:r>
      </w:hyperlink>
    </w:p>
    <w:p w:rsidR="00697D8F" w:rsidRDefault="00697D8F" w:rsidP="000B3F78">
      <w:pPr>
        <w:ind w:firstLine="720"/>
      </w:pPr>
      <w:r>
        <w:t>‘step’:</w:t>
      </w:r>
      <w:hyperlink w:anchor="_c05d8ea54231ef8385ae369a8cb18a7f" w:history="1">
        <w:r>
          <w:rPr>
            <w:rStyle w:val="Hyperlink"/>
          </w:rPr>
          <w:t>Occurrence</w:t>
        </w:r>
      </w:hyperlink>
    </w:p>
    <w:p w:rsidR="00697D8F" w:rsidRDefault="00697D8F" w:rsidP="000B3F78">
      <w:pPr>
        <w:ind w:firstLine="720"/>
      </w:pPr>
      <w:r>
        <w:t>‘when’:</w:t>
      </w:r>
      <w:hyperlink w:anchor="_63104765cd42c5f76cf72fdc4ed90397" w:history="1">
        <w:r>
          <w:rPr>
            <w:rStyle w:val="Hyperlink"/>
          </w:rPr>
          <w:t>Situation</w:t>
        </w:r>
      </w:hyperlink>
    </w:p>
    <w:p w:rsidR="00697D8F" w:rsidRDefault="00697D8F" w:rsidP="000B3F78">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0B3F78">
      <w:pPr>
        <w:ind w:firstLine="720"/>
      </w:pPr>
      <w:r>
        <w:t>‘starts on’:</w:t>
      </w:r>
      <w:hyperlink w:anchor="_404887ca511c022e037ede12e1a8f37a" w:history="1">
        <w:r>
          <w:rPr>
            <w:rStyle w:val="Hyperlink"/>
          </w:rPr>
          <w:t>Time Point</w:t>
        </w:r>
      </w:hyperlink>
    </w:p>
    <w:p w:rsidR="00697D8F" w:rsidRDefault="00697D8F" w:rsidP="000B3F78">
      <w:pPr>
        <w:ind w:firstLine="720"/>
      </w:pPr>
      <w:r>
        <w:t>‘ends on’:</w:t>
      </w:r>
      <w:hyperlink w:anchor="_404887ca511c022e037ede12e1a8f37a" w:history="1">
        <w:r>
          <w:rPr>
            <w:rStyle w:val="Hyperlink"/>
          </w:rPr>
          <w:t>Time Point</w:t>
        </w:r>
      </w:hyperlink>
    </w:p>
    <w:p w:rsidR="00697D8F" w:rsidRDefault="00697D8F" w:rsidP="000B3F78">
      <w:pPr>
        <w:ind w:firstLine="720"/>
      </w:pPr>
      <w:r>
        <w:t>‘has binding’:</w:t>
      </w:r>
      <w:hyperlink w:anchor="_59d00381296cc32f8d191ec24ae537cd" w:history="1">
        <w:r>
          <w:rPr>
            <w:rStyle w:val="Hyperlink"/>
          </w:rPr>
          <w:t>Binding</w:t>
        </w:r>
      </w:hyperlink>
    </w:p>
    <w:p w:rsidR="00697D8F" w:rsidRDefault="00697D8F" w:rsidP="000B3F78">
      <w:pPr>
        <w:ind w:firstLine="720"/>
      </w:pPr>
      <w:r>
        <w:t>‘has consequence’:</w:t>
      </w:r>
      <w:hyperlink w:anchor="_9bf67544840a1cd6396f28cc292e3ca0" w:history="1">
        <w:r>
          <w:rPr>
            <w:rStyle w:val="Hyperlink"/>
          </w:rPr>
          <w:t>Consequence</w:t>
        </w:r>
      </w:hyperlink>
    </w:p>
    <w:p w:rsidR="00697D8F" w:rsidRDefault="00697D8F" w:rsidP="000B3F78">
      <w:pPr>
        <w:ind w:firstLine="720"/>
      </w:pPr>
      <w:r>
        <w:t>‘impacts’:</w:t>
      </w:r>
      <w:hyperlink w:anchor="_13f9005c9106d00d7131680982c2727a" w:history="1">
        <w:r>
          <w:rPr>
            <w:rStyle w:val="Hyperlink"/>
          </w:rPr>
          <w:t>Entity</w:t>
        </w:r>
      </w:hyperlink>
    </w:p>
    <w:p w:rsidR="00697D8F" w:rsidRDefault="00697D8F" w:rsidP="000B3F78">
      <w:pPr>
        <w:ind w:firstLine="720"/>
      </w:pPr>
      <w:r>
        <w:lastRenderedPageBreak/>
        <w:t>‘matches’:</w:t>
      </w:r>
      <w:hyperlink w:anchor="_6db5f6447173086a1a7d18af4f144b69" w:history="1">
        <w:r>
          <w:rPr>
            <w:rStyle w:val="Hyperlink"/>
          </w:rPr>
          <w:t>Template</w:t>
        </w:r>
      </w:hyperlink>
    </w:p>
    <w:p w:rsidR="00697D8F" w:rsidRDefault="00697D8F" w:rsidP="000B3F78">
      <w:pPr>
        <w:ind w:firstLine="720"/>
      </w:pPr>
      <w:r>
        <w:t>‘confidence’:</w:t>
      </w:r>
      <w:hyperlink w:anchor="_515aa0b3c8b3af1351822986548c803a" w:history="1">
        <w:r>
          <w:rPr>
            <w:rStyle w:val="Hyperlink"/>
          </w:rPr>
          <w:t>Confidence Metric</w:t>
        </w:r>
      </w:hyperlink>
    </w:p>
    <w:p w:rsidR="00697D8F" w:rsidRDefault="00697D8F" w:rsidP="000B3F78">
      <w:pPr>
        <w:ind w:firstLine="720"/>
      </w:pPr>
      <w:r>
        <w:t>‘happens before’:</w:t>
      </w:r>
      <w:hyperlink w:anchor="_63104765cd42c5f76cf72fdc4ed90397" w:history="1">
        <w:r>
          <w:rPr>
            <w:rStyle w:val="Hyperlink"/>
          </w:rPr>
          <w:t>Situation</w:t>
        </w:r>
      </w:hyperlink>
    </w:p>
    <w:p w:rsidR="00697D8F" w:rsidRDefault="00697D8F" w:rsidP="000B3F78">
      <w:pPr>
        <w:ind w:firstLine="720"/>
      </w:pPr>
      <w:r>
        <w:t>‘happens after’:</w:t>
      </w:r>
      <w:hyperlink w:anchor="_63104765cd42c5f76cf72fdc4ed90397" w:history="1">
        <w:r>
          <w:rPr>
            <w:rStyle w:val="Hyperlink"/>
          </w:rPr>
          <w:t>Situation</w:t>
        </w:r>
      </w:hyperlink>
    </w:p>
    <w:p w:rsidR="00697D8F" w:rsidRDefault="00697D8F" w:rsidP="000B3F78">
      <w:pPr>
        <w:ind w:firstLine="720"/>
      </w:pPr>
      <w:r>
        <w:t>‘selects’:</w:t>
      </w:r>
      <w:hyperlink w:anchor="_0ea506f57adef61cfa374e799c7f4b3e" w:history="1">
        <w:r>
          <w:rPr>
            <w:rStyle w:val="Hyperlink"/>
          </w:rPr>
          <w:t>Indicator</w:t>
        </w:r>
      </w:hyperlink>
    </w:p>
    <w:p w:rsidR="00697D8F" w:rsidRDefault="00697D8F" w:rsidP="000B3F78">
      <w:pPr>
        <w:ind w:firstLine="720"/>
      </w:pPr>
      <w:r>
        <w:t>‘do’:</w:t>
      </w:r>
      <w:hyperlink w:anchor="_c05d8ea54231ef8385ae369a8cb18a7f" w:history="1">
        <w:r>
          <w:rPr>
            <w:rStyle w:val="Hyperlink"/>
          </w:rPr>
          <w:t>Occurrence</w:t>
        </w:r>
      </w:hyperlink>
    </w:p>
    <w:p w:rsidR="00697D8F" w:rsidRDefault="00697D8F" w:rsidP="000B3F78">
      <w:pPr>
        <w:ind w:firstLine="720"/>
      </w:pPr>
      <w:r>
        <w:t>‘course of action’:</w:t>
      </w:r>
      <w:hyperlink w:anchor="_83d65b9404a78ed941a332943863e039" w:history="1">
        <w:r>
          <w:rPr>
            <w:rStyle w:val="Hyperlink"/>
          </w:rPr>
          <w:t>Process</w:t>
        </w:r>
      </w:hyperlink>
    </w:p>
    <w:p w:rsidR="00697D8F" w:rsidRDefault="00697D8F" w:rsidP="000B3F78">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0B3F78">
      <w:pPr>
        <w:ind w:firstLine="720"/>
      </w:pPr>
      <w:r>
        <w:t>‘used by’:</w:t>
      </w:r>
      <w:hyperlink w:anchor="_c05d8ea54231ef8385ae369a8cb18a7f" w:history="1">
        <w:r>
          <w:rPr>
            <w:rStyle w:val="Hyperlink"/>
          </w:rPr>
          <w:t>Occurrence</w:t>
        </w:r>
      </w:hyperlink>
    </w:p>
    <w:p w:rsidR="00697D8F" w:rsidRDefault="00697D8F" w:rsidP="000B3F78">
      <w:pPr>
        <w:ind w:firstLine="720"/>
      </w:pPr>
      <w:r>
        <w:t>‘is part of’:</w:t>
      </w:r>
      <w:hyperlink w:anchor="_13f9005c9106d00d7131680982c2727a" w:history="1">
        <w:r>
          <w:rPr>
            <w:rStyle w:val="Hyperlink"/>
          </w:rPr>
          <w:t>Entity</w:t>
        </w:r>
      </w:hyperlink>
    </w:p>
    <w:p w:rsidR="00697D8F" w:rsidRDefault="00697D8F" w:rsidP="000B3F78">
      <w:pPr>
        <w:ind w:firstLine="720"/>
      </w:pPr>
      <w:r>
        <w:t>‘has part’:</w:t>
      </w:r>
      <w:hyperlink w:anchor="_13f9005c9106d00d7131680982c2727a" w:history="1">
        <w:r>
          <w:rPr>
            <w:rStyle w:val="Hyperlink"/>
          </w:rPr>
          <w:t>Entity</w:t>
        </w:r>
      </w:hyperlink>
    </w:p>
    <w:p w:rsidR="00697D8F" w:rsidRDefault="00697D8F" w:rsidP="000B3F78">
      <w:pPr>
        <w:ind w:firstLine="720"/>
      </w:pPr>
      <w:r>
        <w:t>‘has state’:</w:t>
      </w:r>
      <w:hyperlink w:anchor="_927c2855748f476d96735ff79da4ebff" w:history="1">
        <w:r>
          <w:rPr>
            <w:rStyle w:val="Hyperlink"/>
          </w:rPr>
          <w:t>State</w:t>
        </w:r>
      </w:hyperlink>
    </w:p>
    <w:p w:rsidR="00697D8F" w:rsidRDefault="00697D8F" w:rsidP="000B3F78">
      <w:pPr>
        <w:ind w:firstLine="720"/>
      </w:pPr>
      <w:r>
        <w:t>‘created by’:</w:t>
      </w:r>
      <w:hyperlink w:anchor="_c05d8ea54231ef8385ae369a8cb18a7f" w:history="1">
        <w:r>
          <w:rPr>
            <w:rStyle w:val="Hyperlink"/>
          </w:rPr>
          <w:t>Occurrence</w:t>
        </w:r>
      </w:hyperlink>
    </w:p>
    <w:p w:rsidR="00697D8F" w:rsidRDefault="00697D8F" w:rsidP="000B3F78">
      <w:pPr>
        <w:ind w:firstLine="720"/>
      </w:pPr>
      <w:r>
        <w:t>‘is related to’:</w:t>
      </w:r>
      <w:hyperlink w:anchor="_13f9005c9106d00d7131680982c2727a" w:history="1">
        <w:r>
          <w:rPr>
            <w:rStyle w:val="Hyperlink"/>
          </w:rPr>
          <w:t>Entity</w:t>
        </w:r>
      </w:hyperlink>
    </w:p>
    <w:p w:rsidR="00697D8F" w:rsidRDefault="00697D8F" w:rsidP="000B3F78">
      <w:pPr>
        <w:ind w:firstLine="720"/>
      </w:pPr>
      <w:r>
        <w:t>‘impacted by’:</w:t>
      </w:r>
      <w:hyperlink w:anchor="_63104765cd42c5f76cf72fdc4ed90397" w:history="1">
        <w:r>
          <w:rPr>
            <w:rStyle w:val="Hyperlink"/>
          </w:rPr>
          <w:t>Situation</w:t>
        </w:r>
      </w:hyperlink>
    </w:p>
    <w:p w:rsidR="00697D8F" w:rsidRDefault="00697D8F" w:rsidP="000B3F78">
      <w:pPr>
        <w:ind w:firstLine="720"/>
      </w:pPr>
      <w:r>
        <w:t>‘identified by’:</w:t>
      </w:r>
      <w:hyperlink w:anchor="_a9304dce0833e68d6c1871feed7ba4c8" w:history="1">
        <w:r>
          <w:rPr>
            <w:rStyle w:val="Hyperlink"/>
          </w:rPr>
          <w:t>Identifier</w:t>
        </w:r>
      </w:hyperlink>
    </w:p>
    <w:p w:rsidR="00697D8F" w:rsidRDefault="00697D8F" w:rsidP="000B3F78">
      <w:pPr>
        <w:ind w:firstLine="720"/>
      </w:pPr>
      <w:r>
        <w:t>‘has name’:</w:t>
      </w:r>
      <w:hyperlink w:anchor="_afe5a48976a2df078be9473827611fb8" w:history="1">
        <w:r>
          <w:rPr>
            <w:rStyle w:val="Hyperlink"/>
          </w:rPr>
          <w:t>Name</w:t>
        </w:r>
      </w:hyperlink>
    </w:p>
    <w:p w:rsidR="00697D8F" w:rsidRDefault="00697D8F" w:rsidP="000B3F78">
      <w:pPr>
        <w:ind w:firstLine="720"/>
      </w:pPr>
      <w:r>
        <w:t>‘prefered identifier’:</w:t>
      </w:r>
      <w:hyperlink w:anchor="_a9304dce0833e68d6c1871feed7ba4c8" w:history="1">
        <w:r>
          <w:rPr>
            <w:rStyle w:val="Hyperlink"/>
          </w:rPr>
          <w:t>Identifier</w:t>
        </w:r>
      </w:hyperlink>
    </w:p>
    <w:p w:rsidR="00697D8F" w:rsidRDefault="00697D8F" w:rsidP="000B3F78">
      <w:pPr>
        <w:ind w:firstLine="720"/>
      </w:pPr>
      <w:r>
        <w:t>‘watched by’:</w:t>
      </w:r>
      <w:hyperlink w:anchor="_a3511bec5be4181aed91476c6b138095" w:history="1">
        <w:r>
          <w:rPr>
            <w:rStyle w:val="Hyperlink"/>
          </w:rPr>
          <w:t>Indicator Watchlist</w:t>
        </w:r>
      </w:hyperlink>
    </w:p>
    <w:p w:rsidR="00697D8F" w:rsidRDefault="00697D8F" w:rsidP="000B3F78">
      <w:pPr>
        <w:ind w:firstLine="720"/>
      </w:pPr>
      <w:r>
        <w:t>‘observed by’:</w:t>
      </w:r>
      <w:hyperlink w:anchor="_1a5b22ec96adcbdd1b918a17fe9b44b2" w:history="1">
        <w:r>
          <w:rPr>
            <w:rStyle w:val="Hyperlink"/>
          </w:rPr>
          <w:t>Observation</w:t>
        </w:r>
      </w:hyperlink>
    </w:p>
    <w:p w:rsidR="00697D8F" w:rsidRDefault="00697D8F" w:rsidP="000B3F78">
      <w:pPr>
        <w:ind w:firstLine="720"/>
      </w:pPr>
      <w:r>
        <w:t>‘made available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697D8F" w:rsidRDefault="00697D8F" w:rsidP="000B3F78">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0B3F78">
      <w:pPr>
        <w:ind w:firstLine="720"/>
      </w:pPr>
      <w:r>
        <w:t>‘generalizes’:</w:t>
      </w:r>
      <w:hyperlink w:anchor="_81284aa430d71f6e8d9c1804d9149488" w:history="1">
        <w:r>
          <w:rPr>
            <w:rStyle w:val="Hyperlink"/>
          </w:rPr>
          <w:t>Context</w:t>
        </w:r>
      </w:hyperlink>
    </w:p>
    <w:p w:rsidR="00697D8F" w:rsidRDefault="00697D8F" w:rsidP="000B3F78">
      <w:pPr>
        <w:ind w:firstLine="720"/>
      </w:pPr>
      <w:r>
        <w:t>‘specializes’:</w:t>
      </w:r>
      <w:hyperlink w:anchor="_81284aa430d71f6e8d9c1804d9149488" w:history="1">
        <w:r>
          <w:rPr>
            <w:rStyle w:val="Hyperlink"/>
          </w:rPr>
          <w:t>Context</w:t>
        </w:r>
      </w:hyperlink>
    </w:p>
    <w:p w:rsidR="00697D8F" w:rsidRDefault="00697D8F" w:rsidP="000B3F78">
      <w:pPr>
        <w:ind w:firstLine="720"/>
      </w:pPr>
      <w:r>
        <w:t>‘contextualizes’:</w:t>
      </w:r>
      <w:hyperlink w:anchor="_3a4ff69ced5d7f7c66bb882997dea37e" w:history="1">
        <w:r>
          <w:rPr>
            <w:rStyle w:val="Hyperlink"/>
          </w:rPr>
          <w:t>Anything</w:t>
        </w:r>
      </w:hyperlink>
    </w:p>
    <w:p w:rsidR="00697D8F" w:rsidRDefault="00697D8F" w:rsidP="000B3F78">
      <w:r w:rsidRPr="000365A1">
        <w:rPr>
          <w:b/>
          <w:i/>
        </w:rPr>
        <w:t>From</w:t>
      </w:r>
      <w:r>
        <w:t xml:space="preserve"> </w:t>
      </w:r>
      <w:hyperlink w:anchor="_6db5f6447173086a1a7d18af4f144b69" w:history="1">
        <w:r>
          <w:rPr>
            <w:rStyle w:val="Hyperlink"/>
          </w:rPr>
          <w:t>Template</w:t>
        </w:r>
      </w:hyperlink>
      <w:r>
        <w:t xml:space="preserve">: </w:t>
      </w:r>
    </w:p>
    <w:p w:rsidR="00697D8F" w:rsidRDefault="00697D8F" w:rsidP="000B3F78">
      <w:pPr>
        <w:ind w:firstLine="720"/>
      </w:pPr>
      <w:r>
        <w:t>‘categorizes’:</w:t>
      </w:r>
      <w:hyperlink w:anchor="_63104765cd42c5f76cf72fdc4ed90397" w:history="1">
        <w:r>
          <w:rPr>
            <w:rStyle w:val="Hyperlink"/>
          </w:rPr>
          <w:t>Situation</w:t>
        </w:r>
      </w:hyperlink>
    </w:p>
    <w:p w:rsidR="00697D8F" w:rsidRDefault="00697D8F" w:rsidP="000B3F78">
      <w:r w:rsidRPr="000365A1">
        <w:rPr>
          <w:b/>
          <w:i/>
        </w:rPr>
        <w:t>From</w:t>
      </w:r>
      <w:r>
        <w:t xml:space="preserve"> </w:t>
      </w:r>
      <w:hyperlink w:anchor="_1e46c059e4f9b5846cdb98d6adff437a" w:history="1">
        <w:r>
          <w:rPr>
            <w:rStyle w:val="Hyperlink"/>
          </w:rPr>
          <w:t>Category</w:t>
        </w:r>
      </w:hyperlink>
      <w:r>
        <w:t xml:space="preserve">: </w:t>
      </w:r>
    </w:p>
    <w:p w:rsidR="00697D8F" w:rsidRDefault="00697D8F" w:rsidP="000B3F78">
      <w:pPr>
        <w:ind w:firstLine="720"/>
      </w:pPr>
      <w:r>
        <w:t>‘categorizes’:</w:t>
      </w:r>
      <w:hyperlink w:anchor="_3a4ff69ced5d7f7c66bb882997dea37e" w:history="1">
        <w:r>
          <w:rPr>
            <w:rStyle w:val="Hyperlink"/>
          </w:rPr>
          <w:t>Anything</w:t>
        </w:r>
      </w:hyperlink>
    </w:p>
    <w:p w:rsidR="00D718D6" w:rsidRDefault="00D718D6" w:rsidP="000B3F78"/>
    <w:p w:rsidR="00D718D6" w:rsidRDefault="005F69A5" w:rsidP="000B3F78">
      <w:pPr>
        <w:pStyle w:val="Heading3"/>
      </w:pPr>
      <w:bookmarkStart w:id="148" w:name="_f85923f748ecc6b222c0eb85c28ef892"/>
      <w:bookmarkStart w:id="149" w:name="_Toc412106473"/>
      <w:r>
        <w:lastRenderedPageBreak/>
        <w:t>Class Scenario</w:t>
      </w:r>
      <w:bookmarkEnd w:id="148"/>
      <w:bookmarkEnd w:id="149"/>
    </w:p>
    <w:p w:rsidR="00D718D6" w:rsidRDefault="005F69A5" w:rsidP="000B3F78">
      <w:r>
        <w:t>A template for a set of occurrences (may be but are not always activities) and resource that formally or informally define how things may happen.</w:t>
      </w:r>
    </w:p>
    <w:p w:rsidR="00D718D6" w:rsidRDefault="005F69A5" w:rsidP="000B3F78">
      <w:pPr>
        <w:pStyle w:val="Heading4"/>
      </w:pPr>
      <w:bookmarkStart w:id="150" w:name="_Toc412106474"/>
      <w:r>
        <w:t>Direct Supertypes</w:t>
      </w:r>
      <w:bookmarkEnd w:id="150"/>
    </w:p>
    <w:p w:rsidR="00D718D6" w:rsidRDefault="004619D7" w:rsidP="000B3F78">
      <w:pPr>
        <w:ind w:left="360"/>
      </w:pPr>
      <w:hyperlink w:anchor="_83d65b9404a78ed941a332943863e039" w:history="1">
        <w:r w:rsidR="005F69A5">
          <w:rPr>
            <w:rStyle w:val="Hyperlink"/>
          </w:rPr>
          <w:t>Process</w:t>
        </w:r>
      </w:hyperlink>
    </w:p>
    <w:p w:rsidR="00D718D6" w:rsidRDefault="005F69A5" w:rsidP="000B3F78">
      <w:pPr>
        <w:pStyle w:val="Code"/>
      </w:pPr>
      <w:r w:rsidRPr="00043180">
        <w:rPr>
          <w:b/>
          <w:sz w:val="24"/>
          <w:szCs w:val="24"/>
        </w:rPr>
        <w:t>package</w:t>
      </w:r>
      <w:r>
        <w:t xml:space="preserve"> Conceptual Modeling and Mapping Library::Core Concept Library::Process</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83d65b9404a78ed941a332943863e039" w:history="1">
        <w:r w:rsidR="007E3012">
          <w:rPr>
            <w:rStyle w:val="Hyperlink"/>
          </w:rPr>
          <w:t>Process</w:t>
        </w:r>
      </w:hyperlink>
    </w:p>
    <w:p w:rsidR="00D718D6" w:rsidRDefault="00D718D6" w:rsidP="000B3F78">
      <w:pPr>
        <w:pStyle w:val="Code"/>
      </w:pPr>
    </w:p>
    <w:p w:rsidR="00D718D6" w:rsidRDefault="005F69A5" w:rsidP="000B3F78">
      <w:pPr>
        <w:pStyle w:val="Heading4"/>
      </w:pPr>
      <w:bookmarkStart w:id="151" w:name="_Toc412106475"/>
      <w:r>
        <w:t>Attributes</w:t>
      </w:r>
      <w:bookmarkEnd w:id="151"/>
    </w:p>
    <w:p w:rsidR="00D718D6" w:rsidRDefault="005F69A5" w:rsidP="000B3F78">
      <w:pPr>
        <w:pStyle w:val="BodyText2"/>
      </w:pPr>
      <w:r>
        <w:rPr>
          <w:noProof/>
          <w:lang w:bidi="ar-SA"/>
        </w:rPr>
        <w:drawing>
          <wp:inline distT="0" distB="0" distL="0" distR="0" wp14:anchorId="72F6C212" wp14:editId="7F8019A2">
            <wp:extent cx="152400" cy="152400"/>
            <wp:effectExtent l="0" t="0" r="0" b="0"/>
            <wp:docPr id="170" name="Picture -188064948.jpg" descr="-1880649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188064948.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likelihood : </w:t>
      </w:r>
      <w:hyperlink w:anchor="_c4bee9dc62c41effa96910b60385b774" w:history="1">
        <w:r>
          <w:rPr>
            <w:rStyle w:val="Hyperlink"/>
          </w:rPr>
          <w:t>Probability Metric</w:t>
        </w:r>
      </w:hyperlink>
    </w:p>
    <w:p w:rsidR="00D718D6" w:rsidRDefault="005F69A5" w:rsidP="000B3F78">
      <w:pPr>
        <w:ind w:left="677" w:firstLine="360"/>
      </w:pPr>
      <w:r>
        <w:t>Possibility that the containing element represents reality.</w:t>
      </w:r>
    </w:p>
    <w:p w:rsidR="00D718D6" w:rsidRDefault="005F69A5" w:rsidP="000B3F78">
      <w:pPr>
        <w:pStyle w:val="Heading4"/>
      </w:pPr>
      <w:bookmarkStart w:id="152" w:name="_Toc412106476"/>
      <w:r>
        <w:t>Associations</w:t>
      </w:r>
      <w:bookmarkEnd w:id="152"/>
    </w:p>
    <w:p w:rsidR="00F546FD" w:rsidRDefault="005F69A5" w:rsidP="000B3F78">
      <w:pPr>
        <w:ind w:left="605" w:hanging="245"/>
      </w:pPr>
      <w:r>
        <w:rPr>
          <w:noProof/>
          <w:lang w:bidi="ar-SA"/>
        </w:rPr>
        <w:drawing>
          <wp:inline distT="0" distB="0" distL="0" distR="0" wp14:anchorId="706447AC" wp14:editId="521E7A02">
            <wp:extent cx="152400" cy="152400"/>
            <wp:effectExtent l="0" t="0" r="0" b="0"/>
            <wp:docPr id="172" name="Picture 312529784.jpg" descr="3125297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312529784.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results in</w:t>
      </w:r>
      <w:r w:rsidR="00A92CA5">
        <w:t>:</w:t>
      </w:r>
      <w:hyperlink w:anchor="_4bdee0568b2f36e553f586b458dace32" w:history="1">
        <w:r>
          <w:rPr>
            <w:rStyle w:val="Hyperlink"/>
          </w:rPr>
          <w:t>Danger</w:t>
        </w:r>
      </w:hyperlink>
      <w:r>
        <w:t xml:space="preserve"> </w:t>
      </w:r>
      <w:r w:rsidR="00601C69">
        <w:t xml:space="preserve">  </w:t>
      </w:r>
      <w:r w:rsidR="00F546FD" w:rsidRPr="00833C5F">
        <w:rPr>
          <w:i/>
        </w:rPr>
        <w:t>Redefines</w:t>
      </w:r>
      <w:r w:rsidR="00F546FD">
        <w:t>: matches:</w:t>
      </w:r>
      <w:hyperlink w:anchor="_6db5f6447173086a1a7d18af4f144b69" w:history="1">
        <w:r w:rsidR="00F546FD">
          <w:rPr>
            <w:rStyle w:val="Hyperlink"/>
          </w:rPr>
          <w:t>Template</w:t>
        </w:r>
      </w:hyperlink>
      <w:r w:rsidR="00F546FD">
        <w:rPr>
          <w:rStyle w:val="Hyperlink"/>
        </w:rPr>
        <w:t xml:space="preserve">   </w:t>
      </w:r>
      <w:r w:rsidR="00F546FD">
        <w:t xml:space="preserve"> </w:t>
      </w:r>
    </w:p>
    <w:p w:rsidR="00A60DB1" w:rsidRDefault="00A60DB1" w:rsidP="000B3F78">
      <w:pPr>
        <w:ind w:left="720" w:firstLine="360"/>
      </w:pPr>
      <w:r>
        <w:t>Danger that is a result of a scenario playing out.</w:t>
      </w:r>
    </w:p>
    <w:p w:rsidR="00D718D6" w:rsidRDefault="005F69A5" w:rsidP="000B3F78">
      <w:pPr>
        <w:pStyle w:val="Heading4"/>
      </w:pPr>
      <w:bookmarkStart w:id="153" w:name="_Toc412106477"/>
      <w:r>
        <w:t>Inherited Features</w:t>
      </w:r>
      <w:bookmarkEnd w:id="153"/>
    </w:p>
    <w:p w:rsidR="00697D8F" w:rsidRDefault="00697D8F" w:rsidP="000B3F78">
      <w:r w:rsidRPr="000365A1">
        <w:rPr>
          <w:b/>
          <w:i/>
        </w:rPr>
        <w:t>From</w:t>
      </w:r>
      <w:r>
        <w:t xml:space="preserve"> </w:t>
      </w:r>
      <w:hyperlink w:anchor="_83d65b9404a78ed941a332943863e039" w:history="1">
        <w:r>
          <w:rPr>
            <w:rStyle w:val="Hyperlink"/>
          </w:rPr>
          <w:t>Process</w:t>
        </w:r>
      </w:hyperlink>
      <w:r>
        <w:t xml:space="preserve">: </w:t>
      </w:r>
    </w:p>
    <w:p w:rsidR="00697D8F" w:rsidRDefault="00697D8F" w:rsidP="000B3F78">
      <w:pPr>
        <w:ind w:firstLine="720"/>
      </w:pPr>
      <w:r>
        <w:t>‘requires’:</w:t>
      </w:r>
      <w:hyperlink w:anchor="_d442d75c9ac335e7a2aadbc96919fc2d" w:history="1">
        <w:r>
          <w:rPr>
            <w:rStyle w:val="Hyperlink"/>
          </w:rPr>
          <w:t>Resource</w:t>
        </w:r>
      </w:hyperlink>
    </w:p>
    <w:p w:rsidR="00697D8F" w:rsidRDefault="00697D8F" w:rsidP="000B3F78">
      <w:pPr>
        <w:ind w:firstLine="720"/>
      </w:pPr>
      <w:r>
        <w:t>‘triggered by’:</w:t>
      </w:r>
      <w:hyperlink w:anchor="_63104765cd42c5f76cf72fdc4ed90397" w:history="1">
        <w:r>
          <w:rPr>
            <w:rStyle w:val="Hyperlink"/>
          </w:rPr>
          <w:t>Situation</w:t>
        </w:r>
      </w:hyperlink>
    </w:p>
    <w:p w:rsidR="00697D8F" w:rsidRDefault="00697D8F" w:rsidP="000B3F78">
      <w:r w:rsidRPr="000365A1">
        <w:rPr>
          <w:b/>
          <w:i/>
        </w:rPr>
        <w:t>From</w:t>
      </w:r>
      <w:r>
        <w:t xml:space="preserve"> </w:t>
      </w:r>
      <w:hyperlink w:anchor="_c05d8ea54231ef8385ae369a8cb18a7f" w:history="1">
        <w:r>
          <w:rPr>
            <w:rStyle w:val="Hyperlink"/>
          </w:rPr>
          <w:t>Occurrence</w:t>
        </w:r>
      </w:hyperlink>
      <w:r>
        <w:t xml:space="preserve">: </w:t>
      </w:r>
    </w:p>
    <w:p w:rsidR="00697D8F" w:rsidRDefault="00697D8F" w:rsidP="000B3F78">
      <w:pPr>
        <w:ind w:firstLine="720"/>
      </w:pPr>
      <w:r>
        <w:t>‘uses’:</w:t>
      </w:r>
      <w:hyperlink w:anchor="_13f9005c9106d00d7131680982c2727a" w:history="1">
        <w:r>
          <w:rPr>
            <w:rStyle w:val="Hyperlink"/>
          </w:rPr>
          <w:t>Entity</w:t>
        </w:r>
      </w:hyperlink>
    </w:p>
    <w:p w:rsidR="00697D8F" w:rsidRDefault="00697D8F" w:rsidP="000B3F78">
      <w:pPr>
        <w:ind w:firstLine="720"/>
      </w:pPr>
      <w:r>
        <w:t>‘creates’:</w:t>
      </w:r>
      <w:hyperlink w:anchor="_13f9005c9106d00d7131680982c2727a" w:history="1">
        <w:r>
          <w:rPr>
            <w:rStyle w:val="Hyperlink"/>
          </w:rPr>
          <w:t>Entity</w:t>
        </w:r>
      </w:hyperlink>
    </w:p>
    <w:p w:rsidR="00697D8F" w:rsidRDefault="00697D8F" w:rsidP="000B3F78">
      <w:pPr>
        <w:ind w:firstLine="720"/>
      </w:pPr>
      <w:r>
        <w:t>‘step in’:</w:t>
      </w:r>
      <w:hyperlink w:anchor="_c05d8ea54231ef8385ae369a8cb18a7f" w:history="1">
        <w:r>
          <w:rPr>
            <w:rStyle w:val="Hyperlink"/>
          </w:rPr>
          <w:t>Occurrence</w:t>
        </w:r>
      </w:hyperlink>
    </w:p>
    <w:p w:rsidR="00697D8F" w:rsidRDefault="00697D8F" w:rsidP="000B3F78">
      <w:pPr>
        <w:ind w:firstLine="720"/>
      </w:pPr>
      <w:r>
        <w:t>‘step’:</w:t>
      </w:r>
      <w:hyperlink w:anchor="_c05d8ea54231ef8385ae369a8cb18a7f" w:history="1">
        <w:r>
          <w:rPr>
            <w:rStyle w:val="Hyperlink"/>
          </w:rPr>
          <w:t>Occurrence</w:t>
        </w:r>
      </w:hyperlink>
    </w:p>
    <w:p w:rsidR="00697D8F" w:rsidRDefault="00697D8F" w:rsidP="000B3F78">
      <w:pPr>
        <w:ind w:firstLine="720"/>
      </w:pPr>
      <w:r>
        <w:t>‘when’:</w:t>
      </w:r>
      <w:hyperlink w:anchor="_63104765cd42c5f76cf72fdc4ed90397" w:history="1">
        <w:r>
          <w:rPr>
            <w:rStyle w:val="Hyperlink"/>
          </w:rPr>
          <w:t>Situation</w:t>
        </w:r>
      </w:hyperlink>
    </w:p>
    <w:p w:rsidR="00697D8F" w:rsidRDefault="00697D8F" w:rsidP="000B3F78">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0B3F78">
      <w:pPr>
        <w:ind w:firstLine="720"/>
      </w:pPr>
      <w:r>
        <w:t>‘starts on’:</w:t>
      </w:r>
      <w:hyperlink w:anchor="_404887ca511c022e037ede12e1a8f37a" w:history="1">
        <w:r>
          <w:rPr>
            <w:rStyle w:val="Hyperlink"/>
          </w:rPr>
          <w:t>Time Point</w:t>
        </w:r>
      </w:hyperlink>
    </w:p>
    <w:p w:rsidR="00697D8F" w:rsidRDefault="00697D8F" w:rsidP="000B3F78">
      <w:pPr>
        <w:ind w:firstLine="720"/>
      </w:pPr>
      <w:r>
        <w:t>‘ends on’:</w:t>
      </w:r>
      <w:hyperlink w:anchor="_404887ca511c022e037ede12e1a8f37a" w:history="1">
        <w:r>
          <w:rPr>
            <w:rStyle w:val="Hyperlink"/>
          </w:rPr>
          <w:t>Time Point</w:t>
        </w:r>
      </w:hyperlink>
    </w:p>
    <w:p w:rsidR="00697D8F" w:rsidRDefault="00697D8F" w:rsidP="000B3F78">
      <w:pPr>
        <w:ind w:firstLine="720"/>
      </w:pPr>
      <w:r>
        <w:t>‘has binding’:</w:t>
      </w:r>
      <w:hyperlink w:anchor="_59d00381296cc32f8d191ec24ae537cd" w:history="1">
        <w:r>
          <w:rPr>
            <w:rStyle w:val="Hyperlink"/>
          </w:rPr>
          <w:t>Binding</w:t>
        </w:r>
      </w:hyperlink>
    </w:p>
    <w:p w:rsidR="00697D8F" w:rsidRDefault="00697D8F" w:rsidP="000B3F78">
      <w:pPr>
        <w:ind w:firstLine="720"/>
      </w:pPr>
      <w:r>
        <w:t>‘has consequence’:</w:t>
      </w:r>
      <w:hyperlink w:anchor="_9bf67544840a1cd6396f28cc292e3ca0" w:history="1">
        <w:r>
          <w:rPr>
            <w:rStyle w:val="Hyperlink"/>
          </w:rPr>
          <w:t>Consequence</w:t>
        </w:r>
      </w:hyperlink>
    </w:p>
    <w:p w:rsidR="00697D8F" w:rsidRDefault="00697D8F" w:rsidP="000B3F78">
      <w:pPr>
        <w:ind w:firstLine="720"/>
      </w:pPr>
      <w:r>
        <w:t>‘impacts’:</w:t>
      </w:r>
      <w:hyperlink w:anchor="_13f9005c9106d00d7131680982c2727a" w:history="1">
        <w:r>
          <w:rPr>
            <w:rStyle w:val="Hyperlink"/>
          </w:rPr>
          <w:t>Entity</w:t>
        </w:r>
      </w:hyperlink>
    </w:p>
    <w:p w:rsidR="00697D8F" w:rsidRDefault="00697D8F" w:rsidP="000B3F78">
      <w:pPr>
        <w:ind w:firstLine="720"/>
      </w:pPr>
      <w:r>
        <w:t>‘matches’:</w:t>
      </w:r>
      <w:hyperlink w:anchor="_6db5f6447173086a1a7d18af4f144b69" w:history="1">
        <w:r>
          <w:rPr>
            <w:rStyle w:val="Hyperlink"/>
          </w:rPr>
          <w:t>Template</w:t>
        </w:r>
      </w:hyperlink>
    </w:p>
    <w:p w:rsidR="00697D8F" w:rsidRDefault="00697D8F" w:rsidP="000B3F78">
      <w:pPr>
        <w:ind w:firstLine="720"/>
      </w:pPr>
      <w:r>
        <w:t>‘confidence’:</w:t>
      </w:r>
      <w:hyperlink w:anchor="_515aa0b3c8b3af1351822986548c803a" w:history="1">
        <w:r>
          <w:rPr>
            <w:rStyle w:val="Hyperlink"/>
          </w:rPr>
          <w:t>Confidence Metric</w:t>
        </w:r>
      </w:hyperlink>
    </w:p>
    <w:p w:rsidR="00697D8F" w:rsidRDefault="00697D8F" w:rsidP="000B3F78">
      <w:pPr>
        <w:ind w:firstLine="720"/>
      </w:pPr>
      <w:r>
        <w:t>‘happens before’:</w:t>
      </w:r>
      <w:hyperlink w:anchor="_63104765cd42c5f76cf72fdc4ed90397" w:history="1">
        <w:r>
          <w:rPr>
            <w:rStyle w:val="Hyperlink"/>
          </w:rPr>
          <w:t>Situation</w:t>
        </w:r>
      </w:hyperlink>
    </w:p>
    <w:p w:rsidR="00697D8F" w:rsidRDefault="00697D8F" w:rsidP="000B3F78">
      <w:pPr>
        <w:ind w:firstLine="720"/>
      </w:pPr>
      <w:r>
        <w:t>‘happens after’:</w:t>
      </w:r>
      <w:hyperlink w:anchor="_63104765cd42c5f76cf72fdc4ed90397" w:history="1">
        <w:r>
          <w:rPr>
            <w:rStyle w:val="Hyperlink"/>
          </w:rPr>
          <w:t>Situation</w:t>
        </w:r>
      </w:hyperlink>
    </w:p>
    <w:p w:rsidR="00697D8F" w:rsidRDefault="00697D8F" w:rsidP="000B3F78">
      <w:pPr>
        <w:ind w:firstLine="720"/>
      </w:pPr>
      <w:r>
        <w:t>‘selects’:</w:t>
      </w:r>
      <w:hyperlink w:anchor="_0ea506f57adef61cfa374e799c7f4b3e" w:history="1">
        <w:r>
          <w:rPr>
            <w:rStyle w:val="Hyperlink"/>
          </w:rPr>
          <w:t>Indicator</w:t>
        </w:r>
      </w:hyperlink>
    </w:p>
    <w:p w:rsidR="00697D8F" w:rsidRDefault="00697D8F" w:rsidP="000B3F78">
      <w:pPr>
        <w:ind w:firstLine="720"/>
      </w:pPr>
      <w:r>
        <w:t>‘do’:</w:t>
      </w:r>
      <w:hyperlink w:anchor="_c05d8ea54231ef8385ae369a8cb18a7f" w:history="1">
        <w:r>
          <w:rPr>
            <w:rStyle w:val="Hyperlink"/>
          </w:rPr>
          <w:t>Occurrence</w:t>
        </w:r>
      </w:hyperlink>
    </w:p>
    <w:p w:rsidR="00697D8F" w:rsidRDefault="00697D8F" w:rsidP="000B3F78">
      <w:pPr>
        <w:ind w:firstLine="720"/>
      </w:pPr>
      <w:r>
        <w:t>‘course of action’:</w:t>
      </w:r>
      <w:hyperlink w:anchor="_83d65b9404a78ed941a332943863e039" w:history="1">
        <w:r>
          <w:rPr>
            <w:rStyle w:val="Hyperlink"/>
          </w:rPr>
          <w:t>Process</w:t>
        </w:r>
      </w:hyperlink>
    </w:p>
    <w:p w:rsidR="00697D8F" w:rsidRDefault="00697D8F" w:rsidP="000B3F78">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0B3F78">
      <w:pPr>
        <w:ind w:firstLine="720"/>
      </w:pPr>
      <w:r>
        <w:t>‘used by’:</w:t>
      </w:r>
      <w:hyperlink w:anchor="_c05d8ea54231ef8385ae369a8cb18a7f" w:history="1">
        <w:r>
          <w:rPr>
            <w:rStyle w:val="Hyperlink"/>
          </w:rPr>
          <w:t>Occurrence</w:t>
        </w:r>
      </w:hyperlink>
    </w:p>
    <w:p w:rsidR="00697D8F" w:rsidRDefault="00697D8F" w:rsidP="000B3F78">
      <w:pPr>
        <w:ind w:firstLine="720"/>
      </w:pPr>
      <w:r>
        <w:lastRenderedPageBreak/>
        <w:t>‘is part of’:</w:t>
      </w:r>
      <w:hyperlink w:anchor="_13f9005c9106d00d7131680982c2727a" w:history="1">
        <w:r>
          <w:rPr>
            <w:rStyle w:val="Hyperlink"/>
          </w:rPr>
          <w:t>Entity</w:t>
        </w:r>
      </w:hyperlink>
    </w:p>
    <w:p w:rsidR="00697D8F" w:rsidRDefault="00697D8F" w:rsidP="000B3F78">
      <w:pPr>
        <w:ind w:firstLine="720"/>
      </w:pPr>
      <w:r>
        <w:t>‘has part’:</w:t>
      </w:r>
      <w:hyperlink w:anchor="_13f9005c9106d00d7131680982c2727a" w:history="1">
        <w:r>
          <w:rPr>
            <w:rStyle w:val="Hyperlink"/>
          </w:rPr>
          <w:t>Entity</w:t>
        </w:r>
      </w:hyperlink>
    </w:p>
    <w:p w:rsidR="00697D8F" w:rsidRDefault="00697D8F" w:rsidP="000B3F78">
      <w:pPr>
        <w:ind w:firstLine="720"/>
      </w:pPr>
      <w:r>
        <w:t>‘has state’:</w:t>
      </w:r>
      <w:hyperlink w:anchor="_927c2855748f476d96735ff79da4ebff" w:history="1">
        <w:r>
          <w:rPr>
            <w:rStyle w:val="Hyperlink"/>
          </w:rPr>
          <w:t>State</w:t>
        </w:r>
      </w:hyperlink>
    </w:p>
    <w:p w:rsidR="00697D8F" w:rsidRDefault="00697D8F" w:rsidP="000B3F78">
      <w:pPr>
        <w:ind w:firstLine="720"/>
      </w:pPr>
      <w:r>
        <w:t>‘created by’:</w:t>
      </w:r>
      <w:hyperlink w:anchor="_c05d8ea54231ef8385ae369a8cb18a7f" w:history="1">
        <w:r>
          <w:rPr>
            <w:rStyle w:val="Hyperlink"/>
          </w:rPr>
          <w:t>Occurrence</w:t>
        </w:r>
      </w:hyperlink>
    </w:p>
    <w:p w:rsidR="00697D8F" w:rsidRDefault="00697D8F" w:rsidP="000B3F78">
      <w:pPr>
        <w:ind w:firstLine="720"/>
      </w:pPr>
      <w:r>
        <w:t>‘is related to’:</w:t>
      </w:r>
      <w:hyperlink w:anchor="_13f9005c9106d00d7131680982c2727a" w:history="1">
        <w:r>
          <w:rPr>
            <w:rStyle w:val="Hyperlink"/>
          </w:rPr>
          <w:t>Entity</w:t>
        </w:r>
      </w:hyperlink>
    </w:p>
    <w:p w:rsidR="00697D8F" w:rsidRDefault="00697D8F" w:rsidP="000B3F78">
      <w:pPr>
        <w:ind w:firstLine="720"/>
      </w:pPr>
      <w:r>
        <w:t>‘impacted by’:</w:t>
      </w:r>
      <w:hyperlink w:anchor="_63104765cd42c5f76cf72fdc4ed90397" w:history="1">
        <w:r>
          <w:rPr>
            <w:rStyle w:val="Hyperlink"/>
          </w:rPr>
          <w:t>Situation</w:t>
        </w:r>
      </w:hyperlink>
    </w:p>
    <w:p w:rsidR="00697D8F" w:rsidRDefault="00697D8F" w:rsidP="000B3F78">
      <w:pPr>
        <w:ind w:firstLine="720"/>
      </w:pPr>
      <w:r>
        <w:t>‘identified by’:</w:t>
      </w:r>
      <w:hyperlink w:anchor="_a9304dce0833e68d6c1871feed7ba4c8" w:history="1">
        <w:r>
          <w:rPr>
            <w:rStyle w:val="Hyperlink"/>
          </w:rPr>
          <w:t>Identifier</w:t>
        </w:r>
      </w:hyperlink>
    </w:p>
    <w:p w:rsidR="00697D8F" w:rsidRDefault="00697D8F" w:rsidP="000B3F78">
      <w:pPr>
        <w:ind w:firstLine="720"/>
      </w:pPr>
      <w:r>
        <w:t>‘has name’:</w:t>
      </w:r>
      <w:hyperlink w:anchor="_afe5a48976a2df078be9473827611fb8" w:history="1">
        <w:r>
          <w:rPr>
            <w:rStyle w:val="Hyperlink"/>
          </w:rPr>
          <w:t>Name</w:t>
        </w:r>
      </w:hyperlink>
    </w:p>
    <w:p w:rsidR="00697D8F" w:rsidRDefault="00697D8F" w:rsidP="000B3F78">
      <w:pPr>
        <w:ind w:firstLine="720"/>
      </w:pPr>
      <w:r>
        <w:t>‘prefered identifier’:</w:t>
      </w:r>
      <w:hyperlink w:anchor="_a9304dce0833e68d6c1871feed7ba4c8" w:history="1">
        <w:r>
          <w:rPr>
            <w:rStyle w:val="Hyperlink"/>
          </w:rPr>
          <w:t>Identifier</w:t>
        </w:r>
      </w:hyperlink>
    </w:p>
    <w:p w:rsidR="00697D8F" w:rsidRDefault="00697D8F" w:rsidP="000B3F78">
      <w:pPr>
        <w:ind w:firstLine="720"/>
      </w:pPr>
      <w:r>
        <w:t>‘watched by’:</w:t>
      </w:r>
      <w:hyperlink w:anchor="_a3511bec5be4181aed91476c6b138095" w:history="1">
        <w:r>
          <w:rPr>
            <w:rStyle w:val="Hyperlink"/>
          </w:rPr>
          <w:t>Indicator Watchlist</w:t>
        </w:r>
      </w:hyperlink>
    </w:p>
    <w:p w:rsidR="00697D8F" w:rsidRDefault="00697D8F" w:rsidP="000B3F78">
      <w:pPr>
        <w:ind w:firstLine="720"/>
      </w:pPr>
      <w:r>
        <w:t>‘observed by’:</w:t>
      </w:r>
      <w:hyperlink w:anchor="_1a5b22ec96adcbdd1b918a17fe9b44b2" w:history="1">
        <w:r>
          <w:rPr>
            <w:rStyle w:val="Hyperlink"/>
          </w:rPr>
          <w:t>Observation</w:t>
        </w:r>
      </w:hyperlink>
    </w:p>
    <w:p w:rsidR="00697D8F" w:rsidRDefault="00697D8F" w:rsidP="000B3F78">
      <w:pPr>
        <w:ind w:firstLine="720"/>
      </w:pPr>
      <w:r>
        <w:t>‘made available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697D8F" w:rsidRDefault="00697D8F" w:rsidP="000B3F78">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0B3F78">
      <w:pPr>
        <w:ind w:firstLine="720"/>
      </w:pPr>
      <w:r>
        <w:t>‘generalizes’:</w:t>
      </w:r>
      <w:hyperlink w:anchor="_81284aa430d71f6e8d9c1804d9149488" w:history="1">
        <w:r>
          <w:rPr>
            <w:rStyle w:val="Hyperlink"/>
          </w:rPr>
          <w:t>Context</w:t>
        </w:r>
      </w:hyperlink>
    </w:p>
    <w:p w:rsidR="00697D8F" w:rsidRDefault="00697D8F" w:rsidP="000B3F78">
      <w:pPr>
        <w:ind w:firstLine="720"/>
      </w:pPr>
      <w:r>
        <w:t>‘specializes’:</w:t>
      </w:r>
      <w:hyperlink w:anchor="_81284aa430d71f6e8d9c1804d9149488" w:history="1">
        <w:r>
          <w:rPr>
            <w:rStyle w:val="Hyperlink"/>
          </w:rPr>
          <w:t>Context</w:t>
        </w:r>
      </w:hyperlink>
    </w:p>
    <w:p w:rsidR="00697D8F" w:rsidRDefault="00697D8F" w:rsidP="000B3F78">
      <w:pPr>
        <w:ind w:firstLine="720"/>
      </w:pPr>
      <w:r>
        <w:t>‘contextualizes’:</w:t>
      </w:r>
      <w:hyperlink w:anchor="_3a4ff69ced5d7f7c66bb882997dea37e" w:history="1">
        <w:r>
          <w:rPr>
            <w:rStyle w:val="Hyperlink"/>
          </w:rPr>
          <w:t>Anything</w:t>
        </w:r>
      </w:hyperlink>
    </w:p>
    <w:p w:rsidR="00697D8F" w:rsidRDefault="00697D8F" w:rsidP="000B3F78">
      <w:r w:rsidRPr="000365A1">
        <w:rPr>
          <w:b/>
          <w:i/>
        </w:rPr>
        <w:t>From</w:t>
      </w:r>
      <w:r>
        <w:t xml:space="preserve"> </w:t>
      </w:r>
      <w:hyperlink w:anchor="_6db5f6447173086a1a7d18af4f144b69" w:history="1">
        <w:r>
          <w:rPr>
            <w:rStyle w:val="Hyperlink"/>
          </w:rPr>
          <w:t>Template</w:t>
        </w:r>
      </w:hyperlink>
      <w:r>
        <w:t xml:space="preserve">: </w:t>
      </w:r>
    </w:p>
    <w:p w:rsidR="00697D8F" w:rsidRDefault="00697D8F" w:rsidP="000B3F78">
      <w:pPr>
        <w:ind w:firstLine="720"/>
      </w:pPr>
      <w:r>
        <w:t>‘categorizes’:</w:t>
      </w:r>
      <w:hyperlink w:anchor="_63104765cd42c5f76cf72fdc4ed90397" w:history="1">
        <w:r>
          <w:rPr>
            <w:rStyle w:val="Hyperlink"/>
          </w:rPr>
          <w:t>Situation</w:t>
        </w:r>
      </w:hyperlink>
    </w:p>
    <w:p w:rsidR="00697D8F" w:rsidRDefault="00697D8F" w:rsidP="000B3F78">
      <w:r w:rsidRPr="000365A1">
        <w:rPr>
          <w:b/>
          <w:i/>
        </w:rPr>
        <w:t>From</w:t>
      </w:r>
      <w:r>
        <w:t xml:space="preserve"> </w:t>
      </w:r>
      <w:hyperlink w:anchor="_1e46c059e4f9b5846cdb98d6adff437a" w:history="1">
        <w:r>
          <w:rPr>
            <w:rStyle w:val="Hyperlink"/>
          </w:rPr>
          <w:t>Category</w:t>
        </w:r>
      </w:hyperlink>
      <w:r>
        <w:t xml:space="preserve">: </w:t>
      </w:r>
    </w:p>
    <w:p w:rsidR="00697D8F" w:rsidRDefault="00697D8F" w:rsidP="000B3F78">
      <w:pPr>
        <w:ind w:firstLine="720"/>
      </w:pPr>
      <w:r>
        <w:t>‘categorizes’:</w:t>
      </w:r>
      <w:hyperlink w:anchor="_3a4ff69ced5d7f7c66bb882997dea37e" w:history="1">
        <w:r>
          <w:rPr>
            <w:rStyle w:val="Hyperlink"/>
          </w:rPr>
          <w:t>Anything</w:t>
        </w:r>
      </w:hyperlink>
    </w:p>
    <w:p w:rsidR="00D718D6" w:rsidRDefault="00D718D6" w:rsidP="000B3F78"/>
    <w:p w:rsidR="00D718D6" w:rsidRDefault="005F69A5" w:rsidP="000B3F78">
      <w:pPr>
        <w:pStyle w:val="Heading2"/>
      </w:pPr>
      <w:bookmarkStart w:id="154" w:name="_Toc412106478"/>
      <w:r>
        <w:t>Conceptual Modeling and Mapping Library::Core Concept Library::Quantities and units</w:t>
      </w:r>
      <w:bookmarkEnd w:id="154"/>
    </w:p>
    <w:p w:rsidR="00ED3F2C" w:rsidRDefault="008F524F" w:rsidP="000B3F78">
      <w:r>
        <w:t xml:space="preserve">Qualities of things are represented with respect to what that thing means, not how it is represented. This introduces multiple "quantity kinds" which derive from </w:t>
      </w:r>
      <w:r>
        <w:rPr>
          <w:i/>
          <w:iCs/>
        </w:rPr>
        <w:t>Value</w:t>
      </w:r>
      <w:r>
        <w:t xml:space="preserve"> and </w:t>
      </w:r>
      <w:r>
        <w:rPr>
          <w:i/>
          <w:iCs/>
        </w:rPr>
        <w:t>Quantity</w:t>
      </w:r>
      <w:r>
        <w:t>. Quantiles are stereotyped as "Quantity Kind".</w:t>
      </w:r>
    </w:p>
    <w:p w:rsidR="00ED3F2C" w:rsidRDefault="008F524F" w:rsidP="000B3F78">
      <w:r>
        <w:t>A full system of units based on international standards will be defined as quantity kinds, but only those needed for threat-risk are defined here.</w:t>
      </w:r>
    </w:p>
    <w:p w:rsidR="00ED3F2C" w:rsidRDefault="008F524F" w:rsidP="000B3F78">
      <w:r>
        <w:t>The representation of a value or quantity will typically use the "primitive types" that are fond in I.T. system such as "Integer", "Real" and "String".</w:t>
      </w:r>
    </w:p>
    <w:p w:rsidR="00D718D6" w:rsidRDefault="00306ED9" w:rsidP="000B3F78">
      <w:pPr>
        <w:pStyle w:val="Heading3"/>
      </w:pPr>
      <w:bookmarkStart w:id="155" w:name="_Toc412106479"/>
      <w:r>
        <w:lastRenderedPageBreak/>
        <w:t>Diagram</w:t>
      </w:r>
      <w:r w:rsidR="00AB6B0D">
        <w:t>:</w:t>
      </w:r>
      <w:r>
        <w:t xml:space="preserve"> </w:t>
      </w:r>
      <w:r w:rsidR="005F69A5">
        <w:t>Quantities and units</w:t>
      </w:r>
      <w:bookmarkEnd w:id="155"/>
    </w:p>
    <w:p w:rsidR="00D718D6" w:rsidRDefault="005F69A5" w:rsidP="000B3F78">
      <w:pPr>
        <w:jc w:val="center"/>
        <w:rPr>
          <w:rFonts w:cs="Arial"/>
        </w:rPr>
      </w:pPr>
      <w:r>
        <w:rPr>
          <w:noProof/>
          <w:lang w:bidi="ar-SA"/>
        </w:rPr>
        <w:drawing>
          <wp:inline distT="0" distB="0" distL="0" distR="0" wp14:anchorId="763B878C" wp14:editId="64CC0A7B">
            <wp:extent cx="5029200" cy="3781424"/>
            <wp:effectExtent l="0" t="0" r="0" b="0"/>
            <wp:docPr id="174" name="Picture -130124927.jpg" descr="-1301249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130124927.jpg"/>
                    <pic:cNvPicPr/>
                  </pic:nvPicPr>
                  <pic:blipFill>
                    <a:blip r:embed="rId30" cstate="print"/>
                    <a:stretch>
                      <a:fillRect/>
                    </a:stretch>
                  </pic:blipFill>
                  <pic:spPr>
                    <a:xfrm>
                      <a:off x="0" y="0"/>
                      <a:ext cx="5029200" cy="3781424"/>
                    </a:xfrm>
                    <a:prstGeom prst="rect">
                      <a:avLst/>
                    </a:prstGeom>
                  </pic:spPr>
                </pic:pic>
              </a:graphicData>
            </a:graphic>
          </wp:inline>
        </w:drawing>
      </w:r>
    </w:p>
    <w:p w:rsidR="00D718D6" w:rsidRDefault="005F69A5" w:rsidP="000B3F78">
      <w:pPr>
        <w:pStyle w:val="Figure"/>
      </w:pPr>
      <w:bookmarkStart w:id="156" w:name="_Toc412105708"/>
      <w:r>
        <w:t>Quantities and units</w:t>
      </w:r>
      <w:bookmarkEnd w:id="156"/>
    </w:p>
    <w:p w:rsidR="00D718D6" w:rsidRDefault="00D718D6" w:rsidP="000B3F78"/>
    <w:p w:rsidR="00D718D6" w:rsidRDefault="005F69A5" w:rsidP="000B3F78">
      <w:pPr>
        <w:pStyle w:val="Heading3"/>
      </w:pPr>
      <w:bookmarkStart w:id="157" w:name="_515aa0b3c8b3af1351822986548c803a"/>
      <w:bookmarkStart w:id="158" w:name="_Toc412106480"/>
      <w:r>
        <w:t>Class Confidence Metric</w:t>
      </w:r>
      <w:bookmarkEnd w:id="157"/>
      <w:bookmarkEnd w:id="158"/>
    </w:p>
    <w:p w:rsidR="00D718D6" w:rsidRDefault="005F69A5" w:rsidP="000B3F78">
      <w:r>
        <w:t>Any metric of confidence.</w:t>
      </w:r>
    </w:p>
    <w:p w:rsidR="00D718D6" w:rsidRDefault="005F69A5" w:rsidP="000B3F78">
      <w:pPr>
        <w:pStyle w:val="Heading4"/>
      </w:pPr>
      <w:bookmarkStart w:id="159" w:name="_Toc412106481"/>
      <w:r>
        <w:t>Direct Supertypes</w:t>
      </w:r>
      <w:bookmarkEnd w:id="159"/>
    </w:p>
    <w:p w:rsidR="00D718D6" w:rsidRDefault="004619D7" w:rsidP="000B3F78">
      <w:pPr>
        <w:ind w:left="360"/>
      </w:pPr>
      <w:hyperlink w:anchor="_23c4326044009f885190c5ab985800db" w:history="1">
        <w:r w:rsidR="005F69A5">
          <w:rPr>
            <w:rStyle w:val="Hyperlink"/>
          </w:rPr>
          <w:t>Metric</w:t>
        </w:r>
      </w:hyperlink>
    </w:p>
    <w:p w:rsidR="00D718D6" w:rsidRDefault="005F69A5" w:rsidP="000B3F78">
      <w:pPr>
        <w:pStyle w:val="Code"/>
      </w:pPr>
      <w:r w:rsidRPr="00043180">
        <w:rPr>
          <w:b/>
          <w:sz w:val="24"/>
          <w:szCs w:val="24"/>
        </w:rPr>
        <w:t>package</w:t>
      </w:r>
      <w:r>
        <w:t xml:space="preserve"> Conceptual Modeling and Mapping Library::Core Concept Library::Quantities and units</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23c4326044009f885190c5ab985800db" w:history="1">
        <w:r w:rsidR="007E3012">
          <w:rPr>
            <w:rStyle w:val="Hyperlink"/>
          </w:rPr>
          <w:t>Metric</w:t>
        </w:r>
      </w:hyperlink>
    </w:p>
    <w:p w:rsidR="00D718D6" w:rsidRDefault="00D718D6" w:rsidP="000B3F78">
      <w:pPr>
        <w:pStyle w:val="Code"/>
      </w:pPr>
    </w:p>
    <w:p w:rsidR="00D718D6" w:rsidRDefault="005F69A5" w:rsidP="000B3F78">
      <w:pPr>
        <w:pStyle w:val="Heading4"/>
      </w:pPr>
      <w:bookmarkStart w:id="160" w:name="_Toc412106482"/>
      <w:r>
        <w:t>Inherited Features</w:t>
      </w:r>
      <w:bookmarkEnd w:id="160"/>
    </w:p>
    <w:p w:rsidR="00697D8F" w:rsidRDefault="00697D8F" w:rsidP="000B3F78">
      <w:r w:rsidRPr="000365A1">
        <w:rPr>
          <w:b/>
          <w:i/>
        </w:rPr>
        <w:t>From</w:t>
      </w:r>
      <w:r>
        <w:t xml:space="preserve"> </w:t>
      </w:r>
      <w:hyperlink w:anchor="_8942b77360f32c71454a54816b872e65" w:history="1">
        <w:r>
          <w:rPr>
            <w:rStyle w:val="Hyperlink"/>
          </w:rPr>
          <w:t>Quantity</w:t>
        </w:r>
      </w:hyperlink>
      <w:r>
        <w:t xml:space="preserve">: </w:t>
      </w:r>
    </w:p>
    <w:p w:rsidR="00697D8F" w:rsidRDefault="00697D8F" w:rsidP="000B3F78">
      <w:pPr>
        <w:ind w:firstLine="720"/>
      </w:pPr>
      <w:r>
        <w:t>‘value’:</w:t>
      </w:r>
      <w:hyperlink w:anchor="_48814cc3e8d2da8196ffca728bd5297b" w:history="1">
        <w:r>
          <w:rPr>
            <w:rStyle w:val="Hyperlink"/>
          </w:rPr>
          <w:t>Number</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D718D6" w:rsidRDefault="00D718D6" w:rsidP="000B3F78"/>
    <w:p w:rsidR="00D718D6" w:rsidRDefault="005F69A5" w:rsidP="000B3F78">
      <w:pPr>
        <w:pStyle w:val="Heading3"/>
      </w:pPr>
      <w:bookmarkStart w:id="161" w:name="_a4c3c56cf5cef2847069d5e681588819"/>
      <w:bookmarkStart w:id="162" w:name="_Toc412106483"/>
      <w:r>
        <w:lastRenderedPageBreak/>
        <w:t>Class Count</w:t>
      </w:r>
      <w:bookmarkEnd w:id="161"/>
      <w:bookmarkEnd w:id="162"/>
    </w:p>
    <w:p w:rsidR="00D718D6" w:rsidRDefault="005F69A5" w:rsidP="000B3F78">
      <w:r>
        <w:t>The number of something, e.g. 5 fish.</w:t>
      </w:r>
    </w:p>
    <w:p w:rsidR="00D718D6" w:rsidRDefault="005F69A5" w:rsidP="000B3F78">
      <w:pPr>
        <w:pStyle w:val="Heading4"/>
      </w:pPr>
      <w:bookmarkStart w:id="163" w:name="_Toc412106484"/>
      <w:r>
        <w:t>Direct Supertypes</w:t>
      </w:r>
      <w:bookmarkEnd w:id="163"/>
    </w:p>
    <w:p w:rsidR="00D718D6" w:rsidRDefault="004619D7" w:rsidP="000B3F78">
      <w:pPr>
        <w:ind w:left="360"/>
      </w:pPr>
      <w:hyperlink w:anchor="_8942b77360f32c71454a54816b872e65" w:history="1">
        <w:r w:rsidR="005F69A5">
          <w:rPr>
            <w:rStyle w:val="Hyperlink"/>
          </w:rPr>
          <w:t>Quantity</w:t>
        </w:r>
      </w:hyperlink>
    </w:p>
    <w:p w:rsidR="00D718D6" w:rsidRDefault="005F69A5" w:rsidP="000B3F78">
      <w:pPr>
        <w:pStyle w:val="Code"/>
      </w:pPr>
      <w:r w:rsidRPr="00043180">
        <w:rPr>
          <w:b/>
          <w:sz w:val="24"/>
          <w:szCs w:val="24"/>
        </w:rPr>
        <w:t>package</w:t>
      </w:r>
      <w:r>
        <w:t xml:space="preserve"> Conceptual Modeling and Mapping Library::Core Concept Library::Quantities and units</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8942b77360f32c71454a54816b872e65" w:history="1">
        <w:r w:rsidR="007E3012">
          <w:rPr>
            <w:rStyle w:val="Hyperlink"/>
          </w:rPr>
          <w:t>Quantity</w:t>
        </w:r>
      </w:hyperlink>
    </w:p>
    <w:p w:rsidR="00D718D6" w:rsidRDefault="00D718D6" w:rsidP="000B3F78">
      <w:pPr>
        <w:pStyle w:val="Code"/>
      </w:pPr>
    </w:p>
    <w:p w:rsidR="00D718D6" w:rsidRDefault="005F69A5" w:rsidP="000B3F78">
      <w:pPr>
        <w:pStyle w:val="Heading4"/>
      </w:pPr>
      <w:bookmarkStart w:id="164" w:name="_Toc412106485"/>
      <w:r>
        <w:t>Inherited Features</w:t>
      </w:r>
      <w:bookmarkEnd w:id="164"/>
    </w:p>
    <w:p w:rsidR="00697D8F" w:rsidRDefault="00697D8F" w:rsidP="000B3F78">
      <w:r w:rsidRPr="000365A1">
        <w:rPr>
          <w:b/>
          <w:i/>
        </w:rPr>
        <w:t>From</w:t>
      </w:r>
      <w:r>
        <w:t xml:space="preserve"> </w:t>
      </w:r>
      <w:hyperlink w:anchor="_8942b77360f32c71454a54816b872e65" w:history="1">
        <w:r>
          <w:rPr>
            <w:rStyle w:val="Hyperlink"/>
          </w:rPr>
          <w:t>Quantity</w:t>
        </w:r>
      </w:hyperlink>
      <w:r>
        <w:t xml:space="preserve">: </w:t>
      </w:r>
    </w:p>
    <w:p w:rsidR="00697D8F" w:rsidRDefault="00697D8F" w:rsidP="000B3F78">
      <w:pPr>
        <w:ind w:firstLine="720"/>
      </w:pPr>
      <w:r>
        <w:t>‘value’:</w:t>
      </w:r>
      <w:hyperlink w:anchor="_48814cc3e8d2da8196ffca728bd5297b" w:history="1">
        <w:r>
          <w:rPr>
            <w:rStyle w:val="Hyperlink"/>
          </w:rPr>
          <w:t>Number</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D718D6" w:rsidRDefault="00D718D6" w:rsidP="000B3F78"/>
    <w:p w:rsidR="00D718D6" w:rsidRDefault="005F69A5" w:rsidP="000B3F78">
      <w:pPr>
        <w:pStyle w:val="Heading3"/>
      </w:pPr>
      <w:bookmarkStart w:id="165" w:name="_23c4326044009f885190c5ab985800db"/>
      <w:bookmarkStart w:id="166" w:name="_Toc412106486"/>
      <w:r>
        <w:t>Class Metric</w:t>
      </w:r>
      <w:bookmarkEnd w:id="165"/>
      <w:bookmarkEnd w:id="166"/>
    </w:p>
    <w:p w:rsidR="00D718D6" w:rsidRDefault="005F69A5" w:rsidP="000B3F78">
      <w:r>
        <w:t>A standard for measuring or evaluating something, especially one that uses figures or statistics: [Dictionary.com]</w:t>
      </w:r>
      <w:r>
        <w:br/>
        <w:t>Typical representations of a metric may be a fraction from zero to 1 or a rating such as "high, medium, low".</w:t>
      </w:r>
    </w:p>
    <w:p w:rsidR="00D718D6" w:rsidRDefault="005F69A5" w:rsidP="000B3F78">
      <w:pPr>
        <w:pStyle w:val="Heading4"/>
      </w:pPr>
      <w:bookmarkStart w:id="167" w:name="_Toc412106487"/>
      <w:r>
        <w:t>Direct Supertypes</w:t>
      </w:r>
      <w:bookmarkEnd w:id="167"/>
    </w:p>
    <w:p w:rsidR="00D718D6" w:rsidRDefault="004619D7" w:rsidP="000B3F78">
      <w:pPr>
        <w:ind w:left="360"/>
      </w:pPr>
      <w:hyperlink w:anchor="_8942b77360f32c71454a54816b872e65" w:history="1">
        <w:r w:rsidR="005F69A5">
          <w:rPr>
            <w:rStyle w:val="Hyperlink"/>
          </w:rPr>
          <w:t>Quantity</w:t>
        </w:r>
      </w:hyperlink>
    </w:p>
    <w:p w:rsidR="00D718D6" w:rsidRDefault="005F69A5" w:rsidP="000B3F78">
      <w:pPr>
        <w:pStyle w:val="Code"/>
      </w:pPr>
      <w:r w:rsidRPr="00043180">
        <w:rPr>
          <w:b/>
          <w:sz w:val="24"/>
          <w:szCs w:val="24"/>
        </w:rPr>
        <w:t>package</w:t>
      </w:r>
      <w:r>
        <w:t xml:space="preserve"> Conceptual Modeling and Mapping Library::Core Concept Library::Quantities and units</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8942b77360f32c71454a54816b872e65" w:history="1">
        <w:r w:rsidR="007E3012">
          <w:rPr>
            <w:rStyle w:val="Hyperlink"/>
          </w:rPr>
          <w:t>Quantity</w:t>
        </w:r>
      </w:hyperlink>
    </w:p>
    <w:p w:rsidR="00D718D6" w:rsidRDefault="00D718D6" w:rsidP="000B3F78">
      <w:pPr>
        <w:pStyle w:val="Code"/>
      </w:pPr>
    </w:p>
    <w:p w:rsidR="00D718D6" w:rsidRDefault="005F69A5" w:rsidP="000B3F78">
      <w:pPr>
        <w:pStyle w:val="Heading4"/>
      </w:pPr>
      <w:bookmarkStart w:id="168" w:name="_Toc412106488"/>
      <w:r>
        <w:t>Inherited Features</w:t>
      </w:r>
      <w:bookmarkEnd w:id="168"/>
    </w:p>
    <w:p w:rsidR="00697D8F" w:rsidRDefault="00697D8F" w:rsidP="000B3F78">
      <w:r w:rsidRPr="000365A1">
        <w:rPr>
          <w:b/>
          <w:i/>
        </w:rPr>
        <w:t>From</w:t>
      </w:r>
      <w:r>
        <w:t xml:space="preserve"> </w:t>
      </w:r>
      <w:hyperlink w:anchor="_8942b77360f32c71454a54816b872e65" w:history="1">
        <w:r>
          <w:rPr>
            <w:rStyle w:val="Hyperlink"/>
          </w:rPr>
          <w:t>Quantity</w:t>
        </w:r>
      </w:hyperlink>
      <w:r>
        <w:t xml:space="preserve">: </w:t>
      </w:r>
    </w:p>
    <w:p w:rsidR="00697D8F" w:rsidRDefault="00697D8F" w:rsidP="000B3F78">
      <w:pPr>
        <w:ind w:firstLine="720"/>
      </w:pPr>
      <w:r>
        <w:t>‘value’:</w:t>
      </w:r>
      <w:hyperlink w:anchor="_48814cc3e8d2da8196ffca728bd5297b" w:history="1">
        <w:r>
          <w:rPr>
            <w:rStyle w:val="Hyperlink"/>
          </w:rPr>
          <w:t>Number</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D718D6" w:rsidRDefault="00D718D6" w:rsidP="000B3F78"/>
    <w:p w:rsidR="00D718D6" w:rsidRDefault="005F69A5" w:rsidP="000B3F78">
      <w:pPr>
        <w:pStyle w:val="Heading3"/>
      </w:pPr>
      <w:bookmarkStart w:id="169" w:name="_c4bee9dc62c41effa96910b60385b774"/>
      <w:bookmarkStart w:id="170" w:name="_Toc412106489"/>
      <w:r>
        <w:lastRenderedPageBreak/>
        <w:t>Class Probability Metric</w:t>
      </w:r>
      <w:bookmarkEnd w:id="169"/>
      <w:bookmarkEnd w:id="170"/>
    </w:p>
    <w:p w:rsidR="00D718D6" w:rsidRDefault="005F69A5" w:rsidP="000B3F78">
      <w:r>
        <w:t>A metric that represents the possibility that something uncertain will happen.</w:t>
      </w:r>
    </w:p>
    <w:p w:rsidR="00D718D6" w:rsidRDefault="005F69A5" w:rsidP="000B3F78">
      <w:pPr>
        <w:pStyle w:val="Heading4"/>
      </w:pPr>
      <w:bookmarkStart w:id="171" w:name="_Toc412106490"/>
      <w:r>
        <w:t>Direct Supertypes</w:t>
      </w:r>
      <w:bookmarkEnd w:id="171"/>
    </w:p>
    <w:p w:rsidR="00D718D6" w:rsidRDefault="004619D7" w:rsidP="000B3F78">
      <w:pPr>
        <w:ind w:left="360"/>
      </w:pPr>
      <w:hyperlink w:anchor="_23c4326044009f885190c5ab985800db" w:history="1">
        <w:r w:rsidR="005F69A5">
          <w:rPr>
            <w:rStyle w:val="Hyperlink"/>
          </w:rPr>
          <w:t>Metric</w:t>
        </w:r>
      </w:hyperlink>
    </w:p>
    <w:p w:rsidR="00D718D6" w:rsidRDefault="005F69A5" w:rsidP="000B3F78">
      <w:pPr>
        <w:pStyle w:val="Code"/>
      </w:pPr>
      <w:r w:rsidRPr="00043180">
        <w:rPr>
          <w:b/>
          <w:sz w:val="24"/>
          <w:szCs w:val="24"/>
        </w:rPr>
        <w:t>package</w:t>
      </w:r>
      <w:r>
        <w:t xml:space="preserve"> Conceptual Modeling and Mapping Library::Core Concept Library::Quantities and units</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23c4326044009f885190c5ab985800db" w:history="1">
        <w:r w:rsidR="007E3012">
          <w:rPr>
            <w:rStyle w:val="Hyperlink"/>
          </w:rPr>
          <w:t>Metric</w:t>
        </w:r>
      </w:hyperlink>
    </w:p>
    <w:p w:rsidR="00D718D6" w:rsidRDefault="00D718D6" w:rsidP="000B3F78">
      <w:pPr>
        <w:pStyle w:val="Code"/>
      </w:pPr>
    </w:p>
    <w:p w:rsidR="00D718D6" w:rsidRDefault="005F69A5" w:rsidP="000B3F78">
      <w:pPr>
        <w:pStyle w:val="Heading4"/>
      </w:pPr>
      <w:bookmarkStart w:id="172" w:name="_Toc412106491"/>
      <w:r>
        <w:t>Inherited Features</w:t>
      </w:r>
      <w:bookmarkEnd w:id="172"/>
    </w:p>
    <w:p w:rsidR="00697D8F" w:rsidRDefault="00697D8F" w:rsidP="000B3F78">
      <w:r w:rsidRPr="000365A1">
        <w:rPr>
          <w:b/>
          <w:i/>
        </w:rPr>
        <w:t>From</w:t>
      </w:r>
      <w:r>
        <w:t xml:space="preserve"> </w:t>
      </w:r>
      <w:hyperlink w:anchor="_8942b77360f32c71454a54816b872e65" w:history="1">
        <w:r>
          <w:rPr>
            <w:rStyle w:val="Hyperlink"/>
          </w:rPr>
          <w:t>Quantity</w:t>
        </w:r>
      </w:hyperlink>
      <w:r>
        <w:t xml:space="preserve">: </w:t>
      </w:r>
    </w:p>
    <w:p w:rsidR="00697D8F" w:rsidRDefault="00697D8F" w:rsidP="000B3F78">
      <w:pPr>
        <w:ind w:firstLine="720"/>
      </w:pPr>
      <w:r>
        <w:t>‘value’:</w:t>
      </w:r>
      <w:hyperlink w:anchor="_48814cc3e8d2da8196ffca728bd5297b" w:history="1">
        <w:r>
          <w:rPr>
            <w:rStyle w:val="Hyperlink"/>
          </w:rPr>
          <w:t>Number</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D718D6" w:rsidRDefault="00D718D6" w:rsidP="000B3F78"/>
    <w:p w:rsidR="00D718D6" w:rsidRDefault="005F69A5" w:rsidP="000B3F78">
      <w:pPr>
        <w:pStyle w:val="Heading3"/>
      </w:pPr>
      <w:bookmarkStart w:id="173" w:name="_8942b77360f32c71454a54816b872e65"/>
      <w:bookmarkStart w:id="174" w:name="_Toc412106492"/>
      <w:r>
        <w:t>Class Quantity</w:t>
      </w:r>
      <w:bookmarkEnd w:id="173"/>
      <w:bookmarkEnd w:id="174"/>
    </w:p>
    <w:p w:rsidR="00D718D6" w:rsidRDefault="005F69A5" w:rsidP="000B3F78">
      <w:r>
        <w:t>A real scalar quantity, defined and adopted by convention, with which any other quantity of the same quantity kind can be compared to express the ratio of the two quantities as a number. e.g. Degrees Centigrade, Miles. [JCGM 200:2008-Measurement Unit]</w:t>
      </w:r>
    </w:p>
    <w:p w:rsidR="00D718D6" w:rsidRDefault="005F69A5" w:rsidP="000B3F78">
      <w:pPr>
        <w:pStyle w:val="Heading4"/>
      </w:pPr>
      <w:bookmarkStart w:id="175" w:name="_Toc412106493"/>
      <w:r>
        <w:t>Direct Supertypes</w:t>
      </w:r>
      <w:bookmarkEnd w:id="175"/>
    </w:p>
    <w:p w:rsidR="00D718D6" w:rsidRDefault="004619D7" w:rsidP="000B3F78">
      <w:pPr>
        <w:ind w:left="360"/>
      </w:pPr>
      <w:hyperlink w:anchor="_a7a4f23921c2d4c035993a2e874887ff" w:history="1">
        <w:r w:rsidR="005F69A5">
          <w:rPr>
            <w:rStyle w:val="Hyperlink"/>
          </w:rPr>
          <w:t>Value</w:t>
        </w:r>
      </w:hyperlink>
    </w:p>
    <w:p w:rsidR="00D718D6" w:rsidRDefault="005F69A5" w:rsidP="000B3F78">
      <w:pPr>
        <w:pStyle w:val="Code"/>
      </w:pPr>
      <w:r w:rsidRPr="00043180">
        <w:rPr>
          <w:b/>
          <w:sz w:val="24"/>
          <w:szCs w:val="24"/>
        </w:rPr>
        <w:t>package</w:t>
      </w:r>
      <w:r>
        <w:t xml:space="preserve"> Conceptual Modeling and Mapping Library::Core Concept Library::Quantities and units</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a7a4f23921c2d4c035993a2e874887ff" w:history="1">
        <w:r w:rsidR="007E3012">
          <w:rPr>
            <w:rStyle w:val="Hyperlink"/>
          </w:rPr>
          <w:t>Value</w:t>
        </w:r>
      </w:hyperlink>
    </w:p>
    <w:p w:rsidR="00D718D6" w:rsidRDefault="00D718D6" w:rsidP="000B3F78">
      <w:pPr>
        <w:pStyle w:val="Code"/>
      </w:pPr>
    </w:p>
    <w:p w:rsidR="00D718D6" w:rsidRDefault="005F69A5" w:rsidP="000B3F78">
      <w:pPr>
        <w:pStyle w:val="Heading4"/>
      </w:pPr>
      <w:bookmarkStart w:id="176" w:name="_Toc412106494"/>
      <w:r>
        <w:t>Attributes</w:t>
      </w:r>
      <w:bookmarkEnd w:id="176"/>
    </w:p>
    <w:p w:rsidR="00D718D6" w:rsidRDefault="005F69A5" w:rsidP="000B3F78">
      <w:pPr>
        <w:pStyle w:val="BodyText2"/>
      </w:pPr>
      <w:r>
        <w:rPr>
          <w:noProof/>
          <w:lang w:bidi="ar-SA"/>
        </w:rPr>
        <w:drawing>
          <wp:inline distT="0" distB="0" distL="0" distR="0" wp14:anchorId="02BAFE02" wp14:editId="5AAF46BA">
            <wp:extent cx="152400" cy="152400"/>
            <wp:effectExtent l="0" t="0" r="0" b="0"/>
            <wp:docPr id="176" name="Picture 1029417053.jpg" descr="10294170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1029417053.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value : </w:t>
      </w:r>
      <w:hyperlink w:anchor="_48814cc3e8d2da8196ffca728bd5297b" w:history="1">
        <w:r>
          <w:rPr>
            <w:rStyle w:val="Hyperlink"/>
          </w:rPr>
          <w:t>Number</w:t>
        </w:r>
      </w:hyperlink>
    </w:p>
    <w:p w:rsidR="00D718D6" w:rsidRDefault="005F69A5" w:rsidP="000B3F78">
      <w:pPr>
        <w:ind w:left="677" w:firstLine="360"/>
      </w:pPr>
      <w:r>
        <w:t>The numeric value of a quantity that is the multiple of the Unit.</w:t>
      </w:r>
    </w:p>
    <w:p w:rsidR="00D718D6" w:rsidRDefault="005F69A5" w:rsidP="000B3F78">
      <w:pPr>
        <w:pStyle w:val="Heading4"/>
      </w:pPr>
      <w:bookmarkStart w:id="177" w:name="_Toc412106495"/>
      <w:r>
        <w:t>Inherited Features</w:t>
      </w:r>
      <w:bookmarkEnd w:id="177"/>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D718D6" w:rsidRDefault="00D718D6" w:rsidP="000B3F78"/>
    <w:p w:rsidR="00D718D6" w:rsidRDefault="005F69A5" w:rsidP="000B3F78">
      <w:pPr>
        <w:pStyle w:val="Heading3"/>
      </w:pPr>
      <w:bookmarkStart w:id="178" w:name="_404887ca511c022e037ede12e1a8f37a"/>
      <w:bookmarkStart w:id="179" w:name="_Toc412106496"/>
      <w:r>
        <w:lastRenderedPageBreak/>
        <w:t>Class Time Point</w:t>
      </w:r>
      <w:bookmarkEnd w:id="178"/>
      <w:bookmarkEnd w:id="179"/>
    </w:p>
    <w:p w:rsidR="00D718D6" w:rsidRDefault="005F69A5" w:rsidP="000B3F78">
      <w:r>
        <w:t>A particular point in time, recognizing that any such point is a duration at a finer level of granularity.</w:t>
      </w:r>
    </w:p>
    <w:p w:rsidR="00D718D6" w:rsidRDefault="005F69A5" w:rsidP="000B3F78">
      <w:pPr>
        <w:pStyle w:val="Heading4"/>
      </w:pPr>
      <w:bookmarkStart w:id="180" w:name="_Toc412106497"/>
      <w:r>
        <w:t>Direct Supertypes</w:t>
      </w:r>
      <w:bookmarkEnd w:id="180"/>
    </w:p>
    <w:p w:rsidR="00D718D6" w:rsidRDefault="004619D7" w:rsidP="000B3F78">
      <w:pPr>
        <w:ind w:left="360"/>
      </w:pPr>
      <w:hyperlink w:anchor="_8942b77360f32c71454a54816b872e65" w:history="1">
        <w:r w:rsidR="005F69A5">
          <w:rPr>
            <w:rStyle w:val="Hyperlink"/>
          </w:rPr>
          <w:t>Quantity</w:t>
        </w:r>
      </w:hyperlink>
    </w:p>
    <w:p w:rsidR="00D718D6" w:rsidRDefault="005F69A5" w:rsidP="000B3F78">
      <w:pPr>
        <w:pStyle w:val="Code"/>
      </w:pPr>
      <w:r w:rsidRPr="00043180">
        <w:rPr>
          <w:b/>
          <w:sz w:val="24"/>
          <w:szCs w:val="24"/>
        </w:rPr>
        <w:t>package</w:t>
      </w:r>
      <w:r>
        <w:t xml:space="preserve"> Conceptual Modeling and Mapping Library::Core Concept Library::Quantities and units</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8942b77360f32c71454a54816b872e65" w:history="1">
        <w:r w:rsidR="007E3012">
          <w:rPr>
            <w:rStyle w:val="Hyperlink"/>
          </w:rPr>
          <w:t>Quantity</w:t>
        </w:r>
      </w:hyperlink>
    </w:p>
    <w:p w:rsidR="00D718D6" w:rsidRDefault="00D718D6" w:rsidP="000B3F78">
      <w:pPr>
        <w:pStyle w:val="Code"/>
      </w:pPr>
    </w:p>
    <w:p w:rsidR="00D718D6" w:rsidRDefault="005F69A5" w:rsidP="000B3F78">
      <w:pPr>
        <w:pStyle w:val="Heading4"/>
      </w:pPr>
      <w:bookmarkStart w:id="181" w:name="_Toc412106498"/>
      <w:r>
        <w:t>Inherited Features</w:t>
      </w:r>
      <w:bookmarkEnd w:id="181"/>
    </w:p>
    <w:p w:rsidR="00697D8F" w:rsidRDefault="00697D8F" w:rsidP="000B3F78">
      <w:r w:rsidRPr="000365A1">
        <w:rPr>
          <w:b/>
          <w:i/>
        </w:rPr>
        <w:t>From</w:t>
      </w:r>
      <w:r>
        <w:t xml:space="preserve"> </w:t>
      </w:r>
      <w:hyperlink w:anchor="_8942b77360f32c71454a54816b872e65" w:history="1">
        <w:r>
          <w:rPr>
            <w:rStyle w:val="Hyperlink"/>
          </w:rPr>
          <w:t>Quantity</w:t>
        </w:r>
      </w:hyperlink>
      <w:r>
        <w:t xml:space="preserve">: </w:t>
      </w:r>
    </w:p>
    <w:p w:rsidR="00697D8F" w:rsidRDefault="00697D8F" w:rsidP="000B3F78">
      <w:pPr>
        <w:ind w:firstLine="720"/>
      </w:pPr>
      <w:r>
        <w:t>‘value’:</w:t>
      </w:r>
      <w:hyperlink w:anchor="_48814cc3e8d2da8196ffca728bd5297b" w:history="1">
        <w:r>
          <w:rPr>
            <w:rStyle w:val="Hyperlink"/>
          </w:rPr>
          <w:t>Number</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D718D6" w:rsidRDefault="00D718D6" w:rsidP="000B3F78"/>
    <w:p w:rsidR="00D718D6" w:rsidRDefault="005F69A5" w:rsidP="000B3F78">
      <w:pPr>
        <w:pStyle w:val="Heading3"/>
      </w:pPr>
      <w:bookmarkStart w:id="182" w:name="_a7a4f23921c2d4c035993a2e874887ff"/>
      <w:bookmarkStart w:id="183" w:name="_Toc412106499"/>
      <w:r>
        <w:t>Class Value</w:t>
      </w:r>
      <w:bookmarkEnd w:id="182"/>
      <w:bookmarkEnd w:id="183"/>
    </w:p>
    <w:p w:rsidR="00D718D6" w:rsidRDefault="005F69A5" w:rsidP="000B3F78">
      <w:r>
        <w:t>A value is an atomic piece of information without a specific lifetime or identity independent of the value. Values include numbers, strings and other atomic "primitive" data.</w:t>
      </w:r>
    </w:p>
    <w:p w:rsidR="00D718D6" w:rsidRDefault="005F69A5" w:rsidP="000B3F78">
      <w:pPr>
        <w:pStyle w:val="Heading4"/>
      </w:pPr>
      <w:bookmarkStart w:id="184" w:name="_Toc412106500"/>
      <w:r>
        <w:t>Direct Supertypes</w:t>
      </w:r>
      <w:bookmarkEnd w:id="184"/>
    </w:p>
    <w:p w:rsidR="00D718D6" w:rsidRDefault="004619D7" w:rsidP="000B3F78">
      <w:pPr>
        <w:ind w:left="360"/>
      </w:pPr>
      <w:hyperlink w:anchor="_3a4ff69ced5d7f7c66bb882997dea37e" w:history="1">
        <w:r w:rsidR="005F69A5">
          <w:rPr>
            <w:rStyle w:val="Hyperlink"/>
          </w:rPr>
          <w:t>Anything</w:t>
        </w:r>
      </w:hyperlink>
    </w:p>
    <w:p w:rsidR="00D718D6" w:rsidRDefault="005F69A5" w:rsidP="000B3F78">
      <w:pPr>
        <w:pStyle w:val="Code"/>
      </w:pPr>
      <w:r w:rsidRPr="00043180">
        <w:rPr>
          <w:b/>
          <w:sz w:val="24"/>
          <w:szCs w:val="24"/>
        </w:rPr>
        <w:t>package</w:t>
      </w:r>
      <w:r>
        <w:t xml:space="preserve"> Conceptual Modeling and Mapping Library::Core Concept Library::Quantities and units</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3a4ff69ced5d7f7c66bb882997dea37e" w:history="1">
        <w:r w:rsidR="007E3012">
          <w:rPr>
            <w:rStyle w:val="Hyperlink"/>
          </w:rPr>
          <w:t>Anything</w:t>
        </w:r>
      </w:hyperlink>
    </w:p>
    <w:p w:rsidR="00D718D6" w:rsidRDefault="00D718D6" w:rsidP="000B3F78">
      <w:pPr>
        <w:pStyle w:val="Code"/>
      </w:pPr>
    </w:p>
    <w:p w:rsidR="00D718D6" w:rsidRDefault="005F69A5" w:rsidP="000B3F78">
      <w:pPr>
        <w:pStyle w:val="Heading4"/>
      </w:pPr>
      <w:bookmarkStart w:id="185" w:name="_Toc412106501"/>
      <w:r>
        <w:t>Inherited Features</w:t>
      </w:r>
      <w:bookmarkEnd w:id="185"/>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D718D6" w:rsidRDefault="00D718D6" w:rsidP="000B3F78"/>
    <w:p w:rsidR="00D718D6" w:rsidRDefault="005F69A5" w:rsidP="000B3F78">
      <w:pPr>
        <w:pStyle w:val="Heading2"/>
      </w:pPr>
      <w:bookmarkStart w:id="186" w:name="_Toc412106502"/>
      <w:r>
        <w:lastRenderedPageBreak/>
        <w:t>Conceptual Modeling and Mapping Library::Core Concept Library::Rules</w:t>
      </w:r>
      <w:bookmarkEnd w:id="186"/>
    </w:p>
    <w:p w:rsidR="00ED3F2C" w:rsidRDefault="008F524F" w:rsidP="000B3F78">
      <w:r>
        <w:t>Rules define conditional behavior that have some condition and some result. The result may be an action (An action rule) or simple to say what must be true (a constraint).</w:t>
      </w:r>
    </w:p>
    <w:p w:rsidR="00D718D6" w:rsidRDefault="00306ED9" w:rsidP="000B3F78">
      <w:pPr>
        <w:pStyle w:val="Heading3"/>
      </w:pPr>
      <w:bookmarkStart w:id="187" w:name="_Toc412106503"/>
      <w:r>
        <w:t>Diagram</w:t>
      </w:r>
      <w:r w:rsidR="00AB6B0D">
        <w:t>:</w:t>
      </w:r>
      <w:r>
        <w:t xml:space="preserve"> </w:t>
      </w:r>
      <w:r w:rsidR="005F69A5">
        <w:t>Rules</w:t>
      </w:r>
      <w:bookmarkEnd w:id="187"/>
    </w:p>
    <w:p w:rsidR="00D718D6" w:rsidRDefault="005F69A5" w:rsidP="000B3F78">
      <w:pPr>
        <w:jc w:val="center"/>
        <w:rPr>
          <w:rFonts w:cs="Arial"/>
        </w:rPr>
      </w:pPr>
      <w:r>
        <w:rPr>
          <w:noProof/>
          <w:lang w:bidi="ar-SA"/>
        </w:rPr>
        <w:drawing>
          <wp:inline distT="0" distB="0" distL="0" distR="0" wp14:anchorId="113929AA" wp14:editId="59000BF0">
            <wp:extent cx="5732145" cy="4024514"/>
            <wp:effectExtent l="0" t="0" r="0" b="0"/>
            <wp:docPr id="178" name="Picture 1793036980.jpg" descr="17930369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1793036980.jpg"/>
                    <pic:cNvPicPr/>
                  </pic:nvPicPr>
                  <pic:blipFill>
                    <a:blip r:embed="rId31" cstate="print"/>
                    <a:stretch>
                      <a:fillRect/>
                    </a:stretch>
                  </pic:blipFill>
                  <pic:spPr>
                    <a:xfrm>
                      <a:off x="0" y="0"/>
                      <a:ext cx="5732145" cy="4024514"/>
                    </a:xfrm>
                    <a:prstGeom prst="rect">
                      <a:avLst/>
                    </a:prstGeom>
                  </pic:spPr>
                </pic:pic>
              </a:graphicData>
            </a:graphic>
          </wp:inline>
        </w:drawing>
      </w:r>
    </w:p>
    <w:p w:rsidR="00D718D6" w:rsidRDefault="005F69A5" w:rsidP="000B3F78">
      <w:pPr>
        <w:pStyle w:val="Figure"/>
      </w:pPr>
      <w:bookmarkStart w:id="188" w:name="_Toc412105709"/>
      <w:r>
        <w:t>Rules</w:t>
      </w:r>
      <w:bookmarkEnd w:id="188"/>
    </w:p>
    <w:p w:rsidR="00D718D6" w:rsidRDefault="00D718D6" w:rsidP="000B3F78"/>
    <w:p w:rsidR="00D718D6" w:rsidRDefault="005F69A5" w:rsidP="000B3F78">
      <w:pPr>
        <w:pStyle w:val="Heading3"/>
      </w:pPr>
      <w:bookmarkStart w:id="189" w:name="_881429e9d0977f9fb3f1fca8f979b002"/>
      <w:bookmarkStart w:id="190" w:name="_Toc412106504"/>
      <w:r>
        <w:t>Association Class Action Rule</w:t>
      </w:r>
      <w:bookmarkEnd w:id="189"/>
      <w:bookmarkEnd w:id="190"/>
    </w:p>
    <w:p w:rsidR="00D718D6" w:rsidRDefault="005F69A5" w:rsidP="000B3F78">
      <w:r>
        <w:t>A rule triggers a "do" effect when the "when" situation is matched under conditions(s) of the context - a proactive cause and effect.</w:t>
      </w:r>
    </w:p>
    <w:p w:rsidR="00D718D6" w:rsidRDefault="005F69A5" w:rsidP="000B3F78">
      <w:pPr>
        <w:pStyle w:val="Heading4"/>
      </w:pPr>
      <w:bookmarkStart w:id="191" w:name="_Toc412106505"/>
      <w:r>
        <w:t>Direct Supertypes</w:t>
      </w:r>
      <w:bookmarkEnd w:id="191"/>
    </w:p>
    <w:p w:rsidR="00D718D6" w:rsidRDefault="004619D7" w:rsidP="000B3F78">
      <w:pPr>
        <w:ind w:left="360"/>
      </w:pPr>
      <w:hyperlink w:anchor="_aa563b8b6ab6103a4bc2f72c8474fe6d" w:history="1">
        <w:r w:rsidR="005F69A5">
          <w:rPr>
            <w:rStyle w:val="Hyperlink"/>
          </w:rPr>
          <w:t>Cause and effect</w:t>
        </w:r>
      </w:hyperlink>
      <w:r w:rsidR="005F69A5">
        <w:t xml:space="preserve">, </w:t>
      </w:r>
      <w:hyperlink w:anchor="_654d7a3ef93d21256d8762eb130bfe8d" w:history="1">
        <w:r w:rsidR="005F69A5">
          <w:rPr>
            <w:rStyle w:val="Hyperlink"/>
          </w:rPr>
          <w:t>Rule</w:t>
        </w:r>
      </w:hyperlink>
    </w:p>
    <w:p w:rsidR="00D718D6" w:rsidRDefault="005F69A5" w:rsidP="000B3F78">
      <w:pPr>
        <w:pStyle w:val="Code"/>
      </w:pPr>
      <w:r w:rsidRPr="00043180">
        <w:rPr>
          <w:b/>
          <w:sz w:val="24"/>
          <w:szCs w:val="24"/>
        </w:rPr>
        <w:t>package</w:t>
      </w:r>
      <w:r>
        <w:t xml:space="preserve"> Conceptual Modeling and Mapping Library::Core Concept Library::Rules</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aa563b8b6ab6103a4bc2f72c8474fe6d" w:history="1">
        <w:r w:rsidR="007E3012">
          <w:rPr>
            <w:rStyle w:val="Hyperlink"/>
          </w:rPr>
          <w:t>Cause and effect</w:t>
        </w:r>
      </w:hyperlink>
      <w:r>
        <w:t xml:space="preserve">, </w:t>
      </w:r>
      <w:r w:rsidR="007E3012" w:rsidRPr="007E3012">
        <w:rPr>
          <w:rStyle w:val="Hyperlink"/>
        </w:rPr>
        <w:t xml:space="preserve"> </w:t>
      </w:r>
      <w:hyperlink w:anchor="_654d7a3ef93d21256d8762eb130bfe8d" w:history="1">
        <w:r w:rsidR="007E3012">
          <w:rPr>
            <w:rStyle w:val="Hyperlink"/>
          </w:rPr>
          <w:t>Rule</w:t>
        </w:r>
      </w:hyperlink>
    </w:p>
    <w:p w:rsidR="00D718D6" w:rsidRDefault="00D718D6" w:rsidP="000B3F78">
      <w:pPr>
        <w:pStyle w:val="Code"/>
      </w:pPr>
    </w:p>
    <w:p w:rsidR="00D718D6" w:rsidRDefault="005F69A5" w:rsidP="000B3F78">
      <w:pPr>
        <w:pStyle w:val="Heading5"/>
      </w:pPr>
      <w:r>
        <w:t>Association Ends</w:t>
      </w:r>
    </w:p>
    <w:p w:rsidR="003F7C16" w:rsidRDefault="003F7C16" w:rsidP="000B3F78">
      <w:pPr>
        <w:ind w:firstLine="720"/>
      </w:pPr>
      <w:r>
        <w:rPr>
          <w:noProof/>
          <w:lang w:bidi="ar-SA"/>
        </w:rPr>
        <w:drawing>
          <wp:inline distT="0" distB="0" distL="0" distR="0" wp14:anchorId="71D6E454" wp14:editId="5C026B2B">
            <wp:extent cx="152400" cy="152400"/>
            <wp:effectExtent l="0" t="0" r="0" b="0"/>
            <wp:docPr id="180" name="Picture 1114599170.jpg" descr="11145991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1114599170.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when : </w:t>
      </w:r>
      <w:hyperlink w:anchor="_63104765cd42c5f76cf72fdc4ed90397" w:history="1">
        <w:r>
          <w:rPr>
            <w:rStyle w:val="Hyperlink"/>
          </w:rPr>
          <w:t>Situation</w:t>
        </w:r>
      </w:hyperlink>
      <w:r w:rsidR="00A36678">
        <w:t xml:space="preserve">   </w:t>
      </w:r>
      <w:r w:rsidR="00A36678" w:rsidRPr="00833C5F">
        <w:rPr>
          <w:i/>
        </w:rPr>
        <w:t>Redefines</w:t>
      </w:r>
      <w:r w:rsidR="00A36678">
        <w:t>: matches:</w:t>
      </w:r>
      <w:hyperlink w:anchor="_6db5f6447173086a1a7d18af4f144b69" w:history="1">
        <w:r w:rsidR="00A36678">
          <w:rPr>
            <w:rStyle w:val="Hyperlink"/>
          </w:rPr>
          <w:t>Template</w:t>
        </w:r>
      </w:hyperlink>
      <w:r w:rsidR="00A36678">
        <w:rPr>
          <w:rStyle w:val="Hyperlink"/>
        </w:rPr>
        <w:t xml:space="preserve">   </w:t>
      </w:r>
      <w:r w:rsidR="00A36678">
        <w:t xml:space="preserve"> </w:t>
      </w:r>
    </w:p>
    <w:p w:rsidR="006847AA" w:rsidRDefault="006847AA" w:rsidP="000B3F78">
      <w:pPr>
        <w:ind w:left="677" w:firstLine="360"/>
      </w:pPr>
      <w:r>
        <w:t>When a situation occurs</w:t>
      </w:r>
    </w:p>
    <w:p w:rsidR="003F7C16" w:rsidRDefault="003F7C16" w:rsidP="000B3F78">
      <w:pPr>
        <w:ind w:firstLine="720"/>
      </w:pPr>
      <w:r>
        <w:rPr>
          <w:noProof/>
          <w:lang w:bidi="ar-SA"/>
        </w:rPr>
        <w:drawing>
          <wp:inline distT="0" distB="0" distL="0" distR="0" wp14:anchorId="63D625D0" wp14:editId="29758A8F">
            <wp:extent cx="152400" cy="152400"/>
            <wp:effectExtent l="0" t="0" r="0" b="0"/>
            <wp:docPr id="182" name="Picture 1114599170.jpg" descr="11145991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1114599170.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do : </w:t>
      </w:r>
      <w:hyperlink w:anchor="_c05d8ea54231ef8385ae369a8cb18a7f" w:history="1">
        <w:r>
          <w:rPr>
            <w:rStyle w:val="Hyperlink"/>
          </w:rPr>
          <w:t>Occurrence</w:t>
        </w:r>
      </w:hyperlink>
      <w:r w:rsidR="00A36678">
        <w:t xml:space="preserve">   </w:t>
      </w:r>
      <w:r w:rsidR="00A36678" w:rsidRPr="00833C5F">
        <w:rPr>
          <w:i/>
        </w:rPr>
        <w:t>Redefines</w:t>
      </w:r>
      <w:r w:rsidR="00A36678">
        <w:t>: matches:</w:t>
      </w:r>
      <w:hyperlink w:anchor="_6db5f6447173086a1a7d18af4f144b69" w:history="1">
        <w:r w:rsidR="00A36678">
          <w:rPr>
            <w:rStyle w:val="Hyperlink"/>
          </w:rPr>
          <w:t>Template</w:t>
        </w:r>
      </w:hyperlink>
      <w:r w:rsidR="00A36678">
        <w:rPr>
          <w:rStyle w:val="Hyperlink"/>
        </w:rPr>
        <w:t xml:space="preserve">   </w:t>
      </w:r>
      <w:r w:rsidR="00A36678">
        <w:t xml:space="preserve"> </w:t>
      </w:r>
    </w:p>
    <w:p w:rsidR="006847AA" w:rsidRDefault="006847AA" w:rsidP="000B3F78">
      <w:pPr>
        <w:ind w:left="677" w:firstLine="360"/>
      </w:pPr>
      <w:r>
        <w:lastRenderedPageBreak/>
        <w:t>What to do when a rule is fired.</w:t>
      </w:r>
    </w:p>
    <w:p w:rsidR="00D718D6" w:rsidRDefault="005F69A5" w:rsidP="000B3F78">
      <w:pPr>
        <w:pStyle w:val="Heading4"/>
      </w:pPr>
      <w:bookmarkStart w:id="192" w:name="_Toc412106506"/>
      <w:r>
        <w:t>Inherited Features</w:t>
      </w:r>
      <w:bookmarkEnd w:id="192"/>
    </w:p>
    <w:p w:rsidR="00697D8F" w:rsidRDefault="00697D8F" w:rsidP="000B3F78">
      <w:r w:rsidRPr="000365A1">
        <w:rPr>
          <w:b/>
          <w:i/>
        </w:rPr>
        <w:t>From</w:t>
      </w:r>
      <w:r>
        <w:t xml:space="preserve"> </w:t>
      </w:r>
      <w:hyperlink w:anchor="_aa563b8b6ab6103a4bc2f72c8474fe6d" w:history="1">
        <w:r>
          <w:rPr>
            <w:rStyle w:val="Hyperlink"/>
          </w:rPr>
          <w:t>Cause and effect</w:t>
        </w:r>
      </w:hyperlink>
      <w:r>
        <w:t xml:space="preserve">: </w:t>
      </w:r>
    </w:p>
    <w:p w:rsidR="00697D8F" w:rsidRDefault="00697D8F" w:rsidP="000B3F78">
      <w:pPr>
        <w:ind w:firstLine="720"/>
      </w:pPr>
      <w:r>
        <w:t>‘likelihood’:</w:t>
      </w:r>
      <w:hyperlink w:anchor="_c4bee9dc62c41effa96910b60385b774" w:history="1">
        <w:r>
          <w:rPr>
            <w:rStyle w:val="Hyperlink"/>
          </w:rPr>
          <w:t>Probability Metric</w:t>
        </w:r>
      </w:hyperlink>
    </w:p>
    <w:p w:rsidR="00697D8F" w:rsidRDefault="00697D8F" w:rsidP="000B3F78">
      <w:pPr>
        <w:ind w:firstLine="720"/>
      </w:pPr>
      <w:r>
        <w:t>‘caused by’:</w:t>
      </w:r>
      <w:hyperlink w:anchor="_63104765cd42c5f76cf72fdc4ed90397" w:history="1">
        <w:r>
          <w:rPr>
            <w:rStyle w:val="Hyperlink"/>
          </w:rPr>
          <w:t>Situation</w:t>
        </w:r>
      </w:hyperlink>
    </w:p>
    <w:p w:rsidR="00697D8F" w:rsidRDefault="00697D8F" w:rsidP="000B3F78">
      <w:pPr>
        <w:ind w:firstLine="720"/>
      </w:pPr>
      <w:r>
        <w:t>‘causes’:</w:t>
      </w:r>
      <w:hyperlink w:anchor="_63104765cd42c5f76cf72fdc4ed90397" w:history="1">
        <w:r>
          <w:rPr>
            <w:rStyle w:val="Hyperlink"/>
          </w:rPr>
          <w:t>Situation</w:t>
        </w:r>
      </w:hyperlink>
    </w:p>
    <w:p w:rsidR="00697D8F" w:rsidRDefault="00697D8F" w:rsidP="000B3F78">
      <w:r w:rsidRPr="000365A1">
        <w:rPr>
          <w:b/>
          <w:i/>
        </w:rPr>
        <w:t>From</w:t>
      </w:r>
      <w:r>
        <w:t xml:space="preserve"> </w:t>
      </w:r>
      <w:hyperlink w:anchor="_654d7a3ef93d21256d8762eb130bfe8d" w:history="1">
        <w:r>
          <w:rPr>
            <w:rStyle w:val="Hyperlink"/>
          </w:rPr>
          <w:t>Rule</w:t>
        </w:r>
      </w:hyperlink>
      <w:r>
        <w:t xml:space="preserve">: </w:t>
      </w:r>
    </w:p>
    <w:p w:rsidR="00697D8F" w:rsidRDefault="00697D8F" w:rsidP="000B3F78">
      <w:pPr>
        <w:ind w:firstLine="720"/>
      </w:pPr>
      <w:r>
        <w:t>‘condition’:</w:t>
      </w:r>
      <w:hyperlink w:anchor="_414dd7d59107bf4287d1511685ca32ab" w:history="1">
        <w:r>
          <w:rPr>
            <w:rStyle w:val="Hyperlink"/>
          </w:rPr>
          <w:t>Expression</w:t>
        </w:r>
      </w:hyperlink>
    </w:p>
    <w:p w:rsidR="00697D8F" w:rsidRDefault="00697D8F" w:rsidP="000B3F78">
      <w:r w:rsidRPr="000365A1">
        <w:rPr>
          <w:b/>
          <w:i/>
        </w:rPr>
        <w:t>From</w:t>
      </w:r>
      <w:r>
        <w:t xml:space="preserve"> </w:t>
      </w:r>
      <w:hyperlink w:anchor="_c05d8ea54231ef8385ae369a8cb18a7f" w:history="1">
        <w:r>
          <w:rPr>
            <w:rStyle w:val="Hyperlink"/>
          </w:rPr>
          <w:t>Occurrence</w:t>
        </w:r>
      </w:hyperlink>
      <w:r>
        <w:t xml:space="preserve">: </w:t>
      </w:r>
    </w:p>
    <w:p w:rsidR="00697D8F" w:rsidRDefault="00697D8F" w:rsidP="000B3F78">
      <w:pPr>
        <w:ind w:firstLine="720"/>
      </w:pPr>
      <w:r>
        <w:t>‘uses’:</w:t>
      </w:r>
      <w:hyperlink w:anchor="_13f9005c9106d00d7131680982c2727a" w:history="1">
        <w:r>
          <w:rPr>
            <w:rStyle w:val="Hyperlink"/>
          </w:rPr>
          <w:t>Entity</w:t>
        </w:r>
      </w:hyperlink>
    </w:p>
    <w:p w:rsidR="00697D8F" w:rsidRDefault="00697D8F" w:rsidP="000B3F78">
      <w:pPr>
        <w:ind w:firstLine="720"/>
      </w:pPr>
      <w:r>
        <w:t>‘creates’:</w:t>
      </w:r>
      <w:hyperlink w:anchor="_13f9005c9106d00d7131680982c2727a" w:history="1">
        <w:r>
          <w:rPr>
            <w:rStyle w:val="Hyperlink"/>
          </w:rPr>
          <w:t>Entity</w:t>
        </w:r>
      </w:hyperlink>
    </w:p>
    <w:p w:rsidR="00697D8F" w:rsidRDefault="00697D8F" w:rsidP="000B3F78">
      <w:pPr>
        <w:ind w:firstLine="720"/>
      </w:pPr>
      <w:r>
        <w:t>‘step in’:</w:t>
      </w:r>
      <w:hyperlink w:anchor="_c05d8ea54231ef8385ae369a8cb18a7f" w:history="1">
        <w:r>
          <w:rPr>
            <w:rStyle w:val="Hyperlink"/>
          </w:rPr>
          <w:t>Occurrence</w:t>
        </w:r>
      </w:hyperlink>
    </w:p>
    <w:p w:rsidR="00697D8F" w:rsidRDefault="00697D8F" w:rsidP="000B3F78">
      <w:pPr>
        <w:ind w:firstLine="720"/>
      </w:pPr>
      <w:r>
        <w:t>‘step’:</w:t>
      </w:r>
      <w:hyperlink w:anchor="_c05d8ea54231ef8385ae369a8cb18a7f" w:history="1">
        <w:r>
          <w:rPr>
            <w:rStyle w:val="Hyperlink"/>
          </w:rPr>
          <w:t>Occurrence</w:t>
        </w:r>
      </w:hyperlink>
    </w:p>
    <w:p w:rsidR="00697D8F" w:rsidRDefault="00697D8F" w:rsidP="000B3F78">
      <w:pPr>
        <w:ind w:firstLine="720"/>
      </w:pPr>
      <w:r>
        <w:t>‘when’:</w:t>
      </w:r>
      <w:hyperlink w:anchor="_63104765cd42c5f76cf72fdc4ed90397" w:history="1">
        <w:r>
          <w:rPr>
            <w:rStyle w:val="Hyperlink"/>
          </w:rPr>
          <w:t>Situation</w:t>
        </w:r>
      </w:hyperlink>
    </w:p>
    <w:p w:rsidR="00697D8F" w:rsidRDefault="00697D8F" w:rsidP="000B3F78">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0B3F78">
      <w:pPr>
        <w:ind w:firstLine="720"/>
      </w:pPr>
      <w:r>
        <w:t>‘starts on’:</w:t>
      </w:r>
      <w:hyperlink w:anchor="_404887ca511c022e037ede12e1a8f37a" w:history="1">
        <w:r>
          <w:rPr>
            <w:rStyle w:val="Hyperlink"/>
          </w:rPr>
          <w:t>Time Point</w:t>
        </w:r>
      </w:hyperlink>
    </w:p>
    <w:p w:rsidR="00697D8F" w:rsidRDefault="00697D8F" w:rsidP="000B3F78">
      <w:pPr>
        <w:ind w:firstLine="720"/>
      </w:pPr>
      <w:r>
        <w:t>‘ends on’:</w:t>
      </w:r>
      <w:hyperlink w:anchor="_404887ca511c022e037ede12e1a8f37a" w:history="1">
        <w:r>
          <w:rPr>
            <w:rStyle w:val="Hyperlink"/>
          </w:rPr>
          <w:t>Time Point</w:t>
        </w:r>
      </w:hyperlink>
    </w:p>
    <w:p w:rsidR="00697D8F" w:rsidRDefault="00697D8F" w:rsidP="000B3F78">
      <w:pPr>
        <w:ind w:firstLine="720"/>
      </w:pPr>
      <w:r>
        <w:t>‘has binding’:</w:t>
      </w:r>
      <w:hyperlink w:anchor="_59d00381296cc32f8d191ec24ae537cd" w:history="1">
        <w:r>
          <w:rPr>
            <w:rStyle w:val="Hyperlink"/>
          </w:rPr>
          <w:t>Binding</w:t>
        </w:r>
      </w:hyperlink>
    </w:p>
    <w:p w:rsidR="00697D8F" w:rsidRDefault="00697D8F" w:rsidP="000B3F78">
      <w:pPr>
        <w:ind w:firstLine="720"/>
      </w:pPr>
      <w:r>
        <w:t>‘has consequence’:</w:t>
      </w:r>
      <w:hyperlink w:anchor="_9bf67544840a1cd6396f28cc292e3ca0" w:history="1">
        <w:r>
          <w:rPr>
            <w:rStyle w:val="Hyperlink"/>
          </w:rPr>
          <w:t>Consequence</w:t>
        </w:r>
      </w:hyperlink>
    </w:p>
    <w:p w:rsidR="00697D8F" w:rsidRDefault="00697D8F" w:rsidP="000B3F78">
      <w:pPr>
        <w:ind w:firstLine="720"/>
      </w:pPr>
      <w:r>
        <w:t>‘impacts’:</w:t>
      </w:r>
      <w:hyperlink w:anchor="_13f9005c9106d00d7131680982c2727a" w:history="1">
        <w:r>
          <w:rPr>
            <w:rStyle w:val="Hyperlink"/>
          </w:rPr>
          <w:t>Entity</w:t>
        </w:r>
      </w:hyperlink>
    </w:p>
    <w:p w:rsidR="00697D8F" w:rsidRDefault="00697D8F" w:rsidP="000B3F78">
      <w:pPr>
        <w:ind w:firstLine="720"/>
      </w:pPr>
      <w:r>
        <w:t>‘matches’:</w:t>
      </w:r>
      <w:hyperlink w:anchor="_6db5f6447173086a1a7d18af4f144b69" w:history="1">
        <w:r>
          <w:rPr>
            <w:rStyle w:val="Hyperlink"/>
          </w:rPr>
          <w:t>Template</w:t>
        </w:r>
      </w:hyperlink>
    </w:p>
    <w:p w:rsidR="00697D8F" w:rsidRDefault="00697D8F" w:rsidP="000B3F78">
      <w:pPr>
        <w:ind w:firstLine="720"/>
      </w:pPr>
      <w:r>
        <w:t>‘confidence’:</w:t>
      </w:r>
      <w:hyperlink w:anchor="_515aa0b3c8b3af1351822986548c803a" w:history="1">
        <w:r>
          <w:rPr>
            <w:rStyle w:val="Hyperlink"/>
          </w:rPr>
          <w:t>Confidence Metric</w:t>
        </w:r>
      </w:hyperlink>
    </w:p>
    <w:p w:rsidR="00697D8F" w:rsidRDefault="00697D8F" w:rsidP="000B3F78">
      <w:pPr>
        <w:ind w:firstLine="720"/>
      </w:pPr>
      <w:r>
        <w:t>‘happens before’:</w:t>
      </w:r>
      <w:hyperlink w:anchor="_63104765cd42c5f76cf72fdc4ed90397" w:history="1">
        <w:r>
          <w:rPr>
            <w:rStyle w:val="Hyperlink"/>
          </w:rPr>
          <w:t>Situation</w:t>
        </w:r>
      </w:hyperlink>
    </w:p>
    <w:p w:rsidR="00697D8F" w:rsidRDefault="00697D8F" w:rsidP="000B3F78">
      <w:pPr>
        <w:ind w:firstLine="720"/>
      </w:pPr>
      <w:r>
        <w:t>‘happens after’:</w:t>
      </w:r>
      <w:hyperlink w:anchor="_63104765cd42c5f76cf72fdc4ed90397" w:history="1">
        <w:r>
          <w:rPr>
            <w:rStyle w:val="Hyperlink"/>
          </w:rPr>
          <w:t>Situation</w:t>
        </w:r>
      </w:hyperlink>
    </w:p>
    <w:p w:rsidR="00697D8F" w:rsidRDefault="00697D8F" w:rsidP="000B3F78">
      <w:pPr>
        <w:ind w:firstLine="720"/>
      </w:pPr>
      <w:r>
        <w:t>‘selects’:</w:t>
      </w:r>
      <w:hyperlink w:anchor="_0ea506f57adef61cfa374e799c7f4b3e" w:history="1">
        <w:r>
          <w:rPr>
            <w:rStyle w:val="Hyperlink"/>
          </w:rPr>
          <w:t>Indicator</w:t>
        </w:r>
      </w:hyperlink>
    </w:p>
    <w:p w:rsidR="00697D8F" w:rsidRDefault="00697D8F" w:rsidP="000B3F78">
      <w:pPr>
        <w:ind w:firstLine="720"/>
      </w:pPr>
      <w:r>
        <w:t>‘do’:</w:t>
      </w:r>
      <w:hyperlink w:anchor="_c05d8ea54231ef8385ae369a8cb18a7f" w:history="1">
        <w:r>
          <w:rPr>
            <w:rStyle w:val="Hyperlink"/>
          </w:rPr>
          <w:t>Occurrence</w:t>
        </w:r>
      </w:hyperlink>
    </w:p>
    <w:p w:rsidR="00697D8F" w:rsidRDefault="00697D8F" w:rsidP="000B3F78">
      <w:pPr>
        <w:ind w:firstLine="720"/>
      </w:pPr>
      <w:r>
        <w:t>‘course of action’:</w:t>
      </w:r>
      <w:hyperlink w:anchor="_83d65b9404a78ed941a332943863e039" w:history="1">
        <w:r>
          <w:rPr>
            <w:rStyle w:val="Hyperlink"/>
          </w:rPr>
          <w:t>Process</w:t>
        </w:r>
      </w:hyperlink>
    </w:p>
    <w:p w:rsidR="00697D8F" w:rsidRDefault="00697D8F" w:rsidP="000B3F78">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0B3F78">
      <w:pPr>
        <w:ind w:firstLine="720"/>
      </w:pPr>
      <w:r>
        <w:t>‘used by’:</w:t>
      </w:r>
      <w:hyperlink w:anchor="_c05d8ea54231ef8385ae369a8cb18a7f" w:history="1">
        <w:r>
          <w:rPr>
            <w:rStyle w:val="Hyperlink"/>
          </w:rPr>
          <w:t>Occurrence</w:t>
        </w:r>
      </w:hyperlink>
    </w:p>
    <w:p w:rsidR="00697D8F" w:rsidRDefault="00697D8F" w:rsidP="000B3F78">
      <w:pPr>
        <w:ind w:firstLine="720"/>
      </w:pPr>
      <w:r>
        <w:t>‘is part of’:</w:t>
      </w:r>
      <w:hyperlink w:anchor="_13f9005c9106d00d7131680982c2727a" w:history="1">
        <w:r>
          <w:rPr>
            <w:rStyle w:val="Hyperlink"/>
          </w:rPr>
          <w:t>Entity</w:t>
        </w:r>
      </w:hyperlink>
    </w:p>
    <w:p w:rsidR="00697D8F" w:rsidRDefault="00697D8F" w:rsidP="000B3F78">
      <w:pPr>
        <w:ind w:firstLine="720"/>
      </w:pPr>
      <w:r>
        <w:t>‘has part’:</w:t>
      </w:r>
      <w:hyperlink w:anchor="_13f9005c9106d00d7131680982c2727a" w:history="1">
        <w:r>
          <w:rPr>
            <w:rStyle w:val="Hyperlink"/>
          </w:rPr>
          <w:t>Entity</w:t>
        </w:r>
      </w:hyperlink>
    </w:p>
    <w:p w:rsidR="00697D8F" w:rsidRDefault="00697D8F" w:rsidP="000B3F78">
      <w:pPr>
        <w:ind w:firstLine="720"/>
      </w:pPr>
      <w:r>
        <w:t>‘has state’:</w:t>
      </w:r>
      <w:hyperlink w:anchor="_927c2855748f476d96735ff79da4ebff" w:history="1">
        <w:r>
          <w:rPr>
            <w:rStyle w:val="Hyperlink"/>
          </w:rPr>
          <w:t>State</w:t>
        </w:r>
      </w:hyperlink>
    </w:p>
    <w:p w:rsidR="00697D8F" w:rsidRDefault="00697D8F" w:rsidP="000B3F78">
      <w:pPr>
        <w:ind w:firstLine="720"/>
      </w:pPr>
      <w:r>
        <w:t>‘created by’:</w:t>
      </w:r>
      <w:hyperlink w:anchor="_c05d8ea54231ef8385ae369a8cb18a7f" w:history="1">
        <w:r>
          <w:rPr>
            <w:rStyle w:val="Hyperlink"/>
          </w:rPr>
          <w:t>Occurrence</w:t>
        </w:r>
      </w:hyperlink>
    </w:p>
    <w:p w:rsidR="00697D8F" w:rsidRDefault="00697D8F" w:rsidP="000B3F78">
      <w:pPr>
        <w:ind w:firstLine="720"/>
      </w:pPr>
      <w:r>
        <w:t>‘is related to’:</w:t>
      </w:r>
      <w:hyperlink w:anchor="_13f9005c9106d00d7131680982c2727a" w:history="1">
        <w:r>
          <w:rPr>
            <w:rStyle w:val="Hyperlink"/>
          </w:rPr>
          <w:t>Entity</w:t>
        </w:r>
      </w:hyperlink>
    </w:p>
    <w:p w:rsidR="00697D8F" w:rsidRDefault="00697D8F" w:rsidP="000B3F78">
      <w:pPr>
        <w:ind w:firstLine="720"/>
      </w:pPr>
      <w:r>
        <w:t>‘impacted by’:</w:t>
      </w:r>
      <w:hyperlink w:anchor="_63104765cd42c5f76cf72fdc4ed90397" w:history="1">
        <w:r>
          <w:rPr>
            <w:rStyle w:val="Hyperlink"/>
          </w:rPr>
          <w:t>Situation</w:t>
        </w:r>
      </w:hyperlink>
    </w:p>
    <w:p w:rsidR="00697D8F" w:rsidRDefault="00697D8F" w:rsidP="000B3F78">
      <w:pPr>
        <w:ind w:firstLine="720"/>
      </w:pPr>
      <w:r>
        <w:t>‘identified by’:</w:t>
      </w:r>
      <w:hyperlink w:anchor="_a9304dce0833e68d6c1871feed7ba4c8" w:history="1">
        <w:r>
          <w:rPr>
            <w:rStyle w:val="Hyperlink"/>
          </w:rPr>
          <w:t>Identifier</w:t>
        </w:r>
      </w:hyperlink>
    </w:p>
    <w:p w:rsidR="00697D8F" w:rsidRDefault="00697D8F" w:rsidP="000B3F78">
      <w:pPr>
        <w:ind w:firstLine="720"/>
      </w:pPr>
      <w:r>
        <w:t>‘has name’:</w:t>
      </w:r>
      <w:hyperlink w:anchor="_afe5a48976a2df078be9473827611fb8" w:history="1">
        <w:r>
          <w:rPr>
            <w:rStyle w:val="Hyperlink"/>
          </w:rPr>
          <w:t>Name</w:t>
        </w:r>
      </w:hyperlink>
    </w:p>
    <w:p w:rsidR="00697D8F" w:rsidRDefault="00697D8F" w:rsidP="000B3F78">
      <w:pPr>
        <w:ind w:firstLine="720"/>
      </w:pPr>
      <w:r>
        <w:t>‘prefered identifier’:</w:t>
      </w:r>
      <w:hyperlink w:anchor="_a9304dce0833e68d6c1871feed7ba4c8" w:history="1">
        <w:r>
          <w:rPr>
            <w:rStyle w:val="Hyperlink"/>
          </w:rPr>
          <w:t>Identifier</w:t>
        </w:r>
      </w:hyperlink>
    </w:p>
    <w:p w:rsidR="00697D8F" w:rsidRDefault="00697D8F" w:rsidP="000B3F78">
      <w:pPr>
        <w:ind w:firstLine="720"/>
      </w:pPr>
      <w:r>
        <w:t>‘watched by’:</w:t>
      </w:r>
      <w:hyperlink w:anchor="_a3511bec5be4181aed91476c6b138095" w:history="1">
        <w:r>
          <w:rPr>
            <w:rStyle w:val="Hyperlink"/>
          </w:rPr>
          <w:t>Indicator Watchlist</w:t>
        </w:r>
      </w:hyperlink>
    </w:p>
    <w:p w:rsidR="00697D8F" w:rsidRDefault="00697D8F" w:rsidP="000B3F78">
      <w:pPr>
        <w:ind w:firstLine="720"/>
      </w:pPr>
      <w:r>
        <w:lastRenderedPageBreak/>
        <w:t>‘observed by’:</w:t>
      </w:r>
      <w:hyperlink w:anchor="_1a5b22ec96adcbdd1b918a17fe9b44b2" w:history="1">
        <w:r>
          <w:rPr>
            <w:rStyle w:val="Hyperlink"/>
          </w:rPr>
          <w:t>Observation</w:t>
        </w:r>
      </w:hyperlink>
    </w:p>
    <w:p w:rsidR="00697D8F" w:rsidRDefault="00697D8F" w:rsidP="000B3F78">
      <w:pPr>
        <w:ind w:firstLine="720"/>
      </w:pPr>
      <w:r>
        <w:t>‘made available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697D8F" w:rsidRDefault="00697D8F" w:rsidP="000B3F78">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0B3F78">
      <w:pPr>
        <w:ind w:firstLine="720"/>
      </w:pPr>
      <w:r>
        <w:t>‘generalizes’:</w:t>
      </w:r>
      <w:hyperlink w:anchor="_81284aa430d71f6e8d9c1804d9149488" w:history="1">
        <w:r>
          <w:rPr>
            <w:rStyle w:val="Hyperlink"/>
          </w:rPr>
          <w:t>Context</w:t>
        </w:r>
      </w:hyperlink>
    </w:p>
    <w:p w:rsidR="00697D8F" w:rsidRDefault="00697D8F" w:rsidP="000B3F78">
      <w:pPr>
        <w:ind w:firstLine="720"/>
      </w:pPr>
      <w:r>
        <w:t>‘specializes’:</w:t>
      </w:r>
      <w:hyperlink w:anchor="_81284aa430d71f6e8d9c1804d9149488" w:history="1">
        <w:r>
          <w:rPr>
            <w:rStyle w:val="Hyperlink"/>
          </w:rPr>
          <w:t>Context</w:t>
        </w:r>
      </w:hyperlink>
    </w:p>
    <w:p w:rsidR="00697D8F" w:rsidRDefault="00697D8F" w:rsidP="000B3F78">
      <w:pPr>
        <w:ind w:firstLine="720"/>
      </w:pPr>
      <w:r>
        <w:t>‘contextualizes’:</w:t>
      </w:r>
      <w:hyperlink w:anchor="_3a4ff69ced5d7f7c66bb882997dea37e" w:history="1">
        <w:r>
          <w:rPr>
            <w:rStyle w:val="Hyperlink"/>
          </w:rPr>
          <w:t>Anything</w:t>
        </w:r>
      </w:hyperlink>
    </w:p>
    <w:p w:rsidR="00D718D6" w:rsidRDefault="00D718D6" w:rsidP="000B3F78"/>
    <w:p w:rsidR="00D718D6" w:rsidRDefault="005F69A5" w:rsidP="000B3F78">
      <w:pPr>
        <w:pStyle w:val="Heading3"/>
      </w:pPr>
      <w:bookmarkStart w:id="193" w:name="_5c821698f80268cfe2b788a81ac47059"/>
      <w:bookmarkStart w:id="194" w:name="_Toc412106507"/>
      <w:r>
        <w:t>Class Constraint</w:t>
      </w:r>
      <w:bookmarkEnd w:id="193"/>
      <w:bookmarkEnd w:id="194"/>
    </w:p>
    <w:p w:rsidR="00D718D6" w:rsidRDefault="005F69A5" w:rsidP="000B3F78">
      <w:pPr>
        <w:pStyle w:val="Heading4"/>
      </w:pPr>
      <w:bookmarkStart w:id="195" w:name="_Toc412106508"/>
      <w:r>
        <w:t>Direct Supertypes</w:t>
      </w:r>
      <w:bookmarkEnd w:id="195"/>
    </w:p>
    <w:p w:rsidR="00D718D6" w:rsidRDefault="004619D7" w:rsidP="000B3F78">
      <w:pPr>
        <w:ind w:left="360"/>
      </w:pPr>
      <w:hyperlink w:anchor="_654d7a3ef93d21256d8762eb130bfe8d" w:history="1">
        <w:r w:rsidR="005F69A5">
          <w:rPr>
            <w:rStyle w:val="Hyperlink"/>
          </w:rPr>
          <w:t>Rule</w:t>
        </w:r>
      </w:hyperlink>
    </w:p>
    <w:p w:rsidR="00D718D6" w:rsidRDefault="005F69A5" w:rsidP="000B3F78">
      <w:pPr>
        <w:pStyle w:val="Code"/>
      </w:pPr>
      <w:r w:rsidRPr="00043180">
        <w:rPr>
          <w:b/>
          <w:sz w:val="24"/>
          <w:szCs w:val="24"/>
        </w:rPr>
        <w:t>package</w:t>
      </w:r>
      <w:r>
        <w:t xml:space="preserve"> Conceptual Modeling and Mapping Library::Core Concept Library::Rules</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654d7a3ef93d21256d8762eb130bfe8d" w:history="1">
        <w:r w:rsidR="007E3012">
          <w:rPr>
            <w:rStyle w:val="Hyperlink"/>
          </w:rPr>
          <w:t>Rule</w:t>
        </w:r>
      </w:hyperlink>
    </w:p>
    <w:p w:rsidR="00D718D6" w:rsidRDefault="00D718D6" w:rsidP="000B3F78">
      <w:pPr>
        <w:pStyle w:val="Code"/>
      </w:pPr>
    </w:p>
    <w:p w:rsidR="00D718D6" w:rsidRDefault="005F69A5" w:rsidP="000B3F78">
      <w:pPr>
        <w:pStyle w:val="Heading4"/>
      </w:pPr>
      <w:bookmarkStart w:id="196" w:name="_Toc412106509"/>
      <w:r>
        <w:t>Inherited Features</w:t>
      </w:r>
      <w:bookmarkEnd w:id="196"/>
    </w:p>
    <w:p w:rsidR="00697D8F" w:rsidRDefault="00697D8F" w:rsidP="000B3F78">
      <w:r w:rsidRPr="000365A1">
        <w:rPr>
          <w:b/>
          <w:i/>
        </w:rPr>
        <w:t>From</w:t>
      </w:r>
      <w:r>
        <w:t xml:space="preserve"> </w:t>
      </w:r>
      <w:hyperlink w:anchor="_654d7a3ef93d21256d8762eb130bfe8d" w:history="1">
        <w:r>
          <w:rPr>
            <w:rStyle w:val="Hyperlink"/>
          </w:rPr>
          <w:t>Rule</w:t>
        </w:r>
      </w:hyperlink>
      <w:r>
        <w:t xml:space="preserve">: </w:t>
      </w:r>
    </w:p>
    <w:p w:rsidR="00697D8F" w:rsidRDefault="00697D8F" w:rsidP="000B3F78">
      <w:pPr>
        <w:ind w:firstLine="720"/>
      </w:pPr>
      <w:r>
        <w:t>‘condition’:</w:t>
      </w:r>
      <w:hyperlink w:anchor="_414dd7d59107bf4287d1511685ca32ab" w:history="1">
        <w:r>
          <w:rPr>
            <w:rStyle w:val="Hyperlink"/>
          </w:rPr>
          <w:t>Expression</w:t>
        </w:r>
      </w:hyperlink>
    </w:p>
    <w:p w:rsidR="00697D8F" w:rsidRDefault="00697D8F" w:rsidP="000B3F78">
      <w:r w:rsidRPr="000365A1">
        <w:rPr>
          <w:b/>
          <w:i/>
        </w:rPr>
        <w:t>From</w:t>
      </w:r>
      <w:r>
        <w:t xml:space="preserve"> </w:t>
      </w:r>
      <w:hyperlink w:anchor="_c05d8ea54231ef8385ae369a8cb18a7f" w:history="1">
        <w:r>
          <w:rPr>
            <w:rStyle w:val="Hyperlink"/>
          </w:rPr>
          <w:t>Occurrence</w:t>
        </w:r>
      </w:hyperlink>
      <w:r>
        <w:t xml:space="preserve">: </w:t>
      </w:r>
    </w:p>
    <w:p w:rsidR="00697D8F" w:rsidRDefault="00697D8F" w:rsidP="000B3F78">
      <w:pPr>
        <w:ind w:firstLine="720"/>
      </w:pPr>
      <w:r>
        <w:t>‘uses’:</w:t>
      </w:r>
      <w:hyperlink w:anchor="_13f9005c9106d00d7131680982c2727a" w:history="1">
        <w:r>
          <w:rPr>
            <w:rStyle w:val="Hyperlink"/>
          </w:rPr>
          <w:t>Entity</w:t>
        </w:r>
      </w:hyperlink>
    </w:p>
    <w:p w:rsidR="00697D8F" w:rsidRDefault="00697D8F" w:rsidP="000B3F78">
      <w:pPr>
        <w:ind w:firstLine="720"/>
      </w:pPr>
      <w:r>
        <w:t>‘creates’:</w:t>
      </w:r>
      <w:hyperlink w:anchor="_13f9005c9106d00d7131680982c2727a" w:history="1">
        <w:r>
          <w:rPr>
            <w:rStyle w:val="Hyperlink"/>
          </w:rPr>
          <w:t>Entity</w:t>
        </w:r>
      </w:hyperlink>
    </w:p>
    <w:p w:rsidR="00697D8F" w:rsidRDefault="00697D8F" w:rsidP="000B3F78">
      <w:pPr>
        <w:ind w:firstLine="720"/>
      </w:pPr>
      <w:r>
        <w:t>‘step in’:</w:t>
      </w:r>
      <w:hyperlink w:anchor="_c05d8ea54231ef8385ae369a8cb18a7f" w:history="1">
        <w:r>
          <w:rPr>
            <w:rStyle w:val="Hyperlink"/>
          </w:rPr>
          <w:t>Occurrence</w:t>
        </w:r>
      </w:hyperlink>
    </w:p>
    <w:p w:rsidR="00697D8F" w:rsidRDefault="00697D8F" w:rsidP="000B3F78">
      <w:pPr>
        <w:ind w:firstLine="720"/>
      </w:pPr>
      <w:r>
        <w:t>‘step’:</w:t>
      </w:r>
      <w:hyperlink w:anchor="_c05d8ea54231ef8385ae369a8cb18a7f" w:history="1">
        <w:r>
          <w:rPr>
            <w:rStyle w:val="Hyperlink"/>
          </w:rPr>
          <w:t>Occurrence</w:t>
        </w:r>
      </w:hyperlink>
    </w:p>
    <w:p w:rsidR="00697D8F" w:rsidRDefault="00697D8F" w:rsidP="000B3F78">
      <w:pPr>
        <w:ind w:firstLine="720"/>
      </w:pPr>
      <w:r>
        <w:t>‘when’:</w:t>
      </w:r>
      <w:hyperlink w:anchor="_63104765cd42c5f76cf72fdc4ed90397" w:history="1">
        <w:r>
          <w:rPr>
            <w:rStyle w:val="Hyperlink"/>
          </w:rPr>
          <w:t>Situation</w:t>
        </w:r>
      </w:hyperlink>
    </w:p>
    <w:p w:rsidR="00697D8F" w:rsidRDefault="00697D8F" w:rsidP="000B3F78">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0B3F78">
      <w:pPr>
        <w:ind w:firstLine="720"/>
      </w:pPr>
      <w:r>
        <w:t>‘starts on’:</w:t>
      </w:r>
      <w:hyperlink w:anchor="_404887ca511c022e037ede12e1a8f37a" w:history="1">
        <w:r>
          <w:rPr>
            <w:rStyle w:val="Hyperlink"/>
          </w:rPr>
          <w:t>Time Point</w:t>
        </w:r>
      </w:hyperlink>
    </w:p>
    <w:p w:rsidR="00697D8F" w:rsidRDefault="00697D8F" w:rsidP="000B3F78">
      <w:pPr>
        <w:ind w:firstLine="720"/>
      </w:pPr>
      <w:r>
        <w:t>‘ends on’:</w:t>
      </w:r>
      <w:hyperlink w:anchor="_404887ca511c022e037ede12e1a8f37a" w:history="1">
        <w:r>
          <w:rPr>
            <w:rStyle w:val="Hyperlink"/>
          </w:rPr>
          <w:t>Time Point</w:t>
        </w:r>
      </w:hyperlink>
    </w:p>
    <w:p w:rsidR="00697D8F" w:rsidRDefault="00697D8F" w:rsidP="000B3F78">
      <w:pPr>
        <w:ind w:firstLine="720"/>
      </w:pPr>
      <w:r>
        <w:t>‘has binding’:</w:t>
      </w:r>
      <w:hyperlink w:anchor="_59d00381296cc32f8d191ec24ae537cd" w:history="1">
        <w:r>
          <w:rPr>
            <w:rStyle w:val="Hyperlink"/>
          </w:rPr>
          <w:t>Binding</w:t>
        </w:r>
      </w:hyperlink>
    </w:p>
    <w:p w:rsidR="00697D8F" w:rsidRDefault="00697D8F" w:rsidP="000B3F78">
      <w:pPr>
        <w:ind w:firstLine="720"/>
      </w:pPr>
      <w:r>
        <w:t>‘has consequence’:</w:t>
      </w:r>
      <w:hyperlink w:anchor="_9bf67544840a1cd6396f28cc292e3ca0" w:history="1">
        <w:r>
          <w:rPr>
            <w:rStyle w:val="Hyperlink"/>
          </w:rPr>
          <w:t>Consequence</w:t>
        </w:r>
      </w:hyperlink>
    </w:p>
    <w:p w:rsidR="00697D8F" w:rsidRDefault="00697D8F" w:rsidP="000B3F78">
      <w:pPr>
        <w:ind w:firstLine="720"/>
      </w:pPr>
      <w:r>
        <w:t>‘impacts’:</w:t>
      </w:r>
      <w:hyperlink w:anchor="_13f9005c9106d00d7131680982c2727a" w:history="1">
        <w:r>
          <w:rPr>
            <w:rStyle w:val="Hyperlink"/>
          </w:rPr>
          <w:t>Entity</w:t>
        </w:r>
      </w:hyperlink>
    </w:p>
    <w:p w:rsidR="00697D8F" w:rsidRDefault="00697D8F" w:rsidP="000B3F78">
      <w:pPr>
        <w:ind w:firstLine="720"/>
      </w:pPr>
      <w:r>
        <w:t>‘matches’:</w:t>
      </w:r>
      <w:hyperlink w:anchor="_6db5f6447173086a1a7d18af4f144b69" w:history="1">
        <w:r>
          <w:rPr>
            <w:rStyle w:val="Hyperlink"/>
          </w:rPr>
          <w:t>Template</w:t>
        </w:r>
      </w:hyperlink>
    </w:p>
    <w:p w:rsidR="00697D8F" w:rsidRDefault="00697D8F" w:rsidP="000B3F78">
      <w:pPr>
        <w:ind w:firstLine="720"/>
      </w:pPr>
      <w:r>
        <w:t>‘confidence’:</w:t>
      </w:r>
      <w:hyperlink w:anchor="_515aa0b3c8b3af1351822986548c803a" w:history="1">
        <w:r>
          <w:rPr>
            <w:rStyle w:val="Hyperlink"/>
          </w:rPr>
          <w:t>Confidence Metric</w:t>
        </w:r>
      </w:hyperlink>
    </w:p>
    <w:p w:rsidR="00697D8F" w:rsidRDefault="00697D8F" w:rsidP="000B3F78">
      <w:pPr>
        <w:ind w:firstLine="720"/>
      </w:pPr>
      <w:r>
        <w:t>‘happens before’:</w:t>
      </w:r>
      <w:hyperlink w:anchor="_63104765cd42c5f76cf72fdc4ed90397" w:history="1">
        <w:r>
          <w:rPr>
            <w:rStyle w:val="Hyperlink"/>
          </w:rPr>
          <w:t>Situation</w:t>
        </w:r>
      </w:hyperlink>
    </w:p>
    <w:p w:rsidR="00697D8F" w:rsidRDefault="00697D8F" w:rsidP="000B3F78">
      <w:pPr>
        <w:ind w:firstLine="720"/>
      </w:pPr>
      <w:r>
        <w:t>‘happens after’:</w:t>
      </w:r>
      <w:hyperlink w:anchor="_63104765cd42c5f76cf72fdc4ed90397" w:history="1">
        <w:r>
          <w:rPr>
            <w:rStyle w:val="Hyperlink"/>
          </w:rPr>
          <w:t>Situation</w:t>
        </w:r>
      </w:hyperlink>
    </w:p>
    <w:p w:rsidR="00697D8F" w:rsidRDefault="00697D8F" w:rsidP="000B3F78">
      <w:pPr>
        <w:ind w:firstLine="720"/>
      </w:pPr>
      <w:r>
        <w:lastRenderedPageBreak/>
        <w:t>‘selects’:</w:t>
      </w:r>
      <w:hyperlink w:anchor="_0ea506f57adef61cfa374e799c7f4b3e" w:history="1">
        <w:r>
          <w:rPr>
            <w:rStyle w:val="Hyperlink"/>
          </w:rPr>
          <w:t>Indicator</w:t>
        </w:r>
      </w:hyperlink>
    </w:p>
    <w:p w:rsidR="00697D8F" w:rsidRDefault="00697D8F" w:rsidP="000B3F78">
      <w:pPr>
        <w:ind w:firstLine="720"/>
      </w:pPr>
      <w:r>
        <w:t>‘do’:</w:t>
      </w:r>
      <w:hyperlink w:anchor="_c05d8ea54231ef8385ae369a8cb18a7f" w:history="1">
        <w:r>
          <w:rPr>
            <w:rStyle w:val="Hyperlink"/>
          </w:rPr>
          <w:t>Occurrence</w:t>
        </w:r>
      </w:hyperlink>
    </w:p>
    <w:p w:rsidR="00697D8F" w:rsidRDefault="00697D8F" w:rsidP="000B3F78">
      <w:pPr>
        <w:ind w:firstLine="720"/>
      </w:pPr>
      <w:r>
        <w:t>‘course of action’:</w:t>
      </w:r>
      <w:hyperlink w:anchor="_83d65b9404a78ed941a332943863e039" w:history="1">
        <w:r>
          <w:rPr>
            <w:rStyle w:val="Hyperlink"/>
          </w:rPr>
          <w:t>Process</w:t>
        </w:r>
      </w:hyperlink>
    </w:p>
    <w:p w:rsidR="00697D8F" w:rsidRDefault="00697D8F" w:rsidP="000B3F78">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0B3F78">
      <w:pPr>
        <w:ind w:firstLine="720"/>
      </w:pPr>
      <w:r>
        <w:t>‘used by’:</w:t>
      </w:r>
      <w:hyperlink w:anchor="_c05d8ea54231ef8385ae369a8cb18a7f" w:history="1">
        <w:r>
          <w:rPr>
            <w:rStyle w:val="Hyperlink"/>
          </w:rPr>
          <w:t>Occurrence</w:t>
        </w:r>
      </w:hyperlink>
    </w:p>
    <w:p w:rsidR="00697D8F" w:rsidRDefault="00697D8F" w:rsidP="000B3F78">
      <w:pPr>
        <w:ind w:firstLine="720"/>
      </w:pPr>
      <w:r>
        <w:t>‘is part of’:</w:t>
      </w:r>
      <w:hyperlink w:anchor="_13f9005c9106d00d7131680982c2727a" w:history="1">
        <w:r>
          <w:rPr>
            <w:rStyle w:val="Hyperlink"/>
          </w:rPr>
          <w:t>Entity</w:t>
        </w:r>
      </w:hyperlink>
    </w:p>
    <w:p w:rsidR="00697D8F" w:rsidRDefault="00697D8F" w:rsidP="000B3F78">
      <w:pPr>
        <w:ind w:firstLine="720"/>
      </w:pPr>
      <w:r>
        <w:t>‘has part’:</w:t>
      </w:r>
      <w:hyperlink w:anchor="_13f9005c9106d00d7131680982c2727a" w:history="1">
        <w:r>
          <w:rPr>
            <w:rStyle w:val="Hyperlink"/>
          </w:rPr>
          <w:t>Entity</w:t>
        </w:r>
      </w:hyperlink>
    </w:p>
    <w:p w:rsidR="00697D8F" w:rsidRDefault="00697D8F" w:rsidP="000B3F78">
      <w:pPr>
        <w:ind w:firstLine="720"/>
      </w:pPr>
      <w:r>
        <w:t>‘has state’:</w:t>
      </w:r>
      <w:hyperlink w:anchor="_927c2855748f476d96735ff79da4ebff" w:history="1">
        <w:r>
          <w:rPr>
            <w:rStyle w:val="Hyperlink"/>
          </w:rPr>
          <w:t>State</w:t>
        </w:r>
      </w:hyperlink>
    </w:p>
    <w:p w:rsidR="00697D8F" w:rsidRDefault="00697D8F" w:rsidP="000B3F78">
      <w:pPr>
        <w:ind w:firstLine="720"/>
      </w:pPr>
      <w:r>
        <w:t>‘created by’:</w:t>
      </w:r>
      <w:hyperlink w:anchor="_c05d8ea54231ef8385ae369a8cb18a7f" w:history="1">
        <w:r>
          <w:rPr>
            <w:rStyle w:val="Hyperlink"/>
          </w:rPr>
          <w:t>Occurrence</w:t>
        </w:r>
      </w:hyperlink>
    </w:p>
    <w:p w:rsidR="00697D8F" w:rsidRDefault="00697D8F" w:rsidP="000B3F78">
      <w:pPr>
        <w:ind w:firstLine="720"/>
      </w:pPr>
      <w:r>
        <w:t>‘is related to’:</w:t>
      </w:r>
      <w:hyperlink w:anchor="_13f9005c9106d00d7131680982c2727a" w:history="1">
        <w:r>
          <w:rPr>
            <w:rStyle w:val="Hyperlink"/>
          </w:rPr>
          <w:t>Entity</w:t>
        </w:r>
      </w:hyperlink>
    </w:p>
    <w:p w:rsidR="00697D8F" w:rsidRDefault="00697D8F" w:rsidP="000B3F78">
      <w:pPr>
        <w:ind w:firstLine="720"/>
      </w:pPr>
      <w:r>
        <w:t>‘impacted by’:</w:t>
      </w:r>
      <w:hyperlink w:anchor="_63104765cd42c5f76cf72fdc4ed90397" w:history="1">
        <w:r>
          <w:rPr>
            <w:rStyle w:val="Hyperlink"/>
          </w:rPr>
          <w:t>Situation</w:t>
        </w:r>
      </w:hyperlink>
    </w:p>
    <w:p w:rsidR="00697D8F" w:rsidRDefault="00697D8F" w:rsidP="000B3F78">
      <w:pPr>
        <w:ind w:firstLine="720"/>
      </w:pPr>
      <w:r>
        <w:t>‘identified by’:</w:t>
      </w:r>
      <w:hyperlink w:anchor="_a9304dce0833e68d6c1871feed7ba4c8" w:history="1">
        <w:r>
          <w:rPr>
            <w:rStyle w:val="Hyperlink"/>
          </w:rPr>
          <w:t>Identifier</w:t>
        </w:r>
      </w:hyperlink>
    </w:p>
    <w:p w:rsidR="00697D8F" w:rsidRDefault="00697D8F" w:rsidP="000B3F78">
      <w:pPr>
        <w:ind w:firstLine="720"/>
      </w:pPr>
      <w:r>
        <w:t>‘has name’:</w:t>
      </w:r>
      <w:hyperlink w:anchor="_afe5a48976a2df078be9473827611fb8" w:history="1">
        <w:r>
          <w:rPr>
            <w:rStyle w:val="Hyperlink"/>
          </w:rPr>
          <w:t>Name</w:t>
        </w:r>
      </w:hyperlink>
    </w:p>
    <w:p w:rsidR="00697D8F" w:rsidRDefault="00697D8F" w:rsidP="000B3F78">
      <w:pPr>
        <w:ind w:firstLine="720"/>
      </w:pPr>
      <w:r>
        <w:t>‘prefered identifier’:</w:t>
      </w:r>
      <w:hyperlink w:anchor="_a9304dce0833e68d6c1871feed7ba4c8" w:history="1">
        <w:r>
          <w:rPr>
            <w:rStyle w:val="Hyperlink"/>
          </w:rPr>
          <w:t>Identifier</w:t>
        </w:r>
      </w:hyperlink>
    </w:p>
    <w:p w:rsidR="00697D8F" w:rsidRDefault="00697D8F" w:rsidP="000B3F78">
      <w:pPr>
        <w:ind w:firstLine="720"/>
      </w:pPr>
      <w:r>
        <w:t>‘watched by’:</w:t>
      </w:r>
      <w:hyperlink w:anchor="_a3511bec5be4181aed91476c6b138095" w:history="1">
        <w:r>
          <w:rPr>
            <w:rStyle w:val="Hyperlink"/>
          </w:rPr>
          <w:t>Indicator Watchlist</w:t>
        </w:r>
      </w:hyperlink>
    </w:p>
    <w:p w:rsidR="00697D8F" w:rsidRDefault="00697D8F" w:rsidP="000B3F78">
      <w:pPr>
        <w:ind w:firstLine="720"/>
      </w:pPr>
      <w:r>
        <w:t>‘observed by’:</w:t>
      </w:r>
      <w:hyperlink w:anchor="_1a5b22ec96adcbdd1b918a17fe9b44b2" w:history="1">
        <w:r>
          <w:rPr>
            <w:rStyle w:val="Hyperlink"/>
          </w:rPr>
          <w:t>Observation</w:t>
        </w:r>
      </w:hyperlink>
    </w:p>
    <w:p w:rsidR="00697D8F" w:rsidRDefault="00697D8F" w:rsidP="000B3F78">
      <w:pPr>
        <w:ind w:firstLine="720"/>
      </w:pPr>
      <w:r>
        <w:t>‘made available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697D8F" w:rsidRDefault="00697D8F" w:rsidP="000B3F78">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0B3F78">
      <w:pPr>
        <w:ind w:firstLine="720"/>
      </w:pPr>
      <w:r>
        <w:t>‘generalizes’:</w:t>
      </w:r>
      <w:hyperlink w:anchor="_81284aa430d71f6e8d9c1804d9149488" w:history="1">
        <w:r>
          <w:rPr>
            <w:rStyle w:val="Hyperlink"/>
          </w:rPr>
          <w:t>Context</w:t>
        </w:r>
      </w:hyperlink>
    </w:p>
    <w:p w:rsidR="00697D8F" w:rsidRDefault="00697D8F" w:rsidP="000B3F78">
      <w:pPr>
        <w:ind w:firstLine="720"/>
      </w:pPr>
      <w:r>
        <w:t>‘specializes’:</w:t>
      </w:r>
      <w:hyperlink w:anchor="_81284aa430d71f6e8d9c1804d9149488" w:history="1">
        <w:r>
          <w:rPr>
            <w:rStyle w:val="Hyperlink"/>
          </w:rPr>
          <w:t>Context</w:t>
        </w:r>
      </w:hyperlink>
    </w:p>
    <w:p w:rsidR="00697D8F" w:rsidRDefault="00697D8F" w:rsidP="000B3F78">
      <w:pPr>
        <w:ind w:firstLine="720"/>
      </w:pPr>
      <w:r>
        <w:t>‘contextualizes’:</w:t>
      </w:r>
      <w:hyperlink w:anchor="_3a4ff69ced5d7f7c66bb882997dea37e" w:history="1">
        <w:r>
          <w:rPr>
            <w:rStyle w:val="Hyperlink"/>
          </w:rPr>
          <w:t>Anything</w:t>
        </w:r>
      </w:hyperlink>
    </w:p>
    <w:p w:rsidR="00D718D6" w:rsidRDefault="00D718D6" w:rsidP="000B3F78"/>
    <w:p w:rsidR="00D718D6" w:rsidRDefault="005F69A5" w:rsidP="000B3F78">
      <w:pPr>
        <w:pStyle w:val="Heading3"/>
      </w:pPr>
      <w:bookmarkStart w:id="197" w:name="_49507480947b617627fc40364deeea66"/>
      <w:bookmarkStart w:id="198" w:name="_Toc412106510"/>
      <w:r>
        <w:t>Association Class Course Of Action Rule</w:t>
      </w:r>
      <w:bookmarkEnd w:id="197"/>
      <w:bookmarkEnd w:id="198"/>
    </w:p>
    <w:p w:rsidR="00D718D6" w:rsidRDefault="005F69A5" w:rsidP="000B3F78">
      <w:r>
        <w:t>A rule to initiate a process as a course of action triggered by a situation.</w:t>
      </w:r>
      <w:r>
        <w:br/>
        <w:t>A course of action rule is an action that initiates a process. to be performed by some actor or actors.</w:t>
      </w:r>
    </w:p>
    <w:p w:rsidR="00D718D6" w:rsidRDefault="005F69A5" w:rsidP="000B3F78">
      <w:pPr>
        <w:pStyle w:val="Heading4"/>
      </w:pPr>
      <w:bookmarkStart w:id="199" w:name="_Toc412106511"/>
      <w:r>
        <w:t>Direct Supertypes</w:t>
      </w:r>
      <w:bookmarkEnd w:id="199"/>
    </w:p>
    <w:p w:rsidR="00D718D6" w:rsidRDefault="004619D7" w:rsidP="000B3F78">
      <w:pPr>
        <w:ind w:left="360"/>
      </w:pPr>
      <w:hyperlink w:anchor="_881429e9d0977f9fb3f1fca8f979b002" w:history="1">
        <w:r w:rsidR="005F69A5">
          <w:rPr>
            <w:rStyle w:val="Hyperlink"/>
          </w:rPr>
          <w:t>Action Rule</w:t>
        </w:r>
      </w:hyperlink>
    </w:p>
    <w:p w:rsidR="00D718D6" w:rsidRDefault="005F69A5" w:rsidP="000B3F78">
      <w:pPr>
        <w:pStyle w:val="Code"/>
      </w:pPr>
      <w:r w:rsidRPr="00043180">
        <w:rPr>
          <w:b/>
          <w:sz w:val="24"/>
          <w:szCs w:val="24"/>
        </w:rPr>
        <w:t>package</w:t>
      </w:r>
      <w:r>
        <w:t xml:space="preserve"> Conceptual Modeling and Mapping Library::Core Concept Library::Rules</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881429e9d0977f9fb3f1fca8f979b002" w:history="1">
        <w:r w:rsidR="007E3012">
          <w:rPr>
            <w:rStyle w:val="Hyperlink"/>
          </w:rPr>
          <w:t>Action Rule</w:t>
        </w:r>
      </w:hyperlink>
    </w:p>
    <w:p w:rsidR="00D718D6" w:rsidRDefault="00D718D6" w:rsidP="000B3F78">
      <w:pPr>
        <w:pStyle w:val="Code"/>
      </w:pPr>
    </w:p>
    <w:p w:rsidR="00D718D6" w:rsidRDefault="005F69A5" w:rsidP="000B3F78">
      <w:pPr>
        <w:pStyle w:val="Heading5"/>
      </w:pPr>
      <w:r>
        <w:t>Association Ends</w:t>
      </w:r>
    </w:p>
    <w:p w:rsidR="003F7C16" w:rsidRDefault="003F7C16" w:rsidP="000B3F78">
      <w:pPr>
        <w:ind w:firstLine="720"/>
      </w:pPr>
      <w:r>
        <w:rPr>
          <w:noProof/>
          <w:lang w:bidi="ar-SA"/>
        </w:rPr>
        <w:drawing>
          <wp:inline distT="0" distB="0" distL="0" distR="0" wp14:anchorId="1D515C4E" wp14:editId="554ED355">
            <wp:extent cx="152400" cy="152400"/>
            <wp:effectExtent l="0" t="0" r="0" b="0"/>
            <wp:docPr id="184" name="Picture 333654349.jpg" descr="3336543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333654349.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course of action : </w:t>
      </w:r>
      <w:hyperlink w:anchor="_83d65b9404a78ed941a332943863e039" w:history="1">
        <w:r>
          <w:rPr>
            <w:rStyle w:val="Hyperlink"/>
          </w:rPr>
          <w:t>Process</w:t>
        </w:r>
      </w:hyperlink>
      <w:r w:rsidR="00A36678">
        <w:t xml:space="preserve">   </w:t>
      </w:r>
      <w:r w:rsidR="00A36678" w:rsidRPr="00833C5F">
        <w:rPr>
          <w:i/>
        </w:rPr>
        <w:t>Redefines</w:t>
      </w:r>
      <w:r w:rsidR="00A36678">
        <w:t>: matches:</w:t>
      </w:r>
      <w:hyperlink w:anchor="_6db5f6447173086a1a7d18af4f144b69" w:history="1">
        <w:r w:rsidR="00A36678">
          <w:rPr>
            <w:rStyle w:val="Hyperlink"/>
          </w:rPr>
          <w:t>Template</w:t>
        </w:r>
      </w:hyperlink>
      <w:r w:rsidR="00A36678">
        <w:rPr>
          <w:rStyle w:val="Hyperlink"/>
        </w:rPr>
        <w:t xml:space="preserve">   </w:t>
      </w:r>
      <w:r w:rsidR="00A36678">
        <w:t xml:space="preserve"> </w:t>
      </w:r>
    </w:p>
    <w:p w:rsidR="006847AA" w:rsidRDefault="006847AA" w:rsidP="000B3F78">
      <w:pPr>
        <w:ind w:left="677" w:firstLine="360"/>
      </w:pPr>
      <w:r>
        <w:lastRenderedPageBreak/>
        <w:t>The process initiated when triggered by a course of action rule.</w:t>
      </w:r>
    </w:p>
    <w:p w:rsidR="003F7C16" w:rsidRDefault="003F7C16" w:rsidP="000B3F78">
      <w:pPr>
        <w:ind w:firstLine="720"/>
      </w:pPr>
      <w:r>
        <w:rPr>
          <w:noProof/>
          <w:lang w:bidi="ar-SA"/>
        </w:rPr>
        <w:drawing>
          <wp:inline distT="0" distB="0" distL="0" distR="0" wp14:anchorId="4C0E4A28" wp14:editId="5B3FB80C">
            <wp:extent cx="152400" cy="152400"/>
            <wp:effectExtent l="0" t="0" r="0" b="0"/>
            <wp:docPr id="186" name="Picture 333654349.jpg" descr="3336543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333654349.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triggered by : </w:t>
      </w:r>
      <w:hyperlink w:anchor="_63104765cd42c5f76cf72fdc4ed90397" w:history="1">
        <w:r>
          <w:rPr>
            <w:rStyle w:val="Hyperlink"/>
          </w:rPr>
          <w:t>Situation</w:t>
        </w:r>
      </w:hyperlink>
      <w:r w:rsidR="00A36678">
        <w:t xml:space="preserve">   </w:t>
      </w:r>
      <w:r w:rsidR="00A36678" w:rsidRPr="00833C5F">
        <w:rPr>
          <w:i/>
        </w:rPr>
        <w:t>Redefines</w:t>
      </w:r>
      <w:r w:rsidR="00A36678">
        <w:t>: matches:</w:t>
      </w:r>
      <w:hyperlink w:anchor="_6db5f6447173086a1a7d18af4f144b69" w:history="1">
        <w:r w:rsidR="00A36678">
          <w:rPr>
            <w:rStyle w:val="Hyperlink"/>
          </w:rPr>
          <w:t>Template</w:t>
        </w:r>
      </w:hyperlink>
      <w:r w:rsidR="00A36678">
        <w:rPr>
          <w:rStyle w:val="Hyperlink"/>
        </w:rPr>
        <w:t xml:space="preserve">   </w:t>
      </w:r>
      <w:r w:rsidR="00A36678">
        <w:t xml:space="preserve"> </w:t>
      </w:r>
    </w:p>
    <w:p w:rsidR="006847AA" w:rsidRDefault="006847AA" w:rsidP="000B3F78">
      <w:pPr>
        <w:ind w:left="677" w:firstLine="360"/>
      </w:pPr>
      <w:r>
        <w:t>The situation that triggers a course of action</w:t>
      </w:r>
    </w:p>
    <w:p w:rsidR="00D718D6" w:rsidRDefault="005F69A5" w:rsidP="000B3F78">
      <w:pPr>
        <w:pStyle w:val="Heading4"/>
      </w:pPr>
      <w:bookmarkStart w:id="200" w:name="_Toc412106512"/>
      <w:r>
        <w:t>Inherited Features</w:t>
      </w:r>
      <w:bookmarkEnd w:id="200"/>
    </w:p>
    <w:p w:rsidR="00697D8F" w:rsidRDefault="00697D8F" w:rsidP="000B3F78">
      <w:r w:rsidRPr="000365A1">
        <w:rPr>
          <w:b/>
          <w:i/>
        </w:rPr>
        <w:t>From</w:t>
      </w:r>
      <w:r>
        <w:t xml:space="preserve"> </w:t>
      </w:r>
      <w:hyperlink w:anchor="_aa563b8b6ab6103a4bc2f72c8474fe6d" w:history="1">
        <w:r>
          <w:rPr>
            <w:rStyle w:val="Hyperlink"/>
          </w:rPr>
          <w:t>Cause and effect</w:t>
        </w:r>
      </w:hyperlink>
      <w:r>
        <w:t xml:space="preserve">: </w:t>
      </w:r>
    </w:p>
    <w:p w:rsidR="00697D8F" w:rsidRDefault="00697D8F" w:rsidP="000B3F78">
      <w:pPr>
        <w:ind w:firstLine="720"/>
      </w:pPr>
      <w:r>
        <w:t>‘likelihood’:</w:t>
      </w:r>
      <w:hyperlink w:anchor="_c4bee9dc62c41effa96910b60385b774" w:history="1">
        <w:r>
          <w:rPr>
            <w:rStyle w:val="Hyperlink"/>
          </w:rPr>
          <w:t>Probability Metric</w:t>
        </w:r>
      </w:hyperlink>
    </w:p>
    <w:p w:rsidR="00697D8F" w:rsidRDefault="00697D8F" w:rsidP="000B3F78">
      <w:pPr>
        <w:ind w:firstLine="720"/>
      </w:pPr>
      <w:r>
        <w:t>‘caused by’:</w:t>
      </w:r>
      <w:hyperlink w:anchor="_63104765cd42c5f76cf72fdc4ed90397" w:history="1">
        <w:r>
          <w:rPr>
            <w:rStyle w:val="Hyperlink"/>
          </w:rPr>
          <w:t>Situation</w:t>
        </w:r>
      </w:hyperlink>
    </w:p>
    <w:p w:rsidR="00697D8F" w:rsidRDefault="00697D8F" w:rsidP="000B3F78">
      <w:pPr>
        <w:ind w:firstLine="720"/>
      </w:pPr>
      <w:r>
        <w:t>‘causes’:</w:t>
      </w:r>
      <w:hyperlink w:anchor="_63104765cd42c5f76cf72fdc4ed90397" w:history="1">
        <w:r>
          <w:rPr>
            <w:rStyle w:val="Hyperlink"/>
          </w:rPr>
          <w:t>Situation</w:t>
        </w:r>
      </w:hyperlink>
    </w:p>
    <w:p w:rsidR="00697D8F" w:rsidRDefault="00697D8F" w:rsidP="000B3F78">
      <w:r w:rsidRPr="000365A1">
        <w:rPr>
          <w:b/>
          <w:i/>
        </w:rPr>
        <w:t>From</w:t>
      </w:r>
      <w:r>
        <w:t xml:space="preserve"> </w:t>
      </w:r>
      <w:hyperlink w:anchor="_654d7a3ef93d21256d8762eb130bfe8d" w:history="1">
        <w:r>
          <w:rPr>
            <w:rStyle w:val="Hyperlink"/>
          </w:rPr>
          <w:t>Rule</w:t>
        </w:r>
      </w:hyperlink>
      <w:r>
        <w:t xml:space="preserve">: </w:t>
      </w:r>
    </w:p>
    <w:p w:rsidR="00697D8F" w:rsidRDefault="00697D8F" w:rsidP="000B3F78">
      <w:pPr>
        <w:ind w:firstLine="720"/>
      </w:pPr>
      <w:r>
        <w:t>‘condition’:</w:t>
      </w:r>
      <w:hyperlink w:anchor="_414dd7d59107bf4287d1511685ca32ab" w:history="1">
        <w:r>
          <w:rPr>
            <w:rStyle w:val="Hyperlink"/>
          </w:rPr>
          <w:t>Expression</w:t>
        </w:r>
      </w:hyperlink>
    </w:p>
    <w:p w:rsidR="00697D8F" w:rsidRDefault="00697D8F" w:rsidP="000B3F78">
      <w:r w:rsidRPr="000365A1">
        <w:rPr>
          <w:b/>
          <w:i/>
        </w:rPr>
        <w:t>From</w:t>
      </w:r>
      <w:r>
        <w:t xml:space="preserve"> </w:t>
      </w:r>
      <w:hyperlink w:anchor="_c05d8ea54231ef8385ae369a8cb18a7f" w:history="1">
        <w:r>
          <w:rPr>
            <w:rStyle w:val="Hyperlink"/>
          </w:rPr>
          <w:t>Occurrence</w:t>
        </w:r>
      </w:hyperlink>
      <w:r>
        <w:t xml:space="preserve">: </w:t>
      </w:r>
    </w:p>
    <w:p w:rsidR="00697D8F" w:rsidRDefault="00697D8F" w:rsidP="000B3F78">
      <w:pPr>
        <w:ind w:firstLine="720"/>
      </w:pPr>
      <w:r>
        <w:t>‘uses’:</w:t>
      </w:r>
      <w:hyperlink w:anchor="_13f9005c9106d00d7131680982c2727a" w:history="1">
        <w:r>
          <w:rPr>
            <w:rStyle w:val="Hyperlink"/>
          </w:rPr>
          <w:t>Entity</w:t>
        </w:r>
      </w:hyperlink>
    </w:p>
    <w:p w:rsidR="00697D8F" w:rsidRDefault="00697D8F" w:rsidP="000B3F78">
      <w:pPr>
        <w:ind w:firstLine="720"/>
      </w:pPr>
      <w:r>
        <w:t>‘creates’:</w:t>
      </w:r>
      <w:hyperlink w:anchor="_13f9005c9106d00d7131680982c2727a" w:history="1">
        <w:r>
          <w:rPr>
            <w:rStyle w:val="Hyperlink"/>
          </w:rPr>
          <w:t>Entity</w:t>
        </w:r>
      </w:hyperlink>
    </w:p>
    <w:p w:rsidR="00697D8F" w:rsidRDefault="00697D8F" w:rsidP="000B3F78">
      <w:pPr>
        <w:ind w:firstLine="720"/>
      </w:pPr>
      <w:r>
        <w:t>‘step in’:</w:t>
      </w:r>
      <w:hyperlink w:anchor="_c05d8ea54231ef8385ae369a8cb18a7f" w:history="1">
        <w:r>
          <w:rPr>
            <w:rStyle w:val="Hyperlink"/>
          </w:rPr>
          <w:t>Occurrence</w:t>
        </w:r>
      </w:hyperlink>
    </w:p>
    <w:p w:rsidR="00697D8F" w:rsidRDefault="00697D8F" w:rsidP="000B3F78">
      <w:pPr>
        <w:ind w:firstLine="720"/>
      </w:pPr>
      <w:r>
        <w:t>‘step’:</w:t>
      </w:r>
      <w:hyperlink w:anchor="_c05d8ea54231ef8385ae369a8cb18a7f" w:history="1">
        <w:r>
          <w:rPr>
            <w:rStyle w:val="Hyperlink"/>
          </w:rPr>
          <w:t>Occurrence</w:t>
        </w:r>
      </w:hyperlink>
    </w:p>
    <w:p w:rsidR="00697D8F" w:rsidRDefault="00697D8F" w:rsidP="000B3F78">
      <w:pPr>
        <w:ind w:firstLine="720"/>
      </w:pPr>
      <w:r>
        <w:t>‘when’:</w:t>
      </w:r>
      <w:hyperlink w:anchor="_63104765cd42c5f76cf72fdc4ed90397" w:history="1">
        <w:r>
          <w:rPr>
            <w:rStyle w:val="Hyperlink"/>
          </w:rPr>
          <w:t>Situation</w:t>
        </w:r>
      </w:hyperlink>
    </w:p>
    <w:p w:rsidR="00697D8F" w:rsidRDefault="00697D8F" w:rsidP="000B3F78">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0B3F78">
      <w:pPr>
        <w:ind w:firstLine="720"/>
      </w:pPr>
      <w:r>
        <w:t>‘starts on’:</w:t>
      </w:r>
      <w:hyperlink w:anchor="_404887ca511c022e037ede12e1a8f37a" w:history="1">
        <w:r>
          <w:rPr>
            <w:rStyle w:val="Hyperlink"/>
          </w:rPr>
          <w:t>Time Point</w:t>
        </w:r>
      </w:hyperlink>
    </w:p>
    <w:p w:rsidR="00697D8F" w:rsidRDefault="00697D8F" w:rsidP="000B3F78">
      <w:pPr>
        <w:ind w:firstLine="720"/>
      </w:pPr>
      <w:r>
        <w:t>‘ends on’:</w:t>
      </w:r>
      <w:hyperlink w:anchor="_404887ca511c022e037ede12e1a8f37a" w:history="1">
        <w:r>
          <w:rPr>
            <w:rStyle w:val="Hyperlink"/>
          </w:rPr>
          <w:t>Time Point</w:t>
        </w:r>
      </w:hyperlink>
    </w:p>
    <w:p w:rsidR="00697D8F" w:rsidRDefault="00697D8F" w:rsidP="000B3F78">
      <w:pPr>
        <w:ind w:firstLine="720"/>
      </w:pPr>
      <w:r>
        <w:t>‘has binding’:</w:t>
      </w:r>
      <w:hyperlink w:anchor="_59d00381296cc32f8d191ec24ae537cd" w:history="1">
        <w:r>
          <w:rPr>
            <w:rStyle w:val="Hyperlink"/>
          </w:rPr>
          <w:t>Binding</w:t>
        </w:r>
      </w:hyperlink>
    </w:p>
    <w:p w:rsidR="00697D8F" w:rsidRDefault="00697D8F" w:rsidP="000B3F78">
      <w:pPr>
        <w:ind w:firstLine="720"/>
      </w:pPr>
      <w:r>
        <w:t>‘has consequence’:</w:t>
      </w:r>
      <w:hyperlink w:anchor="_9bf67544840a1cd6396f28cc292e3ca0" w:history="1">
        <w:r>
          <w:rPr>
            <w:rStyle w:val="Hyperlink"/>
          </w:rPr>
          <w:t>Consequence</w:t>
        </w:r>
      </w:hyperlink>
    </w:p>
    <w:p w:rsidR="00697D8F" w:rsidRDefault="00697D8F" w:rsidP="000B3F78">
      <w:pPr>
        <w:ind w:firstLine="720"/>
      </w:pPr>
      <w:r>
        <w:t>‘impacts’:</w:t>
      </w:r>
      <w:hyperlink w:anchor="_13f9005c9106d00d7131680982c2727a" w:history="1">
        <w:r>
          <w:rPr>
            <w:rStyle w:val="Hyperlink"/>
          </w:rPr>
          <w:t>Entity</w:t>
        </w:r>
      </w:hyperlink>
    </w:p>
    <w:p w:rsidR="00697D8F" w:rsidRDefault="00697D8F" w:rsidP="000B3F78">
      <w:pPr>
        <w:ind w:firstLine="720"/>
      </w:pPr>
      <w:r>
        <w:t>‘matches’:</w:t>
      </w:r>
      <w:hyperlink w:anchor="_6db5f6447173086a1a7d18af4f144b69" w:history="1">
        <w:r>
          <w:rPr>
            <w:rStyle w:val="Hyperlink"/>
          </w:rPr>
          <w:t>Template</w:t>
        </w:r>
      </w:hyperlink>
    </w:p>
    <w:p w:rsidR="00697D8F" w:rsidRDefault="00697D8F" w:rsidP="000B3F78">
      <w:pPr>
        <w:ind w:firstLine="720"/>
      </w:pPr>
      <w:r>
        <w:t>‘confidence’:</w:t>
      </w:r>
      <w:hyperlink w:anchor="_515aa0b3c8b3af1351822986548c803a" w:history="1">
        <w:r>
          <w:rPr>
            <w:rStyle w:val="Hyperlink"/>
          </w:rPr>
          <w:t>Confidence Metric</w:t>
        </w:r>
      </w:hyperlink>
    </w:p>
    <w:p w:rsidR="00697D8F" w:rsidRDefault="00697D8F" w:rsidP="000B3F78">
      <w:pPr>
        <w:ind w:firstLine="720"/>
      </w:pPr>
      <w:r>
        <w:t>‘happens before’:</w:t>
      </w:r>
      <w:hyperlink w:anchor="_63104765cd42c5f76cf72fdc4ed90397" w:history="1">
        <w:r>
          <w:rPr>
            <w:rStyle w:val="Hyperlink"/>
          </w:rPr>
          <w:t>Situation</w:t>
        </w:r>
      </w:hyperlink>
    </w:p>
    <w:p w:rsidR="00697D8F" w:rsidRDefault="00697D8F" w:rsidP="000B3F78">
      <w:pPr>
        <w:ind w:firstLine="720"/>
      </w:pPr>
      <w:r>
        <w:t>‘happens after’:</w:t>
      </w:r>
      <w:hyperlink w:anchor="_63104765cd42c5f76cf72fdc4ed90397" w:history="1">
        <w:r>
          <w:rPr>
            <w:rStyle w:val="Hyperlink"/>
          </w:rPr>
          <w:t>Situation</w:t>
        </w:r>
      </w:hyperlink>
    </w:p>
    <w:p w:rsidR="00697D8F" w:rsidRDefault="00697D8F" w:rsidP="000B3F78">
      <w:pPr>
        <w:ind w:firstLine="720"/>
      </w:pPr>
      <w:r>
        <w:t>‘selects’:</w:t>
      </w:r>
      <w:hyperlink w:anchor="_0ea506f57adef61cfa374e799c7f4b3e" w:history="1">
        <w:r>
          <w:rPr>
            <w:rStyle w:val="Hyperlink"/>
          </w:rPr>
          <w:t>Indicator</w:t>
        </w:r>
      </w:hyperlink>
    </w:p>
    <w:p w:rsidR="00697D8F" w:rsidRDefault="00697D8F" w:rsidP="000B3F78">
      <w:pPr>
        <w:ind w:firstLine="720"/>
      </w:pPr>
      <w:r>
        <w:t>‘do’:</w:t>
      </w:r>
      <w:hyperlink w:anchor="_c05d8ea54231ef8385ae369a8cb18a7f" w:history="1">
        <w:r>
          <w:rPr>
            <w:rStyle w:val="Hyperlink"/>
          </w:rPr>
          <w:t>Occurrence</w:t>
        </w:r>
      </w:hyperlink>
    </w:p>
    <w:p w:rsidR="00697D8F" w:rsidRDefault="00697D8F" w:rsidP="000B3F78">
      <w:pPr>
        <w:ind w:firstLine="720"/>
      </w:pPr>
      <w:r>
        <w:t>‘course of action’:</w:t>
      </w:r>
      <w:hyperlink w:anchor="_83d65b9404a78ed941a332943863e039" w:history="1">
        <w:r>
          <w:rPr>
            <w:rStyle w:val="Hyperlink"/>
          </w:rPr>
          <w:t>Process</w:t>
        </w:r>
      </w:hyperlink>
    </w:p>
    <w:p w:rsidR="00697D8F" w:rsidRDefault="00697D8F" w:rsidP="000B3F78">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0B3F78">
      <w:pPr>
        <w:ind w:firstLine="720"/>
      </w:pPr>
      <w:r>
        <w:t>‘used by’:</w:t>
      </w:r>
      <w:hyperlink w:anchor="_c05d8ea54231ef8385ae369a8cb18a7f" w:history="1">
        <w:r>
          <w:rPr>
            <w:rStyle w:val="Hyperlink"/>
          </w:rPr>
          <w:t>Occurrence</w:t>
        </w:r>
      </w:hyperlink>
    </w:p>
    <w:p w:rsidR="00697D8F" w:rsidRDefault="00697D8F" w:rsidP="000B3F78">
      <w:pPr>
        <w:ind w:firstLine="720"/>
      </w:pPr>
      <w:r>
        <w:t>‘is part of’:</w:t>
      </w:r>
      <w:hyperlink w:anchor="_13f9005c9106d00d7131680982c2727a" w:history="1">
        <w:r>
          <w:rPr>
            <w:rStyle w:val="Hyperlink"/>
          </w:rPr>
          <w:t>Entity</w:t>
        </w:r>
      </w:hyperlink>
    </w:p>
    <w:p w:rsidR="00697D8F" w:rsidRDefault="00697D8F" w:rsidP="000B3F78">
      <w:pPr>
        <w:ind w:firstLine="720"/>
      </w:pPr>
      <w:r>
        <w:t>‘has part’:</w:t>
      </w:r>
      <w:hyperlink w:anchor="_13f9005c9106d00d7131680982c2727a" w:history="1">
        <w:r>
          <w:rPr>
            <w:rStyle w:val="Hyperlink"/>
          </w:rPr>
          <w:t>Entity</w:t>
        </w:r>
      </w:hyperlink>
    </w:p>
    <w:p w:rsidR="00697D8F" w:rsidRDefault="00697D8F" w:rsidP="000B3F78">
      <w:pPr>
        <w:ind w:firstLine="720"/>
      </w:pPr>
      <w:r>
        <w:t>‘has state’:</w:t>
      </w:r>
      <w:hyperlink w:anchor="_927c2855748f476d96735ff79da4ebff" w:history="1">
        <w:r>
          <w:rPr>
            <w:rStyle w:val="Hyperlink"/>
          </w:rPr>
          <w:t>State</w:t>
        </w:r>
      </w:hyperlink>
    </w:p>
    <w:p w:rsidR="00697D8F" w:rsidRDefault="00697D8F" w:rsidP="000B3F78">
      <w:pPr>
        <w:ind w:firstLine="720"/>
      </w:pPr>
      <w:r>
        <w:t>‘created by’:</w:t>
      </w:r>
      <w:hyperlink w:anchor="_c05d8ea54231ef8385ae369a8cb18a7f" w:history="1">
        <w:r>
          <w:rPr>
            <w:rStyle w:val="Hyperlink"/>
          </w:rPr>
          <w:t>Occurrence</w:t>
        </w:r>
      </w:hyperlink>
    </w:p>
    <w:p w:rsidR="00697D8F" w:rsidRDefault="00697D8F" w:rsidP="000B3F78">
      <w:pPr>
        <w:ind w:firstLine="720"/>
      </w:pPr>
      <w:r>
        <w:t>‘is related to’:</w:t>
      </w:r>
      <w:hyperlink w:anchor="_13f9005c9106d00d7131680982c2727a" w:history="1">
        <w:r>
          <w:rPr>
            <w:rStyle w:val="Hyperlink"/>
          </w:rPr>
          <w:t>Entity</w:t>
        </w:r>
      </w:hyperlink>
    </w:p>
    <w:p w:rsidR="00697D8F" w:rsidRDefault="00697D8F" w:rsidP="000B3F78">
      <w:pPr>
        <w:ind w:firstLine="720"/>
      </w:pPr>
      <w:r>
        <w:t>‘impacted by’:</w:t>
      </w:r>
      <w:hyperlink w:anchor="_63104765cd42c5f76cf72fdc4ed90397" w:history="1">
        <w:r>
          <w:rPr>
            <w:rStyle w:val="Hyperlink"/>
          </w:rPr>
          <w:t>Situation</w:t>
        </w:r>
      </w:hyperlink>
    </w:p>
    <w:p w:rsidR="00697D8F" w:rsidRDefault="00697D8F" w:rsidP="000B3F78">
      <w:pPr>
        <w:ind w:firstLine="720"/>
      </w:pPr>
      <w:r>
        <w:t>‘identified by’:</w:t>
      </w:r>
      <w:hyperlink w:anchor="_a9304dce0833e68d6c1871feed7ba4c8" w:history="1">
        <w:r>
          <w:rPr>
            <w:rStyle w:val="Hyperlink"/>
          </w:rPr>
          <w:t>Identifier</w:t>
        </w:r>
      </w:hyperlink>
    </w:p>
    <w:p w:rsidR="00697D8F" w:rsidRDefault="00697D8F" w:rsidP="000B3F78">
      <w:pPr>
        <w:ind w:firstLine="720"/>
      </w:pPr>
      <w:r>
        <w:t>‘has name’:</w:t>
      </w:r>
      <w:hyperlink w:anchor="_afe5a48976a2df078be9473827611fb8" w:history="1">
        <w:r>
          <w:rPr>
            <w:rStyle w:val="Hyperlink"/>
          </w:rPr>
          <w:t>Name</w:t>
        </w:r>
      </w:hyperlink>
    </w:p>
    <w:p w:rsidR="00697D8F" w:rsidRDefault="00697D8F" w:rsidP="000B3F78">
      <w:pPr>
        <w:ind w:firstLine="720"/>
      </w:pPr>
      <w:r>
        <w:lastRenderedPageBreak/>
        <w:t>‘prefered identifier’:</w:t>
      </w:r>
      <w:hyperlink w:anchor="_a9304dce0833e68d6c1871feed7ba4c8" w:history="1">
        <w:r>
          <w:rPr>
            <w:rStyle w:val="Hyperlink"/>
          </w:rPr>
          <w:t>Identifier</w:t>
        </w:r>
      </w:hyperlink>
    </w:p>
    <w:p w:rsidR="00697D8F" w:rsidRDefault="00697D8F" w:rsidP="000B3F78">
      <w:pPr>
        <w:ind w:firstLine="720"/>
      </w:pPr>
      <w:r>
        <w:t>‘watched by’:</w:t>
      </w:r>
      <w:hyperlink w:anchor="_a3511bec5be4181aed91476c6b138095" w:history="1">
        <w:r>
          <w:rPr>
            <w:rStyle w:val="Hyperlink"/>
          </w:rPr>
          <w:t>Indicator Watchlist</w:t>
        </w:r>
      </w:hyperlink>
    </w:p>
    <w:p w:rsidR="00697D8F" w:rsidRDefault="00697D8F" w:rsidP="000B3F78">
      <w:pPr>
        <w:ind w:firstLine="720"/>
      </w:pPr>
      <w:r>
        <w:t>‘observed by’:</w:t>
      </w:r>
      <w:hyperlink w:anchor="_1a5b22ec96adcbdd1b918a17fe9b44b2" w:history="1">
        <w:r>
          <w:rPr>
            <w:rStyle w:val="Hyperlink"/>
          </w:rPr>
          <w:t>Observation</w:t>
        </w:r>
      </w:hyperlink>
    </w:p>
    <w:p w:rsidR="00697D8F" w:rsidRDefault="00697D8F" w:rsidP="000B3F78">
      <w:pPr>
        <w:ind w:firstLine="720"/>
      </w:pPr>
      <w:r>
        <w:t>‘made available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697D8F" w:rsidRDefault="00697D8F" w:rsidP="000B3F78">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0B3F78">
      <w:pPr>
        <w:ind w:firstLine="720"/>
      </w:pPr>
      <w:r>
        <w:t>‘generalizes’:</w:t>
      </w:r>
      <w:hyperlink w:anchor="_81284aa430d71f6e8d9c1804d9149488" w:history="1">
        <w:r>
          <w:rPr>
            <w:rStyle w:val="Hyperlink"/>
          </w:rPr>
          <w:t>Context</w:t>
        </w:r>
      </w:hyperlink>
    </w:p>
    <w:p w:rsidR="00697D8F" w:rsidRDefault="00697D8F" w:rsidP="000B3F78">
      <w:pPr>
        <w:ind w:firstLine="720"/>
      </w:pPr>
      <w:r>
        <w:t>‘specializes’:</w:t>
      </w:r>
      <w:hyperlink w:anchor="_81284aa430d71f6e8d9c1804d9149488" w:history="1">
        <w:r>
          <w:rPr>
            <w:rStyle w:val="Hyperlink"/>
          </w:rPr>
          <w:t>Context</w:t>
        </w:r>
      </w:hyperlink>
    </w:p>
    <w:p w:rsidR="00697D8F" w:rsidRDefault="00697D8F" w:rsidP="000B3F78">
      <w:pPr>
        <w:ind w:firstLine="720"/>
      </w:pPr>
      <w:r>
        <w:t>‘contextualizes’:</w:t>
      </w:r>
      <w:hyperlink w:anchor="_3a4ff69ced5d7f7c66bb882997dea37e" w:history="1">
        <w:r>
          <w:rPr>
            <w:rStyle w:val="Hyperlink"/>
          </w:rPr>
          <w:t>Anything</w:t>
        </w:r>
      </w:hyperlink>
    </w:p>
    <w:p w:rsidR="00D718D6" w:rsidRDefault="00D718D6" w:rsidP="000B3F78"/>
    <w:p w:rsidR="00D718D6" w:rsidRDefault="005F69A5" w:rsidP="000B3F78">
      <w:pPr>
        <w:pStyle w:val="Heading3"/>
      </w:pPr>
      <w:bookmarkStart w:id="201" w:name="_414dd7d59107bf4287d1511685ca32ab"/>
      <w:bookmarkStart w:id="202" w:name="_Toc412106513"/>
      <w:r>
        <w:t>Class Expression</w:t>
      </w:r>
      <w:bookmarkEnd w:id="201"/>
      <w:bookmarkEnd w:id="202"/>
    </w:p>
    <w:p w:rsidR="00D718D6" w:rsidRDefault="005F69A5" w:rsidP="000B3F78">
      <w:r>
        <w:t>Expressions return a value based on a calculation - todo, more specific.</w:t>
      </w:r>
    </w:p>
    <w:p w:rsidR="00D718D6" w:rsidRDefault="005F69A5" w:rsidP="000B3F78">
      <w:pPr>
        <w:pStyle w:val="Code"/>
      </w:pPr>
      <w:r w:rsidRPr="00043180">
        <w:rPr>
          <w:b/>
          <w:sz w:val="24"/>
          <w:szCs w:val="24"/>
        </w:rPr>
        <w:t>package</w:t>
      </w:r>
      <w:r>
        <w:t xml:space="preserve"> Conceptual Modeling and Mapping Library::Core Concept Library::Rules</w:t>
      </w:r>
    </w:p>
    <w:p w:rsidR="00D718D6" w:rsidRDefault="00D718D6" w:rsidP="000B3F78"/>
    <w:p w:rsidR="00D718D6" w:rsidRDefault="005F69A5" w:rsidP="000B3F78">
      <w:pPr>
        <w:pStyle w:val="Heading3"/>
      </w:pPr>
      <w:bookmarkStart w:id="203" w:name="_654d7a3ef93d21256d8762eb130bfe8d"/>
      <w:bookmarkStart w:id="204" w:name="_Toc412106514"/>
      <w:r>
        <w:t>Class Rule</w:t>
      </w:r>
      <w:bookmarkEnd w:id="203"/>
      <w:bookmarkEnd w:id="204"/>
    </w:p>
    <w:p w:rsidR="00D718D6" w:rsidRDefault="005F69A5" w:rsidP="000B3F78">
      <w:r>
        <w:t>A statement that defines or constrains some aspect of behavior of an entity (type of entity) or state of a situation (or type of situation).</w:t>
      </w:r>
    </w:p>
    <w:p w:rsidR="00D718D6" w:rsidRDefault="005F69A5" w:rsidP="000B3F78">
      <w:pPr>
        <w:pStyle w:val="Heading4"/>
      </w:pPr>
      <w:bookmarkStart w:id="205" w:name="_Toc412106515"/>
      <w:r>
        <w:t>Direct Supertypes</w:t>
      </w:r>
      <w:bookmarkEnd w:id="205"/>
    </w:p>
    <w:p w:rsidR="00D718D6" w:rsidRDefault="004619D7" w:rsidP="000B3F78">
      <w:pPr>
        <w:ind w:left="360"/>
      </w:pPr>
      <w:hyperlink w:anchor="_c05d8ea54231ef8385ae369a8cb18a7f" w:history="1">
        <w:r w:rsidR="005F69A5">
          <w:rPr>
            <w:rStyle w:val="Hyperlink"/>
          </w:rPr>
          <w:t>Occurrence</w:t>
        </w:r>
      </w:hyperlink>
    </w:p>
    <w:p w:rsidR="00D718D6" w:rsidRDefault="005F69A5" w:rsidP="000B3F78">
      <w:pPr>
        <w:pStyle w:val="Code"/>
      </w:pPr>
      <w:r w:rsidRPr="00043180">
        <w:rPr>
          <w:b/>
          <w:sz w:val="24"/>
          <w:szCs w:val="24"/>
        </w:rPr>
        <w:t>package</w:t>
      </w:r>
      <w:r>
        <w:t xml:space="preserve"> Conceptual Modeling and Mapping Library::Core Concept Library::Rules</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c05d8ea54231ef8385ae369a8cb18a7f" w:history="1">
        <w:r w:rsidR="007E3012">
          <w:rPr>
            <w:rStyle w:val="Hyperlink"/>
          </w:rPr>
          <w:t>Occurrence</w:t>
        </w:r>
      </w:hyperlink>
    </w:p>
    <w:p w:rsidR="00D718D6" w:rsidRDefault="00D718D6" w:rsidP="000B3F78">
      <w:pPr>
        <w:pStyle w:val="Code"/>
      </w:pPr>
    </w:p>
    <w:p w:rsidR="00D718D6" w:rsidRDefault="005F69A5" w:rsidP="000B3F78">
      <w:pPr>
        <w:pStyle w:val="Heading4"/>
      </w:pPr>
      <w:bookmarkStart w:id="206" w:name="_Toc412106516"/>
      <w:r>
        <w:t>Attributes</w:t>
      </w:r>
      <w:bookmarkEnd w:id="206"/>
    </w:p>
    <w:p w:rsidR="00D718D6" w:rsidRDefault="005F69A5" w:rsidP="000B3F78">
      <w:pPr>
        <w:pStyle w:val="BodyText2"/>
      </w:pPr>
      <w:r>
        <w:rPr>
          <w:noProof/>
          <w:lang w:bidi="ar-SA"/>
        </w:rPr>
        <w:drawing>
          <wp:inline distT="0" distB="0" distL="0" distR="0" wp14:anchorId="36848432" wp14:editId="14D031DB">
            <wp:extent cx="152400" cy="152400"/>
            <wp:effectExtent l="0" t="0" r="0" b="0"/>
            <wp:docPr id="188" name="Picture 1542035866.jpg" descr="15420358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1542035866.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condition : </w:t>
      </w:r>
      <w:hyperlink w:anchor="_414dd7d59107bf4287d1511685ca32ab" w:history="1">
        <w:r>
          <w:rPr>
            <w:rStyle w:val="Hyperlink"/>
          </w:rPr>
          <w:t>Expression</w:t>
        </w:r>
      </w:hyperlink>
      <w:r>
        <w:t xml:space="preserve"> [0..1]</w:t>
      </w:r>
    </w:p>
    <w:p w:rsidR="00D718D6" w:rsidRDefault="005F69A5" w:rsidP="000B3F78">
      <w:pPr>
        <w:ind w:left="677" w:firstLine="360"/>
      </w:pPr>
      <w:r>
        <w:t>An expression that must be true for a rule to "fire"</w:t>
      </w:r>
    </w:p>
    <w:p w:rsidR="00D718D6" w:rsidRDefault="005F69A5" w:rsidP="000B3F78">
      <w:pPr>
        <w:pStyle w:val="Heading4"/>
      </w:pPr>
      <w:bookmarkStart w:id="207" w:name="_Toc412106517"/>
      <w:r>
        <w:t>Inherited Features</w:t>
      </w:r>
      <w:bookmarkEnd w:id="207"/>
    </w:p>
    <w:p w:rsidR="00697D8F" w:rsidRDefault="00697D8F" w:rsidP="000B3F78">
      <w:r w:rsidRPr="000365A1">
        <w:rPr>
          <w:b/>
          <w:i/>
        </w:rPr>
        <w:t>From</w:t>
      </w:r>
      <w:r>
        <w:t xml:space="preserve"> </w:t>
      </w:r>
      <w:hyperlink w:anchor="_c05d8ea54231ef8385ae369a8cb18a7f" w:history="1">
        <w:r>
          <w:rPr>
            <w:rStyle w:val="Hyperlink"/>
          </w:rPr>
          <w:t>Occurrence</w:t>
        </w:r>
      </w:hyperlink>
      <w:r>
        <w:t xml:space="preserve">: </w:t>
      </w:r>
    </w:p>
    <w:p w:rsidR="00697D8F" w:rsidRDefault="00697D8F" w:rsidP="000B3F78">
      <w:pPr>
        <w:ind w:firstLine="720"/>
      </w:pPr>
      <w:r>
        <w:t>‘uses’:</w:t>
      </w:r>
      <w:hyperlink w:anchor="_13f9005c9106d00d7131680982c2727a" w:history="1">
        <w:r>
          <w:rPr>
            <w:rStyle w:val="Hyperlink"/>
          </w:rPr>
          <w:t>Entity</w:t>
        </w:r>
      </w:hyperlink>
    </w:p>
    <w:p w:rsidR="00697D8F" w:rsidRDefault="00697D8F" w:rsidP="000B3F78">
      <w:pPr>
        <w:ind w:firstLine="720"/>
      </w:pPr>
      <w:r>
        <w:t>‘creates’:</w:t>
      </w:r>
      <w:hyperlink w:anchor="_13f9005c9106d00d7131680982c2727a" w:history="1">
        <w:r>
          <w:rPr>
            <w:rStyle w:val="Hyperlink"/>
          </w:rPr>
          <w:t>Entity</w:t>
        </w:r>
      </w:hyperlink>
    </w:p>
    <w:p w:rsidR="00697D8F" w:rsidRDefault="00697D8F" w:rsidP="000B3F78">
      <w:pPr>
        <w:ind w:firstLine="720"/>
      </w:pPr>
      <w:r>
        <w:t>‘step in’:</w:t>
      </w:r>
      <w:hyperlink w:anchor="_c05d8ea54231ef8385ae369a8cb18a7f" w:history="1">
        <w:r>
          <w:rPr>
            <w:rStyle w:val="Hyperlink"/>
          </w:rPr>
          <w:t>Occurrence</w:t>
        </w:r>
      </w:hyperlink>
    </w:p>
    <w:p w:rsidR="00697D8F" w:rsidRDefault="00697D8F" w:rsidP="000B3F78">
      <w:pPr>
        <w:ind w:firstLine="720"/>
      </w:pPr>
      <w:r>
        <w:t>‘step’:</w:t>
      </w:r>
      <w:hyperlink w:anchor="_c05d8ea54231ef8385ae369a8cb18a7f" w:history="1">
        <w:r>
          <w:rPr>
            <w:rStyle w:val="Hyperlink"/>
          </w:rPr>
          <w:t>Occurrence</w:t>
        </w:r>
      </w:hyperlink>
    </w:p>
    <w:p w:rsidR="00697D8F" w:rsidRDefault="00697D8F" w:rsidP="000B3F78">
      <w:pPr>
        <w:ind w:firstLine="720"/>
      </w:pPr>
      <w:r>
        <w:t>‘when’:</w:t>
      </w:r>
      <w:hyperlink w:anchor="_63104765cd42c5f76cf72fdc4ed90397" w:history="1">
        <w:r>
          <w:rPr>
            <w:rStyle w:val="Hyperlink"/>
          </w:rPr>
          <w:t>Situation</w:t>
        </w:r>
      </w:hyperlink>
    </w:p>
    <w:p w:rsidR="00697D8F" w:rsidRDefault="00697D8F" w:rsidP="000B3F78">
      <w:r w:rsidRPr="000365A1">
        <w:rPr>
          <w:b/>
          <w:i/>
        </w:rPr>
        <w:lastRenderedPageBreak/>
        <w:t>From</w:t>
      </w:r>
      <w:r>
        <w:t xml:space="preserve"> </w:t>
      </w:r>
      <w:hyperlink w:anchor="_63104765cd42c5f76cf72fdc4ed90397" w:history="1">
        <w:r>
          <w:rPr>
            <w:rStyle w:val="Hyperlink"/>
          </w:rPr>
          <w:t>Situation</w:t>
        </w:r>
      </w:hyperlink>
      <w:r>
        <w:t xml:space="preserve">: </w:t>
      </w:r>
    </w:p>
    <w:p w:rsidR="00697D8F" w:rsidRDefault="00697D8F" w:rsidP="000B3F78">
      <w:pPr>
        <w:ind w:firstLine="720"/>
      </w:pPr>
      <w:r>
        <w:t>‘starts on’:</w:t>
      </w:r>
      <w:hyperlink w:anchor="_404887ca511c022e037ede12e1a8f37a" w:history="1">
        <w:r>
          <w:rPr>
            <w:rStyle w:val="Hyperlink"/>
          </w:rPr>
          <w:t>Time Point</w:t>
        </w:r>
      </w:hyperlink>
    </w:p>
    <w:p w:rsidR="00697D8F" w:rsidRDefault="00697D8F" w:rsidP="000B3F78">
      <w:pPr>
        <w:ind w:firstLine="720"/>
      </w:pPr>
      <w:r>
        <w:t>‘ends on’:</w:t>
      </w:r>
      <w:hyperlink w:anchor="_404887ca511c022e037ede12e1a8f37a" w:history="1">
        <w:r>
          <w:rPr>
            <w:rStyle w:val="Hyperlink"/>
          </w:rPr>
          <w:t>Time Point</w:t>
        </w:r>
      </w:hyperlink>
    </w:p>
    <w:p w:rsidR="00697D8F" w:rsidRDefault="00697D8F" w:rsidP="000B3F78">
      <w:pPr>
        <w:ind w:firstLine="720"/>
      </w:pPr>
      <w:r>
        <w:t>‘has binding’:</w:t>
      </w:r>
      <w:hyperlink w:anchor="_59d00381296cc32f8d191ec24ae537cd" w:history="1">
        <w:r>
          <w:rPr>
            <w:rStyle w:val="Hyperlink"/>
          </w:rPr>
          <w:t>Binding</w:t>
        </w:r>
      </w:hyperlink>
    </w:p>
    <w:p w:rsidR="00697D8F" w:rsidRDefault="00697D8F" w:rsidP="000B3F78">
      <w:pPr>
        <w:ind w:firstLine="720"/>
      </w:pPr>
      <w:r>
        <w:t>‘has consequence’:</w:t>
      </w:r>
      <w:hyperlink w:anchor="_9bf67544840a1cd6396f28cc292e3ca0" w:history="1">
        <w:r>
          <w:rPr>
            <w:rStyle w:val="Hyperlink"/>
          </w:rPr>
          <w:t>Consequence</w:t>
        </w:r>
      </w:hyperlink>
    </w:p>
    <w:p w:rsidR="00697D8F" w:rsidRDefault="00697D8F" w:rsidP="000B3F78">
      <w:pPr>
        <w:ind w:firstLine="720"/>
      </w:pPr>
      <w:r>
        <w:t>‘impacts’:</w:t>
      </w:r>
      <w:hyperlink w:anchor="_13f9005c9106d00d7131680982c2727a" w:history="1">
        <w:r>
          <w:rPr>
            <w:rStyle w:val="Hyperlink"/>
          </w:rPr>
          <w:t>Entity</w:t>
        </w:r>
      </w:hyperlink>
    </w:p>
    <w:p w:rsidR="00697D8F" w:rsidRDefault="00697D8F" w:rsidP="000B3F78">
      <w:pPr>
        <w:ind w:firstLine="720"/>
      </w:pPr>
      <w:r>
        <w:t>‘matches’:</w:t>
      </w:r>
      <w:hyperlink w:anchor="_6db5f6447173086a1a7d18af4f144b69" w:history="1">
        <w:r>
          <w:rPr>
            <w:rStyle w:val="Hyperlink"/>
          </w:rPr>
          <w:t>Template</w:t>
        </w:r>
      </w:hyperlink>
    </w:p>
    <w:p w:rsidR="00697D8F" w:rsidRDefault="00697D8F" w:rsidP="000B3F78">
      <w:pPr>
        <w:ind w:firstLine="720"/>
      </w:pPr>
      <w:r>
        <w:t>‘confidence’:</w:t>
      </w:r>
      <w:hyperlink w:anchor="_515aa0b3c8b3af1351822986548c803a" w:history="1">
        <w:r>
          <w:rPr>
            <w:rStyle w:val="Hyperlink"/>
          </w:rPr>
          <w:t>Confidence Metric</w:t>
        </w:r>
      </w:hyperlink>
    </w:p>
    <w:p w:rsidR="00697D8F" w:rsidRDefault="00697D8F" w:rsidP="000B3F78">
      <w:pPr>
        <w:ind w:firstLine="720"/>
      </w:pPr>
      <w:r>
        <w:t>‘happens before’:</w:t>
      </w:r>
      <w:hyperlink w:anchor="_63104765cd42c5f76cf72fdc4ed90397" w:history="1">
        <w:r>
          <w:rPr>
            <w:rStyle w:val="Hyperlink"/>
          </w:rPr>
          <w:t>Situation</w:t>
        </w:r>
      </w:hyperlink>
    </w:p>
    <w:p w:rsidR="00697D8F" w:rsidRDefault="00697D8F" w:rsidP="000B3F78">
      <w:pPr>
        <w:ind w:firstLine="720"/>
      </w:pPr>
      <w:r>
        <w:t>‘happens after’:</w:t>
      </w:r>
      <w:hyperlink w:anchor="_63104765cd42c5f76cf72fdc4ed90397" w:history="1">
        <w:r>
          <w:rPr>
            <w:rStyle w:val="Hyperlink"/>
          </w:rPr>
          <w:t>Situation</w:t>
        </w:r>
      </w:hyperlink>
    </w:p>
    <w:p w:rsidR="00697D8F" w:rsidRDefault="00697D8F" w:rsidP="000B3F78">
      <w:pPr>
        <w:ind w:firstLine="720"/>
      </w:pPr>
      <w:r>
        <w:t>‘selects’:</w:t>
      </w:r>
      <w:hyperlink w:anchor="_0ea506f57adef61cfa374e799c7f4b3e" w:history="1">
        <w:r>
          <w:rPr>
            <w:rStyle w:val="Hyperlink"/>
          </w:rPr>
          <w:t>Indicator</w:t>
        </w:r>
      </w:hyperlink>
    </w:p>
    <w:p w:rsidR="00697D8F" w:rsidRDefault="00697D8F" w:rsidP="000B3F78">
      <w:pPr>
        <w:ind w:firstLine="720"/>
      </w:pPr>
      <w:r>
        <w:t>‘do’:</w:t>
      </w:r>
      <w:hyperlink w:anchor="_c05d8ea54231ef8385ae369a8cb18a7f" w:history="1">
        <w:r>
          <w:rPr>
            <w:rStyle w:val="Hyperlink"/>
          </w:rPr>
          <w:t>Occurrence</w:t>
        </w:r>
      </w:hyperlink>
    </w:p>
    <w:p w:rsidR="00697D8F" w:rsidRDefault="00697D8F" w:rsidP="000B3F78">
      <w:pPr>
        <w:ind w:firstLine="720"/>
      </w:pPr>
      <w:r>
        <w:t>‘course of action’:</w:t>
      </w:r>
      <w:hyperlink w:anchor="_83d65b9404a78ed941a332943863e039" w:history="1">
        <w:r>
          <w:rPr>
            <w:rStyle w:val="Hyperlink"/>
          </w:rPr>
          <w:t>Process</w:t>
        </w:r>
      </w:hyperlink>
    </w:p>
    <w:p w:rsidR="00697D8F" w:rsidRDefault="00697D8F" w:rsidP="000B3F78">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0B3F78">
      <w:pPr>
        <w:ind w:firstLine="720"/>
      </w:pPr>
      <w:r>
        <w:t>‘used by’:</w:t>
      </w:r>
      <w:hyperlink w:anchor="_c05d8ea54231ef8385ae369a8cb18a7f" w:history="1">
        <w:r>
          <w:rPr>
            <w:rStyle w:val="Hyperlink"/>
          </w:rPr>
          <w:t>Occurrence</w:t>
        </w:r>
      </w:hyperlink>
    </w:p>
    <w:p w:rsidR="00697D8F" w:rsidRDefault="00697D8F" w:rsidP="000B3F78">
      <w:pPr>
        <w:ind w:firstLine="720"/>
      </w:pPr>
      <w:r>
        <w:t>‘is part of’:</w:t>
      </w:r>
      <w:hyperlink w:anchor="_13f9005c9106d00d7131680982c2727a" w:history="1">
        <w:r>
          <w:rPr>
            <w:rStyle w:val="Hyperlink"/>
          </w:rPr>
          <w:t>Entity</w:t>
        </w:r>
      </w:hyperlink>
    </w:p>
    <w:p w:rsidR="00697D8F" w:rsidRDefault="00697D8F" w:rsidP="000B3F78">
      <w:pPr>
        <w:ind w:firstLine="720"/>
      </w:pPr>
      <w:r>
        <w:t>‘has part’:</w:t>
      </w:r>
      <w:hyperlink w:anchor="_13f9005c9106d00d7131680982c2727a" w:history="1">
        <w:r>
          <w:rPr>
            <w:rStyle w:val="Hyperlink"/>
          </w:rPr>
          <w:t>Entity</w:t>
        </w:r>
      </w:hyperlink>
    </w:p>
    <w:p w:rsidR="00697D8F" w:rsidRDefault="00697D8F" w:rsidP="000B3F78">
      <w:pPr>
        <w:ind w:firstLine="720"/>
      </w:pPr>
      <w:r>
        <w:t>‘has state’:</w:t>
      </w:r>
      <w:hyperlink w:anchor="_927c2855748f476d96735ff79da4ebff" w:history="1">
        <w:r>
          <w:rPr>
            <w:rStyle w:val="Hyperlink"/>
          </w:rPr>
          <w:t>State</w:t>
        </w:r>
      </w:hyperlink>
    </w:p>
    <w:p w:rsidR="00697D8F" w:rsidRDefault="00697D8F" w:rsidP="000B3F78">
      <w:pPr>
        <w:ind w:firstLine="720"/>
      </w:pPr>
      <w:r>
        <w:t>‘created by’:</w:t>
      </w:r>
      <w:hyperlink w:anchor="_c05d8ea54231ef8385ae369a8cb18a7f" w:history="1">
        <w:r>
          <w:rPr>
            <w:rStyle w:val="Hyperlink"/>
          </w:rPr>
          <w:t>Occurrence</w:t>
        </w:r>
      </w:hyperlink>
    </w:p>
    <w:p w:rsidR="00697D8F" w:rsidRDefault="00697D8F" w:rsidP="000B3F78">
      <w:pPr>
        <w:ind w:firstLine="720"/>
      </w:pPr>
      <w:r>
        <w:t>‘is related to’:</w:t>
      </w:r>
      <w:hyperlink w:anchor="_13f9005c9106d00d7131680982c2727a" w:history="1">
        <w:r>
          <w:rPr>
            <w:rStyle w:val="Hyperlink"/>
          </w:rPr>
          <w:t>Entity</w:t>
        </w:r>
      </w:hyperlink>
    </w:p>
    <w:p w:rsidR="00697D8F" w:rsidRDefault="00697D8F" w:rsidP="000B3F78">
      <w:pPr>
        <w:ind w:firstLine="720"/>
      </w:pPr>
      <w:r>
        <w:t>‘impacted by’:</w:t>
      </w:r>
      <w:hyperlink w:anchor="_63104765cd42c5f76cf72fdc4ed90397" w:history="1">
        <w:r>
          <w:rPr>
            <w:rStyle w:val="Hyperlink"/>
          </w:rPr>
          <w:t>Situation</w:t>
        </w:r>
      </w:hyperlink>
    </w:p>
    <w:p w:rsidR="00697D8F" w:rsidRDefault="00697D8F" w:rsidP="000B3F78">
      <w:pPr>
        <w:ind w:firstLine="720"/>
      </w:pPr>
      <w:r>
        <w:t>‘identified by’:</w:t>
      </w:r>
      <w:hyperlink w:anchor="_a9304dce0833e68d6c1871feed7ba4c8" w:history="1">
        <w:r>
          <w:rPr>
            <w:rStyle w:val="Hyperlink"/>
          </w:rPr>
          <w:t>Identifier</w:t>
        </w:r>
      </w:hyperlink>
    </w:p>
    <w:p w:rsidR="00697D8F" w:rsidRDefault="00697D8F" w:rsidP="000B3F78">
      <w:pPr>
        <w:ind w:firstLine="720"/>
      </w:pPr>
      <w:r>
        <w:t>‘has name’:</w:t>
      </w:r>
      <w:hyperlink w:anchor="_afe5a48976a2df078be9473827611fb8" w:history="1">
        <w:r>
          <w:rPr>
            <w:rStyle w:val="Hyperlink"/>
          </w:rPr>
          <w:t>Name</w:t>
        </w:r>
      </w:hyperlink>
    </w:p>
    <w:p w:rsidR="00697D8F" w:rsidRDefault="00697D8F" w:rsidP="000B3F78">
      <w:pPr>
        <w:ind w:firstLine="720"/>
      </w:pPr>
      <w:r>
        <w:t>‘prefered identifier’:</w:t>
      </w:r>
      <w:hyperlink w:anchor="_a9304dce0833e68d6c1871feed7ba4c8" w:history="1">
        <w:r>
          <w:rPr>
            <w:rStyle w:val="Hyperlink"/>
          </w:rPr>
          <w:t>Identifier</w:t>
        </w:r>
      </w:hyperlink>
    </w:p>
    <w:p w:rsidR="00697D8F" w:rsidRDefault="00697D8F" w:rsidP="000B3F78">
      <w:pPr>
        <w:ind w:firstLine="720"/>
      </w:pPr>
      <w:r>
        <w:t>‘watched by’:</w:t>
      </w:r>
      <w:hyperlink w:anchor="_a3511bec5be4181aed91476c6b138095" w:history="1">
        <w:r>
          <w:rPr>
            <w:rStyle w:val="Hyperlink"/>
          </w:rPr>
          <w:t>Indicator Watchlist</w:t>
        </w:r>
      </w:hyperlink>
    </w:p>
    <w:p w:rsidR="00697D8F" w:rsidRDefault="00697D8F" w:rsidP="000B3F78">
      <w:pPr>
        <w:ind w:firstLine="720"/>
      </w:pPr>
      <w:r>
        <w:t>‘observed by’:</w:t>
      </w:r>
      <w:hyperlink w:anchor="_1a5b22ec96adcbdd1b918a17fe9b44b2" w:history="1">
        <w:r>
          <w:rPr>
            <w:rStyle w:val="Hyperlink"/>
          </w:rPr>
          <w:t>Observation</w:t>
        </w:r>
      </w:hyperlink>
    </w:p>
    <w:p w:rsidR="00697D8F" w:rsidRDefault="00697D8F" w:rsidP="000B3F78">
      <w:pPr>
        <w:ind w:firstLine="720"/>
      </w:pPr>
      <w:r>
        <w:t>‘made available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697D8F" w:rsidRDefault="00697D8F" w:rsidP="000B3F78">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0B3F78">
      <w:pPr>
        <w:ind w:firstLine="720"/>
      </w:pPr>
      <w:r>
        <w:t>‘generalizes’:</w:t>
      </w:r>
      <w:hyperlink w:anchor="_81284aa430d71f6e8d9c1804d9149488" w:history="1">
        <w:r>
          <w:rPr>
            <w:rStyle w:val="Hyperlink"/>
          </w:rPr>
          <w:t>Context</w:t>
        </w:r>
      </w:hyperlink>
    </w:p>
    <w:p w:rsidR="00697D8F" w:rsidRDefault="00697D8F" w:rsidP="000B3F78">
      <w:pPr>
        <w:ind w:firstLine="720"/>
      </w:pPr>
      <w:r>
        <w:t>‘specializes’:</w:t>
      </w:r>
      <w:hyperlink w:anchor="_81284aa430d71f6e8d9c1804d9149488" w:history="1">
        <w:r>
          <w:rPr>
            <w:rStyle w:val="Hyperlink"/>
          </w:rPr>
          <w:t>Context</w:t>
        </w:r>
      </w:hyperlink>
    </w:p>
    <w:p w:rsidR="00697D8F" w:rsidRDefault="00697D8F" w:rsidP="000B3F78">
      <w:pPr>
        <w:ind w:firstLine="720"/>
      </w:pPr>
      <w:r>
        <w:t>‘contextualizes’:</w:t>
      </w:r>
      <w:hyperlink w:anchor="_3a4ff69ced5d7f7c66bb882997dea37e" w:history="1">
        <w:r>
          <w:rPr>
            <w:rStyle w:val="Hyperlink"/>
          </w:rPr>
          <w:t>Anything</w:t>
        </w:r>
      </w:hyperlink>
    </w:p>
    <w:p w:rsidR="00D718D6" w:rsidRDefault="00D718D6" w:rsidP="000B3F78"/>
    <w:p w:rsidR="00D718D6" w:rsidRDefault="005F69A5" w:rsidP="000B3F78">
      <w:pPr>
        <w:pStyle w:val="Heading2"/>
      </w:pPr>
      <w:bookmarkStart w:id="208" w:name="_Toc412106518"/>
      <w:r>
        <w:lastRenderedPageBreak/>
        <w:t>Conceptual Modeling and Mapping Library::Core Concept Library::Templates</w:t>
      </w:r>
      <w:bookmarkEnd w:id="208"/>
    </w:p>
    <w:p w:rsidR="00ED3F2C" w:rsidRDefault="008F524F" w:rsidP="000B3F78">
      <w:r>
        <w:t>Templates define patterns and how patterns match actual situations or other patterns. A pattern is a set of bindings that define values or sets of values that together define the template pattern. Actual situations represent individual actual situations that happened, are happening or will happen.</w:t>
      </w:r>
    </w:p>
    <w:p w:rsidR="00ED3F2C" w:rsidRDefault="008F524F" w:rsidP="000B3F78">
      <w:r>
        <w:t>A binding may include Template Involvements which are capable of stating general facts by referencing a Quantification of the possible individuals playing a role.</w:t>
      </w:r>
    </w:p>
    <w:p w:rsidR="00D718D6" w:rsidRDefault="00306ED9" w:rsidP="000B3F78">
      <w:pPr>
        <w:pStyle w:val="Heading3"/>
      </w:pPr>
      <w:bookmarkStart w:id="209" w:name="_Toc412106519"/>
      <w:r>
        <w:t>Diagram</w:t>
      </w:r>
      <w:r w:rsidR="00AB6B0D">
        <w:t>:</w:t>
      </w:r>
      <w:r>
        <w:t xml:space="preserve"> </w:t>
      </w:r>
      <w:r w:rsidR="005F69A5">
        <w:t>Templating</w:t>
      </w:r>
      <w:bookmarkEnd w:id="209"/>
    </w:p>
    <w:p w:rsidR="00D718D6" w:rsidRDefault="005F69A5" w:rsidP="000B3F78">
      <w:pPr>
        <w:jc w:val="center"/>
        <w:rPr>
          <w:rFonts w:cs="Arial"/>
        </w:rPr>
      </w:pPr>
      <w:r>
        <w:rPr>
          <w:noProof/>
          <w:lang w:bidi="ar-SA"/>
        </w:rPr>
        <w:drawing>
          <wp:inline distT="0" distB="0" distL="0" distR="0" wp14:anchorId="1215612C" wp14:editId="593D9AD1">
            <wp:extent cx="5732145" cy="3833561"/>
            <wp:effectExtent l="0" t="0" r="0" b="0"/>
            <wp:docPr id="190" name="Picture -1721152970.jpg" descr="-17211529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1721152970.jpg"/>
                    <pic:cNvPicPr/>
                  </pic:nvPicPr>
                  <pic:blipFill>
                    <a:blip r:embed="rId32" cstate="print"/>
                    <a:stretch>
                      <a:fillRect/>
                    </a:stretch>
                  </pic:blipFill>
                  <pic:spPr>
                    <a:xfrm>
                      <a:off x="0" y="0"/>
                      <a:ext cx="5732145" cy="3833561"/>
                    </a:xfrm>
                    <a:prstGeom prst="rect">
                      <a:avLst/>
                    </a:prstGeom>
                  </pic:spPr>
                </pic:pic>
              </a:graphicData>
            </a:graphic>
          </wp:inline>
        </w:drawing>
      </w:r>
    </w:p>
    <w:p w:rsidR="00D718D6" w:rsidRDefault="005F69A5" w:rsidP="000B3F78">
      <w:pPr>
        <w:pStyle w:val="Figure"/>
      </w:pPr>
      <w:bookmarkStart w:id="210" w:name="_Toc412105710"/>
      <w:r>
        <w:t>Templating</w:t>
      </w:r>
      <w:bookmarkEnd w:id="210"/>
    </w:p>
    <w:p w:rsidR="00D718D6" w:rsidRDefault="00D718D6" w:rsidP="000B3F78"/>
    <w:p w:rsidR="00D718D6" w:rsidRDefault="005F69A5" w:rsidP="000B3F78">
      <w:pPr>
        <w:pStyle w:val="Heading3"/>
      </w:pPr>
      <w:bookmarkStart w:id="211" w:name="_08a2eb20d8bf045e6dbd9fe9c6a5931a"/>
      <w:bookmarkStart w:id="212" w:name="_Toc412106520"/>
      <w:r>
        <w:t>Class Actual Situation</w:t>
      </w:r>
      <w:bookmarkEnd w:id="211"/>
      <w:bookmarkEnd w:id="212"/>
    </w:p>
    <w:p w:rsidR="00D718D6" w:rsidRDefault="005F69A5" w:rsidP="000B3F78">
      <w:r>
        <w:t>An individual situation that actually exists, happened in the past or will exist, not a template or process definition.</w:t>
      </w:r>
    </w:p>
    <w:p w:rsidR="00D718D6" w:rsidRDefault="005F69A5" w:rsidP="000B3F78">
      <w:pPr>
        <w:pStyle w:val="Heading4"/>
      </w:pPr>
      <w:bookmarkStart w:id="213" w:name="_Toc412106521"/>
      <w:r>
        <w:t>Direct Supertypes</w:t>
      </w:r>
      <w:bookmarkEnd w:id="213"/>
    </w:p>
    <w:p w:rsidR="00D718D6" w:rsidRDefault="004619D7" w:rsidP="000B3F78">
      <w:pPr>
        <w:ind w:left="360"/>
      </w:pPr>
      <w:hyperlink w:anchor="_fb65a7c7797a6f834f4eb97640a0234f" w:history="1">
        <w:r w:rsidR="005F69A5">
          <w:rPr>
            <w:rStyle w:val="Hyperlink"/>
          </w:rPr>
          <w:t>Individual</w:t>
        </w:r>
      </w:hyperlink>
      <w:r w:rsidR="005F69A5">
        <w:t xml:space="preserve">, </w:t>
      </w:r>
      <w:hyperlink w:anchor="_63104765cd42c5f76cf72fdc4ed90397" w:history="1">
        <w:r w:rsidR="005F69A5">
          <w:rPr>
            <w:rStyle w:val="Hyperlink"/>
          </w:rPr>
          <w:t>Situation</w:t>
        </w:r>
      </w:hyperlink>
    </w:p>
    <w:p w:rsidR="00D718D6" w:rsidRDefault="005F69A5" w:rsidP="000B3F78">
      <w:pPr>
        <w:pStyle w:val="Code"/>
      </w:pPr>
      <w:r w:rsidRPr="00043180">
        <w:rPr>
          <w:b/>
          <w:sz w:val="24"/>
          <w:szCs w:val="24"/>
        </w:rPr>
        <w:t>package</w:t>
      </w:r>
      <w:r>
        <w:t xml:space="preserve"> Conceptual Modeling and Mapping Library::Core Concept Library::Templates</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63104765cd42c5f76cf72fdc4ed90397" w:history="1">
        <w:r w:rsidR="007E3012">
          <w:rPr>
            <w:rStyle w:val="Hyperlink"/>
          </w:rPr>
          <w:t>Situation</w:t>
        </w:r>
      </w:hyperlink>
      <w:r>
        <w:t xml:space="preserve">, </w:t>
      </w:r>
      <w:r w:rsidR="007E3012" w:rsidRPr="007E3012">
        <w:rPr>
          <w:rStyle w:val="Hyperlink"/>
        </w:rPr>
        <w:t xml:space="preserve"> </w:t>
      </w:r>
      <w:hyperlink w:anchor="_fb65a7c7797a6f834f4eb97640a0234f" w:history="1">
        <w:r w:rsidR="007E3012">
          <w:rPr>
            <w:rStyle w:val="Hyperlink"/>
          </w:rPr>
          <w:t>Individual</w:t>
        </w:r>
      </w:hyperlink>
    </w:p>
    <w:p w:rsidR="00D718D6" w:rsidRDefault="00D718D6" w:rsidP="000B3F78">
      <w:pPr>
        <w:pStyle w:val="Code"/>
      </w:pPr>
    </w:p>
    <w:p w:rsidR="00D718D6" w:rsidRDefault="005F69A5" w:rsidP="000B3F78">
      <w:pPr>
        <w:pStyle w:val="Heading4"/>
      </w:pPr>
      <w:bookmarkStart w:id="214" w:name="_Toc412106522"/>
      <w:r>
        <w:t>Associations</w:t>
      </w:r>
      <w:bookmarkEnd w:id="214"/>
    </w:p>
    <w:p w:rsidR="00F546FD" w:rsidRDefault="005F69A5" w:rsidP="000B3F78">
      <w:pPr>
        <w:ind w:left="605" w:hanging="245"/>
      </w:pPr>
      <w:r>
        <w:rPr>
          <w:noProof/>
          <w:lang w:bidi="ar-SA"/>
        </w:rPr>
        <w:drawing>
          <wp:inline distT="0" distB="0" distL="0" distR="0" wp14:anchorId="2B6928DB" wp14:editId="7C5126BB">
            <wp:extent cx="152400" cy="152400"/>
            <wp:effectExtent l="0" t="0" r="0" b="0"/>
            <wp:docPr id="192" name="Picture 1842775683.jpg" descr="18427756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1842775683.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has sighting</w:t>
      </w:r>
      <w:r w:rsidR="00A92CA5">
        <w:t>:</w:t>
      </w:r>
      <w:hyperlink w:anchor="_e771cce4eb7bb47efae93a7539a40e8e" w:history="1">
        <w:r>
          <w:rPr>
            <w:rStyle w:val="Hyperlink"/>
          </w:rPr>
          <w:t>Sighting</w:t>
        </w:r>
      </w:hyperlink>
      <w:r>
        <w:t xml:space="preserve"> </w:t>
      </w:r>
    </w:p>
    <w:p w:rsidR="00A60DB1" w:rsidRDefault="00A60DB1" w:rsidP="000B3F78">
      <w:pPr>
        <w:ind w:left="720" w:firstLine="360"/>
      </w:pPr>
      <w:r>
        <w:t>Sightings that have sighted an actual situation.</w:t>
      </w:r>
    </w:p>
    <w:p w:rsidR="00F546FD" w:rsidRDefault="005F69A5" w:rsidP="000B3F78">
      <w:pPr>
        <w:ind w:left="605" w:hanging="245"/>
      </w:pPr>
      <w:r>
        <w:rPr>
          <w:noProof/>
          <w:lang w:bidi="ar-SA"/>
        </w:rPr>
        <w:lastRenderedPageBreak/>
        <w:drawing>
          <wp:inline distT="0" distB="0" distL="0" distR="0" wp14:anchorId="5047D795" wp14:editId="6F264E83">
            <wp:extent cx="152400" cy="152400"/>
            <wp:effectExtent l="0" t="0" r="0" b="0"/>
            <wp:docPr id="194" name="Picture -107506044.jpg" descr="-1075060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107506044.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has observation</w:t>
      </w:r>
      <w:r w:rsidR="00A92CA5">
        <w:t>:</w:t>
      </w:r>
      <w:hyperlink w:anchor="_1a5b22ec96adcbdd1b918a17fe9b44b2" w:history="1">
        <w:r>
          <w:rPr>
            <w:rStyle w:val="Hyperlink"/>
          </w:rPr>
          <w:t>Observation</w:t>
        </w:r>
      </w:hyperlink>
      <w:r>
        <w:t xml:space="preserve"> </w:t>
      </w:r>
    </w:p>
    <w:p w:rsidR="00A60DB1" w:rsidRDefault="00A60DB1" w:rsidP="000B3F78">
      <w:pPr>
        <w:ind w:left="720" w:firstLine="360"/>
      </w:pPr>
      <w:r>
        <w:t>Observations of an actual situation</w:t>
      </w:r>
    </w:p>
    <w:p w:rsidR="00D718D6" w:rsidRDefault="005F69A5" w:rsidP="000B3F78">
      <w:pPr>
        <w:pStyle w:val="Heading4"/>
      </w:pPr>
      <w:bookmarkStart w:id="215" w:name="_Toc412106523"/>
      <w:r>
        <w:t>Inherited Features</w:t>
      </w:r>
      <w:bookmarkEnd w:id="215"/>
    </w:p>
    <w:p w:rsidR="00697D8F" w:rsidRDefault="00697D8F" w:rsidP="000B3F78">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0B3F78">
      <w:pPr>
        <w:ind w:firstLine="720"/>
      </w:pPr>
      <w:r>
        <w:t>‘starts on’:</w:t>
      </w:r>
      <w:hyperlink w:anchor="_404887ca511c022e037ede12e1a8f37a" w:history="1">
        <w:r>
          <w:rPr>
            <w:rStyle w:val="Hyperlink"/>
          </w:rPr>
          <w:t>Time Point</w:t>
        </w:r>
      </w:hyperlink>
    </w:p>
    <w:p w:rsidR="00697D8F" w:rsidRDefault="00697D8F" w:rsidP="000B3F78">
      <w:pPr>
        <w:ind w:firstLine="720"/>
      </w:pPr>
      <w:r>
        <w:t>‘ends on’:</w:t>
      </w:r>
      <w:hyperlink w:anchor="_404887ca511c022e037ede12e1a8f37a" w:history="1">
        <w:r>
          <w:rPr>
            <w:rStyle w:val="Hyperlink"/>
          </w:rPr>
          <w:t>Time Point</w:t>
        </w:r>
      </w:hyperlink>
    </w:p>
    <w:p w:rsidR="00697D8F" w:rsidRDefault="00697D8F" w:rsidP="000B3F78">
      <w:pPr>
        <w:ind w:firstLine="720"/>
      </w:pPr>
      <w:r>
        <w:t>‘has binding’:</w:t>
      </w:r>
      <w:hyperlink w:anchor="_59d00381296cc32f8d191ec24ae537cd" w:history="1">
        <w:r>
          <w:rPr>
            <w:rStyle w:val="Hyperlink"/>
          </w:rPr>
          <w:t>Binding</w:t>
        </w:r>
      </w:hyperlink>
    </w:p>
    <w:p w:rsidR="00697D8F" w:rsidRDefault="00697D8F" w:rsidP="000B3F78">
      <w:pPr>
        <w:ind w:firstLine="720"/>
      </w:pPr>
      <w:r>
        <w:t>‘has consequence’:</w:t>
      </w:r>
      <w:hyperlink w:anchor="_9bf67544840a1cd6396f28cc292e3ca0" w:history="1">
        <w:r>
          <w:rPr>
            <w:rStyle w:val="Hyperlink"/>
          </w:rPr>
          <w:t>Consequence</w:t>
        </w:r>
      </w:hyperlink>
    </w:p>
    <w:p w:rsidR="00697D8F" w:rsidRDefault="00697D8F" w:rsidP="000B3F78">
      <w:pPr>
        <w:ind w:firstLine="720"/>
      </w:pPr>
      <w:r>
        <w:t>‘impacts’:</w:t>
      </w:r>
      <w:hyperlink w:anchor="_13f9005c9106d00d7131680982c2727a" w:history="1">
        <w:r>
          <w:rPr>
            <w:rStyle w:val="Hyperlink"/>
          </w:rPr>
          <w:t>Entity</w:t>
        </w:r>
      </w:hyperlink>
    </w:p>
    <w:p w:rsidR="00697D8F" w:rsidRDefault="00697D8F" w:rsidP="000B3F78">
      <w:pPr>
        <w:ind w:firstLine="720"/>
      </w:pPr>
      <w:r>
        <w:t>‘matches’:</w:t>
      </w:r>
      <w:hyperlink w:anchor="_6db5f6447173086a1a7d18af4f144b69" w:history="1">
        <w:r>
          <w:rPr>
            <w:rStyle w:val="Hyperlink"/>
          </w:rPr>
          <w:t>Template</w:t>
        </w:r>
      </w:hyperlink>
    </w:p>
    <w:p w:rsidR="00697D8F" w:rsidRDefault="00697D8F" w:rsidP="000B3F78">
      <w:pPr>
        <w:ind w:firstLine="720"/>
      </w:pPr>
      <w:r>
        <w:t>‘confidence’:</w:t>
      </w:r>
      <w:hyperlink w:anchor="_515aa0b3c8b3af1351822986548c803a" w:history="1">
        <w:r>
          <w:rPr>
            <w:rStyle w:val="Hyperlink"/>
          </w:rPr>
          <w:t>Confidence Metric</w:t>
        </w:r>
      </w:hyperlink>
    </w:p>
    <w:p w:rsidR="00697D8F" w:rsidRDefault="00697D8F" w:rsidP="000B3F78">
      <w:pPr>
        <w:ind w:firstLine="720"/>
      </w:pPr>
      <w:r>
        <w:t>‘happens before’:</w:t>
      </w:r>
      <w:hyperlink w:anchor="_63104765cd42c5f76cf72fdc4ed90397" w:history="1">
        <w:r>
          <w:rPr>
            <w:rStyle w:val="Hyperlink"/>
          </w:rPr>
          <w:t>Situation</w:t>
        </w:r>
      </w:hyperlink>
    </w:p>
    <w:p w:rsidR="00697D8F" w:rsidRDefault="00697D8F" w:rsidP="000B3F78">
      <w:pPr>
        <w:ind w:firstLine="720"/>
      </w:pPr>
      <w:r>
        <w:t>‘happens after’:</w:t>
      </w:r>
      <w:hyperlink w:anchor="_63104765cd42c5f76cf72fdc4ed90397" w:history="1">
        <w:r>
          <w:rPr>
            <w:rStyle w:val="Hyperlink"/>
          </w:rPr>
          <w:t>Situation</w:t>
        </w:r>
      </w:hyperlink>
    </w:p>
    <w:p w:rsidR="00697D8F" w:rsidRDefault="00697D8F" w:rsidP="000B3F78">
      <w:pPr>
        <w:ind w:firstLine="720"/>
      </w:pPr>
      <w:r>
        <w:t>‘selects’:</w:t>
      </w:r>
      <w:hyperlink w:anchor="_0ea506f57adef61cfa374e799c7f4b3e" w:history="1">
        <w:r>
          <w:rPr>
            <w:rStyle w:val="Hyperlink"/>
          </w:rPr>
          <w:t>Indicator</w:t>
        </w:r>
      </w:hyperlink>
    </w:p>
    <w:p w:rsidR="00697D8F" w:rsidRDefault="00697D8F" w:rsidP="000B3F78">
      <w:pPr>
        <w:ind w:firstLine="720"/>
      </w:pPr>
      <w:r>
        <w:t>‘do’:</w:t>
      </w:r>
      <w:hyperlink w:anchor="_c05d8ea54231ef8385ae369a8cb18a7f" w:history="1">
        <w:r>
          <w:rPr>
            <w:rStyle w:val="Hyperlink"/>
          </w:rPr>
          <w:t>Occurrence</w:t>
        </w:r>
      </w:hyperlink>
    </w:p>
    <w:p w:rsidR="00697D8F" w:rsidRDefault="00697D8F" w:rsidP="000B3F78">
      <w:pPr>
        <w:ind w:firstLine="720"/>
      </w:pPr>
      <w:r>
        <w:t>‘course of action’:</w:t>
      </w:r>
      <w:hyperlink w:anchor="_83d65b9404a78ed941a332943863e039" w:history="1">
        <w:r>
          <w:rPr>
            <w:rStyle w:val="Hyperlink"/>
          </w:rPr>
          <w:t>Process</w:t>
        </w:r>
      </w:hyperlink>
    </w:p>
    <w:p w:rsidR="00697D8F" w:rsidRDefault="00697D8F" w:rsidP="000B3F78">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0B3F78">
      <w:pPr>
        <w:ind w:firstLine="720"/>
      </w:pPr>
      <w:r>
        <w:t>‘used by’:</w:t>
      </w:r>
      <w:hyperlink w:anchor="_c05d8ea54231ef8385ae369a8cb18a7f" w:history="1">
        <w:r>
          <w:rPr>
            <w:rStyle w:val="Hyperlink"/>
          </w:rPr>
          <w:t>Occurrence</w:t>
        </w:r>
      </w:hyperlink>
    </w:p>
    <w:p w:rsidR="00697D8F" w:rsidRDefault="00697D8F" w:rsidP="000B3F78">
      <w:pPr>
        <w:ind w:firstLine="720"/>
      </w:pPr>
      <w:r>
        <w:t>‘is part of’:</w:t>
      </w:r>
      <w:hyperlink w:anchor="_13f9005c9106d00d7131680982c2727a" w:history="1">
        <w:r>
          <w:rPr>
            <w:rStyle w:val="Hyperlink"/>
          </w:rPr>
          <w:t>Entity</w:t>
        </w:r>
      </w:hyperlink>
    </w:p>
    <w:p w:rsidR="00697D8F" w:rsidRDefault="00697D8F" w:rsidP="000B3F78">
      <w:pPr>
        <w:ind w:firstLine="720"/>
      </w:pPr>
      <w:r>
        <w:t>‘has part’:</w:t>
      </w:r>
      <w:hyperlink w:anchor="_13f9005c9106d00d7131680982c2727a" w:history="1">
        <w:r>
          <w:rPr>
            <w:rStyle w:val="Hyperlink"/>
          </w:rPr>
          <w:t>Entity</w:t>
        </w:r>
      </w:hyperlink>
    </w:p>
    <w:p w:rsidR="00697D8F" w:rsidRDefault="00697D8F" w:rsidP="000B3F78">
      <w:pPr>
        <w:ind w:firstLine="720"/>
      </w:pPr>
      <w:r>
        <w:t>‘has state’:</w:t>
      </w:r>
      <w:hyperlink w:anchor="_927c2855748f476d96735ff79da4ebff" w:history="1">
        <w:r>
          <w:rPr>
            <w:rStyle w:val="Hyperlink"/>
          </w:rPr>
          <w:t>State</w:t>
        </w:r>
      </w:hyperlink>
    </w:p>
    <w:p w:rsidR="00697D8F" w:rsidRDefault="00697D8F" w:rsidP="000B3F78">
      <w:pPr>
        <w:ind w:firstLine="720"/>
      </w:pPr>
      <w:r>
        <w:t>‘created by’:</w:t>
      </w:r>
      <w:hyperlink w:anchor="_c05d8ea54231ef8385ae369a8cb18a7f" w:history="1">
        <w:r>
          <w:rPr>
            <w:rStyle w:val="Hyperlink"/>
          </w:rPr>
          <w:t>Occurrence</w:t>
        </w:r>
      </w:hyperlink>
    </w:p>
    <w:p w:rsidR="00697D8F" w:rsidRDefault="00697D8F" w:rsidP="000B3F78">
      <w:pPr>
        <w:ind w:firstLine="720"/>
      </w:pPr>
      <w:r>
        <w:t>‘is related to’:</w:t>
      </w:r>
      <w:hyperlink w:anchor="_13f9005c9106d00d7131680982c2727a" w:history="1">
        <w:r>
          <w:rPr>
            <w:rStyle w:val="Hyperlink"/>
          </w:rPr>
          <w:t>Entity</w:t>
        </w:r>
      </w:hyperlink>
    </w:p>
    <w:p w:rsidR="00697D8F" w:rsidRDefault="00697D8F" w:rsidP="000B3F78">
      <w:pPr>
        <w:ind w:firstLine="720"/>
      </w:pPr>
      <w:r>
        <w:t>‘impacted by’:</w:t>
      </w:r>
      <w:hyperlink w:anchor="_63104765cd42c5f76cf72fdc4ed90397" w:history="1">
        <w:r>
          <w:rPr>
            <w:rStyle w:val="Hyperlink"/>
          </w:rPr>
          <w:t>Situation</w:t>
        </w:r>
      </w:hyperlink>
    </w:p>
    <w:p w:rsidR="00697D8F" w:rsidRDefault="00697D8F" w:rsidP="000B3F78">
      <w:pPr>
        <w:ind w:firstLine="720"/>
      </w:pPr>
      <w:r>
        <w:t>‘identified by’:</w:t>
      </w:r>
      <w:hyperlink w:anchor="_a9304dce0833e68d6c1871feed7ba4c8" w:history="1">
        <w:r>
          <w:rPr>
            <w:rStyle w:val="Hyperlink"/>
          </w:rPr>
          <w:t>Identifier</w:t>
        </w:r>
      </w:hyperlink>
    </w:p>
    <w:p w:rsidR="00697D8F" w:rsidRDefault="00697D8F" w:rsidP="000B3F78">
      <w:pPr>
        <w:ind w:firstLine="720"/>
      </w:pPr>
      <w:r>
        <w:t>‘has name’:</w:t>
      </w:r>
      <w:hyperlink w:anchor="_afe5a48976a2df078be9473827611fb8" w:history="1">
        <w:r>
          <w:rPr>
            <w:rStyle w:val="Hyperlink"/>
          </w:rPr>
          <w:t>Name</w:t>
        </w:r>
      </w:hyperlink>
    </w:p>
    <w:p w:rsidR="00697D8F" w:rsidRDefault="00697D8F" w:rsidP="000B3F78">
      <w:pPr>
        <w:ind w:firstLine="720"/>
      </w:pPr>
      <w:r>
        <w:t>‘prefered identifier’:</w:t>
      </w:r>
      <w:hyperlink w:anchor="_a9304dce0833e68d6c1871feed7ba4c8" w:history="1">
        <w:r>
          <w:rPr>
            <w:rStyle w:val="Hyperlink"/>
          </w:rPr>
          <w:t>Identifier</w:t>
        </w:r>
      </w:hyperlink>
    </w:p>
    <w:p w:rsidR="00697D8F" w:rsidRDefault="00697D8F" w:rsidP="000B3F78">
      <w:pPr>
        <w:ind w:firstLine="720"/>
      </w:pPr>
      <w:r>
        <w:t>‘watched by’:</w:t>
      </w:r>
      <w:hyperlink w:anchor="_a3511bec5be4181aed91476c6b138095" w:history="1">
        <w:r>
          <w:rPr>
            <w:rStyle w:val="Hyperlink"/>
          </w:rPr>
          <w:t>Indicator Watchlist</w:t>
        </w:r>
      </w:hyperlink>
    </w:p>
    <w:p w:rsidR="00697D8F" w:rsidRDefault="00697D8F" w:rsidP="000B3F78">
      <w:pPr>
        <w:ind w:firstLine="720"/>
      </w:pPr>
      <w:r>
        <w:t>‘observed by’:</w:t>
      </w:r>
      <w:hyperlink w:anchor="_1a5b22ec96adcbdd1b918a17fe9b44b2" w:history="1">
        <w:r>
          <w:rPr>
            <w:rStyle w:val="Hyperlink"/>
          </w:rPr>
          <w:t>Observation</w:t>
        </w:r>
      </w:hyperlink>
    </w:p>
    <w:p w:rsidR="00697D8F" w:rsidRDefault="00697D8F" w:rsidP="000B3F78">
      <w:pPr>
        <w:ind w:firstLine="720"/>
      </w:pPr>
      <w:r>
        <w:t>‘made available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697D8F" w:rsidRDefault="00697D8F" w:rsidP="000B3F78">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0B3F78">
      <w:pPr>
        <w:ind w:firstLine="720"/>
      </w:pPr>
      <w:r>
        <w:t>‘generalizes’:</w:t>
      </w:r>
      <w:hyperlink w:anchor="_81284aa430d71f6e8d9c1804d9149488" w:history="1">
        <w:r>
          <w:rPr>
            <w:rStyle w:val="Hyperlink"/>
          </w:rPr>
          <w:t>Context</w:t>
        </w:r>
      </w:hyperlink>
    </w:p>
    <w:p w:rsidR="00697D8F" w:rsidRDefault="00697D8F" w:rsidP="000B3F78">
      <w:pPr>
        <w:ind w:firstLine="720"/>
      </w:pPr>
      <w:r>
        <w:lastRenderedPageBreak/>
        <w:t>‘specializes’:</w:t>
      </w:r>
      <w:hyperlink w:anchor="_81284aa430d71f6e8d9c1804d9149488" w:history="1">
        <w:r>
          <w:rPr>
            <w:rStyle w:val="Hyperlink"/>
          </w:rPr>
          <w:t>Context</w:t>
        </w:r>
      </w:hyperlink>
    </w:p>
    <w:p w:rsidR="00697D8F" w:rsidRDefault="00697D8F" w:rsidP="000B3F78">
      <w:pPr>
        <w:ind w:firstLine="720"/>
      </w:pPr>
      <w:r>
        <w:t>‘contextualizes’:</w:t>
      </w:r>
      <w:hyperlink w:anchor="_3a4ff69ced5d7f7c66bb882997dea37e" w:history="1">
        <w:r>
          <w:rPr>
            <w:rStyle w:val="Hyperlink"/>
          </w:rPr>
          <w:t>Anything</w:t>
        </w:r>
      </w:hyperlink>
    </w:p>
    <w:p w:rsidR="00697D8F" w:rsidRDefault="00697D8F" w:rsidP="000B3F78">
      <w:r w:rsidRPr="000365A1">
        <w:rPr>
          <w:b/>
          <w:i/>
        </w:rPr>
        <w:t>From</w:t>
      </w:r>
      <w:r>
        <w:t xml:space="preserve"> </w:t>
      </w:r>
      <w:hyperlink w:anchor="_fb65a7c7797a6f834f4eb97640a0234f" w:history="1">
        <w:r>
          <w:rPr>
            <w:rStyle w:val="Hyperlink"/>
          </w:rPr>
          <w:t>Individual</w:t>
        </w:r>
      </w:hyperlink>
      <w:r>
        <w:t xml:space="preserve">: </w:t>
      </w:r>
    </w:p>
    <w:p w:rsidR="00697D8F" w:rsidRDefault="00697D8F" w:rsidP="000B3F78">
      <w:pPr>
        <w:ind w:firstLine="720"/>
      </w:pPr>
      <w:r>
        <w:t>‘has observation’:</w:t>
      </w:r>
      <w:hyperlink w:anchor="_1a5b22ec96adcbdd1b918a17fe9b44b2" w:history="1">
        <w:r>
          <w:rPr>
            <w:rStyle w:val="Hyperlink"/>
          </w:rPr>
          <w:t>Observation</w:t>
        </w:r>
      </w:hyperlink>
    </w:p>
    <w:p w:rsidR="00D718D6" w:rsidRDefault="00D718D6" w:rsidP="000B3F78"/>
    <w:p w:rsidR="00D718D6" w:rsidRDefault="005F69A5" w:rsidP="000B3F78">
      <w:pPr>
        <w:pStyle w:val="Heading3"/>
      </w:pPr>
      <w:bookmarkStart w:id="216" w:name="_59d00381296cc32f8d191ec24ae537cd"/>
      <w:bookmarkStart w:id="217" w:name="_Toc412106524"/>
      <w:r>
        <w:t>Class Binding</w:t>
      </w:r>
      <w:bookmarkEnd w:id="216"/>
      <w:bookmarkEnd w:id="217"/>
    </w:p>
    <w:p w:rsidR="00ED3F2C" w:rsidRDefault="008F524F" w:rsidP="000B3F78">
      <w:r>
        <w:t xml:space="preserve">A Binding </w:t>
      </w:r>
      <w:r>
        <w:rPr>
          <w:i/>
          <w:iCs/>
        </w:rPr>
        <w:t>binds</w:t>
      </w:r>
      <w:r>
        <w:t xml:space="preserve"> something that is </w:t>
      </w:r>
      <w:r>
        <w:rPr>
          <w:i/>
          <w:iCs/>
        </w:rPr>
        <w:t>playing a role</w:t>
      </w:r>
      <w:r>
        <w:t xml:space="preserve"> in a situation to the individual(s) playing that role. Such a situation could be a small as a value or as large as the world. Bindings are the "ends" of associations, the values or properties or the verb in a statement.</w:t>
      </w:r>
    </w:p>
    <w:p w:rsidR="00ED3F2C" w:rsidRDefault="008F524F" w:rsidP="000B3F78">
      <w:r>
        <w:t xml:space="preserve">Binding (may also be called a involvement) is the way something is relevant to a situation with respect to some role the involved individual is playing in that situation. The involved individual may or may not be bound (known), if not known a </w:t>
      </w:r>
      <w:r>
        <w:rPr>
          <w:i/>
          <w:iCs/>
        </w:rPr>
        <w:t>Template Binding</w:t>
      </w:r>
      <w:r>
        <w:t xml:space="preserve"> describes the sit of individuals that may play the role.</w:t>
      </w:r>
    </w:p>
    <w:p w:rsidR="00CB64BC" w:rsidRDefault="00CB64BC" w:rsidP="000B3F78">
      <w:pPr>
        <w:jc w:val="center"/>
      </w:pPr>
      <w:r>
        <w:rPr>
          <w:noProof/>
          <w:lang w:bidi="ar-SA"/>
        </w:rPr>
        <w:drawing>
          <wp:inline distT="0" distB="0" distL="0" distR="0" wp14:anchorId="2B9EDA32" wp14:editId="08258B81">
            <wp:extent cx="5732145" cy="5421536"/>
            <wp:effectExtent l="0" t="0" r="0" b="0"/>
            <wp:docPr id="196" name="Picture -1977899917.jpg" descr="-19778999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1977899917.jpg"/>
                    <pic:cNvPicPr/>
                  </pic:nvPicPr>
                  <pic:blipFill>
                    <a:blip r:embed="rId33" cstate="print"/>
                    <a:stretch>
                      <a:fillRect/>
                    </a:stretch>
                  </pic:blipFill>
                  <pic:spPr>
                    <a:xfrm>
                      <a:off x="0" y="0"/>
                      <a:ext cx="5732145" cy="5421536"/>
                    </a:xfrm>
                    <a:prstGeom prst="rect">
                      <a:avLst/>
                    </a:prstGeom>
                  </pic:spPr>
                </pic:pic>
              </a:graphicData>
            </a:graphic>
          </wp:inline>
        </w:drawing>
      </w:r>
    </w:p>
    <w:p w:rsidR="00CB64BC" w:rsidRDefault="00CB64BC" w:rsidP="000B3F78">
      <w:pPr>
        <w:pStyle w:val="Figure"/>
        <w:numPr>
          <w:ilvl w:val="0"/>
          <w:numId w:val="4"/>
        </w:numPr>
      </w:pPr>
      <w:bookmarkStart w:id="218" w:name="_Toc412105711"/>
      <w:r>
        <w:t>Binding Detail</w:t>
      </w:r>
      <w:bookmarkEnd w:id="218"/>
    </w:p>
    <w:p w:rsidR="00D718D6" w:rsidRDefault="005F69A5" w:rsidP="000B3F78">
      <w:pPr>
        <w:pStyle w:val="Heading4"/>
      </w:pPr>
      <w:bookmarkStart w:id="219" w:name="_Toc412106525"/>
      <w:r>
        <w:lastRenderedPageBreak/>
        <w:t>Direct Supertypes</w:t>
      </w:r>
      <w:bookmarkEnd w:id="219"/>
    </w:p>
    <w:p w:rsidR="00D718D6" w:rsidRDefault="004619D7" w:rsidP="000B3F78">
      <w:pPr>
        <w:ind w:left="360"/>
      </w:pPr>
      <w:hyperlink w:anchor="_3a4ff69ced5d7f7c66bb882997dea37e" w:history="1">
        <w:r w:rsidR="005F69A5">
          <w:rPr>
            <w:rStyle w:val="Hyperlink"/>
          </w:rPr>
          <w:t>Anything</w:t>
        </w:r>
      </w:hyperlink>
    </w:p>
    <w:p w:rsidR="00D718D6" w:rsidRDefault="005F69A5" w:rsidP="000B3F78">
      <w:pPr>
        <w:pStyle w:val="Code"/>
      </w:pPr>
      <w:r w:rsidRPr="00043180">
        <w:rPr>
          <w:b/>
          <w:sz w:val="24"/>
          <w:szCs w:val="24"/>
        </w:rPr>
        <w:t>package</w:t>
      </w:r>
      <w:r>
        <w:t xml:space="preserve"> Conceptual Modeling and Mapping Library::Core Concept Library::Templates</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3a4ff69ced5d7f7c66bb882997dea37e" w:history="1">
        <w:r w:rsidR="007E3012">
          <w:rPr>
            <w:rStyle w:val="Hyperlink"/>
          </w:rPr>
          <w:t>Anything</w:t>
        </w:r>
      </w:hyperlink>
    </w:p>
    <w:p w:rsidR="00D718D6" w:rsidRDefault="00D718D6" w:rsidP="000B3F78">
      <w:pPr>
        <w:pStyle w:val="Code"/>
      </w:pPr>
    </w:p>
    <w:p w:rsidR="00D718D6" w:rsidRDefault="005F69A5" w:rsidP="000B3F78">
      <w:pPr>
        <w:pStyle w:val="Heading4"/>
      </w:pPr>
      <w:bookmarkStart w:id="220" w:name="_Toc412106526"/>
      <w:r>
        <w:t>Associations</w:t>
      </w:r>
      <w:bookmarkEnd w:id="220"/>
    </w:p>
    <w:p w:rsidR="00F546FD" w:rsidRDefault="005F69A5" w:rsidP="000B3F78">
      <w:pPr>
        <w:ind w:left="605" w:hanging="245"/>
      </w:pPr>
      <w:r>
        <w:rPr>
          <w:noProof/>
          <w:lang w:bidi="ar-SA"/>
        </w:rPr>
        <w:drawing>
          <wp:inline distT="0" distB="0" distL="0" distR="0" wp14:anchorId="23659773" wp14:editId="0B6FEA7A">
            <wp:extent cx="152400" cy="152400"/>
            <wp:effectExtent l="0" t="0" r="0" b="0"/>
            <wp:docPr id="198" name="Picture -697779601.jpg" descr="-6977796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697779601.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binds</w:t>
      </w:r>
      <w:r w:rsidR="00A92CA5">
        <w:t>:</w:t>
      </w:r>
      <w:hyperlink w:anchor="_3a4ff69ced5d7f7c66bb882997dea37e" w:history="1">
        <w:r>
          <w:rPr>
            <w:rStyle w:val="Hyperlink"/>
          </w:rPr>
          <w:t>Anything</w:t>
        </w:r>
      </w:hyperlink>
      <w:r>
        <w:t xml:space="preserve"> </w:t>
      </w:r>
    </w:p>
    <w:p w:rsidR="00A60DB1" w:rsidRDefault="00A60DB1" w:rsidP="000B3F78">
      <w:pPr>
        <w:ind w:left="720" w:firstLine="360"/>
      </w:pPr>
      <w:r>
        <w:t>The entities that are playing roles in a situation.</w:t>
      </w:r>
    </w:p>
    <w:p w:rsidR="00F546FD" w:rsidRDefault="005F69A5" w:rsidP="000B3F78">
      <w:pPr>
        <w:ind w:left="605" w:hanging="245"/>
      </w:pPr>
      <w:r>
        <w:rPr>
          <w:noProof/>
          <w:lang w:bidi="ar-SA"/>
        </w:rPr>
        <w:drawing>
          <wp:inline distT="0" distB="0" distL="0" distR="0" wp14:anchorId="5F82F9AC" wp14:editId="3EB133E5">
            <wp:extent cx="152400" cy="152400"/>
            <wp:effectExtent l="0" t="0" r="0" b="0"/>
            <wp:docPr id="200" name="Picture 1813855882.jpg" descr="18138558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1813855882.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playing role</w:t>
      </w:r>
      <w:r w:rsidR="00A92CA5">
        <w:t>:</w:t>
      </w:r>
      <w:hyperlink w:anchor="_190ab2c7aab2e6a3ec0c198e969a574d" w:history="1">
        <w:r>
          <w:rPr>
            <w:rStyle w:val="Hyperlink"/>
          </w:rPr>
          <w:t>Role</w:t>
        </w:r>
      </w:hyperlink>
      <w:r>
        <w:t xml:space="preserve"> [1] </w:t>
      </w:r>
    </w:p>
    <w:p w:rsidR="00A60DB1" w:rsidRDefault="00A60DB1" w:rsidP="000B3F78">
      <w:pPr>
        <w:ind w:left="720" w:firstLine="360"/>
      </w:pPr>
      <w:r>
        <w:t>The individual playing a role in a situation.</w:t>
      </w:r>
    </w:p>
    <w:p w:rsidR="00F546FD" w:rsidRDefault="005F69A5" w:rsidP="000B3F78">
      <w:pPr>
        <w:ind w:left="605" w:hanging="245"/>
      </w:pPr>
      <w:r>
        <w:rPr>
          <w:noProof/>
          <w:lang w:bidi="ar-SA"/>
        </w:rPr>
        <w:drawing>
          <wp:inline distT="0" distB="0" distL="0" distR="0" wp14:anchorId="2F20AE10" wp14:editId="13C2556F">
            <wp:extent cx="152400" cy="152400"/>
            <wp:effectExtent l="0" t="0" r="0" b="0"/>
            <wp:docPr id="202" name="Picture 2848227.jpg" descr="28482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2848227.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involved in</w:t>
      </w:r>
      <w:r w:rsidR="00A92CA5">
        <w:t>:</w:t>
      </w:r>
      <w:hyperlink w:anchor="_63104765cd42c5f76cf72fdc4ed90397" w:history="1">
        <w:r>
          <w:rPr>
            <w:rStyle w:val="Hyperlink"/>
          </w:rPr>
          <w:t>Situation</w:t>
        </w:r>
      </w:hyperlink>
      <w:r>
        <w:t xml:space="preserve"> [1] </w:t>
      </w:r>
    </w:p>
    <w:p w:rsidR="00A60DB1" w:rsidRDefault="00A60DB1" w:rsidP="000B3F78">
      <w:pPr>
        <w:ind w:left="720" w:firstLine="360"/>
      </w:pPr>
      <w:r>
        <w:t>The situation a bound entity is playing a role in.</w:t>
      </w:r>
    </w:p>
    <w:p w:rsidR="00D718D6" w:rsidRDefault="005F69A5" w:rsidP="000B3F78">
      <w:pPr>
        <w:pStyle w:val="Heading4"/>
      </w:pPr>
      <w:bookmarkStart w:id="221" w:name="_Toc412106527"/>
      <w:r>
        <w:t>Inherited Features</w:t>
      </w:r>
      <w:bookmarkEnd w:id="221"/>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D718D6" w:rsidRDefault="00D718D6" w:rsidP="000B3F78"/>
    <w:p w:rsidR="00D718D6" w:rsidRDefault="005F69A5" w:rsidP="000B3F78">
      <w:pPr>
        <w:pStyle w:val="Heading3"/>
      </w:pPr>
      <w:bookmarkStart w:id="222" w:name="_6db5f6447173086a1a7d18af4f144b69"/>
      <w:bookmarkStart w:id="223" w:name="_Toc412106528"/>
      <w:r>
        <w:t>Class Template</w:t>
      </w:r>
      <w:bookmarkEnd w:id="222"/>
      <w:bookmarkEnd w:id="223"/>
    </w:p>
    <w:p w:rsidR="00D718D6" w:rsidRDefault="005F69A5" w:rsidP="000B3F78">
      <w:r>
        <w:t>A pattern, configuration or type of things that may exist based on a set of bindings. Templates categorize the set of situations which match the template.</w:t>
      </w:r>
    </w:p>
    <w:p w:rsidR="00D718D6" w:rsidRDefault="005F69A5" w:rsidP="000B3F78">
      <w:pPr>
        <w:pStyle w:val="Heading4"/>
      </w:pPr>
      <w:bookmarkStart w:id="224" w:name="_Toc412106529"/>
      <w:r>
        <w:t>Direct Supertypes</w:t>
      </w:r>
      <w:bookmarkEnd w:id="224"/>
    </w:p>
    <w:p w:rsidR="00D718D6" w:rsidRDefault="004619D7" w:rsidP="000B3F78">
      <w:pPr>
        <w:ind w:left="360"/>
      </w:pPr>
      <w:hyperlink w:anchor="_1e46c059e4f9b5846cdb98d6adff437a" w:history="1">
        <w:r w:rsidR="005F69A5">
          <w:rPr>
            <w:rStyle w:val="Hyperlink"/>
          </w:rPr>
          <w:t>Category</w:t>
        </w:r>
      </w:hyperlink>
      <w:r w:rsidR="005F69A5">
        <w:t xml:space="preserve">, </w:t>
      </w:r>
      <w:hyperlink w:anchor="_63104765cd42c5f76cf72fdc4ed90397" w:history="1">
        <w:r w:rsidR="005F69A5">
          <w:rPr>
            <w:rStyle w:val="Hyperlink"/>
          </w:rPr>
          <w:t>Situation</w:t>
        </w:r>
      </w:hyperlink>
    </w:p>
    <w:p w:rsidR="00D718D6" w:rsidRDefault="005F69A5" w:rsidP="000B3F78">
      <w:pPr>
        <w:pStyle w:val="Code"/>
      </w:pPr>
      <w:r w:rsidRPr="00043180">
        <w:rPr>
          <w:b/>
          <w:sz w:val="24"/>
          <w:szCs w:val="24"/>
        </w:rPr>
        <w:t>package</w:t>
      </w:r>
      <w:r>
        <w:t xml:space="preserve"> Conceptual Modeling and Mapping Library::Core Concept Library::Templates</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63104765cd42c5f76cf72fdc4ed90397" w:history="1">
        <w:r w:rsidR="007E3012">
          <w:rPr>
            <w:rStyle w:val="Hyperlink"/>
          </w:rPr>
          <w:t>Situation</w:t>
        </w:r>
      </w:hyperlink>
      <w:r>
        <w:t xml:space="preserve">, </w:t>
      </w:r>
      <w:r w:rsidR="007E3012" w:rsidRPr="007E3012">
        <w:rPr>
          <w:rStyle w:val="Hyperlink"/>
        </w:rPr>
        <w:t xml:space="preserve"> </w:t>
      </w:r>
      <w:hyperlink w:anchor="_1e46c059e4f9b5846cdb98d6adff437a" w:history="1">
        <w:r w:rsidR="007E3012">
          <w:rPr>
            <w:rStyle w:val="Hyperlink"/>
          </w:rPr>
          <w:t>Category</w:t>
        </w:r>
      </w:hyperlink>
    </w:p>
    <w:p w:rsidR="00D718D6" w:rsidRDefault="00D718D6" w:rsidP="000B3F78">
      <w:pPr>
        <w:pStyle w:val="Code"/>
      </w:pPr>
    </w:p>
    <w:p w:rsidR="00D718D6" w:rsidRDefault="005F69A5" w:rsidP="000B3F78">
      <w:pPr>
        <w:pStyle w:val="Heading4"/>
      </w:pPr>
      <w:bookmarkStart w:id="225" w:name="_Toc412106530"/>
      <w:r>
        <w:t>Associations</w:t>
      </w:r>
      <w:bookmarkEnd w:id="225"/>
    </w:p>
    <w:p w:rsidR="00F546FD" w:rsidRDefault="005F69A5" w:rsidP="000B3F78">
      <w:pPr>
        <w:ind w:left="605" w:hanging="245"/>
      </w:pPr>
      <w:r>
        <w:rPr>
          <w:noProof/>
          <w:lang w:bidi="ar-SA"/>
        </w:rPr>
        <w:drawing>
          <wp:inline distT="0" distB="0" distL="0" distR="0" wp14:anchorId="215450F4" wp14:editId="3AB25B03">
            <wp:extent cx="152400" cy="152400"/>
            <wp:effectExtent l="0" t="0" r="0" b="0"/>
            <wp:docPr id="204" name="Picture -1457603567.jpg" descr="-14576035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1457603567.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categorizes</w:t>
      </w:r>
      <w:r w:rsidR="00A92CA5">
        <w:t>:</w:t>
      </w:r>
      <w:hyperlink w:anchor="_63104765cd42c5f76cf72fdc4ed90397" w:history="1">
        <w:r>
          <w:rPr>
            <w:rStyle w:val="Hyperlink"/>
          </w:rPr>
          <w:t>Situation</w:t>
        </w:r>
      </w:hyperlink>
      <w:r>
        <w:t xml:space="preserve"> </w:t>
      </w:r>
      <w:r w:rsidR="00601C69">
        <w:t xml:space="preserve">  </w:t>
      </w:r>
      <w:r w:rsidR="00F546FD" w:rsidRPr="00833C5F">
        <w:rPr>
          <w:i/>
        </w:rPr>
        <w:t>Subsets</w:t>
      </w:r>
      <w:r w:rsidR="00F546FD">
        <w:t>: categorizes:</w:t>
      </w:r>
      <w:hyperlink w:anchor="_3a4ff69ced5d7f7c66bb882997dea37e" w:history="1">
        <w:r w:rsidR="00F546FD">
          <w:rPr>
            <w:rStyle w:val="Hyperlink"/>
          </w:rPr>
          <w:t>Anything</w:t>
        </w:r>
      </w:hyperlink>
      <w:r w:rsidR="00F546FD">
        <w:rPr>
          <w:rStyle w:val="Hyperlink"/>
        </w:rPr>
        <w:t xml:space="preserve"> </w:t>
      </w:r>
      <w:r w:rsidR="00F546FD">
        <w:t xml:space="preserve">   </w:t>
      </w:r>
    </w:p>
    <w:p w:rsidR="00A60DB1" w:rsidRDefault="00A60DB1" w:rsidP="000B3F78">
      <w:pPr>
        <w:ind w:left="720" w:firstLine="360"/>
      </w:pPr>
      <w:r>
        <w:t>The set of instances matching the template.</w:t>
      </w:r>
    </w:p>
    <w:p w:rsidR="00F546FD" w:rsidRDefault="005F69A5" w:rsidP="000B3F78">
      <w:pPr>
        <w:ind w:left="605" w:hanging="245"/>
      </w:pPr>
      <w:r>
        <w:rPr>
          <w:noProof/>
          <w:lang w:bidi="ar-SA"/>
        </w:rPr>
        <w:drawing>
          <wp:inline distT="0" distB="0" distL="0" distR="0" wp14:anchorId="675A48AC" wp14:editId="0DA2CC5F">
            <wp:extent cx="152400" cy="152400"/>
            <wp:effectExtent l="0" t="0" r="0" b="0"/>
            <wp:docPr id="206" name="Picture -1133628536.jpg" descr="-11336285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1133628536.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92CA5">
        <w:t>:</w:t>
      </w:r>
      <w:hyperlink w:anchor="_718a4f97eb5e3844ded4ae676e87cbae" w:history="1">
        <w:r>
          <w:rPr>
            <w:rStyle w:val="Hyperlink"/>
          </w:rPr>
          <w:t>Template Involvement</w:t>
        </w:r>
      </w:hyperlink>
      <w:r>
        <w:t xml:space="preserve"> </w:t>
      </w:r>
      <w:r w:rsidR="00601C69">
        <w:t xml:space="preserve">  </w:t>
      </w:r>
      <w:r w:rsidR="00F546FD" w:rsidRPr="00833C5F">
        <w:rPr>
          <w:i/>
        </w:rPr>
        <w:t>Subsets</w:t>
      </w:r>
      <w:r w:rsidR="00F546FD">
        <w:t>: has binding:</w:t>
      </w:r>
      <w:hyperlink w:anchor="_59d00381296cc32f8d191ec24ae537cd" w:history="1">
        <w:r w:rsidR="00F546FD">
          <w:rPr>
            <w:rStyle w:val="Hyperlink"/>
          </w:rPr>
          <w:t>Binding</w:t>
        </w:r>
      </w:hyperlink>
      <w:r w:rsidR="00F546FD">
        <w:rPr>
          <w:rStyle w:val="Hyperlink"/>
        </w:rPr>
        <w:t xml:space="preserve"> </w:t>
      </w:r>
      <w:r w:rsidR="00F546FD">
        <w:t xml:space="preserve">   </w:t>
      </w:r>
    </w:p>
    <w:p w:rsidR="00D718D6" w:rsidRDefault="005F69A5" w:rsidP="000B3F78">
      <w:pPr>
        <w:pStyle w:val="Heading4"/>
      </w:pPr>
      <w:bookmarkStart w:id="226" w:name="_Toc412106531"/>
      <w:r>
        <w:t>Inherited Features</w:t>
      </w:r>
      <w:bookmarkEnd w:id="226"/>
    </w:p>
    <w:p w:rsidR="00697D8F" w:rsidRDefault="00697D8F" w:rsidP="000B3F78">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0B3F78">
      <w:pPr>
        <w:ind w:firstLine="720"/>
      </w:pPr>
      <w:r>
        <w:t>‘starts on’:</w:t>
      </w:r>
      <w:hyperlink w:anchor="_404887ca511c022e037ede12e1a8f37a" w:history="1">
        <w:r>
          <w:rPr>
            <w:rStyle w:val="Hyperlink"/>
          </w:rPr>
          <w:t>Time Point</w:t>
        </w:r>
      </w:hyperlink>
    </w:p>
    <w:p w:rsidR="00697D8F" w:rsidRDefault="00697D8F" w:rsidP="000B3F78">
      <w:pPr>
        <w:ind w:firstLine="720"/>
      </w:pPr>
      <w:r>
        <w:t>‘ends on’:</w:t>
      </w:r>
      <w:hyperlink w:anchor="_404887ca511c022e037ede12e1a8f37a" w:history="1">
        <w:r>
          <w:rPr>
            <w:rStyle w:val="Hyperlink"/>
          </w:rPr>
          <w:t>Time Point</w:t>
        </w:r>
      </w:hyperlink>
    </w:p>
    <w:p w:rsidR="00697D8F" w:rsidRDefault="00697D8F" w:rsidP="000B3F78">
      <w:pPr>
        <w:ind w:firstLine="720"/>
      </w:pPr>
      <w:r>
        <w:t>‘has binding’:</w:t>
      </w:r>
      <w:hyperlink w:anchor="_59d00381296cc32f8d191ec24ae537cd" w:history="1">
        <w:r>
          <w:rPr>
            <w:rStyle w:val="Hyperlink"/>
          </w:rPr>
          <w:t>Binding</w:t>
        </w:r>
      </w:hyperlink>
    </w:p>
    <w:p w:rsidR="00697D8F" w:rsidRDefault="00697D8F" w:rsidP="000B3F78">
      <w:pPr>
        <w:ind w:firstLine="720"/>
      </w:pPr>
      <w:r>
        <w:t>‘has consequence’:</w:t>
      </w:r>
      <w:hyperlink w:anchor="_9bf67544840a1cd6396f28cc292e3ca0" w:history="1">
        <w:r>
          <w:rPr>
            <w:rStyle w:val="Hyperlink"/>
          </w:rPr>
          <w:t>Consequence</w:t>
        </w:r>
      </w:hyperlink>
    </w:p>
    <w:p w:rsidR="00697D8F" w:rsidRDefault="00697D8F" w:rsidP="000B3F78">
      <w:pPr>
        <w:ind w:firstLine="720"/>
      </w:pPr>
      <w:r>
        <w:lastRenderedPageBreak/>
        <w:t>‘impacts’:</w:t>
      </w:r>
      <w:hyperlink w:anchor="_13f9005c9106d00d7131680982c2727a" w:history="1">
        <w:r>
          <w:rPr>
            <w:rStyle w:val="Hyperlink"/>
          </w:rPr>
          <w:t>Entity</w:t>
        </w:r>
      </w:hyperlink>
    </w:p>
    <w:p w:rsidR="00697D8F" w:rsidRDefault="00697D8F" w:rsidP="000B3F78">
      <w:pPr>
        <w:ind w:firstLine="720"/>
      </w:pPr>
      <w:r>
        <w:t>‘matches’:</w:t>
      </w:r>
      <w:hyperlink w:anchor="_6db5f6447173086a1a7d18af4f144b69" w:history="1">
        <w:r>
          <w:rPr>
            <w:rStyle w:val="Hyperlink"/>
          </w:rPr>
          <w:t>Template</w:t>
        </w:r>
      </w:hyperlink>
    </w:p>
    <w:p w:rsidR="00697D8F" w:rsidRDefault="00697D8F" w:rsidP="000B3F78">
      <w:pPr>
        <w:ind w:firstLine="720"/>
      </w:pPr>
      <w:r>
        <w:t>‘confidence’:</w:t>
      </w:r>
      <w:hyperlink w:anchor="_515aa0b3c8b3af1351822986548c803a" w:history="1">
        <w:r>
          <w:rPr>
            <w:rStyle w:val="Hyperlink"/>
          </w:rPr>
          <w:t>Confidence Metric</w:t>
        </w:r>
      </w:hyperlink>
    </w:p>
    <w:p w:rsidR="00697D8F" w:rsidRDefault="00697D8F" w:rsidP="000B3F78">
      <w:pPr>
        <w:ind w:firstLine="720"/>
      </w:pPr>
      <w:r>
        <w:t>‘happens before’:</w:t>
      </w:r>
      <w:hyperlink w:anchor="_63104765cd42c5f76cf72fdc4ed90397" w:history="1">
        <w:r>
          <w:rPr>
            <w:rStyle w:val="Hyperlink"/>
          </w:rPr>
          <w:t>Situation</w:t>
        </w:r>
      </w:hyperlink>
    </w:p>
    <w:p w:rsidR="00697D8F" w:rsidRDefault="00697D8F" w:rsidP="000B3F78">
      <w:pPr>
        <w:ind w:firstLine="720"/>
      </w:pPr>
      <w:r>
        <w:t>‘happens after’:</w:t>
      </w:r>
      <w:hyperlink w:anchor="_63104765cd42c5f76cf72fdc4ed90397" w:history="1">
        <w:r>
          <w:rPr>
            <w:rStyle w:val="Hyperlink"/>
          </w:rPr>
          <w:t>Situation</w:t>
        </w:r>
      </w:hyperlink>
    </w:p>
    <w:p w:rsidR="00697D8F" w:rsidRDefault="00697D8F" w:rsidP="000B3F78">
      <w:pPr>
        <w:ind w:firstLine="720"/>
      </w:pPr>
      <w:r>
        <w:t>‘selects’:</w:t>
      </w:r>
      <w:hyperlink w:anchor="_0ea506f57adef61cfa374e799c7f4b3e" w:history="1">
        <w:r>
          <w:rPr>
            <w:rStyle w:val="Hyperlink"/>
          </w:rPr>
          <w:t>Indicator</w:t>
        </w:r>
      </w:hyperlink>
    </w:p>
    <w:p w:rsidR="00697D8F" w:rsidRDefault="00697D8F" w:rsidP="000B3F78">
      <w:pPr>
        <w:ind w:firstLine="720"/>
      </w:pPr>
      <w:r>
        <w:t>‘do’:</w:t>
      </w:r>
      <w:hyperlink w:anchor="_c05d8ea54231ef8385ae369a8cb18a7f" w:history="1">
        <w:r>
          <w:rPr>
            <w:rStyle w:val="Hyperlink"/>
          </w:rPr>
          <w:t>Occurrence</w:t>
        </w:r>
      </w:hyperlink>
    </w:p>
    <w:p w:rsidR="00697D8F" w:rsidRDefault="00697D8F" w:rsidP="000B3F78">
      <w:pPr>
        <w:ind w:firstLine="720"/>
      </w:pPr>
      <w:r>
        <w:t>‘course of action’:</w:t>
      </w:r>
      <w:hyperlink w:anchor="_83d65b9404a78ed941a332943863e039" w:history="1">
        <w:r>
          <w:rPr>
            <w:rStyle w:val="Hyperlink"/>
          </w:rPr>
          <w:t>Process</w:t>
        </w:r>
      </w:hyperlink>
    </w:p>
    <w:p w:rsidR="00697D8F" w:rsidRDefault="00697D8F" w:rsidP="000B3F78">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0B3F78">
      <w:pPr>
        <w:ind w:firstLine="720"/>
      </w:pPr>
      <w:r>
        <w:t>‘used by’:</w:t>
      </w:r>
      <w:hyperlink w:anchor="_c05d8ea54231ef8385ae369a8cb18a7f" w:history="1">
        <w:r>
          <w:rPr>
            <w:rStyle w:val="Hyperlink"/>
          </w:rPr>
          <w:t>Occurrence</w:t>
        </w:r>
      </w:hyperlink>
    </w:p>
    <w:p w:rsidR="00697D8F" w:rsidRDefault="00697D8F" w:rsidP="000B3F78">
      <w:pPr>
        <w:ind w:firstLine="720"/>
      </w:pPr>
      <w:r>
        <w:t>‘is part of’:</w:t>
      </w:r>
      <w:hyperlink w:anchor="_13f9005c9106d00d7131680982c2727a" w:history="1">
        <w:r>
          <w:rPr>
            <w:rStyle w:val="Hyperlink"/>
          </w:rPr>
          <w:t>Entity</w:t>
        </w:r>
      </w:hyperlink>
    </w:p>
    <w:p w:rsidR="00697D8F" w:rsidRDefault="00697D8F" w:rsidP="000B3F78">
      <w:pPr>
        <w:ind w:firstLine="720"/>
      </w:pPr>
      <w:r>
        <w:t>‘has part’:</w:t>
      </w:r>
      <w:hyperlink w:anchor="_13f9005c9106d00d7131680982c2727a" w:history="1">
        <w:r>
          <w:rPr>
            <w:rStyle w:val="Hyperlink"/>
          </w:rPr>
          <w:t>Entity</w:t>
        </w:r>
      </w:hyperlink>
    </w:p>
    <w:p w:rsidR="00697D8F" w:rsidRDefault="00697D8F" w:rsidP="000B3F78">
      <w:pPr>
        <w:ind w:firstLine="720"/>
      </w:pPr>
      <w:r>
        <w:t>‘has state’:</w:t>
      </w:r>
      <w:hyperlink w:anchor="_927c2855748f476d96735ff79da4ebff" w:history="1">
        <w:r>
          <w:rPr>
            <w:rStyle w:val="Hyperlink"/>
          </w:rPr>
          <w:t>State</w:t>
        </w:r>
      </w:hyperlink>
    </w:p>
    <w:p w:rsidR="00697D8F" w:rsidRDefault="00697D8F" w:rsidP="000B3F78">
      <w:pPr>
        <w:ind w:firstLine="720"/>
      </w:pPr>
      <w:r>
        <w:t>‘created by’:</w:t>
      </w:r>
      <w:hyperlink w:anchor="_c05d8ea54231ef8385ae369a8cb18a7f" w:history="1">
        <w:r>
          <w:rPr>
            <w:rStyle w:val="Hyperlink"/>
          </w:rPr>
          <w:t>Occurrence</w:t>
        </w:r>
      </w:hyperlink>
    </w:p>
    <w:p w:rsidR="00697D8F" w:rsidRDefault="00697D8F" w:rsidP="000B3F78">
      <w:pPr>
        <w:ind w:firstLine="720"/>
      </w:pPr>
      <w:r>
        <w:t>‘is related to’:</w:t>
      </w:r>
      <w:hyperlink w:anchor="_13f9005c9106d00d7131680982c2727a" w:history="1">
        <w:r>
          <w:rPr>
            <w:rStyle w:val="Hyperlink"/>
          </w:rPr>
          <w:t>Entity</w:t>
        </w:r>
      </w:hyperlink>
    </w:p>
    <w:p w:rsidR="00697D8F" w:rsidRDefault="00697D8F" w:rsidP="000B3F78">
      <w:pPr>
        <w:ind w:firstLine="720"/>
      </w:pPr>
      <w:r>
        <w:t>‘impacted by’:</w:t>
      </w:r>
      <w:hyperlink w:anchor="_63104765cd42c5f76cf72fdc4ed90397" w:history="1">
        <w:r>
          <w:rPr>
            <w:rStyle w:val="Hyperlink"/>
          </w:rPr>
          <w:t>Situation</w:t>
        </w:r>
      </w:hyperlink>
    </w:p>
    <w:p w:rsidR="00697D8F" w:rsidRDefault="00697D8F" w:rsidP="000B3F78">
      <w:pPr>
        <w:ind w:firstLine="720"/>
      </w:pPr>
      <w:r>
        <w:t>‘identified by’:</w:t>
      </w:r>
      <w:hyperlink w:anchor="_a9304dce0833e68d6c1871feed7ba4c8" w:history="1">
        <w:r>
          <w:rPr>
            <w:rStyle w:val="Hyperlink"/>
          </w:rPr>
          <w:t>Identifier</w:t>
        </w:r>
      </w:hyperlink>
    </w:p>
    <w:p w:rsidR="00697D8F" w:rsidRDefault="00697D8F" w:rsidP="000B3F78">
      <w:pPr>
        <w:ind w:firstLine="720"/>
      </w:pPr>
      <w:r>
        <w:t>‘has name’:</w:t>
      </w:r>
      <w:hyperlink w:anchor="_afe5a48976a2df078be9473827611fb8" w:history="1">
        <w:r>
          <w:rPr>
            <w:rStyle w:val="Hyperlink"/>
          </w:rPr>
          <w:t>Name</w:t>
        </w:r>
      </w:hyperlink>
    </w:p>
    <w:p w:rsidR="00697D8F" w:rsidRDefault="00697D8F" w:rsidP="000B3F78">
      <w:pPr>
        <w:ind w:firstLine="720"/>
      </w:pPr>
      <w:r>
        <w:t>‘prefered identifier’:</w:t>
      </w:r>
      <w:hyperlink w:anchor="_a9304dce0833e68d6c1871feed7ba4c8" w:history="1">
        <w:r>
          <w:rPr>
            <w:rStyle w:val="Hyperlink"/>
          </w:rPr>
          <w:t>Identifier</w:t>
        </w:r>
      </w:hyperlink>
    </w:p>
    <w:p w:rsidR="00697D8F" w:rsidRDefault="00697D8F" w:rsidP="000B3F78">
      <w:pPr>
        <w:ind w:firstLine="720"/>
      </w:pPr>
      <w:r>
        <w:t>‘watched by’:</w:t>
      </w:r>
      <w:hyperlink w:anchor="_a3511bec5be4181aed91476c6b138095" w:history="1">
        <w:r>
          <w:rPr>
            <w:rStyle w:val="Hyperlink"/>
          </w:rPr>
          <w:t>Indicator Watchlist</w:t>
        </w:r>
      </w:hyperlink>
    </w:p>
    <w:p w:rsidR="00697D8F" w:rsidRDefault="00697D8F" w:rsidP="000B3F78">
      <w:pPr>
        <w:ind w:firstLine="720"/>
      </w:pPr>
      <w:r>
        <w:t>‘observed by’:</w:t>
      </w:r>
      <w:hyperlink w:anchor="_1a5b22ec96adcbdd1b918a17fe9b44b2" w:history="1">
        <w:r>
          <w:rPr>
            <w:rStyle w:val="Hyperlink"/>
          </w:rPr>
          <w:t>Observation</w:t>
        </w:r>
      </w:hyperlink>
    </w:p>
    <w:p w:rsidR="00697D8F" w:rsidRDefault="00697D8F" w:rsidP="000B3F78">
      <w:pPr>
        <w:ind w:firstLine="720"/>
      </w:pPr>
      <w:r>
        <w:t>‘made available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697D8F" w:rsidRDefault="00697D8F" w:rsidP="000B3F78">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0B3F78">
      <w:pPr>
        <w:ind w:firstLine="720"/>
      </w:pPr>
      <w:r>
        <w:t>‘generalizes’:</w:t>
      </w:r>
      <w:hyperlink w:anchor="_81284aa430d71f6e8d9c1804d9149488" w:history="1">
        <w:r>
          <w:rPr>
            <w:rStyle w:val="Hyperlink"/>
          </w:rPr>
          <w:t>Context</w:t>
        </w:r>
      </w:hyperlink>
    </w:p>
    <w:p w:rsidR="00697D8F" w:rsidRDefault="00697D8F" w:rsidP="000B3F78">
      <w:pPr>
        <w:ind w:firstLine="720"/>
      </w:pPr>
      <w:r>
        <w:t>‘specializes’:</w:t>
      </w:r>
      <w:hyperlink w:anchor="_81284aa430d71f6e8d9c1804d9149488" w:history="1">
        <w:r>
          <w:rPr>
            <w:rStyle w:val="Hyperlink"/>
          </w:rPr>
          <w:t>Context</w:t>
        </w:r>
      </w:hyperlink>
    </w:p>
    <w:p w:rsidR="00697D8F" w:rsidRDefault="00697D8F" w:rsidP="000B3F78">
      <w:pPr>
        <w:ind w:firstLine="720"/>
      </w:pPr>
      <w:r>
        <w:t>‘contextualizes’:</w:t>
      </w:r>
      <w:hyperlink w:anchor="_3a4ff69ced5d7f7c66bb882997dea37e" w:history="1">
        <w:r>
          <w:rPr>
            <w:rStyle w:val="Hyperlink"/>
          </w:rPr>
          <w:t>Anything</w:t>
        </w:r>
      </w:hyperlink>
    </w:p>
    <w:p w:rsidR="00697D8F" w:rsidRDefault="00697D8F" w:rsidP="000B3F78">
      <w:r w:rsidRPr="000365A1">
        <w:rPr>
          <w:b/>
          <w:i/>
        </w:rPr>
        <w:t>From</w:t>
      </w:r>
      <w:r>
        <w:t xml:space="preserve"> </w:t>
      </w:r>
      <w:hyperlink w:anchor="_1e46c059e4f9b5846cdb98d6adff437a" w:history="1">
        <w:r>
          <w:rPr>
            <w:rStyle w:val="Hyperlink"/>
          </w:rPr>
          <w:t>Category</w:t>
        </w:r>
      </w:hyperlink>
      <w:r>
        <w:t xml:space="preserve">: </w:t>
      </w:r>
    </w:p>
    <w:p w:rsidR="00697D8F" w:rsidRDefault="00697D8F" w:rsidP="000B3F78">
      <w:pPr>
        <w:ind w:firstLine="720"/>
      </w:pPr>
      <w:r>
        <w:t>‘categorizes’:</w:t>
      </w:r>
      <w:hyperlink w:anchor="_3a4ff69ced5d7f7c66bb882997dea37e" w:history="1">
        <w:r>
          <w:rPr>
            <w:rStyle w:val="Hyperlink"/>
          </w:rPr>
          <w:t>Anything</w:t>
        </w:r>
      </w:hyperlink>
    </w:p>
    <w:p w:rsidR="00D718D6" w:rsidRDefault="00D718D6" w:rsidP="000B3F78"/>
    <w:p w:rsidR="00D718D6" w:rsidRDefault="005F69A5" w:rsidP="000B3F78">
      <w:pPr>
        <w:pStyle w:val="Heading3"/>
      </w:pPr>
      <w:bookmarkStart w:id="227" w:name="_718a4f97eb5e3844ded4ae676e87cbae"/>
      <w:bookmarkStart w:id="228" w:name="_Toc412106532"/>
      <w:r>
        <w:t>Class Template Involvement</w:t>
      </w:r>
      <w:bookmarkEnd w:id="227"/>
      <w:bookmarkEnd w:id="228"/>
    </w:p>
    <w:p w:rsidR="00D718D6" w:rsidRDefault="005F69A5" w:rsidP="000B3F78">
      <w:r>
        <w:t>Template Involvement defines a possible involvement and the set of individuals that may be bound based on the "quantification".</w:t>
      </w:r>
      <w:r>
        <w:br/>
      </w:r>
      <w:r>
        <w:lastRenderedPageBreak/>
        <w:br/>
        <w:t>A likelihood of 1 indicates a required involvement. Less than 1 indicates a fuzzy pattern.</w:t>
      </w:r>
      <w:r>
        <w:br/>
      </w:r>
      <w:r>
        <w:br/>
        <w:t>Quantification defines how many of the role's population may be involved - from none to all.</w:t>
      </w:r>
    </w:p>
    <w:p w:rsidR="00D718D6" w:rsidRDefault="005F69A5" w:rsidP="000B3F78">
      <w:pPr>
        <w:pStyle w:val="Heading4"/>
      </w:pPr>
      <w:bookmarkStart w:id="229" w:name="_Toc412106533"/>
      <w:r>
        <w:t>Direct Supertypes</w:t>
      </w:r>
      <w:bookmarkEnd w:id="229"/>
    </w:p>
    <w:p w:rsidR="00D718D6" w:rsidRDefault="004619D7" w:rsidP="000B3F78">
      <w:pPr>
        <w:ind w:left="360"/>
      </w:pPr>
      <w:hyperlink w:anchor="_59d00381296cc32f8d191ec24ae537cd" w:history="1">
        <w:r w:rsidR="005F69A5">
          <w:rPr>
            <w:rStyle w:val="Hyperlink"/>
          </w:rPr>
          <w:t>Binding</w:t>
        </w:r>
      </w:hyperlink>
    </w:p>
    <w:p w:rsidR="00D718D6" w:rsidRDefault="005F69A5" w:rsidP="000B3F78">
      <w:pPr>
        <w:pStyle w:val="Code"/>
      </w:pPr>
      <w:r w:rsidRPr="00043180">
        <w:rPr>
          <w:b/>
          <w:sz w:val="24"/>
          <w:szCs w:val="24"/>
        </w:rPr>
        <w:t>package</w:t>
      </w:r>
      <w:r>
        <w:t xml:space="preserve"> Conceptual Modeling and Mapping Library::Core Concept Library::Templates</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59d00381296cc32f8d191ec24ae537cd" w:history="1">
        <w:r w:rsidR="007E3012">
          <w:rPr>
            <w:rStyle w:val="Hyperlink"/>
          </w:rPr>
          <w:t>Binding</w:t>
        </w:r>
      </w:hyperlink>
    </w:p>
    <w:p w:rsidR="00D718D6" w:rsidRDefault="00D718D6" w:rsidP="000B3F78">
      <w:pPr>
        <w:pStyle w:val="Code"/>
      </w:pPr>
    </w:p>
    <w:p w:rsidR="00D718D6" w:rsidRDefault="005F69A5" w:rsidP="000B3F78">
      <w:pPr>
        <w:pStyle w:val="Heading4"/>
      </w:pPr>
      <w:bookmarkStart w:id="230" w:name="_Toc412106534"/>
      <w:r>
        <w:t>Attributes</w:t>
      </w:r>
      <w:bookmarkEnd w:id="230"/>
    </w:p>
    <w:p w:rsidR="00D718D6" w:rsidRDefault="005F69A5" w:rsidP="000B3F78">
      <w:pPr>
        <w:pStyle w:val="BodyText2"/>
      </w:pPr>
      <w:r>
        <w:rPr>
          <w:noProof/>
          <w:lang w:bidi="ar-SA"/>
        </w:rPr>
        <w:drawing>
          <wp:inline distT="0" distB="0" distL="0" distR="0" wp14:anchorId="398722D7" wp14:editId="10507324">
            <wp:extent cx="152400" cy="152400"/>
            <wp:effectExtent l="0" t="0" r="0" b="0"/>
            <wp:docPr id="208" name="Picture -2087144313.jpg" descr="-20871443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2087144313.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quantification : </w:t>
      </w:r>
      <w:hyperlink w:anchor="_2b77609f35a58d2fe4b9e769a0ef0641" w:history="1">
        <w:r>
          <w:rPr>
            <w:rStyle w:val="Hyperlink"/>
          </w:rPr>
          <w:t>Quantification</w:t>
        </w:r>
      </w:hyperlink>
    </w:p>
    <w:p w:rsidR="00D718D6" w:rsidRDefault="005F69A5" w:rsidP="000B3F78">
      <w:pPr>
        <w:ind w:left="677" w:firstLine="360"/>
      </w:pPr>
      <w:r>
        <w:t>The range of individuals covered by a rule or generic statement</w:t>
      </w:r>
    </w:p>
    <w:p w:rsidR="00D718D6" w:rsidRDefault="005F69A5" w:rsidP="000B3F78">
      <w:pPr>
        <w:pStyle w:val="BodyText2"/>
      </w:pPr>
      <w:r>
        <w:rPr>
          <w:noProof/>
          <w:lang w:bidi="ar-SA"/>
        </w:rPr>
        <w:drawing>
          <wp:inline distT="0" distB="0" distL="0" distR="0" wp14:anchorId="795DE82B" wp14:editId="22A0AD63">
            <wp:extent cx="152400" cy="152400"/>
            <wp:effectExtent l="0" t="0" r="0" b="0"/>
            <wp:docPr id="210" name="Picture 936156309.jpg" descr="936156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936156309.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likelihood : </w:t>
      </w:r>
      <w:hyperlink w:anchor="_c4bee9dc62c41effa96910b60385b774" w:history="1">
        <w:r>
          <w:rPr>
            <w:rStyle w:val="Hyperlink"/>
          </w:rPr>
          <w:t>Probability Metric</w:t>
        </w:r>
      </w:hyperlink>
    </w:p>
    <w:p w:rsidR="00D718D6" w:rsidRDefault="005F69A5" w:rsidP="000B3F78">
      <w:pPr>
        <w:ind w:left="677" w:firstLine="360"/>
      </w:pPr>
      <w:r>
        <w:t>Possibility that the containing element represents reality.</w:t>
      </w:r>
    </w:p>
    <w:p w:rsidR="00D718D6" w:rsidRDefault="005F69A5" w:rsidP="000B3F78">
      <w:pPr>
        <w:pStyle w:val="Heading4"/>
      </w:pPr>
      <w:bookmarkStart w:id="231" w:name="_Toc412106535"/>
      <w:r>
        <w:t>Associations</w:t>
      </w:r>
      <w:bookmarkEnd w:id="231"/>
    </w:p>
    <w:p w:rsidR="00F546FD" w:rsidRDefault="005F69A5" w:rsidP="000B3F78">
      <w:pPr>
        <w:ind w:left="605" w:hanging="245"/>
      </w:pPr>
      <w:r>
        <w:rPr>
          <w:noProof/>
          <w:lang w:bidi="ar-SA"/>
        </w:rPr>
        <w:drawing>
          <wp:inline distT="0" distB="0" distL="0" distR="0" wp14:anchorId="09287ADF" wp14:editId="70FE708F">
            <wp:extent cx="152400" cy="152400"/>
            <wp:effectExtent l="0" t="0" r="0" b="0"/>
            <wp:docPr id="212" name="Picture -1133628536.jpg" descr="-11336285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1133628536.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w:t>
      </w:r>
      <w:r w:rsidR="00A92CA5">
        <w:t>:</w:t>
      </w:r>
      <w:hyperlink w:anchor="_6db5f6447173086a1a7d18af4f144b69" w:history="1">
        <w:r>
          <w:rPr>
            <w:rStyle w:val="Hyperlink"/>
          </w:rPr>
          <w:t>Template</w:t>
        </w:r>
      </w:hyperlink>
      <w:r>
        <w:t xml:space="preserve"> </w:t>
      </w:r>
      <w:r w:rsidR="00601C69">
        <w:t xml:space="preserve">  </w:t>
      </w:r>
      <w:r w:rsidR="00F546FD" w:rsidRPr="00833C5F">
        <w:rPr>
          <w:i/>
        </w:rPr>
        <w:t>Redefines</w:t>
      </w:r>
      <w:r w:rsidR="00F546FD">
        <w:t>: involved in:</w:t>
      </w:r>
      <w:hyperlink w:anchor="_63104765cd42c5f76cf72fdc4ed90397" w:history="1">
        <w:r w:rsidR="00F546FD">
          <w:rPr>
            <w:rStyle w:val="Hyperlink"/>
          </w:rPr>
          <w:t>Situation</w:t>
        </w:r>
      </w:hyperlink>
      <w:r w:rsidR="00F546FD">
        <w:rPr>
          <w:rStyle w:val="Hyperlink"/>
        </w:rPr>
        <w:t xml:space="preserve">   </w:t>
      </w:r>
      <w:r w:rsidR="00F546FD">
        <w:t xml:space="preserve"> </w:t>
      </w:r>
    </w:p>
    <w:p w:rsidR="00D718D6" w:rsidRDefault="005F69A5" w:rsidP="000B3F78">
      <w:pPr>
        <w:pStyle w:val="Heading4"/>
      </w:pPr>
      <w:bookmarkStart w:id="232" w:name="_Toc412106536"/>
      <w:r>
        <w:t>Inherited Features</w:t>
      </w:r>
      <w:bookmarkEnd w:id="232"/>
    </w:p>
    <w:p w:rsidR="00697D8F" w:rsidRDefault="00697D8F" w:rsidP="000B3F78">
      <w:r w:rsidRPr="000365A1">
        <w:rPr>
          <w:b/>
          <w:i/>
        </w:rPr>
        <w:t>From</w:t>
      </w:r>
      <w:r>
        <w:t xml:space="preserve"> </w:t>
      </w:r>
      <w:hyperlink w:anchor="_59d00381296cc32f8d191ec24ae537cd" w:history="1">
        <w:r>
          <w:rPr>
            <w:rStyle w:val="Hyperlink"/>
          </w:rPr>
          <w:t>Binding</w:t>
        </w:r>
      </w:hyperlink>
      <w:r>
        <w:t xml:space="preserve">: </w:t>
      </w:r>
    </w:p>
    <w:p w:rsidR="00697D8F" w:rsidRDefault="00697D8F" w:rsidP="000B3F78">
      <w:pPr>
        <w:ind w:firstLine="720"/>
      </w:pPr>
      <w:r>
        <w:t>‘binds’:</w:t>
      </w:r>
      <w:hyperlink w:anchor="_3a4ff69ced5d7f7c66bb882997dea37e" w:history="1">
        <w:r>
          <w:rPr>
            <w:rStyle w:val="Hyperlink"/>
          </w:rPr>
          <w:t>Anything</w:t>
        </w:r>
      </w:hyperlink>
    </w:p>
    <w:p w:rsidR="00697D8F" w:rsidRDefault="00697D8F" w:rsidP="000B3F78">
      <w:pPr>
        <w:ind w:firstLine="720"/>
      </w:pPr>
      <w:r>
        <w:t>‘playing role’:</w:t>
      </w:r>
      <w:hyperlink w:anchor="_190ab2c7aab2e6a3ec0c198e969a574d" w:history="1">
        <w:r>
          <w:rPr>
            <w:rStyle w:val="Hyperlink"/>
          </w:rPr>
          <w:t>Role</w:t>
        </w:r>
      </w:hyperlink>
    </w:p>
    <w:p w:rsidR="00697D8F" w:rsidRDefault="00697D8F" w:rsidP="000B3F78">
      <w:pPr>
        <w:ind w:firstLine="720"/>
      </w:pPr>
      <w:r>
        <w:t>‘involved in’:</w:t>
      </w:r>
      <w:hyperlink w:anchor="_63104765cd42c5f76cf72fdc4ed90397" w:history="1">
        <w:r>
          <w:rPr>
            <w:rStyle w:val="Hyperlink"/>
          </w:rPr>
          <w:t>Situation</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D718D6" w:rsidRDefault="00D718D6" w:rsidP="000B3F78"/>
    <w:p w:rsidR="00D718D6" w:rsidRDefault="005F69A5" w:rsidP="000B3F78">
      <w:pPr>
        <w:pStyle w:val="Heading4"/>
      </w:pPr>
      <w:bookmarkStart w:id="233" w:name="_2b77609f35a58d2fe4b9e769a0ef0641"/>
      <w:bookmarkStart w:id="234" w:name="_Toc412106537"/>
      <w:r>
        <w:t>Enumeration Quantification</w:t>
      </w:r>
      <w:bookmarkEnd w:id="233"/>
      <w:bookmarkEnd w:id="234"/>
    </w:p>
    <w:p w:rsidR="00D718D6" w:rsidRDefault="005F69A5" w:rsidP="000B3F78">
      <w:r>
        <w:t>Ways in which a binding may be quantified across the set of the type of a binding. E.g. &lt;all&gt; frogs.</w:t>
      </w:r>
    </w:p>
    <w:p w:rsidR="00D718D6" w:rsidRDefault="005F69A5" w:rsidP="000B3F78">
      <w:pPr>
        <w:pStyle w:val="Code"/>
      </w:pPr>
      <w:r>
        <w:t>package Conceptual Modeling and Mapping Library::Core Concept Library::Templates</w:t>
      </w:r>
    </w:p>
    <w:p w:rsidR="00D718D6" w:rsidRDefault="005F69A5" w:rsidP="000B3F78">
      <w:pPr>
        <w:pStyle w:val="Code"/>
      </w:pPr>
      <w:r>
        <w:t>public enum Quantification</w:t>
      </w:r>
    </w:p>
    <w:p w:rsidR="00D718D6" w:rsidRDefault="005F69A5" w:rsidP="000B3F78">
      <w:pPr>
        <w:pStyle w:val="Code"/>
      </w:pPr>
      <w:r>
        <w:t>{none, one, some, most, all, specified}</w:t>
      </w:r>
    </w:p>
    <w:p w:rsidR="00D718D6" w:rsidRDefault="00D718D6" w:rsidP="000B3F78">
      <w:pPr>
        <w:pStyle w:val="Code"/>
      </w:pPr>
    </w:p>
    <w:p w:rsidR="00D718D6" w:rsidRDefault="005F69A5" w:rsidP="000B3F78">
      <w:pPr>
        <w:pStyle w:val="Heading5"/>
      </w:pPr>
      <w:r>
        <w:t>Literals</w:t>
      </w:r>
    </w:p>
    <w:p w:rsidR="00D718D6" w:rsidRDefault="005F69A5" w:rsidP="000B3F78">
      <w:pPr>
        <w:ind w:left="605" w:hanging="245"/>
      </w:pPr>
      <w:r>
        <w:rPr>
          <w:noProof/>
          <w:lang w:bidi="ar-SA"/>
        </w:rPr>
        <w:drawing>
          <wp:inline distT="0" distB="0" distL="0" distR="0" wp14:anchorId="6C311CF3" wp14:editId="333091FC">
            <wp:extent cx="152400" cy="152400"/>
            <wp:effectExtent l="0" t="0" r="0" b="0"/>
            <wp:docPr id="214" name="Picture -853611586.jpg" descr="-8536115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853611586.jpg"/>
                    <pic:cNvPicPr/>
                  </pic:nvPicPr>
                  <pic:blipFill>
                    <a:blip r:embed="rId34" cstate="print"/>
                    <a:stretch>
                      <a:fillRect/>
                    </a:stretch>
                  </pic:blipFill>
                  <pic:spPr>
                    <a:xfrm>
                      <a:off x="0" y="0"/>
                      <a:ext cx="152400" cy="152400"/>
                    </a:xfrm>
                    <a:prstGeom prst="rect">
                      <a:avLst/>
                    </a:prstGeom>
                  </pic:spPr>
                </pic:pic>
              </a:graphicData>
            </a:graphic>
          </wp:inline>
        </w:drawing>
      </w:r>
      <w:r>
        <w:t xml:space="preserve"> none</w:t>
      </w:r>
    </w:p>
    <w:p w:rsidR="00D718D6" w:rsidRDefault="005F69A5" w:rsidP="000B3F78">
      <w:pPr>
        <w:ind w:left="720" w:firstLine="360"/>
      </w:pPr>
      <w:r>
        <w:t>No entities may play this role in this situation</w:t>
      </w:r>
    </w:p>
    <w:p w:rsidR="00D718D6" w:rsidRDefault="005F69A5" w:rsidP="000B3F78">
      <w:pPr>
        <w:ind w:left="605" w:hanging="245"/>
      </w:pPr>
      <w:r>
        <w:rPr>
          <w:noProof/>
          <w:lang w:bidi="ar-SA"/>
        </w:rPr>
        <w:drawing>
          <wp:inline distT="0" distB="0" distL="0" distR="0" wp14:anchorId="695D4630" wp14:editId="3A5A90E1">
            <wp:extent cx="152400" cy="152400"/>
            <wp:effectExtent l="0" t="0" r="0" b="0"/>
            <wp:docPr id="216" name="Picture -256680183.jpg" descr="-2566801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256680183.jpg"/>
                    <pic:cNvPicPr/>
                  </pic:nvPicPr>
                  <pic:blipFill>
                    <a:blip r:embed="rId34" cstate="print"/>
                    <a:stretch>
                      <a:fillRect/>
                    </a:stretch>
                  </pic:blipFill>
                  <pic:spPr>
                    <a:xfrm>
                      <a:off x="0" y="0"/>
                      <a:ext cx="152400" cy="152400"/>
                    </a:xfrm>
                    <a:prstGeom prst="rect">
                      <a:avLst/>
                    </a:prstGeom>
                  </pic:spPr>
                </pic:pic>
              </a:graphicData>
            </a:graphic>
          </wp:inline>
        </w:drawing>
      </w:r>
      <w:r>
        <w:t xml:space="preserve"> one</w:t>
      </w:r>
    </w:p>
    <w:p w:rsidR="00D718D6" w:rsidRDefault="005F69A5" w:rsidP="000B3F78">
      <w:pPr>
        <w:ind w:left="720" w:firstLine="360"/>
      </w:pPr>
      <w:r>
        <w:t>One entity</w:t>
      </w:r>
    </w:p>
    <w:p w:rsidR="00D718D6" w:rsidRDefault="005F69A5" w:rsidP="000B3F78">
      <w:pPr>
        <w:ind w:left="605" w:hanging="245"/>
      </w:pPr>
      <w:r>
        <w:rPr>
          <w:noProof/>
          <w:lang w:bidi="ar-SA"/>
        </w:rPr>
        <w:lastRenderedPageBreak/>
        <w:drawing>
          <wp:inline distT="0" distB="0" distL="0" distR="0" wp14:anchorId="3F74E1BA" wp14:editId="02047C2F">
            <wp:extent cx="152400" cy="152400"/>
            <wp:effectExtent l="0" t="0" r="0" b="0"/>
            <wp:docPr id="218" name="Picture 233440380.jpg" descr="2334403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233440380.jpg"/>
                    <pic:cNvPicPr/>
                  </pic:nvPicPr>
                  <pic:blipFill>
                    <a:blip r:embed="rId34" cstate="print"/>
                    <a:stretch>
                      <a:fillRect/>
                    </a:stretch>
                  </pic:blipFill>
                  <pic:spPr>
                    <a:xfrm>
                      <a:off x="0" y="0"/>
                      <a:ext cx="152400" cy="152400"/>
                    </a:xfrm>
                    <a:prstGeom prst="rect">
                      <a:avLst/>
                    </a:prstGeom>
                  </pic:spPr>
                </pic:pic>
              </a:graphicData>
            </a:graphic>
          </wp:inline>
        </w:drawing>
      </w:r>
      <w:r>
        <w:t xml:space="preserve"> some</w:t>
      </w:r>
    </w:p>
    <w:p w:rsidR="00D718D6" w:rsidRDefault="005F69A5" w:rsidP="000B3F78">
      <w:pPr>
        <w:ind w:left="720" w:firstLine="360"/>
      </w:pPr>
      <w:r>
        <w:t>Some entities that may play the role</w:t>
      </w:r>
    </w:p>
    <w:p w:rsidR="00D718D6" w:rsidRDefault="005F69A5" w:rsidP="000B3F78">
      <w:pPr>
        <w:ind w:left="605" w:hanging="245"/>
      </w:pPr>
      <w:r>
        <w:rPr>
          <w:noProof/>
          <w:lang w:bidi="ar-SA"/>
        </w:rPr>
        <w:drawing>
          <wp:inline distT="0" distB="0" distL="0" distR="0" wp14:anchorId="011CC1DD" wp14:editId="4745E3E6">
            <wp:extent cx="152400" cy="152400"/>
            <wp:effectExtent l="0" t="0" r="0" b="0"/>
            <wp:docPr id="220" name="Picture 2051576742.jpg" descr="20515767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2051576742.jpg"/>
                    <pic:cNvPicPr/>
                  </pic:nvPicPr>
                  <pic:blipFill>
                    <a:blip r:embed="rId34" cstate="print"/>
                    <a:stretch>
                      <a:fillRect/>
                    </a:stretch>
                  </pic:blipFill>
                  <pic:spPr>
                    <a:xfrm>
                      <a:off x="0" y="0"/>
                      <a:ext cx="152400" cy="152400"/>
                    </a:xfrm>
                    <a:prstGeom prst="rect">
                      <a:avLst/>
                    </a:prstGeom>
                  </pic:spPr>
                </pic:pic>
              </a:graphicData>
            </a:graphic>
          </wp:inline>
        </w:drawing>
      </w:r>
      <w:r>
        <w:t xml:space="preserve"> most</w:t>
      </w:r>
    </w:p>
    <w:p w:rsidR="00D718D6" w:rsidRDefault="005F69A5" w:rsidP="000B3F78">
      <w:pPr>
        <w:ind w:left="720" w:firstLine="360"/>
      </w:pPr>
      <w:r>
        <w:t>Most entities that may play the role</w:t>
      </w:r>
    </w:p>
    <w:p w:rsidR="00D718D6" w:rsidRDefault="005F69A5" w:rsidP="000B3F78">
      <w:pPr>
        <w:ind w:left="605" w:hanging="245"/>
      </w:pPr>
      <w:r>
        <w:rPr>
          <w:noProof/>
          <w:lang w:bidi="ar-SA"/>
        </w:rPr>
        <w:drawing>
          <wp:inline distT="0" distB="0" distL="0" distR="0" wp14:anchorId="5F44CA42" wp14:editId="6D103FA8">
            <wp:extent cx="152400" cy="152400"/>
            <wp:effectExtent l="0" t="0" r="0" b="0"/>
            <wp:docPr id="222" name="Picture -568523439.jpg" descr="-5685234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568523439.jpg"/>
                    <pic:cNvPicPr/>
                  </pic:nvPicPr>
                  <pic:blipFill>
                    <a:blip r:embed="rId34" cstate="print"/>
                    <a:stretch>
                      <a:fillRect/>
                    </a:stretch>
                  </pic:blipFill>
                  <pic:spPr>
                    <a:xfrm>
                      <a:off x="0" y="0"/>
                      <a:ext cx="152400" cy="152400"/>
                    </a:xfrm>
                    <a:prstGeom prst="rect">
                      <a:avLst/>
                    </a:prstGeom>
                  </pic:spPr>
                </pic:pic>
              </a:graphicData>
            </a:graphic>
          </wp:inline>
        </w:drawing>
      </w:r>
      <w:r>
        <w:t xml:space="preserve"> all</w:t>
      </w:r>
    </w:p>
    <w:p w:rsidR="00D718D6" w:rsidRDefault="005F69A5" w:rsidP="000B3F78">
      <w:pPr>
        <w:ind w:left="720" w:firstLine="360"/>
      </w:pPr>
      <w:r>
        <w:t>All entities that may play the role</w:t>
      </w:r>
    </w:p>
    <w:p w:rsidR="00D718D6" w:rsidRDefault="005F69A5" w:rsidP="000B3F78">
      <w:pPr>
        <w:ind w:left="605" w:hanging="245"/>
      </w:pPr>
      <w:r>
        <w:rPr>
          <w:noProof/>
          <w:lang w:bidi="ar-SA"/>
        </w:rPr>
        <w:drawing>
          <wp:inline distT="0" distB="0" distL="0" distR="0" wp14:anchorId="23670FA3" wp14:editId="43CFA094">
            <wp:extent cx="152400" cy="152400"/>
            <wp:effectExtent l="0" t="0" r="0" b="0"/>
            <wp:docPr id="224" name="Picture -29973966.jpg" descr="-299739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29973966.jpg"/>
                    <pic:cNvPicPr/>
                  </pic:nvPicPr>
                  <pic:blipFill>
                    <a:blip r:embed="rId34" cstate="print"/>
                    <a:stretch>
                      <a:fillRect/>
                    </a:stretch>
                  </pic:blipFill>
                  <pic:spPr>
                    <a:xfrm>
                      <a:off x="0" y="0"/>
                      <a:ext cx="152400" cy="152400"/>
                    </a:xfrm>
                    <a:prstGeom prst="rect">
                      <a:avLst/>
                    </a:prstGeom>
                  </pic:spPr>
                </pic:pic>
              </a:graphicData>
            </a:graphic>
          </wp:inline>
        </w:drawing>
      </w:r>
      <w:r>
        <w:t xml:space="preserve"> specified</w:t>
      </w:r>
    </w:p>
    <w:p w:rsidR="00D718D6" w:rsidRDefault="005F69A5" w:rsidP="000B3F78">
      <w:pPr>
        <w:ind w:left="720" w:firstLine="360"/>
      </w:pPr>
      <w:r>
        <w:t>Specific (specified) involved entities</w:t>
      </w:r>
    </w:p>
    <w:p w:rsidR="00D718D6" w:rsidRDefault="005F69A5" w:rsidP="000B3F78">
      <w:pPr>
        <w:jc w:val="center"/>
      </w:pPr>
      <w:r>
        <w:rPr>
          <w:noProof/>
          <w:lang w:bidi="ar-SA"/>
        </w:rPr>
        <w:drawing>
          <wp:inline distT="0" distB="0" distL="0" distR="0" wp14:anchorId="0F5028BB" wp14:editId="1137550B">
            <wp:extent cx="5732145" cy="3833561"/>
            <wp:effectExtent l="0" t="0" r="0" b="0"/>
            <wp:docPr id="226" name="Picture -1721152970.jpg" descr="-17211529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1721152970.jpg"/>
                    <pic:cNvPicPr/>
                  </pic:nvPicPr>
                  <pic:blipFill>
                    <a:blip r:embed="rId32" cstate="print"/>
                    <a:stretch>
                      <a:fillRect/>
                    </a:stretch>
                  </pic:blipFill>
                  <pic:spPr>
                    <a:xfrm>
                      <a:off x="0" y="0"/>
                      <a:ext cx="5732145" cy="3833561"/>
                    </a:xfrm>
                    <a:prstGeom prst="rect">
                      <a:avLst/>
                    </a:prstGeom>
                  </pic:spPr>
                </pic:pic>
              </a:graphicData>
            </a:graphic>
          </wp:inline>
        </w:drawing>
      </w:r>
    </w:p>
    <w:p w:rsidR="00D718D6" w:rsidRDefault="005F69A5" w:rsidP="000B3F78">
      <w:pPr>
        <w:pStyle w:val="Figure"/>
      </w:pPr>
      <w:bookmarkStart w:id="235" w:name="_Toc412105712"/>
      <w:r>
        <w:t>Templating</w:t>
      </w:r>
      <w:bookmarkEnd w:id="235"/>
    </w:p>
    <w:p w:rsidR="00D718D6" w:rsidRDefault="00D718D6" w:rsidP="000B3F78"/>
    <w:p w:rsidR="00D718D6" w:rsidRDefault="005F69A5" w:rsidP="000B3F78">
      <w:pPr>
        <w:pStyle w:val="Heading2"/>
      </w:pPr>
      <w:bookmarkStart w:id="236" w:name="_Toc412106538"/>
      <w:r>
        <w:t>Conceptual Modeling and Mapping Library::Core Concept Library::Timeframe</w:t>
      </w:r>
      <w:bookmarkEnd w:id="236"/>
    </w:p>
    <w:p w:rsidR="00ED3F2C" w:rsidRDefault="008F524F" w:rsidP="000B3F78">
      <w:r>
        <w:rPr>
          <w:i/>
          <w:iCs/>
        </w:rPr>
        <w:t xml:space="preserve">Timeframe </w:t>
      </w:r>
      <w:r>
        <w:t xml:space="preserve">segregates situations into those that are in the past, are current and those that are potential. Past and Current situations are </w:t>
      </w:r>
      <w:r>
        <w:rPr>
          <w:i/>
          <w:iCs/>
        </w:rPr>
        <w:t>actual situations</w:t>
      </w:r>
      <w:r>
        <w:t>. Potential situations are a kind of template for what may happen and have a likelihood.</w:t>
      </w:r>
    </w:p>
    <w:p w:rsidR="00D718D6" w:rsidRDefault="00306ED9" w:rsidP="000B3F78">
      <w:pPr>
        <w:pStyle w:val="Heading3"/>
      </w:pPr>
      <w:bookmarkStart w:id="237" w:name="_Toc412106539"/>
      <w:r>
        <w:lastRenderedPageBreak/>
        <w:t>Diagram</w:t>
      </w:r>
      <w:r w:rsidR="00AB6B0D">
        <w:t>:</w:t>
      </w:r>
      <w:r>
        <w:t xml:space="preserve"> </w:t>
      </w:r>
      <w:r w:rsidR="005F69A5">
        <w:t>Timeframe</w:t>
      </w:r>
      <w:bookmarkEnd w:id="237"/>
    </w:p>
    <w:p w:rsidR="00D718D6" w:rsidRDefault="005F69A5" w:rsidP="000B3F78">
      <w:pPr>
        <w:jc w:val="center"/>
        <w:rPr>
          <w:rFonts w:cs="Arial"/>
        </w:rPr>
      </w:pPr>
      <w:r>
        <w:rPr>
          <w:noProof/>
          <w:lang w:bidi="ar-SA"/>
        </w:rPr>
        <w:drawing>
          <wp:inline distT="0" distB="0" distL="0" distR="0" wp14:anchorId="12C648F0" wp14:editId="5BE8CCAB">
            <wp:extent cx="5362575" cy="3009900"/>
            <wp:effectExtent l="0" t="0" r="0" b="0"/>
            <wp:docPr id="228" name="Picture 1555707848.jpg" descr="15557078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1555707848.jpg"/>
                    <pic:cNvPicPr/>
                  </pic:nvPicPr>
                  <pic:blipFill>
                    <a:blip r:embed="rId35" cstate="print"/>
                    <a:stretch>
                      <a:fillRect/>
                    </a:stretch>
                  </pic:blipFill>
                  <pic:spPr>
                    <a:xfrm>
                      <a:off x="0" y="0"/>
                      <a:ext cx="5362575" cy="3009900"/>
                    </a:xfrm>
                    <a:prstGeom prst="rect">
                      <a:avLst/>
                    </a:prstGeom>
                  </pic:spPr>
                </pic:pic>
              </a:graphicData>
            </a:graphic>
          </wp:inline>
        </w:drawing>
      </w:r>
    </w:p>
    <w:p w:rsidR="00D718D6" w:rsidRDefault="005F69A5" w:rsidP="000B3F78">
      <w:pPr>
        <w:pStyle w:val="Figure"/>
      </w:pPr>
      <w:bookmarkStart w:id="238" w:name="_Toc412105713"/>
      <w:r>
        <w:t>Timeframe</w:t>
      </w:r>
      <w:bookmarkEnd w:id="238"/>
    </w:p>
    <w:p w:rsidR="00D718D6" w:rsidRDefault="00D718D6" w:rsidP="000B3F78"/>
    <w:p w:rsidR="00D718D6" w:rsidRDefault="005F69A5" w:rsidP="000B3F78">
      <w:pPr>
        <w:pStyle w:val="Heading3"/>
      </w:pPr>
      <w:bookmarkStart w:id="239" w:name="_f2169eae40f65ac973b54ce035bc329c"/>
      <w:bookmarkStart w:id="240" w:name="_Toc412106540"/>
      <w:r>
        <w:t>Class Current Situation</w:t>
      </w:r>
      <w:bookmarkEnd w:id="239"/>
      <w:bookmarkEnd w:id="240"/>
    </w:p>
    <w:p w:rsidR="00D718D6" w:rsidRDefault="005F69A5" w:rsidP="000B3F78">
      <w:r>
        <w:t>A situation that is actully occuring at the moment.</w:t>
      </w:r>
    </w:p>
    <w:p w:rsidR="00D718D6" w:rsidRDefault="005F69A5" w:rsidP="000B3F78">
      <w:pPr>
        <w:pStyle w:val="Heading4"/>
      </w:pPr>
      <w:bookmarkStart w:id="241" w:name="_Toc412106541"/>
      <w:r>
        <w:t>Direct Supertypes</w:t>
      </w:r>
      <w:bookmarkEnd w:id="241"/>
    </w:p>
    <w:p w:rsidR="00D718D6" w:rsidRDefault="004619D7" w:rsidP="000B3F78">
      <w:pPr>
        <w:ind w:left="360"/>
      </w:pPr>
      <w:hyperlink w:anchor="_08a2eb20d8bf045e6dbd9fe9c6a5931a" w:history="1">
        <w:r w:rsidR="005F69A5">
          <w:rPr>
            <w:rStyle w:val="Hyperlink"/>
          </w:rPr>
          <w:t>Actual Situation</w:t>
        </w:r>
      </w:hyperlink>
      <w:r w:rsidR="005F69A5">
        <w:t xml:space="preserve">, </w:t>
      </w:r>
      <w:hyperlink w:anchor="_63104765cd42c5f76cf72fdc4ed90397" w:history="1">
        <w:r w:rsidR="005F69A5">
          <w:rPr>
            <w:rStyle w:val="Hyperlink"/>
          </w:rPr>
          <w:t>Situation</w:t>
        </w:r>
      </w:hyperlink>
    </w:p>
    <w:p w:rsidR="00D718D6" w:rsidRDefault="005F69A5" w:rsidP="000B3F78">
      <w:pPr>
        <w:pStyle w:val="Code"/>
      </w:pPr>
      <w:r w:rsidRPr="00043180">
        <w:rPr>
          <w:b/>
          <w:sz w:val="24"/>
          <w:szCs w:val="24"/>
        </w:rPr>
        <w:t>package</w:t>
      </w:r>
      <w:r>
        <w:t xml:space="preserve"> Conceptual Modeling and Mapping Library::Core Concept Library::Timeframe</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63104765cd42c5f76cf72fdc4ed90397" w:history="1">
        <w:r w:rsidR="007E3012">
          <w:rPr>
            <w:rStyle w:val="Hyperlink"/>
          </w:rPr>
          <w:t>Situation</w:t>
        </w:r>
      </w:hyperlink>
      <w:r>
        <w:t xml:space="preserve">, </w:t>
      </w:r>
      <w:r w:rsidR="007E3012" w:rsidRPr="007E3012">
        <w:rPr>
          <w:rStyle w:val="Hyperlink"/>
        </w:rPr>
        <w:t xml:space="preserve"> </w:t>
      </w:r>
      <w:hyperlink w:anchor="_08a2eb20d8bf045e6dbd9fe9c6a5931a" w:history="1">
        <w:r w:rsidR="007E3012">
          <w:rPr>
            <w:rStyle w:val="Hyperlink"/>
          </w:rPr>
          <w:t>Actual Situation</w:t>
        </w:r>
      </w:hyperlink>
    </w:p>
    <w:p w:rsidR="00D718D6" w:rsidRDefault="00D718D6" w:rsidP="000B3F78">
      <w:pPr>
        <w:pStyle w:val="Code"/>
      </w:pPr>
    </w:p>
    <w:p w:rsidR="00D718D6" w:rsidRDefault="005F69A5" w:rsidP="000B3F78">
      <w:pPr>
        <w:pStyle w:val="Heading4"/>
      </w:pPr>
      <w:bookmarkStart w:id="242" w:name="_Toc412106542"/>
      <w:r>
        <w:t>Inherited Features</w:t>
      </w:r>
      <w:bookmarkEnd w:id="242"/>
    </w:p>
    <w:p w:rsidR="00697D8F" w:rsidRDefault="00697D8F" w:rsidP="000B3F78">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0B3F78">
      <w:pPr>
        <w:ind w:firstLine="720"/>
      </w:pPr>
      <w:r>
        <w:t>‘starts on’:</w:t>
      </w:r>
      <w:hyperlink w:anchor="_404887ca511c022e037ede12e1a8f37a" w:history="1">
        <w:r>
          <w:rPr>
            <w:rStyle w:val="Hyperlink"/>
          </w:rPr>
          <w:t>Time Point</w:t>
        </w:r>
      </w:hyperlink>
    </w:p>
    <w:p w:rsidR="00697D8F" w:rsidRDefault="00697D8F" w:rsidP="000B3F78">
      <w:pPr>
        <w:ind w:firstLine="720"/>
      </w:pPr>
      <w:r>
        <w:t>‘ends on’:</w:t>
      </w:r>
      <w:hyperlink w:anchor="_404887ca511c022e037ede12e1a8f37a" w:history="1">
        <w:r>
          <w:rPr>
            <w:rStyle w:val="Hyperlink"/>
          </w:rPr>
          <w:t>Time Point</w:t>
        </w:r>
      </w:hyperlink>
    </w:p>
    <w:p w:rsidR="00697D8F" w:rsidRDefault="00697D8F" w:rsidP="000B3F78">
      <w:pPr>
        <w:ind w:firstLine="720"/>
      </w:pPr>
      <w:r>
        <w:t>‘has binding’:</w:t>
      </w:r>
      <w:hyperlink w:anchor="_59d00381296cc32f8d191ec24ae537cd" w:history="1">
        <w:r>
          <w:rPr>
            <w:rStyle w:val="Hyperlink"/>
          </w:rPr>
          <w:t>Binding</w:t>
        </w:r>
      </w:hyperlink>
    </w:p>
    <w:p w:rsidR="00697D8F" w:rsidRDefault="00697D8F" w:rsidP="000B3F78">
      <w:pPr>
        <w:ind w:firstLine="720"/>
      </w:pPr>
      <w:r>
        <w:t>‘has consequence’:</w:t>
      </w:r>
      <w:hyperlink w:anchor="_9bf67544840a1cd6396f28cc292e3ca0" w:history="1">
        <w:r>
          <w:rPr>
            <w:rStyle w:val="Hyperlink"/>
          </w:rPr>
          <w:t>Consequence</w:t>
        </w:r>
      </w:hyperlink>
    </w:p>
    <w:p w:rsidR="00697D8F" w:rsidRDefault="00697D8F" w:rsidP="000B3F78">
      <w:pPr>
        <w:ind w:firstLine="720"/>
      </w:pPr>
      <w:r>
        <w:t>‘impacts’:</w:t>
      </w:r>
      <w:hyperlink w:anchor="_13f9005c9106d00d7131680982c2727a" w:history="1">
        <w:r>
          <w:rPr>
            <w:rStyle w:val="Hyperlink"/>
          </w:rPr>
          <w:t>Entity</w:t>
        </w:r>
      </w:hyperlink>
    </w:p>
    <w:p w:rsidR="00697D8F" w:rsidRDefault="00697D8F" w:rsidP="000B3F78">
      <w:pPr>
        <w:ind w:firstLine="720"/>
      </w:pPr>
      <w:r>
        <w:t>‘matches’:</w:t>
      </w:r>
      <w:hyperlink w:anchor="_6db5f6447173086a1a7d18af4f144b69" w:history="1">
        <w:r>
          <w:rPr>
            <w:rStyle w:val="Hyperlink"/>
          </w:rPr>
          <w:t>Template</w:t>
        </w:r>
      </w:hyperlink>
    </w:p>
    <w:p w:rsidR="00697D8F" w:rsidRDefault="00697D8F" w:rsidP="000B3F78">
      <w:pPr>
        <w:ind w:firstLine="720"/>
      </w:pPr>
      <w:r>
        <w:t>‘confidence’:</w:t>
      </w:r>
      <w:hyperlink w:anchor="_515aa0b3c8b3af1351822986548c803a" w:history="1">
        <w:r>
          <w:rPr>
            <w:rStyle w:val="Hyperlink"/>
          </w:rPr>
          <w:t>Confidence Metric</w:t>
        </w:r>
      </w:hyperlink>
    </w:p>
    <w:p w:rsidR="00697D8F" w:rsidRDefault="00697D8F" w:rsidP="000B3F78">
      <w:pPr>
        <w:ind w:firstLine="720"/>
      </w:pPr>
      <w:r>
        <w:t>‘happens before’:</w:t>
      </w:r>
      <w:hyperlink w:anchor="_63104765cd42c5f76cf72fdc4ed90397" w:history="1">
        <w:r>
          <w:rPr>
            <w:rStyle w:val="Hyperlink"/>
          </w:rPr>
          <w:t>Situation</w:t>
        </w:r>
      </w:hyperlink>
    </w:p>
    <w:p w:rsidR="00697D8F" w:rsidRDefault="00697D8F" w:rsidP="000B3F78">
      <w:pPr>
        <w:ind w:firstLine="720"/>
      </w:pPr>
      <w:r>
        <w:t>‘happens after’:</w:t>
      </w:r>
      <w:hyperlink w:anchor="_63104765cd42c5f76cf72fdc4ed90397" w:history="1">
        <w:r>
          <w:rPr>
            <w:rStyle w:val="Hyperlink"/>
          </w:rPr>
          <w:t>Situation</w:t>
        </w:r>
      </w:hyperlink>
    </w:p>
    <w:p w:rsidR="00697D8F" w:rsidRDefault="00697D8F" w:rsidP="000B3F78">
      <w:pPr>
        <w:ind w:firstLine="720"/>
      </w:pPr>
      <w:r>
        <w:t>‘selects’:</w:t>
      </w:r>
      <w:hyperlink w:anchor="_0ea506f57adef61cfa374e799c7f4b3e" w:history="1">
        <w:r>
          <w:rPr>
            <w:rStyle w:val="Hyperlink"/>
          </w:rPr>
          <w:t>Indicator</w:t>
        </w:r>
      </w:hyperlink>
    </w:p>
    <w:p w:rsidR="00697D8F" w:rsidRDefault="00697D8F" w:rsidP="000B3F78">
      <w:pPr>
        <w:ind w:firstLine="720"/>
      </w:pPr>
      <w:r>
        <w:t>‘do’:</w:t>
      </w:r>
      <w:hyperlink w:anchor="_c05d8ea54231ef8385ae369a8cb18a7f" w:history="1">
        <w:r>
          <w:rPr>
            <w:rStyle w:val="Hyperlink"/>
          </w:rPr>
          <w:t>Occurrence</w:t>
        </w:r>
      </w:hyperlink>
    </w:p>
    <w:p w:rsidR="00697D8F" w:rsidRDefault="00697D8F" w:rsidP="000B3F78">
      <w:pPr>
        <w:ind w:firstLine="720"/>
      </w:pPr>
      <w:r>
        <w:t>‘course of action’:</w:t>
      </w:r>
      <w:hyperlink w:anchor="_83d65b9404a78ed941a332943863e039" w:history="1">
        <w:r>
          <w:rPr>
            <w:rStyle w:val="Hyperlink"/>
          </w:rPr>
          <w:t>Process</w:t>
        </w:r>
      </w:hyperlink>
    </w:p>
    <w:p w:rsidR="00697D8F" w:rsidRDefault="00697D8F" w:rsidP="000B3F78">
      <w:r w:rsidRPr="000365A1">
        <w:rPr>
          <w:b/>
          <w:i/>
        </w:rPr>
        <w:lastRenderedPageBreak/>
        <w:t>From</w:t>
      </w:r>
      <w:r>
        <w:t xml:space="preserve"> </w:t>
      </w:r>
      <w:hyperlink w:anchor="_13f9005c9106d00d7131680982c2727a" w:history="1">
        <w:r>
          <w:rPr>
            <w:rStyle w:val="Hyperlink"/>
          </w:rPr>
          <w:t>Entity</w:t>
        </w:r>
      </w:hyperlink>
      <w:r>
        <w:t xml:space="preserve">: </w:t>
      </w:r>
    </w:p>
    <w:p w:rsidR="00697D8F" w:rsidRDefault="00697D8F" w:rsidP="000B3F78">
      <w:pPr>
        <w:ind w:firstLine="720"/>
      </w:pPr>
      <w:r>
        <w:t>‘used by’:</w:t>
      </w:r>
      <w:hyperlink w:anchor="_c05d8ea54231ef8385ae369a8cb18a7f" w:history="1">
        <w:r>
          <w:rPr>
            <w:rStyle w:val="Hyperlink"/>
          </w:rPr>
          <w:t>Occurrence</w:t>
        </w:r>
      </w:hyperlink>
    </w:p>
    <w:p w:rsidR="00697D8F" w:rsidRDefault="00697D8F" w:rsidP="000B3F78">
      <w:pPr>
        <w:ind w:firstLine="720"/>
      </w:pPr>
      <w:r>
        <w:t>‘is part of’:</w:t>
      </w:r>
      <w:hyperlink w:anchor="_13f9005c9106d00d7131680982c2727a" w:history="1">
        <w:r>
          <w:rPr>
            <w:rStyle w:val="Hyperlink"/>
          </w:rPr>
          <w:t>Entity</w:t>
        </w:r>
      </w:hyperlink>
    </w:p>
    <w:p w:rsidR="00697D8F" w:rsidRDefault="00697D8F" w:rsidP="000B3F78">
      <w:pPr>
        <w:ind w:firstLine="720"/>
      </w:pPr>
      <w:r>
        <w:t>‘has part’:</w:t>
      </w:r>
      <w:hyperlink w:anchor="_13f9005c9106d00d7131680982c2727a" w:history="1">
        <w:r>
          <w:rPr>
            <w:rStyle w:val="Hyperlink"/>
          </w:rPr>
          <w:t>Entity</w:t>
        </w:r>
      </w:hyperlink>
    </w:p>
    <w:p w:rsidR="00697D8F" w:rsidRDefault="00697D8F" w:rsidP="000B3F78">
      <w:pPr>
        <w:ind w:firstLine="720"/>
      </w:pPr>
      <w:r>
        <w:t>‘has state’:</w:t>
      </w:r>
      <w:hyperlink w:anchor="_927c2855748f476d96735ff79da4ebff" w:history="1">
        <w:r>
          <w:rPr>
            <w:rStyle w:val="Hyperlink"/>
          </w:rPr>
          <w:t>State</w:t>
        </w:r>
      </w:hyperlink>
    </w:p>
    <w:p w:rsidR="00697D8F" w:rsidRDefault="00697D8F" w:rsidP="000B3F78">
      <w:pPr>
        <w:ind w:firstLine="720"/>
      </w:pPr>
      <w:r>
        <w:t>‘created by’:</w:t>
      </w:r>
      <w:hyperlink w:anchor="_c05d8ea54231ef8385ae369a8cb18a7f" w:history="1">
        <w:r>
          <w:rPr>
            <w:rStyle w:val="Hyperlink"/>
          </w:rPr>
          <w:t>Occurrence</w:t>
        </w:r>
      </w:hyperlink>
    </w:p>
    <w:p w:rsidR="00697D8F" w:rsidRDefault="00697D8F" w:rsidP="000B3F78">
      <w:pPr>
        <w:ind w:firstLine="720"/>
      </w:pPr>
      <w:r>
        <w:t>‘is related to’:</w:t>
      </w:r>
      <w:hyperlink w:anchor="_13f9005c9106d00d7131680982c2727a" w:history="1">
        <w:r>
          <w:rPr>
            <w:rStyle w:val="Hyperlink"/>
          </w:rPr>
          <w:t>Entity</w:t>
        </w:r>
      </w:hyperlink>
    </w:p>
    <w:p w:rsidR="00697D8F" w:rsidRDefault="00697D8F" w:rsidP="000B3F78">
      <w:pPr>
        <w:ind w:firstLine="720"/>
      </w:pPr>
      <w:r>
        <w:t>‘impacted by’:</w:t>
      </w:r>
      <w:hyperlink w:anchor="_63104765cd42c5f76cf72fdc4ed90397" w:history="1">
        <w:r>
          <w:rPr>
            <w:rStyle w:val="Hyperlink"/>
          </w:rPr>
          <w:t>Situation</w:t>
        </w:r>
      </w:hyperlink>
    </w:p>
    <w:p w:rsidR="00697D8F" w:rsidRDefault="00697D8F" w:rsidP="000B3F78">
      <w:pPr>
        <w:ind w:firstLine="720"/>
      </w:pPr>
      <w:r>
        <w:t>‘identified by’:</w:t>
      </w:r>
      <w:hyperlink w:anchor="_a9304dce0833e68d6c1871feed7ba4c8" w:history="1">
        <w:r>
          <w:rPr>
            <w:rStyle w:val="Hyperlink"/>
          </w:rPr>
          <w:t>Identifier</w:t>
        </w:r>
      </w:hyperlink>
    </w:p>
    <w:p w:rsidR="00697D8F" w:rsidRDefault="00697D8F" w:rsidP="000B3F78">
      <w:pPr>
        <w:ind w:firstLine="720"/>
      </w:pPr>
      <w:r>
        <w:t>‘has name’:</w:t>
      </w:r>
      <w:hyperlink w:anchor="_afe5a48976a2df078be9473827611fb8" w:history="1">
        <w:r>
          <w:rPr>
            <w:rStyle w:val="Hyperlink"/>
          </w:rPr>
          <w:t>Name</w:t>
        </w:r>
      </w:hyperlink>
    </w:p>
    <w:p w:rsidR="00697D8F" w:rsidRDefault="00697D8F" w:rsidP="000B3F78">
      <w:pPr>
        <w:ind w:firstLine="720"/>
      </w:pPr>
      <w:r>
        <w:t>‘prefered identifier’:</w:t>
      </w:r>
      <w:hyperlink w:anchor="_a9304dce0833e68d6c1871feed7ba4c8" w:history="1">
        <w:r>
          <w:rPr>
            <w:rStyle w:val="Hyperlink"/>
          </w:rPr>
          <w:t>Identifier</w:t>
        </w:r>
      </w:hyperlink>
    </w:p>
    <w:p w:rsidR="00697D8F" w:rsidRDefault="00697D8F" w:rsidP="000B3F78">
      <w:pPr>
        <w:ind w:firstLine="720"/>
      </w:pPr>
      <w:r>
        <w:t>‘watched by’:</w:t>
      </w:r>
      <w:hyperlink w:anchor="_a3511bec5be4181aed91476c6b138095" w:history="1">
        <w:r>
          <w:rPr>
            <w:rStyle w:val="Hyperlink"/>
          </w:rPr>
          <w:t>Indicator Watchlist</w:t>
        </w:r>
      </w:hyperlink>
    </w:p>
    <w:p w:rsidR="00697D8F" w:rsidRDefault="00697D8F" w:rsidP="000B3F78">
      <w:pPr>
        <w:ind w:firstLine="720"/>
      </w:pPr>
      <w:r>
        <w:t>‘observed by’:</w:t>
      </w:r>
      <w:hyperlink w:anchor="_1a5b22ec96adcbdd1b918a17fe9b44b2" w:history="1">
        <w:r>
          <w:rPr>
            <w:rStyle w:val="Hyperlink"/>
          </w:rPr>
          <w:t>Observation</w:t>
        </w:r>
      </w:hyperlink>
    </w:p>
    <w:p w:rsidR="00697D8F" w:rsidRDefault="00697D8F" w:rsidP="000B3F78">
      <w:pPr>
        <w:ind w:firstLine="720"/>
      </w:pPr>
      <w:r>
        <w:t>‘made available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697D8F" w:rsidRDefault="00697D8F" w:rsidP="000B3F78">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0B3F78">
      <w:pPr>
        <w:ind w:firstLine="720"/>
      </w:pPr>
      <w:r>
        <w:t>‘generalizes’:</w:t>
      </w:r>
      <w:hyperlink w:anchor="_81284aa430d71f6e8d9c1804d9149488" w:history="1">
        <w:r>
          <w:rPr>
            <w:rStyle w:val="Hyperlink"/>
          </w:rPr>
          <w:t>Context</w:t>
        </w:r>
      </w:hyperlink>
    </w:p>
    <w:p w:rsidR="00697D8F" w:rsidRDefault="00697D8F" w:rsidP="000B3F78">
      <w:pPr>
        <w:ind w:firstLine="720"/>
      </w:pPr>
      <w:r>
        <w:t>‘specializes’:</w:t>
      </w:r>
      <w:hyperlink w:anchor="_81284aa430d71f6e8d9c1804d9149488" w:history="1">
        <w:r>
          <w:rPr>
            <w:rStyle w:val="Hyperlink"/>
          </w:rPr>
          <w:t>Context</w:t>
        </w:r>
      </w:hyperlink>
    </w:p>
    <w:p w:rsidR="00697D8F" w:rsidRDefault="00697D8F" w:rsidP="000B3F78">
      <w:pPr>
        <w:ind w:firstLine="720"/>
      </w:pPr>
      <w:r>
        <w:t>‘contextualizes’:</w:t>
      </w:r>
      <w:hyperlink w:anchor="_3a4ff69ced5d7f7c66bb882997dea37e" w:history="1">
        <w:r>
          <w:rPr>
            <w:rStyle w:val="Hyperlink"/>
          </w:rPr>
          <w:t>Anything</w:t>
        </w:r>
      </w:hyperlink>
    </w:p>
    <w:p w:rsidR="00697D8F" w:rsidRDefault="00697D8F" w:rsidP="000B3F78">
      <w:r w:rsidRPr="000365A1">
        <w:rPr>
          <w:b/>
          <w:i/>
        </w:rPr>
        <w:t>From</w:t>
      </w:r>
      <w:r>
        <w:t xml:space="preserve"> </w:t>
      </w:r>
      <w:hyperlink w:anchor="_08a2eb20d8bf045e6dbd9fe9c6a5931a" w:history="1">
        <w:r>
          <w:rPr>
            <w:rStyle w:val="Hyperlink"/>
          </w:rPr>
          <w:t>Actual Situation</w:t>
        </w:r>
      </w:hyperlink>
      <w:r>
        <w:t xml:space="preserve">: </w:t>
      </w:r>
    </w:p>
    <w:p w:rsidR="00697D8F" w:rsidRDefault="00697D8F" w:rsidP="000B3F78">
      <w:pPr>
        <w:ind w:firstLine="720"/>
      </w:pPr>
      <w:r>
        <w:t>‘has sighting’:</w:t>
      </w:r>
      <w:hyperlink w:anchor="_e771cce4eb7bb47efae93a7539a40e8e" w:history="1">
        <w:r>
          <w:rPr>
            <w:rStyle w:val="Hyperlink"/>
          </w:rPr>
          <w:t>Sighting</w:t>
        </w:r>
      </w:hyperlink>
    </w:p>
    <w:p w:rsidR="00697D8F" w:rsidRDefault="00697D8F" w:rsidP="000B3F78">
      <w:pPr>
        <w:ind w:firstLine="720"/>
      </w:pPr>
      <w:r>
        <w:t>‘has observation’:</w:t>
      </w:r>
      <w:hyperlink w:anchor="_1a5b22ec96adcbdd1b918a17fe9b44b2" w:history="1">
        <w:r>
          <w:rPr>
            <w:rStyle w:val="Hyperlink"/>
          </w:rPr>
          <w:t>Observation</w:t>
        </w:r>
      </w:hyperlink>
    </w:p>
    <w:p w:rsidR="00697D8F" w:rsidRDefault="00697D8F" w:rsidP="000B3F78">
      <w:r w:rsidRPr="000365A1">
        <w:rPr>
          <w:b/>
          <w:i/>
        </w:rPr>
        <w:t>From</w:t>
      </w:r>
      <w:r>
        <w:t xml:space="preserve"> </w:t>
      </w:r>
      <w:hyperlink w:anchor="_fb65a7c7797a6f834f4eb97640a0234f" w:history="1">
        <w:r>
          <w:rPr>
            <w:rStyle w:val="Hyperlink"/>
          </w:rPr>
          <w:t>Individual</w:t>
        </w:r>
      </w:hyperlink>
      <w:r>
        <w:t xml:space="preserve">: </w:t>
      </w:r>
    </w:p>
    <w:p w:rsidR="00697D8F" w:rsidRDefault="00697D8F" w:rsidP="000B3F78">
      <w:pPr>
        <w:ind w:firstLine="720"/>
      </w:pPr>
      <w:r>
        <w:t>‘has observation’:</w:t>
      </w:r>
      <w:hyperlink w:anchor="_1a5b22ec96adcbdd1b918a17fe9b44b2" w:history="1">
        <w:r>
          <w:rPr>
            <w:rStyle w:val="Hyperlink"/>
          </w:rPr>
          <w:t>Observation</w:t>
        </w:r>
      </w:hyperlink>
    </w:p>
    <w:p w:rsidR="00D718D6" w:rsidRDefault="00D718D6" w:rsidP="000B3F78"/>
    <w:p w:rsidR="00D718D6" w:rsidRDefault="005F69A5" w:rsidP="000B3F78">
      <w:pPr>
        <w:pStyle w:val="Heading3"/>
      </w:pPr>
      <w:bookmarkStart w:id="243" w:name="_3a203b74bffdc92b47d1f07e96260450"/>
      <w:bookmarkStart w:id="244" w:name="_Toc412106543"/>
      <w:r>
        <w:t>Class Past Situation</w:t>
      </w:r>
      <w:bookmarkEnd w:id="243"/>
      <w:bookmarkEnd w:id="244"/>
    </w:p>
    <w:p w:rsidR="00D718D6" w:rsidRDefault="005F69A5" w:rsidP="000B3F78">
      <w:r>
        <w:t>A situation that has actually occurred in the past (recognizing that all such statements are subject to confidence).</w:t>
      </w:r>
    </w:p>
    <w:p w:rsidR="00D718D6" w:rsidRDefault="005F69A5" w:rsidP="000B3F78">
      <w:pPr>
        <w:pStyle w:val="Heading4"/>
      </w:pPr>
      <w:bookmarkStart w:id="245" w:name="_Toc412106544"/>
      <w:r>
        <w:t>Direct Supertypes</w:t>
      </w:r>
      <w:bookmarkEnd w:id="245"/>
    </w:p>
    <w:p w:rsidR="00D718D6" w:rsidRDefault="004619D7" w:rsidP="000B3F78">
      <w:pPr>
        <w:ind w:left="360"/>
      </w:pPr>
      <w:hyperlink w:anchor="_08a2eb20d8bf045e6dbd9fe9c6a5931a" w:history="1">
        <w:r w:rsidR="005F69A5">
          <w:rPr>
            <w:rStyle w:val="Hyperlink"/>
          </w:rPr>
          <w:t>Actual Situation</w:t>
        </w:r>
      </w:hyperlink>
      <w:r w:rsidR="005F69A5">
        <w:t xml:space="preserve">, </w:t>
      </w:r>
      <w:hyperlink w:anchor="_63104765cd42c5f76cf72fdc4ed90397" w:history="1">
        <w:r w:rsidR="005F69A5">
          <w:rPr>
            <w:rStyle w:val="Hyperlink"/>
          </w:rPr>
          <w:t>Situation</w:t>
        </w:r>
      </w:hyperlink>
    </w:p>
    <w:p w:rsidR="00D718D6" w:rsidRDefault="005F69A5" w:rsidP="000B3F78">
      <w:pPr>
        <w:pStyle w:val="Code"/>
      </w:pPr>
      <w:r w:rsidRPr="00043180">
        <w:rPr>
          <w:b/>
          <w:sz w:val="24"/>
          <w:szCs w:val="24"/>
        </w:rPr>
        <w:t>package</w:t>
      </w:r>
      <w:r>
        <w:t xml:space="preserve"> Conceptual Modeling and Mapping Library::Core Concept Library::Timeframe</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63104765cd42c5f76cf72fdc4ed90397" w:history="1">
        <w:r w:rsidR="007E3012">
          <w:rPr>
            <w:rStyle w:val="Hyperlink"/>
          </w:rPr>
          <w:t>Situation</w:t>
        </w:r>
      </w:hyperlink>
      <w:r>
        <w:t xml:space="preserve">, </w:t>
      </w:r>
      <w:r w:rsidR="007E3012" w:rsidRPr="007E3012">
        <w:rPr>
          <w:rStyle w:val="Hyperlink"/>
        </w:rPr>
        <w:t xml:space="preserve"> </w:t>
      </w:r>
      <w:hyperlink w:anchor="_08a2eb20d8bf045e6dbd9fe9c6a5931a" w:history="1">
        <w:r w:rsidR="007E3012">
          <w:rPr>
            <w:rStyle w:val="Hyperlink"/>
          </w:rPr>
          <w:t>Actual Situation</w:t>
        </w:r>
      </w:hyperlink>
    </w:p>
    <w:p w:rsidR="00D718D6" w:rsidRDefault="00D718D6" w:rsidP="000B3F78">
      <w:pPr>
        <w:pStyle w:val="Code"/>
      </w:pPr>
    </w:p>
    <w:p w:rsidR="00D718D6" w:rsidRDefault="005F69A5" w:rsidP="000B3F78">
      <w:pPr>
        <w:pStyle w:val="Heading4"/>
      </w:pPr>
      <w:bookmarkStart w:id="246" w:name="_Toc412106545"/>
      <w:r>
        <w:lastRenderedPageBreak/>
        <w:t>Inherited Features</w:t>
      </w:r>
      <w:bookmarkEnd w:id="246"/>
    </w:p>
    <w:p w:rsidR="00697D8F" w:rsidRDefault="00697D8F" w:rsidP="000B3F78">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0B3F78">
      <w:pPr>
        <w:ind w:firstLine="720"/>
      </w:pPr>
      <w:r>
        <w:t>‘starts on’:</w:t>
      </w:r>
      <w:hyperlink w:anchor="_404887ca511c022e037ede12e1a8f37a" w:history="1">
        <w:r>
          <w:rPr>
            <w:rStyle w:val="Hyperlink"/>
          </w:rPr>
          <w:t>Time Point</w:t>
        </w:r>
      </w:hyperlink>
    </w:p>
    <w:p w:rsidR="00697D8F" w:rsidRDefault="00697D8F" w:rsidP="000B3F78">
      <w:pPr>
        <w:ind w:firstLine="720"/>
      </w:pPr>
      <w:r>
        <w:t>‘ends on’:</w:t>
      </w:r>
      <w:hyperlink w:anchor="_404887ca511c022e037ede12e1a8f37a" w:history="1">
        <w:r>
          <w:rPr>
            <w:rStyle w:val="Hyperlink"/>
          </w:rPr>
          <w:t>Time Point</w:t>
        </w:r>
      </w:hyperlink>
    </w:p>
    <w:p w:rsidR="00697D8F" w:rsidRDefault="00697D8F" w:rsidP="000B3F78">
      <w:pPr>
        <w:ind w:firstLine="720"/>
      </w:pPr>
      <w:r>
        <w:t>‘has binding’:</w:t>
      </w:r>
      <w:hyperlink w:anchor="_59d00381296cc32f8d191ec24ae537cd" w:history="1">
        <w:r>
          <w:rPr>
            <w:rStyle w:val="Hyperlink"/>
          </w:rPr>
          <w:t>Binding</w:t>
        </w:r>
      </w:hyperlink>
    </w:p>
    <w:p w:rsidR="00697D8F" w:rsidRDefault="00697D8F" w:rsidP="000B3F78">
      <w:pPr>
        <w:ind w:firstLine="720"/>
      </w:pPr>
      <w:r>
        <w:t>‘has consequence’:</w:t>
      </w:r>
      <w:hyperlink w:anchor="_9bf67544840a1cd6396f28cc292e3ca0" w:history="1">
        <w:r>
          <w:rPr>
            <w:rStyle w:val="Hyperlink"/>
          </w:rPr>
          <w:t>Consequence</w:t>
        </w:r>
      </w:hyperlink>
    </w:p>
    <w:p w:rsidR="00697D8F" w:rsidRDefault="00697D8F" w:rsidP="000B3F78">
      <w:pPr>
        <w:ind w:firstLine="720"/>
      </w:pPr>
      <w:r>
        <w:t>‘impacts’:</w:t>
      </w:r>
      <w:hyperlink w:anchor="_13f9005c9106d00d7131680982c2727a" w:history="1">
        <w:r>
          <w:rPr>
            <w:rStyle w:val="Hyperlink"/>
          </w:rPr>
          <w:t>Entity</w:t>
        </w:r>
      </w:hyperlink>
    </w:p>
    <w:p w:rsidR="00697D8F" w:rsidRDefault="00697D8F" w:rsidP="000B3F78">
      <w:pPr>
        <w:ind w:firstLine="720"/>
      </w:pPr>
      <w:r>
        <w:t>‘matches’:</w:t>
      </w:r>
      <w:hyperlink w:anchor="_6db5f6447173086a1a7d18af4f144b69" w:history="1">
        <w:r>
          <w:rPr>
            <w:rStyle w:val="Hyperlink"/>
          </w:rPr>
          <w:t>Template</w:t>
        </w:r>
      </w:hyperlink>
    </w:p>
    <w:p w:rsidR="00697D8F" w:rsidRDefault="00697D8F" w:rsidP="000B3F78">
      <w:pPr>
        <w:ind w:firstLine="720"/>
      </w:pPr>
      <w:r>
        <w:t>‘confidence’:</w:t>
      </w:r>
      <w:hyperlink w:anchor="_515aa0b3c8b3af1351822986548c803a" w:history="1">
        <w:r>
          <w:rPr>
            <w:rStyle w:val="Hyperlink"/>
          </w:rPr>
          <w:t>Confidence Metric</w:t>
        </w:r>
      </w:hyperlink>
    </w:p>
    <w:p w:rsidR="00697D8F" w:rsidRDefault="00697D8F" w:rsidP="000B3F78">
      <w:pPr>
        <w:ind w:firstLine="720"/>
      </w:pPr>
      <w:r>
        <w:t>‘happens before’:</w:t>
      </w:r>
      <w:hyperlink w:anchor="_63104765cd42c5f76cf72fdc4ed90397" w:history="1">
        <w:r>
          <w:rPr>
            <w:rStyle w:val="Hyperlink"/>
          </w:rPr>
          <w:t>Situation</w:t>
        </w:r>
      </w:hyperlink>
    </w:p>
    <w:p w:rsidR="00697D8F" w:rsidRDefault="00697D8F" w:rsidP="000B3F78">
      <w:pPr>
        <w:ind w:firstLine="720"/>
      </w:pPr>
      <w:r>
        <w:t>‘happens after’:</w:t>
      </w:r>
      <w:hyperlink w:anchor="_63104765cd42c5f76cf72fdc4ed90397" w:history="1">
        <w:r>
          <w:rPr>
            <w:rStyle w:val="Hyperlink"/>
          </w:rPr>
          <w:t>Situation</w:t>
        </w:r>
      </w:hyperlink>
    </w:p>
    <w:p w:rsidR="00697D8F" w:rsidRDefault="00697D8F" w:rsidP="000B3F78">
      <w:pPr>
        <w:ind w:firstLine="720"/>
      </w:pPr>
      <w:r>
        <w:t>‘selects’:</w:t>
      </w:r>
      <w:hyperlink w:anchor="_0ea506f57adef61cfa374e799c7f4b3e" w:history="1">
        <w:r>
          <w:rPr>
            <w:rStyle w:val="Hyperlink"/>
          </w:rPr>
          <w:t>Indicator</w:t>
        </w:r>
      </w:hyperlink>
    </w:p>
    <w:p w:rsidR="00697D8F" w:rsidRDefault="00697D8F" w:rsidP="000B3F78">
      <w:pPr>
        <w:ind w:firstLine="720"/>
      </w:pPr>
      <w:r>
        <w:t>‘do’:</w:t>
      </w:r>
      <w:hyperlink w:anchor="_c05d8ea54231ef8385ae369a8cb18a7f" w:history="1">
        <w:r>
          <w:rPr>
            <w:rStyle w:val="Hyperlink"/>
          </w:rPr>
          <w:t>Occurrence</w:t>
        </w:r>
      </w:hyperlink>
    </w:p>
    <w:p w:rsidR="00697D8F" w:rsidRDefault="00697D8F" w:rsidP="000B3F78">
      <w:pPr>
        <w:ind w:firstLine="720"/>
      </w:pPr>
      <w:r>
        <w:t>‘course of action’:</w:t>
      </w:r>
      <w:hyperlink w:anchor="_83d65b9404a78ed941a332943863e039" w:history="1">
        <w:r>
          <w:rPr>
            <w:rStyle w:val="Hyperlink"/>
          </w:rPr>
          <w:t>Process</w:t>
        </w:r>
      </w:hyperlink>
    </w:p>
    <w:p w:rsidR="00697D8F" w:rsidRDefault="00697D8F" w:rsidP="000B3F78">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0B3F78">
      <w:pPr>
        <w:ind w:firstLine="720"/>
      </w:pPr>
      <w:r>
        <w:t>‘used by’:</w:t>
      </w:r>
      <w:hyperlink w:anchor="_c05d8ea54231ef8385ae369a8cb18a7f" w:history="1">
        <w:r>
          <w:rPr>
            <w:rStyle w:val="Hyperlink"/>
          </w:rPr>
          <w:t>Occurrence</w:t>
        </w:r>
      </w:hyperlink>
    </w:p>
    <w:p w:rsidR="00697D8F" w:rsidRDefault="00697D8F" w:rsidP="000B3F78">
      <w:pPr>
        <w:ind w:firstLine="720"/>
      </w:pPr>
      <w:r>
        <w:t>‘is part of’:</w:t>
      </w:r>
      <w:hyperlink w:anchor="_13f9005c9106d00d7131680982c2727a" w:history="1">
        <w:r>
          <w:rPr>
            <w:rStyle w:val="Hyperlink"/>
          </w:rPr>
          <w:t>Entity</w:t>
        </w:r>
      </w:hyperlink>
    </w:p>
    <w:p w:rsidR="00697D8F" w:rsidRDefault="00697D8F" w:rsidP="000B3F78">
      <w:pPr>
        <w:ind w:firstLine="720"/>
      </w:pPr>
      <w:r>
        <w:t>‘has part’:</w:t>
      </w:r>
      <w:hyperlink w:anchor="_13f9005c9106d00d7131680982c2727a" w:history="1">
        <w:r>
          <w:rPr>
            <w:rStyle w:val="Hyperlink"/>
          </w:rPr>
          <w:t>Entity</w:t>
        </w:r>
      </w:hyperlink>
    </w:p>
    <w:p w:rsidR="00697D8F" w:rsidRDefault="00697D8F" w:rsidP="000B3F78">
      <w:pPr>
        <w:ind w:firstLine="720"/>
      </w:pPr>
      <w:r>
        <w:t>‘has state’:</w:t>
      </w:r>
      <w:hyperlink w:anchor="_927c2855748f476d96735ff79da4ebff" w:history="1">
        <w:r>
          <w:rPr>
            <w:rStyle w:val="Hyperlink"/>
          </w:rPr>
          <w:t>State</w:t>
        </w:r>
      </w:hyperlink>
    </w:p>
    <w:p w:rsidR="00697D8F" w:rsidRDefault="00697D8F" w:rsidP="000B3F78">
      <w:pPr>
        <w:ind w:firstLine="720"/>
      </w:pPr>
      <w:r>
        <w:t>‘created by’:</w:t>
      </w:r>
      <w:hyperlink w:anchor="_c05d8ea54231ef8385ae369a8cb18a7f" w:history="1">
        <w:r>
          <w:rPr>
            <w:rStyle w:val="Hyperlink"/>
          </w:rPr>
          <w:t>Occurrence</w:t>
        </w:r>
      </w:hyperlink>
    </w:p>
    <w:p w:rsidR="00697D8F" w:rsidRDefault="00697D8F" w:rsidP="000B3F78">
      <w:pPr>
        <w:ind w:firstLine="720"/>
      </w:pPr>
      <w:r>
        <w:t>‘is related to’:</w:t>
      </w:r>
      <w:hyperlink w:anchor="_13f9005c9106d00d7131680982c2727a" w:history="1">
        <w:r>
          <w:rPr>
            <w:rStyle w:val="Hyperlink"/>
          </w:rPr>
          <w:t>Entity</w:t>
        </w:r>
      </w:hyperlink>
    </w:p>
    <w:p w:rsidR="00697D8F" w:rsidRDefault="00697D8F" w:rsidP="000B3F78">
      <w:pPr>
        <w:ind w:firstLine="720"/>
      </w:pPr>
      <w:r>
        <w:t>‘impacted by’:</w:t>
      </w:r>
      <w:hyperlink w:anchor="_63104765cd42c5f76cf72fdc4ed90397" w:history="1">
        <w:r>
          <w:rPr>
            <w:rStyle w:val="Hyperlink"/>
          </w:rPr>
          <w:t>Situation</w:t>
        </w:r>
      </w:hyperlink>
    </w:p>
    <w:p w:rsidR="00697D8F" w:rsidRDefault="00697D8F" w:rsidP="000B3F78">
      <w:pPr>
        <w:ind w:firstLine="720"/>
      </w:pPr>
      <w:r>
        <w:t>‘identified by’:</w:t>
      </w:r>
      <w:hyperlink w:anchor="_a9304dce0833e68d6c1871feed7ba4c8" w:history="1">
        <w:r>
          <w:rPr>
            <w:rStyle w:val="Hyperlink"/>
          </w:rPr>
          <w:t>Identifier</w:t>
        </w:r>
      </w:hyperlink>
    </w:p>
    <w:p w:rsidR="00697D8F" w:rsidRDefault="00697D8F" w:rsidP="000B3F78">
      <w:pPr>
        <w:ind w:firstLine="720"/>
      </w:pPr>
      <w:r>
        <w:t>‘has name’:</w:t>
      </w:r>
      <w:hyperlink w:anchor="_afe5a48976a2df078be9473827611fb8" w:history="1">
        <w:r>
          <w:rPr>
            <w:rStyle w:val="Hyperlink"/>
          </w:rPr>
          <w:t>Name</w:t>
        </w:r>
      </w:hyperlink>
    </w:p>
    <w:p w:rsidR="00697D8F" w:rsidRDefault="00697D8F" w:rsidP="000B3F78">
      <w:pPr>
        <w:ind w:firstLine="720"/>
      </w:pPr>
      <w:r>
        <w:t>‘prefered identifier’:</w:t>
      </w:r>
      <w:hyperlink w:anchor="_a9304dce0833e68d6c1871feed7ba4c8" w:history="1">
        <w:r>
          <w:rPr>
            <w:rStyle w:val="Hyperlink"/>
          </w:rPr>
          <w:t>Identifier</w:t>
        </w:r>
      </w:hyperlink>
    </w:p>
    <w:p w:rsidR="00697D8F" w:rsidRDefault="00697D8F" w:rsidP="000B3F78">
      <w:pPr>
        <w:ind w:firstLine="720"/>
      </w:pPr>
      <w:r>
        <w:t>‘watched by’:</w:t>
      </w:r>
      <w:hyperlink w:anchor="_a3511bec5be4181aed91476c6b138095" w:history="1">
        <w:r>
          <w:rPr>
            <w:rStyle w:val="Hyperlink"/>
          </w:rPr>
          <w:t>Indicator Watchlist</w:t>
        </w:r>
      </w:hyperlink>
    </w:p>
    <w:p w:rsidR="00697D8F" w:rsidRDefault="00697D8F" w:rsidP="000B3F78">
      <w:pPr>
        <w:ind w:firstLine="720"/>
      </w:pPr>
      <w:r>
        <w:t>‘observed by’:</w:t>
      </w:r>
      <w:hyperlink w:anchor="_1a5b22ec96adcbdd1b918a17fe9b44b2" w:history="1">
        <w:r>
          <w:rPr>
            <w:rStyle w:val="Hyperlink"/>
          </w:rPr>
          <w:t>Observation</w:t>
        </w:r>
      </w:hyperlink>
    </w:p>
    <w:p w:rsidR="00697D8F" w:rsidRDefault="00697D8F" w:rsidP="000B3F78">
      <w:pPr>
        <w:ind w:firstLine="720"/>
      </w:pPr>
      <w:r>
        <w:t>‘made available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697D8F" w:rsidRDefault="00697D8F" w:rsidP="000B3F78">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0B3F78">
      <w:pPr>
        <w:ind w:firstLine="720"/>
      </w:pPr>
      <w:r>
        <w:t>‘generalizes’:</w:t>
      </w:r>
      <w:hyperlink w:anchor="_81284aa430d71f6e8d9c1804d9149488" w:history="1">
        <w:r>
          <w:rPr>
            <w:rStyle w:val="Hyperlink"/>
          </w:rPr>
          <w:t>Context</w:t>
        </w:r>
      </w:hyperlink>
    </w:p>
    <w:p w:rsidR="00697D8F" w:rsidRDefault="00697D8F" w:rsidP="000B3F78">
      <w:pPr>
        <w:ind w:firstLine="720"/>
      </w:pPr>
      <w:r>
        <w:t>‘specializes’:</w:t>
      </w:r>
      <w:hyperlink w:anchor="_81284aa430d71f6e8d9c1804d9149488" w:history="1">
        <w:r>
          <w:rPr>
            <w:rStyle w:val="Hyperlink"/>
          </w:rPr>
          <w:t>Context</w:t>
        </w:r>
      </w:hyperlink>
    </w:p>
    <w:p w:rsidR="00697D8F" w:rsidRDefault="00697D8F" w:rsidP="000B3F78">
      <w:pPr>
        <w:ind w:firstLine="720"/>
      </w:pPr>
      <w:r>
        <w:t>‘contextualizes’:</w:t>
      </w:r>
      <w:hyperlink w:anchor="_3a4ff69ced5d7f7c66bb882997dea37e" w:history="1">
        <w:r>
          <w:rPr>
            <w:rStyle w:val="Hyperlink"/>
          </w:rPr>
          <w:t>Anything</w:t>
        </w:r>
      </w:hyperlink>
    </w:p>
    <w:p w:rsidR="00697D8F" w:rsidRDefault="00697D8F" w:rsidP="000B3F78">
      <w:r w:rsidRPr="000365A1">
        <w:rPr>
          <w:b/>
          <w:i/>
        </w:rPr>
        <w:lastRenderedPageBreak/>
        <w:t>From</w:t>
      </w:r>
      <w:r>
        <w:t xml:space="preserve"> </w:t>
      </w:r>
      <w:hyperlink w:anchor="_08a2eb20d8bf045e6dbd9fe9c6a5931a" w:history="1">
        <w:r>
          <w:rPr>
            <w:rStyle w:val="Hyperlink"/>
          </w:rPr>
          <w:t>Actual Situation</w:t>
        </w:r>
      </w:hyperlink>
      <w:r>
        <w:t xml:space="preserve">: </w:t>
      </w:r>
    </w:p>
    <w:p w:rsidR="00697D8F" w:rsidRDefault="00697D8F" w:rsidP="000B3F78">
      <w:pPr>
        <w:ind w:firstLine="720"/>
      </w:pPr>
      <w:r>
        <w:t>‘has sighting’:</w:t>
      </w:r>
      <w:hyperlink w:anchor="_e771cce4eb7bb47efae93a7539a40e8e" w:history="1">
        <w:r>
          <w:rPr>
            <w:rStyle w:val="Hyperlink"/>
          </w:rPr>
          <w:t>Sighting</w:t>
        </w:r>
      </w:hyperlink>
    </w:p>
    <w:p w:rsidR="00697D8F" w:rsidRDefault="00697D8F" w:rsidP="000B3F78">
      <w:pPr>
        <w:ind w:firstLine="720"/>
      </w:pPr>
      <w:r>
        <w:t>‘has observation’:</w:t>
      </w:r>
      <w:hyperlink w:anchor="_1a5b22ec96adcbdd1b918a17fe9b44b2" w:history="1">
        <w:r>
          <w:rPr>
            <w:rStyle w:val="Hyperlink"/>
          </w:rPr>
          <w:t>Observation</w:t>
        </w:r>
      </w:hyperlink>
    </w:p>
    <w:p w:rsidR="00697D8F" w:rsidRDefault="00697D8F" w:rsidP="000B3F78">
      <w:r w:rsidRPr="000365A1">
        <w:rPr>
          <w:b/>
          <w:i/>
        </w:rPr>
        <w:t>From</w:t>
      </w:r>
      <w:r>
        <w:t xml:space="preserve"> </w:t>
      </w:r>
      <w:hyperlink w:anchor="_fb65a7c7797a6f834f4eb97640a0234f" w:history="1">
        <w:r>
          <w:rPr>
            <w:rStyle w:val="Hyperlink"/>
          </w:rPr>
          <w:t>Individual</w:t>
        </w:r>
      </w:hyperlink>
      <w:r>
        <w:t xml:space="preserve">: </w:t>
      </w:r>
    </w:p>
    <w:p w:rsidR="00697D8F" w:rsidRDefault="00697D8F" w:rsidP="000B3F78">
      <w:pPr>
        <w:ind w:firstLine="720"/>
      </w:pPr>
      <w:r>
        <w:t>‘has observation’:</w:t>
      </w:r>
      <w:hyperlink w:anchor="_1a5b22ec96adcbdd1b918a17fe9b44b2" w:history="1">
        <w:r>
          <w:rPr>
            <w:rStyle w:val="Hyperlink"/>
          </w:rPr>
          <w:t>Observation</w:t>
        </w:r>
      </w:hyperlink>
    </w:p>
    <w:p w:rsidR="00D718D6" w:rsidRDefault="00D718D6" w:rsidP="000B3F78"/>
    <w:p w:rsidR="00D718D6" w:rsidRDefault="005F69A5" w:rsidP="000B3F78">
      <w:pPr>
        <w:pStyle w:val="Heading3"/>
      </w:pPr>
      <w:bookmarkStart w:id="247" w:name="_b5881b0e5e4eeb119cdf881b4c32b91f"/>
      <w:bookmarkStart w:id="248" w:name="_Toc412106546"/>
      <w:r>
        <w:t>Class Potential Situation</w:t>
      </w:r>
      <w:bookmarkEnd w:id="247"/>
      <w:bookmarkEnd w:id="248"/>
    </w:p>
    <w:p w:rsidR="00D718D6" w:rsidRDefault="005F69A5" w:rsidP="000B3F78">
      <w:r>
        <w:t>A situation that has not yet started</w:t>
      </w:r>
    </w:p>
    <w:p w:rsidR="00D718D6" w:rsidRDefault="005F69A5" w:rsidP="000B3F78">
      <w:pPr>
        <w:pStyle w:val="Heading4"/>
      </w:pPr>
      <w:bookmarkStart w:id="249" w:name="_Toc412106547"/>
      <w:r>
        <w:t>Direct Supertypes</w:t>
      </w:r>
      <w:bookmarkEnd w:id="249"/>
    </w:p>
    <w:p w:rsidR="00D718D6" w:rsidRDefault="004619D7" w:rsidP="000B3F78">
      <w:pPr>
        <w:ind w:left="360"/>
      </w:pPr>
      <w:hyperlink w:anchor="_63104765cd42c5f76cf72fdc4ed90397" w:history="1">
        <w:r w:rsidR="005F69A5">
          <w:rPr>
            <w:rStyle w:val="Hyperlink"/>
          </w:rPr>
          <w:t>Situation</w:t>
        </w:r>
      </w:hyperlink>
      <w:r w:rsidR="005F69A5">
        <w:t xml:space="preserve">, </w:t>
      </w:r>
      <w:hyperlink w:anchor="_6db5f6447173086a1a7d18af4f144b69" w:history="1">
        <w:r w:rsidR="005F69A5">
          <w:rPr>
            <w:rStyle w:val="Hyperlink"/>
          </w:rPr>
          <w:t>Template</w:t>
        </w:r>
      </w:hyperlink>
    </w:p>
    <w:p w:rsidR="00D718D6" w:rsidRDefault="005F69A5" w:rsidP="000B3F78">
      <w:pPr>
        <w:pStyle w:val="Code"/>
      </w:pPr>
      <w:r w:rsidRPr="00043180">
        <w:rPr>
          <w:b/>
          <w:sz w:val="24"/>
          <w:szCs w:val="24"/>
        </w:rPr>
        <w:t>package</w:t>
      </w:r>
      <w:r>
        <w:t xml:space="preserve"> Conceptual Modeling and Mapping Library::Core Concept Library::Timeframe</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63104765cd42c5f76cf72fdc4ed90397" w:history="1">
        <w:r w:rsidR="007E3012">
          <w:rPr>
            <w:rStyle w:val="Hyperlink"/>
          </w:rPr>
          <w:t>Situation</w:t>
        </w:r>
      </w:hyperlink>
      <w:r>
        <w:t xml:space="preserve">, </w:t>
      </w:r>
      <w:r w:rsidR="007E3012" w:rsidRPr="007E3012">
        <w:rPr>
          <w:rStyle w:val="Hyperlink"/>
        </w:rPr>
        <w:t xml:space="preserve"> </w:t>
      </w:r>
      <w:hyperlink w:anchor="_6db5f6447173086a1a7d18af4f144b69" w:history="1">
        <w:r w:rsidR="007E3012">
          <w:rPr>
            <w:rStyle w:val="Hyperlink"/>
          </w:rPr>
          <w:t>Template</w:t>
        </w:r>
      </w:hyperlink>
    </w:p>
    <w:p w:rsidR="00D718D6" w:rsidRDefault="00D718D6" w:rsidP="000B3F78">
      <w:pPr>
        <w:pStyle w:val="Code"/>
      </w:pPr>
    </w:p>
    <w:p w:rsidR="00D718D6" w:rsidRDefault="005F69A5" w:rsidP="000B3F78">
      <w:pPr>
        <w:pStyle w:val="Heading4"/>
      </w:pPr>
      <w:bookmarkStart w:id="250" w:name="_Toc412106548"/>
      <w:r>
        <w:t>Attributes</w:t>
      </w:r>
      <w:bookmarkEnd w:id="250"/>
    </w:p>
    <w:p w:rsidR="00D718D6" w:rsidRDefault="005F69A5" w:rsidP="000B3F78">
      <w:pPr>
        <w:pStyle w:val="BodyText2"/>
      </w:pPr>
      <w:r>
        <w:rPr>
          <w:noProof/>
          <w:lang w:bidi="ar-SA"/>
        </w:rPr>
        <w:drawing>
          <wp:inline distT="0" distB="0" distL="0" distR="0" wp14:anchorId="0D009FC7" wp14:editId="6BFE5F18">
            <wp:extent cx="152400" cy="152400"/>
            <wp:effectExtent l="0" t="0" r="0" b="0"/>
            <wp:docPr id="230" name="Picture -916885931.jpg" descr="-9168859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91688593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likelihood : </w:t>
      </w:r>
      <w:hyperlink w:anchor="_c4bee9dc62c41effa96910b60385b774" w:history="1">
        <w:r>
          <w:rPr>
            <w:rStyle w:val="Hyperlink"/>
          </w:rPr>
          <w:t>Probability Metric</w:t>
        </w:r>
      </w:hyperlink>
    </w:p>
    <w:p w:rsidR="00D718D6" w:rsidRDefault="005F69A5" w:rsidP="000B3F78">
      <w:pPr>
        <w:ind w:left="677" w:firstLine="360"/>
      </w:pPr>
      <w:r>
        <w:t>Possibility that the containing element represents reality.</w:t>
      </w:r>
    </w:p>
    <w:p w:rsidR="00D718D6" w:rsidRDefault="005F69A5" w:rsidP="000B3F78">
      <w:pPr>
        <w:pStyle w:val="Heading4"/>
      </w:pPr>
      <w:bookmarkStart w:id="251" w:name="_Toc412106549"/>
      <w:r>
        <w:t>Associations</w:t>
      </w:r>
      <w:bookmarkEnd w:id="251"/>
    </w:p>
    <w:p w:rsidR="00F546FD" w:rsidRDefault="005F69A5" w:rsidP="000B3F78">
      <w:pPr>
        <w:ind w:left="605" w:hanging="245"/>
      </w:pPr>
      <w:r>
        <w:rPr>
          <w:noProof/>
          <w:lang w:bidi="ar-SA"/>
        </w:rPr>
        <w:drawing>
          <wp:inline distT="0" distB="0" distL="0" distR="0" wp14:anchorId="189318B4" wp14:editId="5E2763F7">
            <wp:extent cx="152400" cy="152400"/>
            <wp:effectExtent l="0" t="0" r="0" b="0"/>
            <wp:docPr id="232" name="Picture 2057692105.jpg" descr="20576921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205769210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indicated by</w:t>
      </w:r>
      <w:r w:rsidR="00A92CA5">
        <w:t>:</w:t>
      </w:r>
      <w:hyperlink w:anchor="_0ea506f57adef61cfa374e799c7f4b3e" w:history="1">
        <w:r>
          <w:rPr>
            <w:rStyle w:val="Hyperlink"/>
          </w:rPr>
          <w:t>Indicator</w:t>
        </w:r>
      </w:hyperlink>
      <w:r>
        <w:t xml:space="preserve"> </w:t>
      </w:r>
    </w:p>
    <w:p w:rsidR="00A60DB1" w:rsidRDefault="00A60DB1" w:rsidP="000B3F78">
      <w:pPr>
        <w:ind w:left="720" w:firstLine="360"/>
      </w:pPr>
      <w:r>
        <w:t>Indicators of a situation</w:t>
      </w:r>
    </w:p>
    <w:p w:rsidR="00D718D6" w:rsidRDefault="005F69A5" w:rsidP="000B3F78">
      <w:pPr>
        <w:pStyle w:val="Heading4"/>
      </w:pPr>
      <w:bookmarkStart w:id="252" w:name="_Toc412106550"/>
      <w:r>
        <w:t>Inherited Features</w:t>
      </w:r>
      <w:bookmarkEnd w:id="252"/>
    </w:p>
    <w:p w:rsidR="00697D8F" w:rsidRDefault="00697D8F" w:rsidP="000B3F78">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0B3F78">
      <w:pPr>
        <w:ind w:firstLine="720"/>
      </w:pPr>
      <w:r>
        <w:t>‘starts on’:</w:t>
      </w:r>
      <w:hyperlink w:anchor="_404887ca511c022e037ede12e1a8f37a" w:history="1">
        <w:r>
          <w:rPr>
            <w:rStyle w:val="Hyperlink"/>
          </w:rPr>
          <w:t>Time Point</w:t>
        </w:r>
      </w:hyperlink>
    </w:p>
    <w:p w:rsidR="00697D8F" w:rsidRDefault="00697D8F" w:rsidP="000B3F78">
      <w:pPr>
        <w:ind w:firstLine="720"/>
      </w:pPr>
      <w:r>
        <w:t>‘ends on’:</w:t>
      </w:r>
      <w:hyperlink w:anchor="_404887ca511c022e037ede12e1a8f37a" w:history="1">
        <w:r>
          <w:rPr>
            <w:rStyle w:val="Hyperlink"/>
          </w:rPr>
          <w:t>Time Point</w:t>
        </w:r>
      </w:hyperlink>
    </w:p>
    <w:p w:rsidR="00697D8F" w:rsidRDefault="00697D8F" w:rsidP="000B3F78">
      <w:pPr>
        <w:ind w:firstLine="720"/>
      </w:pPr>
      <w:r>
        <w:t>‘has binding’:</w:t>
      </w:r>
      <w:hyperlink w:anchor="_59d00381296cc32f8d191ec24ae537cd" w:history="1">
        <w:r>
          <w:rPr>
            <w:rStyle w:val="Hyperlink"/>
          </w:rPr>
          <w:t>Binding</w:t>
        </w:r>
      </w:hyperlink>
    </w:p>
    <w:p w:rsidR="00697D8F" w:rsidRDefault="00697D8F" w:rsidP="000B3F78">
      <w:pPr>
        <w:ind w:firstLine="720"/>
      </w:pPr>
      <w:r>
        <w:t>‘has consequence’:</w:t>
      </w:r>
      <w:hyperlink w:anchor="_9bf67544840a1cd6396f28cc292e3ca0" w:history="1">
        <w:r>
          <w:rPr>
            <w:rStyle w:val="Hyperlink"/>
          </w:rPr>
          <w:t>Consequence</w:t>
        </w:r>
      </w:hyperlink>
    </w:p>
    <w:p w:rsidR="00697D8F" w:rsidRDefault="00697D8F" w:rsidP="000B3F78">
      <w:pPr>
        <w:ind w:firstLine="720"/>
      </w:pPr>
      <w:r>
        <w:t>‘impacts’:</w:t>
      </w:r>
      <w:hyperlink w:anchor="_13f9005c9106d00d7131680982c2727a" w:history="1">
        <w:r>
          <w:rPr>
            <w:rStyle w:val="Hyperlink"/>
          </w:rPr>
          <w:t>Entity</w:t>
        </w:r>
      </w:hyperlink>
    </w:p>
    <w:p w:rsidR="00697D8F" w:rsidRDefault="00697D8F" w:rsidP="000B3F78">
      <w:pPr>
        <w:ind w:firstLine="720"/>
      </w:pPr>
      <w:r>
        <w:t>‘matches’:</w:t>
      </w:r>
      <w:hyperlink w:anchor="_6db5f6447173086a1a7d18af4f144b69" w:history="1">
        <w:r>
          <w:rPr>
            <w:rStyle w:val="Hyperlink"/>
          </w:rPr>
          <w:t>Template</w:t>
        </w:r>
      </w:hyperlink>
    </w:p>
    <w:p w:rsidR="00697D8F" w:rsidRDefault="00697D8F" w:rsidP="000B3F78">
      <w:pPr>
        <w:ind w:firstLine="720"/>
      </w:pPr>
      <w:r>
        <w:t>‘confidence’:</w:t>
      </w:r>
      <w:hyperlink w:anchor="_515aa0b3c8b3af1351822986548c803a" w:history="1">
        <w:r>
          <w:rPr>
            <w:rStyle w:val="Hyperlink"/>
          </w:rPr>
          <w:t>Confidence Metric</w:t>
        </w:r>
      </w:hyperlink>
    </w:p>
    <w:p w:rsidR="00697D8F" w:rsidRDefault="00697D8F" w:rsidP="000B3F78">
      <w:pPr>
        <w:ind w:firstLine="720"/>
      </w:pPr>
      <w:r>
        <w:t>‘happens before’:</w:t>
      </w:r>
      <w:hyperlink w:anchor="_63104765cd42c5f76cf72fdc4ed90397" w:history="1">
        <w:r>
          <w:rPr>
            <w:rStyle w:val="Hyperlink"/>
          </w:rPr>
          <w:t>Situation</w:t>
        </w:r>
      </w:hyperlink>
    </w:p>
    <w:p w:rsidR="00697D8F" w:rsidRDefault="00697D8F" w:rsidP="000B3F78">
      <w:pPr>
        <w:ind w:firstLine="720"/>
      </w:pPr>
      <w:r>
        <w:t>‘happens after’:</w:t>
      </w:r>
      <w:hyperlink w:anchor="_63104765cd42c5f76cf72fdc4ed90397" w:history="1">
        <w:r>
          <w:rPr>
            <w:rStyle w:val="Hyperlink"/>
          </w:rPr>
          <w:t>Situation</w:t>
        </w:r>
      </w:hyperlink>
    </w:p>
    <w:p w:rsidR="00697D8F" w:rsidRDefault="00697D8F" w:rsidP="000B3F78">
      <w:pPr>
        <w:ind w:firstLine="720"/>
      </w:pPr>
      <w:r>
        <w:t>‘selects’:</w:t>
      </w:r>
      <w:hyperlink w:anchor="_0ea506f57adef61cfa374e799c7f4b3e" w:history="1">
        <w:r>
          <w:rPr>
            <w:rStyle w:val="Hyperlink"/>
          </w:rPr>
          <w:t>Indicator</w:t>
        </w:r>
      </w:hyperlink>
    </w:p>
    <w:p w:rsidR="00697D8F" w:rsidRDefault="00697D8F" w:rsidP="000B3F78">
      <w:pPr>
        <w:ind w:firstLine="720"/>
      </w:pPr>
      <w:r>
        <w:t>‘do’:</w:t>
      </w:r>
      <w:hyperlink w:anchor="_c05d8ea54231ef8385ae369a8cb18a7f" w:history="1">
        <w:r>
          <w:rPr>
            <w:rStyle w:val="Hyperlink"/>
          </w:rPr>
          <w:t>Occurrence</w:t>
        </w:r>
      </w:hyperlink>
    </w:p>
    <w:p w:rsidR="00697D8F" w:rsidRDefault="00697D8F" w:rsidP="000B3F78">
      <w:pPr>
        <w:ind w:firstLine="720"/>
      </w:pPr>
      <w:r>
        <w:t>‘course of action’:</w:t>
      </w:r>
      <w:hyperlink w:anchor="_83d65b9404a78ed941a332943863e039" w:history="1">
        <w:r>
          <w:rPr>
            <w:rStyle w:val="Hyperlink"/>
          </w:rPr>
          <w:t>Process</w:t>
        </w:r>
      </w:hyperlink>
    </w:p>
    <w:p w:rsidR="00697D8F" w:rsidRDefault="00697D8F" w:rsidP="000B3F78">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0B3F78">
      <w:pPr>
        <w:ind w:firstLine="720"/>
      </w:pPr>
      <w:r>
        <w:t>‘used by’:</w:t>
      </w:r>
      <w:hyperlink w:anchor="_c05d8ea54231ef8385ae369a8cb18a7f" w:history="1">
        <w:r>
          <w:rPr>
            <w:rStyle w:val="Hyperlink"/>
          </w:rPr>
          <w:t>Occurrence</w:t>
        </w:r>
      </w:hyperlink>
    </w:p>
    <w:p w:rsidR="00697D8F" w:rsidRDefault="00697D8F" w:rsidP="000B3F78">
      <w:pPr>
        <w:ind w:firstLine="720"/>
      </w:pPr>
      <w:r>
        <w:t>‘is part of’:</w:t>
      </w:r>
      <w:hyperlink w:anchor="_13f9005c9106d00d7131680982c2727a" w:history="1">
        <w:r>
          <w:rPr>
            <w:rStyle w:val="Hyperlink"/>
          </w:rPr>
          <w:t>Entity</w:t>
        </w:r>
      </w:hyperlink>
    </w:p>
    <w:p w:rsidR="00697D8F" w:rsidRDefault="00697D8F" w:rsidP="000B3F78">
      <w:pPr>
        <w:ind w:firstLine="720"/>
      </w:pPr>
      <w:r>
        <w:t>‘has part’:</w:t>
      </w:r>
      <w:hyperlink w:anchor="_13f9005c9106d00d7131680982c2727a" w:history="1">
        <w:r>
          <w:rPr>
            <w:rStyle w:val="Hyperlink"/>
          </w:rPr>
          <w:t>Entity</w:t>
        </w:r>
      </w:hyperlink>
    </w:p>
    <w:p w:rsidR="00697D8F" w:rsidRDefault="00697D8F" w:rsidP="000B3F78">
      <w:pPr>
        <w:ind w:firstLine="720"/>
      </w:pPr>
      <w:r>
        <w:t>‘has state’:</w:t>
      </w:r>
      <w:hyperlink w:anchor="_927c2855748f476d96735ff79da4ebff" w:history="1">
        <w:r>
          <w:rPr>
            <w:rStyle w:val="Hyperlink"/>
          </w:rPr>
          <w:t>State</w:t>
        </w:r>
      </w:hyperlink>
    </w:p>
    <w:p w:rsidR="00697D8F" w:rsidRDefault="00697D8F" w:rsidP="000B3F78">
      <w:pPr>
        <w:ind w:firstLine="720"/>
      </w:pPr>
      <w:r>
        <w:t>‘created by’:</w:t>
      </w:r>
      <w:hyperlink w:anchor="_c05d8ea54231ef8385ae369a8cb18a7f" w:history="1">
        <w:r>
          <w:rPr>
            <w:rStyle w:val="Hyperlink"/>
          </w:rPr>
          <w:t>Occurrence</w:t>
        </w:r>
      </w:hyperlink>
    </w:p>
    <w:p w:rsidR="00697D8F" w:rsidRDefault="00697D8F" w:rsidP="000B3F78">
      <w:pPr>
        <w:ind w:firstLine="720"/>
      </w:pPr>
      <w:r>
        <w:lastRenderedPageBreak/>
        <w:t>‘is related to’:</w:t>
      </w:r>
      <w:hyperlink w:anchor="_13f9005c9106d00d7131680982c2727a" w:history="1">
        <w:r>
          <w:rPr>
            <w:rStyle w:val="Hyperlink"/>
          </w:rPr>
          <w:t>Entity</w:t>
        </w:r>
      </w:hyperlink>
    </w:p>
    <w:p w:rsidR="00697D8F" w:rsidRDefault="00697D8F" w:rsidP="000B3F78">
      <w:pPr>
        <w:ind w:firstLine="720"/>
      </w:pPr>
      <w:r>
        <w:t>‘impacted by’:</w:t>
      </w:r>
      <w:hyperlink w:anchor="_63104765cd42c5f76cf72fdc4ed90397" w:history="1">
        <w:r>
          <w:rPr>
            <w:rStyle w:val="Hyperlink"/>
          </w:rPr>
          <w:t>Situation</w:t>
        </w:r>
      </w:hyperlink>
    </w:p>
    <w:p w:rsidR="00697D8F" w:rsidRDefault="00697D8F" w:rsidP="000B3F78">
      <w:pPr>
        <w:ind w:firstLine="720"/>
      </w:pPr>
      <w:r>
        <w:t>‘identified by’:</w:t>
      </w:r>
      <w:hyperlink w:anchor="_a9304dce0833e68d6c1871feed7ba4c8" w:history="1">
        <w:r>
          <w:rPr>
            <w:rStyle w:val="Hyperlink"/>
          </w:rPr>
          <w:t>Identifier</w:t>
        </w:r>
      </w:hyperlink>
    </w:p>
    <w:p w:rsidR="00697D8F" w:rsidRDefault="00697D8F" w:rsidP="000B3F78">
      <w:pPr>
        <w:ind w:firstLine="720"/>
      </w:pPr>
      <w:r>
        <w:t>‘has name’:</w:t>
      </w:r>
      <w:hyperlink w:anchor="_afe5a48976a2df078be9473827611fb8" w:history="1">
        <w:r>
          <w:rPr>
            <w:rStyle w:val="Hyperlink"/>
          </w:rPr>
          <w:t>Name</w:t>
        </w:r>
      </w:hyperlink>
    </w:p>
    <w:p w:rsidR="00697D8F" w:rsidRDefault="00697D8F" w:rsidP="000B3F78">
      <w:pPr>
        <w:ind w:firstLine="720"/>
      </w:pPr>
      <w:r>
        <w:t>‘prefered identifier’:</w:t>
      </w:r>
      <w:hyperlink w:anchor="_a9304dce0833e68d6c1871feed7ba4c8" w:history="1">
        <w:r>
          <w:rPr>
            <w:rStyle w:val="Hyperlink"/>
          </w:rPr>
          <w:t>Identifier</w:t>
        </w:r>
      </w:hyperlink>
    </w:p>
    <w:p w:rsidR="00697D8F" w:rsidRDefault="00697D8F" w:rsidP="000B3F78">
      <w:pPr>
        <w:ind w:firstLine="720"/>
      </w:pPr>
      <w:r>
        <w:t>‘watched by’:</w:t>
      </w:r>
      <w:hyperlink w:anchor="_a3511bec5be4181aed91476c6b138095" w:history="1">
        <w:r>
          <w:rPr>
            <w:rStyle w:val="Hyperlink"/>
          </w:rPr>
          <w:t>Indicator Watchlist</w:t>
        </w:r>
      </w:hyperlink>
    </w:p>
    <w:p w:rsidR="00697D8F" w:rsidRDefault="00697D8F" w:rsidP="000B3F78">
      <w:pPr>
        <w:ind w:firstLine="720"/>
      </w:pPr>
      <w:r>
        <w:t>‘observed by’:</w:t>
      </w:r>
      <w:hyperlink w:anchor="_1a5b22ec96adcbdd1b918a17fe9b44b2" w:history="1">
        <w:r>
          <w:rPr>
            <w:rStyle w:val="Hyperlink"/>
          </w:rPr>
          <w:t>Observation</w:t>
        </w:r>
      </w:hyperlink>
    </w:p>
    <w:p w:rsidR="00697D8F" w:rsidRDefault="00697D8F" w:rsidP="000B3F78">
      <w:pPr>
        <w:ind w:firstLine="720"/>
      </w:pPr>
      <w:r>
        <w:t>‘made available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697D8F" w:rsidRDefault="00697D8F" w:rsidP="000B3F78">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0B3F78">
      <w:pPr>
        <w:ind w:firstLine="720"/>
      </w:pPr>
      <w:r>
        <w:t>‘generalizes’:</w:t>
      </w:r>
      <w:hyperlink w:anchor="_81284aa430d71f6e8d9c1804d9149488" w:history="1">
        <w:r>
          <w:rPr>
            <w:rStyle w:val="Hyperlink"/>
          </w:rPr>
          <w:t>Context</w:t>
        </w:r>
      </w:hyperlink>
    </w:p>
    <w:p w:rsidR="00697D8F" w:rsidRDefault="00697D8F" w:rsidP="000B3F78">
      <w:pPr>
        <w:ind w:firstLine="720"/>
      </w:pPr>
      <w:r>
        <w:t>‘specializes’:</w:t>
      </w:r>
      <w:hyperlink w:anchor="_81284aa430d71f6e8d9c1804d9149488" w:history="1">
        <w:r>
          <w:rPr>
            <w:rStyle w:val="Hyperlink"/>
          </w:rPr>
          <w:t>Context</w:t>
        </w:r>
      </w:hyperlink>
    </w:p>
    <w:p w:rsidR="00697D8F" w:rsidRDefault="00697D8F" w:rsidP="000B3F78">
      <w:pPr>
        <w:ind w:firstLine="720"/>
      </w:pPr>
      <w:r>
        <w:t>‘contextualizes’:</w:t>
      </w:r>
      <w:hyperlink w:anchor="_3a4ff69ced5d7f7c66bb882997dea37e" w:history="1">
        <w:r>
          <w:rPr>
            <w:rStyle w:val="Hyperlink"/>
          </w:rPr>
          <w:t>Anything</w:t>
        </w:r>
      </w:hyperlink>
    </w:p>
    <w:p w:rsidR="00697D8F" w:rsidRDefault="00697D8F" w:rsidP="000B3F78">
      <w:r w:rsidRPr="000365A1">
        <w:rPr>
          <w:b/>
          <w:i/>
        </w:rPr>
        <w:t>From</w:t>
      </w:r>
      <w:r>
        <w:t xml:space="preserve"> </w:t>
      </w:r>
      <w:hyperlink w:anchor="_6db5f6447173086a1a7d18af4f144b69" w:history="1">
        <w:r>
          <w:rPr>
            <w:rStyle w:val="Hyperlink"/>
          </w:rPr>
          <w:t>Template</w:t>
        </w:r>
      </w:hyperlink>
      <w:r>
        <w:t xml:space="preserve">: </w:t>
      </w:r>
    </w:p>
    <w:p w:rsidR="00697D8F" w:rsidRDefault="00697D8F" w:rsidP="000B3F78">
      <w:pPr>
        <w:ind w:firstLine="720"/>
      </w:pPr>
      <w:r>
        <w:t>‘categorizes’:</w:t>
      </w:r>
      <w:hyperlink w:anchor="_63104765cd42c5f76cf72fdc4ed90397" w:history="1">
        <w:r>
          <w:rPr>
            <w:rStyle w:val="Hyperlink"/>
          </w:rPr>
          <w:t>Situation</w:t>
        </w:r>
      </w:hyperlink>
    </w:p>
    <w:p w:rsidR="00697D8F" w:rsidRDefault="00697D8F" w:rsidP="000B3F78">
      <w:r w:rsidRPr="000365A1">
        <w:rPr>
          <w:b/>
          <w:i/>
        </w:rPr>
        <w:t>From</w:t>
      </w:r>
      <w:r>
        <w:t xml:space="preserve"> </w:t>
      </w:r>
      <w:hyperlink w:anchor="_1e46c059e4f9b5846cdb98d6adff437a" w:history="1">
        <w:r>
          <w:rPr>
            <w:rStyle w:val="Hyperlink"/>
          </w:rPr>
          <w:t>Category</w:t>
        </w:r>
      </w:hyperlink>
      <w:r>
        <w:t xml:space="preserve">: </w:t>
      </w:r>
    </w:p>
    <w:p w:rsidR="00697D8F" w:rsidRDefault="00697D8F" w:rsidP="000B3F78">
      <w:pPr>
        <w:ind w:firstLine="720"/>
      </w:pPr>
      <w:r>
        <w:t>‘categorizes’:</w:t>
      </w:r>
      <w:hyperlink w:anchor="_3a4ff69ced5d7f7c66bb882997dea37e" w:history="1">
        <w:r>
          <w:rPr>
            <w:rStyle w:val="Hyperlink"/>
          </w:rPr>
          <w:t>Anything</w:t>
        </w:r>
      </w:hyperlink>
    </w:p>
    <w:p w:rsidR="00D718D6" w:rsidRDefault="00D718D6" w:rsidP="000B3F78"/>
    <w:p w:rsidR="00D718D6" w:rsidRDefault="005F69A5" w:rsidP="000B3F78">
      <w:pPr>
        <w:pStyle w:val="Heading2"/>
      </w:pPr>
      <w:bookmarkStart w:id="253" w:name="_Toc412106551"/>
      <w:r>
        <w:t>Conceptual Modeling and Mapping Library::Core Concept Library::Universal</w:t>
      </w:r>
      <w:bookmarkEnd w:id="253"/>
    </w:p>
    <w:p w:rsidR="00ED3F2C" w:rsidRDefault="008F524F" w:rsidP="000B3F78">
      <w:r>
        <w:t>All associations in the risk/threat model may have "likelihood" and "confidence" measures. Everything can have source metadata which delineates the source artifact and date/time it was referenced. There is no easy way to represent this in UML - we show that all UML associations represent the Situation concept.</w:t>
      </w:r>
    </w:p>
    <w:p w:rsidR="00D718D6" w:rsidRDefault="00306ED9" w:rsidP="000B3F78">
      <w:pPr>
        <w:pStyle w:val="Heading3"/>
      </w:pPr>
      <w:bookmarkStart w:id="254" w:name="_Toc412106552"/>
      <w:r>
        <w:lastRenderedPageBreak/>
        <w:t>Diagram</w:t>
      </w:r>
      <w:r w:rsidR="00AB6B0D">
        <w:t>:</w:t>
      </w:r>
      <w:r>
        <w:t xml:space="preserve"> </w:t>
      </w:r>
      <w:r w:rsidR="005F69A5">
        <w:t>Universal</w:t>
      </w:r>
      <w:bookmarkEnd w:id="254"/>
    </w:p>
    <w:p w:rsidR="00D718D6" w:rsidRDefault="005F69A5" w:rsidP="000B3F78">
      <w:pPr>
        <w:jc w:val="center"/>
        <w:rPr>
          <w:rFonts w:cs="Arial"/>
        </w:rPr>
      </w:pPr>
      <w:r>
        <w:rPr>
          <w:noProof/>
          <w:lang w:bidi="ar-SA"/>
        </w:rPr>
        <w:drawing>
          <wp:inline distT="0" distB="0" distL="0" distR="0" wp14:anchorId="2832EBE0" wp14:editId="448FAE7E">
            <wp:extent cx="4962525" cy="4524375"/>
            <wp:effectExtent l="0" t="0" r="0" b="0"/>
            <wp:docPr id="234" name="Picture 33638662.jpg" descr="336386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33638662.jpg"/>
                    <pic:cNvPicPr/>
                  </pic:nvPicPr>
                  <pic:blipFill>
                    <a:blip r:embed="rId36" cstate="print"/>
                    <a:stretch>
                      <a:fillRect/>
                    </a:stretch>
                  </pic:blipFill>
                  <pic:spPr>
                    <a:xfrm>
                      <a:off x="0" y="0"/>
                      <a:ext cx="4962525" cy="4524375"/>
                    </a:xfrm>
                    <a:prstGeom prst="rect">
                      <a:avLst/>
                    </a:prstGeom>
                  </pic:spPr>
                </pic:pic>
              </a:graphicData>
            </a:graphic>
          </wp:inline>
        </w:drawing>
      </w:r>
    </w:p>
    <w:p w:rsidR="00D718D6" w:rsidRDefault="005F69A5" w:rsidP="000B3F78">
      <w:pPr>
        <w:pStyle w:val="Figure"/>
      </w:pPr>
      <w:bookmarkStart w:id="255" w:name="_Toc412105714"/>
      <w:r>
        <w:t>Universal</w:t>
      </w:r>
      <w:bookmarkEnd w:id="255"/>
    </w:p>
    <w:p w:rsidR="00D718D6" w:rsidRDefault="00D718D6" w:rsidP="000B3F78"/>
    <w:p w:rsidR="00D718D6" w:rsidRDefault="005F69A5" w:rsidP="000B3F78">
      <w:pPr>
        <w:pStyle w:val="Heading3"/>
      </w:pPr>
      <w:bookmarkStart w:id="256" w:name="_625b21e6804f075beb03e26bd5d0746d"/>
      <w:bookmarkStart w:id="257" w:name="_Toc412106553"/>
      <w:r>
        <w:t>Class Potential Association</w:t>
      </w:r>
      <w:bookmarkEnd w:id="256"/>
      <w:bookmarkEnd w:id="257"/>
    </w:p>
    <w:p w:rsidR="00D718D6" w:rsidRDefault="005F69A5" w:rsidP="000B3F78">
      <w:r>
        <w:t>The definition of an association. This is used to represent "meta circularity" which is not easily represented in UML.</w:t>
      </w:r>
    </w:p>
    <w:p w:rsidR="00D718D6" w:rsidRDefault="005F69A5" w:rsidP="000B3F78">
      <w:pPr>
        <w:pStyle w:val="Heading4"/>
      </w:pPr>
      <w:bookmarkStart w:id="258" w:name="_Toc412106554"/>
      <w:r>
        <w:t>Direct Supertypes</w:t>
      </w:r>
      <w:bookmarkEnd w:id="258"/>
    </w:p>
    <w:p w:rsidR="00D718D6" w:rsidRDefault="004619D7" w:rsidP="000B3F78">
      <w:pPr>
        <w:ind w:left="360"/>
      </w:pPr>
      <w:hyperlink w:anchor="_b5881b0e5e4eeb119cdf881b4c32b91f" w:history="1">
        <w:r w:rsidR="005F69A5">
          <w:rPr>
            <w:rStyle w:val="Hyperlink"/>
          </w:rPr>
          <w:t>Potential Situation</w:t>
        </w:r>
      </w:hyperlink>
    </w:p>
    <w:p w:rsidR="00D718D6" w:rsidRDefault="005F69A5" w:rsidP="000B3F78">
      <w:pPr>
        <w:pStyle w:val="Code"/>
      </w:pPr>
      <w:r w:rsidRPr="00043180">
        <w:rPr>
          <w:b/>
          <w:sz w:val="24"/>
          <w:szCs w:val="24"/>
        </w:rPr>
        <w:t>package</w:t>
      </w:r>
      <w:r>
        <w:t xml:space="preserve"> Conceptual Modeling and Mapping Library::Core Concept Library::Universal</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b5881b0e5e4eeb119cdf881b4c32b91f" w:history="1">
        <w:r w:rsidR="007E3012">
          <w:rPr>
            <w:rStyle w:val="Hyperlink"/>
          </w:rPr>
          <w:t>Potential Situation</w:t>
        </w:r>
      </w:hyperlink>
    </w:p>
    <w:p w:rsidR="00D718D6" w:rsidRDefault="00D718D6" w:rsidP="000B3F78">
      <w:pPr>
        <w:pStyle w:val="Code"/>
      </w:pPr>
    </w:p>
    <w:p w:rsidR="00D718D6" w:rsidRDefault="005F69A5" w:rsidP="000B3F78">
      <w:pPr>
        <w:pStyle w:val="Heading4"/>
      </w:pPr>
      <w:bookmarkStart w:id="259" w:name="_Toc412106555"/>
      <w:r>
        <w:t>Inherited Features</w:t>
      </w:r>
      <w:bookmarkEnd w:id="259"/>
    </w:p>
    <w:p w:rsidR="00697D8F" w:rsidRDefault="00697D8F" w:rsidP="000B3F78">
      <w:r w:rsidRPr="000365A1">
        <w:rPr>
          <w:b/>
          <w:i/>
        </w:rPr>
        <w:t>From</w:t>
      </w:r>
      <w:r>
        <w:t xml:space="preserve"> </w:t>
      </w:r>
      <w:hyperlink w:anchor="_b5881b0e5e4eeb119cdf881b4c32b91f" w:history="1">
        <w:r>
          <w:rPr>
            <w:rStyle w:val="Hyperlink"/>
          </w:rPr>
          <w:t>Potential Situation</w:t>
        </w:r>
      </w:hyperlink>
      <w:r>
        <w:t xml:space="preserve">: </w:t>
      </w:r>
    </w:p>
    <w:p w:rsidR="00697D8F" w:rsidRDefault="00697D8F" w:rsidP="000B3F78">
      <w:pPr>
        <w:ind w:firstLine="720"/>
      </w:pPr>
      <w:r>
        <w:t>‘likelihood’:</w:t>
      </w:r>
      <w:hyperlink w:anchor="_c4bee9dc62c41effa96910b60385b774" w:history="1">
        <w:r>
          <w:rPr>
            <w:rStyle w:val="Hyperlink"/>
          </w:rPr>
          <w:t>Probability Metric</w:t>
        </w:r>
      </w:hyperlink>
    </w:p>
    <w:p w:rsidR="00697D8F" w:rsidRDefault="00697D8F" w:rsidP="000B3F78">
      <w:pPr>
        <w:ind w:firstLine="720"/>
      </w:pPr>
      <w:r>
        <w:t>‘indicated by’:</w:t>
      </w:r>
      <w:hyperlink w:anchor="_0ea506f57adef61cfa374e799c7f4b3e" w:history="1">
        <w:r>
          <w:rPr>
            <w:rStyle w:val="Hyperlink"/>
          </w:rPr>
          <w:t>Indicator</w:t>
        </w:r>
      </w:hyperlink>
    </w:p>
    <w:p w:rsidR="00697D8F" w:rsidRDefault="00697D8F" w:rsidP="000B3F78">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0B3F78">
      <w:pPr>
        <w:ind w:firstLine="720"/>
      </w:pPr>
      <w:r>
        <w:t>‘starts on’:</w:t>
      </w:r>
      <w:hyperlink w:anchor="_404887ca511c022e037ede12e1a8f37a" w:history="1">
        <w:r>
          <w:rPr>
            <w:rStyle w:val="Hyperlink"/>
          </w:rPr>
          <w:t>Time Point</w:t>
        </w:r>
      </w:hyperlink>
    </w:p>
    <w:p w:rsidR="00697D8F" w:rsidRDefault="00697D8F" w:rsidP="000B3F78">
      <w:pPr>
        <w:ind w:firstLine="720"/>
      </w:pPr>
      <w:r>
        <w:t>‘ends on’:</w:t>
      </w:r>
      <w:hyperlink w:anchor="_404887ca511c022e037ede12e1a8f37a" w:history="1">
        <w:r>
          <w:rPr>
            <w:rStyle w:val="Hyperlink"/>
          </w:rPr>
          <w:t>Time Point</w:t>
        </w:r>
      </w:hyperlink>
    </w:p>
    <w:p w:rsidR="00697D8F" w:rsidRDefault="00697D8F" w:rsidP="000B3F78">
      <w:pPr>
        <w:ind w:firstLine="720"/>
      </w:pPr>
      <w:r>
        <w:lastRenderedPageBreak/>
        <w:t>‘has binding’:</w:t>
      </w:r>
      <w:hyperlink w:anchor="_59d00381296cc32f8d191ec24ae537cd" w:history="1">
        <w:r>
          <w:rPr>
            <w:rStyle w:val="Hyperlink"/>
          </w:rPr>
          <w:t>Binding</w:t>
        </w:r>
      </w:hyperlink>
    </w:p>
    <w:p w:rsidR="00697D8F" w:rsidRDefault="00697D8F" w:rsidP="000B3F78">
      <w:pPr>
        <w:ind w:firstLine="720"/>
      </w:pPr>
      <w:r>
        <w:t>‘has consequence’:</w:t>
      </w:r>
      <w:hyperlink w:anchor="_9bf67544840a1cd6396f28cc292e3ca0" w:history="1">
        <w:r>
          <w:rPr>
            <w:rStyle w:val="Hyperlink"/>
          </w:rPr>
          <w:t>Consequence</w:t>
        </w:r>
      </w:hyperlink>
    </w:p>
    <w:p w:rsidR="00697D8F" w:rsidRDefault="00697D8F" w:rsidP="000B3F78">
      <w:pPr>
        <w:ind w:firstLine="720"/>
      </w:pPr>
      <w:r>
        <w:t>‘impacts’:</w:t>
      </w:r>
      <w:hyperlink w:anchor="_13f9005c9106d00d7131680982c2727a" w:history="1">
        <w:r>
          <w:rPr>
            <w:rStyle w:val="Hyperlink"/>
          </w:rPr>
          <w:t>Entity</w:t>
        </w:r>
      </w:hyperlink>
    </w:p>
    <w:p w:rsidR="00697D8F" w:rsidRDefault="00697D8F" w:rsidP="000B3F78">
      <w:pPr>
        <w:ind w:firstLine="720"/>
      </w:pPr>
      <w:r>
        <w:t>‘matches’:</w:t>
      </w:r>
      <w:hyperlink w:anchor="_6db5f6447173086a1a7d18af4f144b69" w:history="1">
        <w:r>
          <w:rPr>
            <w:rStyle w:val="Hyperlink"/>
          </w:rPr>
          <w:t>Template</w:t>
        </w:r>
      </w:hyperlink>
    </w:p>
    <w:p w:rsidR="00697D8F" w:rsidRDefault="00697D8F" w:rsidP="000B3F78">
      <w:pPr>
        <w:ind w:firstLine="720"/>
      </w:pPr>
      <w:r>
        <w:t>‘confidence’:</w:t>
      </w:r>
      <w:hyperlink w:anchor="_515aa0b3c8b3af1351822986548c803a" w:history="1">
        <w:r>
          <w:rPr>
            <w:rStyle w:val="Hyperlink"/>
          </w:rPr>
          <w:t>Confidence Metric</w:t>
        </w:r>
      </w:hyperlink>
    </w:p>
    <w:p w:rsidR="00697D8F" w:rsidRDefault="00697D8F" w:rsidP="000B3F78">
      <w:pPr>
        <w:ind w:firstLine="720"/>
      </w:pPr>
      <w:r>
        <w:t>‘happens before’:</w:t>
      </w:r>
      <w:hyperlink w:anchor="_63104765cd42c5f76cf72fdc4ed90397" w:history="1">
        <w:r>
          <w:rPr>
            <w:rStyle w:val="Hyperlink"/>
          </w:rPr>
          <w:t>Situation</w:t>
        </w:r>
      </w:hyperlink>
    </w:p>
    <w:p w:rsidR="00697D8F" w:rsidRDefault="00697D8F" w:rsidP="000B3F78">
      <w:pPr>
        <w:ind w:firstLine="720"/>
      </w:pPr>
      <w:r>
        <w:t>‘happens after’:</w:t>
      </w:r>
      <w:hyperlink w:anchor="_63104765cd42c5f76cf72fdc4ed90397" w:history="1">
        <w:r>
          <w:rPr>
            <w:rStyle w:val="Hyperlink"/>
          </w:rPr>
          <w:t>Situation</w:t>
        </w:r>
      </w:hyperlink>
    </w:p>
    <w:p w:rsidR="00697D8F" w:rsidRDefault="00697D8F" w:rsidP="000B3F78">
      <w:pPr>
        <w:ind w:firstLine="720"/>
      </w:pPr>
      <w:r>
        <w:t>‘selects’:</w:t>
      </w:r>
      <w:hyperlink w:anchor="_0ea506f57adef61cfa374e799c7f4b3e" w:history="1">
        <w:r>
          <w:rPr>
            <w:rStyle w:val="Hyperlink"/>
          </w:rPr>
          <w:t>Indicator</w:t>
        </w:r>
      </w:hyperlink>
    </w:p>
    <w:p w:rsidR="00697D8F" w:rsidRDefault="00697D8F" w:rsidP="000B3F78">
      <w:pPr>
        <w:ind w:firstLine="720"/>
      </w:pPr>
      <w:r>
        <w:t>‘do’:</w:t>
      </w:r>
      <w:hyperlink w:anchor="_c05d8ea54231ef8385ae369a8cb18a7f" w:history="1">
        <w:r>
          <w:rPr>
            <w:rStyle w:val="Hyperlink"/>
          </w:rPr>
          <w:t>Occurrence</w:t>
        </w:r>
      </w:hyperlink>
    </w:p>
    <w:p w:rsidR="00697D8F" w:rsidRDefault="00697D8F" w:rsidP="000B3F78">
      <w:pPr>
        <w:ind w:firstLine="720"/>
      </w:pPr>
      <w:r>
        <w:t>‘course of action’:</w:t>
      </w:r>
      <w:hyperlink w:anchor="_83d65b9404a78ed941a332943863e039" w:history="1">
        <w:r>
          <w:rPr>
            <w:rStyle w:val="Hyperlink"/>
          </w:rPr>
          <w:t>Process</w:t>
        </w:r>
      </w:hyperlink>
    </w:p>
    <w:p w:rsidR="00697D8F" w:rsidRDefault="00697D8F" w:rsidP="000B3F78">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0B3F78">
      <w:pPr>
        <w:ind w:firstLine="720"/>
      </w:pPr>
      <w:r>
        <w:t>‘used by’:</w:t>
      </w:r>
      <w:hyperlink w:anchor="_c05d8ea54231ef8385ae369a8cb18a7f" w:history="1">
        <w:r>
          <w:rPr>
            <w:rStyle w:val="Hyperlink"/>
          </w:rPr>
          <w:t>Occurrence</w:t>
        </w:r>
      </w:hyperlink>
    </w:p>
    <w:p w:rsidR="00697D8F" w:rsidRDefault="00697D8F" w:rsidP="000B3F78">
      <w:pPr>
        <w:ind w:firstLine="720"/>
      </w:pPr>
      <w:r>
        <w:t>‘is part of’:</w:t>
      </w:r>
      <w:hyperlink w:anchor="_13f9005c9106d00d7131680982c2727a" w:history="1">
        <w:r>
          <w:rPr>
            <w:rStyle w:val="Hyperlink"/>
          </w:rPr>
          <w:t>Entity</w:t>
        </w:r>
      </w:hyperlink>
    </w:p>
    <w:p w:rsidR="00697D8F" w:rsidRDefault="00697D8F" w:rsidP="000B3F78">
      <w:pPr>
        <w:ind w:firstLine="720"/>
      </w:pPr>
      <w:r>
        <w:t>‘has part’:</w:t>
      </w:r>
      <w:hyperlink w:anchor="_13f9005c9106d00d7131680982c2727a" w:history="1">
        <w:r>
          <w:rPr>
            <w:rStyle w:val="Hyperlink"/>
          </w:rPr>
          <w:t>Entity</w:t>
        </w:r>
      </w:hyperlink>
    </w:p>
    <w:p w:rsidR="00697D8F" w:rsidRDefault="00697D8F" w:rsidP="000B3F78">
      <w:pPr>
        <w:ind w:firstLine="720"/>
      </w:pPr>
      <w:r>
        <w:t>‘has state’:</w:t>
      </w:r>
      <w:hyperlink w:anchor="_927c2855748f476d96735ff79da4ebff" w:history="1">
        <w:r>
          <w:rPr>
            <w:rStyle w:val="Hyperlink"/>
          </w:rPr>
          <w:t>State</w:t>
        </w:r>
      </w:hyperlink>
    </w:p>
    <w:p w:rsidR="00697D8F" w:rsidRDefault="00697D8F" w:rsidP="000B3F78">
      <w:pPr>
        <w:ind w:firstLine="720"/>
      </w:pPr>
      <w:r>
        <w:t>‘created by’:</w:t>
      </w:r>
      <w:hyperlink w:anchor="_c05d8ea54231ef8385ae369a8cb18a7f" w:history="1">
        <w:r>
          <w:rPr>
            <w:rStyle w:val="Hyperlink"/>
          </w:rPr>
          <w:t>Occurrence</w:t>
        </w:r>
      </w:hyperlink>
    </w:p>
    <w:p w:rsidR="00697D8F" w:rsidRDefault="00697D8F" w:rsidP="000B3F78">
      <w:pPr>
        <w:ind w:firstLine="720"/>
      </w:pPr>
      <w:r>
        <w:t>‘is related to’:</w:t>
      </w:r>
      <w:hyperlink w:anchor="_13f9005c9106d00d7131680982c2727a" w:history="1">
        <w:r>
          <w:rPr>
            <w:rStyle w:val="Hyperlink"/>
          </w:rPr>
          <w:t>Entity</w:t>
        </w:r>
      </w:hyperlink>
    </w:p>
    <w:p w:rsidR="00697D8F" w:rsidRDefault="00697D8F" w:rsidP="000B3F78">
      <w:pPr>
        <w:ind w:firstLine="720"/>
      </w:pPr>
      <w:r>
        <w:t>‘impacted by’:</w:t>
      </w:r>
      <w:hyperlink w:anchor="_63104765cd42c5f76cf72fdc4ed90397" w:history="1">
        <w:r>
          <w:rPr>
            <w:rStyle w:val="Hyperlink"/>
          </w:rPr>
          <w:t>Situation</w:t>
        </w:r>
      </w:hyperlink>
    </w:p>
    <w:p w:rsidR="00697D8F" w:rsidRDefault="00697D8F" w:rsidP="000B3F78">
      <w:pPr>
        <w:ind w:firstLine="720"/>
      </w:pPr>
      <w:r>
        <w:t>‘identified by’:</w:t>
      </w:r>
      <w:hyperlink w:anchor="_a9304dce0833e68d6c1871feed7ba4c8" w:history="1">
        <w:r>
          <w:rPr>
            <w:rStyle w:val="Hyperlink"/>
          </w:rPr>
          <w:t>Identifier</w:t>
        </w:r>
      </w:hyperlink>
    </w:p>
    <w:p w:rsidR="00697D8F" w:rsidRDefault="00697D8F" w:rsidP="000B3F78">
      <w:pPr>
        <w:ind w:firstLine="720"/>
      </w:pPr>
      <w:r>
        <w:t>‘has name’:</w:t>
      </w:r>
      <w:hyperlink w:anchor="_afe5a48976a2df078be9473827611fb8" w:history="1">
        <w:r>
          <w:rPr>
            <w:rStyle w:val="Hyperlink"/>
          </w:rPr>
          <w:t>Name</w:t>
        </w:r>
      </w:hyperlink>
    </w:p>
    <w:p w:rsidR="00697D8F" w:rsidRDefault="00697D8F" w:rsidP="000B3F78">
      <w:pPr>
        <w:ind w:firstLine="720"/>
      </w:pPr>
      <w:r>
        <w:t>‘prefered identifier’:</w:t>
      </w:r>
      <w:hyperlink w:anchor="_a9304dce0833e68d6c1871feed7ba4c8" w:history="1">
        <w:r>
          <w:rPr>
            <w:rStyle w:val="Hyperlink"/>
          </w:rPr>
          <w:t>Identifier</w:t>
        </w:r>
      </w:hyperlink>
    </w:p>
    <w:p w:rsidR="00697D8F" w:rsidRDefault="00697D8F" w:rsidP="000B3F78">
      <w:pPr>
        <w:ind w:firstLine="720"/>
      </w:pPr>
      <w:r>
        <w:t>‘watched by’:</w:t>
      </w:r>
      <w:hyperlink w:anchor="_a3511bec5be4181aed91476c6b138095" w:history="1">
        <w:r>
          <w:rPr>
            <w:rStyle w:val="Hyperlink"/>
          </w:rPr>
          <w:t>Indicator Watchlist</w:t>
        </w:r>
      </w:hyperlink>
    </w:p>
    <w:p w:rsidR="00697D8F" w:rsidRDefault="00697D8F" w:rsidP="000B3F78">
      <w:pPr>
        <w:ind w:firstLine="720"/>
      </w:pPr>
      <w:r>
        <w:t>‘observed by’:</w:t>
      </w:r>
      <w:hyperlink w:anchor="_1a5b22ec96adcbdd1b918a17fe9b44b2" w:history="1">
        <w:r>
          <w:rPr>
            <w:rStyle w:val="Hyperlink"/>
          </w:rPr>
          <w:t>Observation</w:t>
        </w:r>
      </w:hyperlink>
    </w:p>
    <w:p w:rsidR="00697D8F" w:rsidRDefault="00697D8F" w:rsidP="000B3F78">
      <w:pPr>
        <w:ind w:firstLine="720"/>
      </w:pPr>
      <w:r>
        <w:t>‘made available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697D8F" w:rsidRDefault="00697D8F" w:rsidP="000B3F78">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0B3F78">
      <w:pPr>
        <w:ind w:firstLine="720"/>
      </w:pPr>
      <w:r>
        <w:t>‘generalizes’:</w:t>
      </w:r>
      <w:hyperlink w:anchor="_81284aa430d71f6e8d9c1804d9149488" w:history="1">
        <w:r>
          <w:rPr>
            <w:rStyle w:val="Hyperlink"/>
          </w:rPr>
          <w:t>Context</w:t>
        </w:r>
      </w:hyperlink>
    </w:p>
    <w:p w:rsidR="00697D8F" w:rsidRDefault="00697D8F" w:rsidP="000B3F78">
      <w:pPr>
        <w:ind w:firstLine="720"/>
      </w:pPr>
      <w:r>
        <w:t>‘specializes’:</w:t>
      </w:r>
      <w:hyperlink w:anchor="_81284aa430d71f6e8d9c1804d9149488" w:history="1">
        <w:r>
          <w:rPr>
            <w:rStyle w:val="Hyperlink"/>
          </w:rPr>
          <w:t>Context</w:t>
        </w:r>
      </w:hyperlink>
    </w:p>
    <w:p w:rsidR="00697D8F" w:rsidRDefault="00697D8F" w:rsidP="000B3F78">
      <w:pPr>
        <w:ind w:firstLine="720"/>
      </w:pPr>
      <w:r>
        <w:t>‘contextualizes’:</w:t>
      </w:r>
      <w:hyperlink w:anchor="_3a4ff69ced5d7f7c66bb882997dea37e" w:history="1">
        <w:r>
          <w:rPr>
            <w:rStyle w:val="Hyperlink"/>
          </w:rPr>
          <w:t>Anything</w:t>
        </w:r>
      </w:hyperlink>
    </w:p>
    <w:p w:rsidR="00697D8F" w:rsidRDefault="00697D8F" w:rsidP="000B3F78">
      <w:r w:rsidRPr="000365A1">
        <w:rPr>
          <w:b/>
          <w:i/>
        </w:rPr>
        <w:t>From</w:t>
      </w:r>
      <w:r>
        <w:t xml:space="preserve"> </w:t>
      </w:r>
      <w:hyperlink w:anchor="_6db5f6447173086a1a7d18af4f144b69" w:history="1">
        <w:r>
          <w:rPr>
            <w:rStyle w:val="Hyperlink"/>
          </w:rPr>
          <w:t>Template</w:t>
        </w:r>
      </w:hyperlink>
      <w:r>
        <w:t xml:space="preserve">: </w:t>
      </w:r>
    </w:p>
    <w:p w:rsidR="00697D8F" w:rsidRDefault="00697D8F" w:rsidP="000B3F78">
      <w:pPr>
        <w:ind w:firstLine="720"/>
      </w:pPr>
      <w:r>
        <w:t>‘categorizes’:</w:t>
      </w:r>
      <w:hyperlink w:anchor="_63104765cd42c5f76cf72fdc4ed90397" w:history="1">
        <w:r>
          <w:rPr>
            <w:rStyle w:val="Hyperlink"/>
          </w:rPr>
          <w:t>Situation</w:t>
        </w:r>
      </w:hyperlink>
    </w:p>
    <w:p w:rsidR="00697D8F" w:rsidRDefault="00697D8F" w:rsidP="000B3F78">
      <w:r w:rsidRPr="000365A1">
        <w:rPr>
          <w:b/>
          <w:i/>
        </w:rPr>
        <w:t>From</w:t>
      </w:r>
      <w:r>
        <w:t xml:space="preserve"> </w:t>
      </w:r>
      <w:hyperlink w:anchor="_1e46c059e4f9b5846cdb98d6adff437a" w:history="1">
        <w:r>
          <w:rPr>
            <w:rStyle w:val="Hyperlink"/>
          </w:rPr>
          <w:t>Category</w:t>
        </w:r>
      </w:hyperlink>
      <w:r>
        <w:t xml:space="preserve">: </w:t>
      </w:r>
    </w:p>
    <w:p w:rsidR="00697D8F" w:rsidRDefault="00697D8F" w:rsidP="000B3F78">
      <w:pPr>
        <w:ind w:firstLine="720"/>
      </w:pPr>
      <w:r>
        <w:t>‘categorizes’:</w:t>
      </w:r>
      <w:hyperlink w:anchor="_3a4ff69ced5d7f7c66bb882997dea37e" w:history="1">
        <w:r>
          <w:rPr>
            <w:rStyle w:val="Hyperlink"/>
          </w:rPr>
          <w:t>Anything</w:t>
        </w:r>
      </w:hyperlink>
    </w:p>
    <w:p w:rsidR="00D718D6" w:rsidRDefault="00D718D6" w:rsidP="000B3F78"/>
    <w:p w:rsidR="00D718D6" w:rsidRDefault="005F69A5" w:rsidP="000B3F78">
      <w:pPr>
        <w:pStyle w:val="Heading3"/>
      </w:pPr>
      <w:bookmarkStart w:id="260" w:name="_c7e87e1b582ec5d5671d5b1577980f2b"/>
      <w:bookmarkStart w:id="261" w:name="_Toc412106556"/>
      <w:r>
        <w:t>Class Relationship</w:t>
      </w:r>
      <w:bookmarkEnd w:id="260"/>
      <w:bookmarkEnd w:id="261"/>
    </w:p>
    <w:p w:rsidR="00D718D6" w:rsidRDefault="005F69A5" w:rsidP="000B3F78">
      <w:r>
        <w:t>A logical connection between other entities, an instance of the associations in the conceptual model.</w:t>
      </w:r>
    </w:p>
    <w:p w:rsidR="00D718D6" w:rsidRDefault="005F69A5" w:rsidP="000B3F78">
      <w:pPr>
        <w:pStyle w:val="Heading4"/>
      </w:pPr>
      <w:bookmarkStart w:id="262" w:name="_Toc412106557"/>
      <w:r>
        <w:t>Direct Supertypes</w:t>
      </w:r>
      <w:bookmarkEnd w:id="262"/>
    </w:p>
    <w:p w:rsidR="00D718D6" w:rsidRDefault="004619D7" w:rsidP="000B3F78">
      <w:pPr>
        <w:ind w:left="360"/>
      </w:pPr>
      <w:hyperlink w:anchor="_63104765cd42c5f76cf72fdc4ed90397" w:history="1">
        <w:r w:rsidR="005F69A5">
          <w:rPr>
            <w:rStyle w:val="Hyperlink"/>
          </w:rPr>
          <w:t>Situation</w:t>
        </w:r>
      </w:hyperlink>
    </w:p>
    <w:p w:rsidR="00D718D6" w:rsidRDefault="005F69A5" w:rsidP="000B3F78">
      <w:pPr>
        <w:pStyle w:val="Code"/>
      </w:pPr>
      <w:r w:rsidRPr="00043180">
        <w:rPr>
          <w:b/>
          <w:sz w:val="24"/>
          <w:szCs w:val="24"/>
        </w:rPr>
        <w:t>package</w:t>
      </w:r>
      <w:r>
        <w:t xml:space="preserve"> Conceptual Modeling and Mapping Library::Core Concept Library::Universal</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63104765cd42c5f76cf72fdc4ed90397" w:history="1">
        <w:r w:rsidR="007E3012">
          <w:rPr>
            <w:rStyle w:val="Hyperlink"/>
          </w:rPr>
          <w:t>Situation</w:t>
        </w:r>
      </w:hyperlink>
    </w:p>
    <w:p w:rsidR="00D718D6" w:rsidRDefault="00D718D6" w:rsidP="000B3F78">
      <w:pPr>
        <w:pStyle w:val="Code"/>
      </w:pPr>
    </w:p>
    <w:p w:rsidR="00D718D6" w:rsidRDefault="005F69A5" w:rsidP="000B3F78">
      <w:pPr>
        <w:pStyle w:val="Heading4"/>
      </w:pPr>
      <w:bookmarkStart w:id="263" w:name="_Toc412106558"/>
      <w:r>
        <w:t>Inherited Features</w:t>
      </w:r>
      <w:bookmarkEnd w:id="263"/>
    </w:p>
    <w:p w:rsidR="00697D8F" w:rsidRDefault="00697D8F" w:rsidP="000B3F78">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0B3F78">
      <w:pPr>
        <w:ind w:firstLine="720"/>
      </w:pPr>
      <w:r>
        <w:t>‘starts on’:</w:t>
      </w:r>
      <w:hyperlink w:anchor="_404887ca511c022e037ede12e1a8f37a" w:history="1">
        <w:r>
          <w:rPr>
            <w:rStyle w:val="Hyperlink"/>
          </w:rPr>
          <w:t>Time Point</w:t>
        </w:r>
      </w:hyperlink>
    </w:p>
    <w:p w:rsidR="00697D8F" w:rsidRDefault="00697D8F" w:rsidP="000B3F78">
      <w:pPr>
        <w:ind w:firstLine="720"/>
      </w:pPr>
      <w:r>
        <w:t>‘ends on’:</w:t>
      </w:r>
      <w:hyperlink w:anchor="_404887ca511c022e037ede12e1a8f37a" w:history="1">
        <w:r>
          <w:rPr>
            <w:rStyle w:val="Hyperlink"/>
          </w:rPr>
          <w:t>Time Point</w:t>
        </w:r>
      </w:hyperlink>
    </w:p>
    <w:p w:rsidR="00697D8F" w:rsidRDefault="00697D8F" w:rsidP="000B3F78">
      <w:pPr>
        <w:ind w:firstLine="720"/>
      </w:pPr>
      <w:r>
        <w:t>‘has binding’:</w:t>
      </w:r>
      <w:hyperlink w:anchor="_59d00381296cc32f8d191ec24ae537cd" w:history="1">
        <w:r>
          <w:rPr>
            <w:rStyle w:val="Hyperlink"/>
          </w:rPr>
          <w:t>Binding</w:t>
        </w:r>
      </w:hyperlink>
    </w:p>
    <w:p w:rsidR="00697D8F" w:rsidRDefault="00697D8F" w:rsidP="000B3F78">
      <w:pPr>
        <w:ind w:firstLine="720"/>
      </w:pPr>
      <w:r>
        <w:t>‘has consequence’:</w:t>
      </w:r>
      <w:hyperlink w:anchor="_9bf67544840a1cd6396f28cc292e3ca0" w:history="1">
        <w:r>
          <w:rPr>
            <w:rStyle w:val="Hyperlink"/>
          </w:rPr>
          <w:t>Consequence</w:t>
        </w:r>
      </w:hyperlink>
    </w:p>
    <w:p w:rsidR="00697D8F" w:rsidRDefault="00697D8F" w:rsidP="000B3F78">
      <w:pPr>
        <w:ind w:firstLine="720"/>
      </w:pPr>
      <w:r>
        <w:t>‘impacts’:</w:t>
      </w:r>
      <w:hyperlink w:anchor="_13f9005c9106d00d7131680982c2727a" w:history="1">
        <w:r>
          <w:rPr>
            <w:rStyle w:val="Hyperlink"/>
          </w:rPr>
          <w:t>Entity</w:t>
        </w:r>
      </w:hyperlink>
    </w:p>
    <w:p w:rsidR="00697D8F" w:rsidRDefault="00697D8F" w:rsidP="000B3F78">
      <w:pPr>
        <w:ind w:firstLine="720"/>
      </w:pPr>
      <w:r>
        <w:t>‘matches’:</w:t>
      </w:r>
      <w:hyperlink w:anchor="_6db5f6447173086a1a7d18af4f144b69" w:history="1">
        <w:r>
          <w:rPr>
            <w:rStyle w:val="Hyperlink"/>
          </w:rPr>
          <w:t>Template</w:t>
        </w:r>
      </w:hyperlink>
    </w:p>
    <w:p w:rsidR="00697D8F" w:rsidRDefault="00697D8F" w:rsidP="000B3F78">
      <w:pPr>
        <w:ind w:firstLine="720"/>
      </w:pPr>
      <w:r>
        <w:t>‘confidence’:</w:t>
      </w:r>
      <w:hyperlink w:anchor="_515aa0b3c8b3af1351822986548c803a" w:history="1">
        <w:r>
          <w:rPr>
            <w:rStyle w:val="Hyperlink"/>
          </w:rPr>
          <w:t>Confidence Metric</w:t>
        </w:r>
      </w:hyperlink>
    </w:p>
    <w:p w:rsidR="00697D8F" w:rsidRDefault="00697D8F" w:rsidP="000B3F78">
      <w:pPr>
        <w:ind w:firstLine="720"/>
      </w:pPr>
      <w:r>
        <w:t>‘happens before’:</w:t>
      </w:r>
      <w:hyperlink w:anchor="_63104765cd42c5f76cf72fdc4ed90397" w:history="1">
        <w:r>
          <w:rPr>
            <w:rStyle w:val="Hyperlink"/>
          </w:rPr>
          <w:t>Situation</w:t>
        </w:r>
      </w:hyperlink>
    </w:p>
    <w:p w:rsidR="00697D8F" w:rsidRDefault="00697D8F" w:rsidP="000B3F78">
      <w:pPr>
        <w:ind w:firstLine="720"/>
      </w:pPr>
      <w:r>
        <w:t>‘happens after’:</w:t>
      </w:r>
      <w:hyperlink w:anchor="_63104765cd42c5f76cf72fdc4ed90397" w:history="1">
        <w:r>
          <w:rPr>
            <w:rStyle w:val="Hyperlink"/>
          </w:rPr>
          <w:t>Situation</w:t>
        </w:r>
      </w:hyperlink>
    </w:p>
    <w:p w:rsidR="00697D8F" w:rsidRDefault="00697D8F" w:rsidP="000B3F78">
      <w:pPr>
        <w:ind w:firstLine="720"/>
      </w:pPr>
      <w:r>
        <w:t>‘selects’:</w:t>
      </w:r>
      <w:hyperlink w:anchor="_0ea506f57adef61cfa374e799c7f4b3e" w:history="1">
        <w:r>
          <w:rPr>
            <w:rStyle w:val="Hyperlink"/>
          </w:rPr>
          <w:t>Indicator</w:t>
        </w:r>
      </w:hyperlink>
    </w:p>
    <w:p w:rsidR="00697D8F" w:rsidRDefault="00697D8F" w:rsidP="000B3F78">
      <w:pPr>
        <w:ind w:firstLine="720"/>
      </w:pPr>
      <w:r>
        <w:t>‘do’:</w:t>
      </w:r>
      <w:hyperlink w:anchor="_c05d8ea54231ef8385ae369a8cb18a7f" w:history="1">
        <w:r>
          <w:rPr>
            <w:rStyle w:val="Hyperlink"/>
          </w:rPr>
          <w:t>Occurrence</w:t>
        </w:r>
      </w:hyperlink>
    </w:p>
    <w:p w:rsidR="00697D8F" w:rsidRDefault="00697D8F" w:rsidP="000B3F78">
      <w:pPr>
        <w:ind w:firstLine="720"/>
      </w:pPr>
      <w:r>
        <w:t>‘course of action’:</w:t>
      </w:r>
      <w:hyperlink w:anchor="_83d65b9404a78ed941a332943863e039" w:history="1">
        <w:r>
          <w:rPr>
            <w:rStyle w:val="Hyperlink"/>
          </w:rPr>
          <w:t>Process</w:t>
        </w:r>
      </w:hyperlink>
    </w:p>
    <w:p w:rsidR="00697D8F" w:rsidRDefault="00697D8F" w:rsidP="000B3F78">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0B3F78">
      <w:pPr>
        <w:ind w:firstLine="720"/>
      </w:pPr>
      <w:r>
        <w:t>‘used by’:</w:t>
      </w:r>
      <w:hyperlink w:anchor="_c05d8ea54231ef8385ae369a8cb18a7f" w:history="1">
        <w:r>
          <w:rPr>
            <w:rStyle w:val="Hyperlink"/>
          </w:rPr>
          <w:t>Occurrence</w:t>
        </w:r>
      </w:hyperlink>
    </w:p>
    <w:p w:rsidR="00697D8F" w:rsidRDefault="00697D8F" w:rsidP="000B3F78">
      <w:pPr>
        <w:ind w:firstLine="720"/>
      </w:pPr>
      <w:r>
        <w:t>‘is part of’:</w:t>
      </w:r>
      <w:hyperlink w:anchor="_13f9005c9106d00d7131680982c2727a" w:history="1">
        <w:r>
          <w:rPr>
            <w:rStyle w:val="Hyperlink"/>
          </w:rPr>
          <w:t>Entity</w:t>
        </w:r>
      </w:hyperlink>
    </w:p>
    <w:p w:rsidR="00697D8F" w:rsidRDefault="00697D8F" w:rsidP="000B3F78">
      <w:pPr>
        <w:ind w:firstLine="720"/>
      </w:pPr>
      <w:r>
        <w:t>‘has part’:</w:t>
      </w:r>
      <w:hyperlink w:anchor="_13f9005c9106d00d7131680982c2727a" w:history="1">
        <w:r>
          <w:rPr>
            <w:rStyle w:val="Hyperlink"/>
          </w:rPr>
          <w:t>Entity</w:t>
        </w:r>
      </w:hyperlink>
    </w:p>
    <w:p w:rsidR="00697D8F" w:rsidRDefault="00697D8F" w:rsidP="000B3F78">
      <w:pPr>
        <w:ind w:firstLine="720"/>
      </w:pPr>
      <w:r>
        <w:t>‘has state’:</w:t>
      </w:r>
      <w:hyperlink w:anchor="_927c2855748f476d96735ff79da4ebff" w:history="1">
        <w:r>
          <w:rPr>
            <w:rStyle w:val="Hyperlink"/>
          </w:rPr>
          <w:t>State</w:t>
        </w:r>
      </w:hyperlink>
    </w:p>
    <w:p w:rsidR="00697D8F" w:rsidRDefault="00697D8F" w:rsidP="000B3F78">
      <w:pPr>
        <w:ind w:firstLine="720"/>
      </w:pPr>
      <w:r>
        <w:t>‘created by’:</w:t>
      </w:r>
      <w:hyperlink w:anchor="_c05d8ea54231ef8385ae369a8cb18a7f" w:history="1">
        <w:r>
          <w:rPr>
            <w:rStyle w:val="Hyperlink"/>
          </w:rPr>
          <w:t>Occurrence</w:t>
        </w:r>
      </w:hyperlink>
    </w:p>
    <w:p w:rsidR="00697D8F" w:rsidRDefault="00697D8F" w:rsidP="000B3F78">
      <w:pPr>
        <w:ind w:firstLine="720"/>
      </w:pPr>
      <w:r>
        <w:t>‘is related to’:</w:t>
      </w:r>
      <w:hyperlink w:anchor="_13f9005c9106d00d7131680982c2727a" w:history="1">
        <w:r>
          <w:rPr>
            <w:rStyle w:val="Hyperlink"/>
          </w:rPr>
          <w:t>Entity</w:t>
        </w:r>
      </w:hyperlink>
    </w:p>
    <w:p w:rsidR="00697D8F" w:rsidRDefault="00697D8F" w:rsidP="000B3F78">
      <w:pPr>
        <w:ind w:firstLine="720"/>
      </w:pPr>
      <w:r>
        <w:t>‘impacted by’:</w:t>
      </w:r>
      <w:hyperlink w:anchor="_63104765cd42c5f76cf72fdc4ed90397" w:history="1">
        <w:r>
          <w:rPr>
            <w:rStyle w:val="Hyperlink"/>
          </w:rPr>
          <w:t>Situation</w:t>
        </w:r>
      </w:hyperlink>
    </w:p>
    <w:p w:rsidR="00697D8F" w:rsidRDefault="00697D8F" w:rsidP="000B3F78">
      <w:pPr>
        <w:ind w:firstLine="720"/>
      </w:pPr>
      <w:r>
        <w:t>‘identified by’:</w:t>
      </w:r>
      <w:hyperlink w:anchor="_a9304dce0833e68d6c1871feed7ba4c8" w:history="1">
        <w:r>
          <w:rPr>
            <w:rStyle w:val="Hyperlink"/>
          </w:rPr>
          <w:t>Identifier</w:t>
        </w:r>
      </w:hyperlink>
    </w:p>
    <w:p w:rsidR="00697D8F" w:rsidRDefault="00697D8F" w:rsidP="000B3F78">
      <w:pPr>
        <w:ind w:firstLine="720"/>
      </w:pPr>
      <w:r>
        <w:t>‘has name’:</w:t>
      </w:r>
      <w:hyperlink w:anchor="_afe5a48976a2df078be9473827611fb8" w:history="1">
        <w:r>
          <w:rPr>
            <w:rStyle w:val="Hyperlink"/>
          </w:rPr>
          <w:t>Name</w:t>
        </w:r>
      </w:hyperlink>
    </w:p>
    <w:p w:rsidR="00697D8F" w:rsidRDefault="00697D8F" w:rsidP="000B3F78">
      <w:pPr>
        <w:ind w:firstLine="720"/>
      </w:pPr>
      <w:r>
        <w:t>‘prefered identifier’:</w:t>
      </w:r>
      <w:hyperlink w:anchor="_a9304dce0833e68d6c1871feed7ba4c8" w:history="1">
        <w:r>
          <w:rPr>
            <w:rStyle w:val="Hyperlink"/>
          </w:rPr>
          <w:t>Identifier</w:t>
        </w:r>
      </w:hyperlink>
    </w:p>
    <w:p w:rsidR="00697D8F" w:rsidRDefault="00697D8F" w:rsidP="000B3F78">
      <w:pPr>
        <w:ind w:firstLine="720"/>
      </w:pPr>
      <w:r>
        <w:t>‘watched by’:</w:t>
      </w:r>
      <w:hyperlink w:anchor="_a3511bec5be4181aed91476c6b138095" w:history="1">
        <w:r>
          <w:rPr>
            <w:rStyle w:val="Hyperlink"/>
          </w:rPr>
          <w:t>Indicator Watchlist</w:t>
        </w:r>
      </w:hyperlink>
    </w:p>
    <w:p w:rsidR="00697D8F" w:rsidRDefault="00697D8F" w:rsidP="000B3F78">
      <w:pPr>
        <w:ind w:firstLine="720"/>
      </w:pPr>
      <w:r>
        <w:t>‘observed by’:</w:t>
      </w:r>
      <w:hyperlink w:anchor="_1a5b22ec96adcbdd1b918a17fe9b44b2" w:history="1">
        <w:r>
          <w:rPr>
            <w:rStyle w:val="Hyperlink"/>
          </w:rPr>
          <w:t>Observation</w:t>
        </w:r>
      </w:hyperlink>
    </w:p>
    <w:p w:rsidR="00697D8F" w:rsidRDefault="00697D8F" w:rsidP="000B3F78">
      <w:pPr>
        <w:ind w:firstLine="720"/>
      </w:pPr>
      <w:r>
        <w:t>‘made available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lastRenderedPageBreak/>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697D8F" w:rsidRDefault="00697D8F" w:rsidP="000B3F78">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0B3F78">
      <w:pPr>
        <w:ind w:firstLine="720"/>
      </w:pPr>
      <w:r>
        <w:t>‘generalizes’:</w:t>
      </w:r>
      <w:hyperlink w:anchor="_81284aa430d71f6e8d9c1804d9149488" w:history="1">
        <w:r>
          <w:rPr>
            <w:rStyle w:val="Hyperlink"/>
          </w:rPr>
          <w:t>Context</w:t>
        </w:r>
      </w:hyperlink>
    </w:p>
    <w:p w:rsidR="00697D8F" w:rsidRDefault="00697D8F" w:rsidP="000B3F78">
      <w:pPr>
        <w:ind w:firstLine="720"/>
      </w:pPr>
      <w:r>
        <w:t>‘specializes’:</w:t>
      </w:r>
      <w:hyperlink w:anchor="_81284aa430d71f6e8d9c1804d9149488" w:history="1">
        <w:r>
          <w:rPr>
            <w:rStyle w:val="Hyperlink"/>
          </w:rPr>
          <w:t>Context</w:t>
        </w:r>
      </w:hyperlink>
    </w:p>
    <w:p w:rsidR="00697D8F" w:rsidRDefault="00697D8F" w:rsidP="000B3F78">
      <w:pPr>
        <w:ind w:firstLine="720"/>
      </w:pPr>
      <w:r>
        <w:t>‘contextualizes’:</w:t>
      </w:r>
      <w:hyperlink w:anchor="_3a4ff69ced5d7f7c66bb882997dea37e" w:history="1">
        <w:r>
          <w:rPr>
            <w:rStyle w:val="Hyperlink"/>
          </w:rPr>
          <w:t>Anything</w:t>
        </w:r>
      </w:hyperlink>
    </w:p>
    <w:p w:rsidR="00D718D6" w:rsidRDefault="00D718D6" w:rsidP="000B3F78"/>
    <w:p w:rsidR="00D718D6" w:rsidRDefault="005F69A5" w:rsidP="000B3F78">
      <w:pPr>
        <w:pStyle w:val="Heading2"/>
      </w:pPr>
      <w:bookmarkStart w:id="264" w:name="_Toc412106559"/>
      <w:r>
        <w:t>Conceptual Modeling and Mapping Library::Generic Concepts::Actor Associations</w:t>
      </w:r>
      <w:bookmarkEnd w:id="264"/>
    </w:p>
    <w:p w:rsidR="00ED3F2C" w:rsidRDefault="008F524F" w:rsidP="000B3F78">
      <w:r>
        <w:t>Actor associations define the concept of an organization as well as a general concept of associations between actors, including organization membership.</w:t>
      </w:r>
    </w:p>
    <w:p w:rsidR="00D718D6" w:rsidRDefault="00306ED9" w:rsidP="000B3F78">
      <w:pPr>
        <w:pStyle w:val="Heading3"/>
      </w:pPr>
      <w:bookmarkStart w:id="265" w:name="_Toc412106560"/>
      <w:r>
        <w:t>Diagram</w:t>
      </w:r>
      <w:r w:rsidR="00AB6B0D">
        <w:t>:</w:t>
      </w:r>
      <w:r>
        <w:t xml:space="preserve"> </w:t>
      </w:r>
      <w:r w:rsidR="005F69A5">
        <w:t>Actor Associations</w:t>
      </w:r>
      <w:bookmarkEnd w:id="265"/>
    </w:p>
    <w:p w:rsidR="00D718D6" w:rsidRDefault="005F69A5" w:rsidP="000B3F78">
      <w:pPr>
        <w:jc w:val="center"/>
        <w:rPr>
          <w:rFonts w:cs="Arial"/>
        </w:rPr>
      </w:pPr>
      <w:r>
        <w:rPr>
          <w:noProof/>
          <w:lang w:bidi="ar-SA"/>
        </w:rPr>
        <w:drawing>
          <wp:inline distT="0" distB="0" distL="0" distR="0" wp14:anchorId="5725E180" wp14:editId="6348E183">
            <wp:extent cx="5732145" cy="3909251"/>
            <wp:effectExtent l="0" t="0" r="0" b="0"/>
            <wp:docPr id="236" name="Picture -221452062.jpg" descr="-2214520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221452062.jpg"/>
                    <pic:cNvPicPr/>
                  </pic:nvPicPr>
                  <pic:blipFill>
                    <a:blip r:embed="rId37" cstate="print"/>
                    <a:stretch>
                      <a:fillRect/>
                    </a:stretch>
                  </pic:blipFill>
                  <pic:spPr>
                    <a:xfrm>
                      <a:off x="0" y="0"/>
                      <a:ext cx="5732145" cy="3909251"/>
                    </a:xfrm>
                    <a:prstGeom prst="rect">
                      <a:avLst/>
                    </a:prstGeom>
                  </pic:spPr>
                </pic:pic>
              </a:graphicData>
            </a:graphic>
          </wp:inline>
        </w:drawing>
      </w:r>
    </w:p>
    <w:p w:rsidR="00D718D6" w:rsidRDefault="005F69A5" w:rsidP="000B3F78">
      <w:pPr>
        <w:pStyle w:val="Figure"/>
      </w:pPr>
      <w:bookmarkStart w:id="266" w:name="_Toc412105715"/>
      <w:r>
        <w:t>Actor Associations</w:t>
      </w:r>
      <w:bookmarkEnd w:id="266"/>
    </w:p>
    <w:p w:rsidR="00ED3F2C" w:rsidRDefault="008F524F" w:rsidP="000B3F78">
      <w:r>
        <w:t>Actor associations define the concept of an organization and provide a general framework for associations between actors with the use of an Actor Association.</w:t>
      </w:r>
    </w:p>
    <w:p w:rsidR="00D718D6" w:rsidRDefault="00D718D6" w:rsidP="000B3F78"/>
    <w:p w:rsidR="00D718D6" w:rsidRDefault="005F69A5" w:rsidP="000B3F78">
      <w:pPr>
        <w:pStyle w:val="Heading3"/>
      </w:pPr>
      <w:bookmarkStart w:id="267" w:name="_3a44d5eb3ae2bdab8905a34cd48f0921"/>
      <w:bookmarkStart w:id="268" w:name="_Toc412106561"/>
      <w:r>
        <w:lastRenderedPageBreak/>
        <w:t>Association Class Actor Association</w:t>
      </w:r>
      <w:bookmarkEnd w:id="267"/>
      <w:bookmarkEnd w:id="268"/>
    </w:p>
    <w:p w:rsidR="00ED3F2C" w:rsidRDefault="008F524F" w:rsidP="000B3F78">
      <w:r>
        <w:t xml:space="preserve">An </w:t>
      </w:r>
      <w:r>
        <w:rPr>
          <w:i/>
          <w:iCs/>
        </w:rPr>
        <w:t>Actor Association</w:t>
      </w:r>
      <w:r>
        <w:t xml:space="preserve"> defines some connection between an actor and some other actor they are associated with in some way. Subtypes of actor association provide additional semantics about the association. As an association class, </w:t>
      </w:r>
      <w:r>
        <w:rPr>
          <w:i/>
          <w:iCs/>
        </w:rPr>
        <w:t>ActorAssociations</w:t>
      </w:r>
      <w:r>
        <w:t xml:space="preserve"> may have properties and other relationships.</w:t>
      </w:r>
    </w:p>
    <w:p w:rsidR="00ED3F2C" w:rsidRDefault="008F524F" w:rsidP="000B3F78">
      <w:r>
        <w:t xml:space="preserve"> </w:t>
      </w:r>
    </w:p>
    <w:p w:rsidR="00D718D6" w:rsidRDefault="005F69A5" w:rsidP="000B3F78">
      <w:pPr>
        <w:pStyle w:val="Heading4"/>
      </w:pPr>
      <w:bookmarkStart w:id="269" w:name="_Toc412106562"/>
      <w:r>
        <w:t>Direct Supertypes</w:t>
      </w:r>
      <w:bookmarkEnd w:id="269"/>
    </w:p>
    <w:p w:rsidR="00D718D6" w:rsidRDefault="004619D7" w:rsidP="000B3F78">
      <w:pPr>
        <w:ind w:left="360"/>
      </w:pPr>
      <w:hyperlink w:anchor="_927c2855748f476d96735ff79da4ebff" w:history="1">
        <w:r w:rsidR="005F69A5">
          <w:rPr>
            <w:rStyle w:val="Hyperlink"/>
          </w:rPr>
          <w:t>State</w:t>
        </w:r>
      </w:hyperlink>
    </w:p>
    <w:p w:rsidR="00D718D6" w:rsidRDefault="005F69A5" w:rsidP="000B3F78">
      <w:pPr>
        <w:pStyle w:val="Code"/>
      </w:pPr>
      <w:r w:rsidRPr="00043180">
        <w:rPr>
          <w:b/>
          <w:sz w:val="24"/>
          <w:szCs w:val="24"/>
        </w:rPr>
        <w:t>package</w:t>
      </w:r>
      <w:r>
        <w:t xml:space="preserve"> Conceptual Modeling and Mapping Library::Generic Concepts::Actor Associations</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927c2855748f476d96735ff79da4ebff" w:history="1">
        <w:r w:rsidR="007E3012">
          <w:rPr>
            <w:rStyle w:val="Hyperlink"/>
          </w:rPr>
          <w:t>State</w:t>
        </w:r>
      </w:hyperlink>
    </w:p>
    <w:p w:rsidR="00D718D6" w:rsidRDefault="00D718D6" w:rsidP="000B3F78">
      <w:pPr>
        <w:pStyle w:val="Code"/>
      </w:pPr>
    </w:p>
    <w:p w:rsidR="00D718D6" w:rsidRDefault="005F69A5" w:rsidP="000B3F78">
      <w:pPr>
        <w:pStyle w:val="Heading5"/>
      </w:pPr>
      <w:r>
        <w:t>Association Ends</w:t>
      </w:r>
    </w:p>
    <w:p w:rsidR="003F7C16" w:rsidRDefault="003F7C16" w:rsidP="000B3F78">
      <w:pPr>
        <w:ind w:firstLine="720"/>
      </w:pPr>
      <w:r>
        <w:rPr>
          <w:noProof/>
          <w:lang w:bidi="ar-SA"/>
        </w:rPr>
        <w:drawing>
          <wp:inline distT="0" distB="0" distL="0" distR="0" wp14:anchorId="7E003BA6" wp14:editId="69FD4012">
            <wp:extent cx="152400" cy="152400"/>
            <wp:effectExtent l="0" t="0" r="0" b="0"/>
            <wp:docPr id="238" name="Picture 1763653155.jpg" descr="17636531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176365315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associate : </w:t>
      </w:r>
      <w:hyperlink w:anchor="_195976dea0d8187e1656ac43c072c070" w:history="1">
        <w:r>
          <w:rPr>
            <w:rStyle w:val="Hyperlink"/>
          </w:rPr>
          <w:t>Actor</w:t>
        </w:r>
      </w:hyperlink>
      <w:r w:rsidR="00A36678">
        <w:t xml:space="preserve"> </w:t>
      </w:r>
    </w:p>
    <w:p w:rsidR="006847AA" w:rsidRDefault="006847AA" w:rsidP="000B3F78">
      <w:pPr>
        <w:ind w:left="677" w:firstLine="360"/>
      </w:pPr>
      <w:r>
        <w:t>The actor associated with another.</w:t>
      </w:r>
    </w:p>
    <w:p w:rsidR="003F7C16" w:rsidRDefault="003F7C16" w:rsidP="000B3F78">
      <w:pPr>
        <w:ind w:firstLine="720"/>
      </w:pPr>
      <w:r>
        <w:rPr>
          <w:noProof/>
          <w:lang w:bidi="ar-SA"/>
        </w:rPr>
        <w:drawing>
          <wp:inline distT="0" distB="0" distL="0" distR="0" wp14:anchorId="338FDA9E" wp14:editId="30C29E57">
            <wp:extent cx="152400" cy="152400"/>
            <wp:effectExtent l="0" t="0" r="0" b="0"/>
            <wp:docPr id="240" name="Picture 1763653155.jpg" descr="17636531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176365315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associated with : </w:t>
      </w:r>
      <w:hyperlink w:anchor="_195976dea0d8187e1656ac43c072c070" w:history="1">
        <w:r>
          <w:rPr>
            <w:rStyle w:val="Hyperlink"/>
          </w:rPr>
          <w:t>Actor</w:t>
        </w:r>
      </w:hyperlink>
      <w:r w:rsidR="00A36678">
        <w:t xml:space="preserve"> </w:t>
      </w:r>
    </w:p>
    <w:p w:rsidR="006847AA" w:rsidRDefault="006847AA" w:rsidP="000B3F78">
      <w:pPr>
        <w:ind w:left="677" w:firstLine="360"/>
      </w:pPr>
      <w:r>
        <w:t>Another actor the actor is associated with</w:t>
      </w:r>
    </w:p>
    <w:p w:rsidR="00D718D6" w:rsidRDefault="005F69A5" w:rsidP="000B3F78">
      <w:pPr>
        <w:pStyle w:val="Heading4"/>
      </w:pPr>
      <w:bookmarkStart w:id="270" w:name="_Toc412106563"/>
      <w:r>
        <w:t>Inherited Features</w:t>
      </w:r>
      <w:bookmarkEnd w:id="270"/>
    </w:p>
    <w:p w:rsidR="00697D8F" w:rsidRDefault="00697D8F" w:rsidP="000B3F78">
      <w:r w:rsidRPr="000365A1">
        <w:rPr>
          <w:b/>
          <w:i/>
        </w:rPr>
        <w:t>From</w:t>
      </w:r>
      <w:r>
        <w:t xml:space="preserve"> </w:t>
      </w:r>
      <w:hyperlink w:anchor="_927c2855748f476d96735ff79da4ebff" w:history="1">
        <w:r>
          <w:rPr>
            <w:rStyle w:val="Hyperlink"/>
          </w:rPr>
          <w:t>State</w:t>
        </w:r>
      </w:hyperlink>
      <w:r>
        <w:t xml:space="preserve">: </w:t>
      </w:r>
    </w:p>
    <w:p w:rsidR="00697D8F" w:rsidRDefault="00697D8F" w:rsidP="000B3F78">
      <w:pPr>
        <w:ind w:firstLine="720"/>
      </w:pPr>
      <w:r>
        <w:t>‘state of’:</w:t>
      </w:r>
      <w:hyperlink w:anchor="_13f9005c9106d00d7131680982c2727a" w:history="1">
        <w:r>
          <w:rPr>
            <w:rStyle w:val="Hyperlink"/>
          </w:rPr>
          <w:t>Entity</w:t>
        </w:r>
      </w:hyperlink>
    </w:p>
    <w:p w:rsidR="00697D8F" w:rsidRDefault="00697D8F" w:rsidP="000B3F78">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0B3F78">
      <w:pPr>
        <w:ind w:firstLine="720"/>
      </w:pPr>
      <w:r>
        <w:t>‘starts on’:</w:t>
      </w:r>
      <w:hyperlink w:anchor="_404887ca511c022e037ede12e1a8f37a" w:history="1">
        <w:r>
          <w:rPr>
            <w:rStyle w:val="Hyperlink"/>
          </w:rPr>
          <w:t>Time Point</w:t>
        </w:r>
      </w:hyperlink>
    </w:p>
    <w:p w:rsidR="00697D8F" w:rsidRDefault="00697D8F" w:rsidP="000B3F78">
      <w:pPr>
        <w:ind w:firstLine="720"/>
      </w:pPr>
      <w:r>
        <w:t>‘ends on’:</w:t>
      </w:r>
      <w:hyperlink w:anchor="_404887ca511c022e037ede12e1a8f37a" w:history="1">
        <w:r>
          <w:rPr>
            <w:rStyle w:val="Hyperlink"/>
          </w:rPr>
          <w:t>Time Point</w:t>
        </w:r>
      </w:hyperlink>
    </w:p>
    <w:p w:rsidR="00697D8F" w:rsidRDefault="00697D8F" w:rsidP="000B3F78">
      <w:pPr>
        <w:ind w:firstLine="720"/>
      </w:pPr>
      <w:r>
        <w:t>‘has binding’:</w:t>
      </w:r>
      <w:hyperlink w:anchor="_59d00381296cc32f8d191ec24ae537cd" w:history="1">
        <w:r>
          <w:rPr>
            <w:rStyle w:val="Hyperlink"/>
          </w:rPr>
          <w:t>Binding</w:t>
        </w:r>
      </w:hyperlink>
    </w:p>
    <w:p w:rsidR="00697D8F" w:rsidRDefault="00697D8F" w:rsidP="000B3F78">
      <w:pPr>
        <w:ind w:firstLine="720"/>
      </w:pPr>
      <w:r>
        <w:t>‘has consequence’:</w:t>
      </w:r>
      <w:hyperlink w:anchor="_9bf67544840a1cd6396f28cc292e3ca0" w:history="1">
        <w:r>
          <w:rPr>
            <w:rStyle w:val="Hyperlink"/>
          </w:rPr>
          <w:t>Consequence</w:t>
        </w:r>
      </w:hyperlink>
    </w:p>
    <w:p w:rsidR="00697D8F" w:rsidRDefault="00697D8F" w:rsidP="000B3F78">
      <w:pPr>
        <w:ind w:firstLine="720"/>
      </w:pPr>
      <w:r>
        <w:t>‘impacts’:</w:t>
      </w:r>
      <w:hyperlink w:anchor="_13f9005c9106d00d7131680982c2727a" w:history="1">
        <w:r>
          <w:rPr>
            <w:rStyle w:val="Hyperlink"/>
          </w:rPr>
          <w:t>Entity</w:t>
        </w:r>
      </w:hyperlink>
    </w:p>
    <w:p w:rsidR="00697D8F" w:rsidRDefault="00697D8F" w:rsidP="000B3F78">
      <w:pPr>
        <w:ind w:firstLine="720"/>
      </w:pPr>
      <w:r>
        <w:t>‘matches’:</w:t>
      </w:r>
      <w:hyperlink w:anchor="_6db5f6447173086a1a7d18af4f144b69" w:history="1">
        <w:r>
          <w:rPr>
            <w:rStyle w:val="Hyperlink"/>
          </w:rPr>
          <w:t>Template</w:t>
        </w:r>
      </w:hyperlink>
    </w:p>
    <w:p w:rsidR="00697D8F" w:rsidRDefault="00697D8F" w:rsidP="000B3F78">
      <w:pPr>
        <w:ind w:firstLine="720"/>
      </w:pPr>
      <w:r>
        <w:t>‘confidence’:</w:t>
      </w:r>
      <w:hyperlink w:anchor="_515aa0b3c8b3af1351822986548c803a" w:history="1">
        <w:r>
          <w:rPr>
            <w:rStyle w:val="Hyperlink"/>
          </w:rPr>
          <w:t>Confidence Metric</w:t>
        </w:r>
      </w:hyperlink>
    </w:p>
    <w:p w:rsidR="00697D8F" w:rsidRDefault="00697D8F" w:rsidP="000B3F78">
      <w:pPr>
        <w:ind w:firstLine="720"/>
      </w:pPr>
      <w:r>
        <w:t>‘happens before’:</w:t>
      </w:r>
      <w:hyperlink w:anchor="_63104765cd42c5f76cf72fdc4ed90397" w:history="1">
        <w:r>
          <w:rPr>
            <w:rStyle w:val="Hyperlink"/>
          </w:rPr>
          <w:t>Situation</w:t>
        </w:r>
      </w:hyperlink>
    </w:p>
    <w:p w:rsidR="00697D8F" w:rsidRDefault="00697D8F" w:rsidP="000B3F78">
      <w:pPr>
        <w:ind w:firstLine="720"/>
      </w:pPr>
      <w:r>
        <w:t>‘happens after’:</w:t>
      </w:r>
      <w:hyperlink w:anchor="_63104765cd42c5f76cf72fdc4ed90397" w:history="1">
        <w:r>
          <w:rPr>
            <w:rStyle w:val="Hyperlink"/>
          </w:rPr>
          <w:t>Situation</w:t>
        </w:r>
      </w:hyperlink>
    </w:p>
    <w:p w:rsidR="00697D8F" w:rsidRDefault="00697D8F" w:rsidP="000B3F78">
      <w:pPr>
        <w:ind w:firstLine="720"/>
      </w:pPr>
      <w:r>
        <w:t>‘selects’:</w:t>
      </w:r>
      <w:hyperlink w:anchor="_0ea506f57adef61cfa374e799c7f4b3e" w:history="1">
        <w:r>
          <w:rPr>
            <w:rStyle w:val="Hyperlink"/>
          </w:rPr>
          <w:t>Indicator</w:t>
        </w:r>
      </w:hyperlink>
    </w:p>
    <w:p w:rsidR="00697D8F" w:rsidRDefault="00697D8F" w:rsidP="000B3F78">
      <w:pPr>
        <w:ind w:firstLine="720"/>
      </w:pPr>
      <w:r>
        <w:t>‘do’:</w:t>
      </w:r>
      <w:hyperlink w:anchor="_c05d8ea54231ef8385ae369a8cb18a7f" w:history="1">
        <w:r>
          <w:rPr>
            <w:rStyle w:val="Hyperlink"/>
          </w:rPr>
          <w:t>Occurrence</w:t>
        </w:r>
      </w:hyperlink>
    </w:p>
    <w:p w:rsidR="00697D8F" w:rsidRDefault="00697D8F" w:rsidP="000B3F78">
      <w:pPr>
        <w:ind w:firstLine="720"/>
      </w:pPr>
      <w:r>
        <w:t>‘course of action’:</w:t>
      </w:r>
      <w:hyperlink w:anchor="_83d65b9404a78ed941a332943863e039" w:history="1">
        <w:r>
          <w:rPr>
            <w:rStyle w:val="Hyperlink"/>
          </w:rPr>
          <w:t>Process</w:t>
        </w:r>
      </w:hyperlink>
    </w:p>
    <w:p w:rsidR="00697D8F" w:rsidRDefault="00697D8F" w:rsidP="000B3F78">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0B3F78">
      <w:pPr>
        <w:ind w:firstLine="720"/>
      </w:pPr>
      <w:r>
        <w:t>‘used by’:</w:t>
      </w:r>
      <w:hyperlink w:anchor="_c05d8ea54231ef8385ae369a8cb18a7f" w:history="1">
        <w:r>
          <w:rPr>
            <w:rStyle w:val="Hyperlink"/>
          </w:rPr>
          <w:t>Occurrence</w:t>
        </w:r>
      </w:hyperlink>
    </w:p>
    <w:p w:rsidR="00697D8F" w:rsidRDefault="00697D8F" w:rsidP="000B3F78">
      <w:pPr>
        <w:ind w:firstLine="720"/>
      </w:pPr>
      <w:r>
        <w:t>‘is part of’:</w:t>
      </w:r>
      <w:hyperlink w:anchor="_13f9005c9106d00d7131680982c2727a" w:history="1">
        <w:r>
          <w:rPr>
            <w:rStyle w:val="Hyperlink"/>
          </w:rPr>
          <w:t>Entity</w:t>
        </w:r>
      </w:hyperlink>
    </w:p>
    <w:p w:rsidR="00697D8F" w:rsidRDefault="00697D8F" w:rsidP="000B3F78">
      <w:pPr>
        <w:ind w:firstLine="720"/>
      </w:pPr>
      <w:r>
        <w:t>‘has part’:</w:t>
      </w:r>
      <w:hyperlink w:anchor="_13f9005c9106d00d7131680982c2727a" w:history="1">
        <w:r>
          <w:rPr>
            <w:rStyle w:val="Hyperlink"/>
          </w:rPr>
          <w:t>Entity</w:t>
        </w:r>
      </w:hyperlink>
    </w:p>
    <w:p w:rsidR="00697D8F" w:rsidRDefault="00697D8F" w:rsidP="000B3F78">
      <w:pPr>
        <w:ind w:firstLine="720"/>
      </w:pPr>
      <w:r>
        <w:t>‘has state’:</w:t>
      </w:r>
      <w:hyperlink w:anchor="_927c2855748f476d96735ff79da4ebff" w:history="1">
        <w:r>
          <w:rPr>
            <w:rStyle w:val="Hyperlink"/>
          </w:rPr>
          <w:t>State</w:t>
        </w:r>
      </w:hyperlink>
    </w:p>
    <w:p w:rsidR="00697D8F" w:rsidRDefault="00697D8F" w:rsidP="000B3F78">
      <w:pPr>
        <w:ind w:firstLine="720"/>
      </w:pPr>
      <w:r>
        <w:t>‘created by’:</w:t>
      </w:r>
      <w:hyperlink w:anchor="_c05d8ea54231ef8385ae369a8cb18a7f" w:history="1">
        <w:r>
          <w:rPr>
            <w:rStyle w:val="Hyperlink"/>
          </w:rPr>
          <w:t>Occurrence</w:t>
        </w:r>
      </w:hyperlink>
    </w:p>
    <w:p w:rsidR="00697D8F" w:rsidRDefault="00697D8F" w:rsidP="000B3F78">
      <w:pPr>
        <w:ind w:firstLine="720"/>
      </w:pPr>
      <w:r>
        <w:t>‘is related to’:</w:t>
      </w:r>
      <w:hyperlink w:anchor="_13f9005c9106d00d7131680982c2727a" w:history="1">
        <w:r>
          <w:rPr>
            <w:rStyle w:val="Hyperlink"/>
          </w:rPr>
          <w:t>Entity</w:t>
        </w:r>
      </w:hyperlink>
    </w:p>
    <w:p w:rsidR="00697D8F" w:rsidRDefault="00697D8F" w:rsidP="000B3F78">
      <w:pPr>
        <w:ind w:firstLine="720"/>
      </w:pPr>
      <w:r>
        <w:t>‘impacted by’:</w:t>
      </w:r>
      <w:hyperlink w:anchor="_63104765cd42c5f76cf72fdc4ed90397" w:history="1">
        <w:r>
          <w:rPr>
            <w:rStyle w:val="Hyperlink"/>
          </w:rPr>
          <w:t>Situation</w:t>
        </w:r>
      </w:hyperlink>
    </w:p>
    <w:p w:rsidR="00697D8F" w:rsidRDefault="00697D8F" w:rsidP="000B3F78">
      <w:pPr>
        <w:ind w:firstLine="720"/>
      </w:pPr>
      <w:r>
        <w:lastRenderedPageBreak/>
        <w:t>‘identified by’:</w:t>
      </w:r>
      <w:hyperlink w:anchor="_a9304dce0833e68d6c1871feed7ba4c8" w:history="1">
        <w:r>
          <w:rPr>
            <w:rStyle w:val="Hyperlink"/>
          </w:rPr>
          <w:t>Identifier</w:t>
        </w:r>
      </w:hyperlink>
    </w:p>
    <w:p w:rsidR="00697D8F" w:rsidRDefault="00697D8F" w:rsidP="000B3F78">
      <w:pPr>
        <w:ind w:firstLine="720"/>
      </w:pPr>
      <w:r>
        <w:t>‘has name’:</w:t>
      </w:r>
      <w:hyperlink w:anchor="_afe5a48976a2df078be9473827611fb8" w:history="1">
        <w:r>
          <w:rPr>
            <w:rStyle w:val="Hyperlink"/>
          </w:rPr>
          <w:t>Name</w:t>
        </w:r>
      </w:hyperlink>
    </w:p>
    <w:p w:rsidR="00697D8F" w:rsidRDefault="00697D8F" w:rsidP="000B3F78">
      <w:pPr>
        <w:ind w:firstLine="720"/>
      </w:pPr>
      <w:r>
        <w:t>‘prefered identifier’:</w:t>
      </w:r>
      <w:hyperlink w:anchor="_a9304dce0833e68d6c1871feed7ba4c8" w:history="1">
        <w:r>
          <w:rPr>
            <w:rStyle w:val="Hyperlink"/>
          </w:rPr>
          <w:t>Identifier</w:t>
        </w:r>
      </w:hyperlink>
    </w:p>
    <w:p w:rsidR="00697D8F" w:rsidRDefault="00697D8F" w:rsidP="000B3F78">
      <w:pPr>
        <w:ind w:firstLine="720"/>
      </w:pPr>
      <w:r>
        <w:t>‘watched by’:</w:t>
      </w:r>
      <w:hyperlink w:anchor="_a3511bec5be4181aed91476c6b138095" w:history="1">
        <w:r>
          <w:rPr>
            <w:rStyle w:val="Hyperlink"/>
          </w:rPr>
          <w:t>Indicator Watchlist</w:t>
        </w:r>
      </w:hyperlink>
    </w:p>
    <w:p w:rsidR="00697D8F" w:rsidRDefault="00697D8F" w:rsidP="000B3F78">
      <w:pPr>
        <w:ind w:firstLine="720"/>
      </w:pPr>
      <w:r>
        <w:t>‘observed by’:</w:t>
      </w:r>
      <w:hyperlink w:anchor="_1a5b22ec96adcbdd1b918a17fe9b44b2" w:history="1">
        <w:r>
          <w:rPr>
            <w:rStyle w:val="Hyperlink"/>
          </w:rPr>
          <w:t>Observation</w:t>
        </w:r>
      </w:hyperlink>
    </w:p>
    <w:p w:rsidR="00697D8F" w:rsidRDefault="00697D8F" w:rsidP="000B3F78">
      <w:pPr>
        <w:ind w:firstLine="720"/>
      </w:pPr>
      <w:r>
        <w:t>‘made available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697D8F" w:rsidRDefault="00697D8F" w:rsidP="000B3F78">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0B3F78">
      <w:pPr>
        <w:ind w:firstLine="720"/>
      </w:pPr>
      <w:r>
        <w:t>‘generalizes’:</w:t>
      </w:r>
      <w:hyperlink w:anchor="_81284aa430d71f6e8d9c1804d9149488" w:history="1">
        <w:r>
          <w:rPr>
            <w:rStyle w:val="Hyperlink"/>
          </w:rPr>
          <w:t>Context</w:t>
        </w:r>
      </w:hyperlink>
    </w:p>
    <w:p w:rsidR="00697D8F" w:rsidRDefault="00697D8F" w:rsidP="000B3F78">
      <w:pPr>
        <w:ind w:firstLine="720"/>
      </w:pPr>
      <w:r>
        <w:t>‘specializes’:</w:t>
      </w:r>
      <w:hyperlink w:anchor="_81284aa430d71f6e8d9c1804d9149488" w:history="1">
        <w:r>
          <w:rPr>
            <w:rStyle w:val="Hyperlink"/>
          </w:rPr>
          <w:t>Context</w:t>
        </w:r>
      </w:hyperlink>
    </w:p>
    <w:p w:rsidR="00697D8F" w:rsidRDefault="00697D8F" w:rsidP="000B3F78">
      <w:pPr>
        <w:ind w:firstLine="720"/>
      </w:pPr>
      <w:r>
        <w:t>‘contextualizes’:</w:t>
      </w:r>
      <w:hyperlink w:anchor="_3a4ff69ced5d7f7c66bb882997dea37e" w:history="1">
        <w:r>
          <w:rPr>
            <w:rStyle w:val="Hyperlink"/>
          </w:rPr>
          <w:t>Anything</w:t>
        </w:r>
      </w:hyperlink>
    </w:p>
    <w:p w:rsidR="00D718D6" w:rsidRDefault="00D718D6" w:rsidP="000B3F78"/>
    <w:p w:rsidR="00D718D6" w:rsidRDefault="005F69A5" w:rsidP="000B3F78">
      <w:pPr>
        <w:pStyle w:val="Heading3"/>
      </w:pPr>
      <w:bookmarkStart w:id="271" w:name="_d06b691513d0174ce802a66e18cc491c"/>
      <w:bookmarkStart w:id="272" w:name="_Toc412106564"/>
      <w:r>
        <w:t>Association Class Membership</w:t>
      </w:r>
      <w:bookmarkEnd w:id="271"/>
      <w:bookmarkEnd w:id="272"/>
    </w:p>
    <w:p w:rsidR="00ED3F2C" w:rsidRDefault="008F524F" w:rsidP="000B3F78">
      <w:r>
        <w:t xml:space="preserve">The participation of an actor in an </w:t>
      </w:r>
      <w:r>
        <w:rPr>
          <w:i/>
          <w:iCs/>
        </w:rPr>
        <w:t>organization</w:t>
      </w:r>
      <w:r>
        <w:t>. Subtypes of membership provide more explicit membership kinds.</w:t>
      </w:r>
    </w:p>
    <w:p w:rsidR="00D718D6" w:rsidRDefault="005F69A5" w:rsidP="000B3F78">
      <w:pPr>
        <w:pStyle w:val="Heading4"/>
      </w:pPr>
      <w:bookmarkStart w:id="273" w:name="_Toc412106565"/>
      <w:r>
        <w:t>Direct Supertypes</w:t>
      </w:r>
      <w:bookmarkEnd w:id="273"/>
    </w:p>
    <w:p w:rsidR="00D718D6" w:rsidRDefault="004619D7" w:rsidP="000B3F78">
      <w:pPr>
        <w:ind w:left="360"/>
      </w:pPr>
      <w:hyperlink w:anchor="_3a44d5eb3ae2bdab8905a34cd48f0921" w:history="1">
        <w:r w:rsidR="005F69A5">
          <w:rPr>
            <w:rStyle w:val="Hyperlink"/>
          </w:rPr>
          <w:t>Actor Association</w:t>
        </w:r>
      </w:hyperlink>
    </w:p>
    <w:p w:rsidR="00D718D6" w:rsidRDefault="005F69A5" w:rsidP="000B3F78">
      <w:pPr>
        <w:pStyle w:val="Code"/>
      </w:pPr>
      <w:r w:rsidRPr="00043180">
        <w:rPr>
          <w:b/>
          <w:sz w:val="24"/>
          <w:szCs w:val="24"/>
        </w:rPr>
        <w:t>package</w:t>
      </w:r>
      <w:r>
        <w:t xml:space="preserve"> Conceptual Modeling and Mapping Library::Generic Concepts::Actor Associations</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3a44d5eb3ae2bdab8905a34cd48f0921" w:history="1">
        <w:r w:rsidR="007E3012">
          <w:rPr>
            <w:rStyle w:val="Hyperlink"/>
          </w:rPr>
          <w:t>Actor Association</w:t>
        </w:r>
      </w:hyperlink>
    </w:p>
    <w:p w:rsidR="00D718D6" w:rsidRDefault="00D718D6" w:rsidP="000B3F78">
      <w:pPr>
        <w:pStyle w:val="Code"/>
      </w:pPr>
    </w:p>
    <w:p w:rsidR="00D718D6" w:rsidRDefault="005F69A5" w:rsidP="000B3F78">
      <w:pPr>
        <w:pStyle w:val="Heading5"/>
      </w:pPr>
      <w:r>
        <w:t>Association Ends</w:t>
      </w:r>
    </w:p>
    <w:p w:rsidR="003F7C16" w:rsidRDefault="003F7C16" w:rsidP="000B3F78">
      <w:pPr>
        <w:ind w:firstLine="720"/>
      </w:pPr>
      <w:r>
        <w:rPr>
          <w:noProof/>
          <w:lang w:bidi="ar-SA"/>
        </w:rPr>
        <w:drawing>
          <wp:inline distT="0" distB="0" distL="0" distR="0" wp14:anchorId="35413943" wp14:editId="223E8806">
            <wp:extent cx="152400" cy="152400"/>
            <wp:effectExtent l="0" t="0" r="0" b="0"/>
            <wp:docPr id="242" name="Picture -851364695.jpg" descr="-8513646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85136469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Actor : </w:t>
      </w:r>
      <w:hyperlink w:anchor="_195976dea0d8187e1656ac43c072c070" w:history="1">
        <w:r>
          <w:rPr>
            <w:rStyle w:val="Hyperlink"/>
          </w:rPr>
          <w:t>Actor</w:t>
        </w:r>
      </w:hyperlink>
      <w:r w:rsidR="00A36678">
        <w:t xml:space="preserve"> </w:t>
      </w:r>
    </w:p>
    <w:p w:rsidR="006847AA" w:rsidRDefault="006847AA" w:rsidP="000B3F78">
      <w:pPr>
        <w:ind w:left="677" w:firstLine="360"/>
      </w:pPr>
      <w:r>
        <w:t>A Documented Component</w:t>
      </w:r>
    </w:p>
    <w:p w:rsidR="003F7C16" w:rsidRDefault="003F7C16" w:rsidP="000B3F78">
      <w:pPr>
        <w:ind w:firstLine="720"/>
      </w:pPr>
      <w:r>
        <w:rPr>
          <w:noProof/>
          <w:lang w:bidi="ar-SA"/>
        </w:rPr>
        <w:drawing>
          <wp:inline distT="0" distB="0" distL="0" distR="0" wp14:anchorId="53F508FF" wp14:editId="7A670F07">
            <wp:extent cx="152400" cy="152400"/>
            <wp:effectExtent l="0" t="0" r="0" b="0"/>
            <wp:docPr id="244" name="Picture -851364695.jpg" descr="-8513646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85136469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Organization : </w:t>
      </w:r>
      <w:hyperlink w:anchor="_4658f8611106e1a9715192761b712fb8" w:history="1">
        <w:r>
          <w:rPr>
            <w:rStyle w:val="Hyperlink"/>
          </w:rPr>
          <w:t>Organization</w:t>
        </w:r>
      </w:hyperlink>
      <w:r w:rsidR="00A36678">
        <w:t xml:space="preserve"> </w:t>
      </w:r>
    </w:p>
    <w:p w:rsidR="006847AA" w:rsidRDefault="006847AA" w:rsidP="000B3F78">
      <w:pPr>
        <w:ind w:left="677" w:firstLine="360"/>
      </w:pPr>
      <w:r>
        <w:t>A Documented Component</w:t>
      </w:r>
    </w:p>
    <w:p w:rsidR="00D718D6" w:rsidRDefault="005F69A5" w:rsidP="000B3F78">
      <w:pPr>
        <w:pStyle w:val="Heading4"/>
      </w:pPr>
      <w:bookmarkStart w:id="274" w:name="_Toc412106566"/>
      <w:r>
        <w:t>Inherited Features</w:t>
      </w:r>
      <w:bookmarkEnd w:id="274"/>
    </w:p>
    <w:p w:rsidR="00697D8F" w:rsidRDefault="00697D8F" w:rsidP="000B3F78">
      <w:r w:rsidRPr="000365A1">
        <w:rPr>
          <w:b/>
          <w:i/>
        </w:rPr>
        <w:t>From</w:t>
      </w:r>
      <w:r>
        <w:t xml:space="preserve"> </w:t>
      </w:r>
      <w:hyperlink w:anchor="_3a44d5eb3ae2bdab8905a34cd48f0921" w:history="1">
        <w:r>
          <w:rPr>
            <w:rStyle w:val="Hyperlink"/>
          </w:rPr>
          <w:t>Actor Association</w:t>
        </w:r>
      </w:hyperlink>
      <w:r>
        <w:t xml:space="preserve">: </w:t>
      </w:r>
    </w:p>
    <w:p w:rsidR="00697D8F" w:rsidRDefault="00697D8F" w:rsidP="000B3F78">
      <w:pPr>
        <w:ind w:firstLine="720"/>
      </w:pPr>
      <w:r>
        <w:t>‘associate’:</w:t>
      </w:r>
      <w:hyperlink w:anchor="_195976dea0d8187e1656ac43c072c070" w:history="1">
        <w:r>
          <w:rPr>
            <w:rStyle w:val="Hyperlink"/>
          </w:rPr>
          <w:t>Actor</w:t>
        </w:r>
      </w:hyperlink>
    </w:p>
    <w:p w:rsidR="00697D8F" w:rsidRDefault="00697D8F" w:rsidP="000B3F78">
      <w:pPr>
        <w:ind w:firstLine="720"/>
      </w:pPr>
      <w:r>
        <w:t>‘associated with’:</w:t>
      </w:r>
      <w:hyperlink w:anchor="_195976dea0d8187e1656ac43c072c070" w:history="1">
        <w:r>
          <w:rPr>
            <w:rStyle w:val="Hyperlink"/>
          </w:rPr>
          <w:t>Actor</w:t>
        </w:r>
      </w:hyperlink>
    </w:p>
    <w:p w:rsidR="00697D8F" w:rsidRDefault="00697D8F" w:rsidP="000B3F78">
      <w:r w:rsidRPr="000365A1">
        <w:rPr>
          <w:b/>
          <w:i/>
        </w:rPr>
        <w:t>From</w:t>
      </w:r>
      <w:r>
        <w:t xml:space="preserve"> </w:t>
      </w:r>
      <w:hyperlink w:anchor="_927c2855748f476d96735ff79da4ebff" w:history="1">
        <w:r>
          <w:rPr>
            <w:rStyle w:val="Hyperlink"/>
          </w:rPr>
          <w:t>State</w:t>
        </w:r>
      </w:hyperlink>
      <w:r>
        <w:t xml:space="preserve">: </w:t>
      </w:r>
    </w:p>
    <w:p w:rsidR="00697D8F" w:rsidRDefault="00697D8F" w:rsidP="000B3F78">
      <w:pPr>
        <w:ind w:firstLine="720"/>
      </w:pPr>
      <w:r>
        <w:t>‘state of’:</w:t>
      </w:r>
      <w:hyperlink w:anchor="_13f9005c9106d00d7131680982c2727a" w:history="1">
        <w:r>
          <w:rPr>
            <w:rStyle w:val="Hyperlink"/>
          </w:rPr>
          <w:t>Entity</w:t>
        </w:r>
      </w:hyperlink>
    </w:p>
    <w:p w:rsidR="00697D8F" w:rsidRDefault="00697D8F" w:rsidP="000B3F78">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0B3F78">
      <w:pPr>
        <w:ind w:firstLine="720"/>
      </w:pPr>
      <w:r>
        <w:t>‘starts on’:</w:t>
      </w:r>
      <w:hyperlink w:anchor="_404887ca511c022e037ede12e1a8f37a" w:history="1">
        <w:r>
          <w:rPr>
            <w:rStyle w:val="Hyperlink"/>
          </w:rPr>
          <w:t>Time Point</w:t>
        </w:r>
      </w:hyperlink>
    </w:p>
    <w:p w:rsidR="00697D8F" w:rsidRDefault="00697D8F" w:rsidP="000B3F78">
      <w:pPr>
        <w:ind w:firstLine="720"/>
      </w:pPr>
      <w:r>
        <w:lastRenderedPageBreak/>
        <w:t>‘ends on’:</w:t>
      </w:r>
      <w:hyperlink w:anchor="_404887ca511c022e037ede12e1a8f37a" w:history="1">
        <w:r>
          <w:rPr>
            <w:rStyle w:val="Hyperlink"/>
          </w:rPr>
          <w:t>Time Point</w:t>
        </w:r>
      </w:hyperlink>
    </w:p>
    <w:p w:rsidR="00697D8F" w:rsidRDefault="00697D8F" w:rsidP="000B3F78">
      <w:pPr>
        <w:ind w:firstLine="720"/>
      </w:pPr>
      <w:r>
        <w:t>‘has binding’:</w:t>
      </w:r>
      <w:hyperlink w:anchor="_59d00381296cc32f8d191ec24ae537cd" w:history="1">
        <w:r>
          <w:rPr>
            <w:rStyle w:val="Hyperlink"/>
          </w:rPr>
          <w:t>Binding</w:t>
        </w:r>
      </w:hyperlink>
    </w:p>
    <w:p w:rsidR="00697D8F" w:rsidRDefault="00697D8F" w:rsidP="000B3F78">
      <w:pPr>
        <w:ind w:firstLine="720"/>
      </w:pPr>
      <w:r>
        <w:t>‘has consequence’:</w:t>
      </w:r>
      <w:hyperlink w:anchor="_9bf67544840a1cd6396f28cc292e3ca0" w:history="1">
        <w:r>
          <w:rPr>
            <w:rStyle w:val="Hyperlink"/>
          </w:rPr>
          <w:t>Consequence</w:t>
        </w:r>
      </w:hyperlink>
    </w:p>
    <w:p w:rsidR="00697D8F" w:rsidRDefault="00697D8F" w:rsidP="000B3F78">
      <w:pPr>
        <w:ind w:firstLine="720"/>
      </w:pPr>
      <w:r>
        <w:t>‘impacts’:</w:t>
      </w:r>
      <w:hyperlink w:anchor="_13f9005c9106d00d7131680982c2727a" w:history="1">
        <w:r>
          <w:rPr>
            <w:rStyle w:val="Hyperlink"/>
          </w:rPr>
          <w:t>Entity</w:t>
        </w:r>
      </w:hyperlink>
    </w:p>
    <w:p w:rsidR="00697D8F" w:rsidRDefault="00697D8F" w:rsidP="000B3F78">
      <w:pPr>
        <w:ind w:firstLine="720"/>
      </w:pPr>
      <w:r>
        <w:t>‘matches’:</w:t>
      </w:r>
      <w:hyperlink w:anchor="_6db5f6447173086a1a7d18af4f144b69" w:history="1">
        <w:r>
          <w:rPr>
            <w:rStyle w:val="Hyperlink"/>
          </w:rPr>
          <w:t>Template</w:t>
        </w:r>
      </w:hyperlink>
    </w:p>
    <w:p w:rsidR="00697D8F" w:rsidRDefault="00697D8F" w:rsidP="000B3F78">
      <w:pPr>
        <w:ind w:firstLine="720"/>
      </w:pPr>
      <w:r>
        <w:t>‘confidence’:</w:t>
      </w:r>
      <w:hyperlink w:anchor="_515aa0b3c8b3af1351822986548c803a" w:history="1">
        <w:r>
          <w:rPr>
            <w:rStyle w:val="Hyperlink"/>
          </w:rPr>
          <w:t>Confidence Metric</w:t>
        </w:r>
      </w:hyperlink>
    </w:p>
    <w:p w:rsidR="00697D8F" w:rsidRDefault="00697D8F" w:rsidP="000B3F78">
      <w:pPr>
        <w:ind w:firstLine="720"/>
      </w:pPr>
      <w:r>
        <w:t>‘happens before’:</w:t>
      </w:r>
      <w:hyperlink w:anchor="_63104765cd42c5f76cf72fdc4ed90397" w:history="1">
        <w:r>
          <w:rPr>
            <w:rStyle w:val="Hyperlink"/>
          </w:rPr>
          <w:t>Situation</w:t>
        </w:r>
      </w:hyperlink>
    </w:p>
    <w:p w:rsidR="00697D8F" w:rsidRDefault="00697D8F" w:rsidP="000B3F78">
      <w:pPr>
        <w:ind w:firstLine="720"/>
      </w:pPr>
      <w:r>
        <w:t>‘happens after’:</w:t>
      </w:r>
      <w:hyperlink w:anchor="_63104765cd42c5f76cf72fdc4ed90397" w:history="1">
        <w:r>
          <w:rPr>
            <w:rStyle w:val="Hyperlink"/>
          </w:rPr>
          <w:t>Situation</w:t>
        </w:r>
      </w:hyperlink>
    </w:p>
    <w:p w:rsidR="00697D8F" w:rsidRDefault="00697D8F" w:rsidP="000B3F78">
      <w:pPr>
        <w:ind w:firstLine="720"/>
      </w:pPr>
      <w:r>
        <w:t>‘selects’:</w:t>
      </w:r>
      <w:hyperlink w:anchor="_0ea506f57adef61cfa374e799c7f4b3e" w:history="1">
        <w:r>
          <w:rPr>
            <w:rStyle w:val="Hyperlink"/>
          </w:rPr>
          <w:t>Indicator</w:t>
        </w:r>
      </w:hyperlink>
    </w:p>
    <w:p w:rsidR="00697D8F" w:rsidRDefault="00697D8F" w:rsidP="000B3F78">
      <w:pPr>
        <w:ind w:firstLine="720"/>
      </w:pPr>
      <w:r>
        <w:t>‘do’:</w:t>
      </w:r>
      <w:hyperlink w:anchor="_c05d8ea54231ef8385ae369a8cb18a7f" w:history="1">
        <w:r>
          <w:rPr>
            <w:rStyle w:val="Hyperlink"/>
          </w:rPr>
          <w:t>Occurrence</w:t>
        </w:r>
      </w:hyperlink>
    </w:p>
    <w:p w:rsidR="00697D8F" w:rsidRDefault="00697D8F" w:rsidP="000B3F78">
      <w:pPr>
        <w:ind w:firstLine="720"/>
      </w:pPr>
      <w:r>
        <w:t>‘course of action’:</w:t>
      </w:r>
      <w:hyperlink w:anchor="_83d65b9404a78ed941a332943863e039" w:history="1">
        <w:r>
          <w:rPr>
            <w:rStyle w:val="Hyperlink"/>
          </w:rPr>
          <w:t>Process</w:t>
        </w:r>
      </w:hyperlink>
    </w:p>
    <w:p w:rsidR="00697D8F" w:rsidRDefault="00697D8F" w:rsidP="000B3F78">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0B3F78">
      <w:pPr>
        <w:ind w:firstLine="720"/>
      </w:pPr>
      <w:r>
        <w:t>‘used by’:</w:t>
      </w:r>
      <w:hyperlink w:anchor="_c05d8ea54231ef8385ae369a8cb18a7f" w:history="1">
        <w:r>
          <w:rPr>
            <w:rStyle w:val="Hyperlink"/>
          </w:rPr>
          <w:t>Occurrence</w:t>
        </w:r>
      </w:hyperlink>
    </w:p>
    <w:p w:rsidR="00697D8F" w:rsidRDefault="00697D8F" w:rsidP="000B3F78">
      <w:pPr>
        <w:ind w:firstLine="720"/>
      </w:pPr>
      <w:r>
        <w:t>‘is part of’:</w:t>
      </w:r>
      <w:hyperlink w:anchor="_13f9005c9106d00d7131680982c2727a" w:history="1">
        <w:r>
          <w:rPr>
            <w:rStyle w:val="Hyperlink"/>
          </w:rPr>
          <w:t>Entity</w:t>
        </w:r>
      </w:hyperlink>
    </w:p>
    <w:p w:rsidR="00697D8F" w:rsidRDefault="00697D8F" w:rsidP="000B3F78">
      <w:pPr>
        <w:ind w:firstLine="720"/>
      </w:pPr>
      <w:r>
        <w:t>‘has part’:</w:t>
      </w:r>
      <w:hyperlink w:anchor="_13f9005c9106d00d7131680982c2727a" w:history="1">
        <w:r>
          <w:rPr>
            <w:rStyle w:val="Hyperlink"/>
          </w:rPr>
          <w:t>Entity</w:t>
        </w:r>
      </w:hyperlink>
    </w:p>
    <w:p w:rsidR="00697D8F" w:rsidRDefault="00697D8F" w:rsidP="000B3F78">
      <w:pPr>
        <w:ind w:firstLine="720"/>
      </w:pPr>
      <w:r>
        <w:t>‘has state’:</w:t>
      </w:r>
      <w:hyperlink w:anchor="_927c2855748f476d96735ff79da4ebff" w:history="1">
        <w:r>
          <w:rPr>
            <w:rStyle w:val="Hyperlink"/>
          </w:rPr>
          <w:t>State</w:t>
        </w:r>
      </w:hyperlink>
    </w:p>
    <w:p w:rsidR="00697D8F" w:rsidRDefault="00697D8F" w:rsidP="000B3F78">
      <w:pPr>
        <w:ind w:firstLine="720"/>
      </w:pPr>
      <w:r>
        <w:t>‘created by’:</w:t>
      </w:r>
      <w:hyperlink w:anchor="_c05d8ea54231ef8385ae369a8cb18a7f" w:history="1">
        <w:r>
          <w:rPr>
            <w:rStyle w:val="Hyperlink"/>
          </w:rPr>
          <w:t>Occurrence</w:t>
        </w:r>
      </w:hyperlink>
    </w:p>
    <w:p w:rsidR="00697D8F" w:rsidRDefault="00697D8F" w:rsidP="000B3F78">
      <w:pPr>
        <w:ind w:firstLine="720"/>
      </w:pPr>
      <w:r>
        <w:t>‘is related to’:</w:t>
      </w:r>
      <w:hyperlink w:anchor="_13f9005c9106d00d7131680982c2727a" w:history="1">
        <w:r>
          <w:rPr>
            <w:rStyle w:val="Hyperlink"/>
          </w:rPr>
          <w:t>Entity</w:t>
        </w:r>
      </w:hyperlink>
    </w:p>
    <w:p w:rsidR="00697D8F" w:rsidRDefault="00697D8F" w:rsidP="000B3F78">
      <w:pPr>
        <w:ind w:firstLine="720"/>
      </w:pPr>
      <w:r>
        <w:t>‘impacted by’:</w:t>
      </w:r>
      <w:hyperlink w:anchor="_63104765cd42c5f76cf72fdc4ed90397" w:history="1">
        <w:r>
          <w:rPr>
            <w:rStyle w:val="Hyperlink"/>
          </w:rPr>
          <w:t>Situation</w:t>
        </w:r>
      </w:hyperlink>
    </w:p>
    <w:p w:rsidR="00697D8F" w:rsidRDefault="00697D8F" w:rsidP="000B3F78">
      <w:pPr>
        <w:ind w:firstLine="720"/>
      </w:pPr>
      <w:r>
        <w:t>‘identified by’:</w:t>
      </w:r>
      <w:hyperlink w:anchor="_a9304dce0833e68d6c1871feed7ba4c8" w:history="1">
        <w:r>
          <w:rPr>
            <w:rStyle w:val="Hyperlink"/>
          </w:rPr>
          <w:t>Identifier</w:t>
        </w:r>
      </w:hyperlink>
    </w:p>
    <w:p w:rsidR="00697D8F" w:rsidRDefault="00697D8F" w:rsidP="000B3F78">
      <w:pPr>
        <w:ind w:firstLine="720"/>
      </w:pPr>
      <w:r>
        <w:t>‘has name’:</w:t>
      </w:r>
      <w:hyperlink w:anchor="_afe5a48976a2df078be9473827611fb8" w:history="1">
        <w:r>
          <w:rPr>
            <w:rStyle w:val="Hyperlink"/>
          </w:rPr>
          <w:t>Name</w:t>
        </w:r>
      </w:hyperlink>
    </w:p>
    <w:p w:rsidR="00697D8F" w:rsidRDefault="00697D8F" w:rsidP="000B3F78">
      <w:pPr>
        <w:ind w:firstLine="720"/>
      </w:pPr>
      <w:r>
        <w:t>‘prefered identifier’:</w:t>
      </w:r>
      <w:hyperlink w:anchor="_a9304dce0833e68d6c1871feed7ba4c8" w:history="1">
        <w:r>
          <w:rPr>
            <w:rStyle w:val="Hyperlink"/>
          </w:rPr>
          <w:t>Identifier</w:t>
        </w:r>
      </w:hyperlink>
    </w:p>
    <w:p w:rsidR="00697D8F" w:rsidRDefault="00697D8F" w:rsidP="000B3F78">
      <w:pPr>
        <w:ind w:firstLine="720"/>
      </w:pPr>
      <w:r>
        <w:t>‘watched by’:</w:t>
      </w:r>
      <w:hyperlink w:anchor="_a3511bec5be4181aed91476c6b138095" w:history="1">
        <w:r>
          <w:rPr>
            <w:rStyle w:val="Hyperlink"/>
          </w:rPr>
          <w:t>Indicator Watchlist</w:t>
        </w:r>
      </w:hyperlink>
    </w:p>
    <w:p w:rsidR="00697D8F" w:rsidRDefault="00697D8F" w:rsidP="000B3F78">
      <w:pPr>
        <w:ind w:firstLine="720"/>
      </w:pPr>
      <w:r>
        <w:t>‘observed by’:</w:t>
      </w:r>
      <w:hyperlink w:anchor="_1a5b22ec96adcbdd1b918a17fe9b44b2" w:history="1">
        <w:r>
          <w:rPr>
            <w:rStyle w:val="Hyperlink"/>
          </w:rPr>
          <w:t>Observation</w:t>
        </w:r>
      </w:hyperlink>
    </w:p>
    <w:p w:rsidR="00697D8F" w:rsidRDefault="00697D8F" w:rsidP="000B3F78">
      <w:pPr>
        <w:ind w:firstLine="720"/>
      </w:pPr>
      <w:r>
        <w:t>‘made available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697D8F" w:rsidRDefault="00697D8F" w:rsidP="000B3F78">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0B3F78">
      <w:pPr>
        <w:ind w:firstLine="720"/>
      </w:pPr>
      <w:r>
        <w:t>‘generalizes’:</w:t>
      </w:r>
      <w:hyperlink w:anchor="_81284aa430d71f6e8d9c1804d9149488" w:history="1">
        <w:r>
          <w:rPr>
            <w:rStyle w:val="Hyperlink"/>
          </w:rPr>
          <w:t>Context</w:t>
        </w:r>
      </w:hyperlink>
    </w:p>
    <w:p w:rsidR="00697D8F" w:rsidRDefault="00697D8F" w:rsidP="000B3F78">
      <w:pPr>
        <w:ind w:firstLine="720"/>
      </w:pPr>
      <w:r>
        <w:t>‘specializes’:</w:t>
      </w:r>
      <w:hyperlink w:anchor="_81284aa430d71f6e8d9c1804d9149488" w:history="1">
        <w:r>
          <w:rPr>
            <w:rStyle w:val="Hyperlink"/>
          </w:rPr>
          <w:t>Context</w:t>
        </w:r>
      </w:hyperlink>
    </w:p>
    <w:p w:rsidR="00697D8F" w:rsidRDefault="00697D8F" w:rsidP="000B3F78">
      <w:pPr>
        <w:ind w:firstLine="720"/>
      </w:pPr>
      <w:r>
        <w:t>‘contextualizes’:</w:t>
      </w:r>
      <w:hyperlink w:anchor="_3a4ff69ced5d7f7c66bb882997dea37e" w:history="1">
        <w:r>
          <w:rPr>
            <w:rStyle w:val="Hyperlink"/>
          </w:rPr>
          <w:t>Anything</w:t>
        </w:r>
      </w:hyperlink>
    </w:p>
    <w:p w:rsidR="00D718D6" w:rsidRDefault="00D718D6" w:rsidP="000B3F78"/>
    <w:p w:rsidR="00D718D6" w:rsidRDefault="005F69A5" w:rsidP="000B3F78">
      <w:pPr>
        <w:pStyle w:val="Heading3"/>
      </w:pPr>
      <w:bookmarkStart w:id="275" w:name="_4658f8611106e1a9715192761b712fb8"/>
      <w:bookmarkStart w:id="276" w:name="_Toc412106567"/>
      <w:r>
        <w:t>Class Organization</w:t>
      </w:r>
      <w:bookmarkEnd w:id="275"/>
      <w:bookmarkEnd w:id="276"/>
    </w:p>
    <w:p w:rsidR="00ED3F2C" w:rsidRDefault="008F524F" w:rsidP="000B3F78">
      <w:r>
        <w:t xml:space="preserve">A </w:t>
      </w:r>
      <w:r>
        <w:rPr>
          <w:i/>
          <w:iCs/>
        </w:rPr>
        <w:t>Organization</w:t>
      </w:r>
      <w:r>
        <w:t xml:space="preserve"> is group of persons and/or other actors and resources organized for some end or work</w:t>
      </w:r>
    </w:p>
    <w:p w:rsidR="00D718D6" w:rsidRDefault="005F69A5" w:rsidP="000B3F78">
      <w:pPr>
        <w:pStyle w:val="Heading4"/>
      </w:pPr>
      <w:bookmarkStart w:id="277" w:name="_Toc412106568"/>
      <w:r>
        <w:lastRenderedPageBreak/>
        <w:t>Direct Supertypes</w:t>
      </w:r>
      <w:bookmarkEnd w:id="277"/>
    </w:p>
    <w:p w:rsidR="00D718D6" w:rsidRDefault="004619D7" w:rsidP="000B3F78">
      <w:pPr>
        <w:ind w:left="360"/>
      </w:pPr>
      <w:hyperlink w:anchor="_195976dea0d8187e1656ac43c072c070" w:history="1">
        <w:r w:rsidR="005F69A5">
          <w:rPr>
            <w:rStyle w:val="Hyperlink"/>
          </w:rPr>
          <w:t>Actor</w:t>
        </w:r>
      </w:hyperlink>
    </w:p>
    <w:p w:rsidR="00D718D6" w:rsidRDefault="005F69A5" w:rsidP="000B3F78">
      <w:pPr>
        <w:pStyle w:val="Code"/>
      </w:pPr>
      <w:r w:rsidRPr="00043180">
        <w:rPr>
          <w:b/>
          <w:sz w:val="24"/>
          <w:szCs w:val="24"/>
        </w:rPr>
        <w:t>package</w:t>
      </w:r>
      <w:r>
        <w:t xml:space="preserve"> Conceptual Modeling and Mapping Library::Generic Concepts::Actor Associations</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195976dea0d8187e1656ac43c072c070" w:history="1">
        <w:r w:rsidR="007E3012">
          <w:rPr>
            <w:rStyle w:val="Hyperlink"/>
          </w:rPr>
          <w:t>Actor</w:t>
        </w:r>
      </w:hyperlink>
    </w:p>
    <w:p w:rsidR="00D718D6" w:rsidRDefault="00D718D6" w:rsidP="000B3F78">
      <w:pPr>
        <w:pStyle w:val="Code"/>
      </w:pPr>
    </w:p>
    <w:p w:rsidR="00D718D6" w:rsidRDefault="005F69A5" w:rsidP="000B3F78">
      <w:pPr>
        <w:pStyle w:val="Heading4"/>
      </w:pPr>
      <w:bookmarkStart w:id="278" w:name="_Toc412106569"/>
      <w:r>
        <w:t>Inherited Features</w:t>
      </w:r>
      <w:bookmarkEnd w:id="278"/>
    </w:p>
    <w:p w:rsidR="00697D8F" w:rsidRDefault="00697D8F" w:rsidP="000B3F78">
      <w:r w:rsidRPr="000365A1">
        <w:rPr>
          <w:b/>
          <w:i/>
        </w:rPr>
        <w:t>From</w:t>
      </w:r>
      <w:r>
        <w:t xml:space="preserve"> </w:t>
      </w:r>
      <w:hyperlink w:anchor="_195976dea0d8187e1656ac43c072c070" w:history="1">
        <w:r>
          <w:rPr>
            <w:rStyle w:val="Hyperlink"/>
          </w:rPr>
          <w:t>Actor</w:t>
        </w:r>
      </w:hyperlink>
      <w:r>
        <w:t xml:space="preserve">: </w:t>
      </w:r>
    </w:p>
    <w:p w:rsidR="00697D8F" w:rsidRDefault="00697D8F" w:rsidP="000B3F78">
      <w:pPr>
        <w:ind w:firstLine="720"/>
      </w:pPr>
      <w:r>
        <w:t>‘performs’:</w:t>
      </w:r>
      <w:hyperlink w:anchor="_bf62ccd25fcc4695eba838a426996db5" w:history="1">
        <w:r>
          <w:rPr>
            <w:rStyle w:val="Hyperlink"/>
          </w:rPr>
          <w:t>Activity</w:t>
        </w:r>
      </w:hyperlink>
    </w:p>
    <w:p w:rsidR="00697D8F" w:rsidRDefault="00697D8F" w:rsidP="000B3F78">
      <w:pPr>
        <w:ind w:firstLine="720"/>
      </w:pPr>
      <w:r>
        <w:t>‘operates at’:</w:t>
      </w:r>
      <w:hyperlink w:anchor="_e1d8064cf80a8d37d141d659cfacdfad" w:history="1">
        <w:r>
          <w:rPr>
            <w:rStyle w:val="Hyperlink"/>
          </w:rPr>
          <w:t>Physical Location</w:t>
        </w:r>
      </w:hyperlink>
    </w:p>
    <w:p w:rsidR="00697D8F" w:rsidRDefault="00697D8F" w:rsidP="000B3F78">
      <w:pPr>
        <w:ind w:firstLine="720"/>
      </w:pPr>
      <w:r>
        <w:t>‘contact via’:</w:t>
      </w:r>
      <w:hyperlink w:anchor="_659fd398b9354d627eab9d3a069a3988" w:history="1">
        <w:r>
          <w:rPr>
            <w:rStyle w:val="Hyperlink"/>
          </w:rPr>
          <w:t>Contact Information</w:t>
        </w:r>
      </w:hyperlink>
    </w:p>
    <w:p w:rsidR="00697D8F" w:rsidRDefault="00697D8F" w:rsidP="000B3F78">
      <w:pPr>
        <w:ind w:firstLine="720"/>
      </w:pPr>
      <w:r>
        <w:t>‘enabled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fb65a7c7797a6f834f4eb97640a0234f" w:history="1">
        <w:r>
          <w:rPr>
            <w:rStyle w:val="Hyperlink"/>
          </w:rPr>
          <w:t>Individual</w:t>
        </w:r>
      </w:hyperlink>
      <w:r>
        <w:t xml:space="preserve">: </w:t>
      </w:r>
    </w:p>
    <w:p w:rsidR="00697D8F" w:rsidRDefault="00697D8F" w:rsidP="000B3F78">
      <w:pPr>
        <w:ind w:firstLine="720"/>
      </w:pPr>
      <w:r>
        <w:t>‘has observation’:</w:t>
      </w:r>
      <w:hyperlink w:anchor="_1a5b22ec96adcbdd1b918a17fe9b44b2" w:history="1">
        <w:r>
          <w:rPr>
            <w:rStyle w:val="Hyperlink"/>
          </w:rPr>
          <w:t>Observation</w:t>
        </w:r>
      </w:hyperlink>
    </w:p>
    <w:p w:rsidR="00697D8F" w:rsidRDefault="00697D8F" w:rsidP="000B3F78">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0B3F78">
      <w:pPr>
        <w:ind w:firstLine="720"/>
      </w:pPr>
      <w:r>
        <w:t>‘used by’:</w:t>
      </w:r>
      <w:hyperlink w:anchor="_c05d8ea54231ef8385ae369a8cb18a7f" w:history="1">
        <w:r>
          <w:rPr>
            <w:rStyle w:val="Hyperlink"/>
          </w:rPr>
          <w:t>Occurrence</w:t>
        </w:r>
      </w:hyperlink>
    </w:p>
    <w:p w:rsidR="00697D8F" w:rsidRDefault="00697D8F" w:rsidP="000B3F78">
      <w:pPr>
        <w:ind w:firstLine="720"/>
      </w:pPr>
      <w:r>
        <w:t>‘is part of’:</w:t>
      </w:r>
      <w:hyperlink w:anchor="_13f9005c9106d00d7131680982c2727a" w:history="1">
        <w:r>
          <w:rPr>
            <w:rStyle w:val="Hyperlink"/>
          </w:rPr>
          <w:t>Entity</w:t>
        </w:r>
      </w:hyperlink>
    </w:p>
    <w:p w:rsidR="00697D8F" w:rsidRDefault="00697D8F" w:rsidP="000B3F78">
      <w:pPr>
        <w:ind w:firstLine="720"/>
      </w:pPr>
      <w:r>
        <w:t>‘has part’:</w:t>
      </w:r>
      <w:hyperlink w:anchor="_13f9005c9106d00d7131680982c2727a" w:history="1">
        <w:r>
          <w:rPr>
            <w:rStyle w:val="Hyperlink"/>
          </w:rPr>
          <w:t>Entity</w:t>
        </w:r>
      </w:hyperlink>
    </w:p>
    <w:p w:rsidR="00697D8F" w:rsidRDefault="00697D8F" w:rsidP="000B3F78">
      <w:pPr>
        <w:ind w:firstLine="720"/>
      </w:pPr>
      <w:r>
        <w:t>‘has state’:</w:t>
      </w:r>
      <w:hyperlink w:anchor="_927c2855748f476d96735ff79da4ebff" w:history="1">
        <w:r>
          <w:rPr>
            <w:rStyle w:val="Hyperlink"/>
          </w:rPr>
          <w:t>State</w:t>
        </w:r>
      </w:hyperlink>
    </w:p>
    <w:p w:rsidR="00697D8F" w:rsidRDefault="00697D8F" w:rsidP="000B3F78">
      <w:pPr>
        <w:ind w:firstLine="720"/>
      </w:pPr>
      <w:r>
        <w:t>‘created by’:</w:t>
      </w:r>
      <w:hyperlink w:anchor="_c05d8ea54231ef8385ae369a8cb18a7f" w:history="1">
        <w:r>
          <w:rPr>
            <w:rStyle w:val="Hyperlink"/>
          </w:rPr>
          <w:t>Occurrence</w:t>
        </w:r>
      </w:hyperlink>
    </w:p>
    <w:p w:rsidR="00697D8F" w:rsidRDefault="00697D8F" w:rsidP="000B3F78">
      <w:pPr>
        <w:ind w:firstLine="720"/>
      </w:pPr>
      <w:r>
        <w:t>‘is related to’:</w:t>
      </w:r>
      <w:hyperlink w:anchor="_13f9005c9106d00d7131680982c2727a" w:history="1">
        <w:r>
          <w:rPr>
            <w:rStyle w:val="Hyperlink"/>
          </w:rPr>
          <w:t>Entity</w:t>
        </w:r>
      </w:hyperlink>
    </w:p>
    <w:p w:rsidR="00697D8F" w:rsidRDefault="00697D8F" w:rsidP="000B3F78">
      <w:pPr>
        <w:ind w:firstLine="720"/>
      </w:pPr>
      <w:r>
        <w:t>‘impacted by’:</w:t>
      </w:r>
      <w:hyperlink w:anchor="_63104765cd42c5f76cf72fdc4ed90397" w:history="1">
        <w:r>
          <w:rPr>
            <w:rStyle w:val="Hyperlink"/>
          </w:rPr>
          <w:t>Situation</w:t>
        </w:r>
      </w:hyperlink>
    </w:p>
    <w:p w:rsidR="00697D8F" w:rsidRDefault="00697D8F" w:rsidP="000B3F78">
      <w:pPr>
        <w:ind w:firstLine="720"/>
      </w:pPr>
      <w:r>
        <w:t>‘identified by’:</w:t>
      </w:r>
      <w:hyperlink w:anchor="_a9304dce0833e68d6c1871feed7ba4c8" w:history="1">
        <w:r>
          <w:rPr>
            <w:rStyle w:val="Hyperlink"/>
          </w:rPr>
          <w:t>Identifier</w:t>
        </w:r>
      </w:hyperlink>
    </w:p>
    <w:p w:rsidR="00697D8F" w:rsidRDefault="00697D8F" w:rsidP="000B3F78">
      <w:pPr>
        <w:ind w:firstLine="720"/>
      </w:pPr>
      <w:r>
        <w:t>‘has name’:</w:t>
      </w:r>
      <w:hyperlink w:anchor="_afe5a48976a2df078be9473827611fb8" w:history="1">
        <w:r>
          <w:rPr>
            <w:rStyle w:val="Hyperlink"/>
          </w:rPr>
          <w:t>Name</w:t>
        </w:r>
      </w:hyperlink>
    </w:p>
    <w:p w:rsidR="00697D8F" w:rsidRDefault="00697D8F" w:rsidP="000B3F78">
      <w:pPr>
        <w:ind w:firstLine="720"/>
      </w:pPr>
      <w:r>
        <w:t>‘prefered identifier’:</w:t>
      </w:r>
      <w:hyperlink w:anchor="_a9304dce0833e68d6c1871feed7ba4c8" w:history="1">
        <w:r>
          <w:rPr>
            <w:rStyle w:val="Hyperlink"/>
          </w:rPr>
          <w:t>Identifier</w:t>
        </w:r>
      </w:hyperlink>
    </w:p>
    <w:p w:rsidR="00697D8F" w:rsidRDefault="00697D8F" w:rsidP="000B3F78">
      <w:pPr>
        <w:ind w:firstLine="720"/>
      </w:pPr>
      <w:r>
        <w:t>‘watched by’:</w:t>
      </w:r>
      <w:hyperlink w:anchor="_a3511bec5be4181aed91476c6b138095" w:history="1">
        <w:r>
          <w:rPr>
            <w:rStyle w:val="Hyperlink"/>
          </w:rPr>
          <w:t>Indicator Watchlist</w:t>
        </w:r>
      </w:hyperlink>
    </w:p>
    <w:p w:rsidR="00697D8F" w:rsidRDefault="00697D8F" w:rsidP="000B3F78">
      <w:pPr>
        <w:ind w:firstLine="720"/>
      </w:pPr>
      <w:r>
        <w:t>‘observed by’:</w:t>
      </w:r>
      <w:hyperlink w:anchor="_1a5b22ec96adcbdd1b918a17fe9b44b2" w:history="1">
        <w:r>
          <w:rPr>
            <w:rStyle w:val="Hyperlink"/>
          </w:rPr>
          <w:t>Observation</w:t>
        </w:r>
      </w:hyperlink>
    </w:p>
    <w:p w:rsidR="00697D8F" w:rsidRDefault="00697D8F" w:rsidP="000B3F78">
      <w:pPr>
        <w:ind w:firstLine="720"/>
      </w:pPr>
      <w:r>
        <w:t>‘made available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D718D6" w:rsidRDefault="00D718D6" w:rsidP="000B3F78"/>
    <w:p w:rsidR="00D718D6" w:rsidRDefault="005F69A5" w:rsidP="000B3F78">
      <w:pPr>
        <w:pStyle w:val="Heading2"/>
      </w:pPr>
      <w:bookmarkStart w:id="279" w:name="_Toc412106570"/>
      <w:r>
        <w:t>Conceptual Modeling and Mapping Library::Generic Concepts::Authority</w:t>
      </w:r>
      <w:bookmarkEnd w:id="279"/>
    </w:p>
    <w:p w:rsidR="00ED3F2C" w:rsidRDefault="008F524F" w:rsidP="000B3F78">
      <w:r>
        <w:t>Authority defines a role of an actor that has authoritative influence over a resource. Since resources can be roles of any entity, that resource may be another actor, a thing, a process, etc.</w:t>
      </w:r>
    </w:p>
    <w:p w:rsidR="00D718D6" w:rsidRDefault="00306ED9" w:rsidP="000B3F78">
      <w:pPr>
        <w:pStyle w:val="Heading3"/>
      </w:pPr>
      <w:bookmarkStart w:id="280" w:name="_Toc412106571"/>
      <w:r>
        <w:lastRenderedPageBreak/>
        <w:t>Diagram</w:t>
      </w:r>
      <w:r w:rsidR="00AB6B0D">
        <w:t>:</w:t>
      </w:r>
      <w:r>
        <w:t xml:space="preserve"> </w:t>
      </w:r>
      <w:r w:rsidR="005F69A5">
        <w:t>Authority</w:t>
      </w:r>
      <w:bookmarkEnd w:id="280"/>
    </w:p>
    <w:p w:rsidR="00D718D6" w:rsidRDefault="005F69A5" w:rsidP="000B3F78">
      <w:pPr>
        <w:jc w:val="center"/>
        <w:rPr>
          <w:rFonts w:cs="Arial"/>
        </w:rPr>
      </w:pPr>
      <w:r>
        <w:rPr>
          <w:noProof/>
          <w:lang w:bidi="ar-SA"/>
        </w:rPr>
        <w:drawing>
          <wp:inline distT="0" distB="0" distL="0" distR="0" wp14:anchorId="5EB86B10" wp14:editId="63F037D3">
            <wp:extent cx="5732144" cy="2491422"/>
            <wp:effectExtent l="0" t="0" r="0" b="0"/>
            <wp:docPr id="246" name="Picture 1801703.jpg" descr="18017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1801703.jpg"/>
                    <pic:cNvPicPr/>
                  </pic:nvPicPr>
                  <pic:blipFill>
                    <a:blip r:embed="rId38" cstate="print"/>
                    <a:stretch>
                      <a:fillRect/>
                    </a:stretch>
                  </pic:blipFill>
                  <pic:spPr>
                    <a:xfrm>
                      <a:off x="0" y="0"/>
                      <a:ext cx="5732144" cy="2491422"/>
                    </a:xfrm>
                    <a:prstGeom prst="rect">
                      <a:avLst/>
                    </a:prstGeom>
                  </pic:spPr>
                </pic:pic>
              </a:graphicData>
            </a:graphic>
          </wp:inline>
        </w:drawing>
      </w:r>
    </w:p>
    <w:p w:rsidR="00D718D6" w:rsidRDefault="005F69A5" w:rsidP="000B3F78">
      <w:pPr>
        <w:pStyle w:val="Figure"/>
      </w:pPr>
      <w:bookmarkStart w:id="281" w:name="_Toc412105716"/>
      <w:r>
        <w:t>Authority</w:t>
      </w:r>
      <w:bookmarkEnd w:id="281"/>
    </w:p>
    <w:p w:rsidR="00D718D6" w:rsidRDefault="00D718D6" w:rsidP="000B3F78"/>
    <w:p w:rsidR="00D718D6" w:rsidRDefault="005F69A5" w:rsidP="000B3F78">
      <w:pPr>
        <w:pStyle w:val="Heading3"/>
      </w:pPr>
      <w:bookmarkStart w:id="282" w:name="_4a5f789e0663312e51a7733bd354bc59"/>
      <w:bookmarkStart w:id="283" w:name="_Toc412106572"/>
      <w:r>
        <w:t>Class Authority</w:t>
      </w:r>
      <w:bookmarkEnd w:id="282"/>
      <w:bookmarkEnd w:id="283"/>
    </w:p>
    <w:p w:rsidR="00D718D6" w:rsidRDefault="005F69A5" w:rsidP="000B3F78">
      <w:r>
        <w:t>An actor with authority over resources.</w:t>
      </w:r>
    </w:p>
    <w:p w:rsidR="00D718D6" w:rsidRDefault="005F69A5" w:rsidP="000B3F78">
      <w:pPr>
        <w:pStyle w:val="Heading4"/>
      </w:pPr>
      <w:bookmarkStart w:id="284" w:name="_Toc412106573"/>
      <w:r>
        <w:t>Direct Supertypes</w:t>
      </w:r>
      <w:bookmarkEnd w:id="284"/>
    </w:p>
    <w:p w:rsidR="00D718D6" w:rsidRDefault="004619D7" w:rsidP="000B3F78">
      <w:pPr>
        <w:ind w:left="360"/>
      </w:pPr>
      <w:hyperlink w:anchor="_195976dea0d8187e1656ac43c072c070" w:history="1">
        <w:r w:rsidR="005F69A5">
          <w:rPr>
            <w:rStyle w:val="Hyperlink"/>
          </w:rPr>
          <w:t>Actor</w:t>
        </w:r>
      </w:hyperlink>
    </w:p>
    <w:p w:rsidR="00D718D6" w:rsidRDefault="005F69A5" w:rsidP="000B3F78">
      <w:pPr>
        <w:pStyle w:val="Code"/>
      </w:pPr>
      <w:r w:rsidRPr="00043180">
        <w:rPr>
          <w:b/>
          <w:sz w:val="24"/>
          <w:szCs w:val="24"/>
        </w:rPr>
        <w:t>package</w:t>
      </w:r>
      <w:r>
        <w:t xml:space="preserve"> Conceptual Modeling and Mapping Library::Generic Concepts::Authority</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195976dea0d8187e1656ac43c072c070" w:history="1">
        <w:r w:rsidR="007E3012">
          <w:rPr>
            <w:rStyle w:val="Hyperlink"/>
          </w:rPr>
          <w:t>Actor</w:t>
        </w:r>
      </w:hyperlink>
    </w:p>
    <w:p w:rsidR="00D718D6" w:rsidRDefault="00D718D6" w:rsidP="000B3F78">
      <w:pPr>
        <w:pStyle w:val="Code"/>
      </w:pPr>
    </w:p>
    <w:p w:rsidR="00D718D6" w:rsidRDefault="005F69A5" w:rsidP="000B3F78">
      <w:pPr>
        <w:pStyle w:val="Heading4"/>
      </w:pPr>
      <w:bookmarkStart w:id="285" w:name="_Toc412106574"/>
      <w:r>
        <w:t>Associations</w:t>
      </w:r>
      <w:bookmarkEnd w:id="285"/>
    </w:p>
    <w:p w:rsidR="00F546FD" w:rsidRDefault="005F69A5" w:rsidP="000B3F78">
      <w:pPr>
        <w:ind w:left="605" w:hanging="245"/>
      </w:pPr>
      <w:r>
        <w:rPr>
          <w:noProof/>
          <w:lang w:bidi="ar-SA"/>
        </w:rPr>
        <w:drawing>
          <wp:inline distT="0" distB="0" distL="0" distR="0" wp14:anchorId="119A92E4" wp14:editId="7201E441">
            <wp:extent cx="152400" cy="152400"/>
            <wp:effectExtent l="0" t="0" r="0" b="0"/>
            <wp:docPr id="248" name="Picture 467609802.jpg" descr="4676098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467609802.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has authority over</w:t>
      </w:r>
      <w:r w:rsidR="00A92CA5">
        <w:t>:</w:t>
      </w:r>
      <w:hyperlink w:anchor="_d442d75c9ac335e7a2aadbc96919fc2d" w:history="1">
        <w:r>
          <w:rPr>
            <w:rStyle w:val="Hyperlink"/>
          </w:rPr>
          <w:t>Resource</w:t>
        </w:r>
      </w:hyperlink>
      <w:r>
        <w:t xml:space="preserve"> </w:t>
      </w:r>
      <w:r w:rsidR="00601C69">
        <w:t xml:space="preserve">  </w:t>
      </w:r>
      <w:r w:rsidR="00F546FD" w:rsidRPr="00833C5F">
        <w:rPr>
          <w:i/>
        </w:rPr>
        <w:t>Subsets</w:t>
      </w:r>
      <w:r w:rsidR="00F546FD">
        <w:t>: impacts:</w:t>
      </w:r>
      <w:hyperlink w:anchor="_13f9005c9106d00d7131680982c2727a" w:history="1">
        <w:r w:rsidR="00F546FD">
          <w:rPr>
            <w:rStyle w:val="Hyperlink"/>
          </w:rPr>
          <w:t>Entity</w:t>
        </w:r>
      </w:hyperlink>
      <w:r w:rsidR="00F546FD">
        <w:rPr>
          <w:rStyle w:val="Hyperlink"/>
        </w:rPr>
        <w:t xml:space="preserve"> </w:t>
      </w:r>
      <w:r w:rsidR="00F546FD">
        <w:t xml:space="preserve">   </w:t>
      </w:r>
    </w:p>
    <w:p w:rsidR="00A60DB1" w:rsidRDefault="00A60DB1" w:rsidP="000B3F78">
      <w:pPr>
        <w:ind w:left="720" w:firstLine="360"/>
      </w:pPr>
      <w:r>
        <w:t>Resoruces an authority has authority over.</w:t>
      </w:r>
    </w:p>
    <w:p w:rsidR="00D718D6" w:rsidRDefault="005F69A5" w:rsidP="000B3F78">
      <w:pPr>
        <w:pStyle w:val="Heading4"/>
      </w:pPr>
      <w:bookmarkStart w:id="286" w:name="_Toc412106575"/>
      <w:r>
        <w:t>Inherited Features</w:t>
      </w:r>
      <w:bookmarkEnd w:id="286"/>
    </w:p>
    <w:p w:rsidR="00697D8F" w:rsidRDefault="00697D8F" w:rsidP="000B3F78">
      <w:r w:rsidRPr="000365A1">
        <w:rPr>
          <w:b/>
          <w:i/>
        </w:rPr>
        <w:t>From</w:t>
      </w:r>
      <w:r>
        <w:t xml:space="preserve"> </w:t>
      </w:r>
      <w:hyperlink w:anchor="_195976dea0d8187e1656ac43c072c070" w:history="1">
        <w:r>
          <w:rPr>
            <w:rStyle w:val="Hyperlink"/>
          </w:rPr>
          <w:t>Actor</w:t>
        </w:r>
      </w:hyperlink>
      <w:r>
        <w:t xml:space="preserve">: </w:t>
      </w:r>
    </w:p>
    <w:p w:rsidR="00697D8F" w:rsidRDefault="00697D8F" w:rsidP="000B3F78">
      <w:pPr>
        <w:ind w:firstLine="720"/>
      </w:pPr>
      <w:r>
        <w:t>‘performs’:</w:t>
      </w:r>
      <w:hyperlink w:anchor="_bf62ccd25fcc4695eba838a426996db5" w:history="1">
        <w:r>
          <w:rPr>
            <w:rStyle w:val="Hyperlink"/>
          </w:rPr>
          <w:t>Activity</w:t>
        </w:r>
      </w:hyperlink>
    </w:p>
    <w:p w:rsidR="00697D8F" w:rsidRDefault="00697D8F" w:rsidP="000B3F78">
      <w:pPr>
        <w:ind w:firstLine="720"/>
      </w:pPr>
      <w:r>
        <w:t>‘operates at’:</w:t>
      </w:r>
      <w:hyperlink w:anchor="_e1d8064cf80a8d37d141d659cfacdfad" w:history="1">
        <w:r>
          <w:rPr>
            <w:rStyle w:val="Hyperlink"/>
          </w:rPr>
          <w:t>Physical Location</w:t>
        </w:r>
      </w:hyperlink>
    </w:p>
    <w:p w:rsidR="00697D8F" w:rsidRDefault="00697D8F" w:rsidP="000B3F78">
      <w:pPr>
        <w:ind w:firstLine="720"/>
      </w:pPr>
      <w:r>
        <w:t>‘contact via’:</w:t>
      </w:r>
      <w:hyperlink w:anchor="_659fd398b9354d627eab9d3a069a3988" w:history="1">
        <w:r>
          <w:rPr>
            <w:rStyle w:val="Hyperlink"/>
          </w:rPr>
          <w:t>Contact Information</w:t>
        </w:r>
      </w:hyperlink>
    </w:p>
    <w:p w:rsidR="00697D8F" w:rsidRDefault="00697D8F" w:rsidP="000B3F78">
      <w:pPr>
        <w:ind w:firstLine="720"/>
      </w:pPr>
      <w:r>
        <w:t>‘enabled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fb65a7c7797a6f834f4eb97640a0234f" w:history="1">
        <w:r>
          <w:rPr>
            <w:rStyle w:val="Hyperlink"/>
          </w:rPr>
          <w:t>Individual</w:t>
        </w:r>
      </w:hyperlink>
      <w:r>
        <w:t xml:space="preserve">: </w:t>
      </w:r>
    </w:p>
    <w:p w:rsidR="00697D8F" w:rsidRDefault="00697D8F" w:rsidP="000B3F78">
      <w:pPr>
        <w:ind w:firstLine="720"/>
      </w:pPr>
      <w:r>
        <w:t>‘has observation’:</w:t>
      </w:r>
      <w:hyperlink w:anchor="_1a5b22ec96adcbdd1b918a17fe9b44b2" w:history="1">
        <w:r>
          <w:rPr>
            <w:rStyle w:val="Hyperlink"/>
          </w:rPr>
          <w:t>Observation</w:t>
        </w:r>
      </w:hyperlink>
    </w:p>
    <w:p w:rsidR="00697D8F" w:rsidRDefault="00697D8F" w:rsidP="000B3F78">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0B3F78">
      <w:pPr>
        <w:ind w:firstLine="720"/>
      </w:pPr>
      <w:r>
        <w:t>‘used by’:</w:t>
      </w:r>
      <w:hyperlink w:anchor="_c05d8ea54231ef8385ae369a8cb18a7f" w:history="1">
        <w:r>
          <w:rPr>
            <w:rStyle w:val="Hyperlink"/>
          </w:rPr>
          <w:t>Occurrence</w:t>
        </w:r>
      </w:hyperlink>
    </w:p>
    <w:p w:rsidR="00697D8F" w:rsidRDefault="00697D8F" w:rsidP="000B3F78">
      <w:pPr>
        <w:ind w:firstLine="720"/>
      </w:pPr>
      <w:r>
        <w:t>‘is part of’:</w:t>
      </w:r>
      <w:hyperlink w:anchor="_13f9005c9106d00d7131680982c2727a" w:history="1">
        <w:r>
          <w:rPr>
            <w:rStyle w:val="Hyperlink"/>
          </w:rPr>
          <w:t>Entity</w:t>
        </w:r>
      </w:hyperlink>
    </w:p>
    <w:p w:rsidR="00697D8F" w:rsidRDefault="00697D8F" w:rsidP="000B3F78">
      <w:pPr>
        <w:ind w:firstLine="720"/>
      </w:pPr>
      <w:r>
        <w:t>‘has part’:</w:t>
      </w:r>
      <w:hyperlink w:anchor="_13f9005c9106d00d7131680982c2727a" w:history="1">
        <w:r>
          <w:rPr>
            <w:rStyle w:val="Hyperlink"/>
          </w:rPr>
          <w:t>Entity</w:t>
        </w:r>
      </w:hyperlink>
    </w:p>
    <w:p w:rsidR="00697D8F" w:rsidRDefault="00697D8F" w:rsidP="000B3F78">
      <w:pPr>
        <w:ind w:firstLine="720"/>
      </w:pPr>
      <w:r>
        <w:t>‘has state’:</w:t>
      </w:r>
      <w:hyperlink w:anchor="_927c2855748f476d96735ff79da4ebff" w:history="1">
        <w:r>
          <w:rPr>
            <w:rStyle w:val="Hyperlink"/>
          </w:rPr>
          <w:t>State</w:t>
        </w:r>
      </w:hyperlink>
    </w:p>
    <w:p w:rsidR="00697D8F" w:rsidRDefault="00697D8F" w:rsidP="000B3F78">
      <w:pPr>
        <w:ind w:firstLine="720"/>
      </w:pPr>
      <w:r>
        <w:lastRenderedPageBreak/>
        <w:t>‘created by’:</w:t>
      </w:r>
      <w:hyperlink w:anchor="_c05d8ea54231ef8385ae369a8cb18a7f" w:history="1">
        <w:r>
          <w:rPr>
            <w:rStyle w:val="Hyperlink"/>
          </w:rPr>
          <w:t>Occurrence</w:t>
        </w:r>
      </w:hyperlink>
    </w:p>
    <w:p w:rsidR="00697D8F" w:rsidRDefault="00697D8F" w:rsidP="000B3F78">
      <w:pPr>
        <w:ind w:firstLine="720"/>
      </w:pPr>
      <w:r>
        <w:t>‘is related to’:</w:t>
      </w:r>
      <w:hyperlink w:anchor="_13f9005c9106d00d7131680982c2727a" w:history="1">
        <w:r>
          <w:rPr>
            <w:rStyle w:val="Hyperlink"/>
          </w:rPr>
          <w:t>Entity</w:t>
        </w:r>
      </w:hyperlink>
    </w:p>
    <w:p w:rsidR="00697D8F" w:rsidRDefault="00697D8F" w:rsidP="000B3F78">
      <w:pPr>
        <w:ind w:firstLine="720"/>
      </w:pPr>
      <w:r>
        <w:t>‘impacted by’:</w:t>
      </w:r>
      <w:hyperlink w:anchor="_63104765cd42c5f76cf72fdc4ed90397" w:history="1">
        <w:r>
          <w:rPr>
            <w:rStyle w:val="Hyperlink"/>
          </w:rPr>
          <w:t>Situation</w:t>
        </w:r>
      </w:hyperlink>
    </w:p>
    <w:p w:rsidR="00697D8F" w:rsidRDefault="00697D8F" w:rsidP="000B3F78">
      <w:pPr>
        <w:ind w:firstLine="720"/>
      </w:pPr>
      <w:r>
        <w:t>‘identified by’:</w:t>
      </w:r>
      <w:hyperlink w:anchor="_a9304dce0833e68d6c1871feed7ba4c8" w:history="1">
        <w:r>
          <w:rPr>
            <w:rStyle w:val="Hyperlink"/>
          </w:rPr>
          <w:t>Identifier</w:t>
        </w:r>
      </w:hyperlink>
    </w:p>
    <w:p w:rsidR="00697D8F" w:rsidRDefault="00697D8F" w:rsidP="000B3F78">
      <w:pPr>
        <w:ind w:firstLine="720"/>
      </w:pPr>
      <w:r>
        <w:t>‘has name’:</w:t>
      </w:r>
      <w:hyperlink w:anchor="_afe5a48976a2df078be9473827611fb8" w:history="1">
        <w:r>
          <w:rPr>
            <w:rStyle w:val="Hyperlink"/>
          </w:rPr>
          <w:t>Name</w:t>
        </w:r>
      </w:hyperlink>
    </w:p>
    <w:p w:rsidR="00697D8F" w:rsidRDefault="00697D8F" w:rsidP="000B3F78">
      <w:pPr>
        <w:ind w:firstLine="720"/>
      </w:pPr>
      <w:r>
        <w:t>‘prefered identifier’:</w:t>
      </w:r>
      <w:hyperlink w:anchor="_a9304dce0833e68d6c1871feed7ba4c8" w:history="1">
        <w:r>
          <w:rPr>
            <w:rStyle w:val="Hyperlink"/>
          </w:rPr>
          <w:t>Identifier</w:t>
        </w:r>
      </w:hyperlink>
    </w:p>
    <w:p w:rsidR="00697D8F" w:rsidRDefault="00697D8F" w:rsidP="000B3F78">
      <w:pPr>
        <w:ind w:firstLine="720"/>
      </w:pPr>
      <w:r>
        <w:t>‘watched by’:</w:t>
      </w:r>
      <w:hyperlink w:anchor="_a3511bec5be4181aed91476c6b138095" w:history="1">
        <w:r>
          <w:rPr>
            <w:rStyle w:val="Hyperlink"/>
          </w:rPr>
          <w:t>Indicator Watchlist</w:t>
        </w:r>
      </w:hyperlink>
    </w:p>
    <w:p w:rsidR="00697D8F" w:rsidRDefault="00697D8F" w:rsidP="000B3F78">
      <w:pPr>
        <w:ind w:firstLine="720"/>
      </w:pPr>
      <w:r>
        <w:t>‘observed by’:</w:t>
      </w:r>
      <w:hyperlink w:anchor="_1a5b22ec96adcbdd1b918a17fe9b44b2" w:history="1">
        <w:r>
          <w:rPr>
            <w:rStyle w:val="Hyperlink"/>
          </w:rPr>
          <w:t>Observation</w:t>
        </w:r>
      </w:hyperlink>
    </w:p>
    <w:p w:rsidR="00697D8F" w:rsidRDefault="00697D8F" w:rsidP="000B3F78">
      <w:pPr>
        <w:ind w:firstLine="720"/>
      </w:pPr>
      <w:r>
        <w:t>‘made available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D718D6" w:rsidRDefault="00D718D6" w:rsidP="000B3F78"/>
    <w:p w:rsidR="00D718D6" w:rsidRDefault="005F69A5" w:rsidP="000B3F78">
      <w:pPr>
        <w:pStyle w:val="Heading3"/>
      </w:pPr>
      <w:bookmarkStart w:id="287" w:name="_28116d79a10081063c7e58c7bd4d4a8e"/>
      <w:bookmarkStart w:id="288" w:name="_Toc412106576"/>
      <w:r>
        <w:t>Association Subject to Authority</w:t>
      </w:r>
      <w:bookmarkEnd w:id="287"/>
      <w:bookmarkEnd w:id="288"/>
    </w:p>
    <w:p w:rsidR="00D718D6" w:rsidRDefault="005F69A5" w:rsidP="000B3F78">
      <w:r>
        <w:t>The relationship between an authority and what it has authority over.</w:t>
      </w:r>
    </w:p>
    <w:p w:rsidR="00D718D6" w:rsidRDefault="005F69A5" w:rsidP="000B3F78">
      <w:pPr>
        <w:pStyle w:val="Code"/>
      </w:pPr>
      <w:r w:rsidRPr="00043180">
        <w:rPr>
          <w:b/>
          <w:sz w:val="24"/>
          <w:szCs w:val="24"/>
        </w:rPr>
        <w:t>package</w:t>
      </w:r>
      <w:r>
        <w:t xml:space="preserve"> Conceptual Modeling and Mapping Library::Generic Concepts::Authority</w:t>
      </w:r>
    </w:p>
    <w:p w:rsidR="00D718D6" w:rsidRDefault="005F69A5" w:rsidP="000B3F78">
      <w:pPr>
        <w:pStyle w:val="Heading4"/>
      </w:pPr>
      <w:bookmarkStart w:id="289" w:name="_Toc412106577"/>
      <w:r>
        <w:t>Association Ends</w:t>
      </w:r>
      <w:bookmarkEnd w:id="289"/>
    </w:p>
    <w:p w:rsidR="003F7C16" w:rsidRDefault="003F7C16" w:rsidP="000B3F78">
      <w:pPr>
        <w:ind w:firstLine="720"/>
      </w:pPr>
      <w:r>
        <w:rPr>
          <w:noProof/>
          <w:lang w:bidi="ar-SA"/>
        </w:rPr>
        <w:drawing>
          <wp:inline distT="0" distB="0" distL="0" distR="0" wp14:anchorId="4D9E90FE" wp14:editId="572D3205">
            <wp:extent cx="152400" cy="152400"/>
            <wp:effectExtent l="0" t="0" r="0" b="0"/>
            <wp:docPr id="250" name="Picture 467609802.jpg" descr="4676098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467609802.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has authority over : </w:t>
      </w:r>
      <w:hyperlink w:anchor="_d442d75c9ac335e7a2aadbc96919fc2d" w:history="1">
        <w:r>
          <w:rPr>
            <w:rStyle w:val="Hyperlink"/>
          </w:rPr>
          <w:t>Resource</w:t>
        </w:r>
      </w:hyperlink>
      <w:r w:rsidR="00A36678">
        <w:t xml:space="preserve">   </w:t>
      </w:r>
      <w:r w:rsidR="00A36678" w:rsidRPr="00833C5F">
        <w:rPr>
          <w:i/>
        </w:rPr>
        <w:t>Subsets</w:t>
      </w:r>
      <w:r w:rsidR="00A36678">
        <w:t>: impacts:</w:t>
      </w:r>
      <w:hyperlink w:anchor="_13f9005c9106d00d7131680982c2727a" w:history="1">
        <w:r w:rsidR="00A36678">
          <w:rPr>
            <w:rStyle w:val="Hyperlink"/>
          </w:rPr>
          <w:t>Entity</w:t>
        </w:r>
      </w:hyperlink>
      <w:r w:rsidR="00A36678">
        <w:rPr>
          <w:rStyle w:val="Hyperlink"/>
        </w:rPr>
        <w:t xml:space="preserve"> </w:t>
      </w:r>
      <w:r w:rsidR="00A36678">
        <w:t xml:space="preserve">   </w:t>
      </w:r>
    </w:p>
    <w:p w:rsidR="006847AA" w:rsidRDefault="006847AA" w:rsidP="000B3F78">
      <w:pPr>
        <w:ind w:left="677" w:firstLine="360"/>
      </w:pPr>
      <w:r>
        <w:t>Resoruces an authority has authority over.</w:t>
      </w:r>
    </w:p>
    <w:p w:rsidR="003F7C16" w:rsidRDefault="003F7C16" w:rsidP="000B3F78">
      <w:pPr>
        <w:ind w:firstLine="720"/>
      </w:pPr>
      <w:r>
        <w:rPr>
          <w:noProof/>
          <w:lang w:bidi="ar-SA"/>
        </w:rPr>
        <w:drawing>
          <wp:inline distT="0" distB="0" distL="0" distR="0" wp14:anchorId="7BE4CA2C" wp14:editId="132CEA74">
            <wp:extent cx="152400" cy="152400"/>
            <wp:effectExtent l="0" t="0" r="0" b="0"/>
            <wp:docPr id="252" name="Picture 467609802.jpg" descr="4676098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467609802.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subject to : </w:t>
      </w:r>
      <w:hyperlink w:anchor="_4a5f789e0663312e51a7733bd354bc59" w:history="1">
        <w:r>
          <w:rPr>
            <w:rStyle w:val="Hyperlink"/>
          </w:rPr>
          <w:t>Authority</w:t>
        </w:r>
      </w:hyperlink>
      <w:r w:rsidR="00A36678">
        <w:t xml:space="preserve">   </w:t>
      </w:r>
      <w:r w:rsidR="00A36678" w:rsidRPr="00833C5F">
        <w:rPr>
          <w:i/>
        </w:rPr>
        <w:t>Subsets</w:t>
      </w:r>
      <w:r w:rsidR="00A36678">
        <w:t>: impacts:</w:t>
      </w:r>
      <w:hyperlink w:anchor="_13f9005c9106d00d7131680982c2727a" w:history="1">
        <w:r w:rsidR="00A36678">
          <w:rPr>
            <w:rStyle w:val="Hyperlink"/>
          </w:rPr>
          <w:t>Entity</w:t>
        </w:r>
      </w:hyperlink>
      <w:r w:rsidR="00A36678">
        <w:rPr>
          <w:rStyle w:val="Hyperlink"/>
        </w:rPr>
        <w:t xml:space="preserve"> </w:t>
      </w:r>
      <w:r w:rsidR="00A36678">
        <w:t xml:space="preserve">   </w:t>
      </w:r>
    </w:p>
    <w:p w:rsidR="006847AA" w:rsidRDefault="006847AA" w:rsidP="000B3F78">
      <w:pPr>
        <w:ind w:left="677" w:firstLine="360"/>
      </w:pPr>
      <w:r>
        <w:t>The authority that has some control over a resource.</w:t>
      </w:r>
    </w:p>
    <w:p w:rsidR="00D718D6" w:rsidRDefault="00D718D6" w:rsidP="000B3F78"/>
    <w:p w:rsidR="00D718D6" w:rsidRDefault="005F69A5" w:rsidP="000B3F78">
      <w:pPr>
        <w:pStyle w:val="Heading2"/>
      </w:pPr>
      <w:bookmarkStart w:id="290" w:name="_Toc412106578"/>
      <w:r>
        <w:t>Conceptual Modeling and Mapping Library::Generic Concepts::Capability</w:t>
      </w:r>
      <w:bookmarkEnd w:id="290"/>
    </w:p>
    <w:p w:rsidR="00ED3F2C" w:rsidRDefault="008F524F" w:rsidP="000B3F78">
      <w:r>
        <w:t xml:space="preserve">The capability module defines the basic concept of a </w:t>
      </w:r>
      <w:r>
        <w:rPr>
          <w:i/>
          <w:iCs/>
        </w:rPr>
        <w:t>capability</w:t>
      </w:r>
      <w:r>
        <w:t xml:space="preserve"> as the </w:t>
      </w:r>
      <w:r>
        <w:rPr>
          <w:u w:val="single"/>
        </w:rPr>
        <w:t>availability of a resource to an actor</w:t>
      </w:r>
      <w:r>
        <w:t xml:space="preserve">. The resource may be specific, such as $5000.00, or general, such as the ability to teach math. Each capability is a state indicating that it has a lifetime and can participate in all the state/situation and entity relations. </w:t>
      </w:r>
      <w:r>
        <w:rPr>
          <w:i/>
          <w:iCs/>
        </w:rPr>
        <w:t>Credentials</w:t>
      </w:r>
      <w:r>
        <w:t xml:space="preserve"> may be physical or virtual and attest to the capability.</w:t>
      </w:r>
    </w:p>
    <w:p w:rsidR="00ED3F2C" w:rsidRDefault="008F524F" w:rsidP="000B3F78">
      <w:r>
        <w:t xml:space="preserve">Capabilities are created, enhanced, diminished or eliminated with an </w:t>
      </w:r>
      <w:r>
        <w:rPr>
          <w:i/>
          <w:iCs/>
        </w:rPr>
        <w:t>Alter Capability</w:t>
      </w:r>
      <w:r>
        <w:t xml:space="preserve"> occurrence. When an actor alters a capability (of themselves or others) they are playing the role of a </w:t>
      </w:r>
      <w:r>
        <w:rPr>
          <w:i/>
          <w:iCs/>
        </w:rPr>
        <w:t>Facilitator</w:t>
      </w:r>
      <w:r>
        <w:t xml:space="preserve"> who performs an </w:t>
      </w:r>
      <w:r>
        <w:rPr>
          <w:i/>
          <w:iCs/>
        </w:rPr>
        <w:t>Alter Capability Act</w:t>
      </w:r>
      <w:r>
        <w:t>.</w:t>
      </w:r>
    </w:p>
    <w:p w:rsidR="00D718D6" w:rsidRDefault="00306ED9" w:rsidP="000B3F78">
      <w:pPr>
        <w:pStyle w:val="Heading3"/>
      </w:pPr>
      <w:bookmarkStart w:id="291" w:name="_Toc412106579"/>
      <w:r>
        <w:lastRenderedPageBreak/>
        <w:t>Diagram</w:t>
      </w:r>
      <w:r w:rsidR="00AB6B0D">
        <w:t>:</w:t>
      </w:r>
      <w:r>
        <w:t xml:space="preserve"> </w:t>
      </w:r>
      <w:r w:rsidR="005F69A5">
        <w:t>Capability</w:t>
      </w:r>
      <w:bookmarkEnd w:id="291"/>
    </w:p>
    <w:p w:rsidR="00D718D6" w:rsidRDefault="005F69A5" w:rsidP="000B3F78">
      <w:pPr>
        <w:jc w:val="center"/>
        <w:rPr>
          <w:rFonts w:cs="Arial"/>
        </w:rPr>
      </w:pPr>
      <w:r>
        <w:rPr>
          <w:noProof/>
          <w:lang w:bidi="ar-SA"/>
        </w:rPr>
        <w:drawing>
          <wp:inline distT="0" distB="0" distL="0" distR="0" wp14:anchorId="3D2B3058" wp14:editId="3CEA6F65">
            <wp:extent cx="5732145" cy="5033604"/>
            <wp:effectExtent l="0" t="0" r="0" b="0"/>
            <wp:docPr id="254" name="Picture -57978378.jpg" descr="-579783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57978378.jpg"/>
                    <pic:cNvPicPr/>
                  </pic:nvPicPr>
                  <pic:blipFill>
                    <a:blip r:embed="rId39" cstate="print"/>
                    <a:stretch>
                      <a:fillRect/>
                    </a:stretch>
                  </pic:blipFill>
                  <pic:spPr>
                    <a:xfrm>
                      <a:off x="0" y="0"/>
                      <a:ext cx="5732145" cy="5033604"/>
                    </a:xfrm>
                    <a:prstGeom prst="rect">
                      <a:avLst/>
                    </a:prstGeom>
                  </pic:spPr>
                </pic:pic>
              </a:graphicData>
            </a:graphic>
          </wp:inline>
        </w:drawing>
      </w:r>
    </w:p>
    <w:p w:rsidR="00D718D6" w:rsidRDefault="005F69A5" w:rsidP="000B3F78">
      <w:pPr>
        <w:pStyle w:val="Figure"/>
      </w:pPr>
      <w:bookmarkStart w:id="292" w:name="_Toc412105717"/>
      <w:r>
        <w:t>Capability</w:t>
      </w:r>
      <w:bookmarkEnd w:id="292"/>
    </w:p>
    <w:p w:rsidR="00D718D6" w:rsidRDefault="00D718D6" w:rsidP="000B3F78"/>
    <w:p w:rsidR="00D718D6" w:rsidRDefault="005F69A5" w:rsidP="000B3F78">
      <w:pPr>
        <w:pStyle w:val="Heading3"/>
      </w:pPr>
      <w:bookmarkStart w:id="293" w:name="_e0710944ed85fab755fb953e7174c8dd"/>
      <w:bookmarkStart w:id="294" w:name="_Toc412106580"/>
      <w:r>
        <w:t>Class Alter Capability</w:t>
      </w:r>
      <w:bookmarkEnd w:id="293"/>
      <w:bookmarkEnd w:id="294"/>
    </w:p>
    <w:p w:rsidR="00D718D6" w:rsidRDefault="005F69A5" w:rsidP="000B3F78">
      <w:r>
        <w:t>The occurrence  of providing or removing  capabilities - the access of an actor to resources. If altered by an actor, use "Alter Capability Act". Alter Capabilities that are not acts would be natural or unintended.</w:t>
      </w:r>
    </w:p>
    <w:p w:rsidR="00D718D6" w:rsidRDefault="005F69A5" w:rsidP="000B3F78">
      <w:pPr>
        <w:pStyle w:val="Heading4"/>
      </w:pPr>
      <w:bookmarkStart w:id="295" w:name="_Toc412106581"/>
      <w:r>
        <w:t>Direct Supertypes</w:t>
      </w:r>
      <w:bookmarkEnd w:id="295"/>
    </w:p>
    <w:p w:rsidR="00D718D6" w:rsidRDefault="004619D7" w:rsidP="000B3F78">
      <w:pPr>
        <w:ind w:left="360"/>
      </w:pPr>
      <w:hyperlink w:anchor="_c05d8ea54231ef8385ae369a8cb18a7f" w:history="1">
        <w:r w:rsidR="005F69A5">
          <w:rPr>
            <w:rStyle w:val="Hyperlink"/>
          </w:rPr>
          <w:t>Occurrence</w:t>
        </w:r>
      </w:hyperlink>
    </w:p>
    <w:p w:rsidR="00D718D6" w:rsidRDefault="005F69A5" w:rsidP="000B3F78">
      <w:pPr>
        <w:pStyle w:val="Code"/>
      </w:pPr>
      <w:r w:rsidRPr="00043180">
        <w:rPr>
          <w:b/>
          <w:sz w:val="24"/>
          <w:szCs w:val="24"/>
        </w:rPr>
        <w:t>package</w:t>
      </w:r>
      <w:r>
        <w:t xml:space="preserve"> Conceptual Modeling and Mapping Library::Generic Concepts::Capability</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c05d8ea54231ef8385ae369a8cb18a7f" w:history="1">
        <w:r w:rsidR="007E3012">
          <w:rPr>
            <w:rStyle w:val="Hyperlink"/>
          </w:rPr>
          <w:t>Occurrence</w:t>
        </w:r>
      </w:hyperlink>
    </w:p>
    <w:p w:rsidR="00D718D6" w:rsidRDefault="00D718D6" w:rsidP="000B3F78">
      <w:pPr>
        <w:pStyle w:val="Code"/>
      </w:pPr>
    </w:p>
    <w:p w:rsidR="00D718D6" w:rsidRDefault="005F69A5" w:rsidP="000B3F78">
      <w:pPr>
        <w:pStyle w:val="Heading4"/>
      </w:pPr>
      <w:bookmarkStart w:id="296" w:name="_Toc412106582"/>
      <w:r>
        <w:t>Associations</w:t>
      </w:r>
      <w:bookmarkEnd w:id="296"/>
    </w:p>
    <w:p w:rsidR="00F546FD" w:rsidRDefault="005F69A5" w:rsidP="000B3F78">
      <w:pPr>
        <w:ind w:left="605" w:hanging="245"/>
      </w:pPr>
      <w:r>
        <w:rPr>
          <w:noProof/>
          <w:lang w:bidi="ar-SA"/>
        </w:rPr>
        <w:drawing>
          <wp:inline distT="0" distB="0" distL="0" distR="0" wp14:anchorId="08C03DDA" wp14:editId="52118499">
            <wp:extent cx="152400" cy="152400"/>
            <wp:effectExtent l="0" t="0" r="0" b="0"/>
            <wp:docPr id="256" name="Picture -1837839652.jpg" descr="-18378396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1837839652.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alters</w:t>
      </w:r>
      <w:r w:rsidR="00A92CA5">
        <w:t>:</w:t>
      </w:r>
      <w:hyperlink w:anchor="_0a7e812804f2213995cbeffe776b63fe" w:history="1">
        <w:r>
          <w:rPr>
            <w:rStyle w:val="Hyperlink"/>
          </w:rPr>
          <w:t>Capability</w:t>
        </w:r>
      </w:hyperlink>
      <w:r>
        <w:t xml:space="preserve"> [1..*] </w:t>
      </w:r>
      <w:r w:rsidR="00601C69">
        <w:t xml:space="preserve">  </w:t>
      </w:r>
      <w:r w:rsidR="00F546FD" w:rsidRPr="00833C5F">
        <w:rPr>
          <w:i/>
        </w:rPr>
        <w:t>Subsets</w:t>
      </w:r>
      <w:r w:rsidR="00F546FD">
        <w:t>: causes:</w:t>
      </w:r>
      <w:hyperlink w:anchor="_63104765cd42c5f76cf72fdc4ed90397" w:history="1">
        <w:r w:rsidR="00F546FD">
          <w:rPr>
            <w:rStyle w:val="Hyperlink"/>
          </w:rPr>
          <w:t>Situation</w:t>
        </w:r>
      </w:hyperlink>
      <w:r w:rsidR="00F546FD">
        <w:rPr>
          <w:rStyle w:val="Hyperlink"/>
        </w:rPr>
        <w:t xml:space="preserve"> </w:t>
      </w:r>
      <w:r w:rsidR="00F546FD">
        <w:t xml:space="preserve">   </w:t>
      </w:r>
    </w:p>
    <w:p w:rsidR="00A60DB1" w:rsidRDefault="00A60DB1" w:rsidP="000B3F78">
      <w:pPr>
        <w:ind w:left="720" w:firstLine="360"/>
      </w:pPr>
      <w:r>
        <w:t>A capability which is enhanced/created or reduced/removed.</w:t>
      </w:r>
    </w:p>
    <w:p w:rsidR="00F546FD" w:rsidRDefault="005F69A5" w:rsidP="000B3F78">
      <w:pPr>
        <w:ind w:left="605" w:hanging="245"/>
      </w:pPr>
      <w:r>
        <w:rPr>
          <w:noProof/>
          <w:lang w:bidi="ar-SA"/>
        </w:rPr>
        <w:lastRenderedPageBreak/>
        <w:drawing>
          <wp:inline distT="0" distB="0" distL="0" distR="0" wp14:anchorId="0518C876" wp14:editId="22CF1968">
            <wp:extent cx="152400" cy="152400"/>
            <wp:effectExtent l="0" t="0" r="0" b="0"/>
            <wp:docPr id="258" name="Picture 2121882416.jpg" descr="21218824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2121882416.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provides access to</w:t>
      </w:r>
      <w:r w:rsidR="00A92CA5">
        <w:t>:</w:t>
      </w:r>
      <w:hyperlink w:anchor="_13f9005c9106d00d7131680982c2727a" w:history="1">
        <w:r>
          <w:rPr>
            <w:rStyle w:val="Hyperlink"/>
          </w:rPr>
          <w:t>Entity</w:t>
        </w:r>
      </w:hyperlink>
      <w:r>
        <w:t xml:space="preserve"> </w:t>
      </w:r>
      <w:r w:rsidR="00601C69">
        <w:t xml:space="preserve">  </w:t>
      </w:r>
      <w:r w:rsidR="00F546FD" w:rsidRPr="00833C5F">
        <w:rPr>
          <w:i/>
        </w:rPr>
        <w:t>Subsets</w:t>
      </w:r>
      <w:r w:rsidR="00F546FD">
        <w:t>: impacts:</w:t>
      </w:r>
      <w:hyperlink w:anchor="_13f9005c9106d00d7131680982c2727a" w:history="1">
        <w:r w:rsidR="00F546FD">
          <w:rPr>
            <w:rStyle w:val="Hyperlink"/>
          </w:rPr>
          <w:t>Entity</w:t>
        </w:r>
      </w:hyperlink>
      <w:r w:rsidR="00F546FD">
        <w:rPr>
          <w:rStyle w:val="Hyperlink"/>
        </w:rPr>
        <w:t xml:space="preserve"> </w:t>
      </w:r>
      <w:r w:rsidR="00F546FD">
        <w:t xml:space="preserve">   </w:t>
      </w:r>
    </w:p>
    <w:p w:rsidR="00A60DB1" w:rsidRDefault="00A60DB1" w:rsidP="000B3F78">
      <w:pPr>
        <w:ind w:left="720" w:firstLine="360"/>
      </w:pPr>
      <w:r>
        <w:t>The entity that will be used as the capability of an actor.</w:t>
      </w:r>
    </w:p>
    <w:p w:rsidR="00F546FD" w:rsidRDefault="005F69A5" w:rsidP="000B3F78">
      <w:pPr>
        <w:ind w:left="605" w:hanging="245"/>
      </w:pPr>
      <w:r>
        <w:rPr>
          <w:noProof/>
          <w:lang w:bidi="ar-SA"/>
        </w:rPr>
        <w:drawing>
          <wp:inline distT="0" distB="0" distL="0" distR="0" wp14:anchorId="7E0E69A5" wp14:editId="09F7C7FF">
            <wp:extent cx="152400" cy="152400"/>
            <wp:effectExtent l="0" t="0" r="0" b="0"/>
            <wp:docPr id="260" name="Picture 1521677897.jpg" descr="15216778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1521677897.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enables</w:t>
      </w:r>
      <w:r w:rsidR="00A92CA5">
        <w:t>:</w:t>
      </w:r>
      <w:hyperlink w:anchor="_195976dea0d8187e1656ac43c072c070" w:history="1">
        <w:r>
          <w:rPr>
            <w:rStyle w:val="Hyperlink"/>
          </w:rPr>
          <w:t>Actor</w:t>
        </w:r>
      </w:hyperlink>
      <w:r>
        <w:t xml:space="preserve"> </w:t>
      </w:r>
      <w:r w:rsidR="00601C69">
        <w:t xml:space="preserve">  </w:t>
      </w:r>
      <w:r w:rsidR="00F546FD" w:rsidRPr="00833C5F">
        <w:rPr>
          <w:i/>
        </w:rPr>
        <w:t>Subsets</w:t>
      </w:r>
      <w:r w:rsidR="00F546FD">
        <w:t>: impacts:</w:t>
      </w:r>
      <w:hyperlink w:anchor="_13f9005c9106d00d7131680982c2727a" w:history="1">
        <w:r w:rsidR="00F546FD">
          <w:rPr>
            <w:rStyle w:val="Hyperlink"/>
          </w:rPr>
          <w:t>Entity</w:t>
        </w:r>
      </w:hyperlink>
      <w:r w:rsidR="00F546FD">
        <w:rPr>
          <w:rStyle w:val="Hyperlink"/>
        </w:rPr>
        <w:t xml:space="preserve"> </w:t>
      </w:r>
      <w:r w:rsidR="00F546FD">
        <w:t xml:space="preserve">   </w:t>
      </w:r>
    </w:p>
    <w:p w:rsidR="00A60DB1" w:rsidRDefault="00A60DB1" w:rsidP="000B3F78">
      <w:pPr>
        <w:ind w:left="720" w:firstLine="360"/>
      </w:pPr>
      <w:r>
        <w:t>A resource made available to an actor by an occurrence of the Alter Capability.</w:t>
      </w:r>
    </w:p>
    <w:p w:rsidR="00D718D6" w:rsidRDefault="005F69A5" w:rsidP="000B3F78">
      <w:pPr>
        <w:pStyle w:val="Heading4"/>
      </w:pPr>
      <w:bookmarkStart w:id="297" w:name="_Toc412106583"/>
      <w:r>
        <w:t>Inherited Features</w:t>
      </w:r>
      <w:bookmarkEnd w:id="297"/>
    </w:p>
    <w:p w:rsidR="00697D8F" w:rsidRDefault="00697D8F" w:rsidP="000B3F78">
      <w:r w:rsidRPr="000365A1">
        <w:rPr>
          <w:b/>
          <w:i/>
        </w:rPr>
        <w:t>From</w:t>
      </w:r>
      <w:r>
        <w:t xml:space="preserve"> </w:t>
      </w:r>
      <w:hyperlink w:anchor="_c05d8ea54231ef8385ae369a8cb18a7f" w:history="1">
        <w:r>
          <w:rPr>
            <w:rStyle w:val="Hyperlink"/>
          </w:rPr>
          <w:t>Occurrence</w:t>
        </w:r>
      </w:hyperlink>
      <w:r>
        <w:t xml:space="preserve">: </w:t>
      </w:r>
    </w:p>
    <w:p w:rsidR="00697D8F" w:rsidRDefault="00697D8F" w:rsidP="000B3F78">
      <w:pPr>
        <w:ind w:firstLine="720"/>
      </w:pPr>
      <w:r>
        <w:t>‘uses’:</w:t>
      </w:r>
      <w:hyperlink w:anchor="_13f9005c9106d00d7131680982c2727a" w:history="1">
        <w:r>
          <w:rPr>
            <w:rStyle w:val="Hyperlink"/>
          </w:rPr>
          <w:t>Entity</w:t>
        </w:r>
      </w:hyperlink>
    </w:p>
    <w:p w:rsidR="00697D8F" w:rsidRDefault="00697D8F" w:rsidP="000B3F78">
      <w:pPr>
        <w:ind w:firstLine="720"/>
      </w:pPr>
      <w:r>
        <w:t>‘creates’:</w:t>
      </w:r>
      <w:hyperlink w:anchor="_13f9005c9106d00d7131680982c2727a" w:history="1">
        <w:r>
          <w:rPr>
            <w:rStyle w:val="Hyperlink"/>
          </w:rPr>
          <w:t>Entity</w:t>
        </w:r>
      </w:hyperlink>
    </w:p>
    <w:p w:rsidR="00697D8F" w:rsidRDefault="00697D8F" w:rsidP="000B3F78">
      <w:pPr>
        <w:ind w:firstLine="720"/>
      </w:pPr>
      <w:r>
        <w:t>‘step in’:</w:t>
      </w:r>
      <w:hyperlink w:anchor="_c05d8ea54231ef8385ae369a8cb18a7f" w:history="1">
        <w:r>
          <w:rPr>
            <w:rStyle w:val="Hyperlink"/>
          </w:rPr>
          <w:t>Occurrence</w:t>
        </w:r>
      </w:hyperlink>
    </w:p>
    <w:p w:rsidR="00697D8F" w:rsidRDefault="00697D8F" w:rsidP="000B3F78">
      <w:pPr>
        <w:ind w:firstLine="720"/>
      </w:pPr>
      <w:r>
        <w:t>‘step’:</w:t>
      </w:r>
      <w:hyperlink w:anchor="_c05d8ea54231ef8385ae369a8cb18a7f" w:history="1">
        <w:r>
          <w:rPr>
            <w:rStyle w:val="Hyperlink"/>
          </w:rPr>
          <w:t>Occurrence</w:t>
        </w:r>
      </w:hyperlink>
    </w:p>
    <w:p w:rsidR="00697D8F" w:rsidRDefault="00697D8F" w:rsidP="000B3F78">
      <w:pPr>
        <w:ind w:firstLine="720"/>
      </w:pPr>
      <w:r>
        <w:t>‘when’:</w:t>
      </w:r>
      <w:hyperlink w:anchor="_63104765cd42c5f76cf72fdc4ed90397" w:history="1">
        <w:r>
          <w:rPr>
            <w:rStyle w:val="Hyperlink"/>
          </w:rPr>
          <w:t>Situation</w:t>
        </w:r>
      </w:hyperlink>
    </w:p>
    <w:p w:rsidR="00697D8F" w:rsidRDefault="00697D8F" w:rsidP="000B3F78">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0B3F78">
      <w:pPr>
        <w:ind w:firstLine="720"/>
      </w:pPr>
      <w:r>
        <w:t>‘starts on’:</w:t>
      </w:r>
      <w:hyperlink w:anchor="_404887ca511c022e037ede12e1a8f37a" w:history="1">
        <w:r>
          <w:rPr>
            <w:rStyle w:val="Hyperlink"/>
          </w:rPr>
          <w:t>Time Point</w:t>
        </w:r>
      </w:hyperlink>
    </w:p>
    <w:p w:rsidR="00697D8F" w:rsidRDefault="00697D8F" w:rsidP="000B3F78">
      <w:pPr>
        <w:ind w:firstLine="720"/>
      </w:pPr>
      <w:r>
        <w:t>‘ends on’:</w:t>
      </w:r>
      <w:hyperlink w:anchor="_404887ca511c022e037ede12e1a8f37a" w:history="1">
        <w:r>
          <w:rPr>
            <w:rStyle w:val="Hyperlink"/>
          </w:rPr>
          <w:t>Time Point</w:t>
        </w:r>
      </w:hyperlink>
    </w:p>
    <w:p w:rsidR="00697D8F" w:rsidRDefault="00697D8F" w:rsidP="000B3F78">
      <w:pPr>
        <w:ind w:firstLine="720"/>
      </w:pPr>
      <w:r>
        <w:t>‘has binding’:</w:t>
      </w:r>
      <w:hyperlink w:anchor="_59d00381296cc32f8d191ec24ae537cd" w:history="1">
        <w:r>
          <w:rPr>
            <w:rStyle w:val="Hyperlink"/>
          </w:rPr>
          <w:t>Binding</w:t>
        </w:r>
      </w:hyperlink>
    </w:p>
    <w:p w:rsidR="00697D8F" w:rsidRDefault="00697D8F" w:rsidP="000B3F78">
      <w:pPr>
        <w:ind w:firstLine="720"/>
      </w:pPr>
      <w:r>
        <w:t>‘has consequence’:</w:t>
      </w:r>
      <w:hyperlink w:anchor="_9bf67544840a1cd6396f28cc292e3ca0" w:history="1">
        <w:r>
          <w:rPr>
            <w:rStyle w:val="Hyperlink"/>
          </w:rPr>
          <w:t>Consequence</w:t>
        </w:r>
      </w:hyperlink>
    </w:p>
    <w:p w:rsidR="00697D8F" w:rsidRDefault="00697D8F" w:rsidP="000B3F78">
      <w:pPr>
        <w:ind w:firstLine="720"/>
      </w:pPr>
      <w:r>
        <w:t>‘impacts’:</w:t>
      </w:r>
      <w:hyperlink w:anchor="_13f9005c9106d00d7131680982c2727a" w:history="1">
        <w:r>
          <w:rPr>
            <w:rStyle w:val="Hyperlink"/>
          </w:rPr>
          <w:t>Entity</w:t>
        </w:r>
      </w:hyperlink>
    </w:p>
    <w:p w:rsidR="00697D8F" w:rsidRDefault="00697D8F" w:rsidP="000B3F78">
      <w:pPr>
        <w:ind w:firstLine="720"/>
      </w:pPr>
      <w:r>
        <w:t>‘matches’:</w:t>
      </w:r>
      <w:hyperlink w:anchor="_6db5f6447173086a1a7d18af4f144b69" w:history="1">
        <w:r>
          <w:rPr>
            <w:rStyle w:val="Hyperlink"/>
          </w:rPr>
          <w:t>Template</w:t>
        </w:r>
      </w:hyperlink>
    </w:p>
    <w:p w:rsidR="00697D8F" w:rsidRDefault="00697D8F" w:rsidP="000B3F78">
      <w:pPr>
        <w:ind w:firstLine="720"/>
      </w:pPr>
      <w:r>
        <w:t>‘confidence’:</w:t>
      </w:r>
      <w:hyperlink w:anchor="_515aa0b3c8b3af1351822986548c803a" w:history="1">
        <w:r>
          <w:rPr>
            <w:rStyle w:val="Hyperlink"/>
          </w:rPr>
          <w:t>Confidence Metric</w:t>
        </w:r>
      </w:hyperlink>
    </w:p>
    <w:p w:rsidR="00697D8F" w:rsidRDefault="00697D8F" w:rsidP="000B3F78">
      <w:pPr>
        <w:ind w:firstLine="720"/>
      </w:pPr>
      <w:r>
        <w:t>‘happens before’:</w:t>
      </w:r>
      <w:hyperlink w:anchor="_63104765cd42c5f76cf72fdc4ed90397" w:history="1">
        <w:r>
          <w:rPr>
            <w:rStyle w:val="Hyperlink"/>
          </w:rPr>
          <w:t>Situation</w:t>
        </w:r>
      </w:hyperlink>
    </w:p>
    <w:p w:rsidR="00697D8F" w:rsidRDefault="00697D8F" w:rsidP="000B3F78">
      <w:pPr>
        <w:ind w:firstLine="720"/>
      </w:pPr>
      <w:r>
        <w:t>‘happens after’:</w:t>
      </w:r>
      <w:hyperlink w:anchor="_63104765cd42c5f76cf72fdc4ed90397" w:history="1">
        <w:r>
          <w:rPr>
            <w:rStyle w:val="Hyperlink"/>
          </w:rPr>
          <w:t>Situation</w:t>
        </w:r>
      </w:hyperlink>
    </w:p>
    <w:p w:rsidR="00697D8F" w:rsidRDefault="00697D8F" w:rsidP="000B3F78">
      <w:pPr>
        <w:ind w:firstLine="720"/>
      </w:pPr>
      <w:r>
        <w:t>‘selects’:</w:t>
      </w:r>
      <w:hyperlink w:anchor="_0ea506f57adef61cfa374e799c7f4b3e" w:history="1">
        <w:r>
          <w:rPr>
            <w:rStyle w:val="Hyperlink"/>
          </w:rPr>
          <w:t>Indicator</w:t>
        </w:r>
      </w:hyperlink>
    </w:p>
    <w:p w:rsidR="00697D8F" w:rsidRDefault="00697D8F" w:rsidP="000B3F78">
      <w:pPr>
        <w:ind w:firstLine="720"/>
      </w:pPr>
      <w:r>
        <w:t>‘do’:</w:t>
      </w:r>
      <w:hyperlink w:anchor="_c05d8ea54231ef8385ae369a8cb18a7f" w:history="1">
        <w:r>
          <w:rPr>
            <w:rStyle w:val="Hyperlink"/>
          </w:rPr>
          <w:t>Occurrence</w:t>
        </w:r>
      </w:hyperlink>
    </w:p>
    <w:p w:rsidR="00697D8F" w:rsidRDefault="00697D8F" w:rsidP="000B3F78">
      <w:pPr>
        <w:ind w:firstLine="720"/>
      </w:pPr>
      <w:r>
        <w:t>‘course of action’:</w:t>
      </w:r>
      <w:hyperlink w:anchor="_83d65b9404a78ed941a332943863e039" w:history="1">
        <w:r>
          <w:rPr>
            <w:rStyle w:val="Hyperlink"/>
          </w:rPr>
          <w:t>Process</w:t>
        </w:r>
      </w:hyperlink>
    </w:p>
    <w:p w:rsidR="00697D8F" w:rsidRDefault="00697D8F" w:rsidP="000B3F78">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0B3F78">
      <w:pPr>
        <w:ind w:firstLine="720"/>
      </w:pPr>
      <w:r>
        <w:t>‘used by’:</w:t>
      </w:r>
      <w:hyperlink w:anchor="_c05d8ea54231ef8385ae369a8cb18a7f" w:history="1">
        <w:r>
          <w:rPr>
            <w:rStyle w:val="Hyperlink"/>
          </w:rPr>
          <w:t>Occurrence</w:t>
        </w:r>
      </w:hyperlink>
    </w:p>
    <w:p w:rsidR="00697D8F" w:rsidRDefault="00697D8F" w:rsidP="000B3F78">
      <w:pPr>
        <w:ind w:firstLine="720"/>
      </w:pPr>
      <w:r>
        <w:t>‘is part of’:</w:t>
      </w:r>
      <w:hyperlink w:anchor="_13f9005c9106d00d7131680982c2727a" w:history="1">
        <w:r>
          <w:rPr>
            <w:rStyle w:val="Hyperlink"/>
          </w:rPr>
          <w:t>Entity</w:t>
        </w:r>
      </w:hyperlink>
    </w:p>
    <w:p w:rsidR="00697D8F" w:rsidRDefault="00697D8F" w:rsidP="000B3F78">
      <w:pPr>
        <w:ind w:firstLine="720"/>
      </w:pPr>
      <w:r>
        <w:t>‘has part’:</w:t>
      </w:r>
      <w:hyperlink w:anchor="_13f9005c9106d00d7131680982c2727a" w:history="1">
        <w:r>
          <w:rPr>
            <w:rStyle w:val="Hyperlink"/>
          </w:rPr>
          <w:t>Entity</w:t>
        </w:r>
      </w:hyperlink>
    </w:p>
    <w:p w:rsidR="00697D8F" w:rsidRDefault="00697D8F" w:rsidP="000B3F78">
      <w:pPr>
        <w:ind w:firstLine="720"/>
      </w:pPr>
      <w:r>
        <w:t>‘has state’:</w:t>
      </w:r>
      <w:hyperlink w:anchor="_927c2855748f476d96735ff79da4ebff" w:history="1">
        <w:r>
          <w:rPr>
            <w:rStyle w:val="Hyperlink"/>
          </w:rPr>
          <w:t>State</w:t>
        </w:r>
      </w:hyperlink>
    </w:p>
    <w:p w:rsidR="00697D8F" w:rsidRDefault="00697D8F" w:rsidP="000B3F78">
      <w:pPr>
        <w:ind w:firstLine="720"/>
      </w:pPr>
      <w:r>
        <w:t>‘created by’:</w:t>
      </w:r>
      <w:hyperlink w:anchor="_c05d8ea54231ef8385ae369a8cb18a7f" w:history="1">
        <w:r>
          <w:rPr>
            <w:rStyle w:val="Hyperlink"/>
          </w:rPr>
          <w:t>Occurrence</w:t>
        </w:r>
      </w:hyperlink>
    </w:p>
    <w:p w:rsidR="00697D8F" w:rsidRDefault="00697D8F" w:rsidP="000B3F78">
      <w:pPr>
        <w:ind w:firstLine="720"/>
      </w:pPr>
      <w:r>
        <w:t>‘is related to’:</w:t>
      </w:r>
      <w:hyperlink w:anchor="_13f9005c9106d00d7131680982c2727a" w:history="1">
        <w:r>
          <w:rPr>
            <w:rStyle w:val="Hyperlink"/>
          </w:rPr>
          <w:t>Entity</w:t>
        </w:r>
      </w:hyperlink>
    </w:p>
    <w:p w:rsidR="00697D8F" w:rsidRDefault="00697D8F" w:rsidP="000B3F78">
      <w:pPr>
        <w:ind w:firstLine="720"/>
      </w:pPr>
      <w:r>
        <w:t>‘impacted by’:</w:t>
      </w:r>
      <w:hyperlink w:anchor="_63104765cd42c5f76cf72fdc4ed90397" w:history="1">
        <w:r>
          <w:rPr>
            <w:rStyle w:val="Hyperlink"/>
          </w:rPr>
          <w:t>Situation</w:t>
        </w:r>
      </w:hyperlink>
    </w:p>
    <w:p w:rsidR="00697D8F" w:rsidRDefault="00697D8F" w:rsidP="000B3F78">
      <w:pPr>
        <w:ind w:firstLine="720"/>
      </w:pPr>
      <w:r>
        <w:t>‘identified by’:</w:t>
      </w:r>
      <w:hyperlink w:anchor="_a9304dce0833e68d6c1871feed7ba4c8" w:history="1">
        <w:r>
          <w:rPr>
            <w:rStyle w:val="Hyperlink"/>
          </w:rPr>
          <w:t>Identifier</w:t>
        </w:r>
      </w:hyperlink>
    </w:p>
    <w:p w:rsidR="00697D8F" w:rsidRDefault="00697D8F" w:rsidP="000B3F78">
      <w:pPr>
        <w:ind w:firstLine="720"/>
      </w:pPr>
      <w:r>
        <w:t>‘has name’:</w:t>
      </w:r>
      <w:hyperlink w:anchor="_afe5a48976a2df078be9473827611fb8" w:history="1">
        <w:r>
          <w:rPr>
            <w:rStyle w:val="Hyperlink"/>
          </w:rPr>
          <w:t>Name</w:t>
        </w:r>
      </w:hyperlink>
    </w:p>
    <w:p w:rsidR="00697D8F" w:rsidRDefault="00697D8F" w:rsidP="000B3F78">
      <w:pPr>
        <w:ind w:firstLine="720"/>
      </w:pPr>
      <w:r>
        <w:t>‘prefered identifier’:</w:t>
      </w:r>
      <w:hyperlink w:anchor="_a9304dce0833e68d6c1871feed7ba4c8" w:history="1">
        <w:r>
          <w:rPr>
            <w:rStyle w:val="Hyperlink"/>
          </w:rPr>
          <w:t>Identifier</w:t>
        </w:r>
      </w:hyperlink>
    </w:p>
    <w:p w:rsidR="00697D8F" w:rsidRDefault="00697D8F" w:rsidP="000B3F78">
      <w:pPr>
        <w:ind w:firstLine="720"/>
      </w:pPr>
      <w:r>
        <w:t>‘watched by’:</w:t>
      </w:r>
      <w:hyperlink w:anchor="_a3511bec5be4181aed91476c6b138095" w:history="1">
        <w:r>
          <w:rPr>
            <w:rStyle w:val="Hyperlink"/>
          </w:rPr>
          <w:t>Indicator Watchlist</w:t>
        </w:r>
      </w:hyperlink>
    </w:p>
    <w:p w:rsidR="00697D8F" w:rsidRDefault="00697D8F" w:rsidP="000B3F78">
      <w:pPr>
        <w:ind w:firstLine="720"/>
      </w:pPr>
      <w:r>
        <w:t>‘observed by’:</w:t>
      </w:r>
      <w:hyperlink w:anchor="_1a5b22ec96adcbdd1b918a17fe9b44b2" w:history="1">
        <w:r>
          <w:rPr>
            <w:rStyle w:val="Hyperlink"/>
          </w:rPr>
          <w:t>Observation</w:t>
        </w:r>
      </w:hyperlink>
    </w:p>
    <w:p w:rsidR="00697D8F" w:rsidRDefault="00697D8F" w:rsidP="000B3F78">
      <w:pPr>
        <w:ind w:firstLine="720"/>
      </w:pPr>
      <w:r>
        <w:t>‘made available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lastRenderedPageBreak/>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697D8F" w:rsidRDefault="00697D8F" w:rsidP="000B3F78">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0B3F78">
      <w:pPr>
        <w:ind w:firstLine="720"/>
      </w:pPr>
      <w:r>
        <w:t>‘generalizes’:</w:t>
      </w:r>
      <w:hyperlink w:anchor="_81284aa430d71f6e8d9c1804d9149488" w:history="1">
        <w:r>
          <w:rPr>
            <w:rStyle w:val="Hyperlink"/>
          </w:rPr>
          <w:t>Context</w:t>
        </w:r>
      </w:hyperlink>
    </w:p>
    <w:p w:rsidR="00697D8F" w:rsidRDefault="00697D8F" w:rsidP="000B3F78">
      <w:pPr>
        <w:ind w:firstLine="720"/>
      </w:pPr>
      <w:r>
        <w:t>‘specializes’:</w:t>
      </w:r>
      <w:hyperlink w:anchor="_81284aa430d71f6e8d9c1804d9149488" w:history="1">
        <w:r>
          <w:rPr>
            <w:rStyle w:val="Hyperlink"/>
          </w:rPr>
          <w:t>Context</w:t>
        </w:r>
      </w:hyperlink>
    </w:p>
    <w:p w:rsidR="00697D8F" w:rsidRDefault="00697D8F" w:rsidP="000B3F78">
      <w:pPr>
        <w:ind w:firstLine="720"/>
      </w:pPr>
      <w:r>
        <w:t>‘contextualizes’:</w:t>
      </w:r>
      <w:hyperlink w:anchor="_3a4ff69ced5d7f7c66bb882997dea37e" w:history="1">
        <w:r>
          <w:rPr>
            <w:rStyle w:val="Hyperlink"/>
          </w:rPr>
          <w:t>Anything</w:t>
        </w:r>
      </w:hyperlink>
    </w:p>
    <w:p w:rsidR="00D718D6" w:rsidRDefault="00D718D6" w:rsidP="000B3F78"/>
    <w:p w:rsidR="00D718D6" w:rsidRDefault="005F69A5" w:rsidP="000B3F78">
      <w:pPr>
        <w:pStyle w:val="Heading3"/>
      </w:pPr>
      <w:bookmarkStart w:id="298" w:name="_b27fdfc6ff7e291783c4ac127784812d"/>
      <w:bookmarkStart w:id="299" w:name="_Toc412106584"/>
      <w:r>
        <w:t>Class Alter Capability Act</w:t>
      </w:r>
      <w:bookmarkEnd w:id="298"/>
      <w:bookmarkEnd w:id="299"/>
    </w:p>
    <w:p w:rsidR="00D718D6" w:rsidRDefault="005F69A5" w:rsidP="000B3F78">
      <w:r>
        <w:t>The act of a facilitator providing or removing availability of a resource (or capability) to an actor, can be combined with "enhance" or "reduce". E.g. Joe gives Sam access to the DB.</w:t>
      </w:r>
    </w:p>
    <w:p w:rsidR="00D718D6" w:rsidRDefault="005F69A5" w:rsidP="000B3F78">
      <w:pPr>
        <w:pStyle w:val="Heading4"/>
      </w:pPr>
      <w:bookmarkStart w:id="300" w:name="_Toc412106585"/>
      <w:r>
        <w:t>Direct Supertypes</w:t>
      </w:r>
      <w:bookmarkEnd w:id="300"/>
    </w:p>
    <w:p w:rsidR="00D718D6" w:rsidRDefault="004619D7" w:rsidP="000B3F78">
      <w:pPr>
        <w:ind w:left="360"/>
      </w:pPr>
      <w:hyperlink w:anchor="_bf62ccd25fcc4695eba838a426996db5" w:history="1">
        <w:r w:rsidR="005F69A5">
          <w:rPr>
            <w:rStyle w:val="Hyperlink"/>
          </w:rPr>
          <w:t>Activity</w:t>
        </w:r>
      </w:hyperlink>
      <w:r w:rsidR="005F69A5">
        <w:t xml:space="preserve">, </w:t>
      </w:r>
      <w:hyperlink w:anchor="_e0710944ed85fab755fb953e7174c8dd" w:history="1">
        <w:r w:rsidR="005F69A5">
          <w:rPr>
            <w:rStyle w:val="Hyperlink"/>
          </w:rPr>
          <w:t>Alter Capability</w:t>
        </w:r>
      </w:hyperlink>
    </w:p>
    <w:p w:rsidR="00D718D6" w:rsidRDefault="005F69A5" w:rsidP="000B3F78">
      <w:pPr>
        <w:pStyle w:val="Code"/>
      </w:pPr>
      <w:r w:rsidRPr="00043180">
        <w:rPr>
          <w:b/>
          <w:sz w:val="24"/>
          <w:szCs w:val="24"/>
        </w:rPr>
        <w:t>package</w:t>
      </w:r>
      <w:r>
        <w:t xml:space="preserve"> Conceptual Modeling and Mapping Library::Generic Concepts::Capability</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e0710944ed85fab755fb953e7174c8dd" w:history="1">
        <w:r w:rsidR="007E3012">
          <w:rPr>
            <w:rStyle w:val="Hyperlink"/>
          </w:rPr>
          <w:t>Alter Capability</w:t>
        </w:r>
      </w:hyperlink>
      <w:r>
        <w:t xml:space="preserve">, </w:t>
      </w:r>
      <w:r w:rsidR="007E3012" w:rsidRPr="007E3012">
        <w:rPr>
          <w:rStyle w:val="Hyperlink"/>
        </w:rPr>
        <w:t xml:space="preserve"> </w:t>
      </w:r>
      <w:hyperlink w:anchor="_bf62ccd25fcc4695eba838a426996db5" w:history="1">
        <w:r w:rsidR="007E3012">
          <w:rPr>
            <w:rStyle w:val="Hyperlink"/>
          </w:rPr>
          <w:t>Activity</w:t>
        </w:r>
      </w:hyperlink>
    </w:p>
    <w:p w:rsidR="00D718D6" w:rsidRDefault="00D718D6" w:rsidP="000B3F78">
      <w:pPr>
        <w:pStyle w:val="Code"/>
      </w:pPr>
    </w:p>
    <w:p w:rsidR="00D718D6" w:rsidRDefault="005F69A5" w:rsidP="000B3F78">
      <w:pPr>
        <w:pStyle w:val="Heading4"/>
      </w:pPr>
      <w:bookmarkStart w:id="301" w:name="_Toc412106586"/>
      <w:r>
        <w:t>Associations</w:t>
      </w:r>
      <w:bookmarkEnd w:id="301"/>
    </w:p>
    <w:p w:rsidR="00F546FD" w:rsidRDefault="005F69A5" w:rsidP="000B3F78">
      <w:pPr>
        <w:ind w:left="605" w:hanging="245"/>
      </w:pPr>
      <w:r>
        <w:rPr>
          <w:noProof/>
          <w:lang w:bidi="ar-SA"/>
        </w:rPr>
        <w:drawing>
          <wp:inline distT="0" distB="0" distL="0" distR="0" wp14:anchorId="01C0283B" wp14:editId="43D40173">
            <wp:extent cx="152400" cy="152400"/>
            <wp:effectExtent l="0" t="0" r="0" b="0"/>
            <wp:docPr id="262" name="Picture -1431170874.jpg" descr="-14311708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1431170874.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w:t>
      </w:r>
      <w:r w:rsidR="00A92CA5">
        <w:t>:</w:t>
      </w:r>
      <w:hyperlink w:anchor="_31cdbfb5037111d4063d958f9bba2472" w:history="1">
        <w:r>
          <w:rPr>
            <w:rStyle w:val="Hyperlink"/>
          </w:rPr>
          <w:t>Facilitator</w:t>
        </w:r>
      </w:hyperlink>
      <w:r>
        <w:t xml:space="preserve"> </w:t>
      </w:r>
      <w:r w:rsidR="00601C69">
        <w:t xml:space="preserve">  </w:t>
      </w:r>
      <w:r w:rsidR="00F546FD" w:rsidRPr="00833C5F">
        <w:rPr>
          <w:i/>
        </w:rPr>
        <w:t>Redefines</w:t>
      </w:r>
      <w:r w:rsidR="00F546FD">
        <w:t>: performed by:</w:t>
      </w:r>
      <w:hyperlink w:anchor="_195976dea0d8187e1656ac43c072c070" w:history="1">
        <w:r w:rsidR="00F546FD">
          <w:rPr>
            <w:rStyle w:val="Hyperlink"/>
          </w:rPr>
          <w:t>Actor</w:t>
        </w:r>
      </w:hyperlink>
      <w:r w:rsidR="00F546FD">
        <w:rPr>
          <w:rStyle w:val="Hyperlink"/>
        </w:rPr>
        <w:t xml:space="preserve">   </w:t>
      </w:r>
      <w:r w:rsidR="00F546FD">
        <w:t xml:space="preserve"> </w:t>
      </w:r>
    </w:p>
    <w:p w:rsidR="00D718D6" w:rsidRDefault="005F69A5" w:rsidP="000B3F78">
      <w:pPr>
        <w:pStyle w:val="Heading4"/>
      </w:pPr>
      <w:bookmarkStart w:id="302" w:name="_Toc412106587"/>
      <w:r>
        <w:t>Inherited Features</w:t>
      </w:r>
      <w:bookmarkEnd w:id="302"/>
    </w:p>
    <w:p w:rsidR="00697D8F" w:rsidRDefault="00697D8F" w:rsidP="000B3F78">
      <w:r w:rsidRPr="000365A1">
        <w:rPr>
          <w:b/>
          <w:i/>
        </w:rPr>
        <w:t>From</w:t>
      </w:r>
      <w:r>
        <w:t xml:space="preserve"> </w:t>
      </w:r>
      <w:hyperlink w:anchor="_e0710944ed85fab755fb953e7174c8dd" w:history="1">
        <w:r>
          <w:rPr>
            <w:rStyle w:val="Hyperlink"/>
          </w:rPr>
          <w:t>Alter Capability</w:t>
        </w:r>
      </w:hyperlink>
      <w:r>
        <w:t xml:space="preserve">: </w:t>
      </w:r>
    </w:p>
    <w:p w:rsidR="00697D8F" w:rsidRDefault="00697D8F" w:rsidP="000B3F78">
      <w:pPr>
        <w:ind w:firstLine="720"/>
      </w:pPr>
      <w:r>
        <w:t>‘alters’:</w:t>
      </w:r>
      <w:hyperlink w:anchor="_0a7e812804f2213995cbeffe776b63fe" w:history="1">
        <w:r>
          <w:rPr>
            <w:rStyle w:val="Hyperlink"/>
          </w:rPr>
          <w:t>Capability</w:t>
        </w:r>
      </w:hyperlink>
    </w:p>
    <w:p w:rsidR="00697D8F" w:rsidRDefault="00697D8F" w:rsidP="000B3F78">
      <w:pPr>
        <w:ind w:firstLine="720"/>
      </w:pPr>
      <w:r>
        <w:t>‘provides access to’:</w:t>
      </w:r>
      <w:hyperlink w:anchor="_13f9005c9106d00d7131680982c2727a" w:history="1">
        <w:r>
          <w:rPr>
            <w:rStyle w:val="Hyperlink"/>
          </w:rPr>
          <w:t>Entity</w:t>
        </w:r>
      </w:hyperlink>
    </w:p>
    <w:p w:rsidR="00697D8F" w:rsidRDefault="00697D8F" w:rsidP="000B3F78">
      <w:pPr>
        <w:ind w:firstLine="720"/>
      </w:pPr>
      <w:r>
        <w:t>‘enables’:</w:t>
      </w:r>
      <w:hyperlink w:anchor="_195976dea0d8187e1656ac43c072c070" w:history="1">
        <w:r>
          <w:rPr>
            <w:rStyle w:val="Hyperlink"/>
          </w:rPr>
          <w:t>Actor</w:t>
        </w:r>
      </w:hyperlink>
    </w:p>
    <w:p w:rsidR="00697D8F" w:rsidRDefault="00697D8F" w:rsidP="000B3F78">
      <w:r w:rsidRPr="000365A1">
        <w:rPr>
          <w:b/>
          <w:i/>
        </w:rPr>
        <w:t>From</w:t>
      </w:r>
      <w:r>
        <w:t xml:space="preserve"> </w:t>
      </w:r>
      <w:hyperlink w:anchor="_c05d8ea54231ef8385ae369a8cb18a7f" w:history="1">
        <w:r>
          <w:rPr>
            <w:rStyle w:val="Hyperlink"/>
          </w:rPr>
          <w:t>Occurrence</w:t>
        </w:r>
      </w:hyperlink>
      <w:r>
        <w:t xml:space="preserve">: </w:t>
      </w:r>
    </w:p>
    <w:p w:rsidR="00697D8F" w:rsidRDefault="00697D8F" w:rsidP="000B3F78">
      <w:pPr>
        <w:ind w:firstLine="720"/>
      </w:pPr>
      <w:r>
        <w:t>‘uses’:</w:t>
      </w:r>
      <w:hyperlink w:anchor="_13f9005c9106d00d7131680982c2727a" w:history="1">
        <w:r>
          <w:rPr>
            <w:rStyle w:val="Hyperlink"/>
          </w:rPr>
          <w:t>Entity</w:t>
        </w:r>
      </w:hyperlink>
    </w:p>
    <w:p w:rsidR="00697D8F" w:rsidRDefault="00697D8F" w:rsidP="000B3F78">
      <w:pPr>
        <w:ind w:firstLine="720"/>
      </w:pPr>
      <w:r>
        <w:t>‘creates’:</w:t>
      </w:r>
      <w:hyperlink w:anchor="_13f9005c9106d00d7131680982c2727a" w:history="1">
        <w:r>
          <w:rPr>
            <w:rStyle w:val="Hyperlink"/>
          </w:rPr>
          <w:t>Entity</w:t>
        </w:r>
      </w:hyperlink>
    </w:p>
    <w:p w:rsidR="00697D8F" w:rsidRDefault="00697D8F" w:rsidP="000B3F78">
      <w:pPr>
        <w:ind w:firstLine="720"/>
      </w:pPr>
      <w:r>
        <w:t>‘step in’:</w:t>
      </w:r>
      <w:hyperlink w:anchor="_c05d8ea54231ef8385ae369a8cb18a7f" w:history="1">
        <w:r>
          <w:rPr>
            <w:rStyle w:val="Hyperlink"/>
          </w:rPr>
          <w:t>Occurrence</w:t>
        </w:r>
      </w:hyperlink>
    </w:p>
    <w:p w:rsidR="00697D8F" w:rsidRDefault="00697D8F" w:rsidP="000B3F78">
      <w:pPr>
        <w:ind w:firstLine="720"/>
      </w:pPr>
      <w:r>
        <w:t>‘step’:</w:t>
      </w:r>
      <w:hyperlink w:anchor="_c05d8ea54231ef8385ae369a8cb18a7f" w:history="1">
        <w:r>
          <w:rPr>
            <w:rStyle w:val="Hyperlink"/>
          </w:rPr>
          <w:t>Occurrence</w:t>
        </w:r>
      </w:hyperlink>
    </w:p>
    <w:p w:rsidR="00697D8F" w:rsidRDefault="00697D8F" w:rsidP="000B3F78">
      <w:pPr>
        <w:ind w:firstLine="720"/>
      </w:pPr>
      <w:r>
        <w:t>‘when’:</w:t>
      </w:r>
      <w:hyperlink w:anchor="_63104765cd42c5f76cf72fdc4ed90397" w:history="1">
        <w:r>
          <w:rPr>
            <w:rStyle w:val="Hyperlink"/>
          </w:rPr>
          <w:t>Situation</w:t>
        </w:r>
      </w:hyperlink>
    </w:p>
    <w:p w:rsidR="00697D8F" w:rsidRDefault="00697D8F" w:rsidP="000B3F78">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0B3F78">
      <w:pPr>
        <w:ind w:firstLine="720"/>
      </w:pPr>
      <w:r>
        <w:t>‘starts on’:</w:t>
      </w:r>
      <w:hyperlink w:anchor="_404887ca511c022e037ede12e1a8f37a" w:history="1">
        <w:r>
          <w:rPr>
            <w:rStyle w:val="Hyperlink"/>
          </w:rPr>
          <w:t>Time Point</w:t>
        </w:r>
      </w:hyperlink>
    </w:p>
    <w:p w:rsidR="00697D8F" w:rsidRDefault="00697D8F" w:rsidP="000B3F78">
      <w:pPr>
        <w:ind w:firstLine="720"/>
      </w:pPr>
      <w:r>
        <w:t>‘ends on’:</w:t>
      </w:r>
      <w:hyperlink w:anchor="_404887ca511c022e037ede12e1a8f37a" w:history="1">
        <w:r>
          <w:rPr>
            <w:rStyle w:val="Hyperlink"/>
          </w:rPr>
          <w:t>Time Point</w:t>
        </w:r>
      </w:hyperlink>
    </w:p>
    <w:p w:rsidR="00697D8F" w:rsidRDefault="00697D8F" w:rsidP="000B3F78">
      <w:pPr>
        <w:ind w:firstLine="720"/>
      </w:pPr>
      <w:r>
        <w:t>‘has binding’:</w:t>
      </w:r>
      <w:hyperlink w:anchor="_59d00381296cc32f8d191ec24ae537cd" w:history="1">
        <w:r>
          <w:rPr>
            <w:rStyle w:val="Hyperlink"/>
          </w:rPr>
          <w:t>Binding</w:t>
        </w:r>
      </w:hyperlink>
    </w:p>
    <w:p w:rsidR="00697D8F" w:rsidRDefault="00697D8F" w:rsidP="000B3F78">
      <w:pPr>
        <w:ind w:firstLine="720"/>
      </w:pPr>
      <w:r>
        <w:t>‘has consequence’:</w:t>
      </w:r>
      <w:hyperlink w:anchor="_9bf67544840a1cd6396f28cc292e3ca0" w:history="1">
        <w:r>
          <w:rPr>
            <w:rStyle w:val="Hyperlink"/>
          </w:rPr>
          <w:t>Consequence</w:t>
        </w:r>
      </w:hyperlink>
    </w:p>
    <w:p w:rsidR="00697D8F" w:rsidRDefault="00697D8F" w:rsidP="000B3F78">
      <w:pPr>
        <w:ind w:firstLine="720"/>
      </w:pPr>
      <w:r>
        <w:t>‘impacts’:</w:t>
      </w:r>
      <w:hyperlink w:anchor="_13f9005c9106d00d7131680982c2727a" w:history="1">
        <w:r>
          <w:rPr>
            <w:rStyle w:val="Hyperlink"/>
          </w:rPr>
          <w:t>Entity</w:t>
        </w:r>
      </w:hyperlink>
    </w:p>
    <w:p w:rsidR="00697D8F" w:rsidRDefault="00697D8F" w:rsidP="000B3F78">
      <w:pPr>
        <w:ind w:firstLine="720"/>
      </w:pPr>
      <w:r>
        <w:t>‘matches’:</w:t>
      </w:r>
      <w:hyperlink w:anchor="_6db5f6447173086a1a7d18af4f144b69" w:history="1">
        <w:r>
          <w:rPr>
            <w:rStyle w:val="Hyperlink"/>
          </w:rPr>
          <w:t>Template</w:t>
        </w:r>
      </w:hyperlink>
    </w:p>
    <w:p w:rsidR="00697D8F" w:rsidRDefault="00697D8F" w:rsidP="000B3F78">
      <w:pPr>
        <w:ind w:firstLine="720"/>
      </w:pPr>
      <w:r>
        <w:lastRenderedPageBreak/>
        <w:t>‘confidence’:</w:t>
      </w:r>
      <w:hyperlink w:anchor="_515aa0b3c8b3af1351822986548c803a" w:history="1">
        <w:r>
          <w:rPr>
            <w:rStyle w:val="Hyperlink"/>
          </w:rPr>
          <w:t>Confidence Metric</w:t>
        </w:r>
      </w:hyperlink>
    </w:p>
    <w:p w:rsidR="00697D8F" w:rsidRDefault="00697D8F" w:rsidP="000B3F78">
      <w:pPr>
        <w:ind w:firstLine="720"/>
      </w:pPr>
      <w:r>
        <w:t>‘happens before’:</w:t>
      </w:r>
      <w:hyperlink w:anchor="_63104765cd42c5f76cf72fdc4ed90397" w:history="1">
        <w:r>
          <w:rPr>
            <w:rStyle w:val="Hyperlink"/>
          </w:rPr>
          <w:t>Situation</w:t>
        </w:r>
      </w:hyperlink>
    </w:p>
    <w:p w:rsidR="00697D8F" w:rsidRDefault="00697D8F" w:rsidP="000B3F78">
      <w:pPr>
        <w:ind w:firstLine="720"/>
      </w:pPr>
      <w:r>
        <w:t>‘happens after’:</w:t>
      </w:r>
      <w:hyperlink w:anchor="_63104765cd42c5f76cf72fdc4ed90397" w:history="1">
        <w:r>
          <w:rPr>
            <w:rStyle w:val="Hyperlink"/>
          </w:rPr>
          <w:t>Situation</w:t>
        </w:r>
      </w:hyperlink>
    </w:p>
    <w:p w:rsidR="00697D8F" w:rsidRDefault="00697D8F" w:rsidP="000B3F78">
      <w:pPr>
        <w:ind w:firstLine="720"/>
      </w:pPr>
      <w:r>
        <w:t>‘selects’:</w:t>
      </w:r>
      <w:hyperlink w:anchor="_0ea506f57adef61cfa374e799c7f4b3e" w:history="1">
        <w:r>
          <w:rPr>
            <w:rStyle w:val="Hyperlink"/>
          </w:rPr>
          <w:t>Indicator</w:t>
        </w:r>
      </w:hyperlink>
    </w:p>
    <w:p w:rsidR="00697D8F" w:rsidRDefault="00697D8F" w:rsidP="000B3F78">
      <w:pPr>
        <w:ind w:firstLine="720"/>
      </w:pPr>
      <w:r>
        <w:t>‘do’:</w:t>
      </w:r>
      <w:hyperlink w:anchor="_c05d8ea54231ef8385ae369a8cb18a7f" w:history="1">
        <w:r>
          <w:rPr>
            <w:rStyle w:val="Hyperlink"/>
          </w:rPr>
          <w:t>Occurrence</w:t>
        </w:r>
      </w:hyperlink>
    </w:p>
    <w:p w:rsidR="00697D8F" w:rsidRDefault="00697D8F" w:rsidP="000B3F78">
      <w:pPr>
        <w:ind w:firstLine="720"/>
      </w:pPr>
      <w:r>
        <w:t>‘course of action’:</w:t>
      </w:r>
      <w:hyperlink w:anchor="_83d65b9404a78ed941a332943863e039" w:history="1">
        <w:r>
          <w:rPr>
            <w:rStyle w:val="Hyperlink"/>
          </w:rPr>
          <w:t>Process</w:t>
        </w:r>
      </w:hyperlink>
    </w:p>
    <w:p w:rsidR="00697D8F" w:rsidRDefault="00697D8F" w:rsidP="000B3F78">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0B3F78">
      <w:pPr>
        <w:ind w:firstLine="720"/>
      </w:pPr>
      <w:r>
        <w:t>‘used by’:</w:t>
      </w:r>
      <w:hyperlink w:anchor="_c05d8ea54231ef8385ae369a8cb18a7f" w:history="1">
        <w:r>
          <w:rPr>
            <w:rStyle w:val="Hyperlink"/>
          </w:rPr>
          <w:t>Occurrence</w:t>
        </w:r>
      </w:hyperlink>
    </w:p>
    <w:p w:rsidR="00697D8F" w:rsidRDefault="00697D8F" w:rsidP="000B3F78">
      <w:pPr>
        <w:ind w:firstLine="720"/>
      </w:pPr>
      <w:r>
        <w:t>‘is part of’:</w:t>
      </w:r>
      <w:hyperlink w:anchor="_13f9005c9106d00d7131680982c2727a" w:history="1">
        <w:r>
          <w:rPr>
            <w:rStyle w:val="Hyperlink"/>
          </w:rPr>
          <w:t>Entity</w:t>
        </w:r>
      </w:hyperlink>
    </w:p>
    <w:p w:rsidR="00697D8F" w:rsidRDefault="00697D8F" w:rsidP="000B3F78">
      <w:pPr>
        <w:ind w:firstLine="720"/>
      </w:pPr>
      <w:r>
        <w:t>‘has part’:</w:t>
      </w:r>
      <w:hyperlink w:anchor="_13f9005c9106d00d7131680982c2727a" w:history="1">
        <w:r>
          <w:rPr>
            <w:rStyle w:val="Hyperlink"/>
          </w:rPr>
          <w:t>Entity</w:t>
        </w:r>
      </w:hyperlink>
    </w:p>
    <w:p w:rsidR="00697D8F" w:rsidRDefault="00697D8F" w:rsidP="000B3F78">
      <w:pPr>
        <w:ind w:firstLine="720"/>
      </w:pPr>
      <w:r>
        <w:t>‘has state’:</w:t>
      </w:r>
      <w:hyperlink w:anchor="_927c2855748f476d96735ff79da4ebff" w:history="1">
        <w:r>
          <w:rPr>
            <w:rStyle w:val="Hyperlink"/>
          </w:rPr>
          <w:t>State</w:t>
        </w:r>
      </w:hyperlink>
    </w:p>
    <w:p w:rsidR="00697D8F" w:rsidRDefault="00697D8F" w:rsidP="000B3F78">
      <w:pPr>
        <w:ind w:firstLine="720"/>
      </w:pPr>
      <w:r>
        <w:t>‘created by’:</w:t>
      </w:r>
      <w:hyperlink w:anchor="_c05d8ea54231ef8385ae369a8cb18a7f" w:history="1">
        <w:r>
          <w:rPr>
            <w:rStyle w:val="Hyperlink"/>
          </w:rPr>
          <w:t>Occurrence</w:t>
        </w:r>
      </w:hyperlink>
    </w:p>
    <w:p w:rsidR="00697D8F" w:rsidRDefault="00697D8F" w:rsidP="000B3F78">
      <w:pPr>
        <w:ind w:firstLine="720"/>
      </w:pPr>
      <w:r>
        <w:t>‘is related to’:</w:t>
      </w:r>
      <w:hyperlink w:anchor="_13f9005c9106d00d7131680982c2727a" w:history="1">
        <w:r>
          <w:rPr>
            <w:rStyle w:val="Hyperlink"/>
          </w:rPr>
          <w:t>Entity</w:t>
        </w:r>
      </w:hyperlink>
    </w:p>
    <w:p w:rsidR="00697D8F" w:rsidRDefault="00697D8F" w:rsidP="000B3F78">
      <w:pPr>
        <w:ind w:firstLine="720"/>
      </w:pPr>
      <w:r>
        <w:t>‘impacted by’:</w:t>
      </w:r>
      <w:hyperlink w:anchor="_63104765cd42c5f76cf72fdc4ed90397" w:history="1">
        <w:r>
          <w:rPr>
            <w:rStyle w:val="Hyperlink"/>
          </w:rPr>
          <w:t>Situation</w:t>
        </w:r>
      </w:hyperlink>
    </w:p>
    <w:p w:rsidR="00697D8F" w:rsidRDefault="00697D8F" w:rsidP="000B3F78">
      <w:pPr>
        <w:ind w:firstLine="720"/>
      </w:pPr>
      <w:r>
        <w:t>‘identified by’:</w:t>
      </w:r>
      <w:hyperlink w:anchor="_a9304dce0833e68d6c1871feed7ba4c8" w:history="1">
        <w:r>
          <w:rPr>
            <w:rStyle w:val="Hyperlink"/>
          </w:rPr>
          <w:t>Identifier</w:t>
        </w:r>
      </w:hyperlink>
    </w:p>
    <w:p w:rsidR="00697D8F" w:rsidRDefault="00697D8F" w:rsidP="000B3F78">
      <w:pPr>
        <w:ind w:firstLine="720"/>
      </w:pPr>
      <w:r>
        <w:t>‘has name’:</w:t>
      </w:r>
      <w:hyperlink w:anchor="_afe5a48976a2df078be9473827611fb8" w:history="1">
        <w:r>
          <w:rPr>
            <w:rStyle w:val="Hyperlink"/>
          </w:rPr>
          <w:t>Name</w:t>
        </w:r>
      </w:hyperlink>
    </w:p>
    <w:p w:rsidR="00697D8F" w:rsidRDefault="00697D8F" w:rsidP="000B3F78">
      <w:pPr>
        <w:ind w:firstLine="720"/>
      </w:pPr>
      <w:r>
        <w:t>‘prefered identifier’:</w:t>
      </w:r>
      <w:hyperlink w:anchor="_a9304dce0833e68d6c1871feed7ba4c8" w:history="1">
        <w:r>
          <w:rPr>
            <w:rStyle w:val="Hyperlink"/>
          </w:rPr>
          <w:t>Identifier</w:t>
        </w:r>
      </w:hyperlink>
    </w:p>
    <w:p w:rsidR="00697D8F" w:rsidRDefault="00697D8F" w:rsidP="000B3F78">
      <w:pPr>
        <w:ind w:firstLine="720"/>
      </w:pPr>
      <w:r>
        <w:t>‘watched by’:</w:t>
      </w:r>
      <w:hyperlink w:anchor="_a3511bec5be4181aed91476c6b138095" w:history="1">
        <w:r>
          <w:rPr>
            <w:rStyle w:val="Hyperlink"/>
          </w:rPr>
          <w:t>Indicator Watchlist</w:t>
        </w:r>
      </w:hyperlink>
    </w:p>
    <w:p w:rsidR="00697D8F" w:rsidRDefault="00697D8F" w:rsidP="000B3F78">
      <w:pPr>
        <w:ind w:firstLine="720"/>
      </w:pPr>
      <w:r>
        <w:t>‘observed by’:</w:t>
      </w:r>
      <w:hyperlink w:anchor="_1a5b22ec96adcbdd1b918a17fe9b44b2" w:history="1">
        <w:r>
          <w:rPr>
            <w:rStyle w:val="Hyperlink"/>
          </w:rPr>
          <w:t>Observation</w:t>
        </w:r>
      </w:hyperlink>
    </w:p>
    <w:p w:rsidR="00697D8F" w:rsidRDefault="00697D8F" w:rsidP="000B3F78">
      <w:pPr>
        <w:ind w:firstLine="720"/>
      </w:pPr>
      <w:r>
        <w:t>‘made available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697D8F" w:rsidRDefault="00697D8F" w:rsidP="000B3F78">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0B3F78">
      <w:pPr>
        <w:ind w:firstLine="720"/>
      </w:pPr>
      <w:r>
        <w:t>‘generalizes’:</w:t>
      </w:r>
      <w:hyperlink w:anchor="_81284aa430d71f6e8d9c1804d9149488" w:history="1">
        <w:r>
          <w:rPr>
            <w:rStyle w:val="Hyperlink"/>
          </w:rPr>
          <w:t>Context</w:t>
        </w:r>
      </w:hyperlink>
    </w:p>
    <w:p w:rsidR="00697D8F" w:rsidRDefault="00697D8F" w:rsidP="000B3F78">
      <w:pPr>
        <w:ind w:firstLine="720"/>
      </w:pPr>
      <w:r>
        <w:t>‘specializes’:</w:t>
      </w:r>
      <w:hyperlink w:anchor="_81284aa430d71f6e8d9c1804d9149488" w:history="1">
        <w:r>
          <w:rPr>
            <w:rStyle w:val="Hyperlink"/>
          </w:rPr>
          <w:t>Context</w:t>
        </w:r>
      </w:hyperlink>
    </w:p>
    <w:p w:rsidR="00697D8F" w:rsidRDefault="00697D8F" w:rsidP="000B3F78">
      <w:pPr>
        <w:ind w:firstLine="720"/>
      </w:pPr>
      <w:r>
        <w:t>‘contextualizes’:</w:t>
      </w:r>
      <w:hyperlink w:anchor="_3a4ff69ced5d7f7c66bb882997dea37e" w:history="1">
        <w:r>
          <w:rPr>
            <w:rStyle w:val="Hyperlink"/>
          </w:rPr>
          <w:t>Anything</w:t>
        </w:r>
      </w:hyperlink>
    </w:p>
    <w:p w:rsidR="00697D8F" w:rsidRDefault="00697D8F" w:rsidP="000B3F78">
      <w:r w:rsidRPr="000365A1">
        <w:rPr>
          <w:b/>
          <w:i/>
        </w:rPr>
        <w:t>From</w:t>
      </w:r>
      <w:r>
        <w:t xml:space="preserve"> </w:t>
      </w:r>
      <w:hyperlink w:anchor="_bf62ccd25fcc4695eba838a426996db5" w:history="1">
        <w:r>
          <w:rPr>
            <w:rStyle w:val="Hyperlink"/>
          </w:rPr>
          <w:t>Activity</w:t>
        </w:r>
      </w:hyperlink>
      <w:r>
        <w:t xml:space="preserve">: </w:t>
      </w:r>
    </w:p>
    <w:p w:rsidR="00697D8F" w:rsidRDefault="00697D8F" w:rsidP="000B3F78">
      <w:pPr>
        <w:ind w:firstLine="720"/>
      </w:pPr>
      <w:r>
        <w:t>‘performed by’:</w:t>
      </w:r>
      <w:hyperlink w:anchor="_195976dea0d8187e1656ac43c072c070" w:history="1">
        <w:r>
          <w:rPr>
            <w:rStyle w:val="Hyperlink"/>
          </w:rPr>
          <w:t>Actor</w:t>
        </w:r>
      </w:hyperlink>
    </w:p>
    <w:p w:rsidR="00D718D6" w:rsidRDefault="00D718D6" w:rsidP="000B3F78"/>
    <w:p w:rsidR="00D718D6" w:rsidRDefault="005F69A5" w:rsidP="000B3F78">
      <w:pPr>
        <w:pStyle w:val="Heading3"/>
      </w:pPr>
      <w:bookmarkStart w:id="303" w:name="_0a7e812804f2213995cbeffe776b63fe"/>
      <w:bookmarkStart w:id="304" w:name="_Toc412106588"/>
      <w:r>
        <w:t>Association Class Capability</w:t>
      </w:r>
      <w:bookmarkEnd w:id="303"/>
      <w:bookmarkEnd w:id="304"/>
    </w:p>
    <w:p w:rsidR="00D718D6" w:rsidRDefault="005F69A5" w:rsidP="000B3F78">
      <w:r>
        <w:t>A Capability is the availability of a resource to an actor. Resources are a state and thus are fixed over a defined time period and may participate in all state/situation and entity relations.</w:t>
      </w:r>
      <w:r>
        <w:br/>
        <w:t>Note that as with any entity, a capability can also be categorized as a resource.</w:t>
      </w:r>
    </w:p>
    <w:p w:rsidR="00D718D6" w:rsidRDefault="005F69A5" w:rsidP="000B3F78">
      <w:pPr>
        <w:pStyle w:val="Heading4"/>
      </w:pPr>
      <w:bookmarkStart w:id="305" w:name="_Toc412106589"/>
      <w:r>
        <w:lastRenderedPageBreak/>
        <w:t>Direct Supertypes</w:t>
      </w:r>
      <w:bookmarkEnd w:id="305"/>
    </w:p>
    <w:p w:rsidR="00D718D6" w:rsidRDefault="004619D7" w:rsidP="000B3F78">
      <w:pPr>
        <w:ind w:left="360"/>
      </w:pPr>
      <w:hyperlink w:anchor="_927c2855748f476d96735ff79da4ebff" w:history="1">
        <w:r w:rsidR="005F69A5">
          <w:rPr>
            <w:rStyle w:val="Hyperlink"/>
          </w:rPr>
          <w:t>State</w:t>
        </w:r>
      </w:hyperlink>
    </w:p>
    <w:p w:rsidR="00D718D6" w:rsidRDefault="005F69A5" w:rsidP="000B3F78">
      <w:pPr>
        <w:pStyle w:val="Code"/>
      </w:pPr>
      <w:r w:rsidRPr="00043180">
        <w:rPr>
          <w:b/>
          <w:sz w:val="24"/>
          <w:szCs w:val="24"/>
        </w:rPr>
        <w:t>package</w:t>
      </w:r>
      <w:r>
        <w:t xml:space="preserve"> Conceptual Modeling and Mapping Library::Generic Concepts::Capability</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927c2855748f476d96735ff79da4ebff" w:history="1">
        <w:r w:rsidR="007E3012">
          <w:rPr>
            <w:rStyle w:val="Hyperlink"/>
          </w:rPr>
          <w:t>State</w:t>
        </w:r>
      </w:hyperlink>
    </w:p>
    <w:p w:rsidR="00D718D6" w:rsidRDefault="00D718D6" w:rsidP="000B3F78">
      <w:pPr>
        <w:pStyle w:val="Code"/>
      </w:pPr>
    </w:p>
    <w:p w:rsidR="00D718D6" w:rsidRDefault="005F69A5" w:rsidP="000B3F78">
      <w:pPr>
        <w:pStyle w:val="Heading5"/>
      </w:pPr>
      <w:r>
        <w:t>Association Ends</w:t>
      </w:r>
    </w:p>
    <w:p w:rsidR="003F7C16" w:rsidRDefault="003F7C16" w:rsidP="000B3F78">
      <w:pPr>
        <w:ind w:firstLine="720"/>
      </w:pPr>
      <w:r>
        <w:rPr>
          <w:noProof/>
          <w:lang w:bidi="ar-SA"/>
        </w:rPr>
        <w:drawing>
          <wp:inline distT="0" distB="0" distL="0" distR="0" wp14:anchorId="37488474" wp14:editId="740E214A">
            <wp:extent cx="152400" cy="152400"/>
            <wp:effectExtent l="0" t="0" r="0" b="0"/>
            <wp:docPr id="264" name="Picture -65986590.jpg" descr="-659865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65986590.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available to : </w:t>
      </w:r>
      <w:hyperlink w:anchor="_195976dea0d8187e1656ac43c072c070" w:history="1">
        <w:r>
          <w:rPr>
            <w:rStyle w:val="Hyperlink"/>
          </w:rPr>
          <w:t>Actor</w:t>
        </w:r>
      </w:hyperlink>
      <w:r w:rsidR="00A36678">
        <w:t xml:space="preserve">   </w:t>
      </w:r>
      <w:r w:rsidR="00A36678" w:rsidRPr="00833C5F">
        <w:rPr>
          <w:i/>
        </w:rPr>
        <w:t>Redefines</w:t>
      </w:r>
      <w:r w:rsidR="00A36678">
        <w:t>: performed by:</w:t>
      </w:r>
      <w:hyperlink w:anchor="_195976dea0d8187e1656ac43c072c070" w:history="1">
        <w:r w:rsidR="00A36678">
          <w:rPr>
            <w:rStyle w:val="Hyperlink"/>
          </w:rPr>
          <w:t>Actor</w:t>
        </w:r>
      </w:hyperlink>
      <w:r w:rsidR="00A36678">
        <w:rPr>
          <w:rStyle w:val="Hyperlink"/>
        </w:rPr>
        <w:t xml:space="preserve">   </w:t>
      </w:r>
      <w:r w:rsidR="00A36678">
        <w:t xml:space="preserve"> </w:t>
      </w:r>
    </w:p>
    <w:p w:rsidR="006847AA" w:rsidRDefault="006847AA" w:rsidP="000B3F78">
      <w:pPr>
        <w:ind w:left="677" w:firstLine="360"/>
      </w:pPr>
      <w:r>
        <w:t>A resource made available to an actor as a part of a capability.</w:t>
      </w:r>
    </w:p>
    <w:p w:rsidR="003F7C16" w:rsidRDefault="003F7C16" w:rsidP="000B3F78">
      <w:pPr>
        <w:ind w:firstLine="720"/>
      </w:pPr>
      <w:r>
        <w:rPr>
          <w:noProof/>
          <w:lang w:bidi="ar-SA"/>
        </w:rPr>
        <w:drawing>
          <wp:inline distT="0" distB="0" distL="0" distR="0" wp14:anchorId="5D201B34" wp14:editId="33C07587">
            <wp:extent cx="152400" cy="152400"/>
            <wp:effectExtent l="0" t="0" r="0" b="0"/>
            <wp:docPr id="266" name="Picture -65986590.jpg" descr="-659865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65986590.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can utilize : </w:t>
      </w:r>
      <w:hyperlink w:anchor="_d442d75c9ac335e7a2aadbc96919fc2d" w:history="1">
        <w:r>
          <w:rPr>
            <w:rStyle w:val="Hyperlink"/>
          </w:rPr>
          <w:t>Resource</w:t>
        </w:r>
      </w:hyperlink>
      <w:r w:rsidR="00A36678">
        <w:t xml:space="preserve">   </w:t>
      </w:r>
      <w:r w:rsidR="00A36678" w:rsidRPr="00833C5F">
        <w:rPr>
          <w:i/>
        </w:rPr>
        <w:t>Redefines</w:t>
      </w:r>
      <w:r w:rsidR="00A36678">
        <w:t>: performed by:</w:t>
      </w:r>
      <w:hyperlink w:anchor="_195976dea0d8187e1656ac43c072c070" w:history="1">
        <w:r w:rsidR="00A36678">
          <w:rPr>
            <w:rStyle w:val="Hyperlink"/>
          </w:rPr>
          <w:t>Actor</w:t>
        </w:r>
      </w:hyperlink>
      <w:r w:rsidR="00A36678">
        <w:rPr>
          <w:rStyle w:val="Hyperlink"/>
        </w:rPr>
        <w:t xml:space="preserve">   </w:t>
      </w:r>
      <w:r w:rsidR="00A36678">
        <w:t xml:space="preserve"> </w:t>
      </w:r>
    </w:p>
    <w:p w:rsidR="006847AA" w:rsidRDefault="006847AA" w:rsidP="000B3F78">
      <w:pPr>
        <w:ind w:left="677" w:firstLine="360"/>
      </w:pPr>
      <w:r>
        <w:t>The resource an actor can utilize as part of a capability.</w:t>
      </w:r>
    </w:p>
    <w:p w:rsidR="00D718D6" w:rsidRDefault="005F69A5" w:rsidP="000B3F78">
      <w:pPr>
        <w:pStyle w:val="Heading4"/>
      </w:pPr>
      <w:bookmarkStart w:id="306" w:name="_Toc412106590"/>
      <w:r>
        <w:t>Associations</w:t>
      </w:r>
      <w:bookmarkEnd w:id="306"/>
    </w:p>
    <w:p w:rsidR="00F546FD" w:rsidRDefault="005F69A5" w:rsidP="000B3F78">
      <w:pPr>
        <w:ind w:left="605" w:hanging="245"/>
      </w:pPr>
      <w:r>
        <w:rPr>
          <w:noProof/>
          <w:lang w:bidi="ar-SA"/>
        </w:rPr>
        <w:drawing>
          <wp:inline distT="0" distB="0" distL="0" distR="0" wp14:anchorId="79699B80" wp14:editId="637F6712">
            <wp:extent cx="152400" cy="152400"/>
            <wp:effectExtent l="0" t="0" r="0" b="0"/>
            <wp:docPr id="268" name="Picture -1837839652.jpg" descr="-18378396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1837839652.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w:t>
      </w:r>
      <w:r w:rsidR="00A92CA5">
        <w:t>:</w:t>
      </w:r>
      <w:hyperlink w:anchor="_e0710944ed85fab755fb953e7174c8dd" w:history="1">
        <w:r>
          <w:rPr>
            <w:rStyle w:val="Hyperlink"/>
          </w:rPr>
          <w:t>Alter Capability</w:t>
        </w:r>
      </w:hyperlink>
      <w:r>
        <w:t xml:space="preserve"> </w:t>
      </w:r>
      <w:r w:rsidR="00601C69">
        <w:t xml:space="preserve">  </w:t>
      </w:r>
      <w:r w:rsidR="00F546FD" w:rsidRPr="00833C5F">
        <w:rPr>
          <w:i/>
        </w:rPr>
        <w:t>Subsets</w:t>
      </w:r>
      <w:r w:rsidR="00F546FD">
        <w:t>: caused by:</w:t>
      </w:r>
      <w:hyperlink w:anchor="_63104765cd42c5f76cf72fdc4ed90397" w:history="1">
        <w:r w:rsidR="00F546FD">
          <w:rPr>
            <w:rStyle w:val="Hyperlink"/>
          </w:rPr>
          <w:t>Situation</w:t>
        </w:r>
      </w:hyperlink>
      <w:r w:rsidR="00F546FD">
        <w:rPr>
          <w:rStyle w:val="Hyperlink"/>
        </w:rPr>
        <w:t xml:space="preserve"> </w:t>
      </w:r>
      <w:r w:rsidR="00F546FD">
        <w:t xml:space="preserve">   </w:t>
      </w:r>
    </w:p>
    <w:p w:rsidR="00F546FD" w:rsidRDefault="005F69A5" w:rsidP="000B3F78">
      <w:pPr>
        <w:ind w:left="605" w:hanging="245"/>
      </w:pPr>
      <w:r>
        <w:rPr>
          <w:noProof/>
          <w:lang w:bidi="ar-SA"/>
        </w:rPr>
        <w:drawing>
          <wp:inline distT="0" distB="0" distL="0" distR="0" wp14:anchorId="29A21B32" wp14:editId="4AFA1818">
            <wp:extent cx="152400" cy="152400"/>
            <wp:effectExtent l="0" t="0" r="0" b="0"/>
            <wp:docPr id="270" name="Picture -212173931.jpg" descr="-2121739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212173931.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has credential</w:t>
      </w:r>
      <w:r w:rsidR="00A92CA5">
        <w:t>:</w:t>
      </w:r>
      <w:hyperlink w:anchor="_4b22282c86b7077a6928ad3d236ff3bb" w:history="1">
        <w:r>
          <w:rPr>
            <w:rStyle w:val="Hyperlink"/>
          </w:rPr>
          <w:t>Credential</w:t>
        </w:r>
      </w:hyperlink>
      <w:r>
        <w:t xml:space="preserve"> </w:t>
      </w:r>
    </w:p>
    <w:p w:rsidR="00A60DB1" w:rsidRDefault="00A60DB1" w:rsidP="000B3F78">
      <w:pPr>
        <w:ind w:left="720" w:firstLine="360"/>
      </w:pPr>
      <w:r>
        <w:t>Provides proof of a capability.</w:t>
      </w:r>
    </w:p>
    <w:p w:rsidR="00D718D6" w:rsidRDefault="005F69A5" w:rsidP="000B3F78">
      <w:pPr>
        <w:pStyle w:val="Heading4"/>
      </w:pPr>
      <w:bookmarkStart w:id="307" w:name="_Toc412106591"/>
      <w:r>
        <w:t>Inherited Features</w:t>
      </w:r>
      <w:bookmarkEnd w:id="307"/>
    </w:p>
    <w:p w:rsidR="00697D8F" w:rsidRDefault="00697D8F" w:rsidP="000B3F78">
      <w:r w:rsidRPr="000365A1">
        <w:rPr>
          <w:b/>
          <w:i/>
        </w:rPr>
        <w:t>From</w:t>
      </w:r>
      <w:r>
        <w:t xml:space="preserve"> </w:t>
      </w:r>
      <w:hyperlink w:anchor="_927c2855748f476d96735ff79da4ebff" w:history="1">
        <w:r>
          <w:rPr>
            <w:rStyle w:val="Hyperlink"/>
          </w:rPr>
          <w:t>State</w:t>
        </w:r>
      </w:hyperlink>
      <w:r>
        <w:t xml:space="preserve">: </w:t>
      </w:r>
    </w:p>
    <w:p w:rsidR="00697D8F" w:rsidRDefault="00697D8F" w:rsidP="000B3F78">
      <w:pPr>
        <w:ind w:firstLine="720"/>
      </w:pPr>
      <w:r>
        <w:t>‘state of’:</w:t>
      </w:r>
      <w:hyperlink w:anchor="_13f9005c9106d00d7131680982c2727a" w:history="1">
        <w:r>
          <w:rPr>
            <w:rStyle w:val="Hyperlink"/>
          </w:rPr>
          <w:t>Entity</w:t>
        </w:r>
      </w:hyperlink>
    </w:p>
    <w:p w:rsidR="00697D8F" w:rsidRDefault="00697D8F" w:rsidP="000B3F78">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0B3F78">
      <w:pPr>
        <w:ind w:firstLine="720"/>
      </w:pPr>
      <w:r>
        <w:t>‘starts on’:</w:t>
      </w:r>
      <w:hyperlink w:anchor="_404887ca511c022e037ede12e1a8f37a" w:history="1">
        <w:r>
          <w:rPr>
            <w:rStyle w:val="Hyperlink"/>
          </w:rPr>
          <w:t>Time Point</w:t>
        </w:r>
      </w:hyperlink>
    </w:p>
    <w:p w:rsidR="00697D8F" w:rsidRDefault="00697D8F" w:rsidP="000B3F78">
      <w:pPr>
        <w:ind w:firstLine="720"/>
      </w:pPr>
      <w:r>
        <w:t>‘ends on’:</w:t>
      </w:r>
      <w:hyperlink w:anchor="_404887ca511c022e037ede12e1a8f37a" w:history="1">
        <w:r>
          <w:rPr>
            <w:rStyle w:val="Hyperlink"/>
          </w:rPr>
          <w:t>Time Point</w:t>
        </w:r>
      </w:hyperlink>
    </w:p>
    <w:p w:rsidR="00697D8F" w:rsidRDefault="00697D8F" w:rsidP="000B3F78">
      <w:pPr>
        <w:ind w:firstLine="720"/>
      </w:pPr>
      <w:r>
        <w:t>‘has binding’:</w:t>
      </w:r>
      <w:hyperlink w:anchor="_59d00381296cc32f8d191ec24ae537cd" w:history="1">
        <w:r>
          <w:rPr>
            <w:rStyle w:val="Hyperlink"/>
          </w:rPr>
          <w:t>Binding</w:t>
        </w:r>
      </w:hyperlink>
    </w:p>
    <w:p w:rsidR="00697D8F" w:rsidRDefault="00697D8F" w:rsidP="000B3F78">
      <w:pPr>
        <w:ind w:firstLine="720"/>
      </w:pPr>
      <w:r>
        <w:t>‘has consequence’:</w:t>
      </w:r>
      <w:hyperlink w:anchor="_9bf67544840a1cd6396f28cc292e3ca0" w:history="1">
        <w:r>
          <w:rPr>
            <w:rStyle w:val="Hyperlink"/>
          </w:rPr>
          <w:t>Consequence</w:t>
        </w:r>
      </w:hyperlink>
    </w:p>
    <w:p w:rsidR="00697D8F" w:rsidRDefault="00697D8F" w:rsidP="000B3F78">
      <w:pPr>
        <w:ind w:firstLine="720"/>
      </w:pPr>
      <w:r>
        <w:t>‘impacts’:</w:t>
      </w:r>
      <w:hyperlink w:anchor="_13f9005c9106d00d7131680982c2727a" w:history="1">
        <w:r>
          <w:rPr>
            <w:rStyle w:val="Hyperlink"/>
          </w:rPr>
          <w:t>Entity</w:t>
        </w:r>
      </w:hyperlink>
    </w:p>
    <w:p w:rsidR="00697D8F" w:rsidRDefault="00697D8F" w:rsidP="000B3F78">
      <w:pPr>
        <w:ind w:firstLine="720"/>
      </w:pPr>
      <w:r>
        <w:t>‘matches’:</w:t>
      </w:r>
      <w:hyperlink w:anchor="_6db5f6447173086a1a7d18af4f144b69" w:history="1">
        <w:r>
          <w:rPr>
            <w:rStyle w:val="Hyperlink"/>
          </w:rPr>
          <w:t>Template</w:t>
        </w:r>
      </w:hyperlink>
    </w:p>
    <w:p w:rsidR="00697D8F" w:rsidRDefault="00697D8F" w:rsidP="000B3F78">
      <w:pPr>
        <w:ind w:firstLine="720"/>
      </w:pPr>
      <w:r>
        <w:t>‘confidence’:</w:t>
      </w:r>
      <w:hyperlink w:anchor="_515aa0b3c8b3af1351822986548c803a" w:history="1">
        <w:r>
          <w:rPr>
            <w:rStyle w:val="Hyperlink"/>
          </w:rPr>
          <w:t>Confidence Metric</w:t>
        </w:r>
      </w:hyperlink>
    </w:p>
    <w:p w:rsidR="00697D8F" w:rsidRDefault="00697D8F" w:rsidP="000B3F78">
      <w:pPr>
        <w:ind w:firstLine="720"/>
      </w:pPr>
      <w:r>
        <w:t>‘happens before’:</w:t>
      </w:r>
      <w:hyperlink w:anchor="_63104765cd42c5f76cf72fdc4ed90397" w:history="1">
        <w:r>
          <w:rPr>
            <w:rStyle w:val="Hyperlink"/>
          </w:rPr>
          <w:t>Situation</w:t>
        </w:r>
      </w:hyperlink>
    </w:p>
    <w:p w:rsidR="00697D8F" w:rsidRDefault="00697D8F" w:rsidP="000B3F78">
      <w:pPr>
        <w:ind w:firstLine="720"/>
      </w:pPr>
      <w:r>
        <w:t>‘happens after’:</w:t>
      </w:r>
      <w:hyperlink w:anchor="_63104765cd42c5f76cf72fdc4ed90397" w:history="1">
        <w:r>
          <w:rPr>
            <w:rStyle w:val="Hyperlink"/>
          </w:rPr>
          <w:t>Situation</w:t>
        </w:r>
      </w:hyperlink>
    </w:p>
    <w:p w:rsidR="00697D8F" w:rsidRDefault="00697D8F" w:rsidP="000B3F78">
      <w:pPr>
        <w:ind w:firstLine="720"/>
      </w:pPr>
      <w:r>
        <w:t>‘selects’:</w:t>
      </w:r>
      <w:hyperlink w:anchor="_0ea506f57adef61cfa374e799c7f4b3e" w:history="1">
        <w:r>
          <w:rPr>
            <w:rStyle w:val="Hyperlink"/>
          </w:rPr>
          <w:t>Indicator</w:t>
        </w:r>
      </w:hyperlink>
    </w:p>
    <w:p w:rsidR="00697D8F" w:rsidRDefault="00697D8F" w:rsidP="000B3F78">
      <w:pPr>
        <w:ind w:firstLine="720"/>
      </w:pPr>
      <w:r>
        <w:t>‘do’:</w:t>
      </w:r>
      <w:hyperlink w:anchor="_c05d8ea54231ef8385ae369a8cb18a7f" w:history="1">
        <w:r>
          <w:rPr>
            <w:rStyle w:val="Hyperlink"/>
          </w:rPr>
          <w:t>Occurrence</w:t>
        </w:r>
      </w:hyperlink>
    </w:p>
    <w:p w:rsidR="00697D8F" w:rsidRDefault="00697D8F" w:rsidP="000B3F78">
      <w:pPr>
        <w:ind w:firstLine="720"/>
      </w:pPr>
      <w:r>
        <w:t>‘course of action’:</w:t>
      </w:r>
      <w:hyperlink w:anchor="_83d65b9404a78ed941a332943863e039" w:history="1">
        <w:r>
          <w:rPr>
            <w:rStyle w:val="Hyperlink"/>
          </w:rPr>
          <w:t>Process</w:t>
        </w:r>
      </w:hyperlink>
    </w:p>
    <w:p w:rsidR="00697D8F" w:rsidRDefault="00697D8F" w:rsidP="000B3F78">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0B3F78">
      <w:pPr>
        <w:ind w:firstLine="720"/>
      </w:pPr>
      <w:r>
        <w:t>‘used by’:</w:t>
      </w:r>
      <w:hyperlink w:anchor="_c05d8ea54231ef8385ae369a8cb18a7f" w:history="1">
        <w:r>
          <w:rPr>
            <w:rStyle w:val="Hyperlink"/>
          </w:rPr>
          <w:t>Occurrence</w:t>
        </w:r>
      </w:hyperlink>
    </w:p>
    <w:p w:rsidR="00697D8F" w:rsidRDefault="00697D8F" w:rsidP="000B3F78">
      <w:pPr>
        <w:ind w:firstLine="720"/>
      </w:pPr>
      <w:r>
        <w:t>‘is part of’:</w:t>
      </w:r>
      <w:hyperlink w:anchor="_13f9005c9106d00d7131680982c2727a" w:history="1">
        <w:r>
          <w:rPr>
            <w:rStyle w:val="Hyperlink"/>
          </w:rPr>
          <w:t>Entity</w:t>
        </w:r>
      </w:hyperlink>
    </w:p>
    <w:p w:rsidR="00697D8F" w:rsidRDefault="00697D8F" w:rsidP="000B3F78">
      <w:pPr>
        <w:ind w:firstLine="720"/>
      </w:pPr>
      <w:r>
        <w:t>‘has part’:</w:t>
      </w:r>
      <w:hyperlink w:anchor="_13f9005c9106d00d7131680982c2727a" w:history="1">
        <w:r>
          <w:rPr>
            <w:rStyle w:val="Hyperlink"/>
          </w:rPr>
          <w:t>Entity</w:t>
        </w:r>
      </w:hyperlink>
    </w:p>
    <w:p w:rsidR="00697D8F" w:rsidRDefault="00697D8F" w:rsidP="000B3F78">
      <w:pPr>
        <w:ind w:firstLine="720"/>
      </w:pPr>
      <w:r>
        <w:t>‘has state’:</w:t>
      </w:r>
      <w:hyperlink w:anchor="_927c2855748f476d96735ff79da4ebff" w:history="1">
        <w:r>
          <w:rPr>
            <w:rStyle w:val="Hyperlink"/>
          </w:rPr>
          <w:t>State</w:t>
        </w:r>
      </w:hyperlink>
    </w:p>
    <w:p w:rsidR="00697D8F" w:rsidRDefault="00697D8F" w:rsidP="000B3F78">
      <w:pPr>
        <w:ind w:firstLine="720"/>
      </w:pPr>
      <w:r>
        <w:t>‘created by’:</w:t>
      </w:r>
      <w:hyperlink w:anchor="_c05d8ea54231ef8385ae369a8cb18a7f" w:history="1">
        <w:r>
          <w:rPr>
            <w:rStyle w:val="Hyperlink"/>
          </w:rPr>
          <w:t>Occurrence</w:t>
        </w:r>
      </w:hyperlink>
    </w:p>
    <w:p w:rsidR="00697D8F" w:rsidRDefault="00697D8F" w:rsidP="000B3F78">
      <w:pPr>
        <w:ind w:firstLine="720"/>
      </w:pPr>
      <w:r>
        <w:t>‘is related to’:</w:t>
      </w:r>
      <w:hyperlink w:anchor="_13f9005c9106d00d7131680982c2727a" w:history="1">
        <w:r>
          <w:rPr>
            <w:rStyle w:val="Hyperlink"/>
          </w:rPr>
          <w:t>Entity</w:t>
        </w:r>
      </w:hyperlink>
    </w:p>
    <w:p w:rsidR="00697D8F" w:rsidRDefault="00697D8F" w:rsidP="000B3F78">
      <w:pPr>
        <w:ind w:firstLine="720"/>
      </w:pPr>
      <w:r>
        <w:t>‘impacted by’:</w:t>
      </w:r>
      <w:hyperlink w:anchor="_63104765cd42c5f76cf72fdc4ed90397" w:history="1">
        <w:r>
          <w:rPr>
            <w:rStyle w:val="Hyperlink"/>
          </w:rPr>
          <w:t>Situation</w:t>
        </w:r>
      </w:hyperlink>
    </w:p>
    <w:p w:rsidR="00697D8F" w:rsidRDefault="00697D8F" w:rsidP="000B3F78">
      <w:pPr>
        <w:ind w:firstLine="720"/>
      </w:pPr>
      <w:r>
        <w:t>‘identified by’:</w:t>
      </w:r>
      <w:hyperlink w:anchor="_a9304dce0833e68d6c1871feed7ba4c8" w:history="1">
        <w:r>
          <w:rPr>
            <w:rStyle w:val="Hyperlink"/>
          </w:rPr>
          <w:t>Identifier</w:t>
        </w:r>
      </w:hyperlink>
    </w:p>
    <w:p w:rsidR="00697D8F" w:rsidRDefault="00697D8F" w:rsidP="000B3F78">
      <w:pPr>
        <w:ind w:firstLine="720"/>
      </w:pPr>
      <w:r>
        <w:lastRenderedPageBreak/>
        <w:t>‘has name’:</w:t>
      </w:r>
      <w:hyperlink w:anchor="_afe5a48976a2df078be9473827611fb8" w:history="1">
        <w:r>
          <w:rPr>
            <w:rStyle w:val="Hyperlink"/>
          </w:rPr>
          <w:t>Name</w:t>
        </w:r>
      </w:hyperlink>
    </w:p>
    <w:p w:rsidR="00697D8F" w:rsidRDefault="00697D8F" w:rsidP="000B3F78">
      <w:pPr>
        <w:ind w:firstLine="720"/>
      </w:pPr>
      <w:r>
        <w:t>‘prefered identifier’:</w:t>
      </w:r>
      <w:hyperlink w:anchor="_a9304dce0833e68d6c1871feed7ba4c8" w:history="1">
        <w:r>
          <w:rPr>
            <w:rStyle w:val="Hyperlink"/>
          </w:rPr>
          <w:t>Identifier</w:t>
        </w:r>
      </w:hyperlink>
    </w:p>
    <w:p w:rsidR="00697D8F" w:rsidRDefault="00697D8F" w:rsidP="000B3F78">
      <w:pPr>
        <w:ind w:firstLine="720"/>
      </w:pPr>
      <w:r>
        <w:t>‘watched by’:</w:t>
      </w:r>
      <w:hyperlink w:anchor="_a3511bec5be4181aed91476c6b138095" w:history="1">
        <w:r>
          <w:rPr>
            <w:rStyle w:val="Hyperlink"/>
          </w:rPr>
          <w:t>Indicator Watchlist</w:t>
        </w:r>
      </w:hyperlink>
    </w:p>
    <w:p w:rsidR="00697D8F" w:rsidRDefault="00697D8F" w:rsidP="000B3F78">
      <w:pPr>
        <w:ind w:firstLine="720"/>
      </w:pPr>
      <w:r>
        <w:t>‘observed by’:</w:t>
      </w:r>
      <w:hyperlink w:anchor="_1a5b22ec96adcbdd1b918a17fe9b44b2" w:history="1">
        <w:r>
          <w:rPr>
            <w:rStyle w:val="Hyperlink"/>
          </w:rPr>
          <w:t>Observation</w:t>
        </w:r>
      </w:hyperlink>
    </w:p>
    <w:p w:rsidR="00697D8F" w:rsidRDefault="00697D8F" w:rsidP="000B3F78">
      <w:pPr>
        <w:ind w:firstLine="720"/>
      </w:pPr>
      <w:r>
        <w:t>‘made available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697D8F" w:rsidRDefault="00697D8F" w:rsidP="000B3F78">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0B3F78">
      <w:pPr>
        <w:ind w:firstLine="720"/>
      </w:pPr>
      <w:r>
        <w:t>‘generalizes’:</w:t>
      </w:r>
      <w:hyperlink w:anchor="_81284aa430d71f6e8d9c1804d9149488" w:history="1">
        <w:r>
          <w:rPr>
            <w:rStyle w:val="Hyperlink"/>
          </w:rPr>
          <w:t>Context</w:t>
        </w:r>
      </w:hyperlink>
    </w:p>
    <w:p w:rsidR="00697D8F" w:rsidRDefault="00697D8F" w:rsidP="000B3F78">
      <w:pPr>
        <w:ind w:firstLine="720"/>
      </w:pPr>
      <w:r>
        <w:t>‘specializes’:</w:t>
      </w:r>
      <w:hyperlink w:anchor="_81284aa430d71f6e8d9c1804d9149488" w:history="1">
        <w:r>
          <w:rPr>
            <w:rStyle w:val="Hyperlink"/>
          </w:rPr>
          <w:t>Context</w:t>
        </w:r>
      </w:hyperlink>
    </w:p>
    <w:p w:rsidR="00697D8F" w:rsidRDefault="00697D8F" w:rsidP="000B3F78">
      <w:pPr>
        <w:ind w:firstLine="720"/>
      </w:pPr>
      <w:r>
        <w:t>‘contextualizes’:</w:t>
      </w:r>
      <w:hyperlink w:anchor="_3a4ff69ced5d7f7c66bb882997dea37e" w:history="1">
        <w:r>
          <w:rPr>
            <w:rStyle w:val="Hyperlink"/>
          </w:rPr>
          <w:t>Anything</w:t>
        </w:r>
      </w:hyperlink>
    </w:p>
    <w:p w:rsidR="00D718D6" w:rsidRDefault="00D718D6" w:rsidP="000B3F78"/>
    <w:p w:rsidR="00D718D6" w:rsidRDefault="005F69A5" w:rsidP="000B3F78">
      <w:pPr>
        <w:pStyle w:val="Heading3"/>
      </w:pPr>
      <w:bookmarkStart w:id="308" w:name="_4b22282c86b7077a6928ad3d236ff3bb"/>
      <w:bookmarkStart w:id="309" w:name="_Toc412106592"/>
      <w:r>
        <w:t>Class Credential</w:t>
      </w:r>
      <w:bookmarkEnd w:id="308"/>
      <w:bookmarkEnd w:id="309"/>
    </w:p>
    <w:p w:rsidR="00D718D6" w:rsidRDefault="005F69A5" w:rsidP="000B3F78">
      <w:r>
        <w:t>A credential is an attestation of qualification, competence, or authority issued to an individual by a third party with a relevant or de facto authority or assumed competence to do so.[Wikipedia] Credentials can be physical (a house key), documents (a certificate) or virtual (a PKI key).</w:t>
      </w:r>
    </w:p>
    <w:p w:rsidR="00D718D6" w:rsidRDefault="005F69A5" w:rsidP="000B3F78">
      <w:pPr>
        <w:pStyle w:val="Heading4"/>
      </w:pPr>
      <w:bookmarkStart w:id="310" w:name="_Toc412106593"/>
      <w:r>
        <w:t>Direct Supertypes</w:t>
      </w:r>
      <w:bookmarkEnd w:id="310"/>
    </w:p>
    <w:p w:rsidR="00D718D6" w:rsidRDefault="004619D7" w:rsidP="000B3F78">
      <w:pPr>
        <w:ind w:left="360"/>
      </w:pPr>
      <w:hyperlink w:anchor="_d442d75c9ac335e7a2aadbc96919fc2d" w:history="1">
        <w:r w:rsidR="005F69A5">
          <w:rPr>
            <w:rStyle w:val="Hyperlink"/>
          </w:rPr>
          <w:t>Resource</w:t>
        </w:r>
      </w:hyperlink>
    </w:p>
    <w:p w:rsidR="00D718D6" w:rsidRDefault="005F69A5" w:rsidP="000B3F78">
      <w:pPr>
        <w:pStyle w:val="Code"/>
      </w:pPr>
      <w:r w:rsidRPr="00043180">
        <w:rPr>
          <w:b/>
          <w:sz w:val="24"/>
          <w:szCs w:val="24"/>
        </w:rPr>
        <w:t>package</w:t>
      </w:r>
      <w:r>
        <w:t xml:space="preserve"> Conceptual Modeling and Mapping Library::Generic Concepts::Capability</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d442d75c9ac335e7a2aadbc96919fc2d" w:history="1">
        <w:r w:rsidR="007E3012">
          <w:rPr>
            <w:rStyle w:val="Hyperlink"/>
          </w:rPr>
          <w:t>Resource</w:t>
        </w:r>
      </w:hyperlink>
    </w:p>
    <w:p w:rsidR="00D718D6" w:rsidRDefault="00D718D6" w:rsidP="000B3F78">
      <w:pPr>
        <w:pStyle w:val="Code"/>
      </w:pPr>
    </w:p>
    <w:p w:rsidR="00D718D6" w:rsidRDefault="005F69A5" w:rsidP="000B3F78">
      <w:pPr>
        <w:pStyle w:val="Heading4"/>
      </w:pPr>
      <w:bookmarkStart w:id="311" w:name="_Toc412106594"/>
      <w:r>
        <w:t>Associations</w:t>
      </w:r>
      <w:bookmarkEnd w:id="311"/>
    </w:p>
    <w:p w:rsidR="00F546FD" w:rsidRDefault="005F69A5" w:rsidP="000B3F78">
      <w:pPr>
        <w:ind w:left="605" w:hanging="245"/>
      </w:pPr>
      <w:r>
        <w:rPr>
          <w:noProof/>
          <w:lang w:bidi="ar-SA"/>
        </w:rPr>
        <w:drawing>
          <wp:inline distT="0" distB="0" distL="0" distR="0" wp14:anchorId="777B1CC5" wp14:editId="490B996B">
            <wp:extent cx="152400" cy="152400"/>
            <wp:effectExtent l="0" t="0" r="0" b="0"/>
            <wp:docPr id="272" name="Picture -212173931.jpg" descr="-2121739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212173931.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attests to</w:t>
      </w:r>
      <w:r w:rsidR="00A92CA5">
        <w:t>:</w:t>
      </w:r>
      <w:hyperlink w:anchor="_0a7e812804f2213995cbeffe776b63fe" w:history="1">
        <w:r>
          <w:rPr>
            <w:rStyle w:val="Hyperlink"/>
          </w:rPr>
          <w:t>Capability</w:t>
        </w:r>
      </w:hyperlink>
      <w:r>
        <w:t xml:space="preserve"> </w:t>
      </w:r>
    </w:p>
    <w:p w:rsidR="00A60DB1" w:rsidRDefault="00A60DB1" w:rsidP="000B3F78">
      <w:pPr>
        <w:ind w:left="720" w:firstLine="360"/>
      </w:pPr>
      <w:r>
        <w:t>Cridentialed capability</w:t>
      </w:r>
    </w:p>
    <w:p w:rsidR="00D718D6" w:rsidRDefault="005F69A5" w:rsidP="000B3F78">
      <w:pPr>
        <w:pStyle w:val="Heading4"/>
      </w:pPr>
      <w:bookmarkStart w:id="312" w:name="_Toc412106595"/>
      <w:r>
        <w:t>Inherited Features</w:t>
      </w:r>
      <w:bookmarkEnd w:id="312"/>
    </w:p>
    <w:p w:rsidR="00697D8F" w:rsidRDefault="00697D8F" w:rsidP="000B3F78">
      <w:r w:rsidRPr="000365A1">
        <w:rPr>
          <w:b/>
          <w:i/>
        </w:rPr>
        <w:t>From</w:t>
      </w:r>
      <w:r>
        <w:t xml:space="preserve"> </w:t>
      </w:r>
      <w:hyperlink w:anchor="_d442d75c9ac335e7a2aadbc96919fc2d" w:history="1">
        <w:r>
          <w:rPr>
            <w:rStyle w:val="Hyperlink"/>
          </w:rPr>
          <w:t>Resource</w:t>
        </w:r>
      </w:hyperlink>
      <w:r>
        <w:t xml:space="preserve">: </w:t>
      </w:r>
    </w:p>
    <w:p w:rsidR="00697D8F" w:rsidRDefault="00697D8F" w:rsidP="000B3F78">
      <w:pPr>
        <w:ind w:firstLine="720"/>
      </w:pPr>
      <w:r>
        <w:t>‘has weakness’:</w:t>
      </w:r>
      <w:hyperlink w:anchor="_503237c91822aea6eb1e81f160d33ce1" w:history="1">
        <w:r>
          <w:rPr>
            <w:rStyle w:val="Hyperlink"/>
          </w:rPr>
          <w:t>Weakness</w:t>
        </w:r>
      </w:hyperlink>
    </w:p>
    <w:p w:rsidR="00697D8F" w:rsidRDefault="00697D8F" w:rsidP="000B3F78">
      <w:pPr>
        <w:ind w:firstLine="720"/>
      </w:pPr>
      <w:r>
        <w:t>‘responsibility of’:</w:t>
      </w:r>
      <w:hyperlink w:anchor="_e6b0cbf74d66e662c0e3b43efa323757" w:history="1">
        <w:r>
          <w:rPr>
            <w:rStyle w:val="Hyperlink"/>
          </w:rPr>
          <w:t>Stakeholder</w:t>
        </w:r>
      </w:hyperlink>
    </w:p>
    <w:p w:rsidR="00697D8F" w:rsidRDefault="00697D8F" w:rsidP="000B3F78">
      <w:pPr>
        <w:ind w:firstLine="720"/>
      </w:pPr>
      <w:r>
        <w:t>‘supports’:</w:t>
      </w:r>
      <w:hyperlink w:anchor="_d442d75c9ac335e7a2aadbc96919fc2d" w:history="1">
        <w:r>
          <w:rPr>
            <w:rStyle w:val="Hyperlink"/>
          </w:rPr>
          <w:t>Resource</w:t>
        </w:r>
      </w:hyperlink>
    </w:p>
    <w:p w:rsidR="00697D8F" w:rsidRDefault="00697D8F" w:rsidP="000B3F78">
      <w:pPr>
        <w:ind w:firstLine="720"/>
      </w:pPr>
      <w:r>
        <w:t>‘impacted by’:</w:t>
      </w:r>
      <w:hyperlink w:anchor="_9bf67544840a1cd6396f28cc292e3ca0" w:history="1">
        <w:r>
          <w:rPr>
            <w:rStyle w:val="Hyperlink"/>
          </w:rPr>
          <w:t>Consequence</w:t>
        </w:r>
      </w:hyperlink>
    </w:p>
    <w:p w:rsidR="00697D8F" w:rsidRDefault="00697D8F" w:rsidP="000B3F78">
      <w:pPr>
        <w:ind w:firstLine="720"/>
      </w:pPr>
      <w:r>
        <w:t>‘required by’:</w:t>
      </w:r>
      <w:hyperlink w:anchor="_83d65b9404a78ed941a332943863e039" w:history="1">
        <w:r>
          <w:rPr>
            <w:rStyle w:val="Hyperlink"/>
          </w:rPr>
          <w:t>Process</w:t>
        </w:r>
      </w:hyperlink>
    </w:p>
    <w:p w:rsidR="00697D8F" w:rsidRDefault="00697D8F" w:rsidP="000B3F78">
      <w:pPr>
        <w:ind w:firstLine="720"/>
      </w:pPr>
      <w:r>
        <w:t>‘has vunerability’:</w:t>
      </w:r>
      <w:hyperlink w:anchor="_d936caf19626476c163d1b8384647aa0" w:history="1">
        <w:r>
          <w:rPr>
            <w:rStyle w:val="Hyperlink"/>
          </w:rPr>
          <w:t>Vulnerability</w:t>
        </w:r>
      </w:hyperlink>
    </w:p>
    <w:p w:rsidR="00697D8F" w:rsidRDefault="00697D8F" w:rsidP="000B3F78">
      <w:pPr>
        <w:ind w:firstLine="720"/>
      </w:pPr>
      <w:r>
        <w:t>‘depends on’:</w:t>
      </w:r>
      <w:hyperlink w:anchor="_d442d75c9ac335e7a2aadbc96919fc2d" w:history="1">
        <w:r>
          <w:rPr>
            <w:rStyle w:val="Hyperlink"/>
          </w:rPr>
          <w:t>Resource</w:t>
        </w:r>
      </w:hyperlink>
    </w:p>
    <w:p w:rsidR="00697D8F" w:rsidRDefault="00697D8F" w:rsidP="000B3F78">
      <w:pPr>
        <w:ind w:firstLine="720"/>
      </w:pPr>
      <w:r>
        <w:t>‘subject to’:</w:t>
      </w:r>
      <w:hyperlink w:anchor="_4a5f789e0663312e51a7733bd354bc59" w:history="1">
        <w:r>
          <w:rPr>
            <w:rStyle w:val="Hyperlink"/>
          </w:rPr>
          <w:t>Authority</w:t>
        </w:r>
      </w:hyperlink>
    </w:p>
    <w:p w:rsidR="00697D8F" w:rsidRDefault="00697D8F" w:rsidP="000B3F78">
      <w:r w:rsidRPr="000365A1">
        <w:rPr>
          <w:b/>
          <w:i/>
        </w:rPr>
        <w:lastRenderedPageBreak/>
        <w:t>From</w:t>
      </w:r>
      <w:r>
        <w:t xml:space="preserve"> </w:t>
      </w:r>
      <w:hyperlink w:anchor="_13f9005c9106d00d7131680982c2727a" w:history="1">
        <w:r>
          <w:rPr>
            <w:rStyle w:val="Hyperlink"/>
          </w:rPr>
          <w:t>Entity</w:t>
        </w:r>
      </w:hyperlink>
      <w:r>
        <w:t xml:space="preserve">: </w:t>
      </w:r>
    </w:p>
    <w:p w:rsidR="00697D8F" w:rsidRDefault="00697D8F" w:rsidP="000B3F78">
      <w:pPr>
        <w:ind w:firstLine="720"/>
      </w:pPr>
      <w:r>
        <w:t>‘used by’:</w:t>
      </w:r>
      <w:hyperlink w:anchor="_c05d8ea54231ef8385ae369a8cb18a7f" w:history="1">
        <w:r>
          <w:rPr>
            <w:rStyle w:val="Hyperlink"/>
          </w:rPr>
          <w:t>Occurrence</w:t>
        </w:r>
      </w:hyperlink>
    </w:p>
    <w:p w:rsidR="00697D8F" w:rsidRDefault="00697D8F" w:rsidP="000B3F78">
      <w:pPr>
        <w:ind w:firstLine="720"/>
      </w:pPr>
      <w:r>
        <w:t>‘is part of’:</w:t>
      </w:r>
      <w:hyperlink w:anchor="_13f9005c9106d00d7131680982c2727a" w:history="1">
        <w:r>
          <w:rPr>
            <w:rStyle w:val="Hyperlink"/>
          </w:rPr>
          <w:t>Entity</w:t>
        </w:r>
      </w:hyperlink>
    </w:p>
    <w:p w:rsidR="00697D8F" w:rsidRDefault="00697D8F" w:rsidP="000B3F78">
      <w:pPr>
        <w:ind w:firstLine="720"/>
      </w:pPr>
      <w:r>
        <w:t>‘has part’:</w:t>
      </w:r>
      <w:hyperlink w:anchor="_13f9005c9106d00d7131680982c2727a" w:history="1">
        <w:r>
          <w:rPr>
            <w:rStyle w:val="Hyperlink"/>
          </w:rPr>
          <w:t>Entity</w:t>
        </w:r>
      </w:hyperlink>
    </w:p>
    <w:p w:rsidR="00697D8F" w:rsidRDefault="00697D8F" w:rsidP="000B3F78">
      <w:pPr>
        <w:ind w:firstLine="720"/>
      </w:pPr>
      <w:r>
        <w:t>‘has state’:</w:t>
      </w:r>
      <w:hyperlink w:anchor="_927c2855748f476d96735ff79da4ebff" w:history="1">
        <w:r>
          <w:rPr>
            <w:rStyle w:val="Hyperlink"/>
          </w:rPr>
          <w:t>State</w:t>
        </w:r>
      </w:hyperlink>
    </w:p>
    <w:p w:rsidR="00697D8F" w:rsidRDefault="00697D8F" w:rsidP="000B3F78">
      <w:pPr>
        <w:ind w:firstLine="720"/>
      </w:pPr>
      <w:r>
        <w:t>‘created by’:</w:t>
      </w:r>
      <w:hyperlink w:anchor="_c05d8ea54231ef8385ae369a8cb18a7f" w:history="1">
        <w:r>
          <w:rPr>
            <w:rStyle w:val="Hyperlink"/>
          </w:rPr>
          <w:t>Occurrence</w:t>
        </w:r>
      </w:hyperlink>
    </w:p>
    <w:p w:rsidR="00697D8F" w:rsidRDefault="00697D8F" w:rsidP="000B3F78">
      <w:pPr>
        <w:ind w:firstLine="720"/>
      </w:pPr>
      <w:r>
        <w:t>‘is related to’:</w:t>
      </w:r>
      <w:hyperlink w:anchor="_13f9005c9106d00d7131680982c2727a" w:history="1">
        <w:r>
          <w:rPr>
            <w:rStyle w:val="Hyperlink"/>
          </w:rPr>
          <w:t>Entity</w:t>
        </w:r>
      </w:hyperlink>
    </w:p>
    <w:p w:rsidR="00697D8F" w:rsidRDefault="00697D8F" w:rsidP="000B3F78">
      <w:pPr>
        <w:ind w:firstLine="720"/>
      </w:pPr>
      <w:r>
        <w:t>‘impacted by’:</w:t>
      </w:r>
      <w:hyperlink w:anchor="_63104765cd42c5f76cf72fdc4ed90397" w:history="1">
        <w:r>
          <w:rPr>
            <w:rStyle w:val="Hyperlink"/>
          </w:rPr>
          <w:t>Situation</w:t>
        </w:r>
      </w:hyperlink>
    </w:p>
    <w:p w:rsidR="00697D8F" w:rsidRDefault="00697D8F" w:rsidP="000B3F78">
      <w:pPr>
        <w:ind w:firstLine="720"/>
      </w:pPr>
      <w:r>
        <w:t>‘identified by’:</w:t>
      </w:r>
      <w:hyperlink w:anchor="_a9304dce0833e68d6c1871feed7ba4c8" w:history="1">
        <w:r>
          <w:rPr>
            <w:rStyle w:val="Hyperlink"/>
          </w:rPr>
          <w:t>Identifier</w:t>
        </w:r>
      </w:hyperlink>
    </w:p>
    <w:p w:rsidR="00697D8F" w:rsidRDefault="00697D8F" w:rsidP="000B3F78">
      <w:pPr>
        <w:ind w:firstLine="720"/>
      </w:pPr>
      <w:r>
        <w:t>‘has name’:</w:t>
      </w:r>
      <w:hyperlink w:anchor="_afe5a48976a2df078be9473827611fb8" w:history="1">
        <w:r>
          <w:rPr>
            <w:rStyle w:val="Hyperlink"/>
          </w:rPr>
          <w:t>Name</w:t>
        </w:r>
      </w:hyperlink>
    </w:p>
    <w:p w:rsidR="00697D8F" w:rsidRDefault="00697D8F" w:rsidP="000B3F78">
      <w:pPr>
        <w:ind w:firstLine="720"/>
      </w:pPr>
      <w:r>
        <w:t>‘prefered identifier’:</w:t>
      </w:r>
      <w:hyperlink w:anchor="_a9304dce0833e68d6c1871feed7ba4c8" w:history="1">
        <w:r>
          <w:rPr>
            <w:rStyle w:val="Hyperlink"/>
          </w:rPr>
          <w:t>Identifier</w:t>
        </w:r>
      </w:hyperlink>
    </w:p>
    <w:p w:rsidR="00697D8F" w:rsidRDefault="00697D8F" w:rsidP="000B3F78">
      <w:pPr>
        <w:ind w:firstLine="720"/>
      </w:pPr>
      <w:r>
        <w:t>‘watched by’:</w:t>
      </w:r>
      <w:hyperlink w:anchor="_a3511bec5be4181aed91476c6b138095" w:history="1">
        <w:r>
          <w:rPr>
            <w:rStyle w:val="Hyperlink"/>
          </w:rPr>
          <w:t>Indicator Watchlist</w:t>
        </w:r>
      </w:hyperlink>
    </w:p>
    <w:p w:rsidR="00697D8F" w:rsidRDefault="00697D8F" w:rsidP="000B3F78">
      <w:pPr>
        <w:ind w:firstLine="720"/>
      </w:pPr>
      <w:r>
        <w:t>‘observed by’:</w:t>
      </w:r>
      <w:hyperlink w:anchor="_1a5b22ec96adcbdd1b918a17fe9b44b2" w:history="1">
        <w:r>
          <w:rPr>
            <w:rStyle w:val="Hyperlink"/>
          </w:rPr>
          <w:t>Observation</w:t>
        </w:r>
      </w:hyperlink>
    </w:p>
    <w:p w:rsidR="00697D8F" w:rsidRDefault="00697D8F" w:rsidP="000B3F78">
      <w:pPr>
        <w:ind w:firstLine="720"/>
      </w:pPr>
      <w:r>
        <w:t>‘made available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D718D6" w:rsidRDefault="00D718D6" w:rsidP="000B3F78"/>
    <w:p w:rsidR="00D718D6" w:rsidRDefault="005F69A5" w:rsidP="000B3F78">
      <w:pPr>
        <w:pStyle w:val="Heading3"/>
      </w:pPr>
      <w:bookmarkStart w:id="313" w:name="_4d8422025d5f0e140b538051bb3938b6"/>
      <w:bookmarkStart w:id="314" w:name="_Toc412106596"/>
      <w:r>
        <w:t>Class Diminish Capability</w:t>
      </w:r>
      <w:bookmarkEnd w:id="313"/>
      <w:bookmarkEnd w:id="314"/>
    </w:p>
    <w:p w:rsidR="00D718D6" w:rsidRDefault="005F69A5" w:rsidP="000B3F78">
      <w:r>
        <w:t>The reduction of the capabilities of an actor. Common to mix with Alter Capability Act.</w:t>
      </w:r>
    </w:p>
    <w:p w:rsidR="00D718D6" w:rsidRDefault="005F69A5" w:rsidP="000B3F78">
      <w:pPr>
        <w:pStyle w:val="Heading4"/>
      </w:pPr>
      <w:bookmarkStart w:id="315" w:name="_Toc412106597"/>
      <w:r>
        <w:t>Direct Supertypes</w:t>
      </w:r>
      <w:bookmarkEnd w:id="315"/>
    </w:p>
    <w:p w:rsidR="00D718D6" w:rsidRDefault="004619D7" w:rsidP="000B3F78">
      <w:pPr>
        <w:ind w:left="360"/>
      </w:pPr>
      <w:hyperlink w:anchor="_e0710944ed85fab755fb953e7174c8dd" w:history="1">
        <w:r w:rsidR="005F69A5">
          <w:rPr>
            <w:rStyle w:val="Hyperlink"/>
          </w:rPr>
          <w:t>Alter Capability</w:t>
        </w:r>
      </w:hyperlink>
    </w:p>
    <w:p w:rsidR="00D718D6" w:rsidRDefault="005F69A5" w:rsidP="000B3F78">
      <w:pPr>
        <w:pStyle w:val="Code"/>
      </w:pPr>
      <w:r w:rsidRPr="00043180">
        <w:rPr>
          <w:b/>
          <w:sz w:val="24"/>
          <w:szCs w:val="24"/>
        </w:rPr>
        <w:t>package</w:t>
      </w:r>
      <w:r>
        <w:t xml:space="preserve"> Conceptual Modeling and Mapping Library::Generic Concepts::Capability</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e0710944ed85fab755fb953e7174c8dd" w:history="1">
        <w:r w:rsidR="007E3012">
          <w:rPr>
            <w:rStyle w:val="Hyperlink"/>
          </w:rPr>
          <w:t>Alter Capability</w:t>
        </w:r>
      </w:hyperlink>
    </w:p>
    <w:p w:rsidR="00D718D6" w:rsidRDefault="00D718D6" w:rsidP="000B3F78">
      <w:pPr>
        <w:pStyle w:val="Code"/>
      </w:pPr>
    </w:p>
    <w:p w:rsidR="00D718D6" w:rsidRDefault="005F69A5" w:rsidP="000B3F78">
      <w:pPr>
        <w:pStyle w:val="Heading4"/>
      </w:pPr>
      <w:bookmarkStart w:id="316" w:name="_Toc412106598"/>
      <w:r>
        <w:t>Inherited Features</w:t>
      </w:r>
      <w:bookmarkEnd w:id="316"/>
    </w:p>
    <w:p w:rsidR="00697D8F" w:rsidRDefault="00697D8F" w:rsidP="000B3F78">
      <w:r w:rsidRPr="000365A1">
        <w:rPr>
          <w:b/>
          <w:i/>
        </w:rPr>
        <w:t>From</w:t>
      </w:r>
      <w:r>
        <w:t xml:space="preserve"> </w:t>
      </w:r>
      <w:hyperlink w:anchor="_e0710944ed85fab755fb953e7174c8dd" w:history="1">
        <w:r>
          <w:rPr>
            <w:rStyle w:val="Hyperlink"/>
          </w:rPr>
          <w:t>Alter Capability</w:t>
        </w:r>
      </w:hyperlink>
      <w:r>
        <w:t xml:space="preserve">: </w:t>
      </w:r>
    </w:p>
    <w:p w:rsidR="00697D8F" w:rsidRDefault="00697D8F" w:rsidP="000B3F78">
      <w:pPr>
        <w:ind w:firstLine="720"/>
      </w:pPr>
      <w:r>
        <w:t>‘alters’:</w:t>
      </w:r>
      <w:hyperlink w:anchor="_0a7e812804f2213995cbeffe776b63fe" w:history="1">
        <w:r>
          <w:rPr>
            <w:rStyle w:val="Hyperlink"/>
          </w:rPr>
          <w:t>Capability</w:t>
        </w:r>
      </w:hyperlink>
    </w:p>
    <w:p w:rsidR="00697D8F" w:rsidRDefault="00697D8F" w:rsidP="000B3F78">
      <w:pPr>
        <w:ind w:firstLine="720"/>
      </w:pPr>
      <w:r>
        <w:t>‘provides access to’:</w:t>
      </w:r>
      <w:hyperlink w:anchor="_13f9005c9106d00d7131680982c2727a" w:history="1">
        <w:r>
          <w:rPr>
            <w:rStyle w:val="Hyperlink"/>
          </w:rPr>
          <w:t>Entity</w:t>
        </w:r>
      </w:hyperlink>
    </w:p>
    <w:p w:rsidR="00697D8F" w:rsidRDefault="00697D8F" w:rsidP="000B3F78">
      <w:pPr>
        <w:ind w:firstLine="720"/>
      </w:pPr>
      <w:r>
        <w:t>‘enables’:</w:t>
      </w:r>
      <w:hyperlink w:anchor="_195976dea0d8187e1656ac43c072c070" w:history="1">
        <w:r>
          <w:rPr>
            <w:rStyle w:val="Hyperlink"/>
          </w:rPr>
          <w:t>Actor</w:t>
        </w:r>
      </w:hyperlink>
    </w:p>
    <w:p w:rsidR="00697D8F" w:rsidRDefault="00697D8F" w:rsidP="000B3F78">
      <w:r w:rsidRPr="000365A1">
        <w:rPr>
          <w:b/>
          <w:i/>
        </w:rPr>
        <w:t>From</w:t>
      </w:r>
      <w:r>
        <w:t xml:space="preserve"> </w:t>
      </w:r>
      <w:hyperlink w:anchor="_c05d8ea54231ef8385ae369a8cb18a7f" w:history="1">
        <w:r>
          <w:rPr>
            <w:rStyle w:val="Hyperlink"/>
          </w:rPr>
          <w:t>Occurrence</w:t>
        </w:r>
      </w:hyperlink>
      <w:r>
        <w:t xml:space="preserve">: </w:t>
      </w:r>
    </w:p>
    <w:p w:rsidR="00697D8F" w:rsidRDefault="00697D8F" w:rsidP="000B3F78">
      <w:pPr>
        <w:ind w:firstLine="720"/>
      </w:pPr>
      <w:r>
        <w:t>‘uses’:</w:t>
      </w:r>
      <w:hyperlink w:anchor="_13f9005c9106d00d7131680982c2727a" w:history="1">
        <w:r>
          <w:rPr>
            <w:rStyle w:val="Hyperlink"/>
          </w:rPr>
          <w:t>Entity</w:t>
        </w:r>
      </w:hyperlink>
    </w:p>
    <w:p w:rsidR="00697D8F" w:rsidRDefault="00697D8F" w:rsidP="000B3F78">
      <w:pPr>
        <w:ind w:firstLine="720"/>
      </w:pPr>
      <w:r>
        <w:t>‘creates’:</w:t>
      </w:r>
      <w:hyperlink w:anchor="_13f9005c9106d00d7131680982c2727a" w:history="1">
        <w:r>
          <w:rPr>
            <w:rStyle w:val="Hyperlink"/>
          </w:rPr>
          <w:t>Entity</w:t>
        </w:r>
      </w:hyperlink>
    </w:p>
    <w:p w:rsidR="00697D8F" w:rsidRDefault="00697D8F" w:rsidP="000B3F78">
      <w:pPr>
        <w:ind w:firstLine="720"/>
      </w:pPr>
      <w:r>
        <w:t>‘step in’:</w:t>
      </w:r>
      <w:hyperlink w:anchor="_c05d8ea54231ef8385ae369a8cb18a7f" w:history="1">
        <w:r>
          <w:rPr>
            <w:rStyle w:val="Hyperlink"/>
          </w:rPr>
          <w:t>Occurrence</w:t>
        </w:r>
      </w:hyperlink>
    </w:p>
    <w:p w:rsidR="00697D8F" w:rsidRDefault="00697D8F" w:rsidP="000B3F78">
      <w:pPr>
        <w:ind w:firstLine="720"/>
      </w:pPr>
      <w:r>
        <w:t>‘step’:</w:t>
      </w:r>
      <w:hyperlink w:anchor="_c05d8ea54231ef8385ae369a8cb18a7f" w:history="1">
        <w:r>
          <w:rPr>
            <w:rStyle w:val="Hyperlink"/>
          </w:rPr>
          <w:t>Occurrence</w:t>
        </w:r>
      </w:hyperlink>
    </w:p>
    <w:p w:rsidR="00697D8F" w:rsidRDefault="00697D8F" w:rsidP="000B3F78">
      <w:pPr>
        <w:ind w:firstLine="720"/>
      </w:pPr>
      <w:r>
        <w:lastRenderedPageBreak/>
        <w:t>‘when’:</w:t>
      </w:r>
      <w:hyperlink w:anchor="_63104765cd42c5f76cf72fdc4ed90397" w:history="1">
        <w:r>
          <w:rPr>
            <w:rStyle w:val="Hyperlink"/>
          </w:rPr>
          <w:t>Situation</w:t>
        </w:r>
      </w:hyperlink>
    </w:p>
    <w:p w:rsidR="00697D8F" w:rsidRDefault="00697D8F" w:rsidP="000B3F78">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0B3F78">
      <w:pPr>
        <w:ind w:firstLine="720"/>
      </w:pPr>
      <w:r>
        <w:t>‘starts on’:</w:t>
      </w:r>
      <w:hyperlink w:anchor="_404887ca511c022e037ede12e1a8f37a" w:history="1">
        <w:r>
          <w:rPr>
            <w:rStyle w:val="Hyperlink"/>
          </w:rPr>
          <w:t>Time Point</w:t>
        </w:r>
      </w:hyperlink>
    </w:p>
    <w:p w:rsidR="00697D8F" w:rsidRDefault="00697D8F" w:rsidP="000B3F78">
      <w:pPr>
        <w:ind w:firstLine="720"/>
      </w:pPr>
      <w:r>
        <w:t>‘ends on’:</w:t>
      </w:r>
      <w:hyperlink w:anchor="_404887ca511c022e037ede12e1a8f37a" w:history="1">
        <w:r>
          <w:rPr>
            <w:rStyle w:val="Hyperlink"/>
          </w:rPr>
          <w:t>Time Point</w:t>
        </w:r>
      </w:hyperlink>
    </w:p>
    <w:p w:rsidR="00697D8F" w:rsidRDefault="00697D8F" w:rsidP="000B3F78">
      <w:pPr>
        <w:ind w:firstLine="720"/>
      </w:pPr>
      <w:r>
        <w:t>‘has binding’:</w:t>
      </w:r>
      <w:hyperlink w:anchor="_59d00381296cc32f8d191ec24ae537cd" w:history="1">
        <w:r>
          <w:rPr>
            <w:rStyle w:val="Hyperlink"/>
          </w:rPr>
          <w:t>Binding</w:t>
        </w:r>
      </w:hyperlink>
    </w:p>
    <w:p w:rsidR="00697D8F" w:rsidRDefault="00697D8F" w:rsidP="000B3F78">
      <w:pPr>
        <w:ind w:firstLine="720"/>
      </w:pPr>
      <w:r>
        <w:t>‘has consequence’:</w:t>
      </w:r>
      <w:hyperlink w:anchor="_9bf67544840a1cd6396f28cc292e3ca0" w:history="1">
        <w:r>
          <w:rPr>
            <w:rStyle w:val="Hyperlink"/>
          </w:rPr>
          <w:t>Consequence</w:t>
        </w:r>
      </w:hyperlink>
    </w:p>
    <w:p w:rsidR="00697D8F" w:rsidRDefault="00697D8F" w:rsidP="000B3F78">
      <w:pPr>
        <w:ind w:firstLine="720"/>
      </w:pPr>
      <w:r>
        <w:t>‘impacts’:</w:t>
      </w:r>
      <w:hyperlink w:anchor="_13f9005c9106d00d7131680982c2727a" w:history="1">
        <w:r>
          <w:rPr>
            <w:rStyle w:val="Hyperlink"/>
          </w:rPr>
          <w:t>Entity</w:t>
        </w:r>
      </w:hyperlink>
    </w:p>
    <w:p w:rsidR="00697D8F" w:rsidRDefault="00697D8F" w:rsidP="000B3F78">
      <w:pPr>
        <w:ind w:firstLine="720"/>
      </w:pPr>
      <w:r>
        <w:t>‘matches’:</w:t>
      </w:r>
      <w:hyperlink w:anchor="_6db5f6447173086a1a7d18af4f144b69" w:history="1">
        <w:r>
          <w:rPr>
            <w:rStyle w:val="Hyperlink"/>
          </w:rPr>
          <w:t>Template</w:t>
        </w:r>
      </w:hyperlink>
    </w:p>
    <w:p w:rsidR="00697D8F" w:rsidRDefault="00697D8F" w:rsidP="000B3F78">
      <w:pPr>
        <w:ind w:firstLine="720"/>
      </w:pPr>
      <w:r>
        <w:t>‘confidence’:</w:t>
      </w:r>
      <w:hyperlink w:anchor="_515aa0b3c8b3af1351822986548c803a" w:history="1">
        <w:r>
          <w:rPr>
            <w:rStyle w:val="Hyperlink"/>
          </w:rPr>
          <w:t>Confidence Metric</w:t>
        </w:r>
      </w:hyperlink>
    </w:p>
    <w:p w:rsidR="00697D8F" w:rsidRDefault="00697D8F" w:rsidP="000B3F78">
      <w:pPr>
        <w:ind w:firstLine="720"/>
      </w:pPr>
      <w:r>
        <w:t>‘happens before’:</w:t>
      </w:r>
      <w:hyperlink w:anchor="_63104765cd42c5f76cf72fdc4ed90397" w:history="1">
        <w:r>
          <w:rPr>
            <w:rStyle w:val="Hyperlink"/>
          </w:rPr>
          <w:t>Situation</w:t>
        </w:r>
      </w:hyperlink>
    </w:p>
    <w:p w:rsidR="00697D8F" w:rsidRDefault="00697D8F" w:rsidP="000B3F78">
      <w:pPr>
        <w:ind w:firstLine="720"/>
      </w:pPr>
      <w:r>
        <w:t>‘happens after’:</w:t>
      </w:r>
      <w:hyperlink w:anchor="_63104765cd42c5f76cf72fdc4ed90397" w:history="1">
        <w:r>
          <w:rPr>
            <w:rStyle w:val="Hyperlink"/>
          </w:rPr>
          <w:t>Situation</w:t>
        </w:r>
      </w:hyperlink>
    </w:p>
    <w:p w:rsidR="00697D8F" w:rsidRDefault="00697D8F" w:rsidP="000B3F78">
      <w:pPr>
        <w:ind w:firstLine="720"/>
      </w:pPr>
      <w:r>
        <w:t>‘selects’:</w:t>
      </w:r>
      <w:hyperlink w:anchor="_0ea506f57adef61cfa374e799c7f4b3e" w:history="1">
        <w:r>
          <w:rPr>
            <w:rStyle w:val="Hyperlink"/>
          </w:rPr>
          <w:t>Indicator</w:t>
        </w:r>
      </w:hyperlink>
    </w:p>
    <w:p w:rsidR="00697D8F" w:rsidRDefault="00697D8F" w:rsidP="000B3F78">
      <w:pPr>
        <w:ind w:firstLine="720"/>
      </w:pPr>
      <w:r>
        <w:t>‘do’:</w:t>
      </w:r>
      <w:hyperlink w:anchor="_c05d8ea54231ef8385ae369a8cb18a7f" w:history="1">
        <w:r>
          <w:rPr>
            <w:rStyle w:val="Hyperlink"/>
          </w:rPr>
          <w:t>Occurrence</w:t>
        </w:r>
      </w:hyperlink>
    </w:p>
    <w:p w:rsidR="00697D8F" w:rsidRDefault="00697D8F" w:rsidP="000B3F78">
      <w:pPr>
        <w:ind w:firstLine="720"/>
      </w:pPr>
      <w:r>
        <w:t>‘course of action’:</w:t>
      </w:r>
      <w:hyperlink w:anchor="_83d65b9404a78ed941a332943863e039" w:history="1">
        <w:r>
          <w:rPr>
            <w:rStyle w:val="Hyperlink"/>
          </w:rPr>
          <w:t>Process</w:t>
        </w:r>
      </w:hyperlink>
    </w:p>
    <w:p w:rsidR="00697D8F" w:rsidRDefault="00697D8F" w:rsidP="000B3F78">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0B3F78">
      <w:pPr>
        <w:ind w:firstLine="720"/>
      </w:pPr>
      <w:r>
        <w:t>‘used by’:</w:t>
      </w:r>
      <w:hyperlink w:anchor="_c05d8ea54231ef8385ae369a8cb18a7f" w:history="1">
        <w:r>
          <w:rPr>
            <w:rStyle w:val="Hyperlink"/>
          </w:rPr>
          <w:t>Occurrence</w:t>
        </w:r>
      </w:hyperlink>
    </w:p>
    <w:p w:rsidR="00697D8F" w:rsidRDefault="00697D8F" w:rsidP="000B3F78">
      <w:pPr>
        <w:ind w:firstLine="720"/>
      </w:pPr>
      <w:r>
        <w:t>‘is part of’:</w:t>
      </w:r>
      <w:hyperlink w:anchor="_13f9005c9106d00d7131680982c2727a" w:history="1">
        <w:r>
          <w:rPr>
            <w:rStyle w:val="Hyperlink"/>
          </w:rPr>
          <w:t>Entity</w:t>
        </w:r>
      </w:hyperlink>
    </w:p>
    <w:p w:rsidR="00697D8F" w:rsidRDefault="00697D8F" w:rsidP="000B3F78">
      <w:pPr>
        <w:ind w:firstLine="720"/>
      </w:pPr>
      <w:r>
        <w:t>‘has part’:</w:t>
      </w:r>
      <w:hyperlink w:anchor="_13f9005c9106d00d7131680982c2727a" w:history="1">
        <w:r>
          <w:rPr>
            <w:rStyle w:val="Hyperlink"/>
          </w:rPr>
          <w:t>Entity</w:t>
        </w:r>
      </w:hyperlink>
    </w:p>
    <w:p w:rsidR="00697D8F" w:rsidRDefault="00697D8F" w:rsidP="000B3F78">
      <w:pPr>
        <w:ind w:firstLine="720"/>
      </w:pPr>
      <w:r>
        <w:t>‘has state’:</w:t>
      </w:r>
      <w:hyperlink w:anchor="_927c2855748f476d96735ff79da4ebff" w:history="1">
        <w:r>
          <w:rPr>
            <w:rStyle w:val="Hyperlink"/>
          </w:rPr>
          <w:t>State</w:t>
        </w:r>
      </w:hyperlink>
    </w:p>
    <w:p w:rsidR="00697D8F" w:rsidRDefault="00697D8F" w:rsidP="000B3F78">
      <w:pPr>
        <w:ind w:firstLine="720"/>
      </w:pPr>
      <w:r>
        <w:t>‘created by’:</w:t>
      </w:r>
      <w:hyperlink w:anchor="_c05d8ea54231ef8385ae369a8cb18a7f" w:history="1">
        <w:r>
          <w:rPr>
            <w:rStyle w:val="Hyperlink"/>
          </w:rPr>
          <w:t>Occurrence</w:t>
        </w:r>
      </w:hyperlink>
    </w:p>
    <w:p w:rsidR="00697D8F" w:rsidRDefault="00697D8F" w:rsidP="000B3F78">
      <w:pPr>
        <w:ind w:firstLine="720"/>
      </w:pPr>
      <w:r>
        <w:t>‘is related to’:</w:t>
      </w:r>
      <w:hyperlink w:anchor="_13f9005c9106d00d7131680982c2727a" w:history="1">
        <w:r>
          <w:rPr>
            <w:rStyle w:val="Hyperlink"/>
          </w:rPr>
          <w:t>Entity</w:t>
        </w:r>
      </w:hyperlink>
    </w:p>
    <w:p w:rsidR="00697D8F" w:rsidRDefault="00697D8F" w:rsidP="000B3F78">
      <w:pPr>
        <w:ind w:firstLine="720"/>
      </w:pPr>
      <w:r>
        <w:t>‘impacted by’:</w:t>
      </w:r>
      <w:hyperlink w:anchor="_63104765cd42c5f76cf72fdc4ed90397" w:history="1">
        <w:r>
          <w:rPr>
            <w:rStyle w:val="Hyperlink"/>
          </w:rPr>
          <w:t>Situation</w:t>
        </w:r>
      </w:hyperlink>
    </w:p>
    <w:p w:rsidR="00697D8F" w:rsidRDefault="00697D8F" w:rsidP="000B3F78">
      <w:pPr>
        <w:ind w:firstLine="720"/>
      </w:pPr>
      <w:r>
        <w:t>‘identified by’:</w:t>
      </w:r>
      <w:hyperlink w:anchor="_a9304dce0833e68d6c1871feed7ba4c8" w:history="1">
        <w:r>
          <w:rPr>
            <w:rStyle w:val="Hyperlink"/>
          </w:rPr>
          <w:t>Identifier</w:t>
        </w:r>
      </w:hyperlink>
    </w:p>
    <w:p w:rsidR="00697D8F" w:rsidRDefault="00697D8F" w:rsidP="000B3F78">
      <w:pPr>
        <w:ind w:firstLine="720"/>
      </w:pPr>
      <w:r>
        <w:t>‘has name’:</w:t>
      </w:r>
      <w:hyperlink w:anchor="_afe5a48976a2df078be9473827611fb8" w:history="1">
        <w:r>
          <w:rPr>
            <w:rStyle w:val="Hyperlink"/>
          </w:rPr>
          <w:t>Name</w:t>
        </w:r>
      </w:hyperlink>
    </w:p>
    <w:p w:rsidR="00697D8F" w:rsidRDefault="00697D8F" w:rsidP="000B3F78">
      <w:pPr>
        <w:ind w:firstLine="720"/>
      </w:pPr>
      <w:r>
        <w:t>‘prefered identifier’:</w:t>
      </w:r>
      <w:hyperlink w:anchor="_a9304dce0833e68d6c1871feed7ba4c8" w:history="1">
        <w:r>
          <w:rPr>
            <w:rStyle w:val="Hyperlink"/>
          </w:rPr>
          <w:t>Identifier</w:t>
        </w:r>
      </w:hyperlink>
    </w:p>
    <w:p w:rsidR="00697D8F" w:rsidRDefault="00697D8F" w:rsidP="000B3F78">
      <w:pPr>
        <w:ind w:firstLine="720"/>
      </w:pPr>
      <w:r>
        <w:t>‘watched by’:</w:t>
      </w:r>
      <w:hyperlink w:anchor="_a3511bec5be4181aed91476c6b138095" w:history="1">
        <w:r>
          <w:rPr>
            <w:rStyle w:val="Hyperlink"/>
          </w:rPr>
          <w:t>Indicator Watchlist</w:t>
        </w:r>
      </w:hyperlink>
    </w:p>
    <w:p w:rsidR="00697D8F" w:rsidRDefault="00697D8F" w:rsidP="000B3F78">
      <w:pPr>
        <w:ind w:firstLine="720"/>
      </w:pPr>
      <w:r>
        <w:t>‘observed by’:</w:t>
      </w:r>
      <w:hyperlink w:anchor="_1a5b22ec96adcbdd1b918a17fe9b44b2" w:history="1">
        <w:r>
          <w:rPr>
            <w:rStyle w:val="Hyperlink"/>
          </w:rPr>
          <w:t>Observation</w:t>
        </w:r>
      </w:hyperlink>
    </w:p>
    <w:p w:rsidR="00697D8F" w:rsidRDefault="00697D8F" w:rsidP="000B3F78">
      <w:pPr>
        <w:ind w:firstLine="720"/>
      </w:pPr>
      <w:r>
        <w:t>‘made available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697D8F" w:rsidRDefault="00697D8F" w:rsidP="000B3F78">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0B3F78">
      <w:pPr>
        <w:ind w:firstLine="720"/>
      </w:pPr>
      <w:r>
        <w:t>‘generalizes’:</w:t>
      </w:r>
      <w:hyperlink w:anchor="_81284aa430d71f6e8d9c1804d9149488" w:history="1">
        <w:r>
          <w:rPr>
            <w:rStyle w:val="Hyperlink"/>
          </w:rPr>
          <w:t>Context</w:t>
        </w:r>
      </w:hyperlink>
    </w:p>
    <w:p w:rsidR="00697D8F" w:rsidRDefault="00697D8F" w:rsidP="000B3F78">
      <w:pPr>
        <w:ind w:firstLine="720"/>
      </w:pPr>
      <w:r>
        <w:t>‘specializes’:</w:t>
      </w:r>
      <w:hyperlink w:anchor="_81284aa430d71f6e8d9c1804d9149488" w:history="1">
        <w:r>
          <w:rPr>
            <w:rStyle w:val="Hyperlink"/>
          </w:rPr>
          <w:t>Context</w:t>
        </w:r>
      </w:hyperlink>
    </w:p>
    <w:p w:rsidR="00697D8F" w:rsidRDefault="00697D8F" w:rsidP="000B3F78">
      <w:pPr>
        <w:ind w:firstLine="720"/>
      </w:pPr>
      <w:r>
        <w:t>‘contextualizes’:</w:t>
      </w:r>
      <w:hyperlink w:anchor="_3a4ff69ced5d7f7c66bb882997dea37e" w:history="1">
        <w:r>
          <w:rPr>
            <w:rStyle w:val="Hyperlink"/>
          </w:rPr>
          <w:t>Anything</w:t>
        </w:r>
      </w:hyperlink>
    </w:p>
    <w:p w:rsidR="00D718D6" w:rsidRDefault="00D718D6" w:rsidP="000B3F78"/>
    <w:p w:rsidR="00D718D6" w:rsidRDefault="005F69A5" w:rsidP="000B3F78">
      <w:pPr>
        <w:pStyle w:val="Heading3"/>
      </w:pPr>
      <w:bookmarkStart w:id="317" w:name="_6050345b510437530013152cffc8c031"/>
      <w:bookmarkStart w:id="318" w:name="_Toc412106599"/>
      <w:r>
        <w:t>Class Enhance Capability</w:t>
      </w:r>
      <w:bookmarkEnd w:id="317"/>
      <w:bookmarkEnd w:id="318"/>
    </w:p>
    <w:p w:rsidR="00D718D6" w:rsidRDefault="005F69A5" w:rsidP="000B3F78">
      <w:r>
        <w:t>Any occurrence that increases the resources available to an actor. Common to mix with Alter Capability Act.</w:t>
      </w:r>
    </w:p>
    <w:p w:rsidR="00D718D6" w:rsidRDefault="005F69A5" w:rsidP="000B3F78">
      <w:pPr>
        <w:pStyle w:val="Heading4"/>
      </w:pPr>
      <w:bookmarkStart w:id="319" w:name="_Toc412106600"/>
      <w:r>
        <w:t>Direct Supertypes</w:t>
      </w:r>
      <w:bookmarkEnd w:id="319"/>
    </w:p>
    <w:p w:rsidR="00D718D6" w:rsidRDefault="004619D7" w:rsidP="000B3F78">
      <w:pPr>
        <w:ind w:left="360"/>
      </w:pPr>
      <w:hyperlink w:anchor="_e0710944ed85fab755fb953e7174c8dd" w:history="1">
        <w:r w:rsidR="005F69A5">
          <w:rPr>
            <w:rStyle w:val="Hyperlink"/>
          </w:rPr>
          <w:t>Alter Capability</w:t>
        </w:r>
      </w:hyperlink>
    </w:p>
    <w:p w:rsidR="00D718D6" w:rsidRDefault="005F69A5" w:rsidP="000B3F78">
      <w:pPr>
        <w:pStyle w:val="Code"/>
      </w:pPr>
      <w:r w:rsidRPr="00043180">
        <w:rPr>
          <w:b/>
          <w:sz w:val="24"/>
          <w:szCs w:val="24"/>
        </w:rPr>
        <w:t>package</w:t>
      </w:r>
      <w:r>
        <w:t xml:space="preserve"> Conceptual Modeling and Mapping Library::Generic Concepts::Capability</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e0710944ed85fab755fb953e7174c8dd" w:history="1">
        <w:r w:rsidR="007E3012">
          <w:rPr>
            <w:rStyle w:val="Hyperlink"/>
          </w:rPr>
          <w:t>Alter Capability</w:t>
        </w:r>
      </w:hyperlink>
    </w:p>
    <w:p w:rsidR="00D718D6" w:rsidRDefault="00D718D6" w:rsidP="000B3F78">
      <w:pPr>
        <w:pStyle w:val="Code"/>
      </w:pPr>
    </w:p>
    <w:p w:rsidR="00D718D6" w:rsidRDefault="005F69A5" w:rsidP="000B3F78">
      <w:pPr>
        <w:pStyle w:val="Heading4"/>
      </w:pPr>
      <w:bookmarkStart w:id="320" w:name="_Toc412106601"/>
      <w:r>
        <w:t>Inherited Features</w:t>
      </w:r>
      <w:bookmarkEnd w:id="320"/>
    </w:p>
    <w:p w:rsidR="00697D8F" w:rsidRDefault="00697D8F" w:rsidP="000B3F78">
      <w:r w:rsidRPr="000365A1">
        <w:rPr>
          <w:b/>
          <w:i/>
        </w:rPr>
        <w:t>From</w:t>
      </w:r>
      <w:r>
        <w:t xml:space="preserve"> </w:t>
      </w:r>
      <w:hyperlink w:anchor="_e0710944ed85fab755fb953e7174c8dd" w:history="1">
        <w:r>
          <w:rPr>
            <w:rStyle w:val="Hyperlink"/>
          </w:rPr>
          <w:t>Alter Capability</w:t>
        </w:r>
      </w:hyperlink>
      <w:r>
        <w:t xml:space="preserve">: </w:t>
      </w:r>
    </w:p>
    <w:p w:rsidR="00697D8F" w:rsidRDefault="00697D8F" w:rsidP="000B3F78">
      <w:pPr>
        <w:ind w:firstLine="720"/>
      </w:pPr>
      <w:r>
        <w:t>‘alters’:</w:t>
      </w:r>
      <w:hyperlink w:anchor="_0a7e812804f2213995cbeffe776b63fe" w:history="1">
        <w:r>
          <w:rPr>
            <w:rStyle w:val="Hyperlink"/>
          </w:rPr>
          <w:t>Capability</w:t>
        </w:r>
      </w:hyperlink>
    </w:p>
    <w:p w:rsidR="00697D8F" w:rsidRDefault="00697D8F" w:rsidP="000B3F78">
      <w:pPr>
        <w:ind w:firstLine="720"/>
      </w:pPr>
      <w:r>
        <w:t>‘provides access to’:</w:t>
      </w:r>
      <w:hyperlink w:anchor="_13f9005c9106d00d7131680982c2727a" w:history="1">
        <w:r>
          <w:rPr>
            <w:rStyle w:val="Hyperlink"/>
          </w:rPr>
          <w:t>Entity</w:t>
        </w:r>
      </w:hyperlink>
    </w:p>
    <w:p w:rsidR="00697D8F" w:rsidRDefault="00697D8F" w:rsidP="000B3F78">
      <w:pPr>
        <w:ind w:firstLine="720"/>
      </w:pPr>
      <w:r>
        <w:t>‘enables’:</w:t>
      </w:r>
      <w:hyperlink w:anchor="_195976dea0d8187e1656ac43c072c070" w:history="1">
        <w:r>
          <w:rPr>
            <w:rStyle w:val="Hyperlink"/>
          </w:rPr>
          <w:t>Actor</w:t>
        </w:r>
      </w:hyperlink>
    </w:p>
    <w:p w:rsidR="00697D8F" w:rsidRDefault="00697D8F" w:rsidP="000B3F78">
      <w:r w:rsidRPr="000365A1">
        <w:rPr>
          <w:b/>
          <w:i/>
        </w:rPr>
        <w:t>From</w:t>
      </w:r>
      <w:r>
        <w:t xml:space="preserve"> </w:t>
      </w:r>
      <w:hyperlink w:anchor="_c05d8ea54231ef8385ae369a8cb18a7f" w:history="1">
        <w:r>
          <w:rPr>
            <w:rStyle w:val="Hyperlink"/>
          </w:rPr>
          <w:t>Occurrence</w:t>
        </w:r>
      </w:hyperlink>
      <w:r>
        <w:t xml:space="preserve">: </w:t>
      </w:r>
    </w:p>
    <w:p w:rsidR="00697D8F" w:rsidRDefault="00697D8F" w:rsidP="000B3F78">
      <w:pPr>
        <w:ind w:firstLine="720"/>
      </w:pPr>
      <w:r>
        <w:t>‘uses’:</w:t>
      </w:r>
      <w:hyperlink w:anchor="_13f9005c9106d00d7131680982c2727a" w:history="1">
        <w:r>
          <w:rPr>
            <w:rStyle w:val="Hyperlink"/>
          </w:rPr>
          <w:t>Entity</w:t>
        </w:r>
      </w:hyperlink>
    </w:p>
    <w:p w:rsidR="00697D8F" w:rsidRDefault="00697D8F" w:rsidP="000B3F78">
      <w:pPr>
        <w:ind w:firstLine="720"/>
      </w:pPr>
      <w:r>
        <w:t>‘creates’:</w:t>
      </w:r>
      <w:hyperlink w:anchor="_13f9005c9106d00d7131680982c2727a" w:history="1">
        <w:r>
          <w:rPr>
            <w:rStyle w:val="Hyperlink"/>
          </w:rPr>
          <w:t>Entity</w:t>
        </w:r>
      </w:hyperlink>
    </w:p>
    <w:p w:rsidR="00697D8F" w:rsidRDefault="00697D8F" w:rsidP="000B3F78">
      <w:pPr>
        <w:ind w:firstLine="720"/>
      </w:pPr>
      <w:r>
        <w:t>‘step in’:</w:t>
      </w:r>
      <w:hyperlink w:anchor="_c05d8ea54231ef8385ae369a8cb18a7f" w:history="1">
        <w:r>
          <w:rPr>
            <w:rStyle w:val="Hyperlink"/>
          </w:rPr>
          <w:t>Occurrence</w:t>
        </w:r>
      </w:hyperlink>
    </w:p>
    <w:p w:rsidR="00697D8F" w:rsidRDefault="00697D8F" w:rsidP="000B3F78">
      <w:pPr>
        <w:ind w:firstLine="720"/>
      </w:pPr>
      <w:r>
        <w:t>‘step’:</w:t>
      </w:r>
      <w:hyperlink w:anchor="_c05d8ea54231ef8385ae369a8cb18a7f" w:history="1">
        <w:r>
          <w:rPr>
            <w:rStyle w:val="Hyperlink"/>
          </w:rPr>
          <w:t>Occurrence</w:t>
        </w:r>
      </w:hyperlink>
    </w:p>
    <w:p w:rsidR="00697D8F" w:rsidRDefault="00697D8F" w:rsidP="000B3F78">
      <w:pPr>
        <w:ind w:firstLine="720"/>
      </w:pPr>
      <w:r>
        <w:t>‘when’:</w:t>
      </w:r>
      <w:hyperlink w:anchor="_63104765cd42c5f76cf72fdc4ed90397" w:history="1">
        <w:r>
          <w:rPr>
            <w:rStyle w:val="Hyperlink"/>
          </w:rPr>
          <w:t>Situation</w:t>
        </w:r>
      </w:hyperlink>
    </w:p>
    <w:p w:rsidR="00697D8F" w:rsidRDefault="00697D8F" w:rsidP="000B3F78">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0B3F78">
      <w:pPr>
        <w:ind w:firstLine="720"/>
      </w:pPr>
      <w:r>
        <w:t>‘starts on’:</w:t>
      </w:r>
      <w:hyperlink w:anchor="_404887ca511c022e037ede12e1a8f37a" w:history="1">
        <w:r>
          <w:rPr>
            <w:rStyle w:val="Hyperlink"/>
          </w:rPr>
          <w:t>Time Point</w:t>
        </w:r>
      </w:hyperlink>
    </w:p>
    <w:p w:rsidR="00697D8F" w:rsidRDefault="00697D8F" w:rsidP="000B3F78">
      <w:pPr>
        <w:ind w:firstLine="720"/>
      </w:pPr>
      <w:r>
        <w:t>‘ends on’:</w:t>
      </w:r>
      <w:hyperlink w:anchor="_404887ca511c022e037ede12e1a8f37a" w:history="1">
        <w:r>
          <w:rPr>
            <w:rStyle w:val="Hyperlink"/>
          </w:rPr>
          <w:t>Time Point</w:t>
        </w:r>
      </w:hyperlink>
    </w:p>
    <w:p w:rsidR="00697D8F" w:rsidRDefault="00697D8F" w:rsidP="000B3F78">
      <w:pPr>
        <w:ind w:firstLine="720"/>
      </w:pPr>
      <w:r>
        <w:t>‘has binding’:</w:t>
      </w:r>
      <w:hyperlink w:anchor="_59d00381296cc32f8d191ec24ae537cd" w:history="1">
        <w:r>
          <w:rPr>
            <w:rStyle w:val="Hyperlink"/>
          </w:rPr>
          <w:t>Binding</w:t>
        </w:r>
      </w:hyperlink>
    </w:p>
    <w:p w:rsidR="00697D8F" w:rsidRDefault="00697D8F" w:rsidP="000B3F78">
      <w:pPr>
        <w:ind w:firstLine="720"/>
      </w:pPr>
      <w:r>
        <w:t>‘has consequence’:</w:t>
      </w:r>
      <w:hyperlink w:anchor="_9bf67544840a1cd6396f28cc292e3ca0" w:history="1">
        <w:r>
          <w:rPr>
            <w:rStyle w:val="Hyperlink"/>
          </w:rPr>
          <w:t>Consequence</w:t>
        </w:r>
      </w:hyperlink>
    </w:p>
    <w:p w:rsidR="00697D8F" w:rsidRDefault="00697D8F" w:rsidP="000B3F78">
      <w:pPr>
        <w:ind w:firstLine="720"/>
      </w:pPr>
      <w:r>
        <w:t>‘impacts’:</w:t>
      </w:r>
      <w:hyperlink w:anchor="_13f9005c9106d00d7131680982c2727a" w:history="1">
        <w:r>
          <w:rPr>
            <w:rStyle w:val="Hyperlink"/>
          </w:rPr>
          <w:t>Entity</w:t>
        </w:r>
      </w:hyperlink>
    </w:p>
    <w:p w:rsidR="00697D8F" w:rsidRDefault="00697D8F" w:rsidP="000B3F78">
      <w:pPr>
        <w:ind w:firstLine="720"/>
      </w:pPr>
      <w:r>
        <w:t>‘matches’:</w:t>
      </w:r>
      <w:hyperlink w:anchor="_6db5f6447173086a1a7d18af4f144b69" w:history="1">
        <w:r>
          <w:rPr>
            <w:rStyle w:val="Hyperlink"/>
          </w:rPr>
          <w:t>Template</w:t>
        </w:r>
      </w:hyperlink>
    </w:p>
    <w:p w:rsidR="00697D8F" w:rsidRDefault="00697D8F" w:rsidP="000B3F78">
      <w:pPr>
        <w:ind w:firstLine="720"/>
      </w:pPr>
      <w:r>
        <w:t>‘confidence’:</w:t>
      </w:r>
      <w:hyperlink w:anchor="_515aa0b3c8b3af1351822986548c803a" w:history="1">
        <w:r>
          <w:rPr>
            <w:rStyle w:val="Hyperlink"/>
          </w:rPr>
          <w:t>Confidence Metric</w:t>
        </w:r>
      </w:hyperlink>
    </w:p>
    <w:p w:rsidR="00697D8F" w:rsidRDefault="00697D8F" w:rsidP="000B3F78">
      <w:pPr>
        <w:ind w:firstLine="720"/>
      </w:pPr>
      <w:r>
        <w:t>‘happens before’:</w:t>
      </w:r>
      <w:hyperlink w:anchor="_63104765cd42c5f76cf72fdc4ed90397" w:history="1">
        <w:r>
          <w:rPr>
            <w:rStyle w:val="Hyperlink"/>
          </w:rPr>
          <w:t>Situation</w:t>
        </w:r>
      </w:hyperlink>
    </w:p>
    <w:p w:rsidR="00697D8F" w:rsidRDefault="00697D8F" w:rsidP="000B3F78">
      <w:pPr>
        <w:ind w:firstLine="720"/>
      </w:pPr>
      <w:r>
        <w:t>‘happens after’:</w:t>
      </w:r>
      <w:hyperlink w:anchor="_63104765cd42c5f76cf72fdc4ed90397" w:history="1">
        <w:r>
          <w:rPr>
            <w:rStyle w:val="Hyperlink"/>
          </w:rPr>
          <w:t>Situation</w:t>
        </w:r>
      </w:hyperlink>
    </w:p>
    <w:p w:rsidR="00697D8F" w:rsidRDefault="00697D8F" w:rsidP="000B3F78">
      <w:pPr>
        <w:ind w:firstLine="720"/>
      </w:pPr>
      <w:r>
        <w:t>‘selects’:</w:t>
      </w:r>
      <w:hyperlink w:anchor="_0ea506f57adef61cfa374e799c7f4b3e" w:history="1">
        <w:r>
          <w:rPr>
            <w:rStyle w:val="Hyperlink"/>
          </w:rPr>
          <w:t>Indicator</w:t>
        </w:r>
      </w:hyperlink>
    </w:p>
    <w:p w:rsidR="00697D8F" w:rsidRDefault="00697D8F" w:rsidP="000B3F78">
      <w:pPr>
        <w:ind w:firstLine="720"/>
      </w:pPr>
      <w:r>
        <w:t>‘do’:</w:t>
      </w:r>
      <w:hyperlink w:anchor="_c05d8ea54231ef8385ae369a8cb18a7f" w:history="1">
        <w:r>
          <w:rPr>
            <w:rStyle w:val="Hyperlink"/>
          </w:rPr>
          <w:t>Occurrence</w:t>
        </w:r>
      </w:hyperlink>
    </w:p>
    <w:p w:rsidR="00697D8F" w:rsidRDefault="00697D8F" w:rsidP="000B3F78">
      <w:pPr>
        <w:ind w:firstLine="720"/>
      </w:pPr>
      <w:r>
        <w:t>‘course of action’:</w:t>
      </w:r>
      <w:hyperlink w:anchor="_83d65b9404a78ed941a332943863e039" w:history="1">
        <w:r>
          <w:rPr>
            <w:rStyle w:val="Hyperlink"/>
          </w:rPr>
          <w:t>Process</w:t>
        </w:r>
      </w:hyperlink>
    </w:p>
    <w:p w:rsidR="00697D8F" w:rsidRDefault="00697D8F" w:rsidP="000B3F78">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0B3F78">
      <w:pPr>
        <w:ind w:firstLine="720"/>
      </w:pPr>
      <w:r>
        <w:t>‘used by’:</w:t>
      </w:r>
      <w:hyperlink w:anchor="_c05d8ea54231ef8385ae369a8cb18a7f" w:history="1">
        <w:r>
          <w:rPr>
            <w:rStyle w:val="Hyperlink"/>
          </w:rPr>
          <w:t>Occurrence</w:t>
        </w:r>
      </w:hyperlink>
    </w:p>
    <w:p w:rsidR="00697D8F" w:rsidRDefault="00697D8F" w:rsidP="000B3F78">
      <w:pPr>
        <w:ind w:firstLine="720"/>
      </w:pPr>
      <w:r>
        <w:t>‘is part of’:</w:t>
      </w:r>
      <w:hyperlink w:anchor="_13f9005c9106d00d7131680982c2727a" w:history="1">
        <w:r>
          <w:rPr>
            <w:rStyle w:val="Hyperlink"/>
          </w:rPr>
          <w:t>Entity</w:t>
        </w:r>
      </w:hyperlink>
    </w:p>
    <w:p w:rsidR="00697D8F" w:rsidRDefault="00697D8F" w:rsidP="000B3F78">
      <w:pPr>
        <w:ind w:firstLine="720"/>
      </w:pPr>
      <w:r>
        <w:t>‘has part’:</w:t>
      </w:r>
      <w:hyperlink w:anchor="_13f9005c9106d00d7131680982c2727a" w:history="1">
        <w:r>
          <w:rPr>
            <w:rStyle w:val="Hyperlink"/>
          </w:rPr>
          <w:t>Entity</w:t>
        </w:r>
      </w:hyperlink>
    </w:p>
    <w:p w:rsidR="00697D8F" w:rsidRDefault="00697D8F" w:rsidP="000B3F78">
      <w:pPr>
        <w:ind w:firstLine="720"/>
      </w:pPr>
      <w:r>
        <w:t>‘has state’:</w:t>
      </w:r>
      <w:hyperlink w:anchor="_927c2855748f476d96735ff79da4ebff" w:history="1">
        <w:r>
          <w:rPr>
            <w:rStyle w:val="Hyperlink"/>
          </w:rPr>
          <w:t>State</w:t>
        </w:r>
      </w:hyperlink>
    </w:p>
    <w:p w:rsidR="00697D8F" w:rsidRDefault="00697D8F" w:rsidP="000B3F78">
      <w:pPr>
        <w:ind w:firstLine="720"/>
      </w:pPr>
      <w:r>
        <w:t>‘created by’:</w:t>
      </w:r>
      <w:hyperlink w:anchor="_c05d8ea54231ef8385ae369a8cb18a7f" w:history="1">
        <w:r>
          <w:rPr>
            <w:rStyle w:val="Hyperlink"/>
          </w:rPr>
          <w:t>Occurrence</w:t>
        </w:r>
      </w:hyperlink>
    </w:p>
    <w:p w:rsidR="00697D8F" w:rsidRDefault="00697D8F" w:rsidP="000B3F78">
      <w:pPr>
        <w:ind w:firstLine="720"/>
      </w:pPr>
      <w:r>
        <w:lastRenderedPageBreak/>
        <w:t>‘is related to’:</w:t>
      </w:r>
      <w:hyperlink w:anchor="_13f9005c9106d00d7131680982c2727a" w:history="1">
        <w:r>
          <w:rPr>
            <w:rStyle w:val="Hyperlink"/>
          </w:rPr>
          <w:t>Entity</w:t>
        </w:r>
      </w:hyperlink>
    </w:p>
    <w:p w:rsidR="00697D8F" w:rsidRDefault="00697D8F" w:rsidP="000B3F78">
      <w:pPr>
        <w:ind w:firstLine="720"/>
      </w:pPr>
      <w:r>
        <w:t>‘impacted by’:</w:t>
      </w:r>
      <w:hyperlink w:anchor="_63104765cd42c5f76cf72fdc4ed90397" w:history="1">
        <w:r>
          <w:rPr>
            <w:rStyle w:val="Hyperlink"/>
          </w:rPr>
          <w:t>Situation</w:t>
        </w:r>
      </w:hyperlink>
    </w:p>
    <w:p w:rsidR="00697D8F" w:rsidRDefault="00697D8F" w:rsidP="000B3F78">
      <w:pPr>
        <w:ind w:firstLine="720"/>
      </w:pPr>
      <w:r>
        <w:t>‘identified by’:</w:t>
      </w:r>
      <w:hyperlink w:anchor="_a9304dce0833e68d6c1871feed7ba4c8" w:history="1">
        <w:r>
          <w:rPr>
            <w:rStyle w:val="Hyperlink"/>
          </w:rPr>
          <w:t>Identifier</w:t>
        </w:r>
      </w:hyperlink>
    </w:p>
    <w:p w:rsidR="00697D8F" w:rsidRDefault="00697D8F" w:rsidP="000B3F78">
      <w:pPr>
        <w:ind w:firstLine="720"/>
      </w:pPr>
      <w:r>
        <w:t>‘has name’:</w:t>
      </w:r>
      <w:hyperlink w:anchor="_afe5a48976a2df078be9473827611fb8" w:history="1">
        <w:r>
          <w:rPr>
            <w:rStyle w:val="Hyperlink"/>
          </w:rPr>
          <w:t>Name</w:t>
        </w:r>
      </w:hyperlink>
    </w:p>
    <w:p w:rsidR="00697D8F" w:rsidRDefault="00697D8F" w:rsidP="000B3F78">
      <w:pPr>
        <w:ind w:firstLine="720"/>
      </w:pPr>
      <w:r>
        <w:t>‘prefered identifier’:</w:t>
      </w:r>
      <w:hyperlink w:anchor="_a9304dce0833e68d6c1871feed7ba4c8" w:history="1">
        <w:r>
          <w:rPr>
            <w:rStyle w:val="Hyperlink"/>
          </w:rPr>
          <w:t>Identifier</w:t>
        </w:r>
      </w:hyperlink>
    </w:p>
    <w:p w:rsidR="00697D8F" w:rsidRDefault="00697D8F" w:rsidP="000B3F78">
      <w:pPr>
        <w:ind w:firstLine="720"/>
      </w:pPr>
      <w:r>
        <w:t>‘watched by’:</w:t>
      </w:r>
      <w:hyperlink w:anchor="_a3511bec5be4181aed91476c6b138095" w:history="1">
        <w:r>
          <w:rPr>
            <w:rStyle w:val="Hyperlink"/>
          </w:rPr>
          <w:t>Indicator Watchlist</w:t>
        </w:r>
      </w:hyperlink>
    </w:p>
    <w:p w:rsidR="00697D8F" w:rsidRDefault="00697D8F" w:rsidP="000B3F78">
      <w:pPr>
        <w:ind w:firstLine="720"/>
      </w:pPr>
      <w:r>
        <w:t>‘observed by’:</w:t>
      </w:r>
      <w:hyperlink w:anchor="_1a5b22ec96adcbdd1b918a17fe9b44b2" w:history="1">
        <w:r>
          <w:rPr>
            <w:rStyle w:val="Hyperlink"/>
          </w:rPr>
          <w:t>Observation</w:t>
        </w:r>
      </w:hyperlink>
    </w:p>
    <w:p w:rsidR="00697D8F" w:rsidRDefault="00697D8F" w:rsidP="000B3F78">
      <w:pPr>
        <w:ind w:firstLine="720"/>
      </w:pPr>
      <w:r>
        <w:t>‘made available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697D8F" w:rsidRDefault="00697D8F" w:rsidP="000B3F78">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0B3F78">
      <w:pPr>
        <w:ind w:firstLine="720"/>
      </w:pPr>
      <w:r>
        <w:t>‘generalizes’:</w:t>
      </w:r>
      <w:hyperlink w:anchor="_81284aa430d71f6e8d9c1804d9149488" w:history="1">
        <w:r>
          <w:rPr>
            <w:rStyle w:val="Hyperlink"/>
          </w:rPr>
          <w:t>Context</w:t>
        </w:r>
      </w:hyperlink>
    </w:p>
    <w:p w:rsidR="00697D8F" w:rsidRDefault="00697D8F" w:rsidP="000B3F78">
      <w:pPr>
        <w:ind w:firstLine="720"/>
      </w:pPr>
      <w:r>
        <w:t>‘specializes’:</w:t>
      </w:r>
      <w:hyperlink w:anchor="_81284aa430d71f6e8d9c1804d9149488" w:history="1">
        <w:r>
          <w:rPr>
            <w:rStyle w:val="Hyperlink"/>
          </w:rPr>
          <w:t>Context</w:t>
        </w:r>
      </w:hyperlink>
    </w:p>
    <w:p w:rsidR="00697D8F" w:rsidRDefault="00697D8F" w:rsidP="000B3F78">
      <w:pPr>
        <w:ind w:firstLine="720"/>
      </w:pPr>
      <w:r>
        <w:t>‘contextualizes’:</w:t>
      </w:r>
      <w:hyperlink w:anchor="_3a4ff69ced5d7f7c66bb882997dea37e" w:history="1">
        <w:r>
          <w:rPr>
            <w:rStyle w:val="Hyperlink"/>
          </w:rPr>
          <w:t>Anything</w:t>
        </w:r>
      </w:hyperlink>
    </w:p>
    <w:p w:rsidR="00D718D6" w:rsidRDefault="00D718D6" w:rsidP="000B3F78"/>
    <w:p w:rsidR="00D718D6" w:rsidRDefault="005F69A5" w:rsidP="000B3F78">
      <w:pPr>
        <w:pStyle w:val="Heading3"/>
      </w:pPr>
      <w:bookmarkStart w:id="321" w:name="_31cdbfb5037111d4063d958f9bba2472"/>
      <w:bookmarkStart w:id="322" w:name="_Toc412106602"/>
      <w:r>
        <w:t>Class Facilitator</w:t>
      </w:r>
      <w:bookmarkEnd w:id="321"/>
      <w:bookmarkEnd w:id="322"/>
    </w:p>
    <w:p w:rsidR="00D718D6" w:rsidRDefault="005F69A5" w:rsidP="000B3F78">
      <w:r>
        <w:t>An actor able to provide availability to an another actor for an entity. E.g. Joe has supervisor rights to a DB</w:t>
      </w:r>
    </w:p>
    <w:p w:rsidR="00D718D6" w:rsidRDefault="005F69A5" w:rsidP="000B3F78">
      <w:pPr>
        <w:pStyle w:val="Heading4"/>
      </w:pPr>
      <w:bookmarkStart w:id="323" w:name="_Toc412106603"/>
      <w:r>
        <w:t>Direct Supertypes</w:t>
      </w:r>
      <w:bookmarkEnd w:id="323"/>
    </w:p>
    <w:p w:rsidR="00D718D6" w:rsidRDefault="004619D7" w:rsidP="000B3F78">
      <w:pPr>
        <w:ind w:left="360"/>
      </w:pPr>
      <w:hyperlink w:anchor="_195976dea0d8187e1656ac43c072c070" w:history="1">
        <w:r w:rsidR="005F69A5">
          <w:rPr>
            <w:rStyle w:val="Hyperlink"/>
          </w:rPr>
          <w:t>Actor</w:t>
        </w:r>
      </w:hyperlink>
    </w:p>
    <w:p w:rsidR="00D718D6" w:rsidRDefault="005F69A5" w:rsidP="000B3F78">
      <w:pPr>
        <w:pStyle w:val="Code"/>
      </w:pPr>
      <w:r w:rsidRPr="00043180">
        <w:rPr>
          <w:b/>
          <w:sz w:val="24"/>
          <w:szCs w:val="24"/>
        </w:rPr>
        <w:t>package</w:t>
      </w:r>
      <w:r>
        <w:t xml:space="preserve"> Conceptual Modeling and Mapping Library::Generic Concepts::Capability</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195976dea0d8187e1656ac43c072c070" w:history="1">
        <w:r w:rsidR="007E3012">
          <w:rPr>
            <w:rStyle w:val="Hyperlink"/>
          </w:rPr>
          <w:t>Actor</w:t>
        </w:r>
      </w:hyperlink>
    </w:p>
    <w:p w:rsidR="00D718D6" w:rsidRDefault="00D718D6" w:rsidP="000B3F78">
      <w:pPr>
        <w:pStyle w:val="Code"/>
      </w:pPr>
    </w:p>
    <w:p w:rsidR="00D718D6" w:rsidRDefault="005F69A5" w:rsidP="000B3F78">
      <w:pPr>
        <w:pStyle w:val="Heading4"/>
      </w:pPr>
      <w:bookmarkStart w:id="324" w:name="_Toc412106604"/>
      <w:r>
        <w:t>Associations</w:t>
      </w:r>
      <w:bookmarkEnd w:id="324"/>
    </w:p>
    <w:p w:rsidR="00F546FD" w:rsidRDefault="005F69A5" w:rsidP="000B3F78">
      <w:pPr>
        <w:ind w:left="605" w:hanging="245"/>
      </w:pPr>
      <w:r>
        <w:rPr>
          <w:noProof/>
          <w:lang w:bidi="ar-SA"/>
        </w:rPr>
        <w:drawing>
          <wp:inline distT="0" distB="0" distL="0" distR="0" wp14:anchorId="5D096E6B" wp14:editId="4DDDE2D3">
            <wp:extent cx="152400" cy="152400"/>
            <wp:effectExtent l="0" t="0" r="0" b="0"/>
            <wp:docPr id="274" name="Picture -1431170874.jpg" descr="-14311708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1431170874.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w:t>
      </w:r>
      <w:r w:rsidR="00A92CA5">
        <w:t>:</w:t>
      </w:r>
      <w:hyperlink w:anchor="_b27fdfc6ff7e291783c4ac127784812d" w:history="1">
        <w:r>
          <w:rPr>
            <w:rStyle w:val="Hyperlink"/>
          </w:rPr>
          <w:t>Alter Capability Act</w:t>
        </w:r>
      </w:hyperlink>
      <w:r>
        <w:t xml:space="preserve"> </w:t>
      </w:r>
      <w:r w:rsidR="00601C69">
        <w:t xml:space="preserve">  </w:t>
      </w:r>
      <w:r w:rsidR="00F546FD" w:rsidRPr="00833C5F">
        <w:rPr>
          <w:i/>
        </w:rPr>
        <w:t>Subsets</w:t>
      </w:r>
      <w:r w:rsidR="00F546FD">
        <w:t>: performs:</w:t>
      </w:r>
      <w:hyperlink w:anchor="_bf62ccd25fcc4695eba838a426996db5" w:history="1">
        <w:r w:rsidR="00F546FD">
          <w:rPr>
            <w:rStyle w:val="Hyperlink"/>
          </w:rPr>
          <w:t>Activity</w:t>
        </w:r>
      </w:hyperlink>
      <w:r w:rsidR="00F546FD">
        <w:rPr>
          <w:rStyle w:val="Hyperlink"/>
        </w:rPr>
        <w:t xml:space="preserve"> </w:t>
      </w:r>
      <w:r w:rsidR="00F546FD">
        <w:t xml:space="preserve">   </w:t>
      </w:r>
    </w:p>
    <w:p w:rsidR="00D718D6" w:rsidRDefault="005F69A5" w:rsidP="000B3F78">
      <w:pPr>
        <w:pStyle w:val="Heading4"/>
      </w:pPr>
      <w:bookmarkStart w:id="325" w:name="_Toc412106605"/>
      <w:r>
        <w:t>Inherited Features</w:t>
      </w:r>
      <w:bookmarkEnd w:id="325"/>
    </w:p>
    <w:p w:rsidR="00697D8F" w:rsidRDefault="00697D8F" w:rsidP="000B3F78">
      <w:r w:rsidRPr="000365A1">
        <w:rPr>
          <w:b/>
          <w:i/>
        </w:rPr>
        <w:t>From</w:t>
      </w:r>
      <w:r>
        <w:t xml:space="preserve"> </w:t>
      </w:r>
      <w:hyperlink w:anchor="_195976dea0d8187e1656ac43c072c070" w:history="1">
        <w:r>
          <w:rPr>
            <w:rStyle w:val="Hyperlink"/>
          </w:rPr>
          <w:t>Actor</w:t>
        </w:r>
      </w:hyperlink>
      <w:r>
        <w:t xml:space="preserve">: </w:t>
      </w:r>
    </w:p>
    <w:p w:rsidR="00697D8F" w:rsidRDefault="00697D8F" w:rsidP="000B3F78">
      <w:pPr>
        <w:ind w:firstLine="720"/>
      </w:pPr>
      <w:r>
        <w:t>‘performs’:</w:t>
      </w:r>
      <w:hyperlink w:anchor="_bf62ccd25fcc4695eba838a426996db5" w:history="1">
        <w:r>
          <w:rPr>
            <w:rStyle w:val="Hyperlink"/>
          </w:rPr>
          <w:t>Activity</w:t>
        </w:r>
      </w:hyperlink>
    </w:p>
    <w:p w:rsidR="00697D8F" w:rsidRDefault="00697D8F" w:rsidP="000B3F78">
      <w:pPr>
        <w:ind w:firstLine="720"/>
      </w:pPr>
      <w:r>
        <w:t>‘operates at’:</w:t>
      </w:r>
      <w:hyperlink w:anchor="_e1d8064cf80a8d37d141d659cfacdfad" w:history="1">
        <w:r>
          <w:rPr>
            <w:rStyle w:val="Hyperlink"/>
          </w:rPr>
          <w:t>Physical Location</w:t>
        </w:r>
      </w:hyperlink>
    </w:p>
    <w:p w:rsidR="00697D8F" w:rsidRDefault="00697D8F" w:rsidP="000B3F78">
      <w:pPr>
        <w:ind w:firstLine="720"/>
      </w:pPr>
      <w:r>
        <w:t>‘contact via’:</w:t>
      </w:r>
      <w:hyperlink w:anchor="_659fd398b9354d627eab9d3a069a3988" w:history="1">
        <w:r>
          <w:rPr>
            <w:rStyle w:val="Hyperlink"/>
          </w:rPr>
          <w:t>Contact Information</w:t>
        </w:r>
      </w:hyperlink>
    </w:p>
    <w:p w:rsidR="00697D8F" w:rsidRDefault="00697D8F" w:rsidP="000B3F78">
      <w:pPr>
        <w:ind w:firstLine="720"/>
      </w:pPr>
      <w:r>
        <w:t>‘enabled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fb65a7c7797a6f834f4eb97640a0234f" w:history="1">
        <w:r>
          <w:rPr>
            <w:rStyle w:val="Hyperlink"/>
          </w:rPr>
          <w:t>Individual</w:t>
        </w:r>
      </w:hyperlink>
      <w:r>
        <w:t xml:space="preserve">: </w:t>
      </w:r>
    </w:p>
    <w:p w:rsidR="00697D8F" w:rsidRDefault="00697D8F" w:rsidP="000B3F78">
      <w:pPr>
        <w:ind w:firstLine="720"/>
      </w:pPr>
      <w:r>
        <w:t>‘has observation’:</w:t>
      </w:r>
      <w:hyperlink w:anchor="_1a5b22ec96adcbdd1b918a17fe9b44b2" w:history="1">
        <w:r>
          <w:rPr>
            <w:rStyle w:val="Hyperlink"/>
          </w:rPr>
          <w:t>Observation</w:t>
        </w:r>
      </w:hyperlink>
    </w:p>
    <w:p w:rsidR="00697D8F" w:rsidRDefault="00697D8F" w:rsidP="000B3F78">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0B3F78">
      <w:pPr>
        <w:ind w:firstLine="720"/>
      </w:pPr>
      <w:r>
        <w:lastRenderedPageBreak/>
        <w:t>‘used by’:</w:t>
      </w:r>
      <w:hyperlink w:anchor="_c05d8ea54231ef8385ae369a8cb18a7f" w:history="1">
        <w:r>
          <w:rPr>
            <w:rStyle w:val="Hyperlink"/>
          </w:rPr>
          <w:t>Occurrence</w:t>
        </w:r>
      </w:hyperlink>
    </w:p>
    <w:p w:rsidR="00697D8F" w:rsidRDefault="00697D8F" w:rsidP="000B3F78">
      <w:pPr>
        <w:ind w:firstLine="720"/>
      </w:pPr>
      <w:r>
        <w:t>‘is part of’:</w:t>
      </w:r>
      <w:hyperlink w:anchor="_13f9005c9106d00d7131680982c2727a" w:history="1">
        <w:r>
          <w:rPr>
            <w:rStyle w:val="Hyperlink"/>
          </w:rPr>
          <w:t>Entity</w:t>
        </w:r>
      </w:hyperlink>
    </w:p>
    <w:p w:rsidR="00697D8F" w:rsidRDefault="00697D8F" w:rsidP="000B3F78">
      <w:pPr>
        <w:ind w:firstLine="720"/>
      </w:pPr>
      <w:r>
        <w:t>‘has part’:</w:t>
      </w:r>
      <w:hyperlink w:anchor="_13f9005c9106d00d7131680982c2727a" w:history="1">
        <w:r>
          <w:rPr>
            <w:rStyle w:val="Hyperlink"/>
          </w:rPr>
          <w:t>Entity</w:t>
        </w:r>
      </w:hyperlink>
    </w:p>
    <w:p w:rsidR="00697D8F" w:rsidRDefault="00697D8F" w:rsidP="000B3F78">
      <w:pPr>
        <w:ind w:firstLine="720"/>
      </w:pPr>
      <w:r>
        <w:t>‘has state’:</w:t>
      </w:r>
      <w:hyperlink w:anchor="_927c2855748f476d96735ff79da4ebff" w:history="1">
        <w:r>
          <w:rPr>
            <w:rStyle w:val="Hyperlink"/>
          </w:rPr>
          <w:t>State</w:t>
        </w:r>
      </w:hyperlink>
    </w:p>
    <w:p w:rsidR="00697D8F" w:rsidRDefault="00697D8F" w:rsidP="000B3F78">
      <w:pPr>
        <w:ind w:firstLine="720"/>
      </w:pPr>
      <w:r>
        <w:t>‘created by’:</w:t>
      </w:r>
      <w:hyperlink w:anchor="_c05d8ea54231ef8385ae369a8cb18a7f" w:history="1">
        <w:r>
          <w:rPr>
            <w:rStyle w:val="Hyperlink"/>
          </w:rPr>
          <w:t>Occurrence</w:t>
        </w:r>
      </w:hyperlink>
    </w:p>
    <w:p w:rsidR="00697D8F" w:rsidRDefault="00697D8F" w:rsidP="000B3F78">
      <w:pPr>
        <w:ind w:firstLine="720"/>
      </w:pPr>
      <w:r>
        <w:t>‘is related to’:</w:t>
      </w:r>
      <w:hyperlink w:anchor="_13f9005c9106d00d7131680982c2727a" w:history="1">
        <w:r>
          <w:rPr>
            <w:rStyle w:val="Hyperlink"/>
          </w:rPr>
          <w:t>Entity</w:t>
        </w:r>
      </w:hyperlink>
    </w:p>
    <w:p w:rsidR="00697D8F" w:rsidRDefault="00697D8F" w:rsidP="000B3F78">
      <w:pPr>
        <w:ind w:firstLine="720"/>
      </w:pPr>
      <w:r>
        <w:t>‘impacted by’:</w:t>
      </w:r>
      <w:hyperlink w:anchor="_63104765cd42c5f76cf72fdc4ed90397" w:history="1">
        <w:r>
          <w:rPr>
            <w:rStyle w:val="Hyperlink"/>
          </w:rPr>
          <w:t>Situation</w:t>
        </w:r>
      </w:hyperlink>
    </w:p>
    <w:p w:rsidR="00697D8F" w:rsidRDefault="00697D8F" w:rsidP="000B3F78">
      <w:pPr>
        <w:ind w:firstLine="720"/>
      </w:pPr>
      <w:r>
        <w:t>‘identified by’:</w:t>
      </w:r>
      <w:hyperlink w:anchor="_a9304dce0833e68d6c1871feed7ba4c8" w:history="1">
        <w:r>
          <w:rPr>
            <w:rStyle w:val="Hyperlink"/>
          </w:rPr>
          <w:t>Identifier</w:t>
        </w:r>
      </w:hyperlink>
    </w:p>
    <w:p w:rsidR="00697D8F" w:rsidRDefault="00697D8F" w:rsidP="000B3F78">
      <w:pPr>
        <w:ind w:firstLine="720"/>
      </w:pPr>
      <w:r>
        <w:t>‘has name’:</w:t>
      </w:r>
      <w:hyperlink w:anchor="_afe5a48976a2df078be9473827611fb8" w:history="1">
        <w:r>
          <w:rPr>
            <w:rStyle w:val="Hyperlink"/>
          </w:rPr>
          <w:t>Name</w:t>
        </w:r>
      </w:hyperlink>
    </w:p>
    <w:p w:rsidR="00697D8F" w:rsidRDefault="00697D8F" w:rsidP="000B3F78">
      <w:pPr>
        <w:ind w:firstLine="720"/>
      </w:pPr>
      <w:r>
        <w:t>‘prefered identifier’:</w:t>
      </w:r>
      <w:hyperlink w:anchor="_a9304dce0833e68d6c1871feed7ba4c8" w:history="1">
        <w:r>
          <w:rPr>
            <w:rStyle w:val="Hyperlink"/>
          </w:rPr>
          <w:t>Identifier</w:t>
        </w:r>
      </w:hyperlink>
    </w:p>
    <w:p w:rsidR="00697D8F" w:rsidRDefault="00697D8F" w:rsidP="000B3F78">
      <w:pPr>
        <w:ind w:firstLine="720"/>
      </w:pPr>
      <w:r>
        <w:t>‘watched by’:</w:t>
      </w:r>
      <w:hyperlink w:anchor="_a3511bec5be4181aed91476c6b138095" w:history="1">
        <w:r>
          <w:rPr>
            <w:rStyle w:val="Hyperlink"/>
          </w:rPr>
          <w:t>Indicator Watchlist</w:t>
        </w:r>
      </w:hyperlink>
    </w:p>
    <w:p w:rsidR="00697D8F" w:rsidRDefault="00697D8F" w:rsidP="000B3F78">
      <w:pPr>
        <w:ind w:firstLine="720"/>
      </w:pPr>
      <w:r>
        <w:t>‘observed by’:</w:t>
      </w:r>
      <w:hyperlink w:anchor="_1a5b22ec96adcbdd1b918a17fe9b44b2" w:history="1">
        <w:r>
          <w:rPr>
            <w:rStyle w:val="Hyperlink"/>
          </w:rPr>
          <w:t>Observation</w:t>
        </w:r>
      </w:hyperlink>
    </w:p>
    <w:p w:rsidR="00697D8F" w:rsidRDefault="00697D8F" w:rsidP="000B3F78">
      <w:pPr>
        <w:ind w:firstLine="720"/>
      </w:pPr>
      <w:r>
        <w:t>‘made available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D718D6" w:rsidRDefault="00D718D6" w:rsidP="000B3F78"/>
    <w:p w:rsidR="00D718D6" w:rsidRDefault="005F69A5" w:rsidP="000B3F78">
      <w:pPr>
        <w:pStyle w:val="Heading2"/>
      </w:pPr>
      <w:bookmarkStart w:id="326" w:name="_Toc412106606"/>
      <w:r>
        <w:t>Conceptual Modeling and Mapping Library::Generic Concepts::Contact Information</w:t>
      </w:r>
      <w:bookmarkEnd w:id="326"/>
    </w:p>
    <w:p w:rsidR="00ED3F2C" w:rsidRDefault="008F524F" w:rsidP="000B3F78">
      <w:r>
        <w:t>The definition of various ways to contact any entity. Subtypes of contact information supply specific formats.</w:t>
      </w:r>
    </w:p>
    <w:p w:rsidR="00D718D6" w:rsidRDefault="00306ED9" w:rsidP="000B3F78">
      <w:pPr>
        <w:pStyle w:val="Heading3"/>
      </w:pPr>
      <w:bookmarkStart w:id="327" w:name="_Toc412106607"/>
      <w:r>
        <w:t>Diagram</w:t>
      </w:r>
      <w:r w:rsidR="00AB6B0D">
        <w:t>:</w:t>
      </w:r>
      <w:r>
        <w:t xml:space="preserve"> </w:t>
      </w:r>
      <w:r w:rsidR="005F69A5">
        <w:t>Contact Information</w:t>
      </w:r>
      <w:bookmarkEnd w:id="327"/>
    </w:p>
    <w:p w:rsidR="00D718D6" w:rsidRDefault="005F69A5" w:rsidP="000B3F78">
      <w:pPr>
        <w:jc w:val="center"/>
        <w:rPr>
          <w:rFonts w:cs="Arial"/>
        </w:rPr>
      </w:pPr>
      <w:r>
        <w:rPr>
          <w:noProof/>
          <w:lang w:bidi="ar-SA"/>
        </w:rPr>
        <w:drawing>
          <wp:inline distT="0" distB="0" distL="0" distR="0" wp14:anchorId="54539E54" wp14:editId="26EDE903">
            <wp:extent cx="5732145" cy="2520625"/>
            <wp:effectExtent l="0" t="0" r="0" b="0"/>
            <wp:docPr id="276" name="Picture 1601678929.jpg" descr="16016789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1601678929.jpg"/>
                    <pic:cNvPicPr/>
                  </pic:nvPicPr>
                  <pic:blipFill>
                    <a:blip r:embed="rId40" cstate="print"/>
                    <a:stretch>
                      <a:fillRect/>
                    </a:stretch>
                  </pic:blipFill>
                  <pic:spPr>
                    <a:xfrm>
                      <a:off x="0" y="0"/>
                      <a:ext cx="5732145" cy="2520625"/>
                    </a:xfrm>
                    <a:prstGeom prst="rect">
                      <a:avLst/>
                    </a:prstGeom>
                  </pic:spPr>
                </pic:pic>
              </a:graphicData>
            </a:graphic>
          </wp:inline>
        </w:drawing>
      </w:r>
    </w:p>
    <w:p w:rsidR="00D718D6" w:rsidRDefault="005F69A5" w:rsidP="000B3F78">
      <w:pPr>
        <w:pStyle w:val="Figure"/>
      </w:pPr>
      <w:bookmarkStart w:id="328" w:name="_Toc412105718"/>
      <w:r>
        <w:lastRenderedPageBreak/>
        <w:t>Contact Information</w:t>
      </w:r>
      <w:bookmarkEnd w:id="328"/>
    </w:p>
    <w:p w:rsidR="00D718D6" w:rsidRDefault="00D718D6" w:rsidP="000B3F78"/>
    <w:p w:rsidR="00D718D6" w:rsidRDefault="005F69A5" w:rsidP="000B3F78">
      <w:pPr>
        <w:pStyle w:val="Heading3"/>
      </w:pPr>
      <w:bookmarkStart w:id="329" w:name="_659fd398b9354d627eab9d3a069a3988"/>
      <w:bookmarkStart w:id="330" w:name="_Toc412106608"/>
      <w:r>
        <w:t>Class Contact Information</w:t>
      </w:r>
      <w:bookmarkEnd w:id="329"/>
      <w:bookmarkEnd w:id="330"/>
    </w:p>
    <w:p w:rsidR="00D718D6" w:rsidRDefault="005F69A5" w:rsidP="000B3F78">
      <w:r>
        <w:t>Anything that may be used to contact an actor.</w:t>
      </w:r>
    </w:p>
    <w:p w:rsidR="00D718D6" w:rsidRDefault="005F69A5" w:rsidP="000B3F78">
      <w:pPr>
        <w:pStyle w:val="Code"/>
      </w:pPr>
      <w:r w:rsidRPr="00043180">
        <w:rPr>
          <w:b/>
          <w:sz w:val="24"/>
          <w:szCs w:val="24"/>
        </w:rPr>
        <w:t>package</w:t>
      </w:r>
      <w:r>
        <w:t xml:space="preserve"> Conceptual Modeling and Mapping Library::Generic Concepts::Contact Information</w:t>
      </w:r>
    </w:p>
    <w:p w:rsidR="00D718D6" w:rsidRDefault="005F69A5" w:rsidP="000B3F78">
      <w:pPr>
        <w:pStyle w:val="Heading4"/>
      </w:pPr>
      <w:bookmarkStart w:id="331" w:name="_Toc412106609"/>
      <w:r>
        <w:t>Associations</w:t>
      </w:r>
      <w:bookmarkEnd w:id="331"/>
    </w:p>
    <w:p w:rsidR="00F546FD" w:rsidRDefault="005F69A5" w:rsidP="000B3F78">
      <w:pPr>
        <w:ind w:left="605" w:hanging="245"/>
      </w:pPr>
      <w:r>
        <w:rPr>
          <w:noProof/>
          <w:lang w:bidi="ar-SA"/>
        </w:rPr>
        <w:drawing>
          <wp:inline distT="0" distB="0" distL="0" distR="0" wp14:anchorId="1010F288" wp14:editId="75350818">
            <wp:extent cx="152400" cy="152400"/>
            <wp:effectExtent l="0" t="0" r="0" b="0"/>
            <wp:docPr id="278" name="Picture 1468165938.jpg" descr="14681659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1468165938.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contact for</w:t>
      </w:r>
      <w:r w:rsidR="00A92CA5">
        <w:t>:</w:t>
      </w:r>
      <w:hyperlink w:anchor="_195976dea0d8187e1656ac43c072c070" w:history="1">
        <w:r>
          <w:rPr>
            <w:rStyle w:val="Hyperlink"/>
          </w:rPr>
          <w:t>Actor</w:t>
        </w:r>
      </w:hyperlink>
      <w:r>
        <w:t xml:space="preserve"> </w:t>
      </w:r>
    </w:p>
    <w:p w:rsidR="00A60DB1" w:rsidRDefault="00A60DB1" w:rsidP="000B3F78">
      <w:pPr>
        <w:ind w:left="720" w:firstLine="360"/>
      </w:pPr>
      <w:r>
        <w:t>An actor for which the contact information may be used to context.</w:t>
      </w:r>
    </w:p>
    <w:p w:rsidR="00D718D6" w:rsidRDefault="00D718D6" w:rsidP="000B3F78"/>
    <w:p w:rsidR="00D718D6" w:rsidRDefault="005F69A5" w:rsidP="000B3F78">
      <w:pPr>
        <w:pStyle w:val="Heading3"/>
      </w:pPr>
      <w:bookmarkStart w:id="332" w:name="_3c2cbd47189a2843e41e4ad0ebf16a54"/>
      <w:bookmarkStart w:id="333" w:name="_Toc412106610"/>
      <w:r>
        <w:t>Class Electronic Contact</w:t>
      </w:r>
      <w:bookmarkEnd w:id="332"/>
      <w:bookmarkEnd w:id="333"/>
    </w:p>
    <w:p w:rsidR="00D718D6" w:rsidRDefault="005F69A5" w:rsidP="000B3F78">
      <w:r>
        <w:t>A means of contact that provides for the electronic transmission of information.</w:t>
      </w:r>
    </w:p>
    <w:p w:rsidR="00D718D6" w:rsidRDefault="005F69A5" w:rsidP="000B3F78">
      <w:pPr>
        <w:pStyle w:val="Heading4"/>
      </w:pPr>
      <w:bookmarkStart w:id="334" w:name="_Toc412106611"/>
      <w:r>
        <w:t>Direct Supertypes</w:t>
      </w:r>
      <w:bookmarkEnd w:id="334"/>
    </w:p>
    <w:p w:rsidR="00D718D6" w:rsidRDefault="004619D7" w:rsidP="000B3F78">
      <w:pPr>
        <w:ind w:left="360"/>
      </w:pPr>
      <w:hyperlink w:anchor="_659fd398b9354d627eab9d3a069a3988" w:history="1">
        <w:r w:rsidR="005F69A5">
          <w:rPr>
            <w:rStyle w:val="Hyperlink"/>
          </w:rPr>
          <w:t>Contact Information</w:t>
        </w:r>
      </w:hyperlink>
    </w:p>
    <w:p w:rsidR="00D718D6" w:rsidRDefault="005F69A5" w:rsidP="000B3F78">
      <w:pPr>
        <w:pStyle w:val="Code"/>
      </w:pPr>
      <w:r w:rsidRPr="00043180">
        <w:rPr>
          <w:b/>
          <w:sz w:val="24"/>
          <w:szCs w:val="24"/>
        </w:rPr>
        <w:t>package</w:t>
      </w:r>
      <w:r>
        <w:t xml:space="preserve"> Conceptual Modeling and Mapping Library::Generic Concepts::Contact Information</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659fd398b9354d627eab9d3a069a3988" w:history="1">
        <w:r w:rsidR="007E3012">
          <w:rPr>
            <w:rStyle w:val="Hyperlink"/>
          </w:rPr>
          <w:t>Contact Information</w:t>
        </w:r>
      </w:hyperlink>
    </w:p>
    <w:p w:rsidR="00D718D6" w:rsidRDefault="00D718D6" w:rsidP="000B3F78">
      <w:pPr>
        <w:pStyle w:val="Code"/>
      </w:pPr>
    </w:p>
    <w:p w:rsidR="00D718D6" w:rsidRDefault="005F69A5" w:rsidP="000B3F78">
      <w:pPr>
        <w:pStyle w:val="Heading4"/>
      </w:pPr>
      <w:bookmarkStart w:id="335" w:name="_Toc412106612"/>
      <w:r>
        <w:t>Inherited Features</w:t>
      </w:r>
      <w:bookmarkEnd w:id="335"/>
    </w:p>
    <w:p w:rsidR="00697D8F" w:rsidRDefault="00697D8F" w:rsidP="000B3F78">
      <w:r w:rsidRPr="000365A1">
        <w:rPr>
          <w:b/>
          <w:i/>
        </w:rPr>
        <w:t>From</w:t>
      </w:r>
      <w:r>
        <w:t xml:space="preserve"> </w:t>
      </w:r>
      <w:hyperlink w:anchor="_659fd398b9354d627eab9d3a069a3988" w:history="1">
        <w:r>
          <w:rPr>
            <w:rStyle w:val="Hyperlink"/>
          </w:rPr>
          <w:t>Contact Information</w:t>
        </w:r>
      </w:hyperlink>
      <w:r>
        <w:t xml:space="preserve">: </w:t>
      </w:r>
    </w:p>
    <w:p w:rsidR="00697D8F" w:rsidRDefault="00697D8F" w:rsidP="000B3F78">
      <w:pPr>
        <w:ind w:firstLine="720"/>
      </w:pPr>
      <w:r>
        <w:t>‘contact for’:</w:t>
      </w:r>
      <w:hyperlink w:anchor="_195976dea0d8187e1656ac43c072c070" w:history="1">
        <w:r>
          <w:rPr>
            <w:rStyle w:val="Hyperlink"/>
          </w:rPr>
          <w:t>Actor</w:t>
        </w:r>
      </w:hyperlink>
    </w:p>
    <w:p w:rsidR="00D718D6" w:rsidRDefault="00D718D6" w:rsidP="000B3F78"/>
    <w:p w:rsidR="00D718D6" w:rsidRDefault="005F69A5" w:rsidP="000B3F78">
      <w:pPr>
        <w:pStyle w:val="Heading3"/>
      </w:pPr>
      <w:bookmarkStart w:id="336" w:name="_cb5c5fcedefda0d875ec93c97a9de92c"/>
      <w:bookmarkStart w:id="337" w:name="_Toc412106613"/>
      <w:r>
        <w:t>Class Postal Contact</w:t>
      </w:r>
      <w:bookmarkEnd w:id="336"/>
      <w:bookmarkEnd w:id="337"/>
    </w:p>
    <w:p w:rsidR="00D718D6" w:rsidRDefault="005F69A5" w:rsidP="000B3F78">
      <w:r>
        <w:t>An abstraction for anything that identifies a place to deliver mail. Noting that mail addresses are used for other purposes.</w:t>
      </w:r>
    </w:p>
    <w:p w:rsidR="00D718D6" w:rsidRDefault="005F69A5" w:rsidP="000B3F78">
      <w:pPr>
        <w:pStyle w:val="Heading4"/>
      </w:pPr>
      <w:bookmarkStart w:id="338" w:name="_Toc412106614"/>
      <w:r>
        <w:t>Direct Supertypes</w:t>
      </w:r>
      <w:bookmarkEnd w:id="338"/>
    </w:p>
    <w:p w:rsidR="00D718D6" w:rsidRDefault="004619D7" w:rsidP="000B3F78">
      <w:pPr>
        <w:ind w:left="360"/>
      </w:pPr>
      <w:hyperlink w:anchor="_659fd398b9354d627eab9d3a069a3988" w:history="1">
        <w:r w:rsidR="005F69A5">
          <w:rPr>
            <w:rStyle w:val="Hyperlink"/>
          </w:rPr>
          <w:t>Contact Information</w:t>
        </w:r>
      </w:hyperlink>
    </w:p>
    <w:p w:rsidR="00D718D6" w:rsidRDefault="005F69A5" w:rsidP="000B3F78">
      <w:pPr>
        <w:pStyle w:val="Code"/>
      </w:pPr>
      <w:r w:rsidRPr="00043180">
        <w:rPr>
          <w:b/>
          <w:sz w:val="24"/>
          <w:szCs w:val="24"/>
        </w:rPr>
        <w:t>package</w:t>
      </w:r>
      <w:r>
        <w:t xml:space="preserve"> Conceptual Modeling and Mapping Library::Generic Concepts::Contact Information</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659fd398b9354d627eab9d3a069a3988" w:history="1">
        <w:r w:rsidR="007E3012">
          <w:rPr>
            <w:rStyle w:val="Hyperlink"/>
          </w:rPr>
          <w:t>Contact Information</w:t>
        </w:r>
      </w:hyperlink>
    </w:p>
    <w:p w:rsidR="00D718D6" w:rsidRDefault="00D718D6" w:rsidP="000B3F78">
      <w:pPr>
        <w:pStyle w:val="Code"/>
      </w:pPr>
    </w:p>
    <w:p w:rsidR="00D718D6" w:rsidRDefault="005F69A5" w:rsidP="000B3F78">
      <w:pPr>
        <w:pStyle w:val="Heading4"/>
      </w:pPr>
      <w:bookmarkStart w:id="339" w:name="_Toc412106615"/>
      <w:r>
        <w:t>Inherited Features</w:t>
      </w:r>
      <w:bookmarkEnd w:id="339"/>
    </w:p>
    <w:p w:rsidR="00697D8F" w:rsidRDefault="00697D8F" w:rsidP="000B3F78">
      <w:r w:rsidRPr="000365A1">
        <w:rPr>
          <w:b/>
          <w:i/>
        </w:rPr>
        <w:t>From</w:t>
      </w:r>
      <w:r>
        <w:t xml:space="preserve"> </w:t>
      </w:r>
      <w:hyperlink w:anchor="_659fd398b9354d627eab9d3a069a3988" w:history="1">
        <w:r>
          <w:rPr>
            <w:rStyle w:val="Hyperlink"/>
          </w:rPr>
          <w:t>Contact Information</w:t>
        </w:r>
      </w:hyperlink>
      <w:r>
        <w:t xml:space="preserve">: </w:t>
      </w:r>
    </w:p>
    <w:p w:rsidR="00697D8F" w:rsidRDefault="00697D8F" w:rsidP="000B3F78">
      <w:pPr>
        <w:ind w:firstLine="720"/>
      </w:pPr>
      <w:r>
        <w:t>‘contact for’:</w:t>
      </w:r>
      <w:hyperlink w:anchor="_195976dea0d8187e1656ac43c072c070" w:history="1">
        <w:r>
          <w:rPr>
            <w:rStyle w:val="Hyperlink"/>
          </w:rPr>
          <w:t>Actor</w:t>
        </w:r>
      </w:hyperlink>
    </w:p>
    <w:p w:rsidR="00D718D6" w:rsidRDefault="00D718D6" w:rsidP="000B3F78"/>
    <w:p w:rsidR="00D718D6" w:rsidRDefault="005F69A5" w:rsidP="000B3F78">
      <w:pPr>
        <w:pStyle w:val="Heading3"/>
      </w:pPr>
      <w:bookmarkStart w:id="340" w:name="_b7f928116f16cf2729705707eec7baaf"/>
      <w:bookmarkStart w:id="341" w:name="_Toc412106616"/>
      <w:r>
        <w:t>Class Voice Contact</w:t>
      </w:r>
      <w:bookmarkEnd w:id="340"/>
      <w:bookmarkEnd w:id="341"/>
    </w:p>
    <w:p w:rsidR="00D718D6" w:rsidRDefault="005F69A5" w:rsidP="000B3F78">
      <w:r>
        <w:t>Contact information that enables real-time voice communication. Most likely telephone or VOIP.</w:t>
      </w:r>
    </w:p>
    <w:p w:rsidR="00D718D6" w:rsidRDefault="005F69A5" w:rsidP="000B3F78">
      <w:pPr>
        <w:pStyle w:val="Heading4"/>
      </w:pPr>
      <w:bookmarkStart w:id="342" w:name="_Toc412106617"/>
      <w:r>
        <w:t>Direct Supertypes</w:t>
      </w:r>
      <w:bookmarkEnd w:id="342"/>
    </w:p>
    <w:p w:rsidR="00D718D6" w:rsidRDefault="004619D7" w:rsidP="000B3F78">
      <w:pPr>
        <w:ind w:left="360"/>
      </w:pPr>
      <w:hyperlink w:anchor="_659fd398b9354d627eab9d3a069a3988" w:history="1">
        <w:r w:rsidR="005F69A5">
          <w:rPr>
            <w:rStyle w:val="Hyperlink"/>
          </w:rPr>
          <w:t>Contact Information</w:t>
        </w:r>
      </w:hyperlink>
    </w:p>
    <w:p w:rsidR="00D718D6" w:rsidRDefault="005F69A5" w:rsidP="000B3F78">
      <w:pPr>
        <w:pStyle w:val="Code"/>
      </w:pPr>
      <w:r w:rsidRPr="00043180">
        <w:rPr>
          <w:b/>
          <w:sz w:val="24"/>
          <w:szCs w:val="24"/>
        </w:rPr>
        <w:lastRenderedPageBreak/>
        <w:t>package</w:t>
      </w:r>
      <w:r>
        <w:t xml:space="preserve"> Conceptual Modeling and Mapping Library::Generic Concepts::Contact Information</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659fd398b9354d627eab9d3a069a3988" w:history="1">
        <w:r w:rsidR="007E3012">
          <w:rPr>
            <w:rStyle w:val="Hyperlink"/>
          </w:rPr>
          <w:t>Contact Information</w:t>
        </w:r>
      </w:hyperlink>
    </w:p>
    <w:p w:rsidR="00D718D6" w:rsidRDefault="00D718D6" w:rsidP="000B3F78">
      <w:pPr>
        <w:pStyle w:val="Code"/>
      </w:pPr>
    </w:p>
    <w:p w:rsidR="00D718D6" w:rsidRDefault="005F69A5" w:rsidP="000B3F78">
      <w:pPr>
        <w:pStyle w:val="Heading4"/>
      </w:pPr>
      <w:bookmarkStart w:id="343" w:name="_Toc412106618"/>
      <w:r>
        <w:t>Inherited Features</w:t>
      </w:r>
      <w:bookmarkEnd w:id="343"/>
    </w:p>
    <w:p w:rsidR="00697D8F" w:rsidRDefault="00697D8F" w:rsidP="000B3F78">
      <w:r w:rsidRPr="000365A1">
        <w:rPr>
          <w:b/>
          <w:i/>
        </w:rPr>
        <w:t>From</w:t>
      </w:r>
      <w:r>
        <w:t xml:space="preserve"> </w:t>
      </w:r>
      <w:hyperlink w:anchor="_659fd398b9354d627eab9d3a069a3988" w:history="1">
        <w:r>
          <w:rPr>
            <w:rStyle w:val="Hyperlink"/>
          </w:rPr>
          <w:t>Contact Information</w:t>
        </w:r>
      </w:hyperlink>
      <w:r>
        <w:t xml:space="preserve">: </w:t>
      </w:r>
    </w:p>
    <w:p w:rsidR="00697D8F" w:rsidRDefault="00697D8F" w:rsidP="000B3F78">
      <w:pPr>
        <w:ind w:firstLine="720"/>
      </w:pPr>
      <w:r>
        <w:t>‘contact for’:</w:t>
      </w:r>
      <w:hyperlink w:anchor="_195976dea0d8187e1656ac43c072c070" w:history="1">
        <w:r>
          <w:rPr>
            <w:rStyle w:val="Hyperlink"/>
          </w:rPr>
          <w:t>Actor</w:t>
        </w:r>
      </w:hyperlink>
    </w:p>
    <w:p w:rsidR="00D718D6" w:rsidRDefault="00D718D6" w:rsidP="000B3F78"/>
    <w:p w:rsidR="00D718D6" w:rsidRDefault="005F69A5" w:rsidP="000B3F78">
      <w:pPr>
        <w:pStyle w:val="Heading2"/>
      </w:pPr>
      <w:bookmarkStart w:id="344" w:name="_Toc412106619"/>
      <w:r>
        <w:t>Conceptual Modeling and Mapping Library::Generic Concepts::Custody</w:t>
      </w:r>
      <w:bookmarkEnd w:id="344"/>
    </w:p>
    <w:p w:rsidR="00ED3F2C" w:rsidRDefault="008F524F" w:rsidP="000B3F78">
      <w:r>
        <w:rPr>
          <w:i/>
          <w:iCs/>
        </w:rPr>
        <w:t>Custody</w:t>
      </w:r>
      <w:r>
        <w:t xml:space="preserve"> provides a general framework for </w:t>
      </w:r>
      <w:r>
        <w:rPr>
          <w:u w:val="single"/>
        </w:rPr>
        <w:t>tracking the control and life cycle of items and information</w:t>
      </w:r>
      <w:r>
        <w:t xml:space="preserve"> such that the history, trust and provenance may be ascertained. Custody provides for </w:t>
      </w:r>
      <w:r>
        <w:rPr>
          <w:u w:val="single"/>
        </w:rPr>
        <w:t>secure supply chains</w:t>
      </w:r>
      <w:r>
        <w:t xml:space="preserve"> in that the life-cycle or items, information and their parts may be traced.</w:t>
      </w:r>
    </w:p>
    <w:p w:rsidR="00ED3F2C" w:rsidRDefault="008F524F" w:rsidP="000B3F78">
      <w:r>
        <w:rPr>
          <w:i/>
          <w:iCs/>
        </w:rPr>
        <w:t>Custody</w:t>
      </w:r>
      <w:r>
        <w:t xml:space="preserve"> is the relation between a </w:t>
      </w:r>
      <w:r>
        <w:rPr>
          <w:i/>
          <w:iCs/>
        </w:rPr>
        <w:t>Custodian</w:t>
      </w:r>
      <w:r>
        <w:t xml:space="preserve"> and a </w:t>
      </w:r>
      <w:r>
        <w:rPr>
          <w:i/>
          <w:iCs/>
        </w:rPr>
        <w:t>Managed Entity</w:t>
      </w:r>
      <w:r>
        <w:t xml:space="preserve"> (Something for which the provenance is interesting).</w:t>
      </w:r>
    </w:p>
    <w:p w:rsidR="00ED3F2C" w:rsidRDefault="008F524F" w:rsidP="000B3F78">
      <w:r>
        <w:rPr>
          <w:u w:val="single"/>
        </w:rPr>
        <w:t xml:space="preserve">Trust </w:t>
      </w:r>
      <w:r>
        <w:t>in a managed entity may also be influenced by the actors that have a capability to impact the resource.</w:t>
      </w:r>
    </w:p>
    <w:p w:rsidR="00D718D6" w:rsidRDefault="00306ED9" w:rsidP="000B3F78">
      <w:pPr>
        <w:pStyle w:val="Heading3"/>
      </w:pPr>
      <w:bookmarkStart w:id="345" w:name="_Toc412106620"/>
      <w:r>
        <w:lastRenderedPageBreak/>
        <w:t>Diagram</w:t>
      </w:r>
      <w:r w:rsidR="00AB6B0D">
        <w:t>:</w:t>
      </w:r>
      <w:r>
        <w:t xml:space="preserve"> </w:t>
      </w:r>
      <w:r w:rsidR="005F69A5">
        <w:t>Custody</w:t>
      </w:r>
      <w:bookmarkEnd w:id="345"/>
    </w:p>
    <w:p w:rsidR="00D718D6" w:rsidRDefault="005F69A5" w:rsidP="000B3F78">
      <w:pPr>
        <w:jc w:val="center"/>
        <w:rPr>
          <w:rFonts w:cs="Arial"/>
        </w:rPr>
      </w:pPr>
      <w:r>
        <w:rPr>
          <w:noProof/>
          <w:lang w:bidi="ar-SA"/>
        </w:rPr>
        <w:drawing>
          <wp:inline distT="0" distB="0" distL="0" distR="0" wp14:anchorId="0E8485DF" wp14:editId="0D1066F3">
            <wp:extent cx="5732145" cy="5785220"/>
            <wp:effectExtent l="0" t="0" r="0" b="0"/>
            <wp:docPr id="280" name="Picture -6987159.jpg" descr="-69871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6987159.jpg"/>
                    <pic:cNvPicPr/>
                  </pic:nvPicPr>
                  <pic:blipFill>
                    <a:blip r:embed="rId41" cstate="print"/>
                    <a:stretch>
                      <a:fillRect/>
                    </a:stretch>
                  </pic:blipFill>
                  <pic:spPr>
                    <a:xfrm>
                      <a:off x="0" y="0"/>
                      <a:ext cx="5732145" cy="5785220"/>
                    </a:xfrm>
                    <a:prstGeom prst="rect">
                      <a:avLst/>
                    </a:prstGeom>
                  </pic:spPr>
                </pic:pic>
              </a:graphicData>
            </a:graphic>
          </wp:inline>
        </w:drawing>
      </w:r>
    </w:p>
    <w:p w:rsidR="00D718D6" w:rsidRDefault="005F69A5" w:rsidP="000B3F78">
      <w:pPr>
        <w:pStyle w:val="Figure"/>
      </w:pPr>
      <w:bookmarkStart w:id="346" w:name="_Toc412105719"/>
      <w:r>
        <w:t>Custody</w:t>
      </w:r>
      <w:bookmarkEnd w:id="346"/>
    </w:p>
    <w:p w:rsidR="00D718D6" w:rsidRDefault="00D718D6" w:rsidP="000B3F78"/>
    <w:p w:rsidR="00D718D6" w:rsidRDefault="005F69A5" w:rsidP="000B3F78">
      <w:pPr>
        <w:pStyle w:val="Heading3"/>
      </w:pPr>
      <w:bookmarkStart w:id="347" w:name="_7d2c3b19be89b19c5260905a67814ed5"/>
      <w:bookmarkStart w:id="348" w:name="_Toc412106621"/>
      <w:r>
        <w:t>Class Custodian</w:t>
      </w:r>
      <w:bookmarkEnd w:id="347"/>
      <w:bookmarkEnd w:id="348"/>
    </w:p>
    <w:p w:rsidR="00ED3F2C" w:rsidRDefault="008F524F" w:rsidP="000B3F78">
      <w:r>
        <w:t xml:space="preserve">An actor who has responsibility for or looks after some managed entity. A Custodian </w:t>
      </w:r>
      <w:r>
        <w:rPr>
          <w:i/>
          <w:iCs/>
        </w:rPr>
        <w:t>has custody of</w:t>
      </w:r>
      <w:r>
        <w:t xml:space="preserve"> a managed entity via the Custody relation.</w:t>
      </w:r>
    </w:p>
    <w:p w:rsidR="00D718D6" w:rsidRDefault="005F69A5" w:rsidP="000B3F78">
      <w:pPr>
        <w:pStyle w:val="Heading4"/>
      </w:pPr>
      <w:bookmarkStart w:id="349" w:name="_Toc412106622"/>
      <w:r>
        <w:t>Direct Supertypes</w:t>
      </w:r>
      <w:bookmarkEnd w:id="349"/>
    </w:p>
    <w:p w:rsidR="00D718D6" w:rsidRDefault="004619D7" w:rsidP="000B3F78">
      <w:pPr>
        <w:ind w:left="360"/>
      </w:pPr>
      <w:hyperlink w:anchor="_195976dea0d8187e1656ac43c072c070" w:history="1">
        <w:r w:rsidR="005F69A5">
          <w:rPr>
            <w:rStyle w:val="Hyperlink"/>
          </w:rPr>
          <w:t>Actor</w:t>
        </w:r>
      </w:hyperlink>
    </w:p>
    <w:p w:rsidR="00D718D6" w:rsidRDefault="005F69A5" w:rsidP="000B3F78">
      <w:pPr>
        <w:pStyle w:val="Code"/>
      </w:pPr>
      <w:r w:rsidRPr="00043180">
        <w:rPr>
          <w:b/>
          <w:sz w:val="24"/>
          <w:szCs w:val="24"/>
        </w:rPr>
        <w:t>package</w:t>
      </w:r>
      <w:r>
        <w:t xml:space="preserve"> Conceptual Modeling and Mapping Library::Generic Concepts::Custody</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195976dea0d8187e1656ac43c072c070" w:history="1">
        <w:r w:rsidR="007E3012">
          <w:rPr>
            <w:rStyle w:val="Hyperlink"/>
          </w:rPr>
          <w:t>Actor</w:t>
        </w:r>
      </w:hyperlink>
    </w:p>
    <w:p w:rsidR="00D718D6" w:rsidRDefault="00D718D6" w:rsidP="000B3F78">
      <w:pPr>
        <w:pStyle w:val="Code"/>
      </w:pPr>
    </w:p>
    <w:p w:rsidR="00D718D6" w:rsidRDefault="005F69A5" w:rsidP="000B3F78">
      <w:pPr>
        <w:pStyle w:val="Heading4"/>
      </w:pPr>
      <w:bookmarkStart w:id="350" w:name="_Toc412106623"/>
      <w:r>
        <w:lastRenderedPageBreak/>
        <w:t>Inherited Features</w:t>
      </w:r>
      <w:bookmarkEnd w:id="350"/>
    </w:p>
    <w:p w:rsidR="00697D8F" w:rsidRDefault="00697D8F" w:rsidP="000B3F78">
      <w:r w:rsidRPr="000365A1">
        <w:rPr>
          <w:b/>
          <w:i/>
        </w:rPr>
        <w:t>From</w:t>
      </w:r>
      <w:r>
        <w:t xml:space="preserve"> </w:t>
      </w:r>
      <w:hyperlink w:anchor="_195976dea0d8187e1656ac43c072c070" w:history="1">
        <w:r>
          <w:rPr>
            <w:rStyle w:val="Hyperlink"/>
          </w:rPr>
          <w:t>Actor</w:t>
        </w:r>
      </w:hyperlink>
      <w:r>
        <w:t xml:space="preserve">: </w:t>
      </w:r>
    </w:p>
    <w:p w:rsidR="00697D8F" w:rsidRDefault="00697D8F" w:rsidP="000B3F78">
      <w:pPr>
        <w:ind w:firstLine="720"/>
      </w:pPr>
      <w:r>
        <w:t>‘performs’:</w:t>
      </w:r>
      <w:hyperlink w:anchor="_bf62ccd25fcc4695eba838a426996db5" w:history="1">
        <w:r>
          <w:rPr>
            <w:rStyle w:val="Hyperlink"/>
          </w:rPr>
          <w:t>Activity</w:t>
        </w:r>
      </w:hyperlink>
    </w:p>
    <w:p w:rsidR="00697D8F" w:rsidRDefault="00697D8F" w:rsidP="000B3F78">
      <w:pPr>
        <w:ind w:firstLine="720"/>
      </w:pPr>
      <w:r>
        <w:t>‘operates at’:</w:t>
      </w:r>
      <w:hyperlink w:anchor="_e1d8064cf80a8d37d141d659cfacdfad" w:history="1">
        <w:r>
          <w:rPr>
            <w:rStyle w:val="Hyperlink"/>
          </w:rPr>
          <w:t>Physical Location</w:t>
        </w:r>
      </w:hyperlink>
    </w:p>
    <w:p w:rsidR="00697D8F" w:rsidRDefault="00697D8F" w:rsidP="000B3F78">
      <w:pPr>
        <w:ind w:firstLine="720"/>
      </w:pPr>
      <w:r>
        <w:t>‘contact via’:</w:t>
      </w:r>
      <w:hyperlink w:anchor="_659fd398b9354d627eab9d3a069a3988" w:history="1">
        <w:r>
          <w:rPr>
            <w:rStyle w:val="Hyperlink"/>
          </w:rPr>
          <w:t>Contact Information</w:t>
        </w:r>
      </w:hyperlink>
    </w:p>
    <w:p w:rsidR="00697D8F" w:rsidRDefault="00697D8F" w:rsidP="000B3F78">
      <w:pPr>
        <w:ind w:firstLine="720"/>
      </w:pPr>
      <w:r>
        <w:t>‘enabled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fb65a7c7797a6f834f4eb97640a0234f" w:history="1">
        <w:r>
          <w:rPr>
            <w:rStyle w:val="Hyperlink"/>
          </w:rPr>
          <w:t>Individual</w:t>
        </w:r>
      </w:hyperlink>
      <w:r>
        <w:t xml:space="preserve">: </w:t>
      </w:r>
    </w:p>
    <w:p w:rsidR="00697D8F" w:rsidRDefault="00697D8F" w:rsidP="000B3F78">
      <w:pPr>
        <w:ind w:firstLine="720"/>
      </w:pPr>
      <w:r>
        <w:t>‘has observation’:</w:t>
      </w:r>
      <w:hyperlink w:anchor="_1a5b22ec96adcbdd1b918a17fe9b44b2" w:history="1">
        <w:r>
          <w:rPr>
            <w:rStyle w:val="Hyperlink"/>
          </w:rPr>
          <w:t>Observation</w:t>
        </w:r>
      </w:hyperlink>
    </w:p>
    <w:p w:rsidR="00697D8F" w:rsidRDefault="00697D8F" w:rsidP="000B3F78">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0B3F78">
      <w:pPr>
        <w:ind w:firstLine="720"/>
      </w:pPr>
      <w:r>
        <w:t>‘used by’:</w:t>
      </w:r>
      <w:hyperlink w:anchor="_c05d8ea54231ef8385ae369a8cb18a7f" w:history="1">
        <w:r>
          <w:rPr>
            <w:rStyle w:val="Hyperlink"/>
          </w:rPr>
          <w:t>Occurrence</w:t>
        </w:r>
      </w:hyperlink>
    </w:p>
    <w:p w:rsidR="00697D8F" w:rsidRDefault="00697D8F" w:rsidP="000B3F78">
      <w:pPr>
        <w:ind w:firstLine="720"/>
      </w:pPr>
      <w:r>
        <w:t>‘is part of’:</w:t>
      </w:r>
      <w:hyperlink w:anchor="_13f9005c9106d00d7131680982c2727a" w:history="1">
        <w:r>
          <w:rPr>
            <w:rStyle w:val="Hyperlink"/>
          </w:rPr>
          <w:t>Entity</w:t>
        </w:r>
      </w:hyperlink>
    </w:p>
    <w:p w:rsidR="00697D8F" w:rsidRDefault="00697D8F" w:rsidP="000B3F78">
      <w:pPr>
        <w:ind w:firstLine="720"/>
      </w:pPr>
      <w:r>
        <w:t>‘has part’:</w:t>
      </w:r>
      <w:hyperlink w:anchor="_13f9005c9106d00d7131680982c2727a" w:history="1">
        <w:r>
          <w:rPr>
            <w:rStyle w:val="Hyperlink"/>
          </w:rPr>
          <w:t>Entity</w:t>
        </w:r>
      </w:hyperlink>
    </w:p>
    <w:p w:rsidR="00697D8F" w:rsidRDefault="00697D8F" w:rsidP="000B3F78">
      <w:pPr>
        <w:ind w:firstLine="720"/>
      </w:pPr>
      <w:r>
        <w:t>‘has state’:</w:t>
      </w:r>
      <w:hyperlink w:anchor="_927c2855748f476d96735ff79da4ebff" w:history="1">
        <w:r>
          <w:rPr>
            <w:rStyle w:val="Hyperlink"/>
          </w:rPr>
          <w:t>State</w:t>
        </w:r>
      </w:hyperlink>
    </w:p>
    <w:p w:rsidR="00697D8F" w:rsidRDefault="00697D8F" w:rsidP="000B3F78">
      <w:pPr>
        <w:ind w:firstLine="720"/>
      </w:pPr>
      <w:r>
        <w:t>‘created by’:</w:t>
      </w:r>
      <w:hyperlink w:anchor="_c05d8ea54231ef8385ae369a8cb18a7f" w:history="1">
        <w:r>
          <w:rPr>
            <w:rStyle w:val="Hyperlink"/>
          </w:rPr>
          <w:t>Occurrence</w:t>
        </w:r>
      </w:hyperlink>
    </w:p>
    <w:p w:rsidR="00697D8F" w:rsidRDefault="00697D8F" w:rsidP="000B3F78">
      <w:pPr>
        <w:ind w:firstLine="720"/>
      </w:pPr>
      <w:r>
        <w:t>‘is related to’:</w:t>
      </w:r>
      <w:hyperlink w:anchor="_13f9005c9106d00d7131680982c2727a" w:history="1">
        <w:r>
          <w:rPr>
            <w:rStyle w:val="Hyperlink"/>
          </w:rPr>
          <w:t>Entity</w:t>
        </w:r>
      </w:hyperlink>
    </w:p>
    <w:p w:rsidR="00697D8F" w:rsidRDefault="00697D8F" w:rsidP="000B3F78">
      <w:pPr>
        <w:ind w:firstLine="720"/>
      </w:pPr>
      <w:r>
        <w:t>‘impacted by’:</w:t>
      </w:r>
      <w:hyperlink w:anchor="_63104765cd42c5f76cf72fdc4ed90397" w:history="1">
        <w:r>
          <w:rPr>
            <w:rStyle w:val="Hyperlink"/>
          </w:rPr>
          <w:t>Situation</w:t>
        </w:r>
      </w:hyperlink>
    </w:p>
    <w:p w:rsidR="00697D8F" w:rsidRDefault="00697D8F" w:rsidP="000B3F78">
      <w:pPr>
        <w:ind w:firstLine="720"/>
      </w:pPr>
      <w:r>
        <w:t>‘identified by’:</w:t>
      </w:r>
      <w:hyperlink w:anchor="_a9304dce0833e68d6c1871feed7ba4c8" w:history="1">
        <w:r>
          <w:rPr>
            <w:rStyle w:val="Hyperlink"/>
          </w:rPr>
          <w:t>Identifier</w:t>
        </w:r>
      </w:hyperlink>
    </w:p>
    <w:p w:rsidR="00697D8F" w:rsidRDefault="00697D8F" w:rsidP="000B3F78">
      <w:pPr>
        <w:ind w:firstLine="720"/>
      </w:pPr>
      <w:r>
        <w:t>‘has name’:</w:t>
      </w:r>
      <w:hyperlink w:anchor="_afe5a48976a2df078be9473827611fb8" w:history="1">
        <w:r>
          <w:rPr>
            <w:rStyle w:val="Hyperlink"/>
          </w:rPr>
          <w:t>Name</w:t>
        </w:r>
      </w:hyperlink>
    </w:p>
    <w:p w:rsidR="00697D8F" w:rsidRDefault="00697D8F" w:rsidP="000B3F78">
      <w:pPr>
        <w:ind w:firstLine="720"/>
      </w:pPr>
      <w:r>
        <w:t>‘prefered identifier’:</w:t>
      </w:r>
      <w:hyperlink w:anchor="_a9304dce0833e68d6c1871feed7ba4c8" w:history="1">
        <w:r>
          <w:rPr>
            <w:rStyle w:val="Hyperlink"/>
          </w:rPr>
          <w:t>Identifier</w:t>
        </w:r>
      </w:hyperlink>
    </w:p>
    <w:p w:rsidR="00697D8F" w:rsidRDefault="00697D8F" w:rsidP="000B3F78">
      <w:pPr>
        <w:ind w:firstLine="720"/>
      </w:pPr>
      <w:r>
        <w:t>‘watched by’:</w:t>
      </w:r>
      <w:hyperlink w:anchor="_a3511bec5be4181aed91476c6b138095" w:history="1">
        <w:r>
          <w:rPr>
            <w:rStyle w:val="Hyperlink"/>
          </w:rPr>
          <w:t>Indicator Watchlist</w:t>
        </w:r>
      </w:hyperlink>
    </w:p>
    <w:p w:rsidR="00697D8F" w:rsidRDefault="00697D8F" w:rsidP="000B3F78">
      <w:pPr>
        <w:ind w:firstLine="720"/>
      </w:pPr>
      <w:r>
        <w:t>‘observed by’:</w:t>
      </w:r>
      <w:hyperlink w:anchor="_1a5b22ec96adcbdd1b918a17fe9b44b2" w:history="1">
        <w:r>
          <w:rPr>
            <w:rStyle w:val="Hyperlink"/>
          </w:rPr>
          <w:t>Observation</w:t>
        </w:r>
      </w:hyperlink>
    </w:p>
    <w:p w:rsidR="00697D8F" w:rsidRDefault="00697D8F" w:rsidP="000B3F78">
      <w:pPr>
        <w:ind w:firstLine="720"/>
      </w:pPr>
      <w:r>
        <w:t>‘made available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D718D6" w:rsidRDefault="00D718D6" w:rsidP="000B3F78"/>
    <w:p w:rsidR="00D718D6" w:rsidRDefault="005F69A5" w:rsidP="000B3F78">
      <w:pPr>
        <w:pStyle w:val="Heading3"/>
      </w:pPr>
      <w:bookmarkStart w:id="351" w:name="_271347192118d3cd9fc21f5e3a95251c"/>
      <w:bookmarkStart w:id="352" w:name="_Toc412106624"/>
      <w:r>
        <w:t>Association Class Custody</w:t>
      </w:r>
      <w:bookmarkEnd w:id="351"/>
      <w:bookmarkEnd w:id="352"/>
    </w:p>
    <w:p w:rsidR="00D718D6" w:rsidRDefault="005F69A5" w:rsidP="000B3F78">
      <w:r>
        <w:t>The act of protecting or taking care of something [merriam-webster.com]</w:t>
      </w:r>
    </w:p>
    <w:p w:rsidR="00D718D6" w:rsidRDefault="005F69A5" w:rsidP="000B3F78">
      <w:pPr>
        <w:pStyle w:val="Heading4"/>
      </w:pPr>
      <w:bookmarkStart w:id="353" w:name="_Toc412106625"/>
      <w:r>
        <w:t>Direct Supertypes</w:t>
      </w:r>
      <w:bookmarkEnd w:id="353"/>
    </w:p>
    <w:p w:rsidR="00D718D6" w:rsidRDefault="004619D7" w:rsidP="000B3F78">
      <w:pPr>
        <w:ind w:left="360"/>
      </w:pPr>
      <w:hyperlink w:anchor="_bf62ccd25fcc4695eba838a426996db5" w:history="1">
        <w:r w:rsidR="005F69A5">
          <w:rPr>
            <w:rStyle w:val="Hyperlink"/>
          </w:rPr>
          <w:t>Activity</w:t>
        </w:r>
      </w:hyperlink>
    </w:p>
    <w:p w:rsidR="00D718D6" w:rsidRDefault="005F69A5" w:rsidP="000B3F78">
      <w:pPr>
        <w:pStyle w:val="Code"/>
      </w:pPr>
      <w:r w:rsidRPr="00043180">
        <w:rPr>
          <w:b/>
          <w:sz w:val="24"/>
          <w:szCs w:val="24"/>
        </w:rPr>
        <w:t>package</w:t>
      </w:r>
      <w:r>
        <w:t xml:space="preserve"> Conceptual Modeling and Mapping Library::Generic Concepts::Custody</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bf62ccd25fcc4695eba838a426996db5" w:history="1">
        <w:r w:rsidR="007E3012">
          <w:rPr>
            <w:rStyle w:val="Hyperlink"/>
          </w:rPr>
          <w:t>Activity</w:t>
        </w:r>
      </w:hyperlink>
    </w:p>
    <w:p w:rsidR="00D718D6" w:rsidRDefault="00D718D6" w:rsidP="000B3F78">
      <w:pPr>
        <w:pStyle w:val="Code"/>
      </w:pPr>
    </w:p>
    <w:p w:rsidR="00D718D6" w:rsidRDefault="005F69A5" w:rsidP="000B3F78">
      <w:pPr>
        <w:pStyle w:val="Heading5"/>
      </w:pPr>
      <w:r>
        <w:t>Association Ends</w:t>
      </w:r>
    </w:p>
    <w:p w:rsidR="003F7C16" w:rsidRDefault="003F7C16" w:rsidP="000B3F78">
      <w:pPr>
        <w:ind w:firstLine="720"/>
      </w:pPr>
      <w:r>
        <w:rPr>
          <w:noProof/>
          <w:lang w:bidi="ar-SA"/>
        </w:rPr>
        <w:drawing>
          <wp:inline distT="0" distB="0" distL="0" distR="0" wp14:anchorId="494A2ED3" wp14:editId="3DF3377C">
            <wp:extent cx="152400" cy="152400"/>
            <wp:effectExtent l="0" t="0" r="0" b="0"/>
            <wp:docPr id="282" name="Picture 2109022149.jpg" descr="21090221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2109022149.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has custody of : </w:t>
      </w:r>
      <w:hyperlink w:anchor="_fa25954c316823a26f32a9c5cd5b327f" w:history="1">
        <w:r>
          <w:rPr>
            <w:rStyle w:val="Hyperlink"/>
          </w:rPr>
          <w:t>Managed Entity</w:t>
        </w:r>
      </w:hyperlink>
      <w:r w:rsidR="00A36678">
        <w:t xml:space="preserve"> </w:t>
      </w:r>
    </w:p>
    <w:p w:rsidR="006847AA" w:rsidRDefault="006847AA" w:rsidP="000B3F78">
      <w:pPr>
        <w:ind w:left="677" w:firstLine="360"/>
      </w:pPr>
      <w:r>
        <w:lastRenderedPageBreak/>
        <w:t>.The entity a custodian has custody of</w:t>
      </w:r>
    </w:p>
    <w:p w:rsidR="003F7C16" w:rsidRDefault="003F7C16" w:rsidP="000B3F78">
      <w:pPr>
        <w:ind w:firstLine="720"/>
      </w:pPr>
      <w:r>
        <w:rPr>
          <w:noProof/>
          <w:lang w:bidi="ar-SA"/>
        </w:rPr>
        <w:drawing>
          <wp:inline distT="0" distB="0" distL="0" distR="0" wp14:anchorId="36A459ED" wp14:editId="5A1AB6AF">
            <wp:extent cx="152400" cy="152400"/>
            <wp:effectExtent l="0" t="0" r="0" b="0"/>
            <wp:docPr id="284" name="Picture 2109022149.jpg" descr="21090221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2109022149.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in the custody of : </w:t>
      </w:r>
      <w:hyperlink w:anchor="_7d2c3b19be89b19c5260905a67814ed5" w:history="1">
        <w:r>
          <w:rPr>
            <w:rStyle w:val="Hyperlink"/>
          </w:rPr>
          <w:t>Custodian</w:t>
        </w:r>
      </w:hyperlink>
      <w:r w:rsidR="00A36678">
        <w:t xml:space="preserve"> </w:t>
      </w:r>
    </w:p>
    <w:p w:rsidR="006847AA" w:rsidRDefault="006847AA" w:rsidP="000B3F78">
      <w:pPr>
        <w:ind w:left="677" w:firstLine="360"/>
      </w:pPr>
      <w:r>
        <w:t>The custodian of an entity</w:t>
      </w:r>
    </w:p>
    <w:p w:rsidR="00D718D6" w:rsidRDefault="005F69A5" w:rsidP="000B3F78">
      <w:pPr>
        <w:pStyle w:val="Heading4"/>
      </w:pPr>
      <w:bookmarkStart w:id="354" w:name="_Toc412106626"/>
      <w:r>
        <w:t>Attributes</w:t>
      </w:r>
      <w:bookmarkEnd w:id="354"/>
    </w:p>
    <w:p w:rsidR="00D718D6" w:rsidRDefault="005F69A5" w:rsidP="000B3F78">
      <w:pPr>
        <w:pStyle w:val="BodyText2"/>
      </w:pPr>
      <w:r>
        <w:rPr>
          <w:noProof/>
          <w:lang w:bidi="ar-SA"/>
        </w:rPr>
        <w:drawing>
          <wp:inline distT="0" distB="0" distL="0" distR="0" wp14:anchorId="4DDF2C64" wp14:editId="05B6E9D9">
            <wp:extent cx="152400" cy="152400"/>
            <wp:effectExtent l="0" t="0" r="0" b="0"/>
            <wp:docPr id="286" name="Picture -456290179.jpg" descr="-4562901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456290179.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confidence in custody : </w:t>
      </w:r>
      <w:hyperlink w:anchor="_515aa0b3c8b3af1351822986548c803a" w:history="1">
        <w:r>
          <w:rPr>
            <w:rStyle w:val="Hyperlink"/>
          </w:rPr>
          <w:t>Confidence Metric</w:t>
        </w:r>
      </w:hyperlink>
    </w:p>
    <w:p w:rsidR="00D718D6" w:rsidRDefault="005F69A5" w:rsidP="000B3F78">
      <w:pPr>
        <w:ind w:left="677" w:firstLine="360"/>
      </w:pPr>
      <w:r>
        <w:t>Confidence that the custody is trustworthy.</w:t>
      </w:r>
    </w:p>
    <w:p w:rsidR="00D718D6" w:rsidRDefault="005F69A5" w:rsidP="000B3F78">
      <w:pPr>
        <w:pStyle w:val="Heading4"/>
      </w:pPr>
      <w:bookmarkStart w:id="355" w:name="_Toc412106627"/>
      <w:r>
        <w:t>Associations</w:t>
      </w:r>
      <w:bookmarkEnd w:id="355"/>
    </w:p>
    <w:p w:rsidR="00F546FD" w:rsidRDefault="005F69A5" w:rsidP="000B3F78">
      <w:pPr>
        <w:ind w:left="605" w:hanging="245"/>
      </w:pPr>
      <w:r>
        <w:rPr>
          <w:noProof/>
          <w:lang w:bidi="ar-SA"/>
        </w:rPr>
        <w:drawing>
          <wp:inline distT="0" distB="0" distL="0" distR="0" wp14:anchorId="5535E46D" wp14:editId="0F890517">
            <wp:extent cx="152400" cy="152400"/>
            <wp:effectExtent l="0" t="0" r="0" b="0"/>
            <wp:docPr id="288" name="Picture -1490875369.jpg" descr="-14908753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1490875369.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source transfer</w:t>
      </w:r>
      <w:r w:rsidR="00A92CA5">
        <w:t>:</w:t>
      </w:r>
      <w:hyperlink w:anchor="_a08bb0621cb711df00453399bf98bcb4" w:history="1">
        <w:r>
          <w:rPr>
            <w:rStyle w:val="Hyperlink"/>
          </w:rPr>
          <w:t>Transfer Custody</w:t>
        </w:r>
      </w:hyperlink>
      <w:r>
        <w:t xml:space="preserve"> </w:t>
      </w:r>
    </w:p>
    <w:p w:rsidR="00A60DB1" w:rsidRDefault="00A60DB1" w:rsidP="000B3F78">
      <w:pPr>
        <w:ind w:left="720" w:firstLine="360"/>
      </w:pPr>
      <w:r>
        <w:t>The transfer providing the custody</w:t>
      </w:r>
    </w:p>
    <w:p w:rsidR="00F546FD" w:rsidRDefault="005F69A5" w:rsidP="000B3F78">
      <w:pPr>
        <w:ind w:left="605" w:hanging="245"/>
      </w:pPr>
      <w:r>
        <w:rPr>
          <w:noProof/>
          <w:lang w:bidi="ar-SA"/>
        </w:rPr>
        <w:drawing>
          <wp:inline distT="0" distB="0" distL="0" distR="0" wp14:anchorId="1694EE84" wp14:editId="6A8F0967">
            <wp:extent cx="152400" cy="152400"/>
            <wp:effectExtent l="0" t="0" r="0" b="0"/>
            <wp:docPr id="290" name="Picture -617579961.jpg" descr="-6175799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617579961.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destination transfer</w:t>
      </w:r>
      <w:r w:rsidR="00A92CA5">
        <w:t>:</w:t>
      </w:r>
      <w:hyperlink w:anchor="_a08bb0621cb711df00453399bf98bcb4" w:history="1">
        <w:r>
          <w:rPr>
            <w:rStyle w:val="Hyperlink"/>
          </w:rPr>
          <w:t>Transfer Custody</w:t>
        </w:r>
      </w:hyperlink>
      <w:r>
        <w:t xml:space="preserve"> </w:t>
      </w:r>
    </w:p>
    <w:p w:rsidR="00A60DB1" w:rsidRDefault="00A60DB1" w:rsidP="000B3F78">
      <w:pPr>
        <w:ind w:left="720" w:firstLine="360"/>
      </w:pPr>
      <w:r>
        <w:t>The transfer, transferring custody away.</w:t>
      </w:r>
    </w:p>
    <w:p w:rsidR="00D718D6" w:rsidRDefault="005F69A5" w:rsidP="000B3F78">
      <w:pPr>
        <w:pStyle w:val="Heading4"/>
      </w:pPr>
      <w:bookmarkStart w:id="356" w:name="_Toc412106628"/>
      <w:r>
        <w:t>Inherited Features</w:t>
      </w:r>
      <w:bookmarkEnd w:id="356"/>
    </w:p>
    <w:p w:rsidR="00697D8F" w:rsidRDefault="00697D8F" w:rsidP="000B3F78">
      <w:r w:rsidRPr="000365A1">
        <w:rPr>
          <w:b/>
          <w:i/>
        </w:rPr>
        <w:t>From</w:t>
      </w:r>
      <w:r>
        <w:t xml:space="preserve"> </w:t>
      </w:r>
      <w:hyperlink w:anchor="_bf62ccd25fcc4695eba838a426996db5" w:history="1">
        <w:r>
          <w:rPr>
            <w:rStyle w:val="Hyperlink"/>
          </w:rPr>
          <w:t>Activity</w:t>
        </w:r>
      </w:hyperlink>
      <w:r>
        <w:t xml:space="preserve">: </w:t>
      </w:r>
    </w:p>
    <w:p w:rsidR="00697D8F" w:rsidRDefault="00697D8F" w:rsidP="000B3F78">
      <w:pPr>
        <w:ind w:firstLine="720"/>
      </w:pPr>
      <w:r>
        <w:t>‘performed by’:</w:t>
      </w:r>
      <w:hyperlink w:anchor="_195976dea0d8187e1656ac43c072c070" w:history="1">
        <w:r>
          <w:rPr>
            <w:rStyle w:val="Hyperlink"/>
          </w:rPr>
          <w:t>Actor</w:t>
        </w:r>
      </w:hyperlink>
    </w:p>
    <w:p w:rsidR="00697D8F" w:rsidRDefault="00697D8F" w:rsidP="000B3F78">
      <w:r w:rsidRPr="000365A1">
        <w:rPr>
          <w:b/>
          <w:i/>
        </w:rPr>
        <w:t>From</w:t>
      </w:r>
      <w:r>
        <w:t xml:space="preserve"> </w:t>
      </w:r>
      <w:hyperlink w:anchor="_c05d8ea54231ef8385ae369a8cb18a7f" w:history="1">
        <w:r>
          <w:rPr>
            <w:rStyle w:val="Hyperlink"/>
          </w:rPr>
          <w:t>Occurrence</w:t>
        </w:r>
      </w:hyperlink>
      <w:r>
        <w:t xml:space="preserve">: </w:t>
      </w:r>
    </w:p>
    <w:p w:rsidR="00697D8F" w:rsidRDefault="00697D8F" w:rsidP="000B3F78">
      <w:pPr>
        <w:ind w:firstLine="720"/>
      </w:pPr>
      <w:r>
        <w:t>‘uses’:</w:t>
      </w:r>
      <w:hyperlink w:anchor="_13f9005c9106d00d7131680982c2727a" w:history="1">
        <w:r>
          <w:rPr>
            <w:rStyle w:val="Hyperlink"/>
          </w:rPr>
          <w:t>Entity</w:t>
        </w:r>
      </w:hyperlink>
    </w:p>
    <w:p w:rsidR="00697D8F" w:rsidRDefault="00697D8F" w:rsidP="000B3F78">
      <w:pPr>
        <w:ind w:firstLine="720"/>
      </w:pPr>
      <w:r>
        <w:t>‘creates’:</w:t>
      </w:r>
      <w:hyperlink w:anchor="_13f9005c9106d00d7131680982c2727a" w:history="1">
        <w:r>
          <w:rPr>
            <w:rStyle w:val="Hyperlink"/>
          </w:rPr>
          <w:t>Entity</w:t>
        </w:r>
      </w:hyperlink>
    </w:p>
    <w:p w:rsidR="00697D8F" w:rsidRDefault="00697D8F" w:rsidP="000B3F78">
      <w:pPr>
        <w:ind w:firstLine="720"/>
      </w:pPr>
      <w:r>
        <w:t>‘step in’:</w:t>
      </w:r>
      <w:hyperlink w:anchor="_c05d8ea54231ef8385ae369a8cb18a7f" w:history="1">
        <w:r>
          <w:rPr>
            <w:rStyle w:val="Hyperlink"/>
          </w:rPr>
          <w:t>Occurrence</w:t>
        </w:r>
      </w:hyperlink>
    </w:p>
    <w:p w:rsidR="00697D8F" w:rsidRDefault="00697D8F" w:rsidP="000B3F78">
      <w:pPr>
        <w:ind w:firstLine="720"/>
      </w:pPr>
      <w:r>
        <w:t>‘step’:</w:t>
      </w:r>
      <w:hyperlink w:anchor="_c05d8ea54231ef8385ae369a8cb18a7f" w:history="1">
        <w:r>
          <w:rPr>
            <w:rStyle w:val="Hyperlink"/>
          </w:rPr>
          <w:t>Occurrence</w:t>
        </w:r>
      </w:hyperlink>
    </w:p>
    <w:p w:rsidR="00697D8F" w:rsidRDefault="00697D8F" w:rsidP="000B3F78">
      <w:pPr>
        <w:ind w:firstLine="720"/>
      </w:pPr>
      <w:r>
        <w:t>‘when’:</w:t>
      </w:r>
      <w:hyperlink w:anchor="_63104765cd42c5f76cf72fdc4ed90397" w:history="1">
        <w:r>
          <w:rPr>
            <w:rStyle w:val="Hyperlink"/>
          </w:rPr>
          <w:t>Situation</w:t>
        </w:r>
      </w:hyperlink>
    </w:p>
    <w:p w:rsidR="00697D8F" w:rsidRDefault="00697D8F" w:rsidP="000B3F78">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0B3F78">
      <w:pPr>
        <w:ind w:firstLine="720"/>
      </w:pPr>
      <w:r>
        <w:t>‘starts on’:</w:t>
      </w:r>
      <w:hyperlink w:anchor="_404887ca511c022e037ede12e1a8f37a" w:history="1">
        <w:r>
          <w:rPr>
            <w:rStyle w:val="Hyperlink"/>
          </w:rPr>
          <w:t>Time Point</w:t>
        </w:r>
      </w:hyperlink>
    </w:p>
    <w:p w:rsidR="00697D8F" w:rsidRDefault="00697D8F" w:rsidP="000B3F78">
      <w:pPr>
        <w:ind w:firstLine="720"/>
      </w:pPr>
      <w:r>
        <w:t>‘ends on’:</w:t>
      </w:r>
      <w:hyperlink w:anchor="_404887ca511c022e037ede12e1a8f37a" w:history="1">
        <w:r>
          <w:rPr>
            <w:rStyle w:val="Hyperlink"/>
          </w:rPr>
          <w:t>Time Point</w:t>
        </w:r>
      </w:hyperlink>
    </w:p>
    <w:p w:rsidR="00697D8F" w:rsidRDefault="00697D8F" w:rsidP="000B3F78">
      <w:pPr>
        <w:ind w:firstLine="720"/>
      </w:pPr>
      <w:r>
        <w:t>‘has binding’:</w:t>
      </w:r>
      <w:hyperlink w:anchor="_59d00381296cc32f8d191ec24ae537cd" w:history="1">
        <w:r>
          <w:rPr>
            <w:rStyle w:val="Hyperlink"/>
          </w:rPr>
          <w:t>Binding</w:t>
        </w:r>
      </w:hyperlink>
    </w:p>
    <w:p w:rsidR="00697D8F" w:rsidRDefault="00697D8F" w:rsidP="000B3F78">
      <w:pPr>
        <w:ind w:firstLine="720"/>
      </w:pPr>
      <w:r>
        <w:t>‘has consequence’:</w:t>
      </w:r>
      <w:hyperlink w:anchor="_9bf67544840a1cd6396f28cc292e3ca0" w:history="1">
        <w:r>
          <w:rPr>
            <w:rStyle w:val="Hyperlink"/>
          </w:rPr>
          <w:t>Consequence</w:t>
        </w:r>
      </w:hyperlink>
    </w:p>
    <w:p w:rsidR="00697D8F" w:rsidRDefault="00697D8F" w:rsidP="000B3F78">
      <w:pPr>
        <w:ind w:firstLine="720"/>
      </w:pPr>
      <w:r>
        <w:t>‘impacts’:</w:t>
      </w:r>
      <w:hyperlink w:anchor="_13f9005c9106d00d7131680982c2727a" w:history="1">
        <w:r>
          <w:rPr>
            <w:rStyle w:val="Hyperlink"/>
          </w:rPr>
          <w:t>Entity</w:t>
        </w:r>
      </w:hyperlink>
    </w:p>
    <w:p w:rsidR="00697D8F" w:rsidRDefault="00697D8F" w:rsidP="000B3F78">
      <w:pPr>
        <w:ind w:firstLine="720"/>
      </w:pPr>
      <w:r>
        <w:t>‘matches’:</w:t>
      </w:r>
      <w:hyperlink w:anchor="_6db5f6447173086a1a7d18af4f144b69" w:history="1">
        <w:r>
          <w:rPr>
            <w:rStyle w:val="Hyperlink"/>
          </w:rPr>
          <w:t>Template</w:t>
        </w:r>
      </w:hyperlink>
    </w:p>
    <w:p w:rsidR="00697D8F" w:rsidRDefault="00697D8F" w:rsidP="000B3F78">
      <w:pPr>
        <w:ind w:firstLine="720"/>
      </w:pPr>
      <w:r>
        <w:t>‘confidence’:</w:t>
      </w:r>
      <w:hyperlink w:anchor="_515aa0b3c8b3af1351822986548c803a" w:history="1">
        <w:r>
          <w:rPr>
            <w:rStyle w:val="Hyperlink"/>
          </w:rPr>
          <w:t>Confidence Metric</w:t>
        </w:r>
      </w:hyperlink>
    </w:p>
    <w:p w:rsidR="00697D8F" w:rsidRDefault="00697D8F" w:rsidP="000B3F78">
      <w:pPr>
        <w:ind w:firstLine="720"/>
      </w:pPr>
      <w:r>
        <w:t>‘happens before’:</w:t>
      </w:r>
      <w:hyperlink w:anchor="_63104765cd42c5f76cf72fdc4ed90397" w:history="1">
        <w:r>
          <w:rPr>
            <w:rStyle w:val="Hyperlink"/>
          </w:rPr>
          <w:t>Situation</w:t>
        </w:r>
      </w:hyperlink>
    </w:p>
    <w:p w:rsidR="00697D8F" w:rsidRDefault="00697D8F" w:rsidP="000B3F78">
      <w:pPr>
        <w:ind w:firstLine="720"/>
      </w:pPr>
      <w:r>
        <w:t>‘happens after’:</w:t>
      </w:r>
      <w:hyperlink w:anchor="_63104765cd42c5f76cf72fdc4ed90397" w:history="1">
        <w:r>
          <w:rPr>
            <w:rStyle w:val="Hyperlink"/>
          </w:rPr>
          <w:t>Situation</w:t>
        </w:r>
      </w:hyperlink>
    </w:p>
    <w:p w:rsidR="00697D8F" w:rsidRDefault="00697D8F" w:rsidP="000B3F78">
      <w:pPr>
        <w:ind w:firstLine="720"/>
      </w:pPr>
      <w:r>
        <w:t>‘selects’:</w:t>
      </w:r>
      <w:hyperlink w:anchor="_0ea506f57adef61cfa374e799c7f4b3e" w:history="1">
        <w:r>
          <w:rPr>
            <w:rStyle w:val="Hyperlink"/>
          </w:rPr>
          <w:t>Indicator</w:t>
        </w:r>
      </w:hyperlink>
    </w:p>
    <w:p w:rsidR="00697D8F" w:rsidRDefault="00697D8F" w:rsidP="000B3F78">
      <w:pPr>
        <w:ind w:firstLine="720"/>
      </w:pPr>
      <w:r>
        <w:t>‘do’:</w:t>
      </w:r>
      <w:hyperlink w:anchor="_c05d8ea54231ef8385ae369a8cb18a7f" w:history="1">
        <w:r>
          <w:rPr>
            <w:rStyle w:val="Hyperlink"/>
          </w:rPr>
          <w:t>Occurrence</w:t>
        </w:r>
      </w:hyperlink>
    </w:p>
    <w:p w:rsidR="00697D8F" w:rsidRDefault="00697D8F" w:rsidP="000B3F78">
      <w:pPr>
        <w:ind w:firstLine="720"/>
      </w:pPr>
      <w:r>
        <w:t>‘course of action’:</w:t>
      </w:r>
      <w:hyperlink w:anchor="_83d65b9404a78ed941a332943863e039" w:history="1">
        <w:r>
          <w:rPr>
            <w:rStyle w:val="Hyperlink"/>
          </w:rPr>
          <w:t>Process</w:t>
        </w:r>
      </w:hyperlink>
    </w:p>
    <w:p w:rsidR="00697D8F" w:rsidRDefault="00697D8F" w:rsidP="000B3F78">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0B3F78">
      <w:pPr>
        <w:ind w:firstLine="720"/>
      </w:pPr>
      <w:r>
        <w:t>‘used by’:</w:t>
      </w:r>
      <w:hyperlink w:anchor="_c05d8ea54231ef8385ae369a8cb18a7f" w:history="1">
        <w:r>
          <w:rPr>
            <w:rStyle w:val="Hyperlink"/>
          </w:rPr>
          <w:t>Occurrence</w:t>
        </w:r>
      </w:hyperlink>
    </w:p>
    <w:p w:rsidR="00697D8F" w:rsidRDefault="00697D8F" w:rsidP="000B3F78">
      <w:pPr>
        <w:ind w:firstLine="720"/>
      </w:pPr>
      <w:r>
        <w:t>‘is part of’:</w:t>
      </w:r>
      <w:hyperlink w:anchor="_13f9005c9106d00d7131680982c2727a" w:history="1">
        <w:r>
          <w:rPr>
            <w:rStyle w:val="Hyperlink"/>
          </w:rPr>
          <w:t>Entity</w:t>
        </w:r>
      </w:hyperlink>
    </w:p>
    <w:p w:rsidR="00697D8F" w:rsidRDefault="00697D8F" w:rsidP="000B3F78">
      <w:pPr>
        <w:ind w:firstLine="720"/>
      </w:pPr>
      <w:r>
        <w:t>‘has part’:</w:t>
      </w:r>
      <w:hyperlink w:anchor="_13f9005c9106d00d7131680982c2727a" w:history="1">
        <w:r>
          <w:rPr>
            <w:rStyle w:val="Hyperlink"/>
          </w:rPr>
          <w:t>Entity</w:t>
        </w:r>
      </w:hyperlink>
    </w:p>
    <w:p w:rsidR="00697D8F" w:rsidRDefault="00697D8F" w:rsidP="000B3F78">
      <w:pPr>
        <w:ind w:firstLine="720"/>
      </w:pPr>
      <w:r>
        <w:t>‘has state’:</w:t>
      </w:r>
      <w:hyperlink w:anchor="_927c2855748f476d96735ff79da4ebff" w:history="1">
        <w:r>
          <w:rPr>
            <w:rStyle w:val="Hyperlink"/>
          </w:rPr>
          <w:t>State</w:t>
        </w:r>
      </w:hyperlink>
    </w:p>
    <w:p w:rsidR="00697D8F" w:rsidRDefault="00697D8F" w:rsidP="000B3F78">
      <w:pPr>
        <w:ind w:firstLine="720"/>
      </w:pPr>
      <w:r>
        <w:t>‘created by’:</w:t>
      </w:r>
      <w:hyperlink w:anchor="_c05d8ea54231ef8385ae369a8cb18a7f" w:history="1">
        <w:r>
          <w:rPr>
            <w:rStyle w:val="Hyperlink"/>
          </w:rPr>
          <w:t>Occurrence</w:t>
        </w:r>
      </w:hyperlink>
    </w:p>
    <w:p w:rsidR="00697D8F" w:rsidRDefault="00697D8F" w:rsidP="000B3F78">
      <w:pPr>
        <w:ind w:firstLine="720"/>
      </w:pPr>
      <w:r>
        <w:lastRenderedPageBreak/>
        <w:t>‘is related to’:</w:t>
      </w:r>
      <w:hyperlink w:anchor="_13f9005c9106d00d7131680982c2727a" w:history="1">
        <w:r>
          <w:rPr>
            <w:rStyle w:val="Hyperlink"/>
          </w:rPr>
          <w:t>Entity</w:t>
        </w:r>
      </w:hyperlink>
    </w:p>
    <w:p w:rsidR="00697D8F" w:rsidRDefault="00697D8F" w:rsidP="000B3F78">
      <w:pPr>
        <w:ind w:firstLine="720"/>
      </w:pPr>
      <w:r>
        <w:t>‘impacted by’:</w:t>
      </w:r>
      <w:hyperlink w:anchor="_63104765cd42c5f76cf72fdc4ed90397" w:history="1">
        <w:r>
          <w:rPr>
            <w:rStyle w:val="Hyperlink"/>
          </w:rPr>
          <w:t>Situation</w:t>
        </w:r>
      </w:hyperlink>
    </w:p>
    <w:p w:rsidR="00697D8F" w:rsidRDefault="00697D8F" w:rsidP="000B3F78">
      <w:pPr>
        <w:ind w:firstLine="720"/>
      </w:pPr>
      <w:r>
        <w:t>‘identified by’:</w:t>
      </w:r>
      <w:hyperlink w:anchor="_a9304dce0833e68d6c1871feed7ba4c8" w:history="1">
        <w:r>
          <w:rPr>
            <w:rStyle w:val="Hyperlink"/>
          </w:rPr>
          <w:t>Identifier</w:t>
        </w:r>
      </w:hyperlink>
    </w:p>
    <w:p w:rsidR="00697D8F" w:rsidRDefault="00697D8F" w:rsidP="000B3F78">
      <w:pPr>
        <w:ind w:firstLine="720"/>
      </w:pPr>
      <w:r>
        <w:t>‘has name’:</w:t>
      </w:r>
      <w:hyperlink w:anchor="_afe5a48976a2df078be9473827611fb8" w:history="1">
        <w:r>
          <w:rPr>
            <w:rStyle w:val="Hyperlink"/>
          </w:rPr>
          <w:t>Name</w:t>
        </w:r>
      </w:hyperlink>
    </w:p>
    <w:p w:rsidR="00697D8F" w:rsidRDefault="00697D8F" w:rsidP="000B3F78">
      <w:pPr>
        <w:ind w:firstLine="720"/>
      </w:pPr>
      <w:r>
        <w:t>‘prefered identifier’:</w:t>
      </w:r>
      <w:hyperlink w:anchor="_a9304dce0833e68d6c1871feed7ba4c8" w:history="1">
        <w:r>
          <w:rPr>
            <w:rStyle w:val="Hyperlink"/>
          </w:rPr>
          <w:t>Identifier</w:t>
        </w:r>
      </w:hyperlink>
    </w:p>
    <w:p w:rsidR="00697D8F" w:rsidRDefault="00697D8F" w:rsidP="000B3F78">
      <w:pPr>
        <w:ind w:firstLine="720"/>
      </w:pPr>
      <w:r>
        <w:t>‘watched by’:</w:t>
      </w:r>
      <w:hyperlink w:anchor="_a3511bec5be4181aed91476c6b138095" w:history="1">
        <w:r>
          <w:rPr>
            <w:rStyle w:val="Hyperlink"/>
          </w:rPr>
          <w:t>Indicator Watchlist</w:t>
        </w:r>
      </w:hyperlink>
    </w:p>
    <w:p w:rsidR="00697D8F" w:rsidRDefault="00697D8F" w:rsidP="000B3F78">
      <w:pPr>
        <w:ind w:firstLine="720"/>
      </w:pPr>
      <w:r>
        <w:t>‘observed by’:</w:t>
      </w:r>
      <w:hyperlink w:anchor="_1a5b22ec96adcbdd1b918a17fe9b44b2" w:history="1">
        <w:r>
          <w:rPr>
            <w:rStyle w:val="Hyperlink"/>
          </w:rPr>
          <w:t>Observation</w:t>
        </w:r>
      </w:hyperlink>
    </w:p>
    <w:p w:rsidR="00697D8F" w:rsidRDefault="00697D8F" w:rsidP="000B3F78">
      <w:pPr>
        <w:ind w:firstLine="720"/>
      </w:pPr>
      <w:r>
        <w:t>‘made available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697D8F" w:rsidRDefault="00697D8F" w:rsidP="000B3F78">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0B3F78">
      <w:pPr>
        <w:ind w:firstLine="720"/>
      </w:pPr>
      <w:r>
        <w:t>‘generalizes’:</w:t>
      </w:r>
      <w:hyperlink w:anchor="_81284aa430d71f6e8d9c1804d9149488" w:history="1">
        <w:r>
          <w:rPr>
            <w:rStyle w:val="Hyperlink"/>
          </w:rPr>
          <w:t>Context</w:t>
        </w:r>
      </w:hyperlink>
    </w:p>
    <w:p w:rsidR="00697D8F" w:rsidRDefault="00697D8F" w:rsidP="000B3F78">
      <w:pPr>
        <w:ind w:firstLine="720"/>
      </w:pPr>
      <w:r>
        <w:t>‘specializes’:</w:t>
      </w:r>
      <w:hyperlink w:anchor="_81284aa430d71f6e8d9c1804d9149488" w:history="1">
        <w:r>
          <w:rPr>
            <w:rStyle w:val="Hyperlink"/>
          </w:rPr>
          <w:t>Context</w:t>
        </w:r>
      </w:hyperlink>
    </w:p>
    <w:p w:rsidR="00697D8F" w:rsidRDefault="00697D8F" w:rsidP="000B3F78">
      <w:pPr>
        <w:ind w:firstLine="720"/>
      </w:pPr>
      <w:r>
        <w:t>‘contextualizes’:</w:t>
      </w:r>
      <w:hyperlink w:anchor="_3a4ff69ced5d7f7c66bb882997dea37e" w:history="1">
        <w:r>
          <w:rPr>
            <w:rStyle w:val="Hyperlink"/>
          </w:rPr>
          <w:t>Anything</w:t>
        </w:r>
      </w:hyperlink>
    </w:p>
    <w:p w:rsidR="00D718D6" w:rsidRDefault="00D718D6" w:rsidP="000B3F78"/>
    <w:p w:rsidR="00D718D6" w:rsidRDefault="005F69A5" w:rsidP="000B3F78">
      <w:pPr>
        <w:pStyle w:val="Heading3"/>
      </w:pPr>
      <w:bookmarkStart w:id="357" w:name="_fa25954c316823a26f32a9c5cd5b327f"/>
      <w:bookmarkStart w:id="358" w:name="_Toc412106629"/>
      <w:r>
        <w:t>Class Managed Entity</w:t>
      </w:r>
      <w:bookmarkEnd w:id="357"/>
      <w:bookmarkEnd w:id="358"/>
    </w:p>
    <w:p w:rsidR="00D718D6" w:rsidRDefault="005F69A5" w:rsidP="000B3F78">
      <w:r>
        <w:t>Any entity for which the custody of or access to the entity is managed such that it can be trusted or protected. A managed entity is in the custody of a custodian via the Custody relation.</w:t>
      </w:r>
    </w:p>
    <w:p w:rsidR="00D718D6" w:rsidRDefault="005F69A5" w:rsidP="000B3F78">
      <w:pPr>
        <w:pStyle w:val="Heading4"/>
      </w:pPr>
      <w:bookmarkStart w:id="359" w:name="_Toc412106630"/>
      <w:r>
        <w:t>Direct Supertypes</w:t>
      </w:r>
      <w:bookmarkEnd w:id="359"/>
    </w:p>
    <w:p w:rsidR="00D718D6" w:rsidRDefault="004619D7" w:rsidP="000B3F78">
      <w:pPr>
        <w:ind w:left="360"/>
      </w:pPr>
      <w:hyperlink w:anchor="_13f9005c9106d00d7131680982c2727a" w:history="1">
        <w:r w:rsidR="005F69A5">
          <w:rPr>
            <w:rStyle w:val="Hyperlink"/>
          </w:rPr>
          <w:t>Entity</w:t>
        </w:r>
      </w:hyperlink>
    </w:p>
    <w:p w:rsidR="00D718D6" w:rsidRDefault="005F69A5" w:rsidP="000B3F78">
      <w:pPr>
        <w:pStyle w:val="Code"/>
      </w:pPr>
      <w:r w:rsidRPr="00043180">
        <w:rPr>
          <w:b/>
          <w:sz w:val="24"/>
          <w:szCs w:val="24"/>
        </w:rPr>
        <w:t>package</w:t>
      </w:r>
      <w:r>
        <w:t xml:space="preserve"> Conceptual Modeling and Mapping Library::Generic Concepts::Custody</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13f9005c9106d00d7131680982c2727a" w:history="1">
        <w:r w:rsidR="007E3012">
          <w:rPr>
            <w:rStyle w:val="Hyperlink"/>
          </w:rPr>
          <w:t>Entity</w:t>
        </w:r>
      </w:hyperlink>
    </w:p>
    <w:p w:rsidR="00D718D6" w:rsidRDefault="00D718D6" w:rsidP="000B3F78">
      <w:pPr>
        <w:pStyle w:val="Code"/>
      </w:pPr>
    </w:p>
    <w:p w:rsidR="00D718D6" w:rsidRDefault="005F69A5" w:rsidP="000B3F78">
      <w:pPr>
        <w:pStyle w:val="Heading4"/>
      </w:pPr>
      <w:bookmarkStart w:id="360" w:name="_Toc412106631"/>
      <w:r>
        <w:t>Associations</w:t>
      </w:r>
      <w:bookmarkEnd w:id="360"/>
    </w:p>
    <w:p w:rsidR="00F546FD" w:rsidRDefault="005F69A5" w:rsidP="000B3F78">
      <w:pPr>
        <w:ind w:left="605" w:hanging="245"/>
      </w:pPr>
      <w:r>
        <w:rPr>
          <w:noProof/>
          <w:lang w:bidi="ar-SA"/>
        </w:rPr>
        <w:drawing>
          <wp:inline distT="0" distB="0" distL="0" distR="0" wp14:anchorId="0C68B141" wp14:editId="2764AF41">
            <wp:extent cx="152400" cy="152400"/>
            <wp:effectExtent l="0" t="0" r="0" b="0"/>
            <wp:docPr id="292" name="Picture -812430666.jpg" descr="-8124306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812430666.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transfered by</w:t>
      </w:r>
      <w:r w:rsidR="00A92CA5">
        <w:t>:</w:t>
      </w:r>
      <w:hyperlink w:anchor="_a08bb0621cb711df00453399bf98bcb4" w:history="1">
        <w:r>
          <w:rPr>
            <w:rStyle w:val="Hyperlink"/>
          </w:rPr>
          <w:t>Transfer Custody</w:t>
        </w:r>
      </w:hyperlink>
      <w:r>
        <w:t xml:space="preserve"> </w:t>
      </w:r>
      <w:r w:rsidR="00601C69">
        <w:t xml:space="preserve">  </w:t>
      </w:r>
      <w:r w:rsidR="00F546FD" w:rsidRPr="00833C5F">
        <w:rPr>
          <w:i/>
        </w:rPr>
        <w:t>Subsets</w:t>
      </w:r>
      <w:r w:rsidR="00F546FD">
        <w:t>: impacted by:</w:t>
      </w:r>
      <w:hyperlink w:anchor="_63104765cd42c5f76cf72fdc4ed90397" w:history="1">
        <w:r w:rsidR="00F546FD">
          <w:rPr>
            <w:rStyle w:val="Hyperlink"/>
          </w:rPr>
          <w:t>Situation</w:t>
        </w:r>
      </w:hyperlink>
      <w:r w:rsidR="00F546FD">
        <w:rPr>
          <w:rStyle w:val="Hyperlink"/>
        </w:rPr>
        <w:t xml:space="preserve"> </w:t>
      </w:r>
      <w:r w:rsidR="00F546FD">
        <w:t xml:space="preserve">   </w:t>
      </w:r>
    </w:p>
    <w:p w:rsidR="00A60DB1" w:rsidRDefault="00A60DB1" w:rsidP="000B3F78">
      <w:pPr>
        <w:ind w:left="720" w:firstLine="360"/>
      </w:pPr>
      <w:r>
        <w:t>A transfer of custody for the entity</w:t>
      </w:r>
    </w:p>
    <w:p w:rsidR="00D718D6" w:rsidRDefault="005F69A5" w:rsidP="000B3F78">
      <w:pPr>
        <w:pStyle w:val="Heading4"/>
      </w:pPr>
      <w:bookmarkStart w:id="361" w:name="_Toc412106632"/>
      <w:r>
        <w:t>Inherited Features</w:t>
      </w:r>
      <w:bookmarkEnd w:id="361"/>
    </w:p>
    <w:p w:rsidR="00697D8F" w:rsidRDefault="00697D8F" w:rsidP="000B3F78">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0B3F78">
      <w:pPr>
        <w:ind w:firstLine="720"/>
      </w:pPr>
      <w:r>
        <w:t>‘used by’:</w:t>
      </w:r>
      <w:hyperlink w:anchor="_c05d8ea54231ef8385ae369a8cb18a7f" w:history="1">
        <w:r>
          <w:rPr>
            <w:rStyle w:val="Hyperlink"/>
          </w:rPr>
          <w:t>Occurrence</w:t>
        </w:r>
      </w:hyperlink>
    </w:p>
    <w:p w:rsidR="00697D8F" w:rsidRDefault="00697D8F" w:rsidP="000B3F78">
      <w:pPr>
        <w:ind w:firstLine="720"/>
      </w:pPr>
      <w:r>
        <w:t>‘is part of’:</w:t>
      </w:r>
      <w:hyperlink w:anchor="_13f9005c9106d00d7131680982c2727a" w:history="1">
        <w:r>
          <w:rPr>
            <w:rStyle w:val="Hyperlink"/>
          </w:rPr>
          <w:t>Entity</w:t>
        </w:r>
      </w:hyperlink>
    </w:p>
    <w:p w:rsidR="00697D8F" w:rsidRDefault="00697D8F" w:rsidP="000B3F78">
      <w:pPr>
        <w:ind w:firstLine="720"/>
      </w:pPr>
      <w:r>
        <w:t>‘has part’:</w:t>
      </w:r>
      <w:hyperlink w:anchor="_13f9005c9106d00d7131680982c2727a" w:history="1">
        <w:r>
          <w:rPr>
            <w:rStyle w:val="Hyperlink"/>
          </w:rPr>
          <w:t>Entity</w:t>
        </w:r>
      </w:hyperlink>
    </w:p>
    <w:p w:rsidR="00697D8F" w:rsidRDefault="00697D8F" w:rsidP="000B3F78">
      <w:pPr>
        <w:ind w:firstLine="720"/>
      </w:pPr>
      <w:r>
        <w:t>‘has state’:</w:t>
      </w:r>
      <w:hyperlink w:anchor="_927c2855748f476d96735ff79da4ebff" w:history="1">
        <w:r>
          <w:rPr>
            <w:rStyle w:val="Hyperlink"/>
          </w:rPr>
          <w:t>State</w:t>
        </w:r>
      </w:hyperlink>
    </w:p>
    <w:p w:rsidR="00697D8F" w:rsidRDefault="00697D8F" w:rsidP="000B3F78">
      <w:pPr>
        <w:ind w:firstLine="720"/>
      </w:pPr>
      <w:r>
        <w:t>‘created by’:</w:t>
      </w:r>
      <w:hyperlink w:anchor="_c05d8ea54231ef8385ae369a8cb18a7f" w:history="1">
        <w:r>
          <w:rPr>
            <w:rStyle w:val="Hyperlink"/>
          </w:rPr>
          <w:t>Occurrence</w:t>
        </w:r>
      </w:hyperlink>
    </w:p>
    <w:p w:rsidR="00697D8F" w:rsidRDefault="00697D8F" w:rsidP="000B3F78">
      <w:pPr>
        <w:ind w:firstLine="720"/>
      </w:pPr>
      <w:r>
        <w:t>‘is related to’:</w:t>
      </w:r>
      <w:hyperlink w:anchor="_13f9005c9106d00d7131680982c2727a" w:history="1">
        <w:r>
          <w:rPr>
            <w:rStyle w:val="Hyperlink"/>
          </w:rPr>
          <w:t>Entity</w:t>
        </w:r>
      </w:hyperlink>
    </w:p>
    <w:p w:rsidR="00697D8F" w:rsidRDefault="00697D8F" w:rsidP="000B3F78">
      <w:pPr>
        <w:ind w:firstLine="720"/>
      </w:pPr>
      <w:r>
        <w:lastRenderedPageBreak/>
        <w:t>‘impacted by’:</w:t>
      </w:r>
      <w:hyperlink w:anchor="_63104765cd42c5f76cf72fdc4ed90397" w:history="1">
        <w:r>
          <w:rPr>
            <w:rStyle w:val="Hyperlink"/>
          </w:rPr>
          <w:t>Situation</w:t>
        </w:r>
      </w:hyperlink>
    </w:p>
    <w:p w:rsidR="00697D8F" w:rsidRDefault="00697D8F" w:rsidP="000B3F78">
      <w:pPr>
        <w:ind w:firstLine="720"/>
      </w:pPr>
      <w:r>
        <w:t>‘identified by’:</w:t>
      </w:r>
      <w:hyperlink w:anchor="_a9304dce0833e68d6c1871feed7ba4c8" w:history="1">
        <w:r>
          <w:rPr>
            <w:rStyle w:val="Hyperlink"/>
          </w:rPr>
          <w:t>Identifier</w:t>
        </w:r>
      </w:hyperlink>
    </w:p>
    <w:p w:rsidR="00697D8F" w:rsidRDefault="00697D8F" w:rsidP="000B3F78">
      <w:pPr>
        <w:ind w:firstLine="720"/>
      </w:pPr>
      <w:r>
        <w:t>‘has name’:</w:t>
      </w:r>
      <w:hyperlink w:anchor="_afe5a48976a2df078be9473827611fb8" w:history="1">
        <w:r>
          <w:rPr>
            <w:rStyle w:val="Hyperlink"/>
          </w:rPr>
          <w:t>Name</w:t>
        </w:r>
      </w:hyperlink>
    </w:p>
    <w:p w:rsidR="00697D8F" w:rsidRDefault="00697D8F" w:rsidP="000B3F78">
      <w:pPr>
        <w:ind w:firstLine="720"/>
      </w:pPr>
      <w:r>
        <w:t>‘prefered identifier’:</w:t>
      </w:r>
      <w:hyperlink w:anchor="_a9304dce0833e68d6c1871feed7ba4c8" w:history="1">
        <w:r>
          <w:rPr>
            <w:rStyle w:val="Hyperlink"/>
          </w:rPr>
          <w:t>Identifier</w:t>
        </w:r>
      </w:hyperlink>
    </w:p>
    <w:p w:rsidR="00697D8F" w:rsidRDefault="00697D8F" w:rsidP="000B3F78">
      <w:pPr>
        <w:ind w:firstLine="720"/>
      </w:pPr>
      <w:r>
        <w:t>‘watched by’:</w:t>
      </w:r>
      <w:hyperlink w:anchor="_a3511bec5be4181aed91476c6b138095" w:history="1">
        <w:r>
          <w:rPr>
            <w:rStyle w:val="Hyperlink"/>
          </w:rPr>
          <w:t>Indicator Watchlist</w:t>
        </w:r>
      </w:hyperlink>
    </w:p>
    <w:p w:rsidR="00697D8F" w:rsidRDefault="00697D8F" w:rsidP="000B3F78">
      <w:pPr>
        <w:ind w:firstLine="720"/>
      </w:pPr>
      <w:r>
        <w:t>‘observed by’:</w:t>
      </w:r>
      <w:hyperlink w:anchor="_1a5b22ec96adcbdd1b918a17fe9b44b2" w:history="1">
        <w:r>
          <w:rPr>
            <w:rStyle w:val="Hyperlink"/>
          </w:rPr>
          <w:t>Observation</w:t>
        </w:r>
      </w:hyperlink>
    </w:p>
    <w:p w:rsidR="00697D8F" w:rsidRDefault="00697D8F" w:rsidP="000B3F78">
      <w:pPr>
        <w:ind w:firstLine="720"/>
      </w:pPr>
      <w:r>
        <w:t>‘made available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D718D6" w:rsidRDefault="00D718D6" w:rsidP="000B3F78"/>
    <w:p w:rsidR="00D718D6" w:rsidRDefault="005F69A5" w:rsidP="000B3F78">
      <w:pPr>
        <w:pStyle w:val="Heading3"/>
      </w:pPr>
      <w:bookmarkStart w:id="362" w:name="_a08bb0621cb711df00453399bf98bcb4"/>
      <w:bookmarkStart w:id="363" w:name="_Toc412106633"/>
      <w:r>
        <w:t>Class Transfer Custody</w:t>
      </w:r>
      <w:bookmarkEnd w:id="362"/>
      <w:bookmarkEnd w:id="363"/>
    </w:p>
    <w:p w:rsidR="00ED3F2C" w:rsidRDefault="008F524F" w:rsidP="000B3F78">
      <w:r>
        <w:t>The transfer of custody from one custodian to another</w:t>
      </w:r>
    </w:p>
    <w:p w:rsidR="00D718D6" w:rsidRDefault="005F69A5" w:rsidP="000B3F78">
      <w:pPr>
        <w:pStyle w:val="Heading4"/>
      </w:pPr>
      <w:bookmarkStart w:id="364" w:name="_Toc412106634"/>
      <w:r>
        <w:t>Direct Supertypes</w:t>
      </w:r>
      <w:bookmarkEnd w:id="364"/>
    </w:p>
    <w:p w:rsidR="00D718D6" w:rsidRDefault="004619D7" w:rsidP="000B3F78">
      <w:pPr>
        <w:ind w:left="360"/>
      </w:pPr>
      <w:hyperlink w:anchor="_bf62ccd25fcc4695eba838a426996db5" w:history="1">
        <w:r w:rsidR="005F69A5">
          <w:rPr>
            <w:rStyle w:val="Hyperlink"/>
          </w:rPr>
          <w:t>Activity</w:t>
        </w:r>
      </w:hyperlink>
      <w:r w:rsidR="005F69A5">
        <w:t xml:space="preserve">, </w:t>
      </w:r>
      <w:hyperlink w:anchor="_c05d8ea54231ef8385ae369a8cb18a7f" w:history="1">
        <w:r w:rsidR="005F69A5">
          <w:rPr>
            <w:rStyle w:val="Hyperlink"/>
          </w:rPr>
          <w:t>Occurrence</w:t>
        </w:r>
      </w:hyperlink>
    </w:p>
    <w:p w:rsidR="00D718D6" w:rsidRDefault="005F69A5" w:rsidP="000B3F78">
      <w:pPr>
        <w:pStyle w:val="Code"/>
      </w:pPr>
      <w:r w:rsidRPr="00043180">
        <w:rPr>
          <w:b/>
          <w:sz w:val="24"/>
          <w:szCs w:val="24"/>
        </w:rPr>
        <w:t>package</w:t>
      </w:r>
      <w:r>
        <w:t xml:space="preserve"> Conceptual Modeling and Mapping Library::Generic Concepts::Custody</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c05d8ea54231ef8385ae369a8cb18a7f" w:history="1">
        <w:r w:rsidR="007E3012">
          <w:rPr>
            <w:rStyle w:val="Hyperlink"/>
          </w:rPr>
          <w:t>Occurrence</w:t>
        </w:r>
      </w:hyperlink>
      <w:r>
        <w:t xml:space="preserve">, </w:t>
      </w:r>
      <w:r w:rsidR="007E3012" w:rsidRPr="007E3012">
        <w:rPr>
          <w:rStyle w:val="Hyperlink"/>
        </w:rPr>
        <w:t xml:space="preserve"> </w:t>
      </w:r>
      <w:hyperlink w:anchor="_bf62ccd25fcc4695eba838a426996db5" w:history="1">
        <w:r w:rsidR="007E3012">
          <w:rPr>
            <w:rStyle w:val="Hyperlink"/>
          </w:rPr>
          <w:t>Activity</w:t>
        </w:r>
      </w:hyperlink>
    </w:p>
    <w:p w:rsidR="00D718D6" w:rsidRDefault="00D718D6" w:rsidP="000B3F78">
      <w:pPr>
        <w:pStyle w:val="Code"/>
      </w:pPr>
    </w:p>
    <w:p w:rsidR="00D718D6" w:rsidRDefault="005F69A5" w:rsidP="000B3F78">
      <w:pPr>
        <w:pStyle w:val="Heading4"/>
      </w:pPr>
      <w:bookmarkStart w:id="365" w:name="_Toc412106635"/>
      <w:r>
        <w:t>Associations</w:t>
      </w:r>
      <w:bookmarkEnd w:id="365"/>
    </w:p>
    <w:p w:rsidR="00F546FD" w:rsidRDefault="005F69A5" w:rsidP="000B3F78">
      <w:pPr>
        <w:ind w:left="605" w:hanging="245"/>
      </w:pPr>
      <w:r>
        <w:rPr>
          <w:noProof/>
          <w:lang w:bidi="ar-SA"/>
        </w:rPr>
        <w:drawing>
          <wp:inline distT="0" distB="0" distL="0" distR="0" wp14:anchorId="5CA423A2" wp14:editId="1FF7E195">
            <wp:extent cx="152400" cy="152400"/>
            <wp:effectExtent l="0" t="0" r="0" b="0"/>
            <wp:docPr id="294" name="Picture -617579961.jpg" descr="-6175799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617579961.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transfer from</w:t>
      </w:r>
      <w:r w:rsidR="00A92CA5">
        <w:t>:</w:t>
      </w:r>
      <w:hyperlink w:anchor="_271347192118d3cd9fc21f5e3a95251c" w:history="1">
        <w:r>
          <w:rPr>
            <w:rStyle w:val="Hyperlink"/>
          </w:rPr>
          <w:t>Custody</w:t>
        </w:r>
      </w:hyperlink>
      <w:r>
        <w:t xml:space="preserve"> [1] </w:t>
      </w:r>
    </w:p>
    <w:p w:rsidR="00A60DB1" w:rsidRDefault="00A60DB1" w:rsidP="000B3F78">
      <w:pPr>
        <w:ind w:left="720" w:firstLine="360"/>
      </w:pPr>
      <w:r>
        <w:t>the custody a transfer, transfers from.</w:t>
      </w:r>
    </w:p>
    <w:p w:rsidR="00F546FD" w:rsidRDefault="005F69A5" w:rsidP="000B3F78">
      <w:pPr>
        <w:ind w:left="605" w:hanging="245"/>
      </w:pPr>
      <w:r>
        <w:rPr>
          <w:noProof/>
          <w:lang w:bidi="ar-SA"/>
        </w:rPr>
        <w:drawing>
          <wp:inline distT="0" distB="0" distL="0" distR="0" wp14:anchorId="0395E1E8" wp14:editId="28082D6A">
            <wp:extent cx="152400" cy="152400"/>
            <wp:effectExtent l="0" t="0" r="0" b="0"/>
            <wp:docPr id="296" name="Picture -1490875369.jpg" descr="-14908753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1490875369.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transfer to</w:t>
      </w:r>
      <w:r w:rsidR="00A92CA5">
        <w:t>:</w:t>
      </w:r>
      <w:hyperlink w:anchor="_271347192118d3cd9fc21f5e3a95251c" w:history="1">
        <w:r>
          <w:rPr>
            <w:rStyle w:val="Hyperlink"/>
          </w:rPr>
          <w:t>Custody</w:t>
        </w:r>
      </w:hyperlink>
      <w:r>
        <w:t xml:space="preserve"> [1] </w:t>
      </w:r>
    </w:p>
    <w:p w:rsidR="00A60DB1" w:rsidRDefault="00A60DB1" w:rsidP="000B3F78">
      <w:pPr>
        <w:ind w:left="720" w:firstLine="360"/>
      </w:pPr>
      <w:r>
        <w:t>the custody a transfer, transfers to.</w:t>
      </w:r>
    </w:p>
    <w:p w:rsidR="00F546FD" w:rsidRDefault="005F69A5" w:rsidP="000B3F78">
      <w:pPr>
        <w:ind w:left="605" w:hanging="245"/>
      </w:pPr>
      <w:r>
        <w:rPr>
          <w:noProof/>
          <w:lang w:bidi="ar-SA"/>
        </w:rPr>
        <w:drawing>
          <wp:inline distT="0" distB="0" distL="0" distR="0" wp14:anchorId="5CC314D2" wp14:editId="4302A9E9">
            <wp:extent cx="152400" cy="152400"/>
            <wp:effectExtent l="0" t="0" r="0" b="0"/>
            <wp:docPr id="298" name="Picture -812430666.jpg" descr="-8124306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812430666.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transfers</w:t>
      </w:r>
      <w:r w:rsidR="00A92CA5">
        <w:t>:</w:t>
      </w:r>
      <w:hyperlink w:anchor="_fa25954c316823a26f32a9c5cd5b327f" w:history="1">
        <w:r>
          <w:rPr>
            <w:rStyle w:val="Hyperlink"/>
          </w:rPr>
          <w:t>Managed Entity</w:t>
        </w:r>
      </w:hyperlink>
      <w:r>
        <w:t xml:space="preserve"> </w:t>
      </w:r>
      <w:r w:rsidR="00601C69">
        <w:t xml:space="preserve">  </w:t>
      </w:r>
      <w:r w:rsidR="00F546FD" w:rsidRPr="00833C5F">
        <w:rPr>
          <w:i/>
        </w:rPr>
        <w:t>Subsets</w:t>
      </w:r>
      <w:r w:rsidR="00F546FD">
        <w:t>: impacts:</w:t>
      </w:r>
      <w:hyperlink w:anchor="_13f9005c9106d00d7131680982c2727a" w:history="1">
        <w:r w:rsidR="00F546FD">
          <w:rPr>
            <w:rStyle w:val="Hyperlink"/>
          </w:rPr>
          <w:t>Entity</w:t>
        </w:r>
      </w:hyperlink>
      <w:r w:rsidR="00F546FD">
        <w:rPr>
          <w:rStyle w:val="Hyperlink"/>
        </w:rPr>
        <w:t xml:space="preserve"> </w:t>
      </w:r>
      <w:r w:rsidR="00F546FD">
        <w:t xml:space="preserve">   </w:t>
      </w:r>
    </w:p>
    <w:p w:rsidR="00A60DB1" w:rsidRDefault="00A60DB1" w:rsidP="000B3F78">
      <w:pPr>
        <w:ind w:left="720" w:firstLine="360"/>
      </w:pPr>
      <w:r>
        <w:t>The transfered entity</w:t>
      </w:r>
    </w:p>
    <w:p w:rsidR="00D718D6" w:rsidRDefault="005F69A5" w:rsidP="000B3F78">
      <w:pPr>
        <w:pStyle w:val="Heading4"/>
      </w:pPr>
      <w:bookmarkStart w:id="366" w:name="_Toc412106636"/>
      <w:r>
        <w:t>Inherited Features</w:t>
      </w:r>
      <w:bookmarkEnd w:id="366"/>
    </w:p>
    <w:p w:rsidR="00697D8F" w:rsidRDefault="00697D8F" w:rsidP="000B3F78">
      <w:r w:rsidRPr="000365A1">
        <w:rPr>
          <w:b/>
          <w:i/>
        </w:rPr>
        <w:t>From</w:t>
      </w:r>
      <w:r>
        <w:t xml:space="preserve"> </w:t>
      </w:r>
      <w:hyperlink w:anchor="_c05d8ea54231ef8385ae369a8cb18a7f" w:history="1">
        <w:r>
          <w:rPr>
            <w:rStyle w:val="Hyperlink"/>
          </w:rPr>
          <w:t>Occurrence</w:t>
        </w:r>
      </w:hyperlink>
      <w:r>
        <w:t xml:space="preserve">: </w:t>
      </w:r>
    </w:p>
    <w:p w:rsidR="00697D8F" w:rsidRDefault="00697D8F" w:rsidP="000B3F78">
      <w:pPr>
        <w:ind w:firstLine="720"/>
      </w:pPr>
      <w:r>
        <w:t>‘uses’:</w:t>
      </w:r>
      <w:hyperlink w:anchor="_13f9005c9106d00d7131680982c2727a" w:history="1">
        <w:r>
          <w:rPr>
            <w:rStyle w:val="Hyperlink"/>
          </w:rPr>
          <w:t>Entity</w:t>
        </w:r>
      </w:hyperlink>
    </w:p>
    <w:p w:rsidR="00697D8F" w:rsidRDefault="00697D8F" w:rsidP="000B3F78">
      <w:pPr>
        <w:ind w:firstLine="720"/>
      </w:pPr>
      <w:r>
        <w:t>‘creates’:</w:t>
      </w:r>
      <w:hyperlink w:anchor="_13f9005c9106d00d7131680982c2727a" w:history="1">
        <w:r>
          <w:rPr>
            <w:rStyle w:val="Hyperlink"/>
          </w:rPr>
          <w:t>Entity</w:t>
        </w:r>
      </w:hyperlink>
    </w:p>
    <w:p w:rsidR="00697D8F" w:rsidRDefault="00697D8F" w:rsidP="000B3F78">
      <w:pPr>
        <w:ind w:firstLine="720"/>
      </w:pPr>
      <w:r>
        <w:t>‘step in’:</w:t>
      </w:r>
      <w:hyperlink w:anchor="_c05d8ea54231ef8385ae369a8cb18a7f" w:history="1">
        <w:r>
          <w:rPr>
            <w:rStyle w:val="Hyperlink"/>
          </w:rPr>
          <w:t>Occurrence</w:t>
        </w:r>
      </w:hyperlink>
    </w:p>
    <w:p w:rsidR="00697D8F" w:rsidRDefault="00697D8F" w:rsidP="000B3F78">
      <w:pPr>
        <w:ind w:firstLine="720"/>
      </w:pPr>
      <w:r>
        <w:t>‘step’:</w:t>
      </w:r>
      <w:hyperlink w:anchor="_c05d8ea54231ef8385ae369a8cb18a7f" w:history="1">
        <w:r>
          <w:rPr>
            <w:rStyle w:val="Hyperlink"/>
          </w:rPr>
          <w:t>Occurrence</w:t>
        </w:r>
      </w:hyperlink>
    </w:p>
    <w:p w:rsidR="00697D8F" w:rsidRDefault="00697D8F" w:rsidP="000B3F78">
      <w:pPr>
        <w:ind w:firstLine="720"/>
      </w:pPr>
      <w:r>
        <w:t>‘when’:</w:t>
      </w:r>
      <w:hyperlink w:anchor="_63104765cd42c5f76cf72fdc4ed90397" w:history="1">
        <w:r>
          <w:rPr>
            <w:rStyle w:val="Hyperlink"/>
          </w:rPr>
          <w:t>Situation</w:t>
        </w:r>
      </w:hyperlink>
    </w:p>
    <w:p w:rsidR="00697D8F" w:rsidRDefault="00697D8F" w:rsidP="000B3F78">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0B3F78">
      <w:pPr>
        <w:ind w:firstLine="720"/>
      </w:pPr>
      <w:r>
        <w:t>‘starts on’:</w:t>
      </w:r>
      <w:hyperlink w:anchor="_404887ca511c022e037ede12e1a8f37a" w:history="1">
        <w:r>
          <w:rPr>
            <w:rStyle w:val="Hyperlink"/>
          </w:rPr>
          <w:t>Time Point</w:t>
        </w:r>
      </w:hyperlink>
    </w:p>
    <w:p w:rsidR="00697D8F" w:rsidRDefault="00697D8F" w:rsidP="000B3F78">
      <w:pPr>
        <w:ind w:firstLine="720"/>
      </w:pPr>
      <w:r>
        <w:lastRenderedPageBreak/>
        <w:t>‘ends on’:</w:t>
      </w:r>
      <w:hyperlink w:anchor="_404887ca511c022e037ede12e1a8f37a" w:history="1">
        <w:r>
          <w:rPr>
            <w:rStyle w:val="Hyperlink"/>
          </w:rPr>
          <w:t>Time Point</w:t>
        </w:r>
      </w:hyperlink>
    </w:p>
    <w:p w:rsidR="00697D8F" w:rsidRDefault="00697D8F" w:rsidP="000B3F78">
      <w:pPr>
        <w:ind w:firstLine="720"/>
      </w:pPr>
      <w:r>
        <w:t>‘has binding’:</w:t>
      </w:r>
      <w:hyperlink w:anchor="_59d00381296cc32f8d191ec24ae537cd" w:history="1">
        <w:r>
          <w:rPr>
            <w:rStyle w:val="Hyperlink"/>
          </w:rPr>
          <w:t>Binding</w:t>
        </w:r>
      </w:hyperlink>
    </w:p>
    <w:p w:rsidR="00697D8F" w:rsidRDefault="00697D8F" w:rsidP="000B3F78">
      <w:pPr>
        <w:ind w:firstLine="720"/>
      </w:pPr>
      <w:r>
        <w:t>‘has consequence’:</w:t>
      </w:r>
      <w:hyperlink w:anchor="_9bf67544840a1cd6396f28cc292e3ca0" w:history="1">
        <w:r>
          <w:rPr>
            <w:rStyle w:val="Hyperlink"/>
          </w:rPr>
          <w:t>Consequence</w:t>
        </w:r>
      </w:hyperlink>
    </w:p>
    <w:p w:rsidR="00697D8F" w:rsidRDefault="00697D8F" w:rsidP="000B3F78">
      <w:pPr>
        <w:ind w:firstLine="720"/>
      </w:pPr>
      <w:r>
        <w:t>‘impacts’:</w:t>
      </w:r>
      <w:hyperlink w:anchor="_13f9005c9106d00d7131680982c2727a" w:history="1">
        <w:r>
          <w:rPr>
            <w:rStyle w:val="Hyperlink"/>
          </w:rPr>
          <w:t>Entity</w:t>
        </w:r>
      </w:hyperlink>
    </w:p>
    <w:p w:rsidR="00697D8F" w:rsidRDefault="00697D8F" w:rsidP="000B3F78">
      <w:pPr>
        <w:ind w:firstLine="720"/>
      </w:pPr>
      <w:r>
        <w:t>‘matches’:</w:t>
      </w:r>
      <w:hyperlink w:anchor="_6db5f6447173086a1a7d18af4f144b69" w:history="1">
        <w:r>
          <w:rPr>
            <w:rStyle w:val="Hyperlink"/>
          </w:rPr>
          <w:t>Template</w:t>
        </w:r>
      </w:hyperlink>
    </w:p>
    <w:p w:rsidR="00697D8F" w:rsidRDefault="00697D8F" w:rsidP="000B3F78">
      <w:pPr>
        <w:ind w:firstLine="720"/>
      </w:pPr>
      <w:r>
        <w:t>‘confidence’:</w:t>
      </w:r>
      <w:hyperlink w:anchor="_515aa0b3c8b3af1351822986548c803a" w:history="1">
        <w:r>
          <w:rPr>
            <w:rStyle w:val="Hyperlink"/>
          </w:rPr>
          <w:t>Confidence Metric</w:t>
        </w:r>
      </w:hyperlink>
    </w:p>
    <w:p w:rsidR="00697D8F" w:rsidRDefault="00697D8F" w:rsidP="000B3F78">
      <w:pPr>
        <w:ind w:firstLine="720"/>
      </w:pPr>
      <w:r>
        <w:t>‘happens before’:</w:t>
      </w:r>
      <w:hyperlink w:anchor="_63104765cd42c5f76cf72fdc4ed90397" w:history="1">
        <w:r>
          <w:rPr>
            <w:rStyle w:val="Hyperlink"/>
          </w:rPr>
          <w:t>Situation</w:t>
        </w:r>
      </w:hyperlink>
    </w:p>
    <w:p w:rsidR="00697D8F" w:rsidRDefault="00697D8F" w:rsidP="000B3F78">
      <w:pPr>
        <w:ind w:firstLine="720"/>
      </w:pPr>
      <w:r>
        <w:t>‘happens after’:</w:t>
      </w:r>
      <w:hyperlink w:anchor="_63104765cd42c5f76cf72fdc4ed90397" w:history="1">
        <w:r>
          <w:rPr>
            <w:rStyle w:val="Hyperlink"/>
          </w:rPr>
          <w:t>Situation</w:t>
        </w:r>
      </w:hyperlink>
    </w:p>
    <w:p w:rsidR="00697D8F" w:rsidRDefault="00697D8F" w:rsidP="000B3F78">
      <w:pPr>
        <w:ind w:firstLine="720"/>
      </w:pPr>
      <w:r>
        <w:t>‘selects’:</w:t>
      </w:r>
      <w:hyperlink w:anchor="_0ea506f57adef61cfa374e799c7f4b3e" w:history="1">
        <w:r>
          <w:rPr>
            <w:rStyle w:val="Hyperlink"/>
          </w:rPr>
          <w:t>Indicator</w:t>
        </w:r>
      </w:hyperlink>
    </w:p>
    <w:p w:rsidR="00697D8F" w:rsidRDefault="00697D8F" w:rsidP="000B3F78">
      <w:pPr>
        <w:ind w:firstLine="720"/>
      </w:pPr>
      <w:r>
        <w:t>‘do’:</w:t>
      </w:r>
      <w:hyperlink w:anchor="_c05d8ea54231ef8385ae369a8cb18a7f" w:history="1">
        <w:r>
          <w:rPr>
            <w:rStyle w:val="Hyperlink"/>
          </w:rPr>
          <w:t>Occurrence</w:t>
        </w:r>
      </w:hyperlink>
    </w:p>
    <w:p w:rsidR="00697D8F" w:rsidRDefault="00697D8F" w:rsidP="000B3F78">
      <w:pPr>
        <w:ind w:firstLine="720"/>
      </w:pPr>
      <w:r>
        <w:t>‘course of action’:</w:t>
      </w:r>
      <w:hyperlink w:anchor="_83d65b9404a78ed941a332943863e039" w:history="1">
        <w:r>
          <w:rPr>
            <w:rStyle w:val="Hyperlink"/>
          </w:rPr>
          <w:t>Process</w:t>
        </w:r>
      </w:hyperlink>
    </w:p>
    <w:p w:rsidR="00697D8F" w:rsidRDefault="00697D8F" w:rsidP="000B3F78">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0B3F78">
      <w:pPr>
        <w:ind w:firstLine="720"/>
      </w:pPr>
      <w:r>
        <w:t>‘used by’:</w:t>
      </w:r>
      <w:hyperlink w:anchor="_c05d8ea54231ef8385ae369a8cb18a7f" w:history="1">
        <w:r>
          <w:rPr>
            <w:rStyle w:val="Hyperlink"/>
          </w:rPr>
          <w:t>Occurrence</w:t>
        </w:r>
      </w:hyperlink>
    </w:p>
    <w:p w:rsidR="00697D8F" w:rsidRDefault="00697D8F" w:rsidP="000B3F78">
      <w:pPr>
        <w:ind w:firstLine="720"/>
      </w:pPr>
      <w:r>
        <w:t>‘is part of’:</w:t>
      </w:r>
      <w:hyperlink w:anchor="_13f9005c9106d00d7131680982c2727a" w:history="1">
        <w:r>
          <w:rPr>
            <w:rStyle w:val="Hyperlink"/>
          </w:rPr>
          <w:t>Entity</w:t>
        </w:r>
      </w:hyperlink>
    </w:p>
    <w:p w:rsidR="00697D8F" w:rsidRDefault="00697D8F" w:rsidP="000B3F78">
      <w:pPr>
        <w:ind w:firstLine="720"/>
      </w:pPr>
      <w:r>
        <w:t>‘has part’:</w:t>
      </w:r>
      <w:hyperlink w:anchor="_13f9005c9106d00d7131680982c2727a" w:history="1">
        <w:r>
          <w:rPr>
            <w:rStyle w:val="Hyperlink"/>
          </w:rPr>
          <w:t>Entity</w:t>
        </w:r>
      </w:hyperlink>
    </w:p>
    <w:p w:rsidR="00697D8F" w:rsidRDefault="00697D8F" w:rsidP="000B3F78">
      <w:pPr>
        <w:ind w:firstLine="720"/>
      </w:pPr>
      <w:r>
        <w:t>‘has state’:</w:t>
      </w:r>
      <w:hyperlink w:anchor="_927c2855748f476d96735ff79da4ebff" w:history="1">
        <w:r>
          <w:rPr>
            <w:rStyle w:val="Hyperlink"/>
          </w:rPr>
          <w:t>State</w:t>
        </w:r>
      </w:hyperlink>
    </w:p>
    <w:p w:rsidR="00697D8F" w:rsidRDefault="00697D8F" w:rsidP="000B3F78">
      <w:pPr>
        <w:ind w:firstLine="720"/>
      </w:pPr>
      <w:r>
        <w:t>‘created by’:</w:t>
      </w:r>
      <w:hyperlink w:anchor="_c05d8ea54231ef8385ae369a8cb18a7f" w:history="1">
        <w:r>
          <w:rPr>
            <w:rStyle w:val="Hyperlink"/>
          </w:rPr>
          <w:t>Occurrence</w:t>
        </w:r>
      </w:hyperlink>
    </w:p>
    <w:p w:rsidR="00697D8F" w:rsidRDefault="00697D8F" w:rsidP="000B3F78">
      <w:pPr>
        <w:ind w:firstLine="720"/>
      </w:pPr>
      <w:r>
        <w:t>‘is related to’:</w:t>
      </w:r>
      <w:hyperlink w:anchor="_13f9005c9106d00d7131680982c2727a" w:history="1">
        <w:r>
          <w:rPr>
            <w:rStyle w:val="Hyperlink"/>
          </w:rPr>
          <w:t>Entity</w:t>
        </w:r>
      </w:hyperlink>
    </w:p>
    <w:p w:rsidR="00697D8F" w:rsidRDefault="00697D8F" w:rsidP="000B3F78">
      <w:pPr>
        <w:ind w:firstLine="720"/>
      </w:pPr>
      <w:r>
        <w:t>‘impacted by’:</w:t>
      </w:r>
      <w:hyperlink w:anchor="_63104765cd42c5f76cf72fdc4ed90397" w:history="1">
        <w:r>
          <w:rPr>
            <w:rStyle w:val="Hyperlink"/>
          </w:rPr>
          <w:t>Situation</w:t>
        </w:r>
      </w:hyperlink>
    </w:p>
    <w:p w:rsidR="00697D8F" w:rsidRDefault="00697D8F" w:rsidP="000B3F78">
      <w:pPr>
        <w:ind w:firstLine="720"/>
      </w:pPr>
      <w:r>
        <w:t>‘identified by’:</w:t>
      </w:r>
      <w:hyperlink w:anchor="_a9304dce0833e68d6c1871feed7ba4c8" w:history="1">
        <w:r>
          <w:rPr>
            <w:rStyle w:val="Hyperlink"/>
          </w:rPr>
          <w:t>Identifier</w:t>
        </w:r>
      </w:hyperlink>
    </w:p>
    <w:p w:rsidR="00697D8F" w:rsidRDefault="00697D8F" w:rsidP="000B3F78">
      <w:pPr>
        <w:ind w:firstLine="720"/>
      </w:pPr>
      <w:r>
        <w:t>‘has name’:</w:t>
      </w:r>
      <w:hyperlink w:anchor="_afe5a48976a2df078be9473827611fb8" w:history="1">
        <w:r>
          <w:rPr>
            <w:rStyle w:val="Hyperlink"/>
          </w:rPr>
          <w:t>Name</w:t>
        </w:r>
      </w:hyperlink>
    </w:p>
    <w:p w:rsidR="00697D8F" w:rsidRDefault="00697D8F" w:rsidP="000B3F78">
      <w:pPr>
        <w:ind w:firstLine="720"/>
      </w:pPr>
      <w:r>
        <w:t>‘prefered identifier’:</w:t>
      </w:r>
      <w:hyperlink w:anchor="_a9304dce0833e68d6c1871feed7ba4c8" w:history="1">
        <w:r>
          <w:rPr>
            <w:rStyle w:val="Hyperlink"/>
          </w:rPr>
          <w:t>Identifier</w:t>
        </w:r>
      </w:hyperlink>
    </w:p>
    <w:p w:rsidR="00697D8F" w:rsidRDefault="00697D8F" w:rsidP="000B3F78">
      <w:pPr>
        <w:ind w:firstLine="720"/>
      </w:pPr>
      <w:r>
        <w:t>‘watched by’:</w:t>
      </w:r>
      <w:hyperlink w:anchor="_a3511bec5be4181aed91476c6b138095" w:history="1">
        <w:r>
          <w:rPr>
            <w:rStyle w:val="Hyperlink"/>
          </w:rPr>
          <w:t>Indicator Watchlist</w:t>
        </w:r>
      </w:hyperlink>
    </w:p>
    <w:p w:rsidR="00697D8F" w:rsidRDefault="00697D8F" w:rsidP="000B3F78">
      <w:pPr>
        <w:ind w:firstLine="720"/>
      </w:pPr>
      <w:r>
        <w:t>‘observed by’:</w:t>
      </w:r>
      <w:hyperlink w:anchor="_1a5b22ec96adcbdd1b918a17fe9b44b2" w:history="1">
        <w:r>
          <w:rPr>
            <w:rStyle w:val="Hyperlink"/>
          </w:rPr>
          <w:t>Observation</w:t>
        </w:r>
      </w:hyperlink>
    </w:p>
    <w:p w:rsidR="00697D8F" w:rsidRDefault="00697D8F" w:rsidP="000B3F78">
      <w:pPr>
        <w:ind w:firstLine="720"/>
      </w:pPr>
      <w:r>
        <w:t>‘made available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697D8F" w:rsidRDefault="00697D8F" w:rsidP="000B3F78">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0B3F78">
      <w:pPr>
        <w:ind w:firstLine="720"/>
      </w:pPr>
      <w:r>
        <w:t>‘generalizes’:</w:t>
      </w:r>
      <w:hyperlink w:anchor="_81284aa430d71f6e8d9c1804d9149488" w:history="1">
        <w:r>
          <w:rPr>
            <w:rStyle w:val="Hyperlink"/>
          </w:rPr>
          <w:t>Context</w:t>
        </w:r>
      </w:hyperlink>
    </w:p>
    <w:p w:rsidR="00697D8F" w:rsidRDefault="00697D8F" w:rsidP="000B3F78">
      <w:pPr>
        <w:ind w:firstLine="720"/>
      </w:pPr>
      <w:r>
        <w:t>‘specializes’:</w:t>
      </w:r>
      <w:hyperlink w:anchor="_81284aa430d71f6e8d9c1804d9149488" w:history="1">
        <w:r>
          <w:rPr>
            <w:rStyle w:val="Hyperlink"/>
          </w:rPr>
          <w:t>Context</w:t>
        </w:r>
      </w:hyperlink>
    </w:p>
    <w:p w:rsidR="00697D8F" w:rsidRDefault="00697D8F" w:rsidP="000B3F78">
      <w:pPr>
        <w:ind w:firstLine="720"/>
      </w:pPr>
      <w:r>
        <w:t>‘contextualizes’:</w:t>
      </w:r>
      <w:hyperlink w:anchor="_3a4ff69ced5d7f7c66bb882997dea37e" w:history="1">
        <w:r>
          <w:rPr>
            <w:rStyle w:val="Hyperlink"/>
          </w:rPr>
          <w:t>Anything</w:t>
        </w:r>
      </w:hyperlink>
    </w:p>
    <w:p w:rsidR="00697D8F" w:rsidRDefault="00697D8F" w:rsidP="000B3F78">
      <w:r w:rsidRPr="000365A1">
        <w:rPr>
          <w:b/>
          <w:i/>
        </w:rPr>
        <w:t>From</w:t>
      </w:r>
      <w:r>
        <w:t xml:space="preserve"> </w:t>
      </w:r>
      <w:hyperlink w:anchor="_bf62ccd25fcc4695eba838a426996db5" w:history="1">
        <w:r>
          <w:rPr>
            <w:rStyle w:val="Hyperlink"/>
          </w:rPr>
          <w:t>Activity</w:t>
        </w:r>
      </w:hyperlink>
      <w:r>
        <w:t xml:space="preserve">: </w:t>
      </w:r>
    </w:p>
    <w:p w:rsidR="00697D8F" w:rsidRDefault="00697D8F" w:rsidP="000B3F78">
      <w:pPr>
        <w:ind w:firstLine="720"/>
      </w:pPr>
      <w:r>
        <w:t>‘performed by’:</w:t>
      </w:r>
      <w:hyperlink w:anchor="_195976dea0d8187e1656ac43c072c070" w:history="1">
        <w:r>
          <w:rPr>
            <w:rStyle w:val="Hyperlink"/>
          </w:rPr>
          <w:t>Actor</w:t>
        </w:r>
      </w:hyperlink>
    </w:p>
    <w:p w:rsidR="00D718D6" w:rsidRDefault="00D718D6" w:rsidP="000B3F78"/>
    <w:p w:rsidR="00D718D6" w:rsidRDefault="005F69A5" w:rsidP="000B3F78">
      <w:pPr>
        <w:pStyle w:val="Heading2"/>
      </w:pPr>
      <w:bookmarkStart w:id="367" w:name="_Toc412106637"/>
      <w:r>
        <w:lastRenderedPageBreak/>
        <w:t>Conceptual Modeling and Mapping Library::Generic Concepts::Entity kinds</w:t>
      </w:r>
      <w:bookmarkEnd w:id="367"/>
    </w:p>
    <w:p w:rsidR="00D718D6" w:rsidRDefault="00306ED9" w:rsidP="000B3F78">
      <w:pPr>
        <w:pStyle w:val="Heading3"/>
      </w:pPr>
      <w:bookmarkStart w:id="368" w:name="_Toc412106638"/>
      <w:r>
        <w:t>Diagram</w:t>
      </w:r>
      <w:r w:rsidR="00AB6B0D">
        <w:t>:</w:t>
      </w:r>
      <w:r>
        <w:t xml:space="preserve"> </w:t>
      </w:r>
      <w:r w:rsidR="005F69A5">
        <w:t>Entity kinds</w:t>
      </w:r>
      <w:bookmarkEnd w:id="368"/>
    </w:p>
    <w:p w:rsidR="00D718D6" w:rsidRDefault="005F69A5" w:rsidP="000B3F78">
      <w:pPr>
        <w:jc w:val="center"/>
        <w:rPr>
          <w:rFonts w:cs="Arial"/>
        </w:rPr>
      </w:pPr>
      <w:r>
        <w:rPr>
          <w:noProof/>
          <w:lang w:bidi="ar-SA"/>
        </w:rPr>
        <w:drawing>
          <wp:inline distT="0" distB="0" distL="0" distR="0" wp14:anchorId="583D1F84" wp14:editId="3BEEFCEB">
            <wp:extent cx="5732145" cy="2718336"/>
            <wp:effectExtent l="0" t="0" r="0" b="0"/>
            <wp:docPr id="300" name="Picture 1240785408.jpg" descr="12407854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1240785408.jpg"/>
                    <pic:cNvPicPr/>
                  </pic:nvPicPr>
                  <pic:blipFill>
                    <a:blip r:embed="rId42" cstate="print"/>
                    <a:stretch>
                      <a:fillRect/>
                    </a:stretch>
                  </pic:blipFill>
                  <pic:spPr>
                    <a:xfrm>
                      <a:off x="0" y="0"/>
                      <a:ext cx="5732145" cy="2718336"/>
                    </a:xfrm>
                    <a:prstGeom prst="rect">
                      <a:avLst/>
                    </a:prstGeom>
                  </pic:spPr>
                </pic:pic>
              </a:graphicData>
            </a:graphic>
          </wp:inline>
        </w:drawing>
      </w:r>
    </w:p>
    <w:p w:rsidR="00D718D6" w:rsidRDefault="005F69A5" w:rsidP="000B3F78">
      <w:pPr>
        <w:pStyle w:val="Figure"/>
      </w:pPr>
      <w:bookmarkStart w:id="369" w:name="_Toc412105720"/>
      <w:r>
        <w:t>Entity kinds</w:t>
      </w:r>
      <w:bookmarkEnd w:id="369"/>
    </w:p>
    <w:p w:rsidR="00D718D6" w:rsidRDefault="005F69A5" w:rsidP="000B3F78">
      <w:r>
        <w:t>Any thing or value that does or may exist</w:t>
      </w:r>
    </w:p>
    <w:p w:rsidR="00D718D6" w:rsidRDefault="00D718D6" w:rsidP="000B3F78"/>
    <w:p w:rsidR="00D718D6" w:rsidRDefault="005F69A5" w:rsidP="000B3F78">
      <w:pPr>
        <w:pStyle w:val="Heading3"/>
      </w:pPr>
      <w:bookmarkStart w:id="370" w:name="_4a4c30b713e98ae1df7a1e85acf9718c"/>
      <w:bookmarkStart w:id="371" w:name="_Toc412106639"/>
      <w:r>
        <w:t>Class Automaton</w:t>
      </w:r>
      <w:bookmarkEnd w:id="370"/>
      <w:bookmarkEnd w:id="371"/>
    </w:p>
    <w:p w:rsidR="00D718D6" w:rsidRDefault="005F69A5" w:rsidP="000B3F78">
      <w:r>
        <w:t>A machine or group of machines (most often a computer system, robot or computerized swarm combined with software) that can perform actions in accordance with a process without another actor directing each step of the process.</w:t>
      </w:r>
      <w:r>
        <w:br/>
      </w:r>
      <w:r>
        <w:br/>
        <w:t>Distinguished from simple tools which facilitate an actor performing a process but have no innate capacity to follow such a process.</w:t>
      </w:r>
      <w:r>
        <w:br/>
      </w:r>
      <w:r>
        <w:br/>
        <w:t>Also distinguished from "legal entities" and "stakeholders", roles of some actors which indicates the capacity to enter into legally binding agreements or have objectives (at this time no Automatons are legal entities or stakeholders but the model does not preclude the possibility).</w:t>
      </w:r>
    </w:p>
    <w:p w:rsidR="00D718D6" w:rsidRDefault="005F69A5" w:rsidP="000B3F78">
      <w:pPr>
        <w:pStyle w:val="Heading4"/>
      </w:pPr>
      <w:bookmarkStart w:id="372" w:name="_Toc412106640"/>
      <w:r>
        <w:t>Direct Supertypes</w:t>
      </w:r>
      <w:bookmarkEnd w:id="372"/>
    </w:p>
    <w:p w:rsidR="00D718D6" w:rsidRDefault="004619D7" w:rsidP="000B3F78">
      <w:pPr>
        <w:ind w:left="360"/>
      </w:pPr>
      <w:hyperlink w:anchor="_195976dea0d8187e1656ac43c072c070" w:history="1">
        <w:r w:rsidR="005F69A5">
          <w:rPr>
            <w:rStyle w:val="Hyperlink"/>
          </w:rPr>
          <w:t>Actor</w:t>
        </w:r>
      </w:hyperlink>
    </w:p>
    <w:p w:rsidR="00D718D6" w:rsidRDefault="005F69A5" w:rsidP="000B3F78">
      <w:pPr>
        <w:pStyle w:val="Code"/>
      </w:pPr>
      <w:r w:rsidRPr="00043180">
        <w:rPr>
          <w:b/>
          <w:sz w:val="24"/>
          <w:szCs w:val="24"/>
        </w:rPr>
        <w:t>package</w:t>
      </w:r>
      <w:r>
        <w:t xml:space="preserve"> Conceptual Modeling and Mapping Library::Generic Concepts::Entity kinds</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195976dea0d8187e1656ac43c072c070" w:history="1">
        <w:r w:rsidR="007E3012">
          <w:rPr>
            <w:rStyle w:val="Hyperlink"/>
          </w:rPr>
          <w:t>Actor</w:t>
        </w:r>
      </w:hyperlink>
    </w:p>
    <w:p w:rsidR="00D718D6" w:rsidRDefault="00D718D6" w:rsidP="000B3F78">
      <w:pPr>
        <w:pStyle w:val="Code"/>
      </w:pPr>
    </w:p>
    <w:p w:rsidR="00D718D6" w:rsidRDefault="005F69A5" w:rsidP="000B3F78">
      <w:pPr>
        <w:pStyle w:val="Heading4"/>
      </w:pPr>
      <w:bookmarkStart w:id="373" w:name="_Toc412106641"/>
      <w:r>
        <w:t>Inherited Features</w:t>
      </w:r>
      <w:bookmarkEnd w:id="373"/>
    </w:p>
    <w:p w:rsidR="00697D8F" w:rsidRDefault="00697D8F" w:rsidP="000B3F78">
      <w:r w:rsidRPr="000365A1">
        <w:rPr>
          <w:b/>
          <w:i/>
        </w:rPr>
        <w:t>From</w:t>
      </w:r>
      <w:r>
        <w:t xml:space="preserve"> </w:t>
      </w:r>
      <w:hyperlink w:anchor="_195976dea0d8187e1656ac43c072c070" w:history="1">
        <w:r>
          <w:rPr>
            <w:rStyle w:val="Hyperlink"/>
          </w:rPr>
          <w:t>Actor</w:t>
        </w:r>
      </w:hyperlink>
      <w:r>
        <w:t xml:space="preserve">: </w:t>
      </w:r>
    </w:p>
    <w:p w:rsidR="00697D8F" w:rsidRDefault="00697D8F" w:rsidP="000B3F78">
      <w:pPr>
        <w:ind w:firstLine="720"/>
      </w:pPr>
      <w:r>
        <w:t>‘performs’:</w:t>
      </w:r>
      <w:hyperlink w:anchor="_bf62ccd25fcc4695eba838a426996db5" w:history="1">
        <w:r>
          <w:rPr>
            <w:rStyle w:val="Hyperlink"/>
          </w:rPr>
          <w:t>Activity</w:t>
        </w:r>
      </w:hyperlink>
    </w:p>
    <w:p w:rsidR="00697D8F" w:rsidRDefault="00697D8F" w:rsidP="000B3F78">
      <w:pPr>
        <w:ind w:firstLine="720"/>
      </w:pPr>
      <w:r>
        <w:t>‘operates at’:</w:t>
      </w:r>
      <w:hyperlink w:anchor="_e1d8064cf80a8d37d141d659cfacdfad" w:history="1">
        <w:r>
          <w:rPr>
            <w:rStyle w:val="Hyperlink"/>
          </w:rPr>
          <w:t>Physical Location</w:t>
        </w:r>
      </w:hyperlink>
    </w:p>
    <w:p w:rsidR="00697D8F" w:rsidRDefault="00697D8F" w:rsidP="000B3F78">
      <w:pPr>
        <w:ind w:firstLine="720"/>
      </w:pPr>
      <w:r>
        <w:t>‘contact via’:</w:t>
      </w:r>
      <w:hyperlink w:anchor="_659fd398b9354d627eab9d3a069a3988" w:history="1">
        <w:r>
          <w:rPr>
            <w:rStyle w:val="Hyperlink"/>
          </w:rPr>
          <w:t>Contact Information</w:t>
        </w:r>
      </w:hyperlink>
    </w:p>
    <w:p w:rsidR="00697D8F" w:rsidRDefault="00697D8F" w:rsidP="000B3F78">
      <w:pPr>
        <w:ind w:firstLine="720"/>
      </w:pPr>
      <w:r>
        <w:t>‘enabled by’:</w:t>
      </w:r>
      <w:hyperlink w:anchor="_e0710944ed85fab755fb953e7174c8dd" w:history="1">
        <w:r>
          <w:rPr>
            <w:rStyle w:val="Hyperlink"/>
          </w:rPr>
          <w:t>Alter Capability</w:t>
        </w:r>
      </w:hyperlink>
    </w:p>
    <w:p w:rsidR="00697D8F" w:rsidRDefault="00697D8F" w:rsidP="000B3F78">
      <w:r w:rsidRPr="000365A1">
        <w:rPr>
          <w:b/>
          <w:i/>
        </w:rPr>
        <w:lastRenderedPageBreak/>
        <w:t>From</w:t>
      </w:r>
      <w:r>
        <w:t xml:space="preserve"> </w:t>
      </w:r>
      <w:hyperlink w:anchor="_fb65a7c7797a6f834f4eb97640a0234f" w:history="1">
        <w:r>
          <w:rPr>
            <w:rStyle w:val="Hyperlink"/>
          </w:rPr>
          <w:t>Individual</w:t>
        </w:r>
      </w:hyperlink>
      <w:r>
        <w:t xml:space="preserve">: </w:t>
      </w:r>
    </w:p>
    <w:p w:rsidR="00697D8F" w:rsidRDefault="00697D8F" w:rsidP="000B3F78">
      <w:pPr>
        <w:ind w:firstLine="720"/>
      </w:pPr>
      <w:r>
        <w:t>‘has observation’:</w:t>
      </w:r>
      <w:hyperlink w:anchor="_1a5b22ec96adcbdd1b918a17fe9b44b2" w:history="1">
        <w:r>
          <w:rPr>
            <w:rStyle w:val="Hyperlink"/>
          </w:rPr>
          <w:t>Observation</w:t>
        </w:r>
      </w:hyperlink>
    </w:p>
    <w:p w:rsidR="00697D8F" w:rsidRDefault="00697D8F" w:rsidP="000B3F78">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0B3F78">
      <w:pPr>
        <w:ind w:firstLine="720"/>
      </w:pPr>
      <w:r>
        <w:t>‘used by’:</w:t>
      </w:r>
      <w:hyperlink w:anchor="_c05d8ea54231ef8385ae369a8cb18a7f" w:history="1">
        <w:r>
          <w:rPr>
            <w:rStyle w:val="Hyperlink"/>
          </w:rPr>
          <w:t>Occurrence</w:t>
        </w:r>
      </w:hyperlink>
    </w:p>
    <w:p w:rsidR="00697D8F" w:rsidRDefault="00697D8F" w:rsidP="000B3F78">
      <w:pPr>
        <w:ind w:firstLine="720"/>
      </w:pPr>
      <w:r>
        <w:t>‘is part of’:</w:t>
      </w:r>
      <w:hyperlink w:anchor="_13f9005c9106d00d7131680982c2727a" w:history="1">
        <w:r>
          <w:rPr>
            <w:rStyle w:val="Hyperlink"/>
          </w:rPr>
          <w:t>Entity</w:t>
        </w:r>
      </w:hyperlink>
    </w:p>
    <w:p w:rsidR="00697D8F" w:rsidRDefault="00697D8F" w:rsidP="000B3F78">
      <w:pPr>
        <w:ind w:firstLine="720"/>
      </w:pPr>
      <w:r>
        <w:t>‘has part’:</w:t>
      </w:r>
      <w:hyperlink w:anchor="_13f9005c9106d00d7131680982c2727a" w:history="1">
        <w:r>
          <w:rPr>
            <w:rStyle w:val="Hyperlink"/>
          </w:rPr>
          <w:t>Entity</w:t>
        </w:r>
      </w:hyperlink>
    </w:p>
    <w:p w:rsidR="00697D8F" w:rsidRDefault="00697D8F" w:rsidP="000B3F78">
      <w:pPr>
        <w:ind w:firstLine="720"/>
      </w:pPr>
      <w:r>
        <w:t>‘has state’:</w:t>
      </w:r>
      <w:hyperlink w:anchor="_927c2855748f476d96735ff79da4ebff" w:history="1">
        <w:r>
          <w:rPr>
            <w:rStyle w:val="Hyperlink"/>
          </w:rPr>
          <w:t>State</w:t>
        </w:r>
      </w:hyperlink>
    </w:p>
    <w:p w:rsidR="00697D8F" w:rsidRDefault="00697D8F" w:rsidP="000B3F78">
      <w:pPr>
        <w:ind w:firstLine="720"/>
      </w:pPr>
      <w:r>
        <w:t>‘created by’:</w:t>
      </w:r>
      <w:hyperlink w:anchor="_c05d8ea54231ef8385ae369a8cb18a7f" w:history="1">
        <w:r>
          <w:rPr>
            <w:rStyle w:val="Hyperlink"/>
          </w:rPr>
          <w:t>Occurrence</w:t>
        </w:r>
      </w:hyperlink>
    </w:p>
    <w:p w:rsidR="00697D8F" w:rsidRDefault="00697D8F" w:rsidP="000B3F78">
      <w:pPr>
        <w:ind w:firstLine="720"/>
      </w:pPr>
      <w:r>
        <w:t>‘is related to’:</w:t>
      </w:r>
      <w:hyperlink w:anchor="_13f9005c9106d00d7131680982c2727a" w:history="1">
        <w:r>
          <w:rPr>
            <w:rStyle w:val="Hyperlink"/>
          </w:rPr>
          <w:t>Entity</w:t>
        </w:r>
      </w:hyperlink>
    </w:p>
    <w:p w:rsidR="00697D8F" w:rsidRDefault="00697D8F" w:rsidP="000B3F78">
      <w:pPr>
        <w:ind w:firstLine="720"/>
      </w:pPr>
      <w:r>
        <w:t>‘impacted by’:</w:t>
      </w:r>
      <w:hyperlink w:anchor="_63104765cd42c5f76cf72fdc4ed90397" w:history="1">
        <w:r>
          <w:rPr>
            <w:rStyle w:val="Hyperlink"/>
          </w:rPr>
          <w:t>Situation</w:t>
        </w:r>
      </w:hyperlink>
    </w:p>
    <w:p w:rsidR="00697D8F" w:rsidRDefault="00697D8F" w:rsidP="000B3F78">
      <w:pPr>
        <w:ind w:firstLine="720"/>
      </w:pPr>
      <w:r>
        <w:t>‘identified by’:</w:t>
      </w:r>
      <w:hyperlink w:anchor="_a9304dce0833e68d6c1871feed7ba4c8" w:history="1">
        <w:r>
          <w:rPr>
            <w:rStyle w:val="Hyperlink"/>
          </w:rPr>
          <w:t>Identifier</w:t>
        </w:r>
      </w:hyperlink>
    </w:p>
    <w:p w:rsidR="00697D8F" w:rsidRDefault="00697D8F" w:rsidP="000B3F78">
      <w:pPr>
        <w:ind w:firstLine="720"/>
      </w:pPr>
      <w:r>
        <w:t>‘has name’:</w:t>
      </w:r>
      <w:hyperlink w:anchor="_afe5a48976a2df078be9473827611fb8" w:history="1">
        <w:r>
          <w:rPr>
            <w:rStyle w:val="Hyperlink"/>
          </w:rPr>
          <w:t>Name</w:t>
        </w:r>
      </w:hyperlink>
    </w:p>
    <w:p w:rsidR="00697D8F" w:rsidRDefault="00697D8F" w:rsidP="000B3F78">
      <w:pPr>
        <w:ind w:firstLine="720"/>
      </w:pPr>
      <w:r>
        <w:t>‘prefered identifier’:</w:t>
      </w:r>
      <w:hyperlink w:anchor="_a9304dce0833e68d6c1871feed7ba4c8" w:history="1">
        <w:r>
          <w:rPr>
            <w:rStyle w:val="Hyperlink"/>
          </w:rPr>
          <w:t>Identifier</w:t>
        </w:r>
      </w:hyperlink>
    </w:p>
    <w:p w:rsidR="00697D8F" w:rsidRDefault="00697D8F" w:rsidP="000B3F78">
      <w:pPr>
        <w:ind w:firstLine="720"/>
      </w:pPr>
      <w:r>
        <w:t>‘watched by’:</w:t>
      </w:r>
      <w:hyperlink w:anchor="_a3511bec5be4181aed91476c6b138095" w:history="1">
        <w:r>
          <w:rPr>
            <w:rStyle w:val="Hyperlink"/>
          </w:rPr>
          <w:t>Indicator Watchlist</w:t>
        </w:r>
      </w:hyperlink>
    </w:p>
    <w:p w:rsidR="00697D8F" w:rsidRDefault="00697D8F" w:rsidP="000B3F78">
      <w:pPr>
        <w:ind w:firstLine="720"/>
      </w:pPr>
      <w:r>
        <w:t>‘observed by’:</w:t>
      </w:r>
      <w:hyperlink w:anchor="_1a5b22ec96adcbdd1b918a17fe9b44b2" w:history="1">
        <w:r>
          <w:rPr>
            <w:rStyle w:val="Hyperlink"/>
          </w:rPr>
          <w:t>Observation</w:t>
        </w:r>
      </w:hyperlink>
    </w:p>
    <w:p w:rsidR="00697D8F" w:rsidRDefault="00697D8F" w:rsidP="000B3F78">
      <w:pPr>
        <w:ind w:firstLine="720"/>
      </w:pPr>
      <w:r>
        <w:t>‘made available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D718D6" w:rsidRDefault="00D718D6" w:rsidP="000B3F78"/>
    <w:p w:rsidR="00D718D6" w:rsidRDefault="005F69A5" w:rsidP="000B3F78">
      <w:pPr>
        <w:pStyle w:val="Heading3"/>
      </w:pPr>
      <w:bookmarkStart w:id="374" w:name="_14d56db80bbdc99ae3ae52a93d690543"/>
      <w:bookmarkStart w:id="375" w:name="_Toc412106642"/>
      <w:r>
        <w:t>Class Computer System</w:t>
      </w:r>
      <w:bookmarkEnd w:id="374"/>
      <w:bookmarkEnd w:id="375"/>
    </w:p>
    <w:p w:rsidR="00D718D6" w:rsidRDefault="005F69A5" w:rsidP="000B3F78">
      <w:r>
        <w:t>An identifiable and physical computer system that acts as an automaton agent performing processes.</w:t>
      </w:r>
      <w:r>
        <w:br/>
      </w:r>
      <w:r>
        <w:br/>
        <w:t>A programmable electronic device designed to accept data, perform prescribed mathematical and logical operations at high speed, and display the results of these operations. Mainframes, desktop and laptop computers, tablets, and smartphones are some of the different types of computers. [dictionary.com]</w:t>
      </w:r>
    </w:p>
    <w:p w:rsidR="00D718D6" w:rsidRDefault="005F69A5" w:rsidP="000B3F78">
      <w:pPr>
        <w:pStyle w:val="Heading4"/>
      </w:pPr>
      <w:bookmarkStart w:id="376" w:name="_Toc412106643"/>
      <w:r>
        <w:t>Direct Supertypes</w:t>
      </w:r>
      <w:bookmarkEnd w:id="376"/>
    </w:p>
    <w:p w:rsidR="00D718D6" w:rsidRDefault="004619D7" w:rsidP="000B3F78">
      <w:pPr>
        <w:ind w:left="360"/>
      </w:pPr>
      <w:hyperlink w:anchor="_4a4c30b713e98ae1df7a1e85acf9718c" w:history="1">
        <w:r w:rsidR="005F69A5">
          <w:rPr>
            <w:rStyle w:val="Hyperlink"/>
          </w:rPr>
          <w:t>Automaton</w:t>
        </w:r>
      </w:hyperlink>
      <w:r w:rsidR="005F69A5">
        <w:t xml:space="preserve">, </w:t>
      </w:r>
      <w:hyperlink w:anchor="_28f984bb260c3ff2e5612283df0d62da" w:history="1">
        <w:r w:rsidR="005F69A5">
          <w:rPr>
            <w:rStyle w:val="Hyperlink"/>
          </w:rPr>
          <w:t>Item</w:t>
        </w:r>
      </w:hyperlink>
    </w:p>
    <w:p w:rsidR="00D718D6" w:rsidRDefault="005F69A5" w:rsidP="000B3F78">
      <w:pPr>
        <w:pStyle w:val="Code"/>
      </w:pPr>
      <w:r w:rsidRPr="00043180">
        <w:rPr>
          <w:b/>
          <w:sz w:val="24"/>
          <w:szCs w:val="24"/>
        </w:rPr>
        <w:t>package</w:t>
      </w:r>
      <w:r>
        <w:t xml:space="preserve"> Conceptual Modeling and Mapping Library::Generic Concepts::Entity kinds</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28f984bb260c3ff2e5612283df0d62da" w:history="1">
        <w:r w:rsidR="007E3012">
          <w:rPr>
            <w:rStyle w:val="Hyperlink"/>
          </w:rPr>
          <w:t>Item</w:t>
        </w:r>
      </w:hyperlink>
      <w:r>
        <w:t xml:space="preserve">, </w:t>
      </w:r>
      <w:r w:rsidR="007E3012" w:rsidRPr="007E3012">
        <w:rPr>
          <w:rStyle w:val="Hyperlink"/>
        </w:rPr>
        <w:t xml:space="preserve"> </w:t>
      </w:r>
      <w:hyperlink w:anchor="_4a4c30b713e98ae1df7a1e85acf9718c" w:history="1">
        <w:r w:rsidR="007E3012">
          <w:rPr>
            <w:rStyle w:val="Hyperlink"/>
          </w:rPr>
          <w:t>Automaton</w:t>
        </w:r>
      </w:hyperlink>
    </w:p>
    <w:p w:rsidR="00D718D6" w:rsidRDefault="00D718D6" w:rsidP="000B3F78">
      <w:pPr>
        <w:pStyle w:val="Code"/>
      </w:pPr>
    </w:p>
    <w:p w:rsidR="00D718D6" w:rsidRDefault="005F69A5" w:rsidP="000B3F78">
      <w:pPr>
        <w:pStyle w:val="Heading4"/>
      </w:pPr>
      <w:bookmarkStart w:id="377" w:name="_Toc412106644"/>
      <w:r>
        <w:t>Inherited Features</w:t>
      </w:r>
      <w:bookmarkEnd w:id="377"/>
    </w:p>
    <w:p w:rsidR="00697D8F" w:rsidRDefault="00697D8F" w:rsidP="000B3F78">
      <w:r w:rsidRPr="000365A1">
        <w:rPr>
          <w:b/>
          <w:i/>
        </w:rPr>
        <w:t>From</w:t>
      </w:r>
      <w:r>
        <w:t xml:space="preserve"> </w:t>
      </w:r>
      <w:hyperlink w:anchor="_9e590df8c30230cf3596fa46219d8207" w:history="1">
        <w:r>
          <w:rPr>
            <w:rStyle w:val="Hyperlink"/>
          </w:rPr>
          <w:t>Physical Entity</w:t>
        </w:r>
      </w:hyperlink>
      <w:r>
        <w:t xml:space="preserve">: </w:t>
      </w:r>
    </w:p>
    <w:p w:rsidR="00697D8F" w:rsidRDefault="00697D8F" w:rsidP="000B3F78">
      <w:pPr>
        <w:ind w:firstLine="720"/>
      </w:pPr>
      <w:r>
        <w:t>‘currently located within’:</w:t>
      </w:r>
      <w:hyperlink w:anchor="_e1d8064cf80a8d37d141d659cfacdfad" w:history="1">
        <w:r>
          <w:rPr>
            <w:rStyle w:val="Hyperlink"/>
          </w:rPr>
          <w:t>Physical Location</w:t>
        </w:r>
      </w:hyperlink>
    </w:p>
    <w:p w:rsidR="00697D8F" w:rsidRDefault="00697D8F" w:rsidP="000B3F78">
      <w:r w:rsidRPr="000365A1">
        <w:rPr>
          <w:b/>
          <w:i/>
        </w:rPr>
        <w:t>From</w:t>
      </w:r>
      <w:r>
        <w:t xml:space="preserve"> </w:t>
      </w:r>
      <w:hyperlink w:anchor="_fb65a7c7797a6f834f4eb97640a0234f" w:history="1">
        <w:r>
          <w:rPr>
            <w:rStyle w:val="Hyperlink"/>
          </w:rPr>
          <w:t>Individual</w:t>
        </w:r>
      </w:hyperlink>
      <w:r>
        <w:t xml:space="preserve">: </w:t>
      </w:r>
    </w:p>
    <w:p w:rsidR="00697D8F" w:rsidRDefault="00697D8F" w:rsidP="000B3F78">
      <w:pPr>
        <w:ind w:firstLine="720"/>
      </w:pPr>
      <w:r>
        <w:lastRenderedPageBreak/>
        <w:t>‘has observation’:</w:t>
      </w:r>
      <w:hyperlink w:anchor="_1a5b22ec96adcbdd1b918a17fe9b44b2" w:history="1">
        <w:r>
          <w:rPr>
            <w:rStyle w:val="Hyperlink"/>
          </w:rPr>
          <w:t>Observation</w:t>
        </w:r>
      </w:hyperlink>
    </w:p>
    <w:p w:rsidR="00697D8F" w:rsidRDefault="00697D8F" w:rsidP="000B3F78">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0B3F78">
      <w:pPr>
        <w:ind w:firstLine="720"/>
      </w:pPr>
      <w:r>
        <w:t>‘used by’:</w:t>
      </w:r>
      <w:hyperlink w:anchor="_c05d8ea54231ef8385ae369a8cb18a7f" w:history="1">
        <w:r>
          <w:rPr>
            <w:rStyle w:val="Hyperlink"/>
          </w:rPr>
          <w:t>Occurrence</w:t>
        </w:r>
      </w:hyperlink>
    </w:p>
    <w:p w:rsidR="00697D8F" w:rsidRDefault="00697D8F" w:rsidP="000B3F78">
      <w:pPr>
        <w:ind w:firstLine="720"/>
      </w:pPr>
      <w:r>
        <w:t>‘is part of’:</w:t>
      </w:r>
      <w:hyperlink w:anchor="_13f9005c9106d00d7131680982c2727a" w:history="1">
        <w:r>
          <w:rPr>
            <w:rStyle w:val="Hyperlink"/>
          </w:rPr>
          <w:t>Entity</w:t>
        </w:r>
      </w:hyperlink>
    </w:p>
    <w:p w:rsidR="00697D8F" w:rsidRDefault="00697D8F" w:rsidP="000B3F78">
      <w:pPr>
        <w:ind w:firstLine="720"/>
      </w:pPr>
      <w:r>
        <w:t>‘has part’:</w:t>
      </w:r>
      <w:hyperlink w:anchor="_13f9005c9106d00d7131680982c2727a" w:history="1">
        <w:r>
          <w:rPr>
            <w:rStyle w:val="Hyperlink"/>
          </w:rPr>
          <w:t>Entity</w:t>
        </w:r>
      </w:hyperlink>
    </w:p>
    <w:p w:rsidR="00697D8F" w:rsidRDefault="00697D8F" w:rsidP="000B3F78">
      <w:pPr>
        <w:ind w:firstLine="720"/>
      </w:pPr>
      <w:r>
        <w:t>‘has state’:</w:t>
      </w:r>
      <w:hyperlink w:anchor="_927c2855748f476d96735ff79da4ebff" w:history="1">
        <w:r>
          <w:rPr>
            <w:rStyle w:val="Hyperlink"/>
          </w:rPr>
          <w:t>State</w:t>
        </w:r>
      </w:hyperlink>
    </w:p>
    <w:p w:rsidR="00697D8F" w:rsidRDefault="00697D8F" w:rsidP="000B3F78">
      <w:pPr>
        <w:ind w:firstLine="720"/>
      </w:pPr>
      <w:r>
        <w:t>‘created by’:</w:t>
      </w:r>
      <w:hyperlink w:anchor="_c05d8ea54231ef8385ae369a8cb18a7f" w:history="1">
        <w:r>
          <w:rPr>
            <w:rStyle w:val="Hyperlink"/>
          </w:rPr>
          <w:t>Occurrence</w:t>
        </w:r>
      </w:hyperlink>
    </w:p>
    <w:p w:rsidR="00697D8F" w:rsidRDefault="00697D8F" w:rsidP="000B3F78">
      <w:pPr>
        <w:ind w:firstLine="720"/>
      </w:pPr>
      <w:r>
        <w:t>‘is related to’:</w:t>
      </w:r>
      <w:hyperlink w:anchor="_13f9005c9106d00d7131680982c2727a" w:history="1">
        <w:r>
          <w:rPr>
            <w:rStyle w:val="Hyperlink"/>
          </w:rPr>
          <w:t>Entity</w:t>
        </w:r>
      </w:hyperlink>
    </w:p>
    <w:p w:rsidR="00697D8F" w:rsidRDefault="00697D8F" w:rsidP="000B3F78">
      <w:pPr>
        <w:ind w:firstLine="720"/>
      </w:pPr>
      <w:r>
        <w:t>‘impacted by’:</w:t>
      </w:r>
      <w:hyperlink w:anchor="_63104765cd42c5f76cf72fdc4ed90397" w:history="1">
        <w:r>
          <w:rPr>
            <w:rStyle w:val="Hyperlink"/>
          </w:rPr>
          <w:t>Situation</w:t>
        </w:r>
      </w:hyperlink>
    </w:p>
    <w:p w:rsidR="00697D8F" w:rsidRDefault="00697D8F" w:rsidP="000B3F78">
      <w:pPr>
        <w:ind w:firstLine="720"/>
      </w:pPr>
      <w:r>
        <w:t>‘identified by’:</w:t>
      </w:r>
      <w:hyperlink w:anchor="_a9304dce0833e68d6c1871feed7ba4c8" w:history="1">
        <w:r>
          <w:rPr>
            <w:rStyle w:val="Hyperlink"/>
          </w:rPr>
          <w:t>Identifier</w:t>
        </w:r>
      </w:hyperlink>
    </w:p>
    <w:p w:rsidR="00697D8F" w:rsidRDefault="00697D8F" w:rsidP="000B3F78">
      <w:pPr>
        <w:ind w:firstLine="720"/>
      </w:pPr>
      <w:r>
        <w:t>‘has name’:</w:t>
      </w:r>
      <w:hyperlink w:anchor="_afe5a48976a2df078be9473827611fb8" w:history="1">
        <w:r>
          <w:rPr>
            <w:rStyle w:val="Hyperlink"/>
          </w:rPr>
          <w:t>Name</w:t>
        </w:r>
      </w:hyperlink>
    </w:p>
    <w:p w:rsidR="00697D8F" w:rsidRDefault="00697D8F" w:rsidP="000B3F78">
      <w:pPr>
        <w:ind w:firstLine="720"/>
      </w:pPr>
      <w:r>
        <w:t>‘prefered identifier’:</w:t>
      </w:r>
      <w:hyperlink w:anchor="_a9304dce0833e68d6c1871feed7ba4c8" w:history="1">
        <w:r>
          <w:rPr>
            <w:rStyle w:val="Hyperlink"/>
          </w:rPr>
          <w:t>Identifier</w:t>
        </w:r>
      </w:hyperlink>
    </w:p>
    <w:p w:rsidR="00697D8F" w:rsidRDefault="00697D8F" w:rsidP="000B3F78">
      <w:pPr>
        <w:ind w:firstLine="720"/>
      </w:pPr>
      <w:r>
        <w:t>‘watched by’:</w:t>
      </w:r>
      <w:hyperlink w:anchor="_a3511bec5be4181aed91476c6b138095" w:history="1">
        <w:r>
          <w:rPr>
            <w:rStyle w:val="Hyperlink"/>
          </w:rPr>
          <w:t>Indicator Watchlist</w:t>
        </w:r>
      </w:hyperlink>
    </w:p>
    <w:p w:rsidR="00697D8F" w:rsidRDefault="00697D8F" w:rsidP="000B3F78">
      <w:pPr>
        <w:ind w:firstLine="720"/>
      </w:pPr>
      <w:r>
        <w:t>‘observed by’:</w:t>
      </w:r>
      <w:hyperlink w:anchor="_1a5b22ec96adcbdd1b918a17fe9b44b2" w:history="1">
        <w:r>
          <w:rPr>
            <w:rStyle w:val="Hyperlink"/>
          </w:rPr>
          <w:t>Observation</w:t>
        </w:r>
      </w:hyperlink>
    </w:p>
    <w:p w:rsidR="00697D8F" w:rsidRDefault="00697D8F" w:rsidP="000B3F78">
      <w:pPr>
        <w:ind w:firstLine="720"/>
      </w:pPr>
      <w:r>
        <w:t>‘made available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697D8F" w:rsidRDefault="00697D8F" w:rsidP="000B3F78">
      <w:r w:rsidRPr="000365A1">
        <w:rPr>
          <w:b/>
          <w:i/>
        </w:rPr>
        <w:t>From</w:t>
      </w:r>
      <w:r>
        <w:t xml:space="preserve"> </w:t>
      </w:r>
      <w:hyperlink w:anchor="_195976dea0d8187e1656ac43c072c070" w:history="1">
        <w:r>
          <w:rPr>
            <w:rStyle w:val="Hyperlink"/>
          </w:rPr>
          <w:t>Actor</w:t>
        </w:r>
      </w:hyperlink>
      <w:r>
        <w:t xml:space="preserve">: </w:t>
      </w:r>
    </w:p>
    <w:p w:rsidR="00697D8F" w:rsidRDefault="00697D8F" w:rsidP="000B3F78">
      <w:pPr>
        <w:ind w:firstLine="720"/>
      </w:pPr>
      <w:r>
        <w:t>‘performs’:</w:t>
      </w:r>
      <w:hyperlink w:anchor="_bf62ccd25fcc4695eba838a426996db5" w:history="1">
        <w:r>
          <w:rPr>
            <w:rStyle w:val="Hyperlink"/>
          </w:rPr>
          <w:t>Activity</w:t>
        </w:r>
      </w:hyperlink>
    </w:p>
    <w:p w:rsidR="00697D8F" w:rsidRDefault="00697D8F" w:rsidP="000B3F78">
      <w:pPr>
        <w:ind w:firstLine="720"/>
      </w:pPr>
      <w:r>
        <w:t>‘operates at’:</w:t>
      </w:r>
      <w:hyperlink w:anchor="_e1d8064cf80a8d37d141d659cfacdfad" w:history="1">
        <w:r>
          <w:rPr>
            <w:rStyle w:val="Hyperlink"/>
          </w:rPr>
          <w:t>Physical Location</w:t>
        </w:r>
      </w:hyperlink>
    </w:p>
    <w:p w:rsidR="00697D8F" w:rsidRDefault="00697D8F" w:rsidP="000B3F78">
      <w:pPr>
        <w:ind w:firstLine="720"/>
      </w:pPr>
      <w:r>
        <w:t>‘contact via’:</w:t>
      </w:r>
      <w:hyperlink w:anchor="_659fd398b9354d627eab9d3a069a3988" w:history="1">
        <w:r>
          <w:rPr>
            <w:rStyle w:val="Hyperlink"/>
          </w:rPr>
          <w:t>Contact Information</w:t>
        </w:r>
      </w:hyperlink>
    </w:p>
    <w:p w:rsidR="00697D8F" w:rsidRDefault="00697D8F" w:rsidP="000B3F78">
      <w:pPr>
        <w:ind w:firstLine="720"/>
      </w:pPr>
      <w:r>
        <w:t>‘enabled by’:</w:t>
      </w:r>
      <w:hyperlink w:anchor="_e0710944ed85fab755fb953e7174c8dd" w:history="1">
        <w:r>
          <w:rPr>
            <w:rStyle w:val="Hyperlink"/>
          </w:rPr>
          <w:t>Alter Capability</w:t>
        </w:r>
      </w:hyperlink>
    </w:p>
    <w:p w:rsidR="00D718D6" w:rsidRDefault="00D718D6" w:rsidP="000B3F78"/>
    <w:p w:rsidR="00D718D6" w:rsidRDefault="005F69A5" w:rsidP="000B3F78">
      <w:pPr>
        <w:pStyle w:val="Heading3"/>
      </w:pPr>
      <w:bookmarkStart w:id="378" w:name="_28f984bb260c3ff2e5612283df0d62da"/>
      <w:bookmarkStart w:id="379" w:name="_Toc412106645"/>
      <w:r>
        <w:t>Class Item</w:t>
      </w:r>
      <w:bookmarkEnd w:id="378"/>
      <w:bookmarkEnd w:id="379"/>
    </w:p>
    <w:p w:rsidR="00D718D6" w:rsidRDefault="005F69A5" w:rsidP="000B3F78">
      <w:r>
        <w:t>An inanimate material object as distinct from a living sentient being.</w:t>
      </w:r>
    </w:p>
    <w:p w:rsidR="00D718D6" w:rsidRDefault="005F69A5" w:rsidP="000B3F78">
      <w:pPr>
        <w:pStyle w:val="Heading4"/>
      </w:pPr>
      <w:bookmarkStart w:id="380" w:name="_Toc412106646"/>
      <w:r>
        <w:t>Direct Supertypes</w:t>
      </w:r>
      <w:bookmarkEnd w:id="380"/>
    </w:p>
    <w:p w:rsidR="00D718D6" w:rsidRDefault="004619D7" w:rsidP="000B3F78">
      <w:pPr>
        <w:ind w:left="360"/>
      </w:pPr>
      <w:hyperlink w:anchor="_9e590df8c30230cf3596fa46219d8207" w:history="1">
        <w:r w:rsidR="005F69A5">
          <w:rPr>
            <w:rStyle w:val="Hyperlink"/>
          </w:rPr>
          <w:t>Physical Entity</w:t>
        </w:r>
      </w:hyperlink>
    </w:p>
    <w:p w:rsidR="00D718D6" w:rsidRDefault="005F69A5" w:rsidP="000B3F78">
      <w:pPr>
        <w:pStyle w:val="Code"/>
      </w:pPr>
      <w:r w:rsidRPr="00043180">
        <w:rPr>
          <w:b/>
          <w:sz w:val="24"/>
          <w:szCs w:val="24"/>
        </w:rPr>
        <w:t>package</w:t>
      </w:r>
      <w:r>
        <w:t xml:space="preserve"> Conceptual Modeling and Mapping Library::Generic Concepts::Entity kinds</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9e590df8c30230cf3596fa46219d8207" w:history="1">
        <w:r w:rsidR="007E3012">
          <w:rPr>
            <w:rStyle w:val="Hyperlink"/>
          </w:rPr>
          <w:t>Physical Entity</w:t>
        </w:r>
      </w:hyperlink>
    </w:p>
    <w:p w:rsidR="00D718D6" w:rsidRDefault="00D718D6" w:rsidP="000B3F78">
      <w:pPr>
        <w:pStyle w:val="Code"/>
      </w:pPr>
    </w:p>
    <w:p w:rsidR="00D718D6" w:rsidRDefault="005F69A5" w:rsidP="000B3F78">
      <w:pPr>
        <w:pStyle w:val="Heading4"/>
      </w:pPr>
      <w:bookmarkStart w:id="381" w:name="_Toc412106647"/>
      <w:r>
        <w:t>Inherited Features</w:t>
      </w:r>
      <w:bookmarkEnd w:id="381"/>
    </w:p>
    <w:p w:rsidR="00697D8F" w:rsidRDefault="00697D8F" w:rsidP="000B3F78">
      <w:r w:rsidRPr="000365A1">
        <w:rPr>
          <w:b/>
          <w:i/>
        </w:rPr>
        <w:t>From</w:t>
      </w:r>
      <w:r>
        <w:t xml:space="preserve"> </w:t>
      </w:r>
      <w:hyperlink w:anchor="_9e590df8c30230cf3596fa46219d8207" w:history="1">
        <w:r>
          <w:rPr>
            <w:rStyle w:val="Hyperlink"/>
          </w:rPr>
          <w:t>Physical Entity</w:t>
        </w:r>
      </w:hyperlink>
      <w:r>
        <w:t xml:space="preserve">: </w:t>
      </w:r>
    </w:p>
    <w:p w:rsidR="00697D8F" w:rsidRDefault="00697D8F" w:rsidP="000B3F78">
      <w:pPr>
        <w:ind w:firstLine="720"/>
      </w:pPr>
      <w:r>
        <w:t>‘currently located within’:</w:t>
      </w:r>
      <w:hyperlink w:anchor="_e1d8064cf80a8d37d141d659cfacdfad" w:history="1">
        <w:r>
          <w:rPr>
            <w:rStyle w:val="Hyperlink"/>
          </w:rPr>
          <w:t>Physical Location</w:t>
        </w:r>
      </w:hyperlink>
    </w:p>
    <w:p w:rsidR="00697D8F" w:rsidRDefault="00697D8F" w:rsidP="000B3F78">
      <w:r w:rsidRPr="000365A1">
        <w:rPr>
          <w:b/>
          <w:i/>
        </w:rPr>
        <w:t>From</w:t>
      </w:r>
      <w:r>
        <w:t xml:space="preserve"> </w:t>
      </w:r>
      <w:hyperlink w:anchor="_fb65a7c7797a6f834f4eb97640a0234f" w:history="1">
        <w:r>
          <w:rPr>
            <w:rStyle w:val="Hyperlink"/>
          </w:rPr>
          <w:t>Individual</w:t>
        </w:r>
      </w:hyperlink>
      <w:r>
        <w:t xml:space="preserve">: </w:t>
      </w:r>
    </w:p>
    <w:p w:rsidR="00697D8F" w:rsidRDefault="00697D8F" w:rsidP="000B3F78">
      <w:pPr>
        <w:ind w:firstLine="720"/>
      </w:pPr>
      <w:r>
        <w:lastRenderedPageBreak/>
        <w:t>‘has observation’:</w:t>
      </w:r>
      <w:hyperlink w:anchor="_1a5b22ec96adcbdd1b918a17fe9b44b2" w:history="1">
        <w:r>
          <w:rPr>
            <w:rStyle w:val="Hyperlink"/>
          </w:rPr>
          <w:t>Observation</w:t>
        </w:r>
      </w:hyperlink>
    </w:p>
    <w:p w:rsidR="00697D8F" w:rsidRDefault="00697D8F" w:rsidP="000B3F78">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0B3F78">
      <w:pPr>
        <w:ind w:firstLine="720"/>
      </w:pPr>
      <w:r>
        <w:t>‘used by’:</w:t>
      </w:r>
      <w:hyperlink w:anchor="_c05d8ea54231ef8385ae369a8cb18a7f" w:history="1">
        <w:r>
          <w:rPr>
            <w:rStyle w:val="Hyperlink"/>
          </w:rPr>
          <w:t>Occurrence</w:t>
        </w:r>
      </w:hyperlink>
    </w:p>
    <w:p w:rsidR="00697D8F" w:rsidRDefault="00697D8F" w:rsidP="000B3F78">
      <w:pPr>
        <w:ind w:firstLine="720"/>
      </w:pPr>
      <w:r>
        <w:t>‘is part of’:</w:t>
      </w:r>
      <w:hyperlink w:anchor="_13f9005c9106d00d7131680982c2727a" w:history="1">
        <w:r>
          <w:rPr>
            <w:rStyle w:val="Hyperlink"/>
          </w:rPr>
          <w:t>Entity</w:t>
        </w:r>
      </w:hyperlink>
    </w:p>
    <w:p w:rsidR="00697D8F" w:rsidRDefault="00697D8F" w:rsidP="000B3F78">
      <w:pPr>
        <w:ind w:firstLine="720"/>
      </w:pPr>
      <w:r>
        <w:t>‘has part’:</w:t>
      </w:r>
      <w:hyperlink w:anchor="_13f9005c9106d00d7131680982c2727a" w:history="1">
        <w:r>
          <w:rPr>
            <w:rStyle w:val="Hyperlink"/>
          </w:rPr>
          <w:t>Entity</w:t>
        </w:r>
      </w:hyperlink>
    </w:p>
    <w:p w:rsidR="00697D8F" w:rsidRDefault="00697D8F" w:rsidP="000B3F78">
      <w:pPr>
        <w:ind w:firstLine="720"/>
      </w:pPr>
      <w:r>
        <w:t>‘has state’:</w:t>
      </w:r>
      <w:hyperlink w:anchor="_927c2855748f476d96735ff79da4ebff" w:history="1">
        <w:r>
          <w:rPr>
            <w:rStyle w:val="Hyperlink"/>
          </w:rPr>
          <w:t>State</w:t>
        </w:r>
      </w:hyperlink>
    </w:p>
    <w:p w:rsidR="00697D8F" w:rsidRDefault="00697D8F" w:rsidP="000B3F78">
      <w:pPr>
        <w:ind w:firstLine="720"/>
      </w:pPr>
      <w:r>
        <w:t>‘created by’:</w:t>
      </w:r>
      <w:hyperlink w:anchor="_c05d8ea54231ef8385ae369a8cb18a7f" w:history="1">
        <w:r>
          <w:rPr>
            <w:rStyle w:val="Hyperlink"/>
          </w:rPr>
          <w:t>Occurrence</w:t>
        </w:r>
      </w:hyperlink>
    </w:p>
    <w:p w:rsidR="00697D8F" w:rsidRDefault="00697D8F" w:rsidP="000B3F78">
      <w:pPr>
        <w:ind w:firstLine="720"/>
      </w:pPr>
      <w:r>
        <w:t>‘is related to’:</w:t>
      </w:r>
      <w:hyperlink w:anchor="_13f9005c9106d00d7131680982c2727a" w:history="1">
        <w:r>
          <w:rPr>
            <w:rStyle w:val="Hyperlink"/>
          </w:rPr>
          <w:t>Entity</w:t>
        </w:r>
      </w:hyperlink>
    </w:p>
    <w:p w:rsidR="00697D8F" w:rsidRDefault="00697D8F" w:rsidP="000B3F78">
      <w:pPr>
        <w:ind w:firstLine="720"/>
      </w:pPr>
      <w:r>
        <w:t>‘impacted by’:</w:t>
      </w:r>
      <w:hyperlink w:anchor="_63104765cd42c5f76cf72fdc4ed90397" w:history="1">
        <w:r>
          <w:rPr>
            <w:rStyle w:val="Hyperlink"/>
          </w:rPr>
          <w:t>Situation</w:t>
        </w:r>
      </w:hyperlink>
    </w:p>
    <w:p w:rsidR="00697D8F" w:rsidRDefault="00697D8F" w:rsidP="000B3F78">
      <w:pPr>
        <w:ind w:firstLine="720"/>
      </w:pPr>
      <w:r>
        <w:t>‘identified by’:</w:t>
      </w:r>
      <w:hyperlink w:anchor="_a9304dce0833e68d6c1871feed7ba4c8" w:history="1">
        <w:r>
          <w:rPr>
            <w:rStyle w:val="Hyperlink"/>
          </w:rPr>
          <w:t>Identifier</w:t>
        </w:r>
      </w:hyperlink>
    </w:p>
    <w:p w:rsidR="00697D8F" w:rsidRDefault="00697D8F" w:rsidP="000B3F78">
      <w:pPr>
        <w:ind w:firstLine="720"/>
      </w:pPr>
      <w:r>
        <w:t>‘has name’:</w:t>
      </w:r>
      <w:hyperlink w:anchor="_afe5a48976a2df078be9473827611fb8" w:history="1">
        <w:r>
          <w:rPr>
            <w:rStyle w:val="Hyperlink"/>
          </w:rPr>
          <w:t>Name</w:t>
        </w:r>
      </w:hyperlink>
    </w:p>
    <w:p w:rsidR="00697D8F" w:rsidRDefault="00697D8F" w:rsidP="000B3F78">
      <w:pPr>
        <w:ind w:firstLine="720"/>
      </w:pPr>
      <w:r>
        <w:t>‘prefered identifier’:</w:t>
      </w:r>
      <w:hyperlink w:anchor="_a9304dce0833e68d6c1871feed7ba4c8" w:history="1">
        <w:r>
          <w:rPr>
            <w:rStyle w:val="Hyperlink"/>
          </w:rPr>
          <w:t>Identifier</w:t>
        </w:r>
      </w:hyperlink>
    </w:p>
    <w:p w:rsidR="00697D8F" w:rsidRDefault="00697D8F" w:rsidP="000B3F78">
      <w:pPr>
        <w:ind w:firstLine="720"/>
      </w:pPr>
      <w:r>
        <w:t>‘watched by’:</w:t>
      </w:r>
      <w:hyperlink w:anchor="_a3511bec5be4181aed91476c6b138095" w:history="1">
        <w:r>
          <w:rPr>
            <w:rStyle w:val="Hyperlink"/>
          </w:rPr>
          <w:t>Indicator Watchlist</w:t>
        </w:r>
      </w:hyperlink>
    </w:p>
    <w:p w:rsidR="00697D8F" w:rsidRDefault="00697D8F" w:rsidP="000B3F78">
      <w:pPr>
        <w:ind w:firstLine="720"/>
      </w:pPr>
      <w:r>
        <w:t>‘observed by’:</w:t>
      </w:r>
      <w:hyperlink w:anchor="_1a5b22ec96adcbdd1b918a17fe9b44b2" w:history="1">
        <w:r>
          <w:rPr>
            <w:rStyle w:val="Hyperlink"/>
          </w:rPr>
          <w:t>Observation</w:t>
        </w:r>
      </w:hyperlink>
    </w:p>
    <w:p w:rsidR="00697D8F" w:rsidRDefault="00697D8F" w:rsidP="000B3F78">
      <w:pPr>
        <w:ind w:firstLine="720"/>
      </w:pPr>
      <w:r>
        <w:t>‘made available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D718D6" w:rsidRDefault="00D718D6" w:rsidP="000B3F78"/>
    <w:p w:rsidR="00D718D6" w:rsidRDefault="005F69A5" w:rsidP="000B3F78">
      <w:pPr>
        <w:pStyle w:val="Heading3"/>
      </w:pPr>
      <w:bookmarkStart w:id="382" w:name="_9e590df8c30230cf3596fa46219d8207"/>
      <w:bookmarkStart w:id="383" w:name="_Toc412106648"/>
      <w:r>
        <w:t>Class Physical Entity</w:t>
      </w:r>
      <w:bookmarkEnd w:id="382"/>
      <w:bookmarkEnd w:id="383"/>
    </w:p>
    <w:p w:rsidR="00D718D6" w:rsidRDefault="005F69A5" w:rsidP="000B3F78">
      <w:r>
        <w:t>A thing that has mass and takes up space including people, places and things.</w:t>
      </w:r>
    </w:p>
    <w:p w:rsidR="00D718D6" w:rsidRDefault="005F69A5" w:rsidP="000B3F78">
      <w:pPr>
        <w:pStyle w:val="Heading4"/>
      </w:pPr>
      <w:bookmarkStart w:id="384" w:name="_Toc412106649"/>
      <w:r>
        <w:t>Direct Supertypes</w:t>
      </w:r>
      <w:bookmarkEnd w:id="384"/>
    </w:p>
    <w:p w:rsidR="00D718D6" w:rsidRDefault="004619D7" w:rsidP="000B3F78">
      <w:pPr>
        <w:ind w:left="360"/>
      </w:pPr>
      <w:hyperlink w:anchor="_fb65a7c7797a6f834f4eb97640a0234f" w:history="1">
        <w:r w:rsidR="005F69A5">
          <w:rPr>
            <w:rStyle w:val="Hyperlink"/>
          </w:rPr>
          <w:t>Individual</w:t>
        </w:r>
      </w:hyperlink>
    </w:p>
    <w:p w:rsidR="00D718D6" w:rsidRDefault="005F69A5" w:rsidP="000B3F78">
      <w:pPr>
        <w:pStyle w:val="Code"/>
      </w:pPr>
      <w:r w:rsidRPr="00043180">
        <w:rPr>
          <w:b/>
          <w:sz w:val="24"/>
          <w:szCs w:val="24"/>
        </w:rPr>
        <w:t>package</w:t>
      </w:r>
      <w:r>
        <w:t xml:space="preserve"> Conceptual Modeling and Mapping Library::Generic Concepts::Entity kinds</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fb65a7c7797a6f834f4eb97640a0234f" w:history="1">
        <w:r w:rsidR="007E3012">
          <w:rPr>
            <w:rStyle w:val="Hyperlink"/>
          </w:rPr>
          <w:t>Individual</w:t>
        </w:r>
      </w:hyperlink>
    </w:p>
    <w:p w:rsidR="00D718D6" w:rsidRDefault="00D718D6" w:rsidP="000B3F78">
      <w:pPr>
        <w:pStyle w:val="Code"/>
      </w:pPr>
    </w:p>
    <w:p w:rsidR="00D718D6" w:rsidRDefault="005F69A5" w:rsidP="000B3F78">
      <w:pPr>
        <w:pStyle w:val="Heading4"/>
      </w:pPr>
      <w:bookmarkStart w:id="385" w:name="_Toc412106650"/>
      <w:r>
        <w:t>Associations</w:t>
      </w:r>
      <w:bookmarkEnd w:id="385"/>
    </w:p>
    <w:p w:rsidR="00F546FD" w:rsidRDefault="005F69A5" w:rsidP="000B3F78">
      <w:pPr>
        <w:ind w:left="605" w:hanging="245"/>
      </w:pPr>
      <w:r>
        <w:rPr>
          <w:noProof/>
          <w:lang w:bidi="ar-SA"/>
        </w:rPr>
        <w:drawing>
          <wp:inline distT="0" distB="0" distL="0" distR="0" wp14:anchorId="5A69A7C6" wp14:editId="2256400E">
            <wp:extent cx="152400" cy="152400"/>
            <wp:effectExtent l="0" t="0" r="0" b="0"/>
            <wp:docPr id="302" name="Picture 1834571903.jpg" descr="18345719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1834571903.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currently located within</w:t>
      </w:r>
      <w:r w:rsidR="00A92CA5">
        <w:t>:</w:t>
      </w:r>
      <w:hyperlink w:anchor="_e1d8064cf80a8d37d141d659cfacdfad" w:history="1">
        <w:r>
          <w:rPr>
            <w:rStyle w:val="Hyperlink"/>
          </w:rPr>
          <w:t>Physical Location</w:t>
        </w:r>
      </w:hyperlink>
      <w:r>
        <w:t xml:space="preserve"> </w:t>
      </w:r>
    </w:p>
    <w:p w:rsidR="00A60DB1" w:rsidRDefault="00A60DB1" w:rsidP="000B3F78">
      <w:pPr>
        <w:ind w:left="720" w:firstLine="360"/>
      </w:pPr>
      <w:r>
        <w:t>Where something is located.</w:t>
      </w:r>
    </w:p>
    <w:p w:rsidR="00D718D6" w:rsidRDefault="005F69A5" w:rsidP="000B3F78">
      <w:pPr>
        <w:pStyle w:val="Heading4"/>
      </w:pPr>
      <w:bookmarkStart w:id="386" w:name="_Toc412106651"/>
      <w:r>
        <w:t>Inherited Features</w:t>
      </w:r>
      <w:bookmarkEnd w:id="386"/>
    </w:p>
    <w:p w:rsidR="00697D8F" w:rsidRDefault="00697D8F" w:rsidP="000B3F78">
      <w:r w:rsidRPr="000365A1">
        <w:rPr>
          <w:b/>
          <w:i/>
        </w:rPr>
        <w:t>From</w:t>
      </w:r>
      <w:r>
        <w:t xml:space="preserve"> </w:t>
      </w:r>
      <w:hyperlink w:anchor="_fb65a7c7797a6f834f4eb97640a0234f" w:history="1">
        <w:r>
          <w:rPr>
            <w:rStyle w:val="Hyperlink"/>
          </w:rPr>
          <w:t>Individual</w:t>
        </w:r>
      </w:hyperlink>
      <w:r>
        <w:t xml:space="preserve">: </w:t>
      </w:r>
    </w:p>
    <w:p w:rsidR="00697D8F" w:rsidRDefault="00697D8F" w:rsidP="000B3F78">
      <w:pPr>
        <w:ind w:firstLine="720"/>
      </w:pPr>
      <w:r>
        <w:t>‘has observation’:</w:t>
      </w:r>
      <w:hyperlink w:anchor="_1a5b22ec96adcbdd1b918a17fe9b44b2" w:history="1">
        <w:r>
          <w:rPr>
            <w:rStyle w:val="Hyperlink"/>
          </w:rPr>
          <w:t>Observation</w:t>
        </w:r>
      </w:hyperlink>
    </w:p>
    <w:p w:rsidR="00697D8F" w:rsidRDefault="00697D8F" w:rsidP="000B3F78">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0B3F78">
      <w:pPr>
        <w:ind w:firstLine="720"/>
      </w:pPr>
      <w:r>
        <w:t>‘used by’:</w:t>
      </w:r>
      <w:hyperlink w:anchor="_c05d8ea54231ef8385ae369a8cb18a7f" w:history="1">
        <w:r>
          <w:rPr>
            <w:rStyle w:val="Hyperlink"/>
          </w:rPr>
          <w:t>Occurrence</w:t>
        </w:r>
      </w:hyperlink>
    </w:p>
    <w:p w:rsidR="00697D8F" w:rsidRDefault="00697D8F" w:rsidP="000B3F78">
      <w:pPr>
        <w:ind w:firstLine="720"/>
      </w:pPr>
      <w:r>
        <w:t>‘is part of’:</w:t>
      </w:r>
      <w:hyperlink w:anchor="_13f9005c9106d00d7131680982c2727a" w:history="1">
        <w:r>
          <w:rPr>
            <w:rStyle w:val="Hyperlink"/>
          </w:rPr>
          <w:t>Entity</w:t>
        </w:r>
      </w:hyperlink>
    </w:p>
    <w:p w:rsidR="00697D8F" w:rsidRDefault="00697D8F" w:rsidP="000B3F78">
      <w:pPr>
        <w:ind w:firstLine="720"/>
      </w:pPr>
      <w:r>
        <w:lastRenderedPageBreak/>
        <w:t>‘has part’:</w:t>
      </w:r>
      <w:hyperlink w:anchor="_13f9005c9106d00d7131680982c2727a" w:history="1">
        <w:r>
          <w:rPr>
            <w:rStyle w:val="Hyperlink"/>
          </w:rPr>
          <w:t>Entity</w:t>
        </w:r>
      </w:hyperlink>
    </w:p>
    <w:p w:rsidR="00697D8F" w:rsidRDefault="00697D8F" w:rsidP="000B3F78">
      <w:pPr>
        <w:ind w:firstLine="720"/>
      </w:pPr>
      <w:r>
        <w:t>‘has state’:</w:t>
      </w:r>
      <w:hyperlink w:anchor="_927c2855748f476d96735ff79da4ebff" w:history="1">
        <w:r>
          <w:rPr>
            <w:rStyle w:val="Hyperlink"/>
          </w:rPr>
          <w:t>State</w:t>
        </w:r>
      </w:hyperlink>
    </w:p>
    <w:p w:rsidR="00697D8F" w:rsidRDefault="00697D8F" w:rsidP="000B3F78">
      <w:pPr>
        <w:ind w:firstLine="720"/>
      </w:pPr>
      <w:r>
        <w:t>‘created by’:</w:t>
      </w:r>
      <w:hyperlink w:anchor="_c05d8ea54231ef8385ae369a8cb18a7f" w:history="1">
        <w:r>
          <w:rPr>
            <w:rStyle w:val="Hyperlink"/>
          </w:rPr>
          <w:t>Occurrence</w:t>
        </w:r>
      </w:hyperlink>
    </w:p>
    <w:p w:rsidR="00697D8F" w:rsidRDefault="00697D8F" w:rsidP="000B3F78">
      <w:pPr>
        <w:ind w:firstLine="720"/>
      </w:pPr>
      <w:r>
        <w:t>‘is related to’:</w:t>
      </w:r>
      <w:hyperlink w:anchor="_13f9005c9106d00d7131680982c2727a" w:history="1">
        <w:r>
          <w:rPr>
            <w:rStyle w:val="Hyperlink"/>
          </w:rPr>
          <w:t>Entity</w:t>
        </w:r>
      </w:hyperlink>
    </w:p>
    <w:p w:rsidR="00697D8F" w:rsidRDefault="00697D8F" w:rsidP="000B3F78">
      <w:pPr>
        <w:ind w:firstLine="720"/>
      </w:pPr>
      <w:r>
        <w:t>‘impacted by’:</w:t>
      </w:r>
      <w:hyperlink w:anchor="_63104765cd42c5f76cf72fdc4ed90397" w:history="1">
        <w:r>
          <w:rPr>
            <w:rStyle w:val="Hyperlink"/>
          </w:rPr>
          <w:t>Situation</w:t>
        </w:r>
      </w:hyperlink>
    </w:p>
    <w:p w:rsidR="00697D8F" w:rsidRDefault="00697D8F" w:rsidP="000B3F78">
      <w:pPr>
        <w:ind w:firstLine="720"/>
      </w:pPr>
      <w:r>
        <w:t>‘identified by’:</w:t>
      </w:r>
      <w:hyperlink w:anchor="_a9304dce0833e68d6c1871feed7ba4c8" w:history="1">
        <w:r>
          <w:rPr>
            <w:rStyle w:val="Hyperlink"/>
          </w:rPr>
          <w:t>Identifier</w:t>
        </w:r>
      </w:hyperlink>
    </w:p>
    <w:p w:rsidR="00697D8F" w:rsidRDefault="00697D8F" w:rsidP="000B3F78">
      <w:pPr>
        <w:ind w:firstLine="720"/>
      </w:pPr>
      <w:r>
        <w:t>‘has name’:</w:t>
      </w:r>
      <w:hyperlink w:anchor="_afe5a48976a2df078be9473827611fb8" w:history="1">
        <w:r>
          <w:rPr>
            <w:rStyle w:val="Hyperlink"/>
          </w:rPr>
          <w:t>Name</w:t>
        </w:r>
      </w:hyperlink>
    </w:p>
    <w:p w:rsidR="00697D8F" w:rsidRDefault="00697D8F" w:rsidP="000B3F78">
      <w:pPr>
        <w:ind w:firstLine="720"/>
      </w:pPr>
      <w:r>
        <w:t>‘prefered identifier’:</w:t>
      </w:r>
      <w:hyperlink w:anchor="_a9304dce0833e68d6c1871feed7ba4c8" w:history="1">
        <w:r>
          <w:rPr>
            <w:rStyle w:val="Hyperlink"/>
          </w:rPr>
          <w:t>Identifier</w:t>
        </w:r>
      </w:hyperlink>
    </w:p>
    <w:p w:rsidR="00697D8F" w:rsidRDefault="00697D8F" w:rsidP="000B3F78">
      <w:pPr>
        <w:ind w:firstLine="720"/>
      </w:pPr>
      <w:r>
        <w:t>‘watched by’:</w:t>
      </w:r>
      <w:hyperlink w:anchor="_a3511bec5be4181aed91476c6b138095" w:history="1">
        <w:r>
          <w:rPr>
            <w:rStyle w:val="Hyperlink"/>
          </w:rPr>
          <w:t>Indicator Watchlist</w:t>
        </w:r>
      </w:hyperlink>
    </w:p>
    <w:p w:rsidR="00697D8F" w:rsidRDefault="00697D8F" w:rsidP="000B3F78">
      <w:pPr>
        <w:ind w:firstLine="720"/>
      </w:pPr>
      <w:r>
        <w:t>‘observed by’:</w:t>
      </w:r>
      <w:hyperlink w:anchor="_1a5b22ec96adcbdd1b918a17fe9b44b2" w:history="1">
        <w:r>
          <w:rPr>
            <w:rStyle w:val="Hyperlink"/>
          </w:rPr>
          <w:t>Observation</w:t>
        </w:r>
      </w:hyperlink>
    </w:p>
    <w:p w:rsidR="00697D8F" w:rsidRDefault="00697D8F" w:rsidP="000B3F78">
      <w:pPr>
        <w:ind w:firstLine="720"/>
      </w:pPr>
      <w:r>
        <w:t>‘made available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D718D6" w:rsidRDefault="00306ED9" w:rsidP="000B3F78">
      <w:pPr>
        <w:pStyle w:val="Heading3"/>
      </w:pPr>
      <w:bookmarkStart w:id="387" w:name="_Toc412106652"/>
      <w:r>
        <w:lastRenderedPageBreak/>
        <w:t>Diagram</w:t>
      </w:r>
      <w:r w:rsidR="00AB6B0D">
        <w:t>:</w:t>
      </w:r>
      <w:r>
        <w:t xml:space="preserve"> </w:t>
      </w:r>
      <w:r w:rsidR="005F69A5">
        <w:t>Role Hierarchy</w:t>
      </w:r>
      <w:bookmarkEnd w:id="387"/>
    </w:p>
    <w:p w:rsidR="00D718D6" w:rsidRDefault="005F69A5" w:rsidP="000B3F78">
      <w:pPr>
        <w:jc w:val="center"/>
        <w:rPr>
          <w:rFonts w:cs="Arial"/>
        </w:rPr>
      </w:pPr>
      <w:r>
        <w:rPr>
          <w:noProof/>
          <w:lang w:bidi="ar-SA"/>
        </w:rPr>
        <w:drawing>
          <wp:inline distT="0" distB="0" distL="0" distR="0" wp14:anchorId="61E42CDB" wp14:editId="0999AA40">
            <wp:extent cx="5628292" cy="5442603"/>
            <wp:effectExtent l="0" t="0" r="0" b="0"/>
            <wp:docPr id="304" name="Picture -313672721.jpg" descr="-3136727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313672721.jpg"/>
                    <pic:cNvPicPr/>
                  </pic:nvPicPr>
                  <pic:blipFill>
                    <a:blip r:embed="rId43" cstate="print"/>
                    <a:stretch>
                      <a:fillRect/>
                    </a:stretch>
                  </pic:blipFill>
                  <pic:spPr>
                    <a:xfrm>
                      <a:off x="0" y="0"/>
                      <a:ext cx="5628292" cy="5442603"/>
                    </a:xfrm>
                    <a:prstGeom prst="rect">
                      <a:avLst/>
                    </a:prstGeom>
                  </pic:spPr>
                </pic:pic>
              </a:graphicData>
            </a:graphic>
          </wp:inline>
        </w:drawing>
      </w:r>
    </w:p>
    <w:p w:rsidR="00D718D6" w:rsidRDefault="005F69A5" w:rsidP="000B3F78">
      <w:pPr>
        <w:pStyle w:val="Figure"/>
      </w:pPr>
      <w:bookmarkStart w:id="388" w:name="_Toc412105721"/>
      <w:r>
        <w:t>Role Hierarchy</w:t>
      </w:r>
      <w:bookmarkEnd w:id="388"/>
    </w:p>
    <w:p w:rsidR="00D718D6" w:rsidRDefault="005F69A5" w:rsidP="000B3F78">
      <w:pPr>
        <w:pStyle w:val="Heading4"/>
      </w:pPr>
      <w:bookmarkStart w:id="389" w:name="_Toc412106653"/>
      <w:r>
        <w:t>Known other classes</w:t>
      </w:r>
      <w:bookmarkEnd w:id="389"/>
    </w:p>
    <w:p w:rsidR="00D718D6" w:rsidRDefault="004619D7" w:rsidP="000B3F78">
      <w:pPr>
        <w:ind w:left="360"/>
      </w:pPr>
      <w:hyperlink w:anchor="_4a4c30b713e98ae1df7a1e85acf9718c" w:history="1">
        <w:r w:rsidR="005F69A5">
          <w:rPr>
            <w:rStyle w:val="Hyperlink"/>
          </w:rPr>
          <w:t>Class Automaton</w:t>
        </w:r>
      </w:hyperlink>
      <w:r w:rsidR="005F69A5">
        <w:t xml:space="preserve">, </w:t>
      </w:r>
      <w:hyperlink w:anchor="_14d56db80bbdc99ae3ae52a93d690543" w:history="1">
        <w:r w:rsidR="005F69A5">
          <w:rPr>
            <w:rStyle w:val="Hyperlink"/>
          </w:rPr>
          <w:t>Class Computer System</w:t>
        </w:r>
      </w:hyperlink>
      <w:r w:rsidR="005F69A5">
        <w:t xml:space="preserve">, </w:t>
      </w:r>
      <w:hyperlink w:anchor="_28f984bb260c3ff2e5612283df0d62da" w:history="1">
        <w:r w:rsidR="005F69A5">
          <w:rPr>
            <w:rStyle w:val="Hyperlink"/>
          </w:rPr>
          <w:t>Class Item</w:t>
        </w:r>
      </w:hyperlink>
      <w:r w:rsidR="005F69A5">
        <w:t xml:space="preserve">, </w:t>
      </w:r>
      <w:hyperlink w:anchor="_9e590df8c30230cf3596fa46219d8207" w:history="1">
        <w:r w:rsidR="005F69A5">
          <w:rPr>
            <w:rStyle w:val="Hyperlink"/>
          </w:rPr>
          <w:t>Class Physical Entity</w:t>
        </w:r>
      </w:hyperlink>
    </w:p>
    <w:p w:rsidR="00D718D6" w:rsidRDefault="00D718D6" w:rsidP="000B3F78"/>
    <w:p w:rsidR="00D718D6" w:rsidRDefault="005F69A5" w:rsidP="000B3F78">
      <w:pPr>
        <w:pStyle w:val="Heading2"/>
      </w:pPr>
      <w:bookmarkStart w:id="390" w:name="_Toc412106654"/>
      <w:r>
        <w:t>Conceptual Modeling and Mapping Library::Generic Concepts::Information</w:t>
      </w:r>
      <w:bookmarkEnd w:id="390"/>
    </w:p>
    <w:p w:rsidR="00D718D6" w:rsidRDefault="005F69A5" w:rsidP="000B3F78">
      <w:r>
        <w:t>Concepts relating to information (including data) about entities.</w:t>
      </w:r>
    </w:p>
    <w:p w:rsidR="00D718D6" w:rsidRDefault="00306ED9" w:rsidP="000B3F78">
      <w:pPr>
        <w:pStyle w:val="Heading3"/>
      </w:pPr>
      <w:bookmarkStart w:id="391" w:name="_Toc412106655"/>
      <w:r>
        <w:lastRenderedPageBreak/>
        <w:t>Diagram</w:t>
      </w:r>
      <w:r w:rsidR="00AB6B0D">
        <w:t>:</w:t>
      </w:r>
      <w:r>
        <w:t xml:space="preserve"> </w:t>
      </w:r>
      <w:r w:rsidR="005F69A5">
        <w:t>Information foundation</w:t>
      </w:r>
      <w:bookmarkEnd w:id="391"/>
    </w:p>
    <w:p w:rsidR="00D718D6" w:rsidRDefault="005F69A5" w:rsidP="000B3F78">
      <w:pPr>
        <w:jc w:val="center"/>
        <w:rPr>
          <w:rFonts w:cs="Arial"/>
        </w:rPr>
      </w:pPr>
      <w:r>
        <w:rPr>
          <w:noProof/>
          <w:lang w:bidi="ar-SA"/>
        </w:rPr>
        <w:drawing>
          <wp:inline distT="0" distB="0" distL="0" distR="0" wp14:anchorId="672500CF" wp14:editId="119D01CF">
            <wp:extent cx="5575814" cy="6078841"/>
            <wp:effectExtent l="0" t="0" r="0" b="0"/>
            <wp:docPr id="306" name="Picture -670299985.jpg" descr="-6702999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670299985.jpg"/>
                    <pic:cNvPicPr/>
                  </pic:nvPicPr>
                  <pic:blipFill>
                    <a:blip r:embed="rId44" cstate="print"/>
                    <a:stretch>
                      <a:fillRect/>
                    </a:stretch>
                  </pic:blipFill>
                  <pic:spPr>
                    <a:xfrm>
                      <a:off x="0" y="0"/>
                      <a:ext cx="5575814" cy="6078841"/>
                    </a:xfrm>
                    <a:prstGeom prst="rect">
                      <a:avLst/>
                    </a:prstGeom>
                  </pic:spPr>
                </pic:pic>
              </a:graphicData>
            </a:graphic>
          </wp:inline>
        </w:drawing>
      </w:r>
    </w:p>
    <w:p w:rsidR="00D718D6" w:rsidRDefault="005F69A5" w:rsidP="000B3F78">
      <w:pPr>
        <w:pStyle w:val="Figure"/>
      </w:pPr>
      <w:bookmarkStart w:id="392" w:name="_Toc412105722"/>
      <w:r>
        <w:t>Information foundation</w:t>
      </w:r>
      <w:bookmarkEnd w:id="392"/>
    </w:p>
    <w:p w:rsidR="00D718D6" w:rsidRDefault="00D718D6" w:rsidP="000B3F78"/>
    <w:p w:rsidR="00D718D6" w:rsidRDefault="005F69A5" w:rsidP="000B3F78">
      <w:pPr>
        <w:pStyle w:val="Heading3"/>
      </w:pPr>
      <w:bookmarkStart w:id="393" w:name="_91d63813fb5dca6e097b0069a2b05f23"/>
      <w:bookmarkStart w:id="394" w:name="_Toc412106656"/>
      <w:r>
        <w:t>Class Collection</w:t>
      </w:r>
      <w:bookmarkEnd w:id="393"/>
      <w:bookmarkEnd w:id="394"/>
    </w:p>
    <w:p w:rsidR="00D718D6" w:rsidRDefault="005F69A5" w:rsidP="000B3F78">
      <w:r>
        <w:t>Any group or collection of information.</w:t>
      </w:r>
    </w:p>
    <w:p w:rsidR="00D718D6" w:rsidRDefault="005F69A5" w:rsidP="000B3F78">
      <w:pPr>
        <w:pStyle w:val="Heading4"/>
      </w:pPr>
      <w:bookmarkStart w:id="395" w:name="_Toc412106657"/>
      <w:r>
        <w:t>Direct Supertypes</w:t>
      </w:r>
      <w:bookmarkEnd w:id="395"/>
    </w:p>
    <w:p w:rsidR="00D718D6" w:rsidRDefault="004619D7" w:rsidP="000B3F78">
      <w:pPr>
        <w:ind w:left="360"/>
      </w:pPr>
      <w:hyperlink w:anchor="_8aeba8eff36a737872d124faf2a260e2" w:history="1">
        <w:r w:rsidR="005F69A5">
          <w:rPr>
            <w:rStyle w:val="Hyperlink"/>
          </w:rPr>
          <w:t>Information Object</w:t>
        </w:r>
      </w:hyperlink>
    </w:p>
    <w:p w:rsidR="00D718D6" w:rsidRDefault="005F69A5" w:rsidP="000B3F78">
      <w:pPr>
        <w:pStyle w:val="Code"/>
      </w:pPr>
      <w:r w:rsidRPr="00043180">
        <w:rPr>
          <w:b/>
          <w:sz w:val="24"/>
          <w:szCs w:val="24"/>
        </w:rPr>
        <w:t>package</w:t>
      </w:r>
      <w:r>
        <w:t xml:space="preserve"> Conceptual Modeling and Mapping Library::Generic Concepts::Information</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8aeba8eff36a737872d124faf2a260e2" w:history="1">
        <w:r w:rsidR="007E3012">
          <w:rPr>
            <w:rStyle w:val="Hyperlink"/>
          </w:rPr>
          <w:t>Information Object</w:t>
        </w:r>
      </w:hyperlink>
    </w:p>
    <w:p w:rsidR="00D718D6" w:rsidRDefault="00D718D6" w:rsidP="000B3F78">
      <w:pPr>
        <w:pStyle w:val="Code"/>
      </w:pPr>
    </w:p>
    <w:p w:rsidR="00D718D6" w:rsidRDefault="005F69A5" w:rsidP="000B3F78">
      <w:pPr>
        <w:pStyle w:val="Heading4"/>
      </w:pPr>
      <w:bookmarkStart w:id="396" w:name="_Toc412106658"/>
      <w:r>
        <w:lastRenderedPageBreak/>
        <w:t>Associations</w:t>
      </w:r>
      <w:bookmarkEnd w:id="396"/>
    </w:p>
    <w:p w:rsidR="00F546FD" w:rsidRDefault="005F69A5" w:rsidP="000B3F78">
      <w:pPr>
        <w:ind w:left="605" w:hanging="245"/>
      </w:pPr>
      <w:r>
        <w:rPr>
          <w:noProof/>
          <w:lang w:bidi="ar-SA"/>
        </w:rPr>
        <w:drawing>
          <wp:inline distT="0" distB="0" distL="0" distR="0" wp14:anchorId="4F5B184C" wp14:editId="74BFFAFD">
            <wp:extent cx="152400" cy="152400"/>
            <wp:effectExtent l="0" t="0" r="0" b="0"/>
            <wp:docPr id="308" name="Picture 1641579075.jpg" descr="1641579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1641579075.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has item</w:t>
      </w:r>
      <w:r w:rsidR="00A92CA5">
        <w:t>:</w:t>
      </w:r>
      <w:hyperlink w:anchor="_8aeba8eff36a737872d124faf2a260e2" w:history="1">
        <w:r>
          <w:rPr>
            <w:rStyle w:val="Hyperlink"/>
          </w:rPr>
          <w:t>Information Object</w:t>
        </w:r>
      </w:hyperlink>
      <w:r>
        <w:t xml:space="preserve"> </w:t>
      </w:r>
      <w:r w:rsidR="00601C69">
        <w:t xml:space="preserve">  </w:t>
      </w:r>
      <w:r w:rsidR="00F546FD" w:rsidRPr="00833C5F">
        <w:rPr>
          <w:i/>
        </w:rPr>
        <w:t>Redefines</w:t>
      </w:r>
      <w:r w:rsidR="00F546FD">
        <w:t>: has part:</w:t>
      </w:r>
      <w:hyperlink w:anchor="_13f9005c9106d00d7131680982c2727a" w:history="1">
        <w:r w:rsidR="00F546FD">
          <w:rPr>
            <w:rStyle w:val="Hyperlink"/>
          </w:rPr>
          <w:t>Entity</w:t>
        </w:r>
      </w:hyperlink>
      <w:r w:rsidR="00F546FD">
        <w:rPr>
          <w:rStyle w:val="Hyperlink"/>
        </w:rPr>
        <w:t xml:space="preserve">   </w:t>
      </w:r>
      <w:r w:rsidR="00F546FD">
        <w:t xml:space="preserve"> </w:t>
      </w:r>
    </w:p>
    <w:p w:rsidR="00A60DB1" w:rsidRDefault="00A60DB1" w:rsidP="000B3F78">
      <w:pPr>
        <w:ind w:left="720" w:firstLine="360"/>
      </w:pPr>
      <w:r>
        <w:t>One element of a collection, a member of the collection.</w:t>
      </w:r>
    </w:p>
    <w:p w:rsidR="00D718D6" w:rsidRDefault="005F69A5" w:rsidP="000B3F78">
      <w:pPr>
        <w:pStyle w:val="Heading4"/>
      </w:pPr>
      <w:bookmarkStart w:id="397" w:name="_Toc412106659"/>
      <w:r>
        <w:t>Inherited Features</w:t>
      </w:r>
      <w:bookmarkEnd w:id="397"/>
    </w:p>
    <w:p w:rsidR="00697D8F" w:rsidRDefault="00697D8F" w:rsidP="000B3F78">
      <w:r w:rsidRPr="000365A1">
        <w:rPr>
          <w:b/>
          <w:i/>
        </w:rPr>
        <w:t>From</w:t>
      </w:r>
      <w:r>
        <w:t xml:space="preserve"> </w:t>
      </w:r>
      <w:hyperlink w:anchor="_8aeba8eff36a737872d124faf2a260e2" w:history="1">
        <w:r>
          <w:rPr>
            <w:rStyle w:val="Hyperlink"/>
          </w:rPr>
          <w:t>Information Object</w:t>
        </w:r>
      </w:hyperlink>
      <w:r>
        <w:t xml:space="preserve">: </w:t>
      </w:r>
    </w:p>
    <w:p w:rsidR="00697D8F" w:rsidRDefault="00697D8F" w:rsidP="000B3F78">
      <w:pPr>
        <w:ind w:firstLine="720"/>
      </w:pPr>
      <w:r>
        <w:t>‘in object’:</w:t>
      </w:r>
      <w:hyperlink w:anchor="_d75620f0815b869941747c5832b4a172" w:history="1">
        <w:r>
          <w:rPr>
            <w:rStyle w:val="Hyperlink"/>
          </w:rPr>
          <w:t>Structured Information Object</w:t>
        </w:r>
      </w:hyperlink>
    </w:p>
    <w:p w:rsidR="00697D8F" w:rsidRDefault="00697D8F" w:rsidP="000B3F78">
      <w:pPr>
        <w:ind w:firstLine="720"/>
      </w:pPr>
      <w:r>
        <w:t>‘in collection’:</w:t>
      </w:r>
      <w:hyperlink w:anchor="_91d63813fb5dca6e097b0069a2b05f23" w:history="1">
        <w:r>
          <w:rPr>
            <w:rStyle w:val="Hyperlink"/>
          </w:rPr>
          <w:t>Collection</w:t>
        </w:r>
      </w:hyperlink>
    </w:p>
    <w:p w:rsidR="00697D8F" w:rsidRDefault="00697D8F" w:rsidP="000B3F78">
      <w:r w:rsidRPr="000365A1">
        <w:rPr>
          <w:b/>
          <w:i/>
        </w:rPr>
        <w:t>From</w:t>
      </w:r>
      <w:r>
        <w:t xml:space="preserve"> </w:t>
      </w:r>
      <w:hyperlink w:anchor="_fb65a7c7797a6f834f4eb97640a0234f" w:history="1">
        <w:r>
          <w:rPr>
            <w:rStyle w:val="Hyperlink"/>
          </w:rPr>
          <w:t>Individual</w:t>
        </w:r>
      </w:hyperlink>
      <w:r>
        <w:t xml:space="preserve">: </w:t>
      </w:r>
    </w:p>
    <w:p w:rsidR="00697D8F" w:rsidRDefault="00697D8F" w:rsidP="000B3F78">
      <w:pPr>
        <w:ind w:firstLine="720"/>
      </w:pPr>
      <w:r>
        <w:t>‘has observation’:</w:t>
      </w:r>
      <w:hyperlink w:anchor="_1a5b22ec96adcbdd1b918a17fe9b44b2" w:history="1">
        <w:r>
          <w:rPr>
            <w:rStyle w:val="Hyperlink"/>
          </w:rPr>
          <w:t>Observation</w:t>
        </w:r>
      </w:hyperlink>
    </w:p>
    <w:p w:rsidR="00697D8F" w:rsidRDefault="00697D8F" w:rsidP="000B3F78">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0B3F78">
      <w:pPr>
        <w:ind w:firstLine="720"/>
      </w:pPr>
      <w:r>
        <w:t>‘used by’:</w:t>
      </w:r>
      <w:hyperlink w:anchor="_c05d8ea54231ef8385ae369a8cb18a7f" w:history="1">
        <w:r>
          <w:rPr>
            <w:rStyle w:val="Hyperlink"/>
          </w:rPr>
          <w:t>Occurrence</w:t>
        </w:r>
      </w:hyperlink>
    </w:p>
    <w:p w:rsidR="00697D8F" w:rsidRDefault="00697D8F" w:rsidP="000B3F78">
      <w:pPr>
        <w:ind w:firstLine="720"/>
      </w:pPr>
      <w:r>
        <w:t>‘is part of’:</w:t>
      </w:r>
      <w:hyperlink w:anchor="_13f9005c9106d00d7131680982c2727a" w:history="1">
        <w:r>
          <w:rPr>
            <w:rStyle w:val="Hyperlink"/>
          </w:rPr>
          <w:t>Entity</w:t>
        </w:r>
      </w:hyperlink>
    </w:p>
    <w:p w:rsidR="00697D8F" w:rsidRDefault="00697D8F" w:rsidP="000B3F78">
      <w:pPr>
        <w:ind w:firstLine="720"/>
      </w:pPr>
      <w:r>
        <w:t>‘has part’:</w:t>
      </w:r>
      <w:hyperlink w:anchor="_13f9005c9106d00d7131680982c2727a" w:history="1">
        <w:r>
          <w:rPr>
            <w:rStyle w:val="Hyperlink"/>
          </w:rPr>
          <w:t>Entity</w:t>
        </w:r>
      </w:hyperlink>
    </w:p>
    <w:p w:rsidR="00697D8F" w:rsidRDefault="00697D8F" w:rsidP="000B3F78">
      <w:pPr>
        <w:ind w:firstLine="720"/>
      </w:pPr>
      <w:r>
        <w:t>‘has state’:</w:t>
      </w:r>
      <w:hyperlink w:anchor="_927c2855748f476d96735ff79da4ebff" w:history="1">
        <w:r>
          <w:rPr>
            <w:rStyle w:val="Hyperlink"/>
          </w:rPr>
          <w:t>State</w:t>
        </w:r>
      </w:hyperlink>
    </w:p>
    <w:p w:rsidR="00697D8F" w:rsidRDefault="00697D8F" w:rsidP="000B3F78">
      <w:pPr>
        <w:ind w:firstLine="720"/>
      </w:pPr>
      <w:r>
        <w:t>‘created by’:</w:t>
      </w:r>
      <w:hyperlink w:anchor="_c05d8ea54231ef8385ae369a8cb18a7f" w:history="1">
        <w:r>
          <w:rPr>
            <w:rStyle w:val="Hyperlink"/>
          </w:rPr>
          <w:t>Occurrence</w:t>
        </w:r>
      </w:hyperlink>
    </w:p>
    <w:p w:rsidR="00697D8F" w:rsidRDefault="00697D8F" w:rsidP="000B3F78">
      <w:pPr>
        <w:ind w:firstLine="720"/>
      </w:pPr>
      <w:r>
        <w:t>‘is related to’:</w:t>
      </w:r>
      <w:hyperlink w:anchor="_13f9005c9106d00d7131680982c2727a" w:history="1">
        <w:r>
          <w:rPr>
            <w:rStyle w:val="Hyperlink"/>
          </w:rPr>
          <w:t>Entity</w:t>
        </w:r>
      </w:hyperlink>
    </w:p>
    <w:p w:rsidR="00697D8F" w:rsidRDefault="00697D8F" w:rsidP="000B3F78">
      <w:pPr>
        <w:ind w:firstLine="720"/>
      </w:pPr>
      <w:r>
        <w:t>‘impacted by’:</w:t>
      </w:r>
      <w:hyperlink w:anchor="_63104765cd42c5f76cf72fdc4ed90397" w:history="1">
        <w:r>
          <w:rPr>
            <w:rStyle w:val="Hyperlink"/>
          </w:rPr>
          <w:t>Situation</w:t>
        </w:r>
      </w:hyperlink>
    </w:p>
    <w:p w:rsidR="00697D8F" w:rsidRDefault="00697D8F" w:rsidP="000B3F78">
      <w:pPr>
        <w:ind w:firstLine="720"/>
      </w:pPr>
      <w:r>
        <w:t>‘identified by’:</w:t>
      </w:r>
      <w:hyperlink w:anchor="_a9304dce0833e68d6c1871feed7ba4c8" w:history="1">
        <w:r>
          <w:rPr>
            <w:rStyle w:val="Hyperlink"/>
          </w:rPr>
          <w:t>Identifier</w:t>
        </w:r>
      </w:hyperlink>
    </w:p>
    <w:p w:rsidR="00697D8F" w:rsidRDefault="00697D8F" w:rsidP="000B3F78">
      <w:pPr>
        <w:ind w:firstLine="720"/>
      </w:pPr>
      <w:r>
        <w:t>‘has name’:</w:t>
      </w:r>
      <w:hyperlink w:anchor="_afe5a48976a2df078be9473827611fb8" w:history="1">
        <w:r>
          <w:rPr>
            <w:rStyle w:val="Hyperlink"/>
          </w:rPr>
          <w:t>Name</w:t>
        </w:r>
      </w:hyperlink>
    </w:p>
    <w:p w:rsidR="00697D8F" w:rsidRDefault="00697D8F" w:rsidP="000B3F78">
      <w:pPr>
        <w:ind w:firstLine="720"/>
      </w:pPr>
      <w:r>
        <w:t>‘prefered identifier’:</w:t>
      </w:r>
      <w:hyperlink w:anchor="_a9304dce0833e68d6c1871feed7ba4c8" w:history="1">
        <w:r>
          <w:rPr>
            <w:rStyle w:val="Hyperlink"/>
          </w:rPr>
          <w:t>Identifier</w:t>
        </w:r>
      </w:hyperlink>
    </w:p>
    <w:p w:rsidR="00697D8F" w:rsidRDefault="00697D8F" w:rsidP="000B3F78">
      <w:pPr>
        <w:ind w:firstLine="720"/>
      </w:pPr>
      <w:r>
        <w:t>‘watched by’:</w:t>
      </w:r>
      <w:hyperlink w:anchor="_a3511bec5be4181aed91476c6b138095" w:history="1">
        <w:r>
          <w:rPr>
            <w:rStyle w:val="Hyperlink"/>
          </w:rPr>
          <w:t>Indicator Watchlist</w:t>
        </w:r>
      </w:hyperlink>
    </w:p>
    <w:p w:rsidR="00697D8F" w:rsidRDefault="00697D8F" w:rsidP="000B3F78">
      <w:pPr>
        <w:ind w:firstLine="720"/>
      </w:pPr>
      <w:r>
        <w:t>‘observed by’:</w:t>
      </w:r>
      <w:hyperlink w:anchor="_1a5b22ec96adcbdd1b918a17fe9b44b2" w:history="1">
        <w:r>
          <w:rPr>
            <w:rStyle w:val="Hyperlink"/>
          </w:rPr>
          <w:t>Observation</w:t>
        </w:r>
      </w:hyperlink>
    </w:p>
    <w:p w:rsidR="00697D8F" w:rsidRDefault="00697D8F" w:rsidP="000B3F78">
      <w:pPr>
        <w:ind w:firstLine="720"/>
      </w:pPr>
      <w:r>
        <w:t>‘made available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D718D6" w:rsidRDefault="00D718D6" w:rsidP="000B3F78"/>
    <w:p w:rsidR="00D718D6" w:rsidRDefault="005F69A5" w:rsidP="000B3F78">
      <w:pPr>
        <w:pStyle w:val="Heading3"/>
      </w:pPr>
      <w:bookmarkStart w:id="398" w:name="_21b1e229139c6220bd38cb2e45595f68"/>
      <w:bookmarkStart w:id="399" w:name="_Toc412106660"/>
      <w:r>
        <w:t>Class Description</w:t>
      </w:r>
      <w:bookmarkEnd w:id="398"/>
      <w:bookmarkEnd w:id="399"/>
    </w:p>
    <w:p w:rsidR="00D718D6" w:rsidRDefault="005F69A5" w:rsidP="000B3F78">
      <w:r>
        <w:t>A description of something.</w:t>
      </w:r>
    </w:p>
    <w:p w:rsidR="00D718D6" w:rsidRDefault="005F69A5" w:rsidP="000B3F78">
      <w:pPr>
        <w:pStyle w:val="Heading4"/>
      </w:pPr>
      <w:bookmarkStart w:id="400" w:name="_Toc412106661"/>
      <w:r>
        <w:t>Direct Supertypes</w:t>
      </w:r>
      <w:bookmarkEnd w:id="400"/>
    </w:p>
    <w:p w:rsidR="00D718D6" w:rsidRDefault="004619D7" w:rsidP="000B3F78">
      <w:pPr>
        <w:ind w:left="360"/>
      </w:pPr>
      <w:hyperlink w:anchor="_8aeba8eff36a737872d124faf2a260e2" w:history="1">
        <w:r w:rsidR="005F69A5">
          <w:rPr>
            <w:rStyle w:val="Hyperlink"/>
          </w:rPr>
          <w:t>Information Object</w:t>
        </w:r>
      </w:hyperlink>
    </w:p>
    <w:p w:rsidR="00D718D6" w:rsidRDefault="005F69A5" w:rsidP="000B3F78">
      <w:pPr>
        <w:pStyle w:val="Code"/>
      </w:pPr>
      <w:r w:rsidRPr="00043180">
        <w:rPr>
          <w:b/>
          <w:sz w:val="24"/>
          <w:szCs w:val="24"/>
        </w:rPr>
        <w:t>package</w:t>
      </w:r>
      <w:r>
        <w:t xml:space="preserve"> Conceptual Modeling and Mapping Library::Generic Concepts::Information</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8aeba8eff36a737872d124faf2a260e2" w:history="1">
        <w:r w:rsidR="007E3012">
          <w:rPr>
            <w:rStyle w:val="Hyperlink"/>
          </w:rPr>
          <w:t>Information Object</w:t>
        </w:r>
      </w:hyperlink>
    </w:p>
    <w:p w:rsidR="00D718D6" w:rsidRDefault="00D718D6" w:rsidP="000B3F78">
      <w:pPr>
        <w:pStyle w:val="Code"/>
      </w:pPr>
    </w:p>
    <w:p w:rsidR="00D718D6" w:rsidRDefault="005F69A5" w:rsidP="000B3F78">
      <w:pPr>
        <w:pStyle w:val="Heading4"/>
      </w:pPr>
      <w:bookmarkStart w:id="401" w:name="_Toc412106662"/>
      <w:r>
        <w:lastRenderedPageBreak/>
        <w:t>Associations</w:t>
      </w:r>
      <w:bookmarkEnd w:id="401"/>
    </w:p>
    <w:p w:rsidR="00F546FD" w:rsidRDefault="005F69A5" w:rsidP="000B3F78">
      <w:pPr>
        <w:ind w:left="605" w:hanging="245"/>
      </w:pPr>
      <w:r>
        <w:rPr>
          <w:noProof/>
          <w:lang w:bidi="ar-SA"/>
        </w:rPr>
        <w:drawing>
          <wp:inline distT="0" distB="0" distL="0" distR="0" wp14:anchorId="040CC4E2" wp14:editId="78E9C713">
            <wp:extent cx="152400" cy="152400"/>
            <wp:effectExtent l="0" t="0" r="0" b="0"/>
            <wp:docPr id="310" name="Picture 885772868.jpg" descr="8857728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885772868.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describes</w:t>
      </w:r>
      <w:r w:rsidR="00A92CA5">
        <w:t>:</w:t>
      </w:r>
      <w:hyperlink w:anchor="_3a4ff69ced5d7f7c66bb882997dea37e" w:history="1">
        <w:r>
          <w:rPr>
            <w:rStyle w:val="Hyperlink"/>
          </w:rPr>
          <w:t>Anything</w:t>
        </w:r>
      </w:hyperlink>
      <w:r>
        <w:t xml:space="preserve"> </w:t>
      </w:r>
    </w:p>
    <w:p w:rsidR="00A60DB1" w:rsidRDefault="00A60DB1" w:rsidP="000B3F78">
      <w:pPr>
        <w:ind w:left="720" w:firstLine="360"/>
      </w:pPr>
      <w:r>
        <w:t>The concept described by a description.</w:t>
      </w:r>
    </w:p>
    <w:p w:rsidR="00D718D6" w:rsidRDefault="005F69A5" w:rsidP="000B3F78">
      <w:pPr>
        <w:pStyle w:val="Heading4"/>
      </w:pPr>
      <w:bookmarkStart w:id="402" w:name="_Toc412106663"/>
      <w:r>
        <w:t>Inherited Features</w:t>
      </w:r>
      <w:bookmarkEnd w:id="402"/>
    </w:p>
    <w:p w:rsidR="00697D8F" w:rsidRDefault="00697D8F" w:rsidP="000B3F78">
      <w:r w:rsidRPr="000365A1">
        <w:rPr>
          <w:b/>
          <w:i/>
        </w:rPr>
        <w:t>From</w:t>
      </w:r>
      <w:r>
        <w:t xml:space="preserve"> </w:t>
      </w:r>
      <w:hyperlink w:anchor="_8aeba8eff36a737872d124faf2a260e2" w:history="1">
        <w:r>
          <w:rPr>
            <w:rStyle w:val="Hyperlink"/>
          </w:rPr>
          <w:t>Information Object</w:t>
        </w:r>
      </w:hyperlink>
      <w:r>
        <w:t xml:space="preserve">: </w:t>
      </w:r>
    </w:p>
    <w:p w:rsidR="00697D8F" w:rsidRDefault="00697D8F" w:rsidP="000B3F78">
      <w:pPr>
        <w:ind w:firstLine="720"/>
      </w:pPr>
      <w:r>
        <w:t>‘in object’:</w:t>
      </w:r>
      <w:hyperlink w:anchor="_d75620f0815b869941747c5832b4a172" w:history="1">
        <w:r>
          <w:rPr>
            <w:rStyle w:val="Hyperlink"/>
          </w:rPr>
          <w:t>Structured Information Object</w:t>
        </w:r>
      </w:hyperlink>
    </w:p>
    <w:p w:rsidR="00697D8F" w:rsidRDefault="00697D8F" w:rsidP="000B3F78">
      <w:pPr>
        <w:ind w:firstLine="720"/>
      </w:pPr>
      <w:r>
        <w:t>‘in collection’:</w:t>
      </w:r>
      <w:hyperlink w:anchor="_91d63813fb5dca6e097b0069a2b05f23" w:history="1">
        <w:r>
          <w:rPr>
            <w:rStyle w:val="Hyperlink"/>
          </w:rPr>
          <w:t>Collection</w:t>
        </w:r>
      </w:hyperlink>
    </w:p>
    <w:p w:rsidR="00697D8F" w:rsidRDefault="00697D8F" w:rsidP="000B3F78">
      <w:r w:rsidRPr="000365A1">
        <w:rPr>
          <w:b/>
          <w:i/>
        </w:rPr>
        <w:t>From</w:t>
      </w:r>
      <w:r>
        <w:t xml:space="preserve"> </w:t>
      </w:r>
      <w:hyperlink w:anchor="_fb65a7c7797a6f834f4eb97640a0234f" w:history="1">
        <w:r>
          <w:rPr>
            <w:rStyle w:val="Hyperlink"/>
          </w:rPr>
          <w:t>Individual</w:t>
        </w:r>
      </w:hyperlink>
      <w:r>
        <w:t xml:space="preserve">: </w:t>
      </w:r>
    </w:p>
    <w:p w:rsidR="00697D8F" w:rsidRDefault="00697D8F" w:rsidP="000B3F78">
      <w:pPr>
        <w:ind w:firstLine="720"/>
      </w:pPr>
      <w:r>
        <w:t>‘has observation’:</w:t>
      </w:r>
      <w:hyperlink w:anchor="_1a5b22ec96adcbdd1b918a17fe9b44b2" w:history="1">
        <w:r>
          <w:rPr>
            <w:rStyle w:val="Hyperlink"/>
          </w:rPr>
          <w:t>Observation</w:t>
        </w:r>
      </w:hyperlink>
    </w:p>
    <w:p w:rsidR="00697D8F" w:rsidRDefault="00697D8F" w:rsidP="000B3F78">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0B3F78">
      <w:pPr>
        <w:ind w:firstLine="720"/>
      </w:pPr>
      <w:r>
        <w:t>‘used by’:</w:t>
      </w:r>
      <w:hyperlink w:anchor="_c05d8ea54231ef8385ae369a8cb18a7f" w:history="1">
        <w:r>
          <w:rPr>
            <w:rStyle w:val="Hyperlink"/>
          </w:rPr>
          <w:t>Occurrence</w:t>
        </w:r>
      </w:hyperlink>
    </w:p>
    <w:p w:rsidR="00697D8F" w:rsidRDefault="00697D8F" w:rsidP="000B3F78">
      <w:pPr>
        <w:ind w:firstLine="720"/>
      </w:pPr>
      <w:r>
        <w:t>‘is part of’:</w:t>
      </w:r>
      <w:hyperlink w:anchor="_13f9005c9106d00d7131680982c2727a" w:history="1">
        <w:r>
          <w:rPr>
            <w:rStyle w:val="Hyperlink"/>
          </w:rPr>
          <w:t>Entity</w:t>
        </w:r>
      </w:hyperlink>
    </w:p>
    <w:p w:rsidR="00697D8F" w:rsidRDefault="00697D8F" w:rsidP="000B3F78">
      <w:pPr>
        <w:ind w:firstLine="720"/>
      </w:pPr>
      <w:r>
        <w:t>‘has part’:</w:t>
      </w:r>
      <w:hyperlink w:anchor="_13f9005c9106d00d7131680982c2727a" w:history="1">
        <w:r>
          <w:rPr>
            <w:rStyle w:val="Hyperlink"/>
          </w:rPr>
          <w:t>Entity</w:t>
        </w:r>
      </w:hyperlink>
    </w:p>
    <w:p w:rsidR="00697D8F" w:rsidRDefault="00697D8F" w:rsidP="000B3F78">
      <w:pPr>
        <w:ind w:firstLine="720"/>
      </w:pPr>
      <w:r>
        <w:t>‘has state’:</w:t>
      </w:r>
      <w:hyperlink w:anchor="_927c2855748f476d96735ff79da4ebff" w:history="1">
        <w:r>
          <w:rPr>
            <w:rStyle w:val="Hyperlink"/>
          </w:rPr>
          <w:t>State</w:t>
        </w:r>
      </w:hyperlink>
    </w:p>
    <w:p w:rsidR="00697D8F" w:rsidRDefault="00697D8F" w:rsidP="000B3F78">
      <w:pPr>
        <w:ind w:firstLine="720"/>
      </w:pPr>
      <w:r>
        <w:t>‘created by’:</w:t>
      </w:r>
      <w:hyperlink w:anchor="_c05d8ea54231ef8385ae369a8cb18a7f" w:history="1">
        <w:r>
          <w:rPr>
            <w:rStyle w:val="Hyperlink"/>
          </w:rPr>
          <w:t>Occurrence</w:t>
        </w:r>
      </w:hyperlink>
    </w:p>
    <w:p w:rsidR="00697D8F" w:rsidRDefault="00697D8F" w:rsidP="000B3F78">
      <w:pPr>
        <w:ind w:firstLine="720"/>
      </w:pPr>
      <w:r>
        <w:t>‘is related to’:</w:t>
      </w:r>
      <w:hyperlink w:anchor="_13f9005c9106d00d7131680982c2727a" w:history="1">
        <w:r>
          <w:rPr>
            <w:rStyle w:val="Hyperlink"/>
          </w:rPr>
          <w:t>Entity</w:t>
        </w:r>
      </w:hyperlink>
    </w:p>
    <w:p w:rsidR="00697D8F" w:rsidRDefault="00697D8F" w:rsidP="000B3F78">
      <w:pPr>
        <w:ind w:firstLine="720"/>
      </w:pPr>
      <w:r>
        <w:t>‘impacted by’:</w:t>
      </w:r>
      <w:hyperlink w:anchor="_63104765cd42c5f76cf72fdc4ed90397" w:history="1">
        <w:r>
          <w:rPr>
            <w:rStyle w:val="Hyperlink"/>
          </w:rPr>
          <w:t>Situation</w:t>
        </w:r>
      </w:hyperlink>
    </w:p>
    <w:p w:rsidR="00697D8F" w:rsidRDefault="00697D8F" w:rsidP="000B3F78">
      <w:pPr>
        <w:ind w:firstLine="720"/>
      </w:pPr>
      <w:r>
        <w:t>‘identified by’:</w:t>
      </w:r>
      <w:hyperlink w:anchor="_a9304dce0833e68d6c1871feed7ba4c8" w:history="1">
        <w:r>
          <w:rPr>
            <w:rStyle w:val="Hyperlink"/>
          </w:rPr>
          <w:t>Identifier</w:t>
        </w:r>
      </w:hyperlink>
    </w:p>
    <w:p w:rsidR="00697D8F" w:rsidRDefault="00697D8F" w:rsidP="000B3F78">
      <w:pPr>
        <w:ind w:firstLine="720"/>
      </w:pPr>
      <w:r>
        <w:t>‘has name’:</w:t>
      </w:r>
      <w:hyperlink w:anchor="_afe5a48976a2df078be9473827611fb8" w:history="1">
        <w:r>
          <w:rPr>
            <w:rStyle w:val="Hyperlink"/>
          </w:rPr>
          <w:t>Name</w:t>
        </w:r>
      </w:hyperlink>
    </w:p>
    <w:p w:rsidR="00697D8F" w:rsidRDefault="00697D8F" w:rsidP="000B3F78">
      <w:pPr>
        <w:ind w:firstLine="720"/>
      </w:pPr>
      <w:r>
        <w:t>‘prefered identifier’:</w:t>
      </w:r>
      <w:hyperlink w:anchor="_a9304dce0833e68d6c1871feed7ba4c8" w:history="1">
        <w:r>
          <w:rPr>
            <w:rStyle w:val="Hyperlink"/>
          </w:rPr>
          <w:t>Identifier</w:t>
        </w:r>
      </w:hyperlink>
    </w:p>
    <w:p w:rsidR="00697D8F" w:rsidRDefault="00697D8F" w:rsidP="000B3F78">
      <w:pPr>
        <w:ind w:firstLine="720"/>
      </w:pPr>
      <w:r>
        <w:t>‘watched by’:</w:t>
      </w:r>
      <w:hyperlink w:anchor="_a3511bec5be4181aed91476c6b138095" w:history="1">
        <w:r>
          <w:rPr>
            <w:rStyle w:val="Hyperlink"/>
          </w:rPr>
          <w:t>Indicator Watchlist</w:t>
        </w:r>
      </w:hyperlink>
    </w:p>
    <w:p w:rsidR="00697D8F" w:rsidRDefault="00697D8F" w:rsidP="000B3F78">
      <w:pPr>
        <w:ind w:firstLine="720"/>
      </w:pPr>
      <w:r>
        <w:t>‘observed by’:</w:t>
      </w:r>
      <w:hyperlink w:anchor="_1a5b22ec96adcbdd1b918a17fe9b44b2" w:history="1">
        <w:r>
          <w:rPr>
            <w:rStyle w:val="Hyperlink"/>
          </w:rPr>
          <w:t>Observation</w:t>
        </w:r>
      </w:hyperlink>
    </w:p>
    <w:p w:rsidR="00697D8F" w:rsidRDefault="00697D8F" w:rsidP="000B3F78">
      <w:pPr>
        <w:ind w:firstLine="720"/>
      </w:pPr>
      <w:r>
        <w:t>‘made available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D718D6" w:rsidRDefault="00D718D6" w:rsidP="000B3F78"/>
    <w:p w:rsidR="00D718D6" w:rsidRDefault="005F69A5" w:rsidP="000B3F78">
      <w:pPr>
        <w:pStyle w:val="Heading3"/>
      </w:pPr>
      <w:bookmarkStart w:id="403" w:name="_ac3f6698c44ff4ba2097a6741738a3e1"/>
      <w:bookmarkStart w:id="404" w:name="_Toc412106664"/>
      <w:r>
        <w:t>Class Information Action</w:t>
      </w:r>
      <w:bookmarkEnd w:id="403"/>
      <w:bookmarkEnd w:id="404"/>
    </w:p>
    <w:p w:rsidR="00D718D6" w:rsidRDefault="005F69A5" w:rsidP="000B3F78">
      <w:r>
        <w:t>An action that impacts  information objects</w:t>
      </w:r>
    </w:p>
    <w:p w:rsidR="00D718D6" w:rsidRDefault="005F69A5" w:rsidP="000B3F78">
      <w:pPr>
        <w:pStyle w:val="Heading4"/>
      </w:pPr>
      <w:bookmarkStart w:id="405" w:name="_Toc412106665"/>
      <w:r>
        <w:t>Direct Supertypes</w:t>
      </w:r>
      <w:bookmarkEnd w:id="405"/>
    </w:p>
    <w:p w:rsidR="00D718D6" w:rsidRDefault="004619D7" w:rsidP="000B3F78">
      <w:pPr>
        <w:ind w:left="360"/>
      </w:pPr>
      <w:hyperlink w:anchor="_bf62ccd25fcc4695eba838a426996db5" w:history="1">
        <w:r w:rsidR="005F69A5">
          <w:rPr>
            <w:rStyle w:val="Hyperlink"/>
          </w:rPr>
          <w:t>Activity</w:t>
        </w:r>
      </w:hyperlink>
    </w:p>
    <w:p w:rsidR="00D718D6" w:rsidRDefault="005F69A5" w:rsidP="000B3F78">
      <w:pPr>
        <w:pStyle w:val="Code"/>
      </w:pPr>
      <w:r w:rsidRPr="00043180">
        <w:rPr>
          <w:b/>
          <w:sz w:val="24"/>
          <w:szCs w:val="24"/>
        </w:rPr>
        <w:t>package</w:t>
      </w:r>
      <w:r>
        <w:t xml:space="preserve"> Conceptual Modeling and Mapping Library::Generic Concepts::Information</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bf62ccd25fcc4695eba838a426996db5" w:history="1">
        <w:r w:rsidR="007E3012">
          <w:rPr>
            <w:rStyle w:val="Hyperlink"/>
          </w:rPr>
          <w:t>Activity</w:t>
        </w:r>
      </w:hyperlink>
    </w:p>
    <w:p w:rsidR="00D718D6" w:rsidRDefault="00D718D6" w:rsidP="000B3F78">
      <w:pPr>
        <w:pStyle w:val="Code"/>
      </w:pPr>
    </w:p>
    <w:p w:rsidR="00D718D6" w:rsidRDefault="005F69A5" w:rsidP="000B3F78">
      <w:pPr>
        <w:pStyle w:val="Heading4"/>
      </w:pPr>
      <w:bookmarkStart w:id="406" w:name="_Toc412106666"/>
      <w:r>
        <w:lastRenderedPageBreak/>
        <w:t>Associations</w:t>
      </w:r>
      <w:bookmarkEnd w:id="406"/>
    </w:p>
    <w:p w:rsidR="00F546FD" w:rsidRDefault="005F69A5" w:rsidP="000B3F78">
      <w:pPr>
        <w:ind w:left="605" w:hanging="245"/>
      </w:pPr>
      <w:r>
        <w:rPr>
          <w:noProof/>
          <w:lang w:bidi="ar-SA"/>
        </w:rPr>
        <w:drawing>
          <wp:inline distT="0" distB="0" distL="0" distR="0" wp14:anchorId="3B870DDA" wp14:editId="472B380A">
            <wp:extent cx="152400" cy="152400"/>
            <wp:effectExtent l="0" t="0" r="0" b="0"/>
            <wp:docPr id="312" name="Picture 941507242.jpg" descr="9415072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941507242.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w:t>
      </w:r>
      <w:r w:rsidR="00A92CA5">
        <w:t>:</w:t>
      </w:r>
      <w:hyperlink w:anchor="_8aeba8eff36a737872d124faf2a260e2" w:history="1">
        <w:r>
          <w:rPr>
            <w:rStyle w:val="Hyperlink"/>
          </w:rPr>
          <w:t>Information Object</w:t>
        </w:r>
      </w:hyperlink>
      <w:r>
        <w:t xml:space="preserve"> </w:t>
      </w:r>
    </w:p>
    <w:p w:rsidR="00D718D6" w:rsidRDefault="005F69A5" w:rsidP="000B3F78">
      <w:pPr>
        <w:pStyle w:val="Heading4"/>
      </w:pPr>
      <w:bookmarkStart w:id="407" w:name="_Toc412106667"/>
      <w:r>
        <w:t>Inherited Features</w:t>
      </w:r>
      <w:bookmarkEnd w:id="407"/>
    </w:p>
    <w:p w:rsidR="00697D8F" w:rsidRDefault="00697D8F" w:rsidP="000B3F78">
      <w:r w:rsidRPr="000365A1">
        <w:rPr>
          <w:b/>
          <w:i/>
        </w:rPr>
        <w:t>From</w:t>
      </w:r>
      <w:r>
        <w:t xml:space="preserve"> </w:t>
      </w:r>
      <w:hyperlink w:anchor="_bf62ccd25fcc4695eba838a426996db5" w:history="1">
        <w:r>
          <w:rPr>
            <w:rStyle w:val="Hyperlink"/>
          </w:rPr>
          <w:t>Activity</w:t>
        </w:r>
      </w:hyperlink>
      <w:r>
        <w:t xml:space="preserve">: </w:t>
      </w:r>
    </w:p>
    <w:p w:rsidR="00697D8F" w:rsidRDefault="00697D8F" w:rsidP="000B3F78">
      <w:pPr>
        <w:ind w:firstLine="720"/>
      </w:pPr>
      <w:r>
        <w:t>‘performed by’:</w:t>
      </w:r>
      <w:hyperlink w:anchor="_195976dea0d8187e1656ac43c072c070" w:history="1">
        <w:r>
          <w:rPr>
            <w:rStyle w:val="Hyperlink"/>
          </w:rPr>
          <w:t>Actor</w:t>
        </w:r>
      </w:hyperlink>
    </w:p>
    <w:p w:rsidR="00697D8F" w:rsidRDefault="00697D8F" w:rsidP="000B3F78">
      <w:r w:rsidRPr="000365A1">
        <w:rPr>
          <w:b/>
          <w:i/>
        </w:rPr>
        <w:t>From</w:t>
      </w:r>
      <w:r>
        <w:t xml:space="preserve"> </w:t>
      </w:r>
      <w:hyperlink w:anchor="_c05d8ea54231ef8385ae369a8cb18a7f" w:history="1">
        <w:r>
          <w:rPr>
            <w:rStyle w:val="Hyperlink"/>
          </w:rPr>
          <w:t>Occurrence</w:t>
        </w:r>
      </w:hyperlink>
      <w:r>
        <w:t xml:space="preserve">: </w:t>
      </w:r>
    </w:p>
    <w:p w:rsidR="00697D8F" w:rsidRDefault="00697D8F" w:rsidP="000B3F78">
      <w:pPr>
        <w:ind w:firstLine="720"/>
      </w:pPr>
      <w:r>
        <w:t>‘uses’:</w:t>
      </w:r>
      <w:hyperlink w:anchor="_13f9005c9106d00d7131680982c2727a" w:history="1">
        <w:r>
          <w:rPr>
            <w:rStyle w:val="Hyperlink"/>
          </w:rPr>
          <w:t>Entity</w:t>
        </w:r>
      </w:hyperlink>
    </w:p>
    <w:p w:rsidR="00697D8F" w:rsidRDefault="00697D8F" w:rsidP="000B3F78">
      <w:pPr>
        <w:ind w:firstLine="720"/>
      </w:pPr>
      <w:r>
        <w:t>‘creates’:</w:t>
      </w:r>
      <w:hyperlink w:anchor="_13f9005c9106d00d7131680982c2727a" w:history="1">
        <w:r>
          <w:rPr>
            <w:rStyle w:val="Hyperlink"/>
          </w:rPr>
          <w:t>Entity</w:t>
        </w:r>
      </w:hyperlink>
    </w:p>
    <w:p w:rsidR="00697D8F" w:rsidRDefault="00697D8F" w:rsidP="000B3F78">
      <w:pPr>
        <w:ind w:firstLine="720"/>
      </w:pPr>
      <w:r>
        <w:t>‘step in’:</w:t>
      </w:r>
      <w:hyperlink w:anchor="_c05d8ea54231ef8385ae369a8cb18a7f" w:history="1">
        <w:r>
          <w:rPr>
            <w:rStyle w:val="Hyperlink"/>
          </w:rPr>
          <w:t>Occurrence</w:t>
        </w:r>
      </w:hyperlink>
    </w:p>
    <w:p w:rsidR="00697D8F" w:rsidRDefault="00697D8F" w:rsidP="000B3F78">
      <w:pPr>
        <w:ind w:firstLine="720"/>
      </w:pPr>
      <w:r>
        <w:t>‘step’:</w:t>
      </w:r>
      <w:hyperlink w:anchor="_c05d8ea54231ef8385ae369a8cb18a7f" w:history="1">
        <w:r>
          <w:rPr>
            <w:rStyle w:val="Hyperlink"/>
          </w:rPr>
          <w:t>Occurrence</w:t>
        </w:r>
      </w:hyperlink>
    </w:p>
    <w:p w:rsidR="00697D8F" w:rsidRDefault="00697D8F" w:rsidP="000B3F78">
      <w:pPr>
        <w:ind w:firstLine="720"/>
      </w:pPr>
      <w:r>
        <w:t>‘when’:</w:t>
      </w:r>
      <w:hyperlink w:anchor="_63104765cd42c5f76cf72fdc4ed90397" w:history="1">
        <w:r>
          <w:rPr>
            <w:rStyle w:val="Hyperlink"/>
          </w:rPr>
          <w:t>Situation</w:t>
        </w:r>
      </w:hyperlink>
    </w:p>
    <w:p w:rsidR="00697D8F" w:rsidRDefault="00697D8F" w:rsidP="000B3F78">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0B3F78">
      <w:pPr>
        <w:ind w:firstLine="720"/>
      </w:pPr>
      <w:r>
        <w:t>‘starts on’:</w:t>
      </w:r>
      <w:hyperlink w:anchor="_404887ca511c022e037ede12e1a8f37a" w:history="1">
        <w:r>
          <w:rPr>
            <w:rStyle w:val="Hyperlink"/>
          </w:rPr>
          <w:t>Time Point</w:t>
        </w:r>
      </w:hyperlink>
    </w:p>
    <w:p w:rsidR="00697D8F" w:rsidRDefault="00697D8F" w:rsidP="000B3F78">
      <w:pPr>
        <w:ind w:firstLine="720"/>
      </w:pPr>
      <w:r>
        <w:t>‘ends on’:</w:t>
      </w:r>
      <w:hyperlink w:anchor="_404887ca511c022e037ede12e1a8f37a" w:history="1">
        <w:r>
          <w:rPr>
            <w:rStyle w:val="Hyperlink"/>
          </w:rPr>
          <w:t>Time Point</w:t>
        </w:r>
      </w:hyperlink>
    </w:p>
    <w:p w:rsidR="00697D8F" w:rsidRDefault="00697D8F" w:rsidP="000B3F78">
      <w:pPr>
        <w:ind w:firstLine="720"/>
      </w:pPr>
      <w:r>
        <w:t>‘has binding’:</w:t>
      </w:r>
      <w:hyperlink w:anchor="_59d00381296cc32f8d191ec24ae537cd" w:history="1">
        <w:r>
          <w:rPr>
            <w:rStyle w:val="Hyperlink"/>
          </w:rPr>
          <w:t>Binding</w:t>
        </w:r>
      </w:hyperlink>
    </w:p>
    <w:p w:rsidR="00697D8F" w:rsidRDefault="00697D8F" w:rsidP="000B3F78">
      <w:pPr>
        <w:ind w:firstLine="720"/>
      </w:pPr>
      <w:r>
        <w:t>‘has consequence’:</w:t>
      </w:r>
      <w:hyperlink w:anchor="_9bf67544840a1cd6396f28cc292e3ca0" w:history="1">
        <w:r>
          <w:rPr>
            <w:rStyle w:val="Hyperlink"/>
          </w:rPr>
          <w:t>Consequence</w:t>
        </w:r>
      </w:hyperlink>
    </w:p>
    <w:p w:rsidR="00697D8F" w:rsidRDefault="00697D8F" w:rsidP="000B3F78">
      <w:pPr>
        <w:ind w:firstLine="720"/>
      </w:pPr>
      <w:r>
        <w:t>‘impacts’:</w:t>
      </w:r>
      <w:hyperlink w:anchor="_13f9005c9106d00d7131680982c2727a" w:history="1">
        <w:r>
          <w:rPr>
            <w:rStyle w:val="Hyperlink"/>
          </w:rPr>
          <w:t>Entity</w:t>
        </w:r>
      </w:hyperlink>
    </w:p>
    <w:p w:rsidR="00697D8F" w:rsidRDefault="00697D8F" w:rsidP="000B3F78">
      <w:pPr>
        <w:ind w:firstLine="720"/>
      </w:pPr>
      <w:r>
        <w:t>‘matches’:</w:t>
      </w:r>
      <w:hyperlink w:anchor="_6db5f6447173086a1a7d18af4f144b69" w:history="1">
        <w:r>
          <w:rPr>
            <w:rStyle w:val="Hyperlink"/>
          </w:rPr>
          <w:t>Template</w:t>
        </w:r>
      </w:hyperlink>
    </w:p>
    <w:p w:rsidR="00697D8F" w:rsidRDefault="00697D8F" w:rsidP="000B3F78">
      <w:pPr>
        <w:ind w:firstLine="720"/>
      </w:pPr>
      <w:r>
        <w:t>‘confidence’:</w:t>
      </w:r>
      <w:hyperlink w:anchor="_515aa0b3c8b3af1351822986548c803a" w:history="1">
        <w:r>
          <w:rPr>
            <w:rStyle w:val="Hyperlink"/>
          </w:rPr>
          <w:t>Confidence Metric</w:t>
        </w:r>
      </w:hyperlink>
    </w:p>
    <w:p w:rsidR="00697D8F" w:rsidRDefault="00697D8F" w:rsidP="000B3F78">
      <w:pPr>
        <w:ind w:firstLine="720"/>
      </w:pPr>
      <w:r>
        <w:t>‘happens before’:</w:t>
      </w:r>
      <w:hyperlink w:anchor="_63104765cd42c5f76cf72fdc4ed90397" w:history="1">
        <w:r>
          <w:rPr>
            <w:rStyle w:val="Hyperlink"/>
          </w:rPr>
          <w:t>Situation</w:t>
        </w:r>
      </w:hyperlink>
    </w:p>
    <w:p w:rsidR="00697D8F" w:rsidRDefault="00697D8F" w:rsidP="000B3F78">
      <w:pPr>
        <w:ind w:firstLine="720"/>
      </w:pPr>
      <w:r>
        <w:t>‘happens after’:</w:t>
      </w:r>
      <w:hyperlink w:anchor="_63104765cd42c5f76cf72fdc4ed90397" w:history="1">
        <w:r>
          <w:rPr>
            <w:rStyle w:val="Hyperlink"/>
          </w:rPr>
          <w:t>Situation</w:t>
        </w:r>
      </w:hyperlink>
    </w:p>
    <w:p w:rsidR="00697D8F" w:rsidRDefault="00697D8F" w:rsidP="000B3F78">
      <w:pPr>
        <w:ind w:firstLine="720"/>
      </w:pPr>
      <w:r>
        <w:t>‘selects’:</w:t>
      </w:r>
      <w:hyperlink w:anchor="_0ea506f57adef61cfa374e799c7f4b3e" w:history="1">
        <w:r>
          <w:rPr>
            <w:rStyle w:val="Hyperlink"/>
          </w:rPr>
          <w:t>Indicator</w:t>
        </w:r>
      </w:hyperlink>
    </w:p>
    <w:p w:rsidR="00697D8F" w:rsidRDefault="00697D8F" w:rsidP="000B3F78">
      <w:pPr>
        <w:ind w:firstLine="720"/>
      </w:pPr>
      <w:r>
        <w:t>‘do’:</w:t>
      </w:r>
      <w:hyperlink w:anchor="_c05d8ea54231ef8385ae369a8cb18a7f" w:history="1">
        <w:r>
          <w:rPr>
            <w:rStyle w:val="Hyperlink"/>
          </w:rPr>
          <w:t>Occurrence</w:t>
        </w:r>
      </w:hyperlink>
    </w:p>
    <w:p w:rsidR="00697D8F" w:rsidRDefault="00697D8F" w:rsidP="000B3F78">
      <w:pPr>
        <w:ind w:firstLine="720"/>
      </w:pPr>
      <w:r>
        <w:t>‘course of action’:</w:t>
      </w:r>
      <w:hyperlink w:anchor="_83d65b9404a78ed941a332943863e039" w:history="1">
        <w:r>
          <w:rPr>
            <w:rStyle w:val="Hyperlink"/>
          </w:rPr>
          <w:t>Process</w:t>
        </w:r>
      </w:hyperlink>
    </w:p>
    <w:p w:rsidR="00697D8F" w:rsidRDefault="00697D8F" w:rsidP="000B3F78">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0B3F78">
      <w:pPr>
        <w:ind w:firstLine="720"/>
      </w:pPr>
      <w:r>
        <w:t>‘used by’:</w:t>
      </w:r>
      <w:hyperlink w:anchor="_c05d8ea54231ef8385ae369a8cb18a7f" w:history="1">
        <w:r>
          <w:rPr>
            <w:rStyle w:val="Hyperlink"/>
          </w:rPr>
          <w:t>Occurrence</w:t>
        </w:r>
      </w:hyperlink>
    </w:p>
    <w:p w:rsidR="00697D8F" w:rsidRDefault="00697D8F" w:rsidP="000B3F78">
      <w:pPr>
        <w:ind w:firstLine="720"/>
      </w:pPr>
      <w:r>
        <w:t>‘is part of’:</w:t>
      </w:r>
      <w:hyperlink w:anchor="_13f9005c9106d00d7131680982c2727a" w:history="1">
        <w:r>
          <w:rPr>
            <w:rStyle w:val="Hyperlink"/>
          </w:rPr>
          <w:t>Entity</w:t>
        </w:r>
      </w:hyperlink>
    </w:p>
    <w:p w:rsidR="00697D8F" w:rsidRDefault="00697D8F" w:rsidP="000B3F78">
      <w:pPr>
        <w:ind w:firstLine="720"/>
      </w:pPr>
      <w:r>
        <w:t>‘has part’:</w:t>
      </w:r>
      <w:hyperlink w:anchor="_13f9005c9106d00d7131680982c2727a" w:history="1">
        <w:r>
          <w:rPr>
            <w:rStyle w:val="Hyperlink"/>
          </w:rPr>
          <w:t>Entity</w:t>
        </w:r>
      </w:hyperlink>
    </w:p>
    <w:p w:rsidR="00697D8F" w:rsidRDefault="00697D8F" w:rsidP="000B3F78">
      <w:pPr>
        <w:ind w:firstLine="720"/>
      </w:pPr>
      <w:r>
        <w:t>‘has state’:</w:t>
      </w:r>
      <w:hyperlink w:anchor="_927c2855748f476d96735ff79da4ebff" w:history="1">
        <w:r>
          <w:rPr>
            <w:rStyle w:val="Hyperlink"/>
          </w:rPr>
          <w:t>State</w:t>
        </w:r>
      </w:hyperlink>
    </w:p>
    <w:p w:rsidR="00697D8F" w:rsidRDefault="00697D8F" w:rsidP="000B3F78">
      <w:pPr>
        <w:ind w:firstLine="720"/>
      </w:pPr>
      <w:r>
        <w:t>‘created by’:</w:t>
      </w:r>
      <w:hyperlink w:anchor="_c05d8ea54231ef8385ae369a8cb18a7f" w:history="1">
        <w:r>
          <w:rPr>
            <w:rStyle w:val="Hyperlink"/>
          </w:rPr>
          <w:t>Occurrence</w:t>
        </w:r>
      </w:hyperlink>
    </w:p>
    <w:p w:rsidR="00697D8F" w:rsidRDefault="00697D8F" w:rsidP="000B3F78">
      <w:pPr>
        <w:ind w:firstLine="720"/>
      </w:pPr>
      <w:r>
        <w:t>‘is related to’:</w:t>
      </w:r>
      <w:hyperlink w:anchor="_13f9005c9106d00d7131680982c2727a" w:history="1">
        <w:r>
          <w:rPr>
            <w:rStyle w:val="Hyperlink"/>
          </w:rPr>
          <w:t>Entity</w:t>
        </w:r>
      </w:hyperlink>
    </w:p>
    <w:p w:rsidR="00697D8F" w:rsidRDefault="00697D8F" w:rsidP="000B3F78">
      <w:pPr>
        <w:ind w:firstLine="720"/>
      </w:pPr>
      <w:r>
        <w:t>‘impacted by’:</w:t>
      </w:r>
      <w:hyperlink w:anchor="_63104765cd42c5f76cf72fdc4ed90397" w:history="1">
        <w:r>
          <w:rPr>
            <w:rStyle w:val="Hyperlink"/>
          </w:rPr>
          <w:t>Situation</w:t>
        </w:r>
      </w:hyperlink>
    </w:p>
    <w:p w:rsidR="00697D8F" w:rsidRDefault="00697D8F" w:rsidP="000B3F78">
      <w:pPr>
        <w:ind w:firstLine="720"/>
      </w:pPr>
      <w:r>
        <w:t>‘identified by’:</w:t>
      </w:r>
      <w:hyperlink w:anchor="_a9304dce0833e68d6c1871feed7ba4c8" w:history="1">
        <w:r>
          <w:rPr>
            <w:rStyle w:val="Hyperlink"/>
          </w:rPr>
          <w:t>Identifier</w:t>
        </w:r>
      </w:hyperlink>
    </w:p>
    <w:p w:rsidR="00697D8F" w:rsidRDefault="00697D8F" w:rsidP="000B3F78">
      <w:pPr>
        <w:ind w:firstLine="720"/>
      </w:pPr>
      <w:r>
        <w:t>‘has name’:</w:t>
      </w:r>
      <w:hyperlink w:anchor="_afe5a48976a2df078be9473827611fb8" w:history="1">
        <w:r>
          <w:rPr>
            <w:rStyle w:val="Hyperlink"/>
          </w:rPr>
          <w:t>Name</w:t>
        </w:r>
      </w:hyperlink>
    </w:p>
    <w:p w:rsidR="00697D8F" w:rsidRDefault="00697D8F" w:rsidP="000B3F78">
      <w:pPr>
        <w:ind w:firstLine="720"/>
      </w:pPr>
      <w:r>
        <w:t>‘prefered identifier’:</w:t>
      </w:r>
      <w:hyperlink w:anchor="_a9304dce0833e68d6c1871feed7ba4c8" w:history="1">
        <w:r>
          <w:rPr>
            <w:rStyle w:val="Hyperlink"/>
          </w:rPr>
          <w:t>Identifier</w:t>
        </w:r>
      </w:hyperlink>
    </w:p>
    <w:p w:rsidR="00697D8F" w:rsidRDefault="00697D8F" w:rsidP="000B3F78">
      <w:pPr>
        <w:ind w:firstLine="720"/>
      </w:pPr>
      <w:r>
        <w:t>‘watched by’:</w:t>
      </w:r>
      <w:hyperlink w:anchor="_a3511bec5be4181aed91476c6b138095" w:history="1">
        <w:r>
          <w:rPr>
            <w:rStyle w:val="Hyperlink"/>
          </w:rPr>
          <w:t>Indicator Watchlist</w:t>
        </w:r>
      </w:hyperlink>
    </w:p>
    <w:p w:rsidR="00697D8F" w:rsidRDefault="00697D8F" w:rsidP="000B3F78">
      <w:pPr>
        <w:ind w:firstLine="720"/>
      </w:pPr>
      <w:r>
        <w:t>‘observed by’:</w:t>
      </w:r>
      <w:hyperlink w:anchor="_1a5b22ec96adcbdd1b918a17fe9b44b2" w:history="1">
        <w:r>
          <w:rPr>
            <w:rStyle w:val="Hyperlink"/>
          </w:rPr>
          <w:t>Observation</w:t>
        </w:r>
      </w:hyperlink>
    </w:p>
    <w:p w:rsidR="00697D8F" w:rsidRDefault="00697D8F" w:rsidP="000B3F78">
      <w:pPr>
        <w:ind w:firstLine="720"/>
      </w:pPr>
      <w:r>
        <w:t>‘made available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lastRenderedPageBreak/>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697D8F" w:rsidRDefault="00697D8F" w:rsidP="000B3F78">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0B3F78">
      <w:pPr>
        <w:ind w:firstLine="720"/>
      </w:pPr>
      <w:r>
        <w:t>‘generalizes’:</w:t>
      </w:r>
      <w:hyperlink w:anchor="_81284aa430d71f6e8d9c1804d9149488" w:history="1">
        <w:r>
          <w:rPr>
            <w:rStyle w:val="Hyperlink"/>
          </w:rPr>
          <w:t>Context</w:t>
        </w:r>
      </w:hyperlink>
    </w:p>
    <w:p w:rsidR="00697D8F" w:rsidRDefault="00697D8F" w:rsidP="000B3F78">
      <w:pPr>
        <w:ind w:firstLine="720"/>
      </w:pPr>
      <w:r>
        <w:t>‘specializes’:</w:t>
      </w:r>
      <w:hyperlink w:anchor="_81284aa430d71f6e8d9c1804d9149488" w:history="1">
        <w:r>
          <w:rPr>
            <w:rStyle w:val="Hyperlink"/>
          </w:rPr>
          <w:t>Context</w:t>
        </w:r>
      </w:hyperlink>
    </w:p>
    <w:p w:rsidR="00697D8F" w:rsidRDefault="00697D8F" w:rsidP="000B3F78">
      <w:pPr>
        <w:ind w:firstLine="720"/>
      </w:pPr>
      <w:r>
        <w:t>‘contextualizes’:</w:t>
      </w:r>
      <w:hyperlink w:anchor="_3a4ff69ced5d7f7c66bb882997dea37e" w:history="1">
        <w:r>
          <w:rPr>
            <w:rStyle w:val="Hyperlink"/>
          </w:rPr>
          <w:t>Anything</w:t>
        </w:r>
      </w:hyperlink>
    </w:p>
    <w:p w:rsidR="00D718D6" w:rsidRDefault="00D718D6" w:rsidP="000B3F78"/>
    <w:p w:rsidR="00D718D6" w:rsidRDefault="005F69A5" w:rsidP="000B3F78">
      <w:pPr>
        <w:pStyle w:val="Heading3"/>
      </w:pPr>
      <w:bookmarkStart w:id="408" w:name="_8aeba8eff36a737872d124faf2a260e2"/>
      <w:bookmarkStart w:id="409" w:name="_Toc412106668"/>
      <w:r>
        <w:t>Class Information Object</w:t>
      </w:r>
      <w:bookmarkEnd w:id="408"/>
      <w:bookmarkEnd w:id="409"/>
    </w:p>
    <w:p w:rsidR="00D718D6" w:rsidRDefault="005F69A5" w:rsidP="000B3F78">
      <w:r>
        <w:t>A representation of information/ data/ facts/ assertions/ statements about anything.</w:t>
      </w:r>
    </w:p>
    <w:p w:rsidR="00D718D6" w:rsidRDefault="005F69A5" w:rsidP="000B3F78">
      <w:pPr>
        <w:pStyle w:val="Heading4"/>
      </w:pPr>
      <w:bookmarkStart w:id="410" w:name="_Toc412106669"/>
      <w:r>
        <w:t>Direct Supertypes</w:t>
      </w:r>
      <w:bookmarkEnd w:id="410"/>
    </w:p>
    <w:p w:rsidR="00D718D6" w:rsidRDefault="004619D7" w:rsidP="000B3F78">
      <w:pPr>
        <w:ind w:left="360"/>
      </w:pPr>
      <w:hyperlink w:anchor="_fb65a7c7797a6f834f4eb97640a0234f" w:history="1">
        <w:r w:rsidR="005F69A5">
          <w:rPr>
            <w:rStyle w:val="Hyperlink"/>
          </w:rPr>
          <w:t>Individual</w:t>
        </w:r>
      </w:hyperlink>
    </w:p>
    <w:p w:rsidR="00D718D6" w:rsidRDefault="005F69A5" w:rsidP="000B3F78">
      <w:pPr>
        <w:pStyle w:val="Code"/>
      </w:pPr>
      <w:r w:rsidRPr="00043180">
        <w:rPr>
          <w:b/>
          <w:sz w:val="24"/>
          <w:szCs w:val="24"/>
        </w:rPr>
        <w:t>package</w:t>
      </w:r>
      <w:r>
        <w:t xml:space="preserve"> Conceptual Modeling and Mapping Library::Generic Concepts::Information</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fb65a7c7797a6f834f4eb97640a0234f" w:history="1">
        <w:r w:rsidR="007E3012">
          <w:rPr>
            <w:rStyle w:val="Hyperlink"/>
          </w:rPr>
          <w:t>Individual</w:t>
        </w:r>
      </w:hyperlink>
    </w:p>
    <w:p w:rsidR="00D718D6" w:rsidRDefault="00D718D6" w:rsidP="000B3F78">
      <w:pPr>
        <w:pStyle w:val="Code"/>
      </w:pPr>
    </w:p>
    <w:p w:rsidR="00D718D6" w:rsidRDefault="005F69A5" w:rsidP="000B3F78">
      <w:pPr>
        <w:pStyle w:val="Heading4"/>
      </w:pPr>
      <w:bookmarkStart w:id="411" w:name="_Toc412106670"/>
      <w:r>
        <w:t>Associations</w:t>
      </w:r>
      <w:bookmarkEnd w:id="411"/>
    </w:p>
    <w:p w:rsidR="00F546FD" w:rsidRDefault="005F69A5" w:rsidP="000B3F78">
      <w:pPr>
        <w:ind w:left="605" w:hanging="245"/>
      </w:pPr>
      <w:r>
        <w:rPr>
          <w:noProof/>
          <w:lang w:bidi="ar-SA"/>
        </w:rPr>
        <w:drawing>
          <wp:inline distT="0" distB="0" distL="0" distR="0" wp14:anchorId="6011BB49" wp14:editId="234ACFB0">
            <wp:extent cx="152400" cy="152400"/>
            <wp:effectExtent l="0" t="0" r="0" b="0"/>
            <wp:docPr id="314" name="Picture 665322990.jpg" descr="6653229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665322990.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in object</w:t>
      </w:r>
      <w:r w:rsidR="00A92CA5">
        <w:t>:</w:t>
      </w:r>
      <w:hyperlink w:anchor="_d75620f0815b869941747c5832b4a172" w:history="1">
        <w:r>
          <w:rPr>
            <w:rStyle w:val="Hyperlink"/>
          </w:rPr>
          <w:t>Structured Information Object</w:t>
        </w:r>
      </w:hyperlink>
      <w:r>
        <w:t xml:space="preserve"> </w:t>
      </w:r>
      <w:r w:rsidR="00601C69">
        <w:t xml:space="preserve">  </w:t>
      </w:r>
      <w:r w:rsidR="00F546FD" w:rsidRPr="00833C5F">
        <w:rPr>
          <w:i/>
        </w:rPr>
        <w:t>Subsets</w:t>
      </w:r>
      <w:r w:rsidR="00F546FD">
        <w:t>: is part of:</w:t>
      </w:r>
      <w:hyperlink w:anchor="_13f9005c9106d00d7131680982c2727a" w:history="1">
        <w:r w:rsidR="00F546FD">
          <w:rPr>
            <w:rStyle w:val="Hyperlink"/>
          </w:rPr>
          <w:t>Entity</w:t>
        </w:r>
      </w:hyperlink>
      <w:r w:rsidR="00F546FD">
        <w:rPr>
          <w:rStyle w:val="Hyperlink"/>
        </w:rPr>
        <w:t xml:space="preserve"> </w:t>
      </w:r>
      <w:r w:rsidR="00F546FD">
        <w:t xml:space="preserve">   </w:t>
      </w:r>
    </w:p>
    <w:p w:rsidR="00A60DB1" w:rsidRDefault="00A60DB1" w:rsidP="000B3F78">
      <w:pPr>
        <w:ind w:left="720" w:firstLine="360"/>
      </w:pPr>
      <w:r>
        <w:t>Where an information is used within another information object.</w:t>
      </w:r>
    </w:p>
    <w:p w:rsidR="00F546FD" w:rsidRDefault="005F69A5" w:rsidP="000B3F78">
      <w:pPr>
        <w:ind w:left="605" w:hanging="245"/>
      </w:pPr>
      <w:r>
        <w:rPr>
          <w:noProof/>
          <w:lang w:bidi="ar-SA"/>
        </w:rPr>
        <w:drawing>
          <wp:inline distT="0" distB="0" distL="0" distR="0" wp14:anchorId="080E698F" wp14:editId="2BF44587">
            <wp:extent cx="152400" cy="152400"/>
            <wp:effectExtent l="0" t="0" r="0" b="0"/>
            <wp:docPr id="316" name="Picture 1641579075.jpg" descr="16415790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1641579075.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in collection</w:t>
      </w:r>
      <w:r w:rsidR="00A92CA5">
        <w:t>:</w:t>
      </w:r>
      <w:hyperlink w:anchor="_91d63813fb5dca6e097b0069a2b05f23" w:history="1">
        <w:r>
          <w:rPr>
            <w:rStyle w:val="Hyperlink"/>
          </w:rPr>
          <w:t>Collection</w:t>
        </w:r>
      </w:hyperlink>
      <w:r>
        <w:t xml:space="preserve"> </w:t>
      </w:r>
      <w:r w:rsidR="00601C69">
        <w:t xml:space="preserve">  </w:t>
      </w:r>
      <w:r w:rsidR="00F546FD" w:rsidRPr="00833C5F">
        <w:rPr>
          <w:i/>
        </w:rPr>
        <w:t>Subsets</w:t>
      </w:r>
      <w:r w:rsidR="00F546FD">
        <w:t>: is part of:</w:t>
      </w:r>
      <w:hyperlink w:anchor="_13f9005c9106d00d7131680982c2727a" w:history="1">
        <w:r w:rsidR="00F546FD">
          <w:rPr>
            <w:rStyle w:val="Hyperlink"/>
          </w:rPr>
          <w:t>Entity</w:t>
        </w:r>
      </w:hyperlink>
      <w:r w:rsidR="00F546FD">
        <w:rPr>
          <w:rStyle w:val="Hyperlink"/>
        </w:rPr>
        <w:t xml:space="preserve"> </w:t>
      </w:r>
      <w:r w:rsidR="00F546FD">
        <w:t xml:space="preserve">   </w:t>
      </w:r>
    </w:p>
    <w:p w:rsidR="00A60DB1" w:rsidRDefault="00A60DB1" w:rsidP="000B3F78">
      <w:pPr>
        <w:ind w:left="720" w:firstLine="360"/>
      </w:pPr>
      <w:r>
        <w:t>Collections which contain an information object.</w:t>
      </w:r>
      <w:r>
        <w:tab/>
      </w:r>
    </w:p>
    <w:p w:rsidR="00F546FD" w:rsidRDefault="005F69A5" w:rsidP="000B3F78">
      <w:pPr>
        <w:ind w:left="605" w:hanging="245"/>
      </w:pPr>
      <w:r>
        <w:rPr>
          <w:noProof/>
          <w:lang w:bidi="ar-SA"/>
        </w:rPr>
        <w:drawing>
          <wp:inline distT="0" distB="0" distL="0" distR="0" wp14:anchorId="551C16D2" wp14:editId="31A45AC5">
            <wp:extent cx="152400" cy="152400"/>
            <wp:effectExtent l="0" t="0" r="0" b="0"/>
            <wp:docPr id="318" name="Picture 941507242.jpg" descr="9415072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941507242.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w:t>
      </w:r>
      <w:r w:rsidR="00A92CA5">
        <w:t>:</w:t>
      </w:r>
      <w:hyperlink w:anchor="_ac3f6698c44ff4ba2097a6741738a3e1" w:history="1">
        <w:r>
          <w:rPr>
            <w:rStyle w:val="Hyperlink"/>
          </w:rPr>
          <w:t>Information Action</w:t>
        </w:r>
      </w:hyperlink>
      <w:r>
        <w:t xml:space="preserve"> </w:t>
      </w:r>
    </w:p>
    <w:p w:rsidR="00D718D6" w:rsidRDefault="005F69A5" w:rsidP="000B3F78">
      <w:pPr>
        <w:pStyle w:val="Heading4"/>
      </w:pPr>
      <w:bookmarkStart w:id="412" w:name="_Toc412106671"/>
      <w:r>
        <w:t>Inherited Features</w:t>
      </w:r>
      <w:bookmarkEnd w:id="412"/>
    </w:p>
    <w:p w:rsidR="00697D8F" w:rsidRDefault="00697D8F" w:rsidP="000B3F78">
      <w:r w:rsidRPr="000365A1">
        <w:rPr>
          <w:b/>
          <w:i/>
        </w:rPr>
        <w:t>From</w:t>
      </w:r>
      <w:r>
        <w:t xml:space="preserve"> </w:t>
      </w:r>
      <w:hyperlink w:anchor="_fb65a7c7797a6f834f4eb97640a0234f" w:history="1">
        <w:r>
          <w:rPr>
            <w:rStyle w:val="Hyperlink"/>
          </w:rPr>
          <w:t>Individual</w:t>
        </w:r>
      </w:hyperlink>
      <w:r>
        <w:t xml:space="preserve">: </w:t>
      </w:r>
    </w:p>
    <w:p w:rsidR="00697D8F" w:rsidRDefault="00697D8F" w:rsidP="000B3F78">
      <w:pPr>
        <w:ind w:firstLine="720"/>
      </w:pPr>
      <w:r>
        <w:t>‘has observation’:</w:t>
      </w:r>
      <w:hyperlink w:anchor="_1a5b22ec96adcbdd1b918a17fe9b44b2" w:history="1">
        <w:r>
          <w:rPr>
            <w:rStyle w:val="Hyperlink"/>
          </w:rPr>
          <w:t>Observation</w:t>
        </w:r>
      </w:hyperlink>
    </w:p>
    <w:p w:rsidR="00697D8F" w:rsidRDefault="00697D8F" w:rsidP="000B3F78">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0B3F78">
      <w:pPr>
        <w:ind w:firstLine="720"/>
      </w:pPr>
      <w:r>
        <w:t>‘used by’:</w:t>
      </w:r>
      <w:hyperlink w:anchor="_c05d8ea54231ef8385ae369a8cb18a7f" w:history="1">
        <w:r>
          <w:rPr>
            <w:rStyle w:val="Hyperlink"/>
          </w:rPr>
          <w:t>Occurrence</w:t>
        </w:r>
      </w:hyperlink>
    </w:p>
    <w:p w:rsidR="00697D8F" w:rsidRDefault="00697D8F" w:rsidP="000B3F78">
      <w:pPr>
        <w:ind w:firstLine="720"/>
      </w:pPr>
      <w:r>
        <w:t>‘is part of’:</w:t>
      </w:r>
      <w:hyperlink w:anchor="_13f9005c9106d00d7131680982c2727a" w:history="1">
        <w:r>
          <w:rPr>
            <w:rStyle w:val="Hyperlink"/>
          </w:rPr>
          <w:t>Entity</w:t>
        </w:r>
      </w:hyperlink>
    </w:p>
    <w:p w:rsidR="00697D8F" w:rsidRDefault="00697D8F" w:rsidP="000B3F78">
      <w:pPr>
        <w:ind w:firstLine="720"/>
      </w:pPr>
      <w:r>
        <w:t>‘has part’:</w:t>
      </w:r>
      <w:hyperlink w:anchor="_13f9005c9106d00d7131680982c2727a" w:history="1">
        <w:r>
          <w:rPr>
            <w:rStyle w:val="Hyperlink"/>
          </w:rPr>
          <w:t>Entity</w:t>
        </w:r>
      </w:hyperlink>
    </w:p>
    <w:p w:rsidR="00697D8F" w:rsidRDefault="00697D8F" w:rsidP="000B3F78">
      <w:pPr>
        <w:ind w:firstLine="720"/>
      </w:pPr>
      <w:r>
        <w:t>‘has state’:</w:t>
      </w:r>
      <w:hyperlink w:anchor="_927c2855748f476d96735ff79da4ebff" w:history="1">
        <w:r>
          <w:rPr>
            <w:rStyle w:val="Hyperlink"/>
          </w:rPr>
          <w:t>State</w:t>
        </w:r>
      </w:hyperlink>
    </w:p>
    <w:p w:rsidR="00697D8F" w:rsidRDefault="00697D8F" w:rsidP="000B3F78">
      <w:pPr>
        <w:ind w:firstLine="720"/>
      </w:pPr>
      <w:r>
        <w:t>‘created by’:</w:t>
      </w:r>
      <w:hyperlink w:anchor="_c05d8ea54231ef8385ae369a8cb18a7f" w:history="1">
        <w:r>
          <w:rPr>
            <w:rStyle w:val="Hyperlink"/>
          </w:rPr>
          <w:t>Occurrence</w:t>
        </w:r>
      </w:hyperlink>
    </w:p>
    <w:p w:rsidR="00697D8F" w:rsidRDefault="00697D8F" w:rsidP="000B3F78">
      <w:pPr>
        <w:ind w:firstLine="720"/>
      </w:pPr>
      <w:r>
        <w:t>‘is related to’:</w:t>
      </w:r>
      <w:hyperlink w:anchor="_13f9005c9106d00d7131680982c2727a" w:history="1">
        <w:r>
          <w:rPr>
            <w:rStyle w:val="Hyperlink"/>
          </w:rPr>
          <w:t>Entity</w:t>
        </w:r>
      </w:hyperlink>
    </w:p>
    <w:p w:rsidR="00697D8F" w:rsidRDefault="00697D8F" w:rsidP="000B3F78">
      <w:pPr>
        <w:ind w:firstLine="720"/>
      </w:pPr>
      <w:r>
        <w:t>‘impacted by’:</w:t>
      </w:r>
      <w:hyperlink w:anchor="_63104765cd42c5f76cf72fdc4ed90397" w:history="1">
        <w:r>
          <w:rPr>
            <w:rStyle w:val="Hyperlink"/>
          </w:rPr>
          <w:t>Situation</w:t>
        </w:r>
      </w:hyperlink>
    </w:p>
    <w:p w:rsidR="00697D8F" w:rsidRDefault="00697D8F" w:rsidP="000B3F78">
      <w:pPr>
        <w:ind w:firstLine="720"/>
      </w:pPr>
      <w:r>
        <w:t>‘identified by’:</w:t>
      </w:r>
      <w:hyperlink w:anchor="_a9304dce0833e68d6c1871feed7ba4c8" w:history="1">
        <w:r>
          <w:rPr>
            <w:rStyle w:val="Hyperlink"/>
          </w:rPr>
          <w:t>Identifier</w:t>
        </w:r>
      </w:hyperlink>
    </w:p>
    <w:p w:rsidR="00697D8F" w:rsidRDefault="00697D8F" w:rsidP="000B3F78">
      <w:pPr>
        <w:ind w:firstLine="720"/>
      </w:pPr>
      <w:r>
        <w:t>‘has name’:</w:t>
      </w:r>
      <w:hyperlink w:anchor="_afe5a48976a2df078be9473827611fb8" w:history="1">
        <w:r>
          <w:rPr>
            <w:rStyle w:val="Hyperlink"/>
          </w:rPr>
          <w:t>Name</w:t>
        </w:r>
      </w:hyperlink>
    </w:p>
    <w:p w:rsidR="00697D8F" w:rsidRDefault="00697D8F" w:rsidP="000B3F78">
      <w:pPr>
        <w:ind w:firstLine="720"/>
      </w:pPr>
      <w:r>
        <w:t>‘prefered identifier’:</w:t>
      </w:r>
      <w:hyperlink w:anchor="_a9304dce0833e68d6c1871feed7ba4c8" w:history="1">
        <w:r>
          <w:rPr>
            <w:rStyle w:val="Hyperlink"/>
          </w:rPr>
          <w:t>Identifier</w:t>
        </w:r>
      </w:hyperlink>
    </w:p>
    <w:p w:rsidR="00697D8F" w:rsidRDefault="00697D8F" w:rsidP="000B3F78">
      <w:pPr>
        <w:ind w:firstLine="720"/>
      </w:pPr>
      <w:r>
        <w:lastRenderedPageBreak/>
        <w:t>‘watched by’:</w:t>
      </w:r>
      <w:hyperlink w:anchor="_a3511bec5be4181aed91476c6b138095" w:history="1">
        <w:r>
          <w:rPr>
            <w:rStyle w:val="Hyperlink"/>
          </w:rPr>
          <w:t>Indicator Watchlist</w:t>
        </w:r>
      </w:hyperlink>
    </w:p>
    <w:p w:rsidR="00697D8F" w:rsidRDefault="00697D8F" w:rsidP="000B3F78">
      <w:pPr>
        <w:ind w:firstLine="720"/>
      </w:pPr>
      <w:r>
        <w:t>‘observed by’:</w:t>
      </w:r>
      <w:hyperlink w:anchor="_1a5b22ec96adcbdd1b918a17fe9b44b2" w:history="1">
        <w:r>
          <w:rPr>
            <w:rStyle w:val="Hyperlink"/>
          </w:rPr>
          <w:t>Observation</w:t>
        </w:r>
      </w:hyperlink>
    </w:p>
    <w:p w:rsidR="00697D8F" w:rsidRDefault="00697D8F" w:rsidP="000B3F78">
      <w:pPr>
        <w:ind w:firstLine="720"/>
      </w:pPr>
      <w:r>
        <w:t>‘made available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D718D6" w:rsidRDefault="00D718D6" w:rsidP="000B3F78"/>
    <w:p w:rsidR="00D718D6" w:rsidRDefault="005F69A5" w:rsidP="000B3F78">
      <w:pPr>
        <w:pStyle w:val="Heading3"/>
      </w:pPr>
      <w:bookmarkStart w:id="413" w:name="_1bee0198a5b4de376efb7c98721e0a47"/>
      <w:bookmarkStart w:id="414" w:name="_Toc412106672"/>
      <w:r>
        <w:t>Class Information Store</w:t>
      </w:r>
      <w:bookmarkEnd w:id="413"/>
      <w:bookmarkEnd w:id="414"/>
    </w:p>
    <w:p w:rsidR="00D718D6" w:rsidRDefault="005F69A5" w:rsidP="000B3F78">
      <w:r>
        <w:t>A place to put information.</w:t>
      </w:r>
    </w:p>
    <w:p w:rsidR="00D718D6" w:rsidRDefault="005F69A5" w:rsidP="000B3F78">
      <w:pPr>
        <w:pStyle w:val="Heading4"/>
      </w:pPr>
      <w:bookmarkStart w:id="415" w:name="_Toc412106673"/>
      <w:r>
        <w:t>Direct Supertypes</w:t>
      </w:r>
      <w:bookmarkEnd w:id="415"/>
    </w:p>
    <w:p w:rsidR="00D718D6" w:rsidRDefault="004619D7" w:rsidP="000B3F78">
      <w:pPr>
        <w:ind w:left="360"/>
      </w:pPr>
      <w:hyperlink w:anchor="_d75620f0815b869941747c5832b4a172" w:history="1">
        <w:r w:rsidR="005F69A5">
          <w:rPr>
            <w:rStyle w:val="Hyperlink"/>
          </w:rPr>
          <w:t>Structured Information Object</w:t>
        </w:r>
      </w:hyperlink>
    </w:p>
    <w:p w:rsidR="00D718D6" w:rsidRDefault="005F69A5" w:rsidP="000B3F78">
      <w:pPr>
        <w:pStyle w:val="Code"/>
      </w:pPr>
      <w:r w:rsidRPr="00043180">
        <w:rPr>
          <w:b/>
          <w:sz w:val="24"/>
          <w:szCs w:val="24"/>
        </w:rPr>
        <w:t>package</w:t>
      </w:r>
      <w:r>
        <w:t xml:space="preserve"> Conceptual Modeling and Mapping Library::Generic Concepts::Information</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d75620f0815b869941747c5832b4a172" w:history="1">
        <w:r w:rsidR="007E3012">
          <w:rPr>
            <w:rStyle w:val="Hyperlink"/>
          </w:rPr>
          <w:t>Structured Information Object</w:t>
        </w:r>
      </w:hyperlink>
    </w:p>
    <w:p w:rsidR="00D718D6" w:rsidRDefault="00D718D6" w:rsidP="000B3F78">
      <w:pPr>
        <w:pStyle w:val="Code"/>
      </w:pPr>
    </w:p>
    <w:p w:rsidR="00D718D6" w:rsidRDefault="005F69A5" w:rsidP="000B3F78">
      <w:pPr>
        <w:pStyle w:val="Heading4"/>
      </w:pPr>
      <w:bookmarkStart w:id="416" w:name="_Toc412106674"/>
      <w:r>
        <w:t>Inherited Features</w:t>
      </w:r>
      <w:bookmarkEnd w:id="416"/>
    </w:p>
    <w:p w:rsidR="00697D8F" w:rsidRDefault="00697D8F" w:rsidP="000B3F78">
      <w:r w:rsidRPr="000365A1">
        <w:rPr>
          <w:b/>
          <w:i/>
        </w:rPr>
        <w:t>From</w:t>
      </w:r>
      <w:r>
        <w:t xml:space="preserve"> </w:t>
      </w:r>
      <w:hyperlink w:anchor="_d75620f0815b869941747c5832b4a172" w:history="1">
        <w:r>
          <w:rPr>
            <w:rStyle w:val="Hyperlink"/>
          </w:rPr>
          <w:t>Structured Information Object</w:t>
        </w:r>
      </w:hyperlink>
      <w:r>
        <w:t xml:space="preserve">: </w:t>
      </w:r>
    </w:p>
    <w:p w:rsidR="00697D8F" w:rsidRDefault="00697D8F" w:rsidP="000B3F78">
      <w:pPr>
        <w:ind w:firstLine="720"/>
      </w:pPr>
      <w:r>
        <w:t>‘contains object’:</w:t>
      </w:r>
      <w:hyperlink w:anchor="_8aeba8eff36a737872d124faf2a260e2" w:history="1">
        <w:r>
          <w:rPr>
            <w:rStyle w:val="Hyperlink"/>
          </w:rPr>
          <w:t>Information Object</w:t>
        </w:r>
      </w:hyperlink>
    </w:p>
    <w:p w:rsidR="00697D8F" w:rsidRDefault="00697D8F" w:rsidP="000B3F78">
      <w:r w:rsidRPr="000365A1">
        <w:rPr>
          <w:b/>
          <w:i/>
        </w:rPr>
        <w:t>From</w:t>
      </w:r>
      <w:r>
        <w:t xml:space="preserve"> </w:t>
      </w:r>
      <w:hyperlink w:anchor="_8aeba8eff36a737872d124faf2a260e2" w:history="1">
        <w:r>
          <w:rPr>
            <w:rStyle w:val="Hyperlink"/>
          </w:rPr>
          <w:t>Information Object</w:t>
        </w:r>
      </w:hyperlink>
      <w:r>
        <w:t xml:space="preserve">: </w:t>
      </w:r>
    </w:p>
    <w:p w:rsidR="00697D8F" w:rsidRDefault="00697D8F" w:rsidP="000B3F78">
      <w:pPr>
        <w:ind w:firstLine="720"/>
      </w:pPr>
      <w:r>
        <w:t>‘in object’:</w:t>
      </w:r>
      <w:hyperlink w:anchor="_d75620f0815b869941747c5832b4a172" w:history="1">
        <w:r>
          <w:rPr>
            <w:rStyle w:val="Hyperlink"/>
          </w:rPr>
          <w:t>Structured Information Object</w:t>
        </w:r>
      </w:hyperlink>
    </w:p>
    <w:p w:rsidR="00697D8F" w:rsidRDefault="00697D8F" w:rsidP="000B3F78">
      <w:pPr>
        <w:ind w:firstLine="720"/>
      </w:pPr>
      <w:r>
        <w:t>‘in collection’:</w:t>
      </w:r>
      <w:hyperlink w:anchor="_91d63813fb5dca6e097b0069a2b05f23" w:history="1">
        <w:r>
          <w:rPr>
            <w:rStyle w:val="Hyperlink"/>
          </w:rPr>
          <w:t>Collection</w:t>
        </w:r>
      </w:hyperlink>
    </w:p>
    <w:p w:rsidR="00697D8F" w:rsidRDefault="00697D8F" w:rsidP="000B3F78">
      <w:r w:rsidRPr="000365A1">
        <w:rPr>
          <w:b/>
          <w:i/>
        </w:rPr>
        <w:t>From</w:t>
      </w:r>
      <w:r>
        <w:t xml:space="preserve"> </w:t>
      </w:r>
      <w:hyperlink w:anchor="_fb65a7c7797a6f834f4eb97640a0234f" w:history="1">
        <w:r>
          <w:rPr>
            <w:rStyle w:val="Hyperlink"/>
          </w:rPr>
          <w:t>Individual</w:t>
        </w:r>
      </w:hyperlink>
      <w:r>
        <w:t xml:space="preserve">: </w:t>
      </w:r>
    </w:p>
    <w:p w:rsidR="00697D8F" w:rsidRDefault="00697D8F" w:rsidP="000B3F78">
      <w:pPr>
        <w:ind w:firstLine="720"/>
      </w:pPr>
      <w:r>
        <w:t>‘has observation’:</w:t>
      </w:r>
      <w:hyperlink w:anchor="_1a5b22ec96adcbdd1b918a17fe9b44b2" w:history="1">
        <w:r>
          <w:rPr>
            <w:rStyle w:val="Hyperlink"/>
          </w:rPr>
          <w:t>Observation</w:t>
        </w:r>
      </w:hyperlink>
    </w:p>
    <w:p w:rsidR="00697D8F" w:rsidRDefault="00697D8F" w:rsidP="000B3F78">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0B3F78">
      <w:pPr>
        <w:ind w:firstLine="720"/>
      </w:pPr>
      <w:r>
        <w:t>‘used by’:</w:t>
      </w:r>
      <w:hyperlink w:anchor="_c05d8ea54231ef8385ae369a8cb18a7f" w:history="1">
        <w:r>
          <w:rPr>
            <w:rStyle w:val="Hyperlink"/>
          </w:rPr>
          <w:t>Occurrence</w:t>
        </w:r>
      </w:hyperlink>
    </w:p>
    <w:p w:rsidR="00697D8F" w:rsidRDefault="00697D8F" w:rsidP="000B3F78">
      <w:pPr>
        <w:ind w:firstLine="720"/>
      </w:pPr>
      <w:r>
        <w:t>‘is part of’:</w:t>
      </w:r>
      <w:hyperlink w:anchor="_13f9005c9106d00d7131680982c2727a" w:history="1">
        <w:r>
          <w:rPr>
            <w:rStyle w:val="Hyperlink"/>
          </w:rPr>
          <w:t>Entity</w:t>
        </w:r>
      </w:hyperlink>
    </w:p>
    <w:p w:rsidR="00697D8F" w:rsidRDefault="00697D8F" w:rsidP="000B3F78">
      <w:pPr>
        <w:ind w:firstLine="720"/>
      </w:pPr>
      <w:r>
        <w:t>‘has part’:</w:t>
      </w:r>
      <w:hyperlink w:anchor="_13f9005c9106d00d7131680982c2727a" w:history="1">
        <w:r>
          <w:rPr>
            <w:rStyle w:val="Hyperlink"/>
          </w:rPr>
          <w:t>Entity</w:t>
        </w:r>
      </w:hyperlink>
    </w:p>
    <w:p w:rsidR="00697D8F" w:rsidRDefault="00697D8F" w:rsidP="000B3F78">
      <w:pPr>
        <w:ind w:firstLine="720"/>
      </w:pPr>
      <w:r>
        <w:t>‘has state’:</w:t>
      </w:r>
      <w:hyperlink w:anchor="_927c2855748f476d96735ff79da4ebff" w:history="1">
        <w:r>
          <w:rPr>
            <w:rStyle w:val="Hyperlink"/>
          </w:rPr>
          <w:t>State</w:t>
        </w:r>
      </w:hyperlink>
    </w:p>
    <w:p w:rsidR="00697D8F" w:rsidRDefault="00697D8F" w:rsidP="000B3F78">
      <w:pPr>
        <w:ind w:firstLine="720"/>
      </w:pPr>
      <w:r>
        <w:t>‘created by’:</w:t>
      </w:r>
      <w:hyperlink w:anchor="_c05d8ea54231ef8385ae369a8cb18a7f" w:history="1">
        <w:r>
          <w:rPr>
            <w:rStyle w:val="Hyperlink"/>
          </w:rPr>
          <w:t>Occurrence</w:t>
        </w:r>
      </w:hyperlink>
    </w:p>
    <w:p w:rsidR="00697D8F" w:rsidRDefault="00697D8F" w:rsidP="000B3F78">
      <w:pPr>
        <w:ind w:firstLine="720"/>
      </w:pPr>
      <w:r>
        <w:t>‘is related to’:</w:t>
      </w:r>
      <w:hyperlink w:anchor="_13f9005c9106d00d7131680982c2727a" w:history="1">
        <w:r>
          <w:rPr>
            <w:rStyle w:val="Hyperlink"/>
          </w:rPr>
          <w:t>Entity</w:t>
        </w:r>
      </w:hyperlink>
    </w:p>
    <w:p w:rsidR="00697D8F" w:rsidRDefault="00697D8F" w:rsidP="000B3F78">
      <w:pPr>
        <w:ind w:firstLine="720"/>
      </w:pPr>
      <w:r>
        <w:t>‘impacted by’:</w:t>
      </w:r>
      <w:hyperlink w:anchor="_63104765cd42c5f76cf72fdc4ed90397" w:history="1">
        <w:r>
          <w:rPr>
            <w:rStyle w:val="Hyperlink"/>
          </w:rPr>
          <w:t>Situation</w:t>
        </w:r>
      </w:hyperlink>
    </w:p>
    <w:p w:rsidR="00697D8F" w:rsidRDefault="00697D8F" w:rsidP="000B3F78">
      <w:pPr>
        <w:ind w:firstLine="720"/>
      </w:pPr>
      <w:r>
        <w:t>‘identified by’:</w:t>
      </w:r>
      <w:hyperlink w:anchor="_a9304dce0833e68d6c1871feed7ba4c8" w:history="1">
        <w:r>
          <w:rPr>
            <w:rStyle w:val="Hyperlink"/>
          </w:rPr>
          <w:t>Identifier</w:t>
        </w:r>
      </w:hyperlink>
    </w:p>
    <w:p w:rsidR="00697D8F" w:rsidRDefault="00697D8F" w:rsidP="000B3F78">
      <w:pPr>
        <w:ind w:firstLine="720"/>
      </w:pPr>
      <w:r>
        <w:t>‘has name’:</w:t>
      </w:r>
      <w:hyperlink w:anchor="_afe5a48976a2df078be9473827611fb8" w:history="1">
        <w:r>
          <w:rPr>
            <w:rStyle w:val="Hyperlink"/>
          </w:rPr>
          <w:t>Name</w:t>
        </w:r>
      </w:hyperlink>
    </w:p>
    <w:p w:rsidR="00697D8F" w:rsidRDefault="00697D8F" w:rsidP="000B3F78">
      <w:pPr>
        <w:ind w:firstLine="720"/>
      </w:pPr>
      <w:r>
        <w:t>‘prefered identifier’:</w:t>
      </w:r>
      <w:hyperlink w:anchor="_a9304dce0833e68d6c1871feed7ba4c8" w:history="1">
        <w:r>
          <w:rPr>
            <w:rStyle w:val="Hyperlink"/>
          </w:rPr>
          <w:t>Identifier</w:t>
        </w:r>
      </w:hyperlink>
    </w:p>
    <w:p w:rsidR="00697D8F" w:rsidRDefault="00697D8F" w:rsidP="000B3F78">
      <w:pPr>
        <w:ind w:firstLine="720"/>
      </w:pPr>
      <w:r>
        <w:t>‘watched by’:</w:t>
      </w:r>
      <w:hyperlink w:anchor="_a3511bec5be4181aed91476c6b138095" w:history="1">
        <w:r>
          <w:rPr>
            <w:rStyle w:val="Hyperlink"/>
          </w:rPr>
          <w:t>Indicator Watchlist</w:t>
        </w:r>
      </w:hyperlink>
    </w:p>
    <w:p w:rsidR="00697D8F" w:rsidRDefault="00697D8F" w:rsidP="000B3F78">
      <w:pPr>
        <w:ind w:firstLine="720"/>
      </w:pPr>
      <w:r>
        <w:t>‘observed by’:</w:t>
      </w:r>
      <w:hyperlink w:anchor="_1a5b22ec96adcbdd1b918a17fe9b44b2" w:history="1">
        <w:r>
          <w:rPr>
            <w:rStyle w:val="Hyperlink"/>
          </w:rPr>
          <w:t>Observation</w:t>
        </w:r>
      </w:hyperlink>
    </w:p>
    <w:p w:rsidR="00697D8F" w:rsidRDefault="00697D8F" w:rsidP="000B3F78">
      <w:pPr>
        <w:ind w:firstLine="720"/>
      </w:pPr>
      <w:r>
        <w:lastRenderedPageBreak/>
        <w:t>‘made available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D718D6" w:rsidRDefault="00D718D6" w:rsidP="000B3F78"/>
    <w:p w:rsidR="00D718D6" w:rsidRDefault="005F69A5" w:rsidP="000B3F78">
      <w:pPr>
        <w:pStyle w:val="Heading3"/>
      </w:pPr>
      <w:bookmarkStart w:id="417" w:name="_c4698094b974d6e79e8f4e985330af95"/>
      <w:bookmarkStart w:id="418" w:name="_Toc412106675"/>
      <w:r>
        <w:t>Class Information Transfer</w:t>
      </w:r>
      <w:bookmarkEnd w:id="417"/>
      <w:bookmarkEnd w:id="418"/>
    </w:p>
    <w:p w:rsidR="00D718D6" w:rsidRDefault="005F69A5" w:rsidP="000B3F78">
      <w:r>
        <w:t>The transfer of information from one store to another.</w:t>
      </w:r>
    </w:p>
    <w:p w:rsidR="00D718D6" w:rsidRDefault="005F69A5" w:rsidP="000B3F78">
      <w:pPr>
        <w:pStyle w:val="Heading4"/>
      </w:pPr>
      <w:bookmarkStart w:id="419" w:name="_Toc412106676"/>
      <w:r>
        <w:t>Direct Supertypes</w:t>
      </w:r>
      <w:bookmarkEnd w:id="419"/>
    </w:p>
    <w:p w:rsidR="00D718D6" w:rsidRDefault="004619D7" w:rsidP="000B3F78">
      <w:pPr>
        <w:ind w:left="360"/>
      </w:pPr>
      <w:hyperlink w:anchor="_ac3f6698c44ff4ba2097a6741738a3e1" w:history="1">
        <w:r w:rsidR="005F69A5">
          <w:rPr>
            <w:rStyle w:val="Hyperlink"/>
          </w:rPr>
          <w:t>Information Action</w:t>
        </w:r>
      </w:hyperlink>
      <w:r w:rsidR="005F69A5">
        <w:t xml:space="preserve">, </w:t>
      </w:r>
      <w:hyperlink w:anchor="_a08bb0621cb711df00453399bf98bcb4" w:history="1">
        <w:r w:rsidR="005F69A5">
          <w:rPr>
            <w:rStyle w:val="Hyperlink"/>
          </w:rPr>
          <w:t>Transfer Custody</w:t>
        </w:r>
      </w:hyperlink>
    </w:p>
    <w:p w:rsidR="00D718D6" w:rsidRDefault="005F69A5" w:rsidP="000B3F78">
      <w:pPr>
        <w:pStyle w:val="Code"/>
      </w:pPr>
      <w:r w:rsidRPr="00043180">
        <w:rPr>
          <w:b/>
          <w:sz w:val="24"/>
          <w:szCs w:val="24"/>
        </w:rPr>
        <w:t>package</w:t>
      </w:r>
      <w:r>
        <w:t xml:space="preserve"> Conceptual Modeling and Mapping Library::Generic Concepts::Information</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a08bb0621cb711df00453399bf98bcb4" w:history="1">
        <w:r w:rsidR="007E3012">
          <w:rPr>
            <w:rStyle w:val="Hyperlink"/>
          </w:rPr>
          <w:t>Transfer Custody</w:t>
        </w:r>
      </w:hyperlink>
      <w:r>
        <w:t xml:space="preserve">, </w:t>
      </w:r>
      <w:r w:rsidR="007E3012" w:rsidRPr="007E3012">
        <w:rPr>
          <w:rStyle w:val="Hyperlink"/>
        </w:rPr>
        <w:t xml:space="preserve"> </w:t>
      </w:r>
      <w:hyperlink w:anchor="_ac3f6698c44ff4ba2097a6741738a3e1" w:history="1">
        <w:r w:rsidR="007E3012">
          <w:rPr>
            <w:rStyle w:val="Hyperlink"/>
          </w:rPr>
          <w:t>Information Action</w:t>
        </w:r>
      </w:hyperlink>
    </w:p>
    <w:p w:rsidR="00D718D6" w:rsidRDefault="00D718D6" w:rsidP="000B3F78">
      <w:pPr>
        <w:pStyle w:val="Code"/>
      </w:pPr>
    </w:p>
    <w:p w:rsidR="00D718D6" w:rsidRDefault="005F69A5" w:rsidP="000B3F78">
      <w:pPr>
        <w:pStyle w:val="Heading4"/>
      </w:pPr>
      <w:bookmarkStart w:id="420" w:name="_Toc412106677"/>
      <w:r>
        <w:t>Inherited Features</w:t>
      </w:r>
      <w:bookmarkEnd w:id="420"/>
    </w:p>
    <w:p w:rsidR="00697D8F" w:rsidRDefault="00697D8F" w:rsidP="000B3F78">
      <w:r w:rsidRPr="000365A1">
        <w:rPr>
          <w:b/>
          <w:i/>
        </w:rPr>
        <w:t>From</w:t>
      </w:r>
      <w:r>
        <w:t xml:space="preserve"> </w:t>
      </w:r>
      <w:hyperlink w:anchor="_a08bb0621cb711df00453399bf98bcb4" w:history="1">
        <w:r>
          <w:rPr>
            <w:rStyle w:val="Hyperlink"/>
          </w:rPr>
          <w:t>Transfer Custody</w:t>
        </w:r>
      </w:hyperlink>
      <w:r>
        <w:t xml:space="preserve">: </w:t>
      </w:r>
    </w:p>
    <w:p w:rsidR="00697D8F" w:rsidRDefault="00697D8F" w:rsidP="000B3F78">
      <w:pPr>
        <w:ind w:firstLine="720"/>
      </w:pPr>
      <w:r>
        <w:t>‘transfer from’:</w:t>
      </w:r>
      <w:hyperlink w:anchor="_271347192118d3cd9fc21f5e3a95251c" w:history="1">
        <w:r>
          <w:rPr>
            <w:rStyle w:val="Hyperlink"/>
          </w:rPr>
          <w:t>Custody</w:t>
        </w:r>
      </w:hyperlink>
    </w:p>
    <w:p w:rsidR="00697D8F" w:rsidRDefault="00697D8F" w:rsidP="000B3F78">
      <w:pPr>
        <w:ind w:firstLine="720"/>
      </w:pPr>
      <w:r>
        <w:t>‘transfer to’:</w:t>
      </w:r>
      <w:hyperlink w:anchor="_271347192118d3cd9fc21f5e3a95251c" w:history="1">
        <w:r>
          <w:rPr>
            <w:rStyle w:val="Hyperlink"/>
          </w:rPr>
          <w:t>Custody</w:t>
        </w:r>
      </w:hyperlink>
    </w:p>
    <w:p w:rsidR="00697D8F" w:rsidRDefault="00697D8F" w:rsidP="000B3F78">
      <w:pPr>
        <w:ind w:firstLine="720"/>
      </w:pPr>
      <w:r>
        <w:t>‘transfers’:</w:t>
      </w:r>
      <w:hyperlink w:anchor="_fa25954c316823a26f32a9c5cd5b327f" w:history="1">
        <w:r>
          <w:rPr>
            <w:rStyle w:val="Hyperlink"/>
          </w:rPr>
          <w:t>Managed Entity</w:t>
        </w:r>
      </w:hyperlink>
    </w:p>
    <w:p w:rsidR="00697D8F" w:rsidRDefault="00697D8F" w:rsidP="000B3F78">
      <w:r w:rsidRPr="000365A1">
        <w:rPr>
          <w:b/>
          <w:i/>
        </w:rPr>
        <w:t>From</w:t>
      </w:r>
      <w:r>
        <w:t xml:space="preserve"> </w:t>
      </w:r>
      <w:hyperlink w:anchor="_c05d8ea54231ef8385ae369a8cb18a7f" w:history="1">
        <w:r>
          <w:rPr>
            <w:rStyle w:val="Hyperlink"/>
          </w:rPr>
          <w:t>Occurrence</w:t>
        </w:r>
      </w:hyperlink>
      <w:r>
        <w:t xml:space="preserve">: </w:t>
      </w:r>
    </w:p>
    <w:p w:rsidR="00697D8F" w:rsidRDefault="00697D8F" w:rsidP="000B3F78">
      <w:pPr>
        <w:ind w:firstLine="720"/>
      </w:pPr>
      <w:r>
        <w:t>‘uses’:</w:t>
      </w:r>
      <w:hyperlink w:anchor="_13f9005c9106d00d7131680982c2727a" w:history="1">
        <w:r>
          <w:rPr>
            <w:rStyle w:val="Hyperlink"/>
          </w:rPr>
          <w:t>Entity</w:t>
        </w:r>
      </w:hyperlink>
    </w:p>
    <w:p w:rsidR="00697D8F" w:rsidRDefault="00697D8F" w:rsidP="000B3F78">
      <w:pPr>
        <w:ind w:firstLine="720"/>
      </w:pPr>
      <w:r>
        <w:t>‘creates’:</w:t>
      </w:r>
      <w:hyperlink w:anchor="_13f9005c9106d00d7131680982c2727a" w:history="1">
        <w:r>
          <w:rPr>
            <w:rStyle w:val="Hyperlink"/>
          </w:rPr>
          <w:t>Entity</w:t>
        </w:r>
      </w:hyperlink>
    </w:p>
    <w:p w:rsidR="00697D8F" w:rsidRDefault="00697D8F" w:rsidP="000B3F78">
      <w:pPr>
        <w:ind w:firstLine="720"/>
      </w:pPr>
      <w:r>
        <w:t>‘step in’:</w:t>
      </w:r>
      <w:hyperlink w:anchor="_c05d8ea54231ef8385ae369a8cb18a7f" w:history="1">
        <w:r>
          <w:rPr>
            <w:rStyle w:val="Hyperlink"/>
          </w:rPr>
          <w:t>Occurrence</w:t>
        </w:r>
      </w:hyperlink>
    </w:p>
    <w:p w:rsidR="00697D8F" w:rsidRDefault="00697D8F" w:rsidP="000B3F78">
      <w:pPr>
        <w:ind w:firstLine="720"/>
      </w:pPr>
      <w:r>
        <w:t>‘step’:</w:t>
      </w:r>
      <w:hyperlink w:anchor="_c05d8ea54231ef8385ae369a8cb18a7f" w:history="1">
        <w:r>
          <w:rPr>
            <w:rStyle w:val="Hyperlink"/>
          </w:rPr>
          <w:t>Occurrence</w:t>
        </w:r>
      </w:hyperlink>
    </w:p>
    <w:p w:rsidR="00697D8F" w:rsidRDefault="00697D8F" w:rsidP="000B3F78">
      <w:pPr>
        <w:ind w:firstLine="720"/>
      </w:pPr>
      <w:r>
        <w:t>‘when’:</w:t>
      </w:r>
      <w:hyperlink w:anchor="_63104765cd42c5f76cf72fdc4ed90397" w:history="1">
        <w:r>
          <w:rPr>
            <w:rStyle w:val="Hyperlink"/>
          </w:rPr>
          <w:t>Situation</w:t>
        </w:r>
      </w:hyperlink>
    </w:p>
    <w:p w:rsidR="00697D8F" w:rsidRDefault="00697D8F" w:rsidP="000B3F78">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0B3F78">
      <w:pPr>
        <w:ind w:firstLine="720"/>
      </w:pPr>
      <w:r>
        <w:t>‘starts on’:</w:t>
      </w:r>
      <w:hyperlink w:anchor="_404887ca511c022e037ede12e1a8f37a" w:history="1">
        <w:r>
          <w:rPr>
            <w:rStyle w:val="Hyperlink"/>
          </w:rPr>
          <w:t>Time Point</w:t>
        </w:r>
      </w:hyperlink>
    </w:p>
    <w:p w:rsidR="00697D8F" w:rsidRDefault="00697D8F" w:rsidP="000B3F78">
      <w:pPr>
        <w:ind w:firstLine="720"/>
      </w:pPr>
      <w:r>
        <w:t>‘ends on’:</w:t>
      </w:r>
      <w:hyperlink w:anchor="_404887ca511c022e037ede12e1a8f37a" w:history="1">
        <w:r>
          <w:rPr>
            <w:rStyle w:val="Hyperlink"/>
          </w:rPr>
          <w:t>Time Point</w:t>
        </w:r>
      </w:hyperlink>
    </w:p>
    <w:p w:rsidR="00697D8F" w:rsidRDefault="00697D8F" w:rsidP="000B3F78">
      <w:pPr>
        <w:ind w:firstLine="720"/>
      </w:pPr>
      <w:r>
        <w:t>‘has binding’:</w:t>
      </w:r>
      <w:hyperlink w:anchor="_59d00381296cc32f8d191ec24ae537cd" w:history="1">
        <w:r>
          <w:rPr>
            <w:rStyle w:val="Hyperlink"/>
          </w:rPr>
          <w:t>Binding</w:t>
        </w:r>
      </w:hyperlink>
    </w:p>
    <w:p w:rsidR="00697D8F" w:rsidRDefault="00697D8F" w:rsidP="000B3F78">
      <w:pPr>
        <w:ind w:firstLine="720"/>
      </w:pPr>
      <w:r>
        <w:t>‘has consequence’:</w:t>
      </w:r>
      <w:hyperlink w:anchor="_9bf67544840a1cd6396f28cc292e3ca0" w:history="1">
        <w:r>
          <w:rPr>
            <w:rStyle w:val="Hyperlink"/>
          </w:rPr>
          <w:t>Consequence</w:t>
        </w:r>
      </w:hyperlink>
    </w:p>
    <w:p w:rsidR="00697D8F" w:rsidRDefault="00697D8F" w:rsidP="000B3F78">
      <w:pPr>
        <w:ind w:firstLine="720"/>
      </w:pPr>
      <w:r>
        <w:t>‘impacts’:</w:t>
      </w:r>
      <w:hyperlink w:anchor="_13f9005c9106d00d7131680982c2727a" w:history="1">
        <w:r>
          <w:rPr>
            <w:rStyle w:val="Hyperlink"/>
          </w:rPr>
          <w:t>Entity</w:t>
        </w:r>
      </w:hyperlink>
    </w:p>
    <w:p w:rsidR="00697D8F" w:rsidRDefault="00697D8F" w:rsidP="000B3F78">
      <w:pPr>
        <w:ind w:firstLine="720"/>
      </w:pPr>
      <w:r>
        <w:t>‘matches’:</w:t>
      </w:r>
      <w:hyperlink w:anchor="_6db5f6447173086a1a7d18af4f144b69" w:history="1">
        <w:r>
          <w:rPr>
            <w:rStyle w:val="Hyperlink"/>
          </w:rPr>
          <w:t>Template</w:t>
        </w:r>
      </w:hyperlink>
    </w:p>
    <w:p w:rsidR="00697D8F" w:rsidRDefault="00697D8F" w:rsidP="000B3F78">
      <w:pPr>
        <w:ind w:firstLine="720"/>
      </w:pPr>
      <w:r>
        <w:t>‘confidence’:</w:t>
      </w:r>
      <w:hyperlink w:anchor="_515aa0b3c8b3af1351822986548c803a" w:history="1">
        <w:r>
          <w:rPr>
            <w:rStyle w:val="Hyperlink"/>
          </w:rPr>
          <w:t>Confidence Metric</w:t>
        </w:r>
      </w:hyperlink>
    </w:p>
    <w:p w:rsidR="00697D8F" w:rsidRDefault="00697D8F" w:rsidP="000B3F78">
      <w:pPr>
        <w:ind w:firstLine="720"/>
      </w:pPr>
      <w:r>
        <w:t>‘happens before’:</w:t>
      </w:r>
      <w:hyperlink w:anchor="_63104765cd42c5f76cf72fdc4ed90397" w:history="1">
        <w:r>
          <w:rPr>
            <w:rStyle w:val="Hyperlink"/>
          </w:rPr>
          <w:t>Situation</w:t>
        </w:r>
      </w:hyperlink>
    </w:p>
    <w:p w:rsidR="00697D8F" w:rsidRDefault="00697D8F" w:rsidP="000B3F78">
      <w:pPr>
        <w:ind w:firstLine="720"/>
      </w:pPr>
      <w:r>
        <w:t>‘happens after’:</w:t>
      </w:r>
      <w:hyperlink w:anchor="_63104765cd42c5f76cf72fdc4ed90397" w:history="1">
        <w:r>
          <w:rPr>
            <w:rStyle w:val="Hyperlink"/>
          </w:rPr>
          <w:t>Situation</w:t>
        </w:r>
      </w:hyperlink>
    </w:p>
    <w:p w:rsidR="00697D8F" w:rsidRDefault="00697D8F" w:rsidP="000B3F78">
      <w:pPr>
        <w:ind w:firstLine="720"/>
      </w:pPr>
      <w:r>
        <w:t>‘selects’:</w:t>
      </w:r>
      <w:hyperlink w:anchor="_0ea506f57adef61cfa374e799c7f4b3e" w:history="1">
        <w:r>
          <w:rPr>
            <w:rStyle w:val="Hyperlink"/>
          </w:rPr>
          <w:t>Indicator</w:t>
        </w:r>
      </w:hyperlink>
    </w:p>
    <w:p w:rsidR="00697D8F" w:rsidRDefault="00697D8F" w:rsidP="000B3F78">
      <w:pPr>
        <w:ind w:firstLine="720"/>
      </w:pPr>
      <w:r>
        <w:t>‘do’:</w:t>
      </w:r>
      <w:hyperlink w:anchor="_c05d8ea54231ef8385ae369a8cb18a7f" w:history="1">
        <w:r>
          <w:rPr>
            <w:rStyle w:val="Hyperlink"/>
          </w:rPr>
          <w:t>Occurrence</w:t>
        </w:r>
      </w:hyperlink>
    </w:p>
    <w:p w:rsidR="00697D8F" w:rsidRDefault="00697D8F" w:rsidP="000B3F78">
      <w:pPr>
        <w:ind w:firstLine="720"/>
      </w:pPr>
      <w:r>
        <w:lastRenderedPageBreak/>
        <w:t>‘course of action’:</w:t>
      </w:r>
      <w:hyperlink w:anchor="_83d65b9404a78ed941a332943863e039" w:history="1">
        <w:r>
          <w:rPr>
            <w:rStyle w:val="Hyperlink"/>
          </w:rPr>
          <w:t>Process</w:t>
        </w:r>
      </w:hyperlink>
    </w:p>
    <w:p w:rsidR="00697D8F" w:rsidRDefault="00697D8F" w:rsidP="000B3F78">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0B3F78">
      <w:pPr>
        <w:ind w:firstLine="720"/>
      </w:pPr>
      <w:r>
        <w:t>‘used by’:</w:t>
      </w:r>
      <w:hyperlink w:anchor="_c05d8ea54231ef8385ae369a8cb18a7f" w:history="1">
        <w:r>
          <w:rPr>
            <w:rStyle w:val="Hyperlink"/>
          </w:rPr>
          <w:t>Occurrence</w:t>
        </w:r>
      </w:hyperlink>
    </w:p>
    <w:p w:rsidR="00697D8F" w:rsidRDefault="00697D8F" w:rsidP="000B3F78">
      <w:pPr>
        <w:ind w:firstLine="720"/>
      </w:pPr>
      <w:r>
        <w:t>‘is part of’:</w:t>
      </w:r>
      <w:hyperlink w:anchor="_13f9005c9106d00d7131680982c2727a" w:history="1">
        <w:r>
          <w:rPr>
            <w:rStyle w:val="Hyperlink"/>
          </w:rPr>
          <w:t>Entity</w:t>
        </w:r>
      </w:hyperlink>
    </w:p>
    <w:p w:rsidR="00697D8F" w:rsidRDefault="00697D8F" w:rsidP="000B3F78">
      <w:pPr>
        <w:ind w:firstLine="720"/>
      </w:pPr>
      <w:r>
        <w:t>‘has part’:</w:t>
      </w:r>
      <w:hyperlink w:anchor="_13f9005c9106d00d7131680982c2727a" w:history="1">
        <w:r>
          <w:rPr>
            <w:rStyle w:val="Hyperlink"/>
          </w:rPr>
          <w:t>Entity</w:t>
        </w:r>
      </w:hyperlink>
    </w:p>
    <w:p w:rsidR="00697D8F" w:rsidRDefault="00697D8F" w:rsidP="000B3F78">
      <w:pPr>
        <w:ind w:firstLine="720"/>
      </w:pPr>
      <w:r>
        <w:t>‘has state’:</w:t>
      </w:r>
      <w:hyperlink w:anchor="_927c2855748f476d96735ff79da4ebff" w:history="1">
        <w:r>
          <w:rPr>
            <w:rStyle w:val="Hyperlink"/>
          </w:rPr>
          <w:t>State</w:t>
        </w:r>
      </w:hyperlink>
    </w:p>
    <w:p w:rsidR="00697D8F" w:rsidRDefault="00697D8F" w:rsidP="000B3F78">
      <w:pPr>
        <w:ind w:firstLine="720"/>
      </w:pPr>
      <w:r>
        <w:t>‘created by’:</w:t>
      </w:r>
      <w:hyperlink w:anchor="_c05d8ea54231ef8385ae369a8cb18a7f" w:history="1">
        <w:r>
          <w:rPr>
            <w:rStyle w:val="Hyperlink"/>
          </w:rPr>
          <w:t>Occurrence</w:t>
        </w:r>
      </w:hyperlink>
    </w:p>
    <w:p w:rsidR="00697D8F" w:rsidRDefault="00697D8F" w:rsidP="000B3F78">
      <w:pPr>
        <w:ind w:firstLine="720"/>
      </w:pPr>
      <w:r>
        <w:t>‘is related to’:</w:t>
      </w:r>
      <w:hyperlink w:anchor="_13f9005c9106d00d7131680982c2727a" w:history="1">
        <w:r>
          <w:rPr>
            <w:rStyle w:val="Hyperlink"/>
          </w:rPr>
          <w:t>Entity</w:t>
        </w:r>
      </w:hyperlink>
    </w:p>
    <w:p w:rsidR="00697D8F" w:rsidRDefault="00697D8F" w:rsidP="000B3F78">
      <w:pPr>
        <w:ind w:firstLine="720"/>
      </w:pPr>
      <w:r>
        <w:t>‘impacted by’:</w:t>
      </w:r>
      <w:hyperlink w:anchor="_63104765cd42c5f76cf72fdc4ed90397" w:history="1">
        <w:r>
          <w:rPr>
            <w:rStyle w:val="Hyperlink"/>
          </w:rPr>
          <w:t>Situation</w:t>
        </w:r>
      </w:hyperlink>
    </w:p>
    <w:p w:rsidR="00697D8F" w:rsidRDefault="00697D8F" w:rsidP="000B3F78">
      <w:pPr>
        <w:ind w:firstLine="720"/>
      </w:pPr>
      <w:r>
        <w:t>‘identified by’:</w:t>
      </w:r>
      <w:hyperlink w:anchor="_a9304dce0833e68d6c1871feed7ba4c8" w:history="1">
        <w:r>
          <w:rPr>
            <w:rStyle w:val="Hyperlink"/>
          </w:rPr>
          <w:t>Identifier</w:t>
        </w:r>
      </w:hyperlink>
    </w:p>
    <w:p w:rsidR="00697D8F" w:rsidRDefault="00697D8F" w:rsidP="000B3F78">
      <w:pPr>
        <w:ind w:firstLine="720"/>
      </w:pPr>
      <w:r>
        <w:t>‘has name’:</w:t>
      </w:r>
      <w:hyperlink w:anchor="_afe5a48976a2df078be9473827611fb8" w:history="1">
        <w:r>
          <w:rPr>
            <w:rStyle w:val="Hyperlink"/>
          </w:rPr>
          <w:t>Name</w:t>
        </w:r>
      </w:hyperlink>
    </w:p>
    <w:p w:rsidR="00697D8F" w:rsidRDefault="00697D8F" w:rsidP="000B3F78">
      <w:pPr>
        <w:ind w:firstLine="720"/>
      </w:pPr>
      <w:r>
        <w:t>‘prefered identifier’:</w:t>
      </w:r>
      <w:hyperlink w:anchor="_a9304dce0833e68d6c1871feed7ba4c8" w:history="1">
        <w:r>
          <w:rPr>
            <w:rStyle w:val="Hyperlink"/>
          </w:rPr>
          <w:t>Identifier</w:t>
        </w:r>
      </w:hyperlink>
    </w:p>
    <w:p w:rsidR="00697D8F" w:rsidRDefault="00697D8F" w:rsidP="000B3F78">
      <w:pPr>
        <w:ind w:firstLine="720"/>
      </w:pPr>
      <w:r>
        <w:t>‘watched by’:</w:t>
      </w:r>
      <w:hyperlink w:anchor="_a3511bec5be4181aed91476c6b138095" w:history="1">
        <w:r>
          <w:rPr>
            <w:rStyle w:val="Hyperlink"/>
          </w:rPr>
          <w:t>Indicator Watchlist</w:t>
        </w:r>
      </w:hyperlink>
    </w:p>
    <w:p w:rsidR="00697D8F" w:rsidRDefault="00697D8F" w:rsidP="000B3F78">
      <w:pPr>
        <w:ind w:firstLine="720"/>
      </w:pPr>
      <w:r>
        <w:t>‘observed by’:</w:t>
      </w:r>
      <w:hyperlink w:anchor="_1a5b22ec96adcbdd1b918a17fe9b44b2" w:history="1">
        <w:r>
          <w:rPr>
            <w:rStyle w:val="Hyperlink"/>
          </w:rPr>
          <w:t>Observation</w:t>
        </w:r>
      </w:hyperlink>
    </w:p>
    <w:p w:rsidR="00697D8F" w:rsidRDefault="00697D8F" w:rsidP="000B3F78">
      <w:pPr>
        <w:ind w:firstLine="720"/>
      </w:pPr>
      <w:r>
        <w:t>‘made available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697D8F" w:rsidRDefault="00697D8F" w:rsidP="000B3F78">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0B3F78">
      <w:pPr>
        <w:ind w:firstLine="720"/>
      </w:pPr>
      <w:r>
        <w:t>‘generalizes’:</w:t>
      </w:r>
      <w:hyperlink w:anchor="_81284aa430d71f6e8d9c1804d9149488" w:history="1">
        <w:r>
          <w:rPr>
            <w:rStyle w:val="Hyperlink"/>
          </w:rPr>
          <w:t>Context</w:t>
        </w:r>
      </w:hyperlink>
    </w:p>
    <w:p w:rsidR="00697D8F" w:rsidRDefault="00697D8F" w:rsidP="000B3F78">
      <w:pPr>
        <w:ind w:firstLine="720"/>
      </w:pPr>
      <w:r>
        <w:t>‘specializes’:</w:t>
      </w:r>
      <w:hyperlink w:anchor="_81284aa430d71f6e8d9c1804d9149488" w:history="1">
        <w:r>
          <w:rPr>
            <w:rStyle w:val="Hyperlink"/>
          </w:rPr>
          <w:t>Context</w:t>
        </w:r>
      </w:hyperlink>
    </w:p>
    <w:p w:rsidR="00697D8F" w:rsidRDefault="00697D8F" w:rsidP="000B3F78">
      <w:pPr>
        <w:ind w:firstLine="720"/>
      </w:pPr>
      <w:r>
        <w:t>‘contextualizes’:</w:t>
      </w:r>
      <w:hyperlink w:anchor="_3a4ff69ced5d7f7c66bb882997dea37e" w:history="1">
        <w:r>
          <w:rPr>
            <w:rStyle w:val="Hyperlink"/>
          </w:rPr>
          <w:t>Anything</w:t>
        </w:r>
      </w:hyperlink>
    </w:p>
    <w:p w:rsidR="00697D8F" w:rsidRDefault="00697D8F" w:rsidP="000B3F78">
      <w:r w:rsidRPr="000365A1">
        <w:rPr>
          <w:b/>
          <w:i/>
        </w:rPr>
        <w:t>From</w:t>
      </w:r>
      <w:r>
        <w:t xml:space="preserve"> </w:t>
      </w:r>
      <w:hyperlink w:anchor="_bf62ccd25fcc4695eba838a426996db5" w:history="1">
        <w:r>
          <w:rPr>
            <w:rStyle w:val="Hyperlink"/>
          </w:rPr>
          <w:t>Activity</w:t>
        </w:r>
      </w:hyperlink>
      <w:r>
        <w:t xml:space="preserve">: </w:t>
      </w:r>
    </w:p>
    <w:p w:rsidR="00697D8F" w:rsidRDefault="00697D8F" w:rsidP="000B3F78">
      <w:pPr>
        <w:ind w:firstLine="720"/>
      </w:pPr>
      <w:r>
        <w:t>‘performed by’:</w:t>
      </w:r>
      <w:hyperlink w:anchor="_195976dea0d8187e1656ac43c072c070" w:history="1">
        <w:r>
          <w:rPr>
            <w:rStyle w:val="Hyperlink"/>
          </w:rPr>
          <w:t>Actor</w:t>
        </w:r>
      </w:hyperlink>
    </w:p>
    <w:p w:rsidR="00D718D6" w:rsidRDefault="00D718D6" w:rsidP="000B3F78"/>
    <w:p w:rsidR="00D718D6" w:rsidRDefault="005F69A5" w:rsidP="000B3F78">
      <w:pPr>
        <w:pStyle w:val="Heading3"/>
      </w:pPr>
      <w:bookmarkStart w:id="421" w:name="_1c9c881af7380641981f9dd9f8586f1d"/>
      <w:bookmarkStart w:id="422" w:name="_Toc412106678"/>
      <w:r>
        <w:t>Class Package</w:t>
      </w:r>
      <w:bookmarkEnd w:id="421"/>
      <w:bookmarkEnd w:id="422"/>
    </w:p>
    <w:p w:rsidR="00D718D6" w:rsidRDefault="005F69A5" w:rsidP="000B3F78">
      <w:r>
        <w:t>A group of information objects.</w:t>
      </w:r>
    </w:p>
    <w:p w:rsidR="00D718D6" w:rsidRDefault="005F69A5" w:rsidP="000B3F78">
      <w:pPr>
        <w:pStyle w:val="Heading4"/>
      </w:pPr>
      <w:bookmarkStart w:id="423" w:name="_Toc412106679"/>
      <w:r>
        <w:t>Direct Supertypes</w:t>
      </w:r>
      <w:bookmarkEnd w:id="423"/>
    </w:p>
    <w:p w:rsidR="00D718D6" w:rsidRDefault="004619D7" w:rsidP="000B3F78">
      <w:pPr>
        <w:ind w:left="360"/>
      </w:pPr>
      <w:hyperlink w:anchor="_d75620f0815b869941747c5832b4a172" w:history="1">
        <w:r w:rsidR="005F69A5">
          <w:rPr>
            <w:rStyle w:val="Hyperlink"/>
          </w:rPr>
          <w:t>Structured Information Object</w:t>
        </w:r>
      </w:hyperlink>
    </w:p>
    <w:p w:rsidR="00D718D6" w:rsidRDefault="005F69A5" w:rsidP="000B3F78">
      <w:pPr>
        <w:pStyle w:val="Code"/>
      </w:pPr>
      <w:r w:rsidRPr="00043180">
        <w:rPr>
          <w:b/>
          <w:sz w:val="24"/>
          <w:szCs w:val="24"/>
        </w:rPr>
        <w:t>package</w:t>
      </w:r>
      <w:r>
        <w:t xml:space="preserve"> Conceptual Modeling and Mapping Library::Generic Concepts::Information</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d75620f0815b869941747c5832b4a172" w:history="1">
        <w:r w:rsidR="007E3012">
          <w:rPr>
            <w:rStyle w:val="Hyperlink"/>
          </w:rPr>
          <w:t>Structured Information Object</w:t>
        </w:r>
      </w:hyperlink>
    </w:p>
    <w:p w:rsidR="00D718D6" w:rsidRDefault="00D718D6" w:rsidP="000B3F78">
      <w:pPr>
        <w:pStyle w:val="Code"/>
      </w:pPr>
    </w:p>
    <w:p w:rsidR="00D718D6" w:rsidRDefault="005F69A5" w:rsidP="000B3F78">
      <w:pPr>
        <w:pStyle w:val="Heading4"/>
      </w:pPr>
      <w:bookmarkStart w:id="424" w:name="_Toc412106680"/>
      <w:r>
        <w:t>Inherited Features</w:t>
      </w:r>
      <w:bookmarkEnd w:id="424"/>
    </w:p>
    <w:p w:rsidR="00697D8F" w:rsidRDefault="00697D8F" w:rsidP="000B3F78">
      <w:r w:rsidRPr="000365A1">
        <w:rPr>
          <w:b/>
          <w:i/>
        </w:rPr>
        <w:t>From</w:t>
      </w:r>
      <w:r>
        <w:t xml:space="preserve"> </w:t>
      </w:r>
      <w:hyperlink w:anchor="_d75620f0815b869941747c5832b4a172" w:history="1">
        <w:r>
          <w:rPr>
            <w:rStyle w:val="Hyperlink"/>
          </w:rPr>
          <w:t>Structured Information Object</w:t>
        </w:r>
      </w:hyperlink>
      <w:r>
        <w:t xml:space="preserve">: </w:t>
      </w:r>
    </w:p>
    <w:p w:rsidR="00697D8F" w:rsidRDefault="00697D8F" w:rsidP="000B3F78">
      <w:pPr>
        <w:ind w:firstLine="720"/>
      </w:pPr>
      <w:r>
        <w:t>‘contains object’:</w:t>
      </w:r>
      <w:hyperlink w:anchor="_8aeba8eff36a737872d124faf2a260e2" w:history="1">
        <w:r>
          <w:rPr>
            <w:rStyle w:val="Hyperlink"/>
          </w:rPr>
          <w:t>Information Object</w:t>
        </w:r>
      </w:hyperlink>
    </w:p>
    <w:p w:rsidR="00697D8F" w:rsidRDefault="00697D8F" w:rsidP="000B3F78">
      <w:r w:rsidRPr="000365A1">
        <w:rPr>
          <w:b/>
          <w:i/>
        </w:rPr>
        <w:lastRenderedPageBreak/>
        <w:t>From</w:t>
      </w:r>
      <w:r>
        <w:t xml:space="preserve"> </w:t>
      </w:r>
      <w:hyperlink w:anchor="_8aeba8eff36a737872d124faf2a260e2" w:history="1">
        <w:r>
          <w:rPr>
            <w:rStyle w:val="Hyperlink"/>
          </w:rPr>
          <w:t>Information Object</w:t>
        </w:r>
      </w:hyperlink>
      <w:r>
        <w:t xml:space="preserve">: </w:t>
      </w:r>
    </w:p>
    <w:p w:rsidR="00697D8F" w:rsidRDefault="00697D8F" w:rsidP="000B3F78">
      <w:pPr>
        <w:ind w:firstLine="720"/>
      </w:pPr>
      <w:r>
        <w:t>‘in object’:</w:t>
      </w:r>
      <w:hyperlink w:anchor="_d75620f0815b869941747c5832b4a172" w:history="1">
        <w:r>
          <w:rPr>
            <w:rStyle w:val="Hyperlink"/>
          </w:rPr>
          <w:t>Structured Information Object</w:t>
        </w:r>
      </w:hyperlink>
    </w:p>
    <w:p w:rsidR="00697D8F" w:rsidRDefault="00697D8F" w:rsidP="000B3F78">
      <w:pPr>
        <w:ind w:firstLine="720"/>
      </w:pPr>
      <w:r>
        <w:t>‘in collection’:</w:t>
      </w:r>
      <w:hyperlink w:anchor="_91d63813fb5dca6e097b0069a2b05f23" w:history="1">
        <w:r>
          <w:rPr>
            <w:rStyle w:val="Hyperlink"/>
          </w:rPr>
          <w:t>Collection</w:t>
        </w:r>
      </w:hyperlink>
    </w:p>
    <w:p w:rsidR="00697D8F" w:rsidRDefault="00697D8F" w:rsidP="000B3F78">
      <w:r w:rsidRPr="000365A1">
        <w:rPr>
          <w:b/>
          <w:i/>
        </w:rPr>
        <w:t>From</w:t>
      </w:r>
      <w:r>
        <w:t xml:space="preserve"> </w:t>
      </w:r>
      <w:hyperlink w:anchor="_fb65a7c7797a6f834f4eb97640a0234f" w:history="1">
        <w:r>
          <w:rPr>
            <w:rStyle w:val="Hyperlink"/>
          </w:rPr>
          <w:t>Individual</w:t>
        </w:r>
      </w:hyperlink>
      <w:r>
        <w:t xml:space="preserve">: </w:t>
      </w:r>
    </w:p>
    <w:p w:rsidR="00697D8F" w:rsidRDefault="00697D8F" w:rsidP="000B3F78">
      <w:pPr>
        <w:ind w:firstLine="720"/>
      </w:pPr>
      <w:r>
        <w:t>‘has observation’:</w:t>
      </w:r>
      <w:hyperlink w:anchor="_1a5b22ec96adcbdd1b918a17fe9b44b2" w:history="1">
        <w:r>
          <w:rPr>
            <w:rStyle w:val="Hyperlink"/>
          </w:rPr>
          <w:t>Observation</w:t>
        </w:r>
      </w:hyperlink>
    </w:p>
    <w:p w:rsidR="00697D8F" w:rsidRDefault="00697D8F" w:rsidP="000B3F78">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0B3F78">
      <w:pPr>
        <w:ind w:firstLine="720"/>
      </w:pPr>
      <w:r>
        <w:t>‘used by’:</w:t>
      </w:r>
      <w:hyperlink w:anchor="_c05d8ea54231ef8385ae369a8cb18a7f" w:history="1">
        <w:r>
          <w:rPr>
            <w:rStyle w:val="Hyperlink"/>
          </w:rPr>
          <w:t>Occurrence</w:t>
        </w:r>
      </w:hyperlink>
    </w:p>
    <w:p w:rsidR="00697D8F" w:rsidRDefault="00697D8F" w:rsidP="000B3F78">
      <w:pPr>
        <w:ind w:firstLine="720"/>
      </w:pPr>
      <w:r>
        <w:t>‘is part of’:</w:t>
      </w:r>
      <w:hyperlink w:anchor="_13f9005c9106d00d7131680982c2727a" w:history="1">
        <w:r>
          <w:rPr>
            <w:rStyle w:val="Hyperlink"/>
          </w:rPr>
          <w:t>Entity</w:t>
        </w:r>
      </w:hyperlink>
    </w:p>
    <w:p w:rsidR="00697D8F" w:rsidRDefault="00697D8F" w:rsidP="000B3F78">
      <w:pPr>
        <w:ind w:firstLine="720"/>
      </w:pPr>
      <w:r>
        <w:t>‘has part’:</w:t>
      </w:r>
      <w:hyperlink w:anchor="_13f9005c9106d00d7131680982c2727a" w:history="1">
        <w:r>
          <w:rPr>
            <w:rStyle w:val="Hyperlink"/>
          </w:rPr>
          <w:t>Entity</w:t>
        </w:r>
      </w:hyperlink>
    </w:p>
    <w:p w:rsidR="00697D8F" w:rsidRDefault="00697D8F" w:rsidP="000B3F78">
      <w:pPr>
        <w:ind w:firstLine="720"/>
      </w:pPr>
      <w:r>
        <w:t>‘has state’:</w:t>
      </w:r>
      <w:hyperlink w:anchor="_927c2855748f476d96735ff79da4ebff" w:history="1">
        <w:r>
          <w:rPr>
            <w:rStyle w:val="Hyperlink"/>
          </w:rPr>
          <w:t>State</w:t>
        </w:r>
      </w:hyperlink>
    </w:p>
    <w:p w:rsidR="00697D8F" w:rsidRDefault="00697D8F" w:rsidP="000B3F78">
      <w:pPr>
        <w:ind w:firstLine="720"/>
      </w:pPr>
      <w:r>
        <w:t>‘created by’:</w:t>
      </w:r>
      <w:hyperlink w:anchor="_c05d8ea54231ef8385ae369a8cb18a7f" w:history="1">
        <w:r>
          <w:rPr>
            <w:rStyle w:val="Hyperlink"/>
          </w:rPr>
          <w:t>Occurrence</w:t>
        </w:r>
      </w:hyperlink>
    </w:p>
    <w:p w:rsidR="00697D8F" w:rsidRDefault="00697D8F" w:rsidP="000B3F78">
      <w:pPr>
        <w:ind w:firstLine="720"/>
      </w:pPr>
      <w:r>
        <w:t>‘is related to’:</w:t>
      </w:r>
      <w:hyperlink w:anchor="_13f9005c9106d00d7131680982c2727a" w:history="1">
        <w:r>
          <w:rPr>
            <w:rStyle w:val="Hyperlink"/>
          </w:rPr>
          <w:t>Entity</w:t>
        </w:r>
      </w:hyperlink>
    </w:p>
    <w:p w:rsidR="00697D8F" w:rsidRDefault="00697D8F" w:rsidP="000B3F78">
      <w:pPr>
        <w:ind w:firstLine="720"/>
      </w:pPr>
      <w:r>
        <w:t>‘impacted by’:</w:t>
      </w:r>
      <w:hyperlink w:anchor="_63104765cd42c5f76cf72fdc4ed90397" w:history="1">
        <w:r>
          <w:rPr>
            <w:rStyle w:val="Hyperlink"/>
          </w:rPr>
          <w:t>Situation</w:t>
        </w:r>
      </w:hyperlink>
    </w:p>
    <w:p w:rsidR="00697D8F" w:rsidRDefault="00697D8F" w:rsidP="000B3F78">
      <w:pPr>
        <w:ind w:firstLine="720"/>
      </w:pPr>
      <w:r>
        <w:t>‘identified by’:</w:t>
      </w:r>
      <w:hyperlink w:anchor="_a9304dce0833e68d6c1871feed7ba4c8" w:history="1">
        <w:r>
          <w:rPr>
            <w:rStyle w:val="Hyperlink"/>
          </w:rPr>
          <w:t>Identifier</w:t>
        </w:r>
      </w:hyperlink>
    </w:p>
    <w:p w:rsidR="00697D8F" w:rsidRDefault="00697D8F" w:rsidP="000B3F78">
      <w:pPr>
        <w:ind w:firstLine="720"/>
      </w:pPr>
      <w:r>
        <w:t>‘has name’:</w:t>
      </w:r>
      <w:hyperlink w:anchor="_afe5a48976a2df078be9473827611fb8" w:history="1">
        <w:r>
          <w:rPr>
            <w:rStyle w:val="Hyperlink"/>
          </w:rPr>
          <w:t>Name</w:t>
        </w:r>
      </w:hyperlink>
    </w:p>
    <w:p w:rsidR="00697D8F" w:rsidRDefault="00697D8F" w:rsidP="000B3F78">
      <w:pPr>
        <w:ind w:firstLine="720"/>
      </w:pPr>
      <w:r>
        <w:t>‘prefered identifier’:</w:t>
      </w:r>
      <w:hyperlink w:anchor="_a9304dce0833e68d6c1871feed7ba4c8" w:history="1">
        <w:r>
          <w:rPr>
            <w:rStyle w:val="Hyperlink"/>
          </w:rPr>
          <w:t>Identifier</w:t>
        </w:r>
      </w:hyperlink>
    </w:p>
    <w:p w:rsidR="00697D8F" w:rsidRDefault="00697D8F" w:rsidP="000B3F78">
      <w:pPr>
        <w:ind w:firstLine="720"/>
      </w:pPr>
      <w:r>
        <w:t>‘watched by’:</w:t>
      </w:r>
      <w:hyperlink w:anchor="_a3511bec5be4181aed91476c6b138095" w:history="1">
        <w:r>
          <w:rPr>
            <w:rStyle w:val="Hyperlink"/>
          </w:rPr>
          <w:t>Indicator Watchlist</w:t>
        </w:r>
      </w:hyperlink>
    </w:p>
    <w:p w:rsidR="00697D8F" w:rsidRDefault="00697D8F" w:rsidP="000B3F78">
      <w:pPr>
        <w:ind w:firstLine="720"/>
      </w:pPr>
      <w:r>
        <w:t>‘observed by’:</w:t>
      </w:r>
      <w:hyperlink w:anchor="_1a5b22ec96adcbdd1b918a17fe9b44b2" w:history="1">
        <w:r>
          <w:rPr>
            <w:rStyle w:val="Hyperlink"/>
          </w:rPr>
          <w:t>Observation</w:t>
        </w:r>
      </w:hyperlink>
    </w:p>
    <w:p w:rsidR="00697D8F" w:rsidRDefault="00697D8F" w:rsidP="000B3F78">
      <w:pPr>
        <w:ind w:firstLine="720"/>
      </w:pPr>
      <w:r>
        <w:t>‘made available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D718D6" w:rsidRDefault="00D718D6" w:rsidP="000B3F78"/>
    <w:p w:rsidR="00D718D6" w:rsidRDefault="005F69A5" w:rsidP="000B3F78">
      <w:pPr>
        <w:pStyle w:val="Heading3"/>
      </w:pPr>
      <w:bookmarkStart w:id="425" w:name="_1b34173e8ea86b33396adb2b8fde67a7"/>
      <w:bookmarkStart w:id="426" w:name="_Toc412106681"/>
      <w:r>
        <w:t>Class Query</w:t>
      </w:r>
      <w:bookmarkEnd w:id="425"/>
      <w:bookmarkEnd w:id="426"/>
    </w:p>
    <w:p w:rsidR="00D718D6" w:rsidRDefault="005F69A5" w:rsidP="000B3F78">
      <w:r>
        <w:t>An activity that returns a subset of a collection.</w:t>
      </w:r>
    </w:p>
    <w:p w:rsidR="00D718D6" w:rsidRDefault="005F69A5" w:rsidP="000B3F78">
      <w:pPr>
        <w:pStyle w:val="Heading4"/>
      </w:pPr>
      <w:bookmarkStart w:id="427" w:name="_Toc412106682"/>
      <w:r>
        <w:t>Direct Supertypes</w:t>
      </w:r>
      <w:bookmarkEnd w:id="427"/>
    </w:p>
    <w:p w:rsidR="00D718D6" w:rsidRDefault="004619D7" w:rsidP="000B3F78">
      <w:pPr>
        <w:ind w:left="360"/>
      </w:pPr>
      <w:hyperlink w:anchor="_ac3f6698c44ff4ba2097a6741738a3e1" w:history="1">
        <w:r w:rsidR="005F69A5">
          <w:rPr>
            <w:rStyle w:val="Hyperlink"/>
          </w:rPr>
          <w:t>Information Action</w:t>
        </w:r>
      </w:hyperlink>
    </w:p>
    <w:p w:rsidR="00D718D6" w:rsidRDefault="005F69A5" w:rsidP="000B3F78">
      <w:pPr>
        <w:pStyle w:val="Code"/>
      </w:pPr>
      <w:r w:rsidRPr="00043180">
        <w:rPr>
          <w:b/>
          <w:sz w:val="24"/>
          <w:szCs w:val="24"/>
        </w:rPr>
        <w:t>package</w:t>
      </w:r>
      <w:r>
        <w:t xml:space="preserve"> Conceptual Modeling and Mapping Library::Generic Concepts::Information</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ac3f6698c44ff4ba2097a6741738a3e1" w:history="1">
        <w:r w:rsidR="007E3012">
          <w:rPr>
            <w:rStyle w:val="Hyperlink"/>
          </w:rPr>
          <w:t>Information Action</w:t>
        </w:r>
      </w:hyperlink>
    </w:p>
    <w:p w:rsidR="00D718D6" w:rsidRDefault="00D718D6" w:rsidP="000B3F78">
      <w:pPr>
        <w:pStyle w:val="Code"/>
      </w:pPr>
    </w:p>
    <w:p w:rsidR="00D718D6" w:rsidRDefault="005F69A5" w:rsidP="000B3F78">
      <w:pPr>
        <w:pStyle w:val="Heading4"/>
      </w:pPr>
      <w:bookmarkStart w:id="428" w:name="_Toc412106683"/>
      <w:r>
        <w:t>Inherited Features</w:t>
      </w:r>
      <w:bookmarkEnd w:id="428"/>
    </w:p>
    <w:p w:rsidR="00697D8F" w:rsidRDefault="00697D8F" w:rsidP="000B3F78">
      <w:r w:rsidRPr="000365A1">
        <w:rPr>
          <w:b/>
          <w:i/>
        </w:rPr>
        <w:t>From</w:t>
      </w:r>
      <w:r>
        <w:t xml:space="preserve"> </w:t>
      </w:r>
      <w:hyperlink w:anchor="_bf62ccd25fcc4695eba838a426996db5" w:history="1">
        <w:r>
          <w:rPr>
            <w:rStyle w:val="Hyperlink"/>
          </w:rPr>
          <w:t>Activity</w:t>
        </w:r>
      </w:hyperlink>
      <w:r>
        <w:t xml:space="preserve">: </w:t>
      </w:r>
    </w:p>
    <w:p w:rsidR="00697D8F" w:rsidRDefault="00697D8F" w:rsidP="000B3F78">
      <w:pPr>
        <w:ind w:firstLine="720"/>
      </w:pPr>
      <w:r>
        <w:t>‘performed by’:</w:t>
      </w:r>
      <w:hyperlink w:anchor="_195976dea0d8187e1656ac43c072c070" w:history="1">
        <w:r>
          <w:rPr>
            <w:rStyle w:val="Hyperlink"/>
          </w:rPr>
          <w:t>Actor</w:t>
        </w:r>
      </w:hyperlink>
    </w:p>
    <w:p w:rsidR="00697D8F" w:rsidRDefault="00697D8F" w:rsidP="000B3F78">
      <w:r w:rsidRPr="000365A1">
        <w:rPr>
          <w:b/>
          <w:i/>
        </w:rPr>
        <w:t>From</w:t>
      </w:r>
      <w:r>
        <w:t xml:space="preserve"> </w:t>
      </w:r>
      <w:hyperlink w:anchor="_c05d8ea54231ef8385ae369a8cb18a7f" w:history="1">
        <w:r>
          <w:rPr>
            <w:rStyle w:val="Hyperlink"/>
          </w:rPr>
          <w:t>Occurrence</w:t>
        </w:r>
      </w:hyperlink>
      <w:r>
        <w:t xml:space="preserve">: </w:t>
      </w:r>
    </w:p>
    <w:p w:rsidR="00697D8F" w:rsidRDefault="00697D8F" w:rsidP="000B3F78">
      <w:pPr>
        <w:ind w:firstLine="720"/>
      </w:pPr>
      <w:r>
        <w:t>‘uses’:</w:t>
      </w:r>
      <w:hyperlink w:anchor="_13f9005c9106d00d7131680982c2727a" w:history="1">
        <w:r>
          <w:rPr>
            <w:rStyle w:val="Hyperlink"/>
          </w:rPr>
          <w:t>Entity</w:t>
        </w:r>
      </w:hyperlink>
    </w:p>
    <w:p w:rsidR="00697D8F" w:rsidRDefault="00697D8F" w:rsidP="000B3F78">
      <w:pPr>
        <w:ind w:firstLine="720"/>
      </w:pPr>
      <w:r>
        <w:lastRenderedPageBreak/>
        <w:t>‘creates’:</w:t>
      </w:r>
      <w:hyperlink w:anchor="_13f9005c9106d00d7131680982c2727a" w:history="1">
        <w:r>
          <w:rPr>
            <w:rStyle w:val="Hyperlink"/>
          </w:rPr>
          <w:t>Entity</w:t>
        </w:r>
      </w:hyperlink>
    </w:p>
    <w:p w:rsidR="00697D8F" w:rsidRDefault="00697D8F" w:rsidP="000B3F78">
      <w:pPr>
        <w:ind w:firstLine="720"/>
      </w:pPr>
      <w:r>
        <w:t>‘step in’:</w:t>
      </w:r>
      <w:hyperlink w:anchor="_c05d8ea54231ef8385ae369a8cb18a7f" w:history="1">
        <w:r>
          <w:rPr>
            <w:rStyle w:val="Hyperlink"/>
          </w:rPr>
          <w:t>Occurrence</w:t>
        </w:r>
      </w:hyperlink>
    </w:p>
    <w:p w:rsidR="00697D8F" w:rsidRDefault="00697D8F" w:rsidP="000B3F78">
      <w:pPr>
        <w:ind w:firstLine="720"/>
      </w:pPr>
      <w:r>
        <w:t>‘step’:</w:t>
      </w:r>
      <w:hyperlink w:anchor="_c05d8ea54231ef8385ae369a8cb18a7f" w:history="1">
        <w:r>
          <w:rPr>
            <w:rStyle w:val="Hyperlink"/>
          </w:rPr>
          <w:t>Occurrence</w:t>
        </w:r>
      </w:hyperlink>
    </w:p>
    <w:p w:rsidR="00697D8F" w:rsidRDefault="00697D8F" w:rsidP="000B3F78">
      <w:pPr>
        <w:ind w:firstLine="720"/>
      </w:pPr>
      <w:r>
        <w:t>‘when’:</w:t>
      </w:r>
      <w:hyperlink w:anchor="_63104765cd42c5f76cf72fdc4ed90397" w:history="1">
        <w:r>
          <w:rPr>
            <w:rStyle w:val="Hyperlink"/>
          </w:rPr>
          <w:t>Situation</w:t>
        </w:r>
      </w:hyperlink>
    </w:p>
    <w:p w:rsidR="00697D8F" w:rsidRDefault="00697D8F" w:rsidP="000B3F78">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0B3F78">
      <w:pPr>
        <w:ind w:firstLine="720"/>
      </w:pPr>
      <w:r>
        <w:t>‘starts on’:</w:t>
      </w:r>
      <w:hyperlink w:anchor="_404887ca511c022e037ede12e1a8f37a" w:history="1">
        <w:r>
          <w:rPr>
            <w:rStyle w:val="Hyperlink"/>
          </w:rPr>
          <w:t>Time Point</w:t>
        </w:r>
      </w:hyperlink>
    </w:p>
    <w:p w:rsidR="00697D8F" w:rsidRDefault="00697D8F" w:rsidP="000B3F78">
      <w:pPr>
        <w:ind w:firstLine="720"/>
      </w:pPr>
      <w:r>
        <w:t>‘ends on’:</w:t>
      </w:r>
      <w:hyperlink w:anchor="_404887ca511c022e037ede12e1a8f37a" w:history="1">
        <w:r>
          <w:rPr>
            <w:rStyle w:val="Hyperlink"/>
          </w:rPr>
          <w:t>Time Point</w:t>
        </w:r>
      </w:hyperlink>
    </w:p>
    <w:p w:rsidR="00697D8F" w:rsidRDefault="00697D8F" w:rsidP="000B3F78">
      <w:pPr>
        <w:ind w:firstLine="720"/>
      </w:pPr>
      <w:r>
        <w:t>‘has binding’:</w:t>
      </w:r>
      <w:hyperlink w:anchor="_59d00381296cc32f8d191ec24ae537cd" w:history="1">
        <w:r>
          <w:rPr>
            <w:rStyle w:val="Hyperlink"/>
          </w:rPr>
          <w:t>Binding</w:t>
        </w:r>
      </w:hyperlink>
    </w:p>
    <w:p w:rsidR="00697D8F" w:rsidRDefault="00697D8F" w:rsidP="000B3F78">
      <w:pPr>
        <w:ind w:firstLine="720"/>
      </w:pPr>
      <w:r>
        <w:t>‘has consequence’:</w:t>
      </w:r>
      <w:hyperlink w:anchor="_9bf67544840a1cd6396f28cc292e3ca0" w:history="1">
        <w:r>
          <w:rPr>
            <w:rStyle w:val="Hyperlink"/>
          </w:rPr>
          <w:t>Consequence</w:t>
        </w:r>
      </w:hyperlink>
    </w:p>
    <w:p w:rsidR="00697D8F" w:rsidRDefault="00697D8F" w:rsidP="000B3F78">
      <w:pPr>
        <w:ind w:firstLine="720"/>
      </w:pPr>
      <w:r>
        <w:t>‘impacts’:</w:t>
      </w:r>
      <w:hyperlink w:anchor="_13f9005c9106d00d7131680982c2727a" w:history="1">
        <w:r>
          <w:rPr>
            <w:rStyle w:val="Hyperlink"/>
          </w:rPr>
          <w:t>Entity</w:t>
        </w:r>
      </w:hyperlink>
    </w:p>
    <w:p w:rsidR="00697D8F" w:rsidRDefault="00697D8F" w:rsidP="000B3F78">
      <w:pPr>
        <w:ind w:firstLine="720"/>
      </w:pPr>
      <w:r>
        <w:t>‘matches’:</w:t>
      </w:r>
      <w:hyperlink w:anchor="_6db5f6447173086a1a7d18af4f144b69" w:history="1">
        <w:r>
          <w:rPr>
            <w:rStyle w:val="Hyperlink"/>
          </w:rPr>
          <w:t>Template</w:t>
        </w:r>
      </w:hyperlink>
    </w:p>
    <w:p w:rsidR="00697D8F" w:rsidRDefault="00697D8F" w:rsidP="000B3F78">
      <w:pPr>
        <w:ind w:firstLine="720"/>
      </w:pPr>
      <w:r>
        <w:t>‘confidence’:</w:t>
      </w:r>
      <w:hyperlink w:anchor="_515aa0b3c8b3af1351822986548c803a" w:history="1">
        <w:r>
          <w:rPr>
            <w:rStyle w:val="Hyperlink"/>
          </w:rPr>
          <w:t>Confidence Metric</w:t>
        </w:r>
      </w:hyperlink>
    </w:p>
    <w:p w:rsidR="00697D8F" w:rsidRDefault="00697D8F" w:rsidP="000B3F78">
      <w:pPr>
        <w:ind w:firstLine="720"/>
      </w:pPr>
      <w:r>
        <w:t>‘happens before’:</w:t>
      </w:r>
      <w:hyperlink w:anchor="_63104765cd42c5f76cf72fdc4ed90397" w:history="1">
        <w:r>
          <w:rPr>
            <w:rStyle w:val="Hyperlink"/>
          </w:rPr>
          <w:t>Situation</w:t>
        </w:r>
      </w:hyperlink>
    </w:p>
    <w:p w:rsidR="00697D8F" w:rsidRDefault="00697D8F" w:rsidP="000B3F78">
      <w:pPr>
        <w:ind w:firstLine="720"/>
      </w:pPr>
      <w:r>
        <w:t>‘happens after’:</w:t>
      </w:r>
      <w:hyperlink w:anchor="_63104765cd42c5f76cf72fdc4ed90397" w:history="1">
        <w:r>
          <w:rPr>
            <w:rStyle w:val="Hyperlink"/>
          </w:rPr>
          <w:t>Situation</w:t>
        </w:r>
      </w:hyperlink>
    </w:p>
    <w:p w:rsidR="00697D8F" w:rsidRDefault="00697D8F" w:rsidP="000B3F78">
      <w:pPr>
        <w:ind w:firstLine="720"/>
      </w:pPr>
      <w:r>
        <w:t>‘selects’:</w:t>
      </w:r>
      <w:hyperlink w:anchor="_0ea506f57adef61cfa374e799c7f4b3e" w:history="1">
        <w:r>
          <w:rPr>
            <w:rStyle w:val="Hyperlink"/>
          </w:rPr>
          <w:t>Indicator</w:t>
        </w:r>
      </w:hyperlink>
    </w:p>
    <w:p w:rsidR="00697D8F" w:rsidRDefault="00697D8F" w:rsidP="000B3F78">
      <w:pPr>
        <w:ind w:firstLine="720"/>
      </w:pPr>
      <w:r>
        <w:t>‘do’:</w:t>
      </w:r>
      <w:hyperlink w:anchor="_c05d8ea54231ef8385ae369a8cb18a7f" w:history="1">
        <w:r>
          <w:rPr>
            <w:rStyle w:val="Hyperlink"/>
          </w:rPr>
          <w:t>Occurrence</w:t>
        </w:r>
      </w:hyperlink>
    </w:p>
    <w:p w:rsidR="00697D8F" w:rsidRDefault="00697D8F" w:rsidP="000B3F78">
      <w:pPr>
        <w:ind w:firstLine="720"/>
      </w:pPr>
      <w:r>
        <w:t>‘course of action’:</w:t>
      </w:r>
      <w:hyperlink w:anchor="_83d65b9404a78ed941a332943863e039" w:history="1">
        <w:r>
          <w:rPr>
            <w:rStyle w:val="Hyperlink"/>
          </w:rPr>
          <w:t>Process</w:t>
        </w:r>
      </w:hyperlink>
    </w:p>
    <w:p w:rsidR="00697D8F" w:rsidRDefault="00697D8F" w:rsidP="000B3F78">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0B3F78">
      <w:pPr>
        <w:ind w:firstLine="720"/>
      </w:pPr>
      <w:r>
        <w:t>‘used by’:</w:t>
      </w:r>
      <w:hyperlink w:anchor="_c05d8ea54231ef8385ae369a8cb18a7f" w:history="1">
        <w:r>
          <w:rPr>
            <w:rStyle w:val="Hyperlink"/>
          </w:rPr>
          <w:t>Occurrence</w:t>
        </w:r>
      </w:hyperlink>
    </w:p>
    <w:p w:rsidR="00697D8F" w:rsidRDefault="00697D8F" w:rsidP="000B3F78">
      <w:pPr>
        <w:ind w:firstLine="720"/>
      </w:pPr>
      <w:r>
        <w:t>‘is part of’:</w:t>
      </w:r>
      <w:hyperlink w:anchor="_13f9005c9106d00d7131680982c2727a" w:history="1">
        <w:r>
          <w:rPr>
            <w:rStyle w:val="Hyperlink"/>
          </w:rPr>
          <w:t>Entity</w:t>
        </w:r>
      </w:hyperlink>
    </w:p>
    <w:p w:rsidR="00697D8F" w:rsidRDefault="00697D8F" w:rsidP="000B3F78">
      <w:pPr>
        <w:ind w:firstLine="720"/>
      </w:pPr>
      <w:r>
        <w:t>‘has part’:</w:t>
      </w:r>
      <w:hyperlink w:anchor="_13f9005c9106d00d7131680982c2727a" w:history="1">
        <w:r>
          <w:rPr>
            <w:rStyle w:val="Hyperlink"/>
          </w:rPr>
          <w:t>Entity</w:t>
        </w:r>
      </w:hyperlink>
    </w:p>
    <w:p w:rsidR="00697D8F" w:rsidRDefault="00697D8F" w:rsidP="000B3F78">
      <w:pPr>
        <w:ind w:firstLine="720"/>
      </w:pPr>
      <w:r>
        <w:t>‘has state’:</w:t>
      </w:r>
      <w:hyperlink w:anchor="_927c2855748f476d96735ff79da4ebff" w:history="1">
        <w:r>
          <w:rPr>
            <w:rStyle w:val="Hyperlink"/>
          </w:rPr>
          <w:t>State</w:t>
        </w:r>
      </w:hyperlink>
    </w:p>
    <w:p w:rsidR="00697D8F" w:rsidRDefault="00697D8F" w:rsidP="000B3F78">
      <w:pPr>
        <w:ind w:firstLine="720"/>
      </w:pPr>
      <w:r>
        <w:t>‘created by’:</w:t>
      </w:r>
      <w:hyperlink w:anchor="_c05d8ea54231ef8385ae369a8cb18a7f" w:history="1">
        <w:r>
          <w:rPr>
            <w:rStyle w:val="Hyperlink"/>
          </w:rPr>
          <w:t>Occurrence</w:t>
        </w:r>
      </w:hyperlink>
    </w:p>
    <w:p w:rsidR="00697D8F" w:rsidRDefault="00697D8F" w:rsidP="000B3F78">
      <w:pPr>
        <w:ind w:firstLine="720"/>
      </w:pPr>
      <w:r>
        <w:t>‘is related to’:</w:t>
      </w:r>
      <w:hyperlink w:anchor="_13f9005c9106d00d7131680982c2727a" w:history="1">
        <w:r>
          <w:rPr>
            <w:rStyle w:val="Hyperlink"/>
          </w:rPr>
          <w:t>Entity</w:t>
        </w:r>
      </w:hyperlink>
    </w:p>
    <w:p w:rsidR="00697D8F" w:rsidRDefault="00697D8F" w:rsidP="000B3F78">
      <w:pPr>
        <w:ind w:firstLine="720"/>
      </w:pPr>
      <w:r>
        <w:t>‘impacted by’:</w:t>
      </w:r>
      <w:hyperlink w:anchor="_63104765cd42c5f76cf72fdc4ed90397" w:history="1">
        <w:r>
          <w:rPr>
            <w:rStyle w:val="Hyperlink"/>
          </w:rPr>
          <w:t>Situation</w:t>
        </w:r>
      </w:hyperlink>
    </w:p>
    <w:p w:rsidR="00697D8F" w:rsidRDefault="00697D8F" w:rsidP="000B3F78">
      <w:pPr>
        <w:ind w:firstLine="720"/>
      </w:pPr>
      <w:r>
        <w:t>‘identified by’:</w:t>
      </w:r>
      <w:hyperlink w:anchor="_a9304dce0833e68d6c1871feed7ba4c8" w:history="1">
        <w:r>
          <w:rPr>
            <w:rStyle w:val="Hyperlink"/>
          </w:rPr>
          <w:t>Identifier</w:t>
        </w:r>
      </w:hyperlink>
    </w:p>
    <w:p w:rsidR="00697D8F" w:rsidRDefault="00697D8F" w:rsidP="000B3F78">
      <w:pPr>
        <w:ind w:firstLine="720"/>
      </w:pPr>
      <w:r>
        <w:t>‘has name’:</w:t>
      </w:r>
      <w:hyperlink w:anchor="_afe5a48976a2df078be9473827611fb8" w:history="1">
        <w:r>
          <w:rPr>
            <w:rStyle w:val="Hyperlink"/>
          </w:rPr>
          <w:t>Name</w:t>
        </w:r>
      </w:hyperlink>
    </w:p>
    <w:p w:rsidR="00697D8F" w:rsidRDefault="00697D8F" w:rsidP="000B3F78">
      <w:pPr>
        <w:ind w:firstLine="720"/>
      </w:pPr>
      <w:r>
        <w:t>‘prefered identifier’:</w:t>
      </w:r>
      <w:hyperlink w:anchor="_a9304dce0833e68d6c1871feed7ba4c8" w:history="1">
        <w:r>
          <w:rPr>
            <w:rStyle w:val="Hyperlink"/>
          </w:rPr>
          <w:t>Identifier</w:t>
        </w:r>
      </w:hyperlink>
    </w:p>
    <w:p w:rsidR="00697D8F" w:rsidRDefault="00697D8F" w:rsidP="000B3F78">
      <w:pPr>
        <w:ind w:firstLine="720"/>
      </w:pPr>
      <w:r>
        <w:t>‘watched by’:</w:t>
      </w:r>
      <w:hyperlink w:anchor="_a3511bec5be4181aed91476c6b138095" w:history="1">
        <w:r>
          <w:rPr>
            <w:rStyle w:val="Hyperlink"/>
          </w:rPr>
          <w:t>Indicator Watchlist</w:t>
        </w:r>
      </w:hyperlink>
    </w:p>
    <w:p w:rsidR="00697D8F" w:rsidRDefault="00697D8F" w:rsidP="000B3F78">
      <w:pPr>
        <w:ind w:firstLine="720"/>
      </w:pPr>
      <w:r>
        <w:t>‘observed by’:</w:t>
      </w:r>
      <w:hyperlink w:anchor="_1a5b22ec96adcbdd1b918a17fe9b44b2" w:history="1">
        <w:r>
          <w:rPr>
            <w:rStyle w:val="Hyperlink"/>
          </w:rPr>
          <w:t>Observation</w:t>
        </w:r>
      </w:hyperlink>
    </w:p>
    <w:p w:rsidR="00697D8F" w:rsidRDefault="00697D8F" w:rsidP="000B3F78">
      <w:pPr>
        <w:ind w:firstLine="720"/>
      </w:pPr>
      <w:r>
        <w:t>‘made available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697D8F" w:rsidRDefault="00697D8F" w:rsidP="000B3F78">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0B3F78">
      <w:pPr>
        <w:ind w:firstLine="720"/>
      </w:pPr>
      <w:r>
        <w:lastRenderedPageBreak/>
        <w:t>‘generalizes’:</w:t>
      </w:r>
      <w:hyperlink w:anchor="_81284aa430d71f6e8d9c1804d9149488" w:history="1">
        <w:r>
          <w:rPr>
            <w:rStyle w:val="Hyperlink"/>
          </w:rPr>
          <w:t>Context</w:t>
        </w:r>
      </w:hyperlink>
    </w:p>
    <w:p w:rsidR="00697D8F" w:rsidRDefault="00697D8F" w:rsidP="000B3F78">
      <w:pPr>
        <w:ind w:firstLine="720"/>
      </w:pPr>
      <w:r>
        <w:t>‘specializes’:</w:t>
      </w:r>
      <w:hyperlink w:anchor="_81284aa430d71f6e8d9c1804d9149488" w:history="1">
        <w:r>
          <w:rPr>
            <w:rStyle w:val="Hyperlink"/>
          </w:rPr>
          <w:t>Context</w:t>
        </w:r>
      </w:hyperlink>
    </w:p>
    <w:p w:rsidR="00697D8F" w:rsidRDefault="00697D8F" w:rsidP="000B3F78">
      <w:pPr>
        <w:ind w:firstLine="720"/>
      </w:pPr>
      <w:r>
        <w:t>‘contextualizes’:</w:t>
      </w:r>
      <w:hyperlink w:anchor="_3a4ff69ced5d7f7c66bb882997dea37e" w:history="1">
        <w:r>
          <w:rPr>
            <w:rStyle w:val="Hyperlink"/>
          </w:rPr>
          <w:t>Anything</w:t>
        </w:r>
      </w:hyperlink>
    </w:p>
    <w:p w:rsidR="00D718D6" w:rsidRDefault="00D718D6" w:rsidP="000B3F78"/>
    <w:p w:rsidR="00D718D6" w:rsidRDefault="005F69A5" w:rsidP="000B3F78">
      <w:pPr>
        <w:pStyle w:val="Heading3"/>
      </w:pPr>
      <w:bookmarkStart w:id="429" w:name="_f7f2597a3cd28eca2ee4a43a4e06e8ea"/>
      <w:bookmarkStart w:id="430" w:name="_Toc412106684"/>
      <w:r>
        <w:t>Class Software</w:t>
      </w:r>
      <w:bookmarkEnd w:id="429"/>
      <w:bookmarkEnd w:id="430"/>
    </w:p>
    <w:p w:rsidR="00D718D6" w:rsidRDefault="005F69A5" w:rsidP="000B3F78">
      <w:r>
        <w:t>The programs and other operating information used by a computer.</w:t>
      </w:r>
    </w:p>
    <w:p w:rsidR="00D718D6" w:rsidRDefault="005F69A5" w:rsidP="000B3F78">
      <w:pPr>
        <w:pStyle w:val="Heading4"/>
      </w:pPr>
      <w:bookmarkStart w:id="431" w:name="_Toc412106685"/>
      <w:r>
        <w:t>Direct Supertypes</w:t>
      </w:r>
      <w:bookmarkEnd w:id="431"/>
    </w:p>
    <w:p w:rsidR="00D718D6" w:rsidRDefault="004619D7" w:rsidP="000B3F78">
      <w:pPr>
        <w:ind w:left="360"/>
      </w:pPr>
      <w:hyperlink w:anchor="_8aeba8eff36a737872d124faf2a260e2" w:history="1">
        <w:r w:rsidR="005F69A5">
          <w:rPr>
            <w:rStyle w:val="Hyperlink"/>
          </w:rPr>
          <w:t>Information Object</w:t>
        </w:r>
      </w:hyperlink>
    </w:p>
    <w:p w:rsidR="00D718D6" w:rsidRDefault="005F69A5" w:rsidP="000B3F78">
      <w:pPr>
        <w:pStyle w:val="Code"/>
      </w:pPr>
      <w:r w:rsidRPr="00043180">
        <w:rPr>
          <w:b/>
          <w:sz w:val="24"/>
          <w:szCs w:val="24"/>
        </w:rPr>
        <w:t>package</w:t>
      </w:r>
      <w:r>
        <w:t xml:space="preserve"> Conceptual Modeling and Mapping Library::Generic Concepts::Information</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8aeba8eff36a737872d124faf2a260e2" w:history="1">
        <w:r w:rsidR="007E3012">
          <w:rPr>
            <w:rStyle w:val="Hyperlink"/>
          </w:rPr>
          <w:t>Information Object</w:t>
        </w:r>
      </w:hyperlink>
    </w:p>
    <w:p w:rsidR="00D718D6" w:rsidRDefault="00D718D6" w:rsidP="000B3F78">
      <w:pPr>
        <w:pStyle w:val="Code"/>
      </w:pPr>
    </w:p>
    <w:p w:rsidR="00D718D6" w:rsidRDefault="005F69A5" w:rsidP="000B3F78">
      <w:pPr>
        <w:pStyle w:val="Heading4"/>
      </w:pPr>
      <w:bookmarkStart w:id="432" w:name="_Toc412106686"/>
      <w:r>
        <w:t>Inherited Features</w:t>
      </w:r>
      <w:bookmarkEnd w:id="432"/>
    </w:p>
    <w:p w:rsidR="00697D8F" w:rsidRDefault="00697D8F" w:rsidP="000B3F78">
      <w:r w:rsidRPr="000365A1">
        <w:rPr>
          <w:b/>
          <w:i/>
        </w:rPr>
        <w:t>From</w:t>
      </w:r>
      <w:r>
        <w:t xml:space="preserve"> </w:t>
      </w:r>
      <w:hyperlink w:anchor="_8aeba8eff36a737872d124faf2a260e2" w:history="1">
        <w:r>
          <w:rPr>
            <w:rStyle w:val="Hyperlink"/>
          </w:rPr>
          <w:t>Information Object</w:t>
        </w:r>
      </w:hyperlink>
      <w:r>
        <w:t xml:space="preserve">: </w:t>
      </w:r>
    </w:p>
    <w:p w:rsidR="00697D8F" w:rsidRDefault="00697D8F" w:rsidP="000B3F78">
      <w:pPr>
        <w:ind w:firstLine="720"/>
      </w:pPr>
      <w:r>
        <w:t>‘in object’:</w:t>
      </w:r>
      <w:hyperlink w:anchor="_d75620f0815b869941747c5832b4a172" w:history="1">
        <w:r>
          <w:rPr>
            <w:rStyle w:val="Hyperlink"/>
          </w:rPr>
          <w:t>Structured Information Object</w:t>
        </w:r>
      </w:hyperlink>
    </w:p>
    <w:p w:rsidR="00697D8F" w:rsidRDefault="00697D8F" w:rsidP="000B3F78">
      <w:pPr>
        <w:ind w:firstLine="720"/>
      </w:pPr>
      <w:r>
        <w:t>‘in collection’:</w:t>
      </w:r>
      <w:hyperlink w:anchor="_91d63813fb5dca6e097b0069a2b05f23" w:history="1">
        <w:r>
          <w:rPr>
            <w:rStyle w:val="Hyperlink"/>
          </w:rPr>
          <w:t>Collection</w:t>
        </w:r>
      </w:hyperlink>
    </w:p>
    <w:p w:rsidR="00697D8F" w:rsidRDefault="00697D8F" w:rsidP="000B3F78">
      <w:r w:rsidRPr="000365A1">
        <w:rPr>
          <w:b/>
          <w:i/>
        </w:rPr>
        <w:t>From</w:t>
      </w:r>
      <w:r>
        <w:t xml:space="preserve"> </w:t>
      </w:r>
      <w:hyperlink w:anchor="_fb65a7c7797a6f834f4eb97640a0234f" w:history="1">
        <w:r>
          <w:rPr>
            <w:rStyle w:val="Hyperlink"/>
          </w:rPr>
          <w:t>Individual</w:t>
        </w:r>
      </w:hyperlink>
      <w:r>
        <w:t xml:space="preserve">: </w:t>
      </w:r>
    </w:p>
    <w:p w:rsidR="00697D8F" w:rsidRDefault="00697D8F" w:rsidP="000B3F78">
      <w:pPr>
        <w:ind w:firstLine="720"/>
      </w:pPr>
      <w:r>
        <w:t>‘has observation’:</w:t>
      </w:r>
      <w:hyperlink w:anchor="_1a5b22ec96adcbdd1b918a17fe9b44b2" w:history="1">
        <w:r>
          <w:rPr>
            <w:rStyle w:val="Hyperlink"/>
          </w:rPr>
          <w:t>Observation</w:t>
        </w:r>
      </w:hyperlink>
    </w:p>
    <w:p w:rsidR="00697D8F" w:rsidRDefault="00697D8F" w:rsidP="000B3F78">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0B3F78">
      <w:pPr>
        <w:ind w:firstLine="720"/>
      </w:pPr>
      <w:r>
        <w:t>‘used by’:</w:t>
      </w:r>
      <w:hyperlink w:anchor="_c05d8ea54231ef8385ae369a8cb18a7f" w:history="1">
        <w:r>
          <w:rPr>
            <w:rStyle w:val="Hyperlink"/>
          </w:rPr>
          <w:t>Occurrence</w:t>
        </w:r>
      </w:hyperlink>
    </w:p>
    <w:p w:rsidR="00697D8F" w:rsidRDefault="00697D8F" w:rsidP="000B3F78">
      <w:pPr>
        <w:ind w:firstLine="720"/>
      </w:pPr>
      <w:r>
        <w:t>‘is part of’:</w:t>
      </w:r>
      <w:hyperlink w:anchor="_13f9005c9106d00d7131680982c2727a" w:history="1">
        <w:r>
          <w:rPr>
            <w:rStyle w:val="Hyperlink"/>
          </w:rPr>
          <w:t>Entity</w:t>
        </w:r>
      </w:hyperlink>
    </w:p>
    <w:p w:rsidR="00697D8F" w:rsidRDefault="00697D8F" w:rsidP="000B3F78">
      <w:pPr>
        <w:ind w:firstLine="720"/>
      </w:pPr>
      <w:r>
        <w:t>‘has part’:</w:t>
      </w:r>
      <w:hyperlink w:anchor="_13f9005c9106d00d7131680982c2727a" w:history="1">
        <w:r>
          <w:rPr>
            <w:rStyle w:val="Hyperlink"/>
          </w:rPr>
          <w:t>Entity</w:t>
        </w:r>
      </w:hyperlink>
    </w:p>
    <w:p w:rsidR="00697D8F" w:rsidRDefault="00697D8F" w:rsidP="000B3F78">
      <w:pPr>
        <w:ind w:firstLine="720"/>
      </w:pPr>
      <w:r>
        <w:t>‘has state’:</w:t>
      </w:r>
      <w:hyperlink w:anchor="_927c2855748f476d96735ff79da4ebff" w:history="1">
        <w:r>
          <w:rPr>
            <w:rStyle w:val="Hyperlink"/>
          </w:rPr>
          <w:t>State</w:t>
        </w:r>
      </w:hyperlink>
    </w:p>
    <w:p w:rsidR="00697D8F" w:rsidRDefault="00697D8F" w:rsidP="000B3F78">
      <w:pPr>
        <w:ind w:firstLine="720"/>
      </w:pPr>
      <w:r>
        <w:t>‘created by’:</w:t>
      </w:r>
      <w:hyperlink w:anchor="_c05d8ea54231ef8385ae369a8cb18a7f" w:history="1">
        <w:r>
          <w:rPr>
            <w:rStyle w:val="Hyperlink"/>
          </w:rPr>
          <w:t>Occurrence</w:t>
        </w:r>
      </w:hyperlink>
    </w:p>
    <w:p w:rsidR="00697D8F" w:rsidRDefault="00697D8F" w:rsidP="000B3F78">
      <w:pPr>
        <w:ind w:firstLine="720"/>
      </w:pPr>
      <w:r>
        <w:t>‘is related to’:</w:t>
      </w:r>
      <w:hyperlink w:anchor="_13f9005c9106d00d7131680982c2727a" w:history="1">
        <w:r>
          <w:rPr>
            <w:rStyle w:val="Hyperlink"/>
          </w:rPr>
          <w:t>Entity</w:t>
        </w:r>
      </w:hyperlink>
    </w:p>
    <w:p w:rsidR="00697D8F" w:rsidRDefault="00697D8F" w:rsidP="000B3F78">
      <w:pPr>
        <w:ind w:firstLine="720"/>
      </w:pPr>
      <w:r>
        <w:t>‘impacted by’:</w:t>
      </w:r>
      <w:hyperlink w:anchor="_63104765cd42c5f76cf72fdc4ed90397" w:history="1">
        <w:r>
          <w:rPr>
            <w:rStyle w:val="Hyperlink"/>
          </w:rPr>
          <w:t>Situation</w:t>
        </w:r>
      </w:hyperlink>
    </w:p>
    <w:p w:rsidR="00697D8F" w:rsidRDefault="00697D8F" w:rsidP="000B3F78">
      <w:pPr>
        <w:ind w:firstLine="720"/>
      </w:pPr>
      <w:r>
        <w:t>‘identified by’:</w:t>
      </w:r>
      <w:hyperlink w:anchor="_a9304dce0833e68d6c1871feed7ba4c8" w:history="1">
        <w:r>
          <w:rPr>
            <w:rStyle w:val="Hyperlink"/>
          </w:rPr>
          <w:t>Identifier</w:t>
        </w:r>
      </w:hyperlink>
    </w:p>
    <w:p w:rsidR="00697D8F" w:rsidRDefault="00697D8F" w:rsidP="000B3F78">
      <w:pPr>
        <w:ind w:firstLine="720"/>
      </w:pPr>
      <w:r>
        <w:t>‘has name’:</w:t>
      </w:r>
      <w:hyperlink w:anchor="_afe5a48976a2df078be9473827611fb8" w:history="1">
        <w:r>
          <w:rPr>
            <w:rStyle w:val="Hyperlink"/>
          </w:rPr>
          <w:t>Name</w:t>
        </w:r>
      </w:hyperlink>
    </w:p>
    <w:p w:rsidR="00697D8F" w:rsidRDefault="00697D8F" w:rsidP="000B3F78">
      <w:pPr>
        <w:ind w:firstLine="720"/>
      </w:pPr>
      <w:r>
        <w:t>‘prefered identifier’:</w:t>
      </w:r>
      <w:hyperlink w:anchor="_a9304dce0833e68d6c1871feed7ba4c8" w:history="1">
        <w:r>
          <w:rPr>
            <w:rStyle w:val="Hyperlink"/>
          </w:rPr>
          <w:t>Identifier</w:t>
        </w:r>
      </w:hyperlink>
    </w:p>
    <w:p w:rsidR="00697D8F" w:rsidRDefault="00697D8F" w:rsidP="000B3F78">
      <w:pPr>
        <w:ind w:firstLine="720"/>
      </w:pPr>
      <w:r>
        <w:t>‘watched by’:</w:t>
      </w:r>
      <w:hyperlink w:anchor="_a3511bec5be4181aed91476c6b138095" w:history="1">
        <w:r>
          <w:rPr>
            <w:rStyle w:val="Hyperlink"/>
          </w:rPr>
          <w:t>Indicator Watchlist</w:t>
        </w:r>
      </w:hyperlink>
    </w:p>
    <w:p w:rsidR="00697D8F" w:rsidRDefault="00697D8F" w:rsidP="000B3F78">
      <w:pPr>
        <w:ind w:firstLine="720"/>
      </w:pPr>
      <w:r>
        <w:t>‘observed by’:</w:t>
      </w:r>
      <w:hyperlink w:anchor="_1a5b22ec96adcbdd1b918a17fe9b44b2" w:history="1">
        <w:r>
          <w:rPr>
            <w:rStyle w:val="Hyperlink"/>
          </w:rPr>
          <w:t>Observation</w:t>
        </w:r>
      </w:hyperlink>
    </w:p>
    <w:p w:rsidR="00697D8F" w:rsidRDefault="00697D8F" w:rsidP="000B3F78">
      <w:pPr>
        <w:ind w:firstLine="720"/>
      </w:pPr>
      <w:r>
        <w:t>‘made available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D718D6" w:rsidRDefault="00D718D6" w:rsidP="000B3F78"/>
    <w:p w:rsidR="00D718D6" w:rsidRDefault="005F69A5" w:rsidP="000B3F78">
      <w:pPr>
        <w:pStyle w:val="Heading3"/>
      </w:pPr>
      <w:bookmarkStart w:id="433" w:name="_c014482263e2addd6be470b251dd86b3"/>
      <w:bookmarkStart w:id="434" w:name="_Toc412106687"/>
      <w:r>
        <w:lastRenderedPageBreak/>
        <w:t>Class Source</w:t>
      </w:r>
      <w:bookmarkEnd w:id="433"/>
      <w:bookmarkEnd w:id="434"/>
    </w:p>
    <w:p w:rsidR="00D718D6" w:rsidRDefault="005F69A5" w:rsidP="000B3F78">
      <w:r>
        <w:t>Metadata defining the source of all statements about anything.</w:t>
      </w:r>
    </w:p>
    <w:p w:rsidR="00D718D6" w:rsidRDefault="005F69A5" w:rsidP="000B3F78">
      <w:pPr>
        <w:pStyle w:val="Code"/>
      </w:pPr>
      <w:r w:rsidRPr="00043180">
        <w:rPr>
          <w:b/>
          <w:sz w:val="24"/>
          <w:szCs w:val="24"/>
        </w:rPr>
        <w:t>package</w:t>
      </w:r>
      <w:r>
        <w:t xml:space="preserve"> Conceptual Modeling and Mapping Library::Generic Concepts::Information</w:t>
      </w:r>
    </w:p>
    <w:p w:rsidR="00D718D6" w:rsidRDefault="005F69A5" w:rsidP="000B3F78">
      <w:pPr>
        <w:pStyle w:val="Heading4"/>
      </w:pPr>
      <w:bookmarkStart w:id="435" w:name="_Toc412106688"/>
      <w:r>
        <w:t>Associations</w:t>
      </w:r>
      <w:bookmarkEnd w:id="435"/>
    </w:p>
    <w:p w:rsidR="00F546FD" w:rsidRDefault="005F69A5" w:rsidP="000B3F78">
      <w:pPr>
        <w:ind w:left="605" w:hanging="245"/>
      </w:pPr>
      <w:r>
        <w:rPr>
          <w:noProof/>
          <w:lang w:bidi="ar-SA"/>
        </w:rPr>
        <w:drawing>
          <wp:inline distT="0" distB="0" distL="0" distR="0" wp14:anchorId="093B014D" wp14:editId="37AD9042">
            <wp:extent cx="152400" cy="152400"/>
            <wp:effectExtent l="0" t="0" r="0" b="0"/>
            <wp:docPr id="320" name="Picture 1401719257.jpg" descr="14017192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1401719257.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states</w:t>
      </w:r>
      <w:r w:rsidR="00A92CA5">
        <w:t>:</w:t>
      </w:r>
      <w:hyperlink w:anchor="_3a4ff69ced5d7f7c66bb882997dea37e" w:history="1">
        <w:r>
          <w:rPr>
            <w:rStyle w:val="Hyperlink"/>
          </w:rPr>
          <w:t>Anything</w:t>
        </w:r>
      </w:hyperlink>
      <w:r>
        <w:t xml:space="preserve"> </w:t>
      </w:r>
    </w:p>
    <w:p w:rsidR="00A60DB1" w:rsidRDefault="00A60DB1" w:rsidP="000B3F78">
      <w:pPr>
        <w:ind w:left="720" w:firstLine="360"/>
      </w:pPr>
      <w:r>
        <w:t>Statements made by an information source. States is metadata, a statement about the assertion, not about the concept it represents.</w:t>
      </w:r>
    </w:p>
    <w:p w:rsidR="00D718D6" w:rsidRDefault="00D718D6" w:rsidP="000B3F78"/>
    <w:p w:rsidR="00D718D6" w:rsidRDefault="005F69A5" w:rsidP="000B3F78">
      <w:pPr>
        <w:pStyle w:val="Heading3"/>
      </w:pPr>
      <w:bookmarkStart w:id="436" w:name="_d75620f0815b869941747c5832b4a172"/>
      <w:bookmarkStart w:id="437" w:name="_Toc412106689"/>
      <w:r>
        <w:t>Class Structured Information Object</w:t>
      </w:r>
      <w:bookmarkEnd w:id="436"/>
      <w:bookmarkEnd w:id="437"/>
    </w:p>
    <w:p w:rsidR="00D718D6" w:rsidRDefault="005F69A5" w:rsidP="000B3F78">
      <w:r>
        <w:t>An information bject that has sub-elements. E.g. a "record".</w:t>
      </w:r>
    </w:p>
    <w:p w:rsidR="00D718D6" w:rsidRDefault="005F69A5" w:rsidP="000B3F78">
      <w:pPr>
        <w:pStyle w:val="Heading4"/>
      </w:pPr>
      <w:bookmarkStart w:id="438" w:name="_Toc412106690"/>
      <w:r>
        <w:t>Direct Supertypes</w:t>
      </w:r>
      <w:bookmarkEnd w:id="438"/>
    </w:p>
    <w:p w:rsidR="00D718D6" w:rsidRDefault="004619D7" w:rsidP="000B3F78">
      <w:pPr>
        <w:ind w:left="360"/>
      </w:pPr>
      <w:hyperlink w:anchor="_8aeba8eff36a737872d124faf2a260e2" w:history="1">
        <w:r w:rsidR="005F69A5">
          <w:rPr>
            <w:rStyle w:val="Hyperlink"/>
          </w:rPr>
          <w:t>Information Object</w:t>
        </w:r>
      </w:hyperlink>
    </w:p>
    <w:p w:rsidR="00D718D6" w:rsidRDefault="005F69A5" w:rsidP="000B3F78">
      <w:pPr>
        <w:pStyle w:val="Code"/>
      </w:pPr>
      <w:r w:rsidRPr="00043180">
        <w:rPr>
          <w:b/>
          <w:sz w:val="24"/>
          <w:szCs w:val="24"/>
        </w:rPr>
        <w:t>package</w:t>
      </w:r>
      <w:r>
        <w:t xml:space="preserve"> Conceptual Modeling and Mapping Library::Generic Concepts::Information</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8aeba8eff36a737872d124faf2a260e2" w:history="1">
        <w:r w:rsidR="007E3012">
          <w:rPr>
            <w:rStyle w:val="Hyperlink"/>
          </w:rPr>
          <w:t>Information Object</w:t>
        </w:r>
      </w:hyperlink>
    </w:p>
    <w:p w:rsidR="00D718D6" w:rsidRDefault="00D718D6" w:rsidP="000B3F78">
      <w:pPr>
        <w:pStyle w:val="Code"/>
      </w:pPr>
    </w:p>
    <w:p w:rsidR="00D718D6" w:rsidRDefault="005F69A5" w:rsidP="000B3F78">
      <w:pPr>
        <w:pStyle w:val="Heading4"/>
      </w:pPr>
      <w:bookmarkStart w:id="439" w:name="_Toc412106691"/>
      <w:r>
        <w:t>Associations</w:t>
      </w:r>
      <w:bookmarkEnd w:id="439"/>
    </w:p>
    <w:p w:rsidR="00F546FD" w:rsidRDefault="005F69A5" w:rsidP="000B3F78">
      <w:pPr>
        <w:ind w:left="605" w:hanging="245"/>
      </w:pPr>
      <w:r>
        <w:rPr>
          <w:noProof/>
          <w:lang w:bidi="ar-SA"/>
        </w:rPr>
        <w:drawing>
          <wp:inline distT="0" distB="0" distL="0" distR="0" wp14:anchorId="1884110A" wp14:editId="1D8E770A">
            <wp:extent cx="152400" cy="152400"/>
            <wp:effectExtent l="0" t="0" r="0" b="0"/>
            <wp:docPr id="322" name="Picture 665322990.jpg" descr="6653229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665322990.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contains object</w:t>
      </w:r>
      <w:r w:rsidR="00A92CA5">
        <w:t>:</w:t>
      </w:r>
      <w:hyperlink w:anchor="_8aeba8eff36a737872d124faf2a260e2" w:history="1">
        <w:r>
          <w:rPr>
            <w:rStyle w:val="Hyperlink"/>
          </w:rPr>
          <w:t>Information Object</w:t>
        </w:r>
      </w:hyperlink>
      <w:r>
        <w:t xml:space="preserve"> </w:t>
      </w:r>
      <w:r w:rsidR="00601C69">
        <w:t xml:space="preserve">  </w:t>
      </w:r>
      <w:r w:rsidR="00F546FD" w:rsidRPr="00833C5F">
        <w:rPr>
          <w:i/>
        </w:rPr>
        <w:t>Redefines</w:t>
      </w:r>
      <w:r w:rsidR="00F546FD">
        <w:t>: has part:</w:t>
      </w:r>
      <w:hyperlink w:anchor="_13f9005c9106d00d7131680982c2727a" w:history="1">
        <w:r w:rsidR="00F546FD">
          <w:rPr>
            <w:rStyle w:val="Hyperlink"/>
          </w:rPr>
          <w:t>Entity</w:t>
        </w:r>
      </w:hyperlink>
      <w:r w:rsidR="00F546FD">
        <w:rPr>
          <w:rStyle w:val="Hyperlink"/>
        </w:rPr>
        <w:t xml:space="preserve">   </w:t>
      </w:r>
      <w:r w:rsidR="00F546FD">
        <w:t xml:space="preserve"> </w:t>
      </w:r>
    </w:p>
    <w:p w:rsidR="00A60DB1" w:rsidRDefault="00A60DB1" w:rsidP="000B3F78">
      <w:pPr>
        <w:ind w:left="720" w:firstLine="360"/>
      </w:pPr>
      <w:r>
        <w:t>AN information object contained in another.</w:t>
      </w:r>
    </w:p>
    <w:p w:rsidR="00D718D6" w:rsidRDefault="005F69A5" w:rsidP="000B3F78">
      <w:pPr>
        <w:pStyle w:val="Heading4"/>
      </w:pPr>
      <w:bookmarkStart w:id="440" w:name="_Toc412106692"/>
      <w:r>
        <w:t>Inherited Features</w:t>
      </w:r>
      <w:bookmarkEnd w:id="440"/>
    </w:p>
    <w:p w:rsidR="00697D8F" w:rsidRDefault="00697D8F" w:rsidP="000B3F78">
      <w:r w:rsidRPr="000365A1">
        <w:rPr>
          <w:b/>
          <w:i/>
        </w:rPr>
        <w:t>From</w:t>
      </w:r>
      <w:r>
        <w:t xml:space="preserve"> </w:t>
      </w:r>
      <w:hyperlink w:anchor="_8aeba8eff36a737872d124faf2a260e2" w:history="1">
        <w:r>
          <w:rPr>
            <w:rStyle w:val="Hyperlink"/>
          </w:rPr>
          <w:t>Information Object</w:t>
        </w:r>
      </w:hyperlink>
      <w:r>
        <w:t xml:space="preserve">: </w:t>
      </w:r>
    </w:p>
    <w:p w:rsidR="00697D8F" w:rsidRDefault="00697D8F" w:rsidP="000B3F78">
      <w:pPr>
        <w:ind w:firstLine="720"/>
      </w:pPr>
      <w:r>
        <w:t>‘in object’:</w:t>
      </w:r>
      <w:hyperlink w:anchor="_d75620f0815b869941747c5832b4a172" w:history="1">
        <w:r>
          <w:rPr>
            <w:rStyle w:val="Hyperlink"/>
          </w:rPr>
          <w:t>Structured Information Object</w:t>
        </w:r>
      </w:hyperlink>
    </w:p>
    <w:p w:rsidR="00697D8F" w:rsidRDefault="00697D8F" w:rsidP="000B3F78">
      <w:pPr>
        <w:ind w:firstLine="720"/>
      </w:pPr>
      <w:r>
        <w:t>‘in collection’:</w:t>
      </w:r>
      <w:hyperlink w:anchor="_91d63813fb5dca6e097b0069a2b05f23" w:history="1">
        <w:r>
          <w:rPr>
            <w:rStyle w:val="Hyperlink"/>
          </w:rPr>
          <w:t>Collection</w:t>
        </w:r>
      </w:hyperlink>
    </w:p>
    <w:p w:rsidR="00697D8F" w:rsidRDefault="00697D8F" w:rsidP="000B3F78">
      <w:r w:rsidRPr="000365A1">
        <w:rPr>
          <w:b/>
          <w:i/>
        </w:rPr>
        <w:t>From</w:t>
      </w:r>
      <w:r>
        <w:t xml:space="preserve"> </w:t>
      </w:r>
      <w:hyperlink w:anchor="_fb65a7c7797a6f834f4eb97640a0234f" w:history="1">
        <w:r>
          <w:rPr>
            <w:rStyle w:val="Hyperlink"/>
          </w:rPr>
          <w:t>Individual</w:t>
        </w:r>
      </w:hyperlink>
      <w:r>
        <w:t xml:space="preserve">: </w:t>
      </w:r>
    </w:p>
    <w:p w:rsidR="00697D8F" w:rsidRDefault="00697D8F" w:rsidP="000B3F78">
      <w:pPr>
        <w:ind w:firstLine="720"/>
      </w:pPr>
      <w:r>
        <w:t>‘has observation’:</w:t>
      </w:r>
      <w:hyperlink w:anchor="_1a5b22ec96adcbdd1b918a17fe9b44b2" w:history="1">
        <w:r>
          <w:rPr>
            <w:rStyle w:val="Hyperlink"/>
          </w:rPr>
          <w:t>Observation</w:t>
        </w:r>
      </w:hyperlink>
    </w:p>
    <w:p w:rsidR="00697D8F" w:rsidRDefault="00697D8F" w:rsidP="000B3F78">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0B3F78">
      <w:pPr>
        <w:ind w:firstLine="720"/>
      </w:pPr>
      <w:r>
        <w:t>‘used by’:</w:t>
      </w:r>
      <w:hyperlink w:anchor="_c05d8ea54231ef8385ae369a8cb18a7f" w:history="1">
        <w:r>
          <w:rPr>
            <w:rStyle w:val="Hyperlink"/>
          </w:rPr>
          <w:t>Occurrence</w:t>
        </w:r>
      </w:hyperlink>
    </w:p>
    <w:p w:rsidR="00697D8F" w:rsidRDefault="00697D8F" w:rsidP="000B3F78">
      <w:pPr>
        <w:ind w:firstLine="720"/>
      </w:pPr>
      <w:r>
        <w:t>‘is part of’:</w:t>
      </w:r>
      <w:hyperlink w:anchor="_13f9005c9106d00d7131680982c2727a" w:history="1">
        <w:r>
          <w:rPr>
            <w:rStyle w:val="Hyperlink"/>
          </w:rPr>
          <w:t>Entity</w:t>
        </w:r>
      </w:hyperlink>
    </w:p>
    <w:p w:rsidR="00697D8F" w:rsidRDefault="00697D8F" w:rsidP="000B3F78">
      <w:pPr>
        <w:ind w:firstLine="720"/>
      </w:pPr>
      <w:r>
        <w:t>‘has part’:</w:t>
      </w:r>
      <w:hyperlink w:anchor="_13f9005c9106d00d7131680982c2727a" w:history="1">
        <w:r>
          <w:rPr>
            <w:rStyle w:val="Hyperlink"/>
          </w:rPr>
          <w:t>Entity</w:t>
        </w:r>
      </w:hyperlink>
    </w:p>
    <w:p w:rsidR="00697D8F" w:rsidRDefault="00697D8F" w:rsidP="000B3F78">
      <w:pPr>
        <w:ind w:firstLine="720"/>
      </w:pPr>
      <w:r>
        <w:t>‘has state’:</w:t>
      </w:r>
      <w:hyperlink w:anchor="_927c2855748f476d96735ff79da4ebff" w:history="1">
        <w:r>
          <w:rPr>
            <w:rStyle w:val="Hyperlink"/>
          </w:rPr>
          <w:t>State</w:t>
        </w:r>
      </w:hyperlink>
    </w:p>
    <w:p w:rsidR="00697D8F" w:rsidRDefault="00697D8F" w:rsidP="000B3F78">
      <w:pPr>
        <w:ind w:firstLine="720"/>
      </w:pPr>
      <w:r>
        <w:t>‘created by’:</w:t>
      </w:r>
      <w:hyperlink w:anchor="_c05d8ea54231ef8385ae369a8cb18a7f" w:history="1">
        <w:r>
          <w:rPr>
            <w:rStyle w:val="Hyperlink"/>
          </w:rPr>
          <w:t>Occurrence</w:t>
        </w:r>
      </w:hyperlink>
    </w:p>
    <w:p w:rsidR="00697D8F" w:rsidRDefault="00697D8F" w:rsidP="000B3F78">
      <w:pPr>
        <w:ind w:firstLine="720"/>
      </w:pPr>
      <w:r>
        <w:t>‘is related to’:</w:t>
      </w:r>
      <w:hyperlink w:anchor="_13f9005c9106d00d7131680982c2727a" w:history="1">
        <w:r>
          <w:rPr>
            <w:rStyle w:val="Hyperlink"/>
          </w:rPr>
          <w:t>Entity</w:t>
        </w:r>
      </w:hyperlink>
    </w:p>
    <w:p w:rsidR="00697D8F" w:rsidRDefault="00697D8F" w:rsidP="000B3F78">
      <w:pPr>
        <w:ind w:firstLine="720"/>
      </w:pPr>
      <w:r>
        <w:t>‘impacted by’:</w:t>
      </w:r>
      <w:hyperlink w:anchor="_63104765cd42c5f76cf72fdc4ed90397" w:history="1">
        <w:r>
          <w:rPr>
            <w:rStyle w:val="Hyperlink"/>
          </w:rPr>
          <w:t>Situation</w:t>
        </w:r>
      </w:hyperlink>
    </w:p>
    <w:p w:rsidR="00697D8F" w:rsidRDefault="00697D8F" w:rsidP="000B3F78">
      <w:pPr>
        <w:ind w:firstLine="720"/>
      </w:pPr>
      <w:r>
        <w:t>‘identified by’:</w:t>
      </w:r>
      <w:hyperlink w:anchor="_a9304dce0833e68d6c1871feed7ba4c8" w:history="1">
        <w:r>
          <w:rPr>
            <w:rStyle w:val="Hyperlink"/>
          </w:rPr>
          <w:t>Identifier</w:t>
        </w:r>
      </w:hyperlink>
    </w:p>
    <w:p w:rsidR="00697D8F" w:rsidRDefault="00697D8F" w:rsidP="000B3F78">
      <w:pPr>
        <w:ind w:firstLine="720"/>
      </w:pPr>
      <w:r>
        <w:t>‘has name’:</w:t>
      </w:r>
      <w:hyperlink w:anchor="_afe5a48976a2df078be9473827611fb8" w:history="1">
        <w:r>
          <w:rPr>
            <w:rStyle w:val="Hyperlink"/>
          </w:rPr>
          <w:t>Name</w:t>
        </w:r>
      </w:hyperlink>
    </w:p>
    <w:p w:rsidR="00697D8F" w:rsidRDefault="00697D8F" w:rsidP="000B3F78">
      <w:pPr>
        <w:ind w:firstLine="720"/>
      </w:pPr>
      <w:r>
        <w:t>‘prefered identifier’:</w:t>
      </w:r>
      <w:hyperlink w:anchor="_a9304dce0833e68d6c1871feed7ba4c8" w:history="1">
        <w:r>
          <w:rPr>
            <w:rStyle w:val="Hyperlink"/>
          </w:rPr>
          <w:t>Identifier</w:t>
        </w:r>
      </w:hyperlink>
    </w:p>
    <w:p w:rsidR="00697D8F" w:rsidRDefault="00697D8F" w:rsidP="000B3F78">
      <w:pPr>
        <w:ind w:firstLine="720"/>
      </w:pPr>
      <w:r>
        <w:t>‘watched by’:</w:t>
      </w:r>
      <w:hyperlink w:anchor="_a3511bec5be4181aed91476c6b138095" w:history="1">
        <w:r>
          <w:rPr>
            <w:rStyle w:val="Hyperlink"/>
          </w:rPr>
          <w:t>Indicator Watchlist</w:t>
        </w:r>
      </w:hyperlink>
    </w:p>
    <w:p w:rsidR="00697D8F" w:rsidRDefault="00697D8F" w:rsidP="000B3F78">
      <w:pPr>
        <w:ind w:firstLine="720"/>
      </w:pPr>
      <w:r>
        <w:t>‘observed by’:</w:t>
      </w:r>
      <w:hyperlink w:anchor="_1a5b22ec96adcbdd1b918a17fe9b44b2" w:history="1">
        <w:r>
          <w:rPr>
            <w:rStyle w:val="Hyperlink"/>
          </w:rPr>
          <w:t>Observation</w:t>
        </w:r>
      </w:hyperlink>
    </w:p>
    <w:p w:rsidR="00697D8F" w:rsidRDefault="00697D8F" w:rsidP="000B3F78">
      <w:pPr>
        <w:ind w:firstLine="720"/>
      </w:pPr>
      <w:r>
        <w:t>‘made available by’:</w:t>
      </w:r>
      <w:hyperlink w:anchor="_e0710944ed85fab755fb953e7174c8dd" w:history="1">
        <w:r>
          <w:rPr>
            <w:rStyle w:val="Hyperlink"/>
          </w:rPr>
          <w:t>Alter Capability</w:t>
        </w:r>
      </w:hyperlink>
    </w:p>
    <w:p w:rsidR="00697D8F" w:rsidRDefault="00697D8F" w:rsidP="000B3F78">
      <w:r w:rsidRPr="000365A1">
        <w:rPr>
          <w:b/>
          <w:i/>
        </w:rPr>
        <w:lastRenderedPageBreak/>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D718D6" w:rsidRDefault="00D718D6" w:rsidP="000B3F78"/>
    <w:p w:rsidR="00D718D6" w:rsidRDefault="005F69A5" w:rsidP="000B3F78">
      <w:pPr>
        <w:pStyle w:val="Heading2"/>
      </w:pPr>
      <w:bookmarkStart w:id="441" w:name="_Toc412106693"/>
      <w:r>
        <w:t>Conceptual Modeling and Mapping Library::Generic Concepts::Intent</w:t>
      </w:r>
      <w:bookmarkEnd w:id="441"/>
    </w:p>
    <w:p w:rsidR="00ED3F2C" w:rsidRDefault="008F524F" w:rsidP="000B3F78">
      <w:r>
        <w:rPr>
          <w:i/>
          <w:iCs/>
        </w:rPr>
        <w:t>Intent</w:t>
      </w:r>
      <w:r>
        <w:t xml:space="preserve"> captures how the </w:t>
      </w:r>
      <w:r>
        <w:rPr>
          <w:i/>
          <w:iCs/>
        </w:rPr>
        <w:t>objectives</w:t>
      </w:r>
      <w:r>
        <w:t xml:space="preserve"> of </w:t>
      </w:r>
      <w:r>
        <w:rPr>
          <w:i/>
          <w:iCs/>
        </w:rPr>
        <w:t>stakeholders</w:t>
      </w:r>
      <w:r>
        <w:t xml:space="preserve"> relate to the real-world </w:t>
      </w:r>
      <w:r>
        <w:rPr>
          <w:i/>
          <w:iCs/>
        </w:rPr>
        <w:t>consequences</w:t>
      </w:r>
      <w:r>
        <w:t xml:space="preserve"> of </w:t>
      </w:r>
      <w:r>
        <w:rPr>
          <w:i/>
          <w:iCs/>
        </w:rPr>
        <w:t>situations</w:t>
      </w:r>
      <w:r>
        <w:t xml:space="preserve"> that have or may happen. A </w:t>
      </w:r>
      <w:r>
        <w:rPr>
          <w:i/>
          <w:iCs/>
        </w:rPr>
        <w:t>consequence</w:t>
      </w:r>
      <w:r>
        <w:t xml:space="preserve"> results in a </w:t>
      </w:r>
      <w:r>
        <w:rPr>
          <w:i/>
          <w:iCs/>
        </w:rPr>
        <w:t>benefit</w:t>
      </w:r>
      <w:r>
        <w:t xml:space="preserve"> or </w:t>
      </w:r>
      <w:r>
        <w:rPr>
          <w:i/>
          <w:iCs/>
        </w:rPr>
        <w:t>harm</w:t>
      </w:r>
      <w:r>
        <w:t xml:space="preserve"> to these </w:t>
      </w:r>
      <w:r>
        <w:rPr>
          <w:i/>
          <w:iCs/>
        </w:rPr>
        <w:t>objectives</w:t>
      </w:r>
      <w:r>
        <w:t xml:space="preserve"> - generally related to a specific entity of value to the stakeholder.</w:t>
      </w:r>
    </w:p>
    <w:p w:rsidR="00ED3F2C" w:rsidRDefault="008F524F" w:rsidP="000B3F78">
      <w:r>
        <w:t xml:space="preserve">As any situation may have multiple consequences, both benefits and harms, the net desirability of any situation to a stakeholder is calculated in the </w:t>
      </w:r>
      <w:r>
        <w:rPr>
          <w:i/>
          <w:iCs/>
        </w:rPr>
        <w:t>Stakeholder Desirability Relation</w:t>
      </w:r>
      <w:r>
        <w:t xml:space="preserve"> by combining all of the related consequences.</w:t>
      </w:r>
    </w:p>
    <w:p w:rsidR="00D718D6" w:rsidRDefault="00306ED9" w:rsidP="000B3F78">
      <w:pPr>
        <w:pStyle w:val="Heading3"/>
      </w:pPr>
      <w:bookmarkStart w:id="442" w:name="_Toc412106694"/>
      <w:r>
        <w:t>Diagram</w:t>
      </w:r>
      <w:r w:rsidR="00AB6B0D">
        <w:t>:</w:t>
      </w:r>
      <w:r>
        <w:t xml:space="preserve"> </w:t>
      </w:r>
      <w:r w:rsidR="005F69A5">
        <w:t>Intent</w:t>
      </w:r>
      <w:bookmarkEnd w:id="442"/>
    </w:p>
    <w:p w:rsidR="00D718D6" w:rsidRDefault="005F69A5" w:rsidP="000B3F78">
      <w:pPr>
        <w:jc w:val="center"/>
        <w:rPr>
          <w:rFonts w:cs="Arial"/>
        </w:rPr>
      </w:pPr>
      <w:r>
        <w:rPr>
          <w:noProof/>
          <w:lang w:bidi="ar-SA"/>
        </w:rPr>
        <w:drawing>
          <wp:inline distT="0" distB="0" distL="0" distR="0" wp14:anchorId="7D797C44" wp14:editId="38A14167">
            <wp:extent cx="5732145" cy="4205215"/>
            <wp:effectExtent l="0" t="0" r="0" b="0"/>
            <wp:docPr id="324" name="Picture 160034406.jpg" descr="1600344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160034406.jpg"/>
                    <pic:cNvPicPr/>
                  </pic:nvPicPr>
                  <pic:blipFill>
                    <a:blip r:embed="rId45" cstate="print"/>
                    <a:stretch>
                      <a:fillRect/>
                    </a:stretch>
                  </pic:blipFill>
                  <pic:spPr>
                    <a:xfrm>
                      <a:off x="0" y="0"/>
                      <a:ext cx="5732145" cy="4205215"/>
                    </a:xfrm>
                    <a:prstGeom prst="rect">
                      <a:avLst/>
                    </a:prstGeom>
                  </pic:spPr>
                </pic:pic>
              </a:graphicData>
            </a:graphic>
          </wp:inline>
        </w:drawing>
      </w:r>
    </w:p>
    <w:p w:rsidR="00D718D6" w:rsidRDefault="005F69A5" w:rsidP="000B3F78">
      <w:pPr>
        <w:pStyle w:val="Figure"/>
      </w:pPr>
      <w:bookmarkStart w:id="443" w:name="_Toc412105723"/>
      <w:r>
        <w:t>Intent</w:t>
      </w:r>
      <w:bookmarkEnd w:id="443"/>
    </w:p>
    <w:p w:rsidR="00D718D6" w:rsidRDefault="00D718D6" w:rsidP="000B3F78"/>
    <w:p w:rsidR="00D718D6" w:rsidRDefault="005F69A5" w:rsidP="000B3F78">
      <w:pPr>
        <w:pStyle w:val="Heading3"/>
      </w:pPr>
      <w:bookmarkStart w:id="444" w:name="_f729c2dc1296d8770b0ab49e2df01fe7"/>
      <w:bookmarkStart w:id="445" w:name="_Toc412106695"/>
      <w:r>
        <w:lastRenderedPageBreak/>
        <w:t>Class Asset Objective</w:t>
      </w:r>
      <w:bookmarkEnd w:id="444"/>
      <w:bookmarkEnd w:id="445"/>
    </w:p>
    <w:p w:rsidR="00D718D6" w:rsidRDefault="005F69A5" w:rsidP="000B3F78">
      <w:r>
        <w:t>An objective to protect, sustain or acquire an asset.</w:t>
      </w:r>
    </w:p>
    <w:p w:rsidR="00D718D6" w:rsidRDefault="005F69A5" w:rsidP="000B3F78">
      <w:pPr>
        <w:pStyle w:val="Heading4"/>
      </w:pPr>
      <w:bookmarkStart w:id="446" w:name="_Toc412106696"/>
      <w:r>
        <w:t>Direct Supertypes</w:t>
      </w:r>
      <w:bookmarkEnd w:id="446"/>
    </w:p>
    <w:p w:rsidR="00D718D6" w:rsidRDefault="004619D7" w:rsidP="000B3F78">
      <w:pPr>
        <w:ind w:left="360"/>
      </w:pPr>
      <w:hyperlink w:anchor="_1a3b26382bc038a9cd845e258d24db0f" w:history="1">
        <w:r w:rsidR="005F69A5">
          <w:rPr>
            <w:rStyle w:val="Hyperlink"/>
          </w:rPr>
          <w:t>Objective</w:t>
        </w:r>
      </w:hyperlink>
    </w:p>
    <w:p w:rsidR="00D718D6" w:rsidRDefault="005F69A5" w:rsidP="000B3F78">
      <w:pPr>
        <w:pStyle w:val="Code"/>
      </w:pPr>
      <w:r w:rsidRPr="00043180">
        <w:rPr>
          <w:b/>
          <w:sz w:val="24"/>
          <w:szCs w:val="24"/>
        </w:rPr>
        <w:t>package</w:t>
      </w:r>
      <w:r>
        <w:t xml:space="preserve"> Conceptual Modeling and Mapping Library::Generic Concepts::Intent</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1a3b26382bc038a9cd845e258d24db0f" w:history="1">
        <w:r w:rsidR="007E3012">
          <w:rPr>
            <w:rStyle w:val="Hyperlink"/>
          </w:rPr>
          <w:t>Objective</w:t>
        </w:r>
      </w:hyperlink>
    </w:p>
    <w:p w:rsidR="00D718D6" w:rsidRDefault="00D718D6" w:rsidP="000B3F78">
      <w:pPr>
        <w:pStyle w:val="Code"/>
      </w:pPr>
    </w:p>
    <w:p w:rsidR="00D718D6" w:rsidRDefault="005F69A5" w:rsidP="000B3F78">
      <w:pPr>
        <w:pStyle w:val="Heading4"/>
      </w:pPr>
      <w:bookmarkStart w:id="447" w:name="_Toc412106697"/>
      <w:r>
        <w:t>Associations</w:t>
      </w:r>
      <w:bookmarkEnd w:id="447"/>
    </w:p>
    <w:p w:rsidR="00F546FD" w:rsidRDefault="005F69A5" w:rsidP="000B3F78">
      <w:pPr>
        <w:ind w:left="605" w:hanging="245"/>
      </w:pPr>
      <w:r>
        <w:rPr>
          <w:noProof/>
          <w:lang w:bidi="ar-SA"/>
        </w:rPr>
        <w:drawing>
          <wp:inline distT="0" distB="0" distL="0" distR="0" wp14:anchorId="1D56DA45" wp14:editId="28005858">
            <wp:extent cx="152400" cy="152400"/>
            <wp:effectExtent l="0" t="0" r="0" b="0"/>
            <wp:docPr id="326" name="Picture 783600193.jpg" descr="7836001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783600193.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values</w:t>
      </w:r>
      <w:r w:rsidR="00A92CA5">
        <w:t>:</w:t>
      </w:r>
      <w:hyperlink w:anchor="_47ee5282957e27e87ceca3ae35620f9a" w:history="1">
        <w:r>
          <w:rPr>
            <w:rStyle w:val="Hyperlink"/>
          </w:rPr>
          <w:t>Primary Asset</w:t>
        </w:r>
      </w:hyperlink>
      <w:r>
        <w:t xml:space="preserve"> [1..*] </w:t>
      </w:r>
    </w:p>
    <w:p w:rsidR="00A60DB1" w:rsidRDefault="00A60DB1" w:rsidP="000B3F78">
      <w:pPr>
        <w:ind w:left="720" w:firstLine="360"/>
      </w:pPr>
      <w:r>
        <w:t>An asset for which there is an objective to create, sustain or prootect the asset.</w:t>
      </w:r>
    </w:p>
    <w:p w:rsidR="00D718D6" w:rsidRDefault="005F69A5" w:rsidP="000B3F78">
      <w:pPr>
        <w:pStyle w:val="Heading4"/>
      </w:pPr>
      <w:bookmarkStart w:id="448" w:name="_Toc412106698"/>
      <w:r>
        <w:t>Inherited Features</w:t>
      </w:r>
      <w:bookmarkEnd w:id="448"/>
    </w:p>
    <w:p w:rsidR="00697D8F" w:rsidRDefault="00697D8F" w:rsidP="000B3F78">
      <w:r w:rsidRPr="000365A1">
        <w:rPr>
          <w:b/>
          <w:i/>
        </w:rPr>
        <w:t>From</w:t>
      </w:r>
      <w:r>
        <w:t xml:space="preserve"> </w:t>
      </w:r>
      <w:hyperlink w:anchor="_1a3b26382bc038a9cd845e258d24db0f" w:history="1">
        <w:r>
          <w:rPr>
            <w:rStyle w:val="Hyperlink"/>
          </w:rPr>
          <w:t>Objective</w:t>
        </w:r>
      </w:hyperlink>
      <w:r>
        <w:t xml:space="preserve">: </w:t>
      </w:r>
    </w:p>
    <w:p w:rsidR="00697D8F" w:rsidRDefault="00697D8F" w:rsidP="000B3F78">
      <w:pPr>
        <w:ind w:firstLine="720"/>
      </w:pPr>
      <w:r>
        <w:t>‘affected by’:</w:t>
      </w:r>
      <w:hyperlink w:anchor="_9bf67544840a1cd6396f28cc292e3ca0" w:history="1">
        <w:r>
          <w:rPr>
            <w:rStyle w:val="Hyperlink"/>
          </w:rPr>
          <w:t>Consequence</w:t>
        </w:r>
      </w:hyperlink>
    </w:p>
    <w:p w:rsidR="00697D8F" w:rsidRDefault="00697D8F" w:rsidP="000B3F78">
      <w:pPr>
        <w:ind w:firstLine="720"/>
      </w:pPr>
      <w:r>
        <w:t>‘plan for objective’:</w:t>
      </w:r>
      <w:hyperlink w:anchor="_e388f590d0bd984e68d22f9ed9adbbba" w:history="1">
        <w:r>
          <w:rPr>
            <w:rStyle w:val="Hyperlink"/>
          </w:rPr>
          <w:t>Plan</w:t>
        </w:r>
      </w:hyperlink>
    </w:p>
    <w:p w:rsidR="00697D8F" w:rsidRDefault="00697D8F" w:rsidP="000B3F78">
      <w:r w:rsidRPr="000365A1">
        <w:rPr>
          <w:b/>
          <w:i/>
        </w:rPr>
        <w:t>From</w:t>
      </w:r>
      <w:r>
        <w:t xml:space="preserve"> </w:t>
      </w:r>
      <w:hyperlink w:anchor="_5d818d24bb3ea2953ed8691f26985a13" w:history="1">
        <w:r>
          <w:rPr>
            <w:rStyle w:val="Hyperlink"/>
          </w:rPr>
          <w:t>Intent</w:t>
        </w:r>
      </w:hyperlink>
      <w:r>
        <w:t xml:space="preserve">: </w:t>
      </w:r>
    </w:p>
    <w:p w:rsidR="00697D8F" w:rsidRDefault="00697D8F" w:rsidP="000B3F78">
      <w:pPr>
        <w:ind w:firstLine="720"/>
      </w:pPr>
      <w:r>
        <w:t>‘intent of’:</w:t>
      </w:r>
      <w:hyperlink w:anchor="_e6b0cbf74d66e662c0e3b43efa323757" w:history="1">
        <w:r>
          <w:rPr>
            <w:rStyle w:val="Hyperlink"/>
          </w:rPr>
          <w:t>Stakeholder</w:t>
        </w:r>
      </w:hyperlink>
    </w:p>
    <w:p w:rsidR="00697D8F" w:rsidRDefault="00697D8F" w:rsidP="000B3F78">
      <w:pPr>
        <w:ind w:firstLine="720"/>
      </w:pPr>
      <w:r>
        <w:t>‘importance’:</w:t>
      </w:r>
      <w:hyperlink w:anchor="_23c4326044009f885190c5ab985800db" w:history="1">
        <w:r>
          <w:rPr>
            <w:rStyle w:val="Hyperlink"/>
          </w:rPr>
          <w:t>Metric</w:t>
        </w:r>
      </w:hyperlink>
    </w:p>
    <w:p w:rsidR="00D718D6" w:rsidRDefault="00D718D6" w:rsidP="000B3F78"/>
    <w:p w:rsidR="00D718D6" w:rsidRDefault="005F69A5" w:rsidP="000B3F78">
      <w:pPr>
        <w:pStyle w:val="Heading3"/>
      </w:pPr>
      <w:bookmarkStart w:id="449" w:name="_fd8627889bb18484d816f4230a0ac0fe"/>
      <w:bookmarkStart w:id="450" w:name="_Toc412106699"/>
      <w:r>
        <w:t>Class Benefit</w:t>
      </w:r>
      <w:bookmarkEnd w:id="449"/>
      <w:bookmarkEnd w:id="450"/>
    </w:p>
    <w:p w:rsidR="00D718D6" w:rsidRDefault="005F69A5" w:rsidP="000B3F78">
      <w:r>
        <w:t>A benefit is a consequence of a situation having positive desirability</w:t>
      </w:r>
    </w:p>
    <w:p w:rsidR="00D718D6" w:rsidRDefault="005F69A5" w:rsidP="000B3F78">
      <w:pPr>
        <w:pStyle w:val="Heading4"/>
      </w:pPr>
      <w:bookmarkStart w:id="451" w:name="_Toc412106700"/>
      <w:r>
        <w:t>Direct Supertypes</w:t>
      </w:r>
      <w:bookmarkEnd w:id="451"/>
    </w:p>
    <w:p w:rsidR="00D718D6" w:rsidRDefault="004619D7" w:rsidP="000B3F78">
      <w:pPr>
        <w:ind w:left="360"/>
      </w:pPr>
      <w:hyperlink w:anchor="_9bf67544840a1cd6396f28cc292e3ca0" w:history="1">
        <w:r w:rsidR="005F69A5">
          <w:rPr>
            <w:rStyle w:val="Hyperlink"/>
          </w:rPr>
          <w:t>Consequence</w:t>
        </w:r>
      </w:hyperlink>
    </w:p>
    <w:p w:rsidR="00D718D6" w:rsidRDefault="005F69A5" w:rsidP="000B3F78">
      <w:pPr>
        <w:pStyle w:val="Code"/>
      </w:pPr>
      <w:r w:rsidRPr="00043180">
        <w:rPr>
          <w:b/>
          <w:sz w:val="24"/>
          <w:szCs w:val="24"/>
        </w:rPr>
        <w:t>package</w:t>
      </w:r>
      <w:r>
        <w:t xml:space="preserve"> Conceptual Modeling and Mapping Library::Generic Concepts::Intent</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9bf67544840a1cd6396f28cc292e3ca0" w:history="1">
        <w:r w:rsidR="007E3012">
          <w:rPr>
            <w:rStyle w:val="Hyperlink"/>
          </w:rPr>
          <w:t>Consequence</w:t>
        </w:r>
      </w:hyperlink>
    </w:p>
    <w:p w:rsidR="00D718D6" w:rsidRDefault="00D718D6" w:rsidP="000B3F78">
      <w:pPr>
        <w:pStyle w:val="Code"/>
      </w:pPr>
    </w:p>
    <w:p w:rsidR="00D718D6" w:rsidRDefault="005F69A5" w:rsidP="000B3F78">
      <w:pPr>
        <w:pStyle w:val="Heading4"/>
      </w:pPr>
      <w:bookmarkStart w:id="452" w:name="_Toc412106701"/>
      <w:r>
        <w:t>Inherited Features</w:t>
      </w:r>
      <w:bookmarkEnd w:id="452"/>
    </w:p>
    <w:p w:rsidR="00697D8F" w:rsidRDefault="00697D8F" w:rsidP="000B3F78">
      <w:r w:rsidRPr="000365A1">
        <w:rPr>
          <w:b/>
          <w:i/>
        </w:rPr>
        <w:t>From</w:t>
      </w:r>
      <w:r>
        <w:t xml:space="preserve"> </w:t>
      </w:r>
      <w:hyperlink w:anchor="_9bf67544840a1cd6396f28cc292e3ca0" w:history="1">
        <w:r>
          <w:rPr>
            <w:rStyle w:val="Hyperlink"/>
          </w:rPr>
          <w:t>Consequence</w:t>
        </w:r>
      </w:hyperlink>
      <w:r>
        <w:t xml:space="preserve">: </w:t>
      </w:r>
    </w:p>
    <w:p w:rsidR="00697D8F" w:rsidRDefault="00697D8F" w:rsidP="000B3F78">
      <w:pPr>
        <w:ind w:firstLine="720"/>
      </w:pPr>
      <w:r>
        <w:t>‘degree of affect’:</w:t>
      </w:r>
      <w:hyperlink w:anchor="_23c4326044009f885190c5ab985800db" w:history="1">
        <w:r>
          <w:rPr>
            <w:rStyle w:val="Hyperlink"/>
          </w:rPr>
          <w:t>Metric</w:t>
        </w:r>
      </w:hyperlink>
    </w:p>
    <w:p w:rsidR="00697D8F" w:rsidRDefault="00697D8F" w:rsidP="000B3F78">
      <w:pPr>
        <w:ind w:firstLine="720"/>
      </w:pPr>
      <w:r>
        <w:t>‘desirability’:</w:t>
      </w:r>
      <w:hyperlink w:anchor="_23c4326044009f885190c5ab985800db" w:history="1">
        <w:r>
          <w:rPr>
            <w:rStyle w:val="Hyperlink"/>
          </w:rPr>
          <w:t>Metric</w:t>
        </w:r>
      </w:hyperlink>
    </w:p>
    <w:p w:rsidR="00697D8F" w:rsidRDefault="00697D8F" w:rsidP="000B3F78">
      <w:pPr>
        <w:ind w:firstLine="720"/>
      </w:pPr>
      <w:r>
        <w:t>‘impact’:</w:t>
      </w:r>
      <w:hyperlink w:anchor="_23c4326044009f885190c5ab985800db" w:history="1">
        <w:r>
          <w:rPr>
            <w:rStyle w:val="Hyperlink"/>
          </w:rPr>
          <w:t>Metric</w:t>
        </w:r>
      </w:hyperlink>
    </w:p>
    <w:p w:rsidR="00697D8F" w:rsidRDefault="00697D8F" w:rsidP="000B3F78">
      <w:pPr>
        <w:ind w:firstLine="720"/>
      </w:pPr>
      <w:r>
        <w:t>‘affects’:</w:t>
      </w:r>
      <w:hyperlink w:anchor="_1a3b26382bc038a9cd845e258d24db0f" w:history="1">
        <w:r>
          <w:rPr>
            <w:rStyle w:val="Hyperlink"/>
          </w:rPr>
          <w:t>Objective</w:t>
        </w:r>
      </w:hyperlink>
    </w:p>
    <w:p w:rsidR="00697D8F" w:rsidRDefault="00697D8F" w:rsidP="000B3F78">
      <w:pPr>
        <w:ind w:firstLine="720"/>
      </w:pPr>
      <w:r>
        <w:t>‘has source’:</w:t>
      </w:r>
      <w:hyperlink w:anchor="_63104765cd42c5f76cf72fdc4ed90397" w:history="1">
        <w:r>
          <w:rPr>
            <w:rStyle w:val="Hyperlink"/>
          </w:rPr>
          <w:t>Situation</w:t>
        </w:r>
      </w:hyperlink>
    </w:p>
    <w:p w:rsidR="00697D8F" w:rsidRDefault="00697D8F" w:rsidP="000B3F78">
      <w:pPr>
        <w:ind w:firstLine="720"/>
      </w:pPr>
      <w:r>
        <w:t>‘impacts’:</w:t>
      </w:r>
      <w:hyperlink w:anchor="_d442d75c9ac335e7a2aadbc96919fc2d" w:history="1">
        <w:r>
          <w:rPr>
            <w:rStyle w:val="Hyperlink"/>
          </w:rPr>
          <w:t>Resource</w:t>
        </w:r>
      </w:hyperlink>
    </w:p>
    <w:p w:rsidR="00697D8F" w:rsidRDefault="00697D8F" w:rsidP="000B3F78">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0B3F78">
      <w:pPr>
        <w:ind w:firstLine="720"/>
      </w:pPr>
      <w:r>
        <w:t>‘starts on’:</w:t>
      </w:r>
      <w:hyperlink w:anchor="_404887ca511c022e037ede12e1a8f37a" w:history="1">
        <w:r>
          <w:rPr>
            <w:rStyle w:val="Hyperlink"/>
          </w:rPr>
          <w:t>Time Point</w:t>
        </w:r>
      </w:hyperlink>
    </w:p>
    <w:p w:rsidR="00697D8F" w:rsidRDefault="00697D8F" w:rsidP="000B3F78">
      <w:pPr>
        <w:ind w:firstLine="720"/>
      </w:pPr>
      <w:r>
        <w:t>‘ends on’:</w:t>
      </w:r>
      <w:hyperlink w:anchor="_404887ca511c022e037ede12e1a8f37a" w:history="1">
        <w:r>
          <w:rPr>
            <w:rStyle w:val="Hyperlink"/>
          </w:rPr>
          <w:t>Time Point</w:t>
        </w:r>
      </w:hyperlink>
    </w:p>
    <w:p w:rsidR="00697D8F" w:rsidRDefault="00697D8F" w:rsidP="000B3F78">
      <w:pPr>
        <w:ind w:firstLine="720"/>
      </w:pPr>
      <w:r>
        <w:t>‘has binding’:</w:t>
      </w:r>
      <w:hyperlink w:anchor="_59d00381296cc32f8d191ec24ae537cd" w:history="1">
        <w:r>
          <w:rPr>
            <w:rStyle w:val="Hyperlink"/>
          </w:rPr>
          <w:t>Binding</w:t>
        </w:r>
      </w:hyperlink>
    </w:p>
    <w:p w:rsidR="00697D8F" w:rsidRDefault="00697D8F" w:rsidP="000B3F78">
      <w:pPr>
        <w:ind w:firstLine="720"/>
      </w:pPr>
      <w:r>
        <w:t>‘has consequence’:</w:t>
      </w:r>
      <w:hyperlink w:anchor="_9bf67544840a1cd6396f28cc292e3ca0" w:history="1">
        <w:r>
          <w:rPr>
            <w:rStyle w:val="Hyperlink"/>
          </w:rPr>
          <w:t>Consequence</w:t>
        </w:r>
      </w:hyperlink>
    </w:p>
    <w:p w:rsidR="00697D8F" w:rsidRDefault="00697D8F" w:rsidP="000B3F78">
      <w:pPr>
        <w:ind w:firstLine="720"/>
      </w:pPr>
      <w:r>
        <w:t>‘impacts’:</w:t>
      </w:r>
      <w:hyperlink w:anchor="_13f9005c9106d00d7131680982c2727a" w:history="1">
        <w:r>
          <w:rPr>
            <w:rStyle w:val="Hyperlink"/>
          </w:rPr>
          <w:t>Entity</w:t>
        </w:r>
      </w:hyperlink>
    </w:p>
    <w:p w:rsidR="00697D8F" w:rsidRDefault="00697D8F" w:rsidP="000B3F78">
      <w:pPr>
        <w:ind w:firstLine="720"/>
      </w:pPr>
      <w:r>
        <w:t>‘matches’:</w:t>
      </w:r>
      <w:hyperlink w:anchor="_6db5f6447173086a1a7d18af4f144b69" w:history="1">
        <w:r>
          <w:rPr>
            <w:rStyle w:val="Hyperlink"/>
          </w:rPr>
          <w:t>Template</w:t>
        </w:r>
      </w:hyperlink>
    </w:p>
    <w:p w:rsidR="00697D8F" w:rsidRDefault="00697D8F" w:rsidP="000B3F78">
      <w:pPr>
        <w:ind w:firstLine="720"/>
      </w:pPr>
      <w:r>
        <w:lastRenderedPageBreak/>
        <w:t>‘confidence’:</w:t>
      </w:r>
      <w:hyperlink w:anchor="_515aa0b3c8b3af1351822986548c803a" w:history="1">
        <w:r>
          <w:rPr>
            <w:rStyle w:val="Hyperlink"/>
          </w:rPr>
          <w:t>Confidence Metric</w:t>
        </w:r>
      </w:hyperlink>
    </w:p>
    <w:p w:rsidR="00697D8F" w:rsidRDefault="00697D8F" w:rsidP="000B3F78">
      <w:pPr>
        <w:ind w:firstLine="720"/>
      </w:pPr>
      <w:r>
        <w:t>‘happens before’:</w:t>
      </w:r>
      <w:hyperlink w:anchor="_63104765cd42c5f76cf72fdc4ed90397" w:history="1">
        <w:r>
          <w:rPr>
            <w:rStyle w:val="Hyperlink"/>
          </w:rPr>
          <w:t>Situation</w:t>
        </w:r>
      </w:hyperlink>
    </w:p>
    <w:p w:rsidR="00697D8F" w:rsidRDefault="00697D8F" w:rsidP="000B3F78">
      <w:pPr>
        <w:ind w:firstLine="720"/>
      </w:pPr>
      <w:r>
        <w:t>‘happens after’:</w:t>
      </w:r>
      <w:hyperlink w:anchor="_63104765cd42c5f76cf72fdc4ed90397" w:history="1">
        <w:r>
          <w:rPr>
            <w:rStyle w:val="Hyperlink"/>
          </w:rPr>
          <w:t>Situation</w:t>
        </w:r>
      </w:hyperlink>
    </w:p>
    <w:p w:rsidR="00697D8F" w:rsidRDefault="00697D8F" w:rsidP="000B3F78">
      <w:pPr>
        <w:ind w:firstLine="720"/>
      </w:pPr>
      <w:r>
        <w:t>‘selects’:</w:t>
      </w:r>
      <w:hyperlink w:anchor="_0ea506f57adef61cfa374e799c7f4b3e" w:history="1">
        <w:r>
          <w:rPr>
            <w:rStyle w:val="Hyperlink"/>
          </w:rPr>
          <w:t>Indicator</w:t>
        </w:r>
      </w:hyperlink>
    </w:p>
    <w:p w:rsidR="00697D8F" w:rsidRDefault="00697D8F" w:rsidP="000B3F78">
      <w:pPr>
        <w:ind w:firstLine="720"/>
      </w:pPr>
      <w:r>
        <w:t>‘do’:</w:t>
      </w:r>
      <w:hyperlink w:anchor="_c05d8ea54231ef8385ae369a8cb18a7f" w:history="1">
        <w:r>
          <w:rPr>
            <w:rStyle w:val="Hyperlink"/>
          </w:rPr>
          <w:t>Occurrence</w:t>
        </w:r>
      </w:hyperlink>
    </w:p>
    <w:p w:rsidR="00697D8F" w:rsidRDefault="00697D8F" w:rsidP="000B3F78">
      <w:pPr>
        <w:ind w:firstLine="720"/>
      </w:pPr>
      <w:r>
        <w:t>‘course of action’:</w:t>
      </w:r>
      <w:hyperlink w:anchor="_83d65b9404a78ed941a332943863e039" w:history="1">
        <w:r>
          <w:rPr>
            <w:rStyle w:val="Hyperlink"/>
          </w:rPr>
          <w:t>Process</w:t>
        </w:r>
      </w:hyperlink>
    </w:p>
    <w:p w:rsidR="00697D8F" w:rsidRDefault="00697D8F" w:rsidP="000B3F78">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0B3F78">
      <w:pPr>
        <w:ind w:firstLine="720"/>
      </w:pPr>
      <w:r>
        <w:t>‘used by’:</w:t>
      </w:r>
      <w:hyperlink w:anchor="_c05d8ea54231ef8385ae369a8cb18a7f" w:history="1">
        <w:r>
          <w:rPr>
            <w:rStyle w:val="Hyperlink"/>
          </w:rPr>
          <w:t>Occurrence</w:t>
        </w:r>
      </w:hyperlink>
    </w:p>
    <w:p w:rsidR="00697D8F" w:rsidRDefault="00697D8F" w:rsidP="000B3F78">
      <w:pPr>
        <w:ind w:firstLine="720"/>
      </w:pPr>
      <w:r>
        <w:t>‘is part of’:</w:t>
      </w:r>
      <w:hyperlink w:anchor="_13f9005c9106d00d7131680982c2727a" w:history="1">
        <w:r>
          <w:rPr>
            <w:rStyle w:val="Hyperlink"/>
          </w:rPr>
          <w:t>Entity</w:t>
        </w:r>
      </w:hyperlink>
    </w:p>
    <w:p w:rsidR="00697D8F" w:rsidRDefault="00697D8F" w:rsidP="000B3F78">
      <w:pPr>
        <w:ind w:firstLine="720"/>
      </w:pPr>
      <w:r>
        <w:t>‘has part’:</w:t>
      </w:r>
      <w:hyperlink w:anchor="_13f9005c9106d00d7131680982c2727a" w:history="1">
        <w:r>
          <w:rPr>
            <w:rStyle w:val="Hyperlink"/>
          </w:rPr>
          <w:t>Entity</w:t>
        </w:r>
      </w:hyperlink>
    </w:p>
    <w:p w:rsidR="00697D8F" w:rsidRDefault="00697D8F" w:rsidP="000B3F78">
      <w:pPr>
        <w:ind w:firstLine="720"/>
      </w:pPr>
      <w:r>
        <w:t>‘has state’:</w:t>
      </w:r>
      <w:hyperlink w:anchor="_927c2855748f476d96735ff79da4ebff" w:history="1">
        <w:r>
          <w:rPr>
            <w:rStyle w:val="Hyperlink"/>
          </w:rPr>
          <w:t>State</w:t>
        </w:r>
      </w:hyperlink>
    </w:p>
    <w:p w:rsidR="00697D8F" w:rsidRDefault="00697D8F" w:rsidP="000B3F78">
      <w:pPr>
        <w:ind w:firstLine="720"/>
      </w:pPr>
      <w:r>
        <w:t>‘created by’:</w:t>
      </w:r>
      <w:hyperlink w:anchor="_c05d8ea54231ef8385ae369a8cb18a7f" w:history="1">
        <w:r>
          <w:rPr>
            <w:rStyle w:val="Hyperlink"/>
          </w:rPr>
          <w:t>Occurrence</w:t>
        </w:r>
      </w:hyperlink>
    </w:p>
    <w:p w:rsidR="00697D8F" w:rsidRDefault="00697D8F" w:rsidP="000B3F78">
      <w:pPr>
        <w:ind w:firstLine="720"/>
      </w:pPr>
      <w:r>
        <w:t>‘is related to’:</w:t>
      </w:r>
      <w:hyperlink w:anchor="_13f9005c9106d00d7131680982c2727a" w:history="1">
        <w:r>
          <w:rPr>
            <w:rStyle w:val="Hyperlink"/>
          </w:rPr>
          <w:t>Entity</w:t>
        </w:r>
      </w:hyperlink>
    </w:p>
    <w:p w:rsidR="00697D8F" w:rsidRDefault="00697D8F" w:rsidP="000B3F78">
      <w:pPr>
        <w:ind w:firstLine="720"/>
      </w:pPr>
      <w:r>
        <w:t>‘impacted by’:</w:t>
      </w:r>
      <w:hyperlink w:anchor="_63104765cd42c5f76cf72fdc4ed90397" w:history="1">
        <w:r>
          <w:rPr>
            <w:rStyle w:val="Hyperlink"/>
          </w:rPr>
          <w:t>Situation</w:t>
        </w:r>
      </w:hyperlink>
    </w:p>
    <w:p w:rsidR="00697D8F" w:rsidRDefault="00697D8F" w:rsidP="000B3F78">
      <w:pPr>
        <w:ind w:firstLine="720"/>
      </w:pPr>
      <w:r>
        <w:t>‘identified by’:</w:t>
      </w:r>
      <w:hyperlink w:anchor="_a9304dce0833e68d6c1871feed7ba4c8" w:history="1">
        <w:r>
          <w:rPr>
            <w:rStyle w:val="Hyperlink"/>
          </w:rPr>
          <w:t>Identifier</w:t>
        </w:r>
      </w:hyperlink>
    </w:p>
    <w:p w:rsidR="00697D8F" w:rsidRDefault="00697D8F" w:rsidP="000B3F78">
      <w:pPr>
        <w:ind w:firstLine="720"/>
      </w:pPr>
      <w:r>
        <w:t>‘has name’:</w:t>
      </w:r>
      <w:hyperlink w:anchor="_afe5a48976a2df078be9473827611fb8" w:history="1">
        <w:r>
          <w:rPr>
            <w:rStyle w:val="Hyperlink"/>
          </w:rPr>
          <w:t>Name</w:t>
        </w:r>
      </w:hyperlink>
    </w:p>
    <w:p w:rsidR="00697D8F" w:rsidRDefault="00697D8F" w:rsidP="000B3F78">
      <w:pPr>
        <w:ind w:firstLine="720"/>
      </w:pPr>
      <w:r>
        <w:t>‘prefered identifier’:</w:t>
      </w:r>
      <w:hyperlink w:anchor="_a9304dce0833e68d6c1871feed7ba4c8" w:history="1">
        <w:r>
          <w:rPr>
            <w:rStyle w:val="Hyperlink"/>
          </w:rPr>
          <w:t>Identifier</w:t>
        </w:r>
      </w:hyperlink>
    </w:p>
    <w:p w:rsidR="00697D8F" w:rsidRDefault="00697D8F" w:rsidP="000B3F78">
      <w:pPr>
        <w:ind w:firstLine="720"/>
      </w:pPr>
      <w:r>
        <w:t>‘watched by’:</w:t>
      </w:r>
      <w:hyperlink w:anchor="_a3511bec5be4181aed91476c6b138095" w:history="1">
        <w:r>
          <w:rPr>
            <w:rStyle w:val="Hyperlink"/>
          </w:rPr>
          <w:t>Indicator Watchlist</w:t>
        </w:r>
      </w:hyperlink>
    </w:p>
    <w:p w:rsidR="00697D8F" w:rsidRDefault="00697D8F" w:rsidP="000B3F78">
      <w:pPr>
        <w:ind w:firstLine="720"/>
      </w:pPr>
      <w:r>
        <w:t>‘observed by’:</w:t>
      </w:r>
      <w:hyperlink w:anchor="_1a5b22ec96adcbdd1b918a17fe9b44b2" w:history="1">
        <w:r>
          <w:rPr>
            <w:rStyle w:val="Hyperlink"/>
          </w:rPr>
          <w:t>Observation</w:t>
        </w:r>
      </w:hyperlink>
    </w:p>
    <w:p w:rsidR="00697D8F" w:rsidRDefault="00697D8F" w:rsidP="000B3F78">
      <w:pPr>
        <w:ind w:firstLine="720"/>
      </w:pPr>
      <w:r>
        <w:t>‘made available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697D8F" w:rsidRDefault="00697D8F" w:rsidP="000B3F78">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0B3F78">
      <w:pPr>
        <w:ind w:firstLine="720"/>
      </w:pPr>
      <w:r>
        <w:t>‘generalizes’:</w:t>
      </w:r>
      <w:hyperlink w:anchor="_81284aa430d71f6e8d9c1804d9149488" w:history="1">
        <w:r>
          <w:rPr>
            <w:rStyle w:val="Hyperlink"/>
          </w:rPr>
          <w:t>Context</w:t>
        </w:r>
      </w:hyperlink>
    </w:p>
    <w:p w:rsidR="00697D8F" w:rsidRDefault="00697D8F" w:rsidP="000B3F78">
      <w:pPr>
        <w:ind w:firstLine="720"/>
      </w:pPr>
      <w:r>
        <w:t>‘specializes’:</w:t>
      </w:r>
      <w:hyperlink w:anchor="_81284aa430d71f6e8d9c1804d9149488" w:history="1">
        <w:r>
          <w:rPr>
            <w:rStyle w:val="Hyperlink"/>
          </w:rPr>
          <w:t>Context</w:t>
        </w:r>
      </w:hyperlink>
    </w:p>
    <w:p w:rsidR="00697D8F" w:rsidRDefault="00697D8F" w:rsidP="000B3F78">
      <w:pPr>
        <w:ind w:firstLine="720"/>
      </w:pPr>
      <w:r>
        <w:t>‘contextualizes’:</w:t>
      </w:r>
      <w:hyperlink w:anchor="_3a4ff69ced5d7f7c66bb882997dea37e" w:history="1">
        <w:r>
          <w:rPr>
            <w:rStyle w:val="Hyperlink"/>
          </w:rPr>
          <w:t>Anything</w:t>
        </w:r>
      </w:hyperlink>
    </w:p>
    <w:p w:rsidR="00D718D6" w:rsidRDefault="00D718D6" w:rsidP="000B3F78"/>
    <w:p w:rsidR="00D718D6" w:rsidRDefault="005F69A5" w:rsidP="000B3F78">
      <w:pPr>
        <w:pStyle w:val="Heading3"/>
      </w:pPr>
      <w:bookmarkStart w:id="453" w:name="_9bf67544840a1cd6396f28cc292e3ca0"/>
      <w:bookmarkStart w:id="454" w:name="_Toc412106702"/>
      <w:r>
        <w:t>Class Consequence</w:t>
      </w:r>
      <w:bookmarkEnd w:id="453"/>
      <w:bookmarkEnd w:id="454"/>
    </w:p>
    <w:p w:rsidR="00D718D6" w:rsidRDefault="005F69A5" w:rsidP="000B3F78">
      <w:r>
        <w:t>A consequence is an outcome of a situation affecting objectives of a stakeholder.</w:t>
      </w:r>
      <w:r>
        <w:br/>
      </w:r>
      <w:r>
        <w:br/>
        <w:t>NOTE 1 An event can lead to a range of consequences.</w:t>
      </w:r>
      <w:r>
        <w:br/>
        <w:t>NOTE 2 A consequence can be certain or uncertain and can have positive or negative effects on objectives.</w:t>
      </w:r>
      <w:r>
        <w:br/>
        <w:t>NOTE 3 Consequences can be expressed qualitatively or quantitatively.</w:t>
      </w:r>
      <w:r>
        <w:br/>
        <w:t>NOTE 4 Initial consequences can escalate through knock-on effects.</w:t>
      </w:r>
      <w:r>
        <w:br/>
        <w:t>[ISO 73-2009]</w:t>
      </w:r>
    </w:p>
    <w:p w:rsidR="00CB64BC" w:rsidRDefault="00CB64BC" w:rsidP="000B3F78">
      <w:pPr>
        <w:jc w:val="center"/>
      </w:pPr>
      <w:r>
        <w:rPr>
          <w:noProof/>
          <w:lang w:bidi="ar-SA"/>
        </w:rPr>
        <w:lastRenderedPageBreak/>
        <w:drawing>
          <wp:inline distT="0" distB="0" distL="0" distR="0" wp14:anchorId="3049E230" wp14:editId="1D772A73">
            <wp:extent cx="5732145" cy="3870763"/>
            <wp:effectExtent l="0" t="0" r="0" b="0"/>
            <wp:docPr id="328" name="Picture -717701422.jpg" descr="-7177014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717701422.jpg"/>
                    <pic:cNvPicPr/>
                  </pic:nvPicPr>
                  <pic:blipFill>
                    <a:blip r:embed="rId46" cstate="print"/>
                    <a:stretch>
                      <a:fillRect/>
                    </a:stretch>
                  </pic:blipFill>
                  <pic:spPr>
                    <a:xfrm>
                      <a:off x="0" y="0"/>
                      <a:ext cx="5732145" cy="3870763"/>
                    </a:xfrm>
                    <a:prstGeom prst="rect">
                      <a:avLst/>
                    </a:prstGeom>
                  </pic:spPr>
                </pic:pic>
              </a:graphicData>
            </a:graphic>
          </wp:inline>
        </w:drawing>
      </w:r>
    </w:p>
    <w:p w:rsidR="00CB64BC" w:rsidRDefault="00CB64BC" w:rsidP="000B3F78">
      <w:pPr>
        <w:pStyle w:val="Figure"/>
        <w:numPr>
          <w:ilvl w:val="0"/>
          <w:numId w:val="4"/>
        </w:numPr>
      </w:pPr>
      <w:bookmarkStart w:id="455" w:name="_Toc412105724"/>
      <w:r>
        <w:t>Consequence</w:t>
      </w:r>
      <w:bookmarkEnd w:id="455"/>
    </w:p>
    <w:p w:rsidR="00D718D6" w:rsidRDefault="005F69A5" w:rsidP="000B3F78">
      <w:pPr>
        <w:pStyle w:val="Heading4"/>
      </w:pPr>
      <w:bookmarkStart w:id="456" w:name="_Toc412106703"/>
      <w:r>
        <w:t>Direct Supertypes</w:t>
      </w:r>
      <w:bookmarkEnd w:id="456"/>
    </w:p>
    <w:p w:rsidR="00D718D6" w:rsidRDefault="004619D7" w:rsidP="000B3F78">
      <w:pPr>
        <w:ind w:left="360"/>
      </w:pPr>
      <w:hyperlink w:anchor="_63104765cd42c5f76cf72fdc4ed90397" w:history="1">
        <w:r w:rsidR="005F69A5">
          <w:rPr>
            <w:rStyle w:val="Hyperlink"/>
          </w:rPr>
          <w:t>Situation</w:t>
        </w:r>
      </w:hyperlink>
    </w:p>
    <w:p w:rsidR="00D718D6" w:rsidRDefault="005F69A5" w:rsidP="000B3F78">
      <w:pPr>
        <w:pStyle w:val="Code"/>
      </w:pPr>
      <w:r w:rsidRPr="00043180">
        <w:rPr>
          <w:b/>
          <w:sz w:val="24"/>
          <w:szCs w:val="24"/>
        </w:rPr>
        <w:t>package</w:t>
      </w:r>
      <w:r>
        <w:t xml:space="preserve"> Conceptual Modeling and Mapping Library::Generic Concepts::Intent</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63104765cd42c5f76cf72fdc4ed90397" w:history="1">
        <w:r w:rsidR="007E3012">
          <w:rPr>
            <w:rStyle w:val="Hyperlink"/>
          </w:rPr>
          <w:t>Situation</w:t>
        </w:r>
      </w:hyperlink>
    </w:p>
    <w:p w:rsidR="00D718D6" w:rsidRDefault="00D718D6" w:rsidP="000B3F78">
      <w:pPr>
        <w:pStyle w:val="Code"/>
      </w:pPr>
    </w:p>
    <w:p w:rsidR="00D718D6" w:rsidRDefault="005F69A5" w:rsidP="000B3F78">
      <w:pPr>
        <w:pStyle w:val="Heading4"/>
      </w:pPr>
      <w:bookmarkStart w:id="457" w:name="_Toc412106704"/>
      <w:r>
        <w:t>Attributes</w:t>
      </w:r>
      <w:bookmarkEnd w:id="457"/>
    </w:p>
    <w:p w:rsidR="00D718D6" w:rsidRDefault="005F69A5" w:rsidP="000B3F78">
      <w:pPr>
        <w:pStyle w:val="BodyText2"/>
      </w:pPr>
      <w:r>
        <w:rPr>
          <w:noProof/>
          <w:lang w:bidi="ar-SA"/>
        </w:rPr>
        <w:drawing>
          <wp:inline distT="0" distB="0" distL="0" distR="0" wp14:anchorId="7FA43D8A" wp14:editId="5AD9C713">
            <wp:extent cx="152400" cy="152400"/>
            <wp:effectExtent l="0" t="0" r="0" b="0"/>
            <wp:docPr id="330" name="Picture -1634190026.jpg" descr="-1634190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1634190026.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degree of affect : </w:t>
      </w:r>
      <w:hyperlink w:anchor="_23c4326044009f885190c5ab985800db" w:history="1">
        <w:r>
          <w:rPr>
            <w:rStyle w:val="Hyperlink"/>
          </w:rPr>
          <w:t>Metric</w:t>
        </w:r>
      </w:hyperlink>
    </w:p>
    <w:p w:rsidR="00D718D6" w:rsidRDefault="005F69A5" w:rsidP="000B3F78">
      <w:pPr>
        <w:ind w:left="677" w:firstLine="360"/>
      </w:pPr>
      <w:r>
        <w:t>A metric for how much the consequence affects the objective - how much harm or benefit.</w:t>
      </w:r>
    </w:p>
    <w:p w:rsidR="00D718D6" w:rsidRDefault="005F69A5" w:rsidP="000B3F78">
      <w:pPr>
        <w:pStyle w:val="BodyText2"/>
      </w:pPr>
      <w:r>
        <w:rPr>
          <w:noProof/>
          <w:lang w:bidi="ar-SA"/>
        </w:rPr>
        <w:drawing>
          <wp:inline distT="0" distB="0" distL="0" distR="0" wp14:anchorId="6FB70C20" wp14:editId="5C591ADD">
            <wp:extent cx="152400" cy="152400"/>
            <wp:effectExtent l="0" t="0" r="0" b="0"/>
            <wp:docPr id="332" name="Picture 1008303598.jpg" descr="10083035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1008303598.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desirability : </w:t>
      </w:r>
      <w:hyperlink w:anchor="_23c4326044009f885190c5ab985800db" w:history="1">
        <w:r>
          <w:rPr>
            <w:rStyle w:val="Hyperlink"/>
          </w:rPr>
          <w:t>Metric</w:t>
        </w:r>
      </w:hyperlink>
    </w:p>
    <w:p w:rsidR="00D718D6" w:rsidRDefault="005F69A5" w:rsidP="000B3F78">
      <w:pPr>
        <w:ind w:left="677" w:firstLine="360"/>
      </w:pPr>
      <w:r>
        <w:t>The desirability of the consequence as importance times degree of affect. May be positive or negative.</w:t>
      </w:r>
    </w:p>
    <w:p w:rsidR="00D718D6" w:rsidRDefault="005F69A5" w:rsidP="000B3F78">
      <w:pPr>
        <w:pStyle w:val="BodyText2"/>
      </w:pPr>
      <w:r>
        <w:rPr>
          <w:noProof/>
          <w:lang w:bidi="ar-SA"/>
        </w:rPr>
        <w:drawing>
          <wp:inline distT="0" distB="0" distL="0" distR="0" wp14:anchorId="61687835" wp14:editId="7FD886FB">
            <wp:extent cx="152400" cy="152400"/>
            <wp:effectExtent l="0" t="0" r="0" b="0"/>
            <wp:docPr id="334" name="Picture -1256606991.jpg" descr="-12566069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1256606991.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impact : </w:t>
      </w:r>
      <w:hyperlink w:anchor="_23c4326044009f885190c5ab985800db" w:history="1">
        <w:r>
          <w:rPr>
            <w:rStyle w:val="Hyperlink"/>
          </w:rPr>
          <w:t>Metric</w:t>
        </w:r>
      </w:hyperlink>
    </w:p>
    <w:p w:rsidR="00D718D6" w:rsidRDefault="005F69A5" w:rsidP="000B3F78">
      <w:pPr>
        <w:ind w:left="677" w:firstLine="360"/>
      </w:pPr>
      <w:r>
        <w:t>Impact = desirability * likelihood</w:t>
      </w:r>
    </w:p>
    <w:p w:rsidR="00D718D6" w:rsidRDefault="005F69A5" w:rsidP="000B3F78">
      <w:pPr>
        <w:pStyle w:val="Heading4"/>
      </w:pPr>
      <w:bookmarkStart w:id="458" w:name="_Toc412106705"/>
      <w:r>
        <w:t>Associations</w:t>
      </w:r>
      <w:bookmarkEnd w:id="458"/>
    </w:p>
    <w:p w:rsidR="00F546FD" w:rsidRDefault="005F69A5" w:rsidP="000B3F78">
      <w:pPr>
        <w:ind w:left="605" w:hanging="245"/>
      </w:pPr>
      <w:r>
        <w:rPr>
          <w:noProof/>
          <w:lang w:bidi="ar-SA"/>
        </w:rPr>
        <w:drawing>
          <wp:inline distT="0" distB="0" distL="0" distR="0" wp14:anchorId="30BF4372" wp14:editId="348B346C">
            <wp:extent cx="152400" cy="152400"/>
            <wp:effectExtent l="0" t="0" r="0" b="0"/>
            <wp:docPr id="336" name="Picture 1386725838.jpg" descr="138672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1386725838.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affects</w:t>
      </w:r>
      <w:r w:rsidR="00A92CA5">
        <w:t>:</w:t>
      </w:r>
      <w:hyperlink w:anchor="_1a3b26382bc038a9cd845e258d24db0f" w:history="1">
        <w:r>
          <w:rPr>
            <w:rStyle w:val="Hyperlink"/>
          </w:rPr>
          <w:t>Objective</w:t>
        </w:r>
      </w:hyperlink>
      <w:r>
        <w:t xml:space="preserve"> [1] </w:t>
      </w:r>
    </w:p>
    <w:p w:rsidR="00A60DB1" w:rsidRDefault="00A60DB1" w:rsidP="000B3F78">
      <w:pPr>
        <w:ind w:left="720" w:firstLine="360"/>
      </w:pPr>
      <w:r>
        <w:t>to act on; produce an effect or change in:</w:t>
      </w:r>
    </w:p>
    <w:p w:rsidR="00F546FD" w:rsidRDefault="005F69A5" w:rsidP="000B3F78">
      <w:pPr>
        <w:ind w:left="605" w:hanging="245"/>
      </w:pPr>
      <w:r>
        <w:rPr>
          <w:noProof/>
          <w:lang w:bidi="ar-SA"/>
        </w:rPr>
        <w:drawing>
          <wp:inline distT="0" distB="0" distL="0" distR="0" wp14:anchorId="5B66DC10" wp14:editId="141540EF">
            <wp:extent cx="152400" cy="152400"/>
            <wp:effectExtent l="0" t="0" r="0" b="0"/>
            <wp:docPr id="338" name="Picture -1829751593.jpg" descr="-18297515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1829751593.jpg"/>
                    <pic:cNvPicPr/>
                  </pic:nvPicPr>
                  <pic:blipFill>
                    <a:blip r:embed="rId23" cstate="print"/>
                    <a:stretch>
                      <a:fillRect/>
                    </a:stretch>
                  </pic:blipFill>
                  <pic:spPr>
                    <a:xfrm>
                      <a:off x="0" y="0"/>
                      <a:ext cx="152400" cy="152400"/>
                    </a:xfrm>
                    <a:prstGeom prst="rect">
                      <a:avLst/>
                    </a:prstGeom>
                  </pic:spPr>
                </pic:pic>
              </a:graphicData>
            </a:graphic>
          </wp:inline>
        </w:drawing>
      </w:r>
      <w:r>
        <w:t xml:space="preserve">  has source</w:t>
      </w:r>
      <w:r w:rsidR="00A92CA5">
        <w:t>:</w:t>
      </w:r>
      <w:hyperlink w:anchor="_63104765cd42c5f76cf72fdc4ed90397" w:history="1">
        <w:r>
          <w:rPr>
            <w:rStyle w:val="Hyperlink"/>
          </w:rPr>
          <w:t>Situation</w:t>
        </w:r>
      </w:hyperlink>
      <w:r>
        <w:t xml:space="preserve"> </w:t>
      </w:r>
      <w:r w:rsidR="00601C69">
        <w:t xml:space="preserve">  </w:t>
      </w:r>
      <w:r w:rsidR="00F546FD" w:rsidRPr="00833C5F">
        <w:rPr>
          <w:i/>
        </w:rPr>
        <w:t>Subsets</w:t>
      </w:r>
      <w:r w:rsidR="00F546FD">
        <w:t>: causes:</w:t>
      </w:r>
      <w:hyperlink w:anchor="_63104765cd42c5f76cf72fdc4ed90397" w:history="1">
        <w:r w:rsidR="00F546FD">
          <w:rPr>
            <w:rStyle w:val="Hyperlink"/>
          </w:rPr>
          <w:t>Situation</w:t>
        </w:r>
      </w:hyperlink>
      <w:r w:rsidR="00F546FD">
        <w:rPr>
          <w:rStyle w:val="Hyperlink"/>
        </w:rPr>
        <w:t xml:space="preserve"> </w:t>
      </w:r>
      <w:r w:rsidR="00F546FD">
        <w:t xml:space="preserve">  is part of:</w:t>
      </w:r>
      <w:hyperlink w:anchor="_13f9005c9106d00d7131680982c2727a" w:history="1">
        <w:r w:rsidR="00F546FD">
          <w:rPr>
            <w:rStyle w:val="Hyperlink"/>
          </w:rPr>
          <w:t>Entity</w:t>
        </w:r>
      </w:hyperlink>
      <w:r w:rsidR="00F546FD">
        <w:rPr>
          <w:rStyle w:val="Hyperlink"/>
        </w:rPr>
        <w:t xml:space="preserve"> </w:t>
      </w:r>
      <w:r w:rsidR="00F546FD">
        <w:t xml:space="preserve">   </w:t>
      </w:r>
    </w:p>
    <w:p w:rsidR="00A60DB1" w:rsidRDefault="00A60DB1" w:rsidP="000B3F78">
      <w:pPr>
        <w:ind w:left="720" w:firstLine="360"/>
      </w:pPr>
      <w:r>
        <w:t>Cause of a consequence.</w:t>
      </w:r>
    </w:p>
    <w:p w:rsidR="00F546FD" w:rsidRDefault="005F69A5" w:rsidP="000B3F78">
      <w:pPr>
        <w:ind w:left="605" w:hanging="245"/>
      </w:pPr>
      <w:r>
        <w:rPr>
          <w:noProof/>
          <w:lang w:bidi="ar-SA"/>
        </w:rPr>
        <w:drawing>
          <wp:inline distT="0" distB="0" distL="0" distR="0" wp14:anchorId="0E68D29D" wp14:editId="666496F1">
            <wp:extent cx="152400" cy="152400"/>
            <wp:effectExtent l="0" t="0" r="0" b="0"/>
            <wp:docPr id="340" name="Picture 2059040988.jpg" descr="20590409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2059040988.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impacts</w:t>
      </w:r>
      <w:r w:rsidR="00A92CA5">
        <w:t>:</w:t>
      </w:r>
      <w:hyperlink w:anchor="_d442d75c9ac335e7a2aadbc96919fc2d" w:history="1">
        <w:r>
          <w:rPr>
            <w:rStyle w:val="Hyperlink"/>
          </w:rPr>
          <w:t>Resource</w:t>
        </w:r>
      </w:hyperlink>
      <w:r>
        <w:t xml:space="preserve"> </w:t>
      </w:r>
    </w:p>
    <w:p w:rsidR="00A60DB1" w:rsidRDefault="00A60DB1" w:rsidP="000B3F78">
      <w:pPr>
        <w:ind w:left="720" w:firstLine="360"/>
      </w:pPr>
      <w:r>
        <w:t>Resource a consequence may affect.</w:t>
      </w:r>
    </w:p>
    <w:p w:rsidR="00D718D6" w:rsidRDefault="005F69A5" w:rsidP="000B3F78">
      <w:pPr>
        <w:pStyle w:val="Heading4"/>
      </w:pPr>
      <w:bookmarkStart w:id="459" w:name="_Toc412106706"/>
      <w:r>
        <w:lastRenderedPageBreak/>
        <w:t>Inherited Features</w:t>
      </w:r>
      <w:bookmarkEnd w:id="459"/>
    </w:p>
    <w:p w:rsidR="00697D8F" w:rsidRDefault="00697D8F" w:rsidP="000B3F78">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0B3F78">
      <w:pPr>
        <w:ind w:firstLine="720"/>
      </w:pPr>
      <w:r>
        <w:t>‘starts on’:</w:t>
      </w:r>
      <w:hyperlink w:anchor="_404887ca511c022e037ede12e1a8f37a" w:history="1">
        <w:r>
          <w:rPr>
            <w:rStyle w:val="Hyperlink"/>
          </w:rPr>
          <w:t>Time Point</w:t>
        </w:r>
      </w:hyperlink>
    </w:p>
    <w:p w:rsidR="00697D8F" w:rsidRDefault="00697D8F" w:rsidP="000B3F78">
      <w:pPr>
        <w:ind w:firstLine="720"/>
      </w:pPr>
      <w:r>
        <w:t>‘ends on’:</w:t>
      </w:r>
      <w:hyperlink w:anchor="_404887ca511c022e037ede12e1a8f37a" w:history="1">
        <w:r>
          <w:rPr>
            <w:rStyle w:val="Hyperlink"/>
          </w:rPr>
          <w:t>Time Point</w:t>
        </w:r>
      </w:hyperlink>
    </w:p>
    <w:p w:rsidR="00697D8F" w:rsidRDefault="00697D8F" w:rsidP="000B3F78">
      <w:pPr>
        <w:ind w:firstLine="720"/>
      </w:pPr>
      <w:r>
        <w:t>‘has binding’:</w:t>
      </w:r>
      <w:hyperlink w:anchor="_59d00381296cc32f8d191ec24ae537cd" w:history="1">
        <w:r>
          <w:rPr>
            <w:rStyle w:val="Hyperlink"/>
          </w:rPr>
          <w:t>Binding</w:t>
        </w:r>
      </w:hyperlink>
    </w:p>
    <w:p w:rsidR="00697D8F" w:rsidRDefault="00697D8F" w:rsidP="000B3F78">
      <w:pPr>
        <w:ind w:firstLine="720"/>
      </w:pPr>
      <w:r>
        <w:t>‘has consequence’:</w:t>
      </w:r>
      <w:hyperlink w:anchor="_9bf67544840a1cd6396f28cc292e3ca0" w:history="1">
        <w:r>
          <w:rPr>
            <w:rStyle w:val="Hyperlink"/>
          </w:rPr>
          <w:t>Consequence</w:t>
        </w:r>
      </w:hyperlink>
    </w:p>
    <w:p w:rsidR="00697D8F" w:rsidRDefault="00697D8F" w:rsidP="000B3F78">
      <w:pPr>
        <w:ind w:firstLine="720"/>
      </w:pPr>
      <w:r>
        <w:t>‘impacts’:</w:t>
      </w:r>
      <w:hyperlink w:anchor="_13f9005c9106d00d7131680982c2727a" w:history="1">
        <w:r>
          <w:rPr>
            <w:rStyle w:val="Hyperlink"/>
          </w:rPr>
          <w:t>Entity</w:t>
        </w:r>
      </w:hyperlink>
    </w:p>
    <w:p w:rsidR="00697D8F" w:rsidRDefault="00697D8F" w:rsidP="000B3F78">
      <w:pPr>
        <w:ind w:firstLine="720"/>
      </w:pPr>
      <w:r>
        <w:t>‘matches’:</w:t>
      </w:r>
      <w:hyperlink w:anchor="_6db5f6447173086a1a7d18af4f144b69" w:history="1">
        <w:r>
          <w:rPr>
            <w:rStyle w:val="Hyperlink"/>
          </w:rPr>
          <w:t>Template</w:t>
        </w:r>
      </w:hyperlink>
    </w:p>
    <w:p w:rsidR="00697D8F" w:rsidRDefault="00697D8F" w:rsidP="000B3F78">
      <w:pPr>
        <w:ind w:firstLine="720"/>
      </w:pPr>
      <w:r>
        <w:t>‘confidence’:</w:t>
      </w:r>
      <w:hyperlink w:anchor="_515aa0b3c8b3af1351822986548c803a" w:history="1">
        <w:r>
          <w:rPr>
            <w:rStyle w:val="Hyperlink"/>
          </w:rPr>
          <w:t>Confidence Metric</w:t>
        </w:r>
      </w:hyperlink>
    </w:p>
    <w:p w:rsidR="00697D8F" w:rsidRDefault="00697D8F" w:rsidP="000B3F78">
      <w:pPr>
        <w:ind w:firstLine="720"/>
      </w:pPr>
      <w:r>
        <w:t>‘happens before’:</w:t>
      </w:r>
      <w:hyperlink w:anchor="_63104765cd42c5f76cf72fdc4ed90397" w:history="1">
        <w:r>
          <w:rPr>
            <w:rStyle w:val="Hyperlink"/>
          </w:rPr>
          <w:t>Situation</w:t>
        </w:r>
      </w:hyperlink>
    </w:p>
    <w:p w:rsidR="00697D8F" w:rsidRDefault="00697D8F" w:rsidP="000B3F78">
      <w:pPr>
        <w:ind w:firstLine="720"/>
      </w:pPr>
      <w:r>
        <w:t>‘happens after’:</w:t>
      </w:r>
      <w:hyperlink w:anchor="_63104765cd42c5f76cf72fdc4ed90397" w:history="1">
        <w:r>
          <w:rPr>
            <w:rStyle w:val="Hyperlink"/>
          </w:rPr>
          <w:t>Situation</w:t>
        </w:r>
      </w:hyperlink>
    </w:p>
    <w:p w:rsidR="00697D8F" w:rsidRDefault="00697D8F" w:rsidP="000B3F78">
      <w:pPr>
        <w:ind w:firstLine="720"/>
      </w:pPr>
      <w:r>
        <w:t>‘selects’:</w:t>
      </w:r>
      <w:hyperlink w:anchor="_0ea506f57adef61cfa374e799c7f4b3e" w:history="1">
        <w:r>
          <w:rPr>
            <w:rStyle w:val="Hyperlink"/>
          </w:rPr>
          <w:t>Indicator</w:t>
        </w:r>
      </w:hyperlink>
    </w:p>
    <w:p w:rsidR="00697D8F" w:rsidRDefault="00697D8F" w:rsidP="000B3F78">
      <w:pPr>
        <w:ind w:firstLine="720"/>
      </w:pPr>
      <w:r>
        <w:t>‘do’:</w:t>
      </w:r>
      <w:hyperlink w:anchor="_c05d8ea54231ef8385ae369a8cb18a7f" w:history="1">
        <w:r>
          <w:rPr>
            <w:rStyle w:val="Hyperlink"/>
          </w:rPr>
          <w:t>Occurrence</w:t>
        </w:r>
      </w:hyperlink>
    </w:p>
    <w:p w:rsidR="00697D8F" w:rsidRDefault="00697D8F" w:rsidP="000B3F78">
      <w:pPr>
        <w:ind w:firstLine="720"/>
      </w:pPr>
      <w:r>
        <w:t>‘course of action’:</w:t>
      </w:r>
      <w:hyperlink w:anchor="_83d65b9404a78ed941a332943863e039" w:history="1">
        <w:r>
          <w:rPr>
            <w:rStyle w:val="Hyperlink"/>
          </w:rPr>
          <w:t>Process</w:t>
        </w:r>
      </w:hyperlink>
    </w:p>
    <w:p w:rsidR="00697D8F" w:rsidRDefault="00697D8F" w:rsidP="000B3F78">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0B3F78">
      <w:pPr>
        <w:ind w:firstLine="720"/>
      </w:pPr>
      <w:r>
        <w:t>‘used by’:</w:t>
      </w:r>
      <w:hyperlink w:anchor="_c05d8ea54231ef8385ae369a8cb18a7f" w:history="1">
        <w:r>
          <w:rPr>
            <w:rStyle w:val="Hyperlink"/>
          </w:rPr>
          <w:t>Occurrence</w:t>
        </w:r>
      </w:hyperlink>
    </w:p>
    <w:p w:rsidR="00697D8F" w:rsidRDefault="00697D8F" w:rsidP="000B3F78">
      <w:pPr>
        <w:ind w:firstLine="720"/>
      </w:pPr>
      <w:r>
        <w:t>‘is part of’:</w:t>
      </w:r>
      <w:hyperlink w:anchor="_13f9005c9106d00d7131680982c2727a" w:history="1">
        <w:r>
          <w:rPr>
            <w:rStyle w:val="Hyperlink"/>
          </w:rPr>
          <w:t>Entity</w:t>
        </w:r>
      </w:hyperlink>
    </w:p>
    <w:p w:rsidR="00697D8F" w:rsidRDefault="00697D8F" w:rsidP="000B3F78">
      <w:pPr>
        <w:ind w:firstLine="720"/>
      </w:pPr>
      <w:r>
        <w:t>‘has part’:</w:t>
      </w:r>
      <w:hyperlink w:anchor="_13f9005c9106d00d7131680982c2727a" w:history="1">
        <w:r>
          <w:rPr>
            <w:rStyle w:val="Hyperlink"/>
          </w:rPr>
          <w:t>Entity</w:t>
        </w:r>
      </w:hyperlink>
    </w:p>
    <w:p w:rsidR="00697D8F" w:rsidRDefault="00697D8F" w:rsidP="000B3F78">
      <w:pPr>
        <w:ind w:firstLine="720"/>
      </w:pPr>
      <w:r>
        <w:t>‘has state’:</w:t>
      </w:r>
      <w:hyperlink w:anchor="_927c2855748f476d96735ff79da4ebff" w:history="1">
        <w:r>
          <w:rPr>
            <w:rStyle w:val="Hyperlink"/>
          </w:rPr>
          <w:t>State</w:t>
        </w:r>
      </w:hyperlink>
    </w:p>
    <w:p w:rsidR="00697D8F" w:rsidRDefault="00697D8F" w:rsidP="000B3F78">
      <w:pPr>
        <w:ind w:firstLine="720"/>
      </w:pPr>
      <w:r>
        <w:t>‘created by’:</w:t>
      </w:r>
      <w:hyperlink w:anchor="_c05d8ea54231ef8385ae369a8cb18a7f" w:history="1">
        <w:r>
          <w:rPr>
            <w:rStyle w:val="Hyperlink"/>
          </w:rPr>
          <w:t>Occurrence</w:t>
        </w:r>
      </w:hyperlink>
    </w:p>
    <w:p w:rsidR="00697D8F" w:rsidRDefault="00697D8F" w:rsidP="000B3F78">
      <w:pPr>
        <w:ind w:firstLine="720"/>
      </w:pPr>
      <w:r>
        <w:t>‘is related to’:</w:t>
      </w:r>
      <w:hyperlink w:anchor="_13f9005c9106d00d7131680982c2727a" w:history="1">
        <w:r>
          <w:rPr>
            <w:rStyle w:val="Hyperlink"/>
          </w:rPr>
          <w:t>Entity</w:t>
        </w:r>
      </w:hyperlink>
    </w:p>
    <w:p w:rsidR="00697D8F" w:rsidRDefault="00697D8F" w:rsidP="000B3F78">
      <w:pPr>
        <w:ind w:firstLine="720"/>
      </w:pPr>
      <w:r>
        <w:t>‘impacted by’:</w:t>
      </w:r>
      <w:hyperlink w:anchor="_63104765cd42c5f76cf72fdc4ed90397" w:history="1">
        <w:r>
          <w:rPr>
            <w:rStyle w:val="Hyperlink"/>
          </w:rPr>
          <w:t>Situation</w:t>
        </w:r>
      </w:hyperlink>
    </w:p>
    <w:p w:rsidR="00697D8F" w:rsidRDefault="00697D8F" w:rsidP="000B3F78">
      <w:pPr>
        <w:ind w:firstLine="720"/>
      </w:pPr>
      <w:r>
        <w:t>‘identified by’:</w:t>
      </w:r>
      <w:hyperlink w:anchor="_a9304dce0833e68d6c1871feed7ba4c8" w:history="1">
        <w:r>
          <w:rPr>
            <w:rStyle w:val="Hyperlink"/>
          </w:rPr>
          <w:t>Identifier</w:t>
        </w:r>
      </w:hyperlink>
    </w:p>
    <w:p w:rsidR="00697D8F" w:rsidRDefault="00697D8F" w:rsidP="000B3F78">
      <w:pPr>
        <w:ind w:firstLine="720"/>
      </w:pPr>
      <w:r>
        <w:t>‘has name’:</w:t>
      </w:r>
      <w:hyperlink w:anchor="_afe5a48976a2df078be9473827611fb8" w:history="1">
        <w:r>
          <w:rPr>
            <w:rStyle w:val="Hyperlink"/>
          </w:rPr>
          <w:t>Name</w:t>
        </w:r>
      </w:hyperlink>
    </w:p>
    <w:p w:rsidR="00697D8F" w:rsidRDefault="00697D8F" w:rsidP="000B3F78">
      <w:pPr>
        <w:ind w:firstLine="720"/>
      </w:pPr>
      <w:r>
        <w:t>‘prefered identifier’:</w:t>
      </w:r>
      <w:hyperlink w:anchor="_a9304dce0833e68d6c1871feed7ba4c8" w:history="1">
        <w:r>
          <w:rPr>
            <w:rStyle w:val="Hyperlink"/>
          </w:rPr>
          <w:t>Identifier</w:t>
        </w:r>
      </w:hyperlink>
    </w:p>
    <w:p w:rsidR="00697D8F" w:rsidRDefault="00697D8F" w:rsidP="000B3F78">
      <w:pPr>
        <w:ind w:firstLine="720"/>
      </w:pPr>
      <w:r>
        <w:t>‘watched by’:</w:t>
      </w:r>
      <w:hyperlink w:anchor="_a3511bec5be4181aed91476c6b138095" w:history="1">
        <w:r>
          <w:rPr>
            <w:rStyle w:val="Hyperlink"/>
          </w:rPr>
          <w:t>Indicator Watchlist</w:t>
        </w:r>
      </w:hyperlink>
    </w:p>
    <w:p w:rsidR="00697D8F" w:rsidRDefault="00697D8F" w:rsidP="000B3F78">
      <w:pPr>
        <w:ind w:firstLine="720"/>
      </w:pPr>
      <w:r>
        <w:t>‘observed by’:</w:t>
      </w:r>
      <w:hyperlink w:anchor="_1a5b22ec96adcbdd1b918a17fe9b44b2" w:history="1">
        <w:r>
          <w:rPr>
            <w:rStyle w:val="Hyperlink"/>
          </w:rPr>
          <w:t>Observation</w:t>
        </w:r>
      </w:hyperlink>
    </w:p>
    <w:p w:rsidR="00697D8F" w:rsidRDefault="00697D8F" w:rsidP="000B3F78">
      <w:pPr>
        <w:ind w:firstLine="720"/>
      </w:pPr>
      <w:r>
        <w:t>‘made available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697D8F" w:rsidRDefault="00697D8F" w:rsidP="000B3F78">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0B3F78">
      <w:pPr>
        <w:ind w:firstLine="720"/>
      </w:pPr>
      <w:r>
        <w:t>‘generalizes’:</w:t>
      </w:r>
      <w:hyperlink w:anchor="_81284aa430d71f6e8d9c1804d9149488" w:history="1">
        <w:r>
          <w:rPr>
            <w:rStyle w:val="Hyperlink"/>
          </w:rPr>
          <w:t>Context</w:t>
        </w:r>
      </w:hyperlink>
    </w:p>
    <w:p w:rsidR="00697D8F" w:rsidRDefault="00697D8F" w:rsidP="000B3F78">
      <w:pPr>
        <w:ind w:firstLine="720"/>
      </w:pPr>
      <w:r>
        <w:t>‘specializes’:</w:t>
      </w:r>
      <w:hyperlink w:anchor="_81284aa430d71f6e8d9c1804d9149488" w:history="1">
        <w:r>
          <w:rPr>
            <w:rStyle w:val="Hyperlink"/>
          </w:rPr>
          <w:t>Context</w:t>
        </w:r>
      </w:hyperlink>
    </w:p>
    <w:p w:rsidR="00697D8F" w:rsidRDefault="00697D8F" w:rsidP="000B3F78">
      <w:pPr>
        <w:ind w:firstLine="720"/>
      </w:pPr>
      <w:r>
        <w:t>‘contextualizes’:</w:t>
      </w:r>
      <w:hyperlink w:anchor="_3a4ff69ced5d7f7c66bb882997dea37e" w:history="1">
        <w:r>
          <w:rPr>
            <w:rStyle w:val="Hyperlink"/>
          </w:rPr>
          <w:t>Anything</w:t>
        </w:r>
      </w:hyperlink>
    </w:p>
    <w:p w:rsidR="00D718D6" w:rsidRDefault="00D718D6" w:rsidP="000B3F78"/>
    <w:p w:rsidR="00D718D6" w:rsidRDefault="005F69A5" w:rsidP="000B3F78">
      <w:pPr>
        <w:pStyle w:val="Heading3"/>
      </w:pPr>
      <w:bookmarkStart w:id="460" w:name="_dc3f174a7d2e028c99d9ddf49c48c64f"/>
      <w:bookmarkStart w:id="461" w:name="_Toc412106707"/>
      <w:r>
        <w:t>Class Harm</w:t>
      </w:r>
      <w:bookmarkEnd w:id="460"/>
      <w:bookmarkEnd w:id="461"/>
    </w:p>
    <w:p w:rsidR="00D718D6" w:rsidRDefault="005F69A5" w:rsidP="000B3F78">
      <w:r>
        <w:t xml:space="preserve">Harm is A consequence of a situation having negative desirability. </w:t>
      </w:r>
      <w:r>
        <w:br/>
        <w:t>Harm  is a negative impact associated with an asset. Harm is due to an accident when dealing with safety requirements, is due to an attack when dealing with security requirements, and may be due to both accidents and attacks when dealing with survivability requirements. [Firesmith 2003]</w:t>
      </w:r>
    </w:p>
    <w:p w:rsidR="00D718D6" w:rsidRDefault="005F69A5" w:rsidP="000B3F78">
      <w:pPr>
        <w:pStyle w:val="Heading4"/>
      </w:pPr>
      <w:bookmarkStart w:id="462" w:name="_Toc412106708"/>
      <w:r>
        <w:t>Direct Supertypes</w:t>
      </w:r>
      <w:bookmarkEnd w:id="462"/>
    </w:p>
    <w:p w:rsidR="00D718D6" w:rsidRDefault="004619D7" w:rsidP="000B3F78">
      <w:pPr>
        <w:ind w:left="360"/>
      </w:pPr>
      <w:hyperlink w:anchor="_9bf67544840a1cd6396f28cc292e3ca0" w:history="1">
        <w:r w:rsidR="005F69A5">
          <w:rPr>
            <w:rStyle w:val="Hyperlink"/>
          </w:rPr>
          <w:t>Consequence</w:t>
        </w:r>
      </w:hyperlink>
    </w:p>
    <w:p w:rsidR="00D718D6" w:rsidRDefault="005F69A5" w:rsidP="000B3F78">
      <w:pPr>
        <w:pStyle w:val="Code"/>
      </w:pPr>
      <w:r w:rsidRPr="00043180">
        <w:rPr>
          <w:b/>
          <w:sz w:val="24"/>
          <w:szCs w:val="24"/>
        </w:rPr>
        <w:t>package</w:t>
      </w:r>
      <w:r>
        <w:t xml:space="preserve"> Conceptual Modeling and Mapping Library::Generic Concepts::Intent</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9bf67544840a1cd6396f28cc292e3ca0" w:history="1">
        <w:r w:rsidR="007E3012">
          <w:rPr>
            <w:rStyle w:val="Hyperlink"/>
          </w:rPr>
          <w:t>Consequence</w:t>
        </w:r>
      </w:hyperlink>
    </w:p>
    <w:p w:rsidR="00D718D6" w:rsidRDefault="00D718D6" w:rsidP="000B3F78">
      <w:pPr>
        <w:pStyle w:val="Code"/>
      </w:pPr>
    </w:p>
    <w:p w:rsidR="00D718D6" w:rsidRDefault="005F69A5" w:rsidP="000B3F78">
      <w:pPr>
        <w:pStyle w:val="Heading4"/>
      </w:pPr>
      <w:bookmarkStart w:id="463" w:name="_Toc412106709"/>
      <w:r>
        <w:t>Inherited Features</w:t>
      </w:r>
      <w:bookmarkEnd w:id="463"/>
    </w:p>
    <w:p w:rsidR="00697D8F" w:rsidRDefault="00697D8F" w:rsidP="000B3F78">
      <w:r w:rsidRPr="000365A1">
        <w:rPr>
          <w:b/>
          <w:i/>
        </w:rPr>
        <w:t>From</w:t>
      </w:r>
      <w:r>
        <w:t xml:space="preserve"> </w:t>
      </w:r>
      <w:hyperlink w:anchor="_9bf67544840a1cd6396f28cc292e3ca0" w:history="1">
        <w:r>
          <w:rPr>
            <w:rStyle w:val="Hyperlink"/>
          </w:rPr>
          <w:t>Consequence</w:t>
        </w:r>
      </w:hyperlink>
      <w:r>
        <w:t xml:space="preserve">: </w:t>
      </w:r>
    </w:p>
    <w:p w:rsidR="00697D8F" w:rsidRDefault="00697D8F" w:rsidP="000B3F78">
      <w:pPr>
        <w:ind w:firstLine="720"/>
      </w:pPr>
      <w:r>
        <w:t>‘degree of affect’:</w:t>
      </w:r>
      <w:hyperlink w:anchor="_23c4326044009f885190c5ab985800db" w:history="1">
        <w:r>
          <w:rPr>
            <w:rStyle w:val="Hyperlink"/>
          </w:rPr>
          <w:t>Metric</w:t>
        </w:r>
      </w:hyperlink>
    </w:p>
    <w:p w:rsidR="00697D8F" w:rsidRDefault="00697D8F" w:rsidP="000B3F78">
      <w:pPr>
        <w:ind w:firstLine="720"/>
      </w:pPr>
      <w:r>
        <w:t>‘desirability’:</w:t>
      </w:r>
      <w:hyperlink w:anchor="_23c4326044009f885190c5ab985800db" w:history="1">
        <w:r>
          <w:rPr>
            <w:rStyle w:val="Hyperlink"/>
          </w:rPr>
          <w:t>Metric</w:t>
        </w:r>
      </w:hyperlink>
    </w:p>
    <w:p w:rsidR="00697D8F" w:rsidRDefault="00697D8F" w:rsidP="000B3F78">
      <w:pPr>
        <w:ind w:firstLine="720"/>
      </w:pPr>
      <w:r>
        <w:t>‘impact’:</w:t>
      </w:r>
      <w:hyperlink w:anchor="_23c4326044009f885190c5ab985800db" w:history="1">
        <w:r>
          <w:rPr>
            <w:rStyle w:val="Hyperlink"/>
          </w:rPr>
          <w:t>Metric</w:t>
        </w:r>
      </w:hyperlink>
    </w:p>
    <w:p w:rsidR="00697D8F" w:rsidRDefault="00697D8F" w:rsidP="000B3F78">
      <w:pPr>
        <w:ind w:firstLine="720"/>
      </w:pPr>
      <w:r>
        <w:t>‘affects’:</w:t>
      </w:r>
      <w:hyperlink w:anchor="_1a3b26382bc038a9cd845e258d24db0f" w:history="1">
        <w:r>
          <w:rPr>
            <w:rStyle w:val="Hyperlink"/>
          </w:rPr>
          <w:t>Objective</w:t>
        </w:r>
      </w:hyperlink>
    </w:p>
    <w:p w:rsidR="00697D8F" w:rsidRDefault="00697D8F" w:rsidP="000B3F78">
      <w:pPr>
        <w:ind w:firstLine="720"/>
      </w:pPr>
      <w:r>
        <w:t>‘has source’:</w:t>
      </w:r>
      <w:hyperlink w:anchor="_63104765cd42c5f76cf72fdc4ed90397" w:history="1">
        <w:r>
          <w:rPr>
            <w:rStyle w:val="Hyperlink"/>
          </w:rPr>
          <w:t>Situation</w:t>
        </w:r>
      </w:hyperlink>
    </w:p>
    <w:p w:rsidR="00697D8F" w:rsidRDefault="00697D8F" w:rsidP="000B3F78">
      <w:pPr>
        <w:ind w:firstLine="720"/>
      </w:pPr>
      <w:r>
        <w:t>‘impacts’:</w:t>
      </w:r>
      <w:hyperlink w:anchor="_d442d75c9ac335e7a2aadbc96919fc2d" w:history="1">
        <w:r>
          <w:rPr>
            <w:rStyle w:val="Hyperlink"/>
          </w:rPr>
          <w:t>Resource</w:t>
        </w:r>
      </w:hyperlink>
    </w:p>
    <w:p w:rsidR="00697D8F" w:rsidRDefault="00697D8F" w:rsidP="000B3F78">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0B3F78">
      <w:pPr>
        <w:ind w:firstLine="720"/>
      </w:pPr>
      <w:r>
        <w:t>‘starts on’:</w:t>
      </w:r>
      <w:hyperlink w:anchor="_404887ca511c022e037ede12e1a8f37a" w:history="1">
        <w:r>
          <w:rPr>
            <w:rStyle w:val="Hyperlink"/>
          </w:rPr>
          <w:t>Time Point</w:t>
        </w:r>
      </w:hyperlink>
    </w:p>
    <w:p w:rsidR="00697D8F" w:rsidRDefault="00697D8F" w:rsidP="000B3F78">
      <w:pPr>
        <w:ind w:firstLine="720"/>
      </w:pPr>
      <w:r>
        <w:t>‘ends on’:</w:t>
      </w:r>
      <w:hyperlink w:anchor="_404887ca511c022e037ede12e1a8f37a" w:history="1">
        <w:r>
          <w:rPr>
            <w:rStyle w:val="Hyperlink"/>
          </w:rPr>
          <w:t>Time Point</w:t>
        </w:r>
      </w:hyperlink>
    </w:p>
    <w:p w:rsidR="00697D8F" w:rsidRDefault="00697D8F" w:rsidP="000B3F78">
      <w:pPr>
        <w:ind w:firstLine="720"/>
      </w:pPr>
      <w:r>
        <w:t>‘has binding’:</w:t>
      </w:r>
      <w:hyperlink w:anchor="_59d00381296cc32f8d191ec24ae537cd" w:history="1">
        <w:r>
          <w:rPr>
            <w:rStyle w:val="Hyperlink"/>
          </w:rPr>
          <w:t>Binding</w:t>
        </w:r>
      </w:hyperlink>
    </w:p>
    <w:p w:rsidR="00697D8F" w:rsidRDefault="00697D8F" w:rsidP="000B3F78">
      <w:pPr>
        <w:ind w:firstLine="720"/>
      </w:pPr>
      <w:r>
        <w:t>‘has consequence’:</w:t>
      </w:r>
      <w:hyperlink w:anchor="_9bf67544840a1cd6396f28cc292e3ca0" w:history="1">
        <w:r>
          <w:rPr>
            <w:rStyle w:val="Hyperlink"/>
          </w:rPr>
          <w:t>Consequence</w:t>
        </w:r>
      </w:hyperlink>
    </w:p>
    <w:p w:rsidR="00697D8F" w:rsidRDefault="00697D8F" w:rsidP="000B3F78">
      <w:pPr>
        <w:ind w:firstLine="720"/>
      </w:pPr>
      <w:r>
        <w:t>‘impacts’:</w:t>
      </w:r>
      <w:hyperlink w:anchor="_13f9005c9106d00d7131680982c2727a" w:history="1">
        <w:r>
          <w:rPr>
            <w:rStyle w:val="Hyperlink"/>
          </w:rPr>
          <w:t>Entity</w:t>
        </w:r>
      </w:hyperlink>
    </w:p>
    <w:p w:rsidR="00697D8F" w:rsidRDefault="00697D8F" w:rsidP="000B3F78">
      <w:pPr>
        <w:ind w:firstLine="720"/>
      </w:pPr>
      <w:r>
        <w:t>‘matches’:</w:t>
      </w:r>
      <w:hyperlink w:anchor="_6db5f6447173086a1a7d18af4f144b69" w:history="1">
        <w:r>
          <w:rPr>
            <w:rStyle w:val="Hyperlink"/>
          </w:rPr>
          <w:t>Template</w:t>
        </w:r>
      </w:hyperlink>
    </w:p>
    <w:p w:rsidR="00697D8F" w:rsidRDefault="00697D8F" w:rsidP="000B3F78">
      <w:pPr>
        <w:ind w:firstLine="720"/>
      </w:pPr>
      <w:r>
        <w:t>‘confidence’:</w:t>
      </w:r>
      <w:hyperlink w:anchor="_515aa0b3c8b3af1351822986548c803a" w:history="1">
        <w:r>
          <w:rPr>
            <w:rStyle w:val="Hyperlink"/>
          </w:rPr>
          <w:t>Confidence Metric</w:t>
        </w:r>
      </w:hyperlink>
    </w:p>
    <w:p w:rsidR="00697D8F" w:rsidRDefault="00697D8F" w:rsidP="000B3F78">
      <w:pPr>
        <w:ind w:firstLine="720"/>
      </w:pPr>
      <w:r>
        <w:t>‘happens before’:</w:t>
      </w:r>
      <w:hyperlink w:anchor="_63104765cd42c5f76cf72fdc4ed90397" w:history="1">
        <w:r>
          <w:rPr>
            <w:rStyle w:val="Hyperlink"/>
          </w:rPr>
          <w:t>Situation</w:t>
        </w:r>
      </w:hyperlink>
    </w:p>
    <w:p w:rsidR="00697D8F" w:rsidRDefault="00697D8F" w:rsidP="000B3F78">
      <w:pPr>
        <w:ind w:firstLine="720"/>
      </w:pPr>
      <w:r>
        <w:t>‘happens after’:</w:t>
      </w:r>
      <w:hyperlink w:anchor="_63104765cd42c5f76cf72fdc4ed90397" w:history="1">
        <w:r>
          <w:rPr>
            <w:rStyle w:val="Hyperlink"/>
          </w:rPr>
          <w:t>Situation</w:t>
        </w:r>
      </w:hyperlink>
    </w:p>
    <w:p w:rsidR="00697D8F" w:rsidRDefault="00697D8F" w:rsidP="000B3F78">
      <w:pPr>
        <w:ind w:firstLine="720"/>
      </w:pPr>
      <w:r>
        <w:t>‘selects’:</w:t>
      </w:r>
      <w:hyperlink w:anchor="_0ea506f57adef61cfa374e799c7f4b3e" w:history="1">
        <w:r>
          <w:rPr>
            <w:rStyle w:val="Hyperlink"/>
          </w:rPr>
          <w:t>Indicator</w:t>
        </w:r>
      </w:hyperlink>
    </w:p>
    <w:p w:rsidR="00697D8F" w:rsidRDefault="00697D8F" w:rsidP="000B3F78">
      <w:pPr>
        <w:ind w:firstLine="720"/>
      </w:pPr>
      <w:r>
        <w:t>‘do’:</w:t>
      </w:r>
      <w:hyperlink w:anchor="_c05d8ea54231ef8385ae369a8cb18a7f" w:history="1">
        <w:r>
          <w:rPr>
            <w:rStyle w:val="Hyperlink"/>
          </w:rPr>
          <w:t>Occurrence</w:t>
        </w:r>
      </w:hyperlink>
    </w:p>
    <w:p w:rsidR="00697D8F" w:rsidRDefault="00697D8F" w:rsidP="000B3F78">
      <w:pPr>
        <w:ind w:firstLine="720"/>
      </w:pPr>
      <w:r>
        <w:t>‘course of action’:</w:t>
      </w:r>
      <w:hyperlink w:anchor="_83d65b9404a78ed941a332943863e039" w:history="1">
        <w:r>
          <w:rPr>
            <w:rStyle w:val="Hyperlink"/>
          </w:rPr>
          <w:t>Process</w:t>
        </w:r>
      </w:hyperlink>
    </w:p>
    <w:p w:rsidR="00697D8F" w:rsidRDefault="00697D8F" w:rsidP="000B3F78">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0B3F78">
      <w:pPr>
        <w:ind w:firstLine="720"/>
      </w:pPr>
      <w:r>
        <w:t>‘used by’:</w:t>
      </w:r>
      <w:hyperlink w:anchor="_c05d8ea54231ef8385ae369a8cb18a7f" w:history="1">
        <w:r>
          <w:rPr>
            <w:rStyle w:val="Hyperlink"/>
          </w:rPr>
          <w:t>Occurrence</w:t>
        </w:r>
      </w:hyperlink>
    </w:p>
    <w:p w:rsidR="00697D8F" w:rsidRDefault="00697D8F" w:rsidP="000B3F78">
      <w:pPr>
        <w:ind w:firstLine="720"/>
      </w:pPr>
      <w:r>
        <w:t>‘is part of’:</w:t>
      </w:r>
      <w:hyperlink w:anchor="_13f9005c9106d00d7131680982c2727a" w:history="1">
        <w:r>
          <w:rPr>
            <w:rStyle w:val="Hyperlink"/>
          </w:rPr>
          <w:t>Entity</w:t>
        </w:r>
      </w:hyperlink>
    </w:p>
    <w:p w:rsidR="00697D8F" w:rsidRDefault="00697D8F" w:rsidP="000B3F78">
      <w:pPr>
        <w:ind w:firstLine="720"/>
      </w:pPr>
      <w:r>
        <w:t>‘has part’:</w:t>
      </w:r>
      <w:hyperlink w:anchor="_13f9005c9106d00d7131680982c2727a" w:history="1">
        <w:r>
          <w:rPr>
            <w:rStyle w:val="Hyperlink"/>
          </w:rPr>
          <w:t>Entity</w:t>
        </w:r>
      </w:hyperlink>
    </w:p>
    <w:p w:rsidR="00697D8F" w:rsidRDefault="00697D8F" w:rsidP="000B3F78">
      <w:pPr>
        <w:ind w:firstLine="720"/>
      </w:pPr>
      <w:r>
        <w:t>‘has state’:</w:t>
      </w:r>
      <w:hyperlink w:anchor="_927c2855748f476d96735ff79da4ebff" w:history="1">
        <w:r>
          <w:rPr>
            <w:rStyle w:val="Hyperlink"/>
          </w:rPr>
          <w:t>State</w:t>
        </w:r>
      </w:hyperlink>
    </w:p>
    <w:p w:rsidR="00697D8F" w:rsidRDefault="00697D8F" w:rsidP="000B3F78">
      <w:pPr>
        <w:ind w:firstLine="720"/>
      </w:pPr>
      <w:r>
        <w:t>‘created by’:</w:t>
      </w:r>
      <w:hyperlink w:anchor="_c05d8ea54231ef8385ae369a8cb18a7f" w:history="1">
        <w:r>
          <w:rPr>
            <w:rStyle w:val="Hyperlink"/>
          </w:rPr>
          <w:t>Occurrence</w:t>
        </w:r>
      </w:hyperlink>
    </w:p>
    <w:p w:rsidR="00697D8F" w:rsidRDefault="00697D8F" w:rsidP="000B3F78">
      <w:pPr>
        <w:ind w:firstLine="720"/>
      </w:pPr>
      <w:r>
        <w:t>‘is related to’:</w:t>
      </w:r>
      <w:hyperlink w:anchor="_13f9005c9106d00d7131680982c2727a" w:history="1">
        <w:r>
          <w:rPr>
            <w:rStyle w:val="Hyperlink"/>
          </w:rPr>
          <w:t>Entity</w:t>
        </w:r>
      </w:hyperlink>
    </w:p>
    <w:p w:rsidR="00697D8F" w:rsidRDefault="00697D8F" w:rsidP="000B3F78">
      <w:pPr>
        <w:ind w:firstLine="720"/>
      </w:pPr>
      <w:r>
        <w:t>‘impacted by’:</w:t>
      </w:r>
      <w:hyperlink w:anchor="_63104765cd42c5f76cf72fdc4ed90397" w:history="1">
        <w:r>
          <w:rPr>
            <w:rStyle w:val="Hyperlink"/>
          </w:rPr>
          <w:t>Situation</w:t>
        </w:r>
      </w:hyperlink>
    </w:p>
    <w:p w:rsidR="00697D8F" w:rsidRDefault="00697D8F" w:rsidP="000B3F78">
      <w:pPr>
        <w:ind w:firstLine="720"/>
      </w:pPr>
      <w:r>
        <w:lastRenderedPageBreak/>
        <w:t>‘identified by’:</w:t>
      </w:r>
      <w:hyperlink w:anchor="_a9304dce0833e68d6c1871feed7ba4c8" w:history="1">
        <w:r>
          <w:rPr>
            <w:rStyle w:val="Hyperlink"/>
          </w:rPr>
          <w:t>Identifier</w:t>
        </w:r>
      </w:hyperlink>
    </w:p>
    <w:p w:rsidR="00697D8F" w:rsidRDefault="00697D8F" w:rsidP="000B3F78">
      <w:pPr>
        <w:ind w:firstLine="720"/>
      </w:pPr>
      <w:r>
        <w:t>‘has name’:</w:t>
      </w:r>
      <w:hyperlink w:anchor="_afe5a48976a2df078be9473827611fb8" w:history="1">
        <w:r>
          <w:rPr>
            <w:rStyle w:val="Hyperlink"/>
          </w:rPr>
          <w:t>Name</w:t>
        </w:r>
      </w:hyperlink>
    </w:p>
    <w:p w:rsidR="00697D8F" w:rsidRDefault="00697D8F" w:rsidP="000B3F78">
      <w:pPr>
        <w:ind w:firstLine="720"/>
      </w:pPr>
      <w:r>
        <w:t>‘prefered identifier’:</w:t>
      </w:r>
      <w:hyperlink w:anchor="_a9304dce0833e68d6c1871feed7ba4c8" w:history="1">
        <w:r>
          <w:rPr>
            <w:rStyle w:val="Hyperlink"/>
          </w:rPr>
          <w:t>Identifier</w:t>
        </w:r>
      </w:hyperlink>
    </w:p>
    <w:p w:rsidR="00697D8F" w:rsidRDefault="00697D8F" w:rsidP="000B3F78">
      <w:pPr>
        <w:ind w:firstLine="720"/>
      </w:pPr>
      <w:r>
        <w:t>‘watched by’:</w:t>
      </w:r>
      <w:hyperlink w:anchor="_a3511bec5be4181aed91476c6b138095" w:history="1">
        <w:r>
          <w:rPr>
            <w:rStyle w:val="Hyperlink"/>
          </w:rPr>
          <w:t>Indicator Watchlist</w:t>
        </w:r>
      </w:hyperlink>
    </w:p>
    <w:p w:rsidR="00697D8F" w:rsidRDefault="00697D8F" w:rsidP="000B3F78">
      <w:pPr>
        <w:ind w:firstLine="720"/>
      </w:pPr>
      <w:r>
        <w:t>‘observed by’:</w:t>
      </w:r>
      <w:hyperlink w:anchor="_1a5b22ec96adcbdd1b918a17fe9b44b2" w:history="1">
        <w:r>
          <w:rPr>
            <w:rStyle w:val="Hyperlink"/>
          </w:rPr>
          <w:t>Observation</w:t>
        </w:r>
      </w:hyperlink>
    </w:p>
    <w:p w:rsidR="00697D8F" w:rsidRDefault="00697D8F" w:rsidP="000B3F78">
      <w:pPr>
        <w:ind w:firstLine="720"/>
      </w:pPr>
      <w:r>
        <w:t>‘made available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697D8F" w:rsidRDefault="00697D8F" w:rsidP="000B3F78">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0B3F78">
      <w:pPr>
        <w:ind w:firstLine="720"/>
      </w:pPr>
      <w:r>
        <w:t>‘generalizes’:</w:t>
      </w:r>
      <w:hyperlink w:anchor="_81284aa430d71f6e8d9c1804d9149488" w:history="1">
        <w:r>
          <w:rPr>
            <w:rStyle w:val="Hyperlink"/>
          </w:rPr>
          <w:t>Context</w:t>
        </w:r>
      </w:hyperlink>
    </w:p>
    <w:p w:rsidR="00697D8F" w:rsidRDefault="00697D8F" w:rsidP="000B3F78">
      <w:pPr>
        <w:ind w:firstLine="720"/>
      </w:pPr>
      <w:r>
        <w:t>‘specializes’:</w:t>
      </w:r>
      <w:hyperlink w:anchor="_81284aa430d71f6e8d9c1804d9149488" w:history="1">
        <w:r>
          <w:rPr>
            <w:rStyle w:val="Hyperlink"/>
          </w:rPr>
          <w:t>Context</w:t>
        </w:r>
      </w:hyperlink>
    </w:p>
    <w:p w:rsidR="00697D8F" w:rsidRDefault="00697D8F" w:rsidP="000B3F78">
      <w:pPr>
        <w:ind w:firstLine="720"/>
      </w:pPr>
      <w:r>
        <w:t>‘contextualizes’:</w:t>
      </w:r>
      <w:hyperlink w:anchor="_3a4ff69ced5d7f7c66bb882997dea37e" w:history="1">
        <w:r>
          <w:rPr>
            <w:rStyle w:val="Hyperlink"/>
          </w:rPr>
          <w:t>Anything</w:t>
        </w:r>
      </w:hyperlink>
    </w:p>
    <w:p w:rsidR="00D718D6" w:rsidRDefault="00D718D6" w:rsidP="000B3F78"/>
    <w:p w:rsidR="00D718D6" w:rsidRDefault="005F69A5" w:rsidP="000B3F78">
      <w:pPr>
        <w:pStyle w:val="Heading3"/>
      </w:pPr>
      <w:bookmarkStart w:id="464" w:name="_5d818d24bb3ea2953ed8691f26985a13"/>
      <w:bookmarkStart w:id="465" w:name="_Toc412106710"/>
      <w:r>
        <w:t>Class Intent</w:t>
      </w:r>
      <w:bookmarkEnd w:id="464"/>
      <w:bookmarkEnd w:id="465"/>
    </w:p>
    <w:p w:rsidR="00D718D6" w:rsidRDefault="005F69A5" w:rsidP="000B3F78">
      <w:r>
        <w:t>Intent is something that is intended; purpose; design; intention : [dictionary.com] by one or more stakeholders.</w:t>
      </w:r>
      <w:r>
        <w:br/>
      </w:r>
    </w:p>
    <w:p w:rsidR="00D718D6" w:rsidRDefault="005F69A5" w:rsidP="000B3F78">
      <w:pPr>
        <w:pStyle w:val="Code"/>
      </w:pPr>
      <w:r w:rsidRPr="00043180">
        <w:rPr>
          <w:b/>
          <w:sz w:val="24"/>
          <w:szCs w:val="24"/>
        </w:rPr>
        <w:t>package</w:t>
      </w:r>
      <w:r>
        <w:t xml:space="preserve"> Conceptual Modeling and Mapping Library::Generic Concepts::Intent</w:t>
      </w:r>
    </w:p>
    <w:p w:rsidR="00D718D6" w:rsidRDefault="005F69A5" w:rsidP="000B3F78">
      <w:pPr>
        <w:pStyle w:val="Heading4"/>
      </w:pPr>
      <w:bookmarkStart w:id="466" w:name="_Toc412106711"/>
      <w:r>
        <w:t>Attributes</w:t>
      </w:r>
      <w:bookmarkEnd w:id="466"/>
    </w:p>
    <w:p w:rsidR="00D718D6" w:rsidRDefault="005F69A5" w:rsidP="000B3F78">
      <w:pPr>
        <w:pStyle w:val="BodyText2"/>
      </w:pPr>
      <w:r>
        <w:rPr>
          <w:noProof/>
          <w:lang w:bidi="ar-SA"/>
        </w:rPr>
        <w:drawing>
          <wp:inline distT="0" distB="0" distL="0" distR="0" wp14:anchorId="3BFF8773" wp14:editId="54FC0FD5">
            <wp:extent cx="152400" cy="152400"/>
            <wp:effectExtent l="0" t="0" r="0" b="0"/>
            <wp:docPr id="342" name="Picture 1572025937.jpg" descr="15720259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1572025937.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importance : </w:t>
      </w:r>
      <w:hyperlink w:anchor="_23c4326044009f885190c5ab985800db" w:history="1">
        <w:r>
          <w:rPr>
            <w:rStyle w:val="Hyperlink"/>
          </w:rPr>
          <w:t>Metric</w:t>
        </w:r>
      </w:hyperlink>
    </w:p>
    <w:p w:rsidR="00D718D6" w:rsidRDefault="005F69A5" w:rsidP="000B3F78">
      <w:pPr>
        <w:ind w:left="677" w:firstLine="360"/>
      </w:pPr>
      <w:r>
        <w:t>Importance of an intent to a stakeholder.</w:t>
      </w:r>
    </w:p>
    <w:p w:rsidR="00D718D6" w:rsidRDefault="005F69A5" w:rsidP="000B3F78">
      <w:pPr>
        <w:pStyle w:val="Heading4"/>
      </w:pPr>
      <w:bookmarkStart w:id="467" w:name="_Toc412106712"/>
      <w:r>
        <w:t>Associations</w:t>
      </w:r>
      <w:bookmarkEnd w:id="467"/>
    </w:p>
    <w:p w:rsidR="00F546FD" w:rsidRDefault="005F69A5" w:rsidP="000B3F78">
      <w:pPr>
        <w:ind w:left="605" w:hanging="245"/>
      </w:pPr>
      <w:r>
        <w:rPr>
          <w:noProof/>
          <w:lang w:bidi="ar-SA"/>
        </w:rPr>
        <w:drawing>
          <wp:inline distT="0" distB="0" distL="0" distR="0" wp14:anchorId="64F83C0A" wp14:editId="2224276C">
            <wp:extent cx="152400" cy="152400"/>
            <wp:effectExtent l="0" t="0" r="0" b="0"/>
            <wp:docPr id="344" name="Picture -707726383.jpg" descr="-7077263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707726383.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intent of</w:t>
      </w:r>
      <w:r w:rsidR="00A92CA5">
        <w:t>:</w:t>
      </w:r>
      <w:hyperlink w:anchor="_e6b0cbf74d66e662c0e3b43efa323757" w:history="1">
        <w:r>
          <w:rPr>
            <w:rStyle w:val="Hyperlink"/>
          </w:rPr>
          <w:t>Stakeholder</w:t>
        </w:r>
      </w:hyperlink>
      <w:r>
        <w:t xml:space="preserve"> </w:t>
      </w:r>
    </w:p>
    <w:p w:rsidR="00A60DB1" w:rsidRDefault="00A60DB1" w:rsidP="000B3F78">
      <w:pPr>
        <w:ind w:left="720" w:firstLine="360"/>
      </w:pPr>
      <w:r>
        <w:t>The stakeholder having an intent.</w:t>
      </w:r>
    </w:p>
    <w:p w:rsidR="00D718D6" w:rsidRDefault="00D718D6" w:rsidP="000B3F78"/>
    <w:p w:rsidR="00D718D6" w:rsidRDefault="005F69A5" w:rsidP="000B3F78">
      <w:pPr>
        <w:pStyle w:val="Heading3"/>
      </w:pPr>
      <w:bookmarkStart w:id="468" w:name="_1a3b26382bc038a9cd845e258d24db0f"/>
      <w:bookmarkStart w:id="469" w:name="_Toc412106713"/>
      <w:r>
        <w:t>Class Objective</w:t>
      </w:r>
      <w:bookmarkEnd w:id="468"/>
      <w:bookmarkEnd w:id="469"/>
    </w:p>
    <w:p w:rsidR="00D718D6" w:rsidRDefault="005F69A5" w:rsidP="000B3F78">
      <w:r>
        <w:t>Something that one's efforts or actions are intended to attain or accomplish; purpose; goal; target: [Dictionary.com]</w:t>
      </w:r>
    </w:p>
    <w:p w:rsidR="00D718D6" w:rsidRDefault="005F69A5" w:rsidP="000B3F78">
      <w:pPr>
        <w:pStyle w:val="Heading4"/>
      </w:pPr>
      <w:bookmarkStart w:id="470" w:name="_Toc412106714"/>
      <w:r>
        <w:t>Direct Supertypes</w:t>
      </w:r>
      <w:bookmarkEnd w:id="470"/>
    </w:p>
    <w:p w:rsidR="00D718D6" w:rsidRDefault="004619D7" w:rsidP="000B3F78">
      <w:pPr>
        <w:ind w:left="360"/>
      </w:pPr>
      <w:hyperlink w:anchor="_5d818d24bb3ea2953ed8691f26985a13" w:history="1">
        <w:r w:rsidR="005F69A5">
          <w:rPr>
            <w:rStyle w:val="Hyperlink"/>
          </w:rPr>
          <w:t>Intent</w:t>
        </w:r>
      </w:hyperlink>
    </w:p>
    <w:p w:rsidR="00D718D6" w:rsidRDefault="005F69A5" w:rsidP="000B3F78">
      <w:pPr>
        <w:pStyle w:val="Code"/>
      </w:pPr>
      <w:r w:rsidRPr="00043180">
        <w:rPr>
          <w:b/>
          <w:sz w:val="24"/>
          <w:szCs w:val="24"/>
        </w:rPr>
        <w:t>package</w:t>
      </w:r>
      <w:r>
        <w:t xml:space="preserve"> Conceptual Modeling and Mapping Library::Generic Concepts::Intent</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5d818d24bb3ea2953ed8691f26985a13" w:history="1">
        <w:r w:rsidR="007E3012">
          <w:rPr>
            <w:rStyle w:val="Hyperlink"/>
          </w:rPr>
          <w:t>Intent</w:t>
        </w:r>
      </w:hyperlink>
    </w:p>
    <w:p w:rsidR="00D718D6" w:rsidRDefault="00D718D6" w:rsidP="000B3F78">
      <w:pPr>
        <w:pStyle w:val="Code"/>
      </w:pPr>
    </w:p>
    <w:p w:rsidR="00D718D6" w:rsidRDefault="005F69A5" w:rsidP="000B3F78">
      <w:pPr>
        <w:pStyle w:val="Heading4"/>
      </w:pPr>
      <w:bookmarkStart w:id="471" w:name="_Toc412106715"/>
      <w:r>
        <w:t>Associations</w:t>
      </w:r>
      <w:bookmarkEnd w:id="471"/>
    </w:p>
    <w:p w:rsidR="00F546FD" w:rsidRDefault="005F69A5" w:rsidP="000B3F78">
      <w:pPr>
        <w:ind w:left="605" w:hanging="245"/>
      </w:pPr>
      <w:r>
        <w:rPr>
          <w:noProof/>
          <w:lang w:bidi="ar-SA"/>
        </w:rPr>
        <w:drawing>
          <wp:inline distT="0" distB="0" distL="0" distR="0" wp14:anchorId="60092144" wp14:editId="594E0F09">
            <wp:extent cx="152400" cy="152400"/>
            <wp:effectExtent l="0" t="0" r="0" b="0"/>
            <wp:docPr id="346" name="Picture 1386725838.jpg" descr="13867258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1386725838.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affected by</w:t>
      </w:r>
      <w:r w:rsidR="00A92CA5">
        <w:t>:</w:t>
      </w:r>
      <w:hyperlink w:anchor="_9bf67544840a1cd6396f28cc292e3ca0" w:history="1">
        <w:r>
          <w:rPr>
            <w:rStyle w:val="Hyperlink"/>
          </w:rPr>
          <w:t>Consequence</w:t>
        </w:r>
      </w:hyperlink>
      <w:r>
        <w:t xml:space="preserve"> </w:t>
      </w:r>
    </w:p>
    <w:p w:rsidR="00A60DB1" w:rsidRDefault="00A60DB1" w:rsidP="000B3F78">
      <w:pPr>
        <w:ind w:left="720" w:firstLine="360"/>
      </w:pPr>
      <w:r>
        <w:lastRenderedPageBreak/>
        <w:t>to act on; produce an effect or change in:</w:t>
      </w:r>
    </w:p>
    <w:p w:rsidR="00F546FD" w:rsidRDefault="005F69A5" w:rsidP="000B3F78">
      <w:pPr>
        <w:ind w:left="605" w:hanging="245"/>
      </w:pPr>
      <w:r>
        <w:rPr>
          <w:noProof/>
          <w:lang w:bidi="ar-SA"/>
        </w:rPr>
        <w:drawing>
          <wp:inline distT="0" distB="0" distL="0" distR="0" wp14:anchorId="22A3A43D" wp14:editId="7AE07513">
            <wp:extent cx="152400" cy="152400"/>
            <wp:effectExtent l="0" t="0" r="0" b="0"/>
            <wp:docPr id="348" name="Picture 508196693.jpg" descr="5081966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508196693.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plan for objective</w:t>
      </w:r>
      <w:r w:rsidR="00A92CA5">
        <w:t>:</w:t>
      </w:r>
      <w:hyperlink w:anchor="_e388f590d0bd984e68d22f9ed9adbbba" w:history="1">
        <w:r>
          <w:rPr>
            <w:rStyle w:val="Hyperlink"/>
          </w:rPr>
          <w:t>Plan</w:t>
        </w:r>
      </w:hyperlink>
      <w:r>
        <w:t xml:space="preserve"> </w:t>
      </w:r>
    </w:p>
    <w:p w:rsidR="00A60DB1" w:rsidRDefault="00A60DB1" w:rsidP="000B3F78">
      <w:pPr>
        <w:ind w:left="720" w:firstLine="360"/>
      </w:pPr>
      <w:r>
        <w:t>A plan to obtain an objective.</w:t>
      </w:r>
    </w:p>
    <w:p w:rsidR="00D718D6" w:rsidRDefault="005F69A5" w:rsidP="000B3F78">
      <w:pPr>
        <w:pStyle w:val="Heading4"/>
      </w:pPr>
      <w:bookmarkStart w:id="472" w:name="_Toc412106716"/>
      <w:r>
        <w:t>Inherited Features</w:t>
      </w:r>
      <w:bookmarkEnd w:id="472"/>
    </w:p>
    <w:p w:rsidR="00697D8F" w:rsidRDefault="00697D8F" w:rsidP="000B3F78">
      <w:r w:rsidRPr="000365A1">
        <w:rPr>
          <w:b/>
          <w:i/>
        </w:rPr>
        <w:t>From</w:t>
      </w:r>
      <w:r>
        <w:t xml:space="preserve"> </w:t>
      </w:r>
      <w:hyperlink w:anchor="_5d818d24bb3ea2953ed8691f26985a13" w:history="1">
        <w:r>
          <w:rPr>
            <w:rStyle w:val="Hyperlink"/>
          </w:rPr>
          <w:t>Intent</w:t>
        </w:r>
      </w:hyperlink>
      <w:r>
        <w:t xml:space="preserve">: </w:t>
      </w:r>
    </w:p>
    <w:p w:rsidR="00697D8F" w:rsidRDefault="00697D8F" w:rsidP="000B3F78">
      <w:pPr>
        <w:ind w:firstLine="720"/>
      </w:pPr>
      <w:r>
        <w:t>‘intent of’:</w:t>
      </w:r>
      <w:hyperlink w:anchor="_e6b0cbf74d66e662c0e3b43efa323757" w:history="1">
        <w:r>
          <w:rPr>
            <w:rStyle w:val="Hyperlink"/>
          </w:rPr>
          <w:t>Stakeholder</w:t>
        </w:r>
      </w:hyperlink>
    </w:p>
    <w:p w:rsidR="00697D8F" w:rsidRDefault="00697D8F" w:rsidP="000B3F78">
      <w:pPr>
        <w:ind w:firstLine="720"/>
      </w:pPr>
      <w:r>
        <w:t>‘importance’:</w:t>
      </w:r>
      <w:hyperlink w:anchor="_23c4326044009f885190c5ab985800db" w:history="1">
        <w:r>
          <w:rPr>
            <w:rStyle w:val="Hyperlink"/>
          </w:rPr>
          <w:t>Metric</w:t>
        </w:r>
      </w:hyperlink>
    </w:p>
    <w:p w:rsidR="00D718D6" w:rsidRDefault="00D718D6" w:rsidP="000B3F78"/>
    <w:p w:rsidR="00D718D6" w:rsidRDefault="005F69A5" w:rsidP="000B3F78">
      <w:pPr>
        <w:pStyle w:val="Heading3"/>
      </w:pPr>
      <w:bookmarkStart w:id="473" w:name="_1fcabc68dedca11e5e036fdb39d45487"/>
      <w:bookmarkStart w:id="474" w:name="_Toc412106717"/>
      <w:r>
        <w:t>Class Opportunity</w:t>
      </w:r>
      <w:bookmarkEnd w:id="473"/>
      <w:bookmarkEnd w:id="474"/>
    </w:p>
    <w:p w:rsidR="00D718D6" w:rsidRDefault="005F69A5" w:rsidP="000B3F78">
      <w:r>
        <w:t>An opportunity is any future situation having beneficial consequences</w:t>
      </w:r>
    </w:p>
    <w:p w:rsidR="00CB64BC" w:rsidRDefault="00CB64BC" w:rsidP="000B3F78">
      <w:pPr>
        <w:jc w:val="center"/>
      </w:pPr>
      <w:r>
        <w:rPr>
          <w:noProof/>
          <w:lang w:bidi="ar-SA"/>
        </w:rPr>
        <w:drawing>
          <wp:inline distT="0" distB="0" distL="0" distR="0" wp14:anchorId="0FF84D98" wp14:editId="43C58514">
            <wp:extent cx="5732145" cy="3184525"/>
            <wp:effectExtent l="0" t="0" r="0" b="0"/>
            <wp:docPr id="350" name="Picture 557211808.jpg" descr="5572118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557211808.jpg"/>
                    <pic:cNvPicPr/>
                  </pic:nvPicPr>
                  <pic:blipFill>
                    <a:blip r:embed="rId47" cstate="print"/>
                    <a:stretch>
                      <a:fillRect/>
                    </a:stretch>
                  </pic:blipFill>
                  <pic:spPr>
                    <a:xfrm>
                      <a:off x="0" y="0"/>
                      <a:ext cx="5732145" cy="3184525"/>
                    </a:xfrm>
                    <a:prstGeom prst="rect">
                      <a:avLst/>
                    </a:prstGeom>
                  </pic:spPr>
                </pic:pic>
              </a:graphicData>
            </a:graphic>
          </wp:inline>
        </w:drawing>
      </w:r>
    </w:p>
    <w:p w:rsidR="00CB64BC" w:rsidRDefault="00CB64BC" w:rsidP="000B3F78">
      <w:pPr>
        <w:pStyle w:val="Figure"/>
        <w:numPr>
          <w:ilvl w:val="0"/>
          <w:numId w:val="4"/>
        </w:numPr>
      </w:pPr>
      <w:bookmarkStart w:id="475" w:name="_Toc412105725"/>
      <w:r>
        <w:t>Opportunity</w:t>
      </w:r>
      <w:bookmarkEnd w:id="475"/>
    </w:p>
    <w:p w:rsidR="00D718D6" w:rsidRDefault="005F69A5" w:rsidP="000B3F78">
      <w:pPr>
        <w:pStyle w:val="Heading4"/>
      </w:pPr>
      <w:bookmarkStart w:id="476" w:name="_Toc412106718"/>
      <w:r>
        <w:t>Direct Supertypes</w:t>
      </w:r>
      <w:bookmarkEnd w:id="476"/>
    </w:p>
    <w:p w:rsidR="00D718D6" w:rsidRDefault="004619D7" w:rsidP="000B3F78">
      <w:pPr>
        <w:ind w:left="360"/>
      </w:pPr>
      <w:hyperlink w:anchor="_b5881b0e5e4eeb119cdf881b4c32b91f" w:history="1">
        <w:r w:rsidR="005F69A5">
          <w:rPr>
            <w:rStyle w:val="Hyperlink"/>
          </w:rPr>
          <w:t>Potential Situation</w:t>
        </w:r>
      </w:hyperlink>
      <w:r w:rsidR="005F69A5">
        <w:t xml:space="preserve">, </w:t>
      </w:r>
      <w:hyperlink w:anchor="_63104765cd42c5f76cf72fdc4ed90397" w:history="1">
        <w:r w:rsidR="005F69A5">
          <w:rPr>
            <w:rStyle w:val="Hyperlink"/>
          </w:rPr>
          <w:t>Situation</w:t>
        </w:r>
      </w:hyperlink>
    </w:p>
    <w:p w:rsidR="00D718D6" w:rsidRDefault="005F69A5" w:rsidP="000B3F78">
      <w:pPr>
        <w:pStyle w:val="Code"/>
      </w:pPr>
      <w:r w:rsidRPr="00043180">
        <w:rPr>
          <w:b/>
          <w:sz w:val="24"/>
          <w:szCs w:val="24"/>
        </w:rPr>
        <w:t>package</w:t>
      </w:r>
      <w:r>
        <w:t xml:space="preserve"> Conceptual Modeling and Mapping Library::Generic Concepts::Intent</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63104765cd42c5f76cf72fdc4ed90397" w:history="1">
        <w:r w:rsidR="007E3012">
          <w:rPr>
            <w:rStyle w:val="Hyperlink"/>
          </w:rPr>
          <w:t>Situation</w:t>
        </w:r>
      </w:hyperlink>
      <w:r>
        <w:t xml:space="preserve">, </w:t>
      </w:r>
      <w:r w:rsidR="007E3012" w:rsidRPr="007E3012">
        <w:rPr>
          <w:rStyle w:val="Hyperlink"/>
        </w:rPr>
        <w:t xml:space="preserve"> </w:t>
      </w:r>
      <w:hyperlink w:anchor="_b5881b0e5e4eeb119cdf881b4c32b91f" w:history="1">
        <w:r w:rsidR="007E3012">
          <w:rPr>
            <w:rStyle w:val="Hyperlink"/>
          </w:rPr>
          <w:t>Potential Situation</w:t>
        </w:r>
      </w:hyperlink>
    </w:p>
    <w:p w:rsidR="00D718D6" w:rsidRDefault="00D718D6" w:rsidP="000B3F78">
      <w:pPr>
        <w:pStyle w:val="Code"/>
      </w:pPr>
    </w:p>
    <w:p w:rsidR="00D718D6" w:rsidRDefault="005F69A5" w:rsidP="000B3F78">
      <w:pPr>
        <w:pStyle w:val="Heading4"/>
      </w:pPr>
      <w:bookmarkStart w:id="477" w:name="_Toc412106719"/>
      <w:r>
        <w:t>Inherited Features</w:t>
      </w:r>
      <w:bookmarkEnd w:id="477"/>
    </w:p>
    <w:p w:rsidR="00697D8F" w:rsidRDefault="00697D8F" w:rsidP="000B3F78">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0B3F78">
      <w:pPr>
        <w:ind w:firstLine="720"/>
      </w:pPr>
      <w:r>
        <w:t>‘starts on’:</w:t>
      </w:r>
      <w:hyperlink w:anchor="_404887ca511c022e037ede12e1a8f37a" w:history="1">
        <w:r>
          <w:rPr>
            <w:rStyle w:val="Hyperlink"/>
          </w:rPr>
          <w:t>Time Point</w:t>
        </w:r>
      </w:hyperlink>
    </w:p>
    <w:p w:rsidR="00697D8F" w:rsidRDefault="00697D8F" w:rsidP="000B3F78">
      <w:pPr>
        <w:ind w:firstLine="720"/>
      </w:pPr>
      <w:r>
        <w:t>‘ends on’:</w:t>
      </w:r>
      <w:hyperlink w:anchor="_404887ca511c022e037ede12e1a8f37a" w:history="1">
        <w:r>
          <w:rPr>
            <w:rStyle w:val="Hyperlink"/>
          </w:rPr>
          <w:t>Time Point</w:t>
        </w:r>
      </w:hyperlink>
    </w:p>
    <w:p w:rsidR="00697D8F" w:rsidRDefault="00697D8F" w:rsidP="000B3F78">
      <w:pPr>
        <w:ind w:firstLine="720"/>
      </w:pPr>
      <w:r>
        <w:t>‘has binding’:</w:t>
      </w:r>
      <w:hyperlink w:anchor="_59d00381296cc32f8d191ec24ae537cd" w:history="1">
        <w:r>
          <w:rPr>
            <w:rStyle w:val="Hyperlink"/>
          </w:rPr>
          <w:t>Binding</w:t>
        </w:r>
      </w:hyperlink>
    </w:p>
    <w:p w:rsidR="00697D8F" w:rsidRDefault="00697D8F" w:rsidP="000B3F78">
      <w:pPr>
        <w:ind w:firstLine="720"/>
      </w:pPr>
      <w:r>
        <w:t>‘has consequence’:</w:t>
      </w:r>
      <w:hyperlink w:anchor="_9bf67544840a1cd6396f28cc292e3ca0" w:history="1">
        <w:r>
          <w:rPr>
            <w:rStyle w:val="Hyperlink"/>
          </w:rPr>
          <w:t>Consequence</w:t>
        </w:r>
      </w:hyperlink>
    </w:p>
    <w:p w:rsidR="00697D8F" w:rsidRDefault="00697D8F" w:rsidP="000B3F78">
      <w:pPr>
        <w:ind w:firstLine="720"/>
      </w:pPr>
      <w:r>
        <w:t>‘impacts’:</w:t>
      </w:r>
      <w:hyperlink w:anchor="_13f9005c9106d00d7131680982c2727a" w:history="1">
        <w:r>
          <w:rPr>
            <w:rStyle w:val="Hyperlink"/>
          </w:rPr>
          <w:t>Entity</w:t>
        </w:r>
      </w:hyperlink>
    </w:p>
    <w:p w:rsidR="00697D8F" w:rsidRDefault="00697D8F" w:rsidP="000B3F78">
      <w:pPr>
        <w:ind w:firstLine="720"/>
      </w:pPr>
      <w:r>
        <w:t>‘matches’:</w:t>
      </w:r>
      <w:hyperlink w:anchor="_6db5f6447173086a1a7d18af4f144b69" w:history="1">
        <w:r>
          <w:rPr>
            <w:rStyle w:val="Hyperlink"/>
          </w:rPr>
          <w:t>Template</w:t>
        </w:r>
      </w:hyperlink>
    </w:p>
    <w:p w:rsidR="00697D8F" w:rsidRDefault="00697D8F" w:rsidP="000B3F78">
      <w:pPr>
        <w:ind w:firstLine="720"/>
      </w:pPr>
      <w:r>
        <w:lastRenderedPageBreak/>
        <w:t>‘confidence’:</w:t>
      </w:r>
      <w:hyperlink w:anchor="_515aa0b3c8b3af1351822986548c803a" w:history="1">
        <w:r>
          <w:rPr>
            <w:rStyle w:val="Hyperlink"/>
          </w:rPr>
          <w:t>Confidence Metric</w:t>
        </w:r>
      </w:hyperlink>
    </w:p>
    <w:p w:rsidR="00697D8F" w:rsidRDefault="00697D8F" w:rsidP="000B3F78">
      <w:pPr>
        <w:ind w:firstLine="720"/>
      </w:pPr>
      <w:r>
        <w:t>‘happens before’:</w:t>
      </w:r>
      <w:hyperlink w:anchor="_63104765cd42c5f76cf72fdc4ed90397" w:history="1">
        <w:r>
          <w:rPr>
            <w:rStyle w:val="Hyperlink"/>
          </w:rPr>
          <w:t>Situation</w:t>
        </w:r>
      </w:hyperlink>
    </w:p>
    <w:p w:rsidR="00697D8F" w:rsidRDefault="00697D8F" w:rsidP="000B3F78">
      <w:pPr>
        <w:ind w:firstLine="720"/>
      </w:pPr>
      <w:r>
        <w:t>‘happens after’:</w:t>
      </w:r>
      <w:hyperlink w:anchor="_63104765cd42c5f76cf72fdc4ed90397" w:history="1">
        <w:r>
          <w:rPr>
            <w:rStyle w:val="Hyperlink"/>
          </w:rPr>
          <w:t>Situation</w:t>
        </w:r>
      </w:hyperlink>
    </w:p>
    <w:p w:rsidR="00697D8F" w:rsidRDefault="00697D8F" w:rsidP="000B3F78">
      <w:pPr>
        <w:ind w:firstLine="720"/>
      </w:pPr>
      <w:r>
        <w:t>‘selects’:</w:t>
      </w:r>
      <w:hyperlink w:anchor="_0ea506f57adef61cfa374e799c7f4b3e" w:history="1">
        <w:r>
          <w:rPr>
            <w:rStyle w:val="Hyperlink"/>
          </w:rPr>
          <w:t>Indicator</w:t>
        </w:r>
      </w:hyperlink>
    </w:p>
    <w:p w:rsidR="00697D8F" w:rsidRDefault="00697D8F" w:rsidP="000B3F78">
      <w:pPr>
        <w:ind w:firstLine="720"/>
      </w:pPr>
      <w:r>
        <w:t>‘do’:</w:t>
      </w:r>
      <w:hyperlink w:anchor="_c05d8ea54231ef8385ae369a8cb18a7f" w:history="1">
        <w:r>
          <w:rPr>
            <w:rStyle w:val="Hyperlink"/>
          </w:rPr>
          <w:t>Occurrence</w:t>
        </w:r>
      </w:hyperlink>
    </w:p>
    <w:p w:rsidR="00697D8F" w:rsidRDefault="00697D8F" w:rsidP="000B3F78">
      <w:pPr>
        <w:ind w:firstLine="720"/>
      </w:pPr>
      <w:r>
        <w:t>‘course of action’:</w:t>
      </w:r>
      <w:hyperlink w:anchor="_83d65b9404a78ed941a332943863e039" w:history="1">
        <w:r>
          <w:rPr>
            <w:rStyle w:val="Hyperlink"/>
          </w:rPr>
          <w:t>Process</w:t>
        </w:r>
      </w:hyperlink>
    </w:p>
    <w:p w:rsidR="00697D8F" w:rsidRDefault="00697D8F" w:rsidP="000B3F78">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0B3F78">
      <w:pPr>
        <w:ind w:firstLine="720"/>
      </w:pPr>
      <w:r>
        <w:t>‘used by’:</w:t>
      </w:r>
      <w:hyperlink w:anchor="_c05d8ea54231ef8385ae369a8cb18a7f" w:history="1">
        <w:r>
          <w:rPr>
            <w:rStyle w:val="Hyperlink"/>
          </w:rPr>
          <w:t>Occurrence</w:t>
        </w:r>
      </w:hyperlink>
    </w:p>
    <w:p w:rsidR="00697D8F" w:rsidRDefault="00697D8F" w:rsidP="000B3F78">
      <w:pPr>
        <w:ind w:firstLine="720"/>
      </w:pPr>
      <w:r>
        <w:t>‘is part of’:</w:t>
      </w:r>
      <w:hyperlink w:anchor="_13f9005c9106d00d7131680982c2727a" w:history="1">
        <w:r>
          <w:rPr>
            <w:rStyle w:val="Hyperlink"/>
          </w:rPr>
          <w:t>Entity</w:t>
        </w:r>
      </w:hyperlink>
    </w:p>
    <w:p w:rsidR="00697D8F" w:rsidRDefault="00697D8F" w:rsidP="000B3F78">
      <w:pPr>
        <w:ind w:firstLine="720"/>
      </w:pPr>
      <w:r>
        <w:t>‘has part’:</w:t>
      </w:r>
      <w:hyperlink w:anchor="_13f9005c9106d00d7131680982c2727a" w:history="1">
        <w:r>
          <w:rPr>
            <w:rStyle w:val="Hyperlink"/>
          </w:rPr>
          <w:t>Entity</w:t>
        </w:r>
      </w:hyperlink>
    </w:p>
    <w:p w:rsidR="00697D8F" w:rsidRDefault="00697D8F" w:rsidP="000B3F78">
      <w:pPr>
        <w:ind w:firstLine="720"/>
      </w:pPr>
      <w:r>
        <w:t>‘has state’:</w:t>
      </w:r>
      <w:hyperlink w:anchor="_927c2855748f476d96735ff79da4ebff" w:history="1">
        <w:r>
          <w:rPr>
            <w:rStyle w:val="Hyperlink"/>
          </w:rPr>
          <w:t>State</w:t>
        </w:r>
      </w:hyperlink>
    </w:p>
    <w:p w:rsidR="00697D8F" w:rsidRDefault="00697D8F" w:rsidP="000B3F78">
      <w:pPr>
        <w:ind w:firstLine="720"/>
      </w:pPr>
      <w:r>
        <w:t>‘created by’:</w:t>
      </w:r>
      <w:hyperlink w:anchor="_c05d8ea54231ef8385ae369a8cb18a7f" w:history="1">
        <w:r>
          <w:rPr>
            <w:rStyle w:val="Hyperlink"/>
          </w:rPr>
          <w:t>Occurrence</w:t>
        </w:r>
      </w:hyperlink>
    </w:p>
    <w:p w:rsidR="00697D8F" w:rsidRDefault="00697D8F" w:rsidP="000B3F78">
      <w:pPr>
        <w:ind w:firstLine="720"/>
      </w:pPr>
      <w:r>
        <w:t>‘is related to’:</w:t>
      </w:r>
      <w:hyperlink w:anchor="_13f9005c9106d00d7131680982c2727a" w:history="1">
        <w:r>
          <w:rPr>
            <w:rStyle w:val="Hyperlink"/>
          </w:rPr>
          <w:t>Entity</w:t>
        </w:r>
      </w:hyperlink>
    </w:p>
    <w:p w:rsidR="00697D8F" w:rsidRDefault="00697D8F" w:rsidP="000B3F78">
      <w:pPr>
        <w:ind w:firstLine="720"/>
      </w:pPr>
      <w:r>
        <w:t>‘impacted by’:</w:t>
      </w:r>
      <w:hyperlink w:anchor="_63104765cd42c5f76cf72fdc4ed90397" w:history="1">
        <w:r>
          <w:rPr>
            <w:rStyle w:val="Hyperlink"/>
          </w:rPr>
          <w:t>Situation</w:t>
        </w:r>
      </w:hyperlink>
    </w:p>
    <w:p w:rsidR="00697D8F" w:rsidRDefault="00697D8F" w:rsidP="000B3F78">
      <w:pPr>
        <w:ind w:firstLine="720"/>
      </w:pPr>
      <w:r>
        <w:t>‘identified by’:</w:t>
      </w:r>
      <w:hyperlink w:anchor="_a9304dce0833e68d6c1871feed7ba4c8" w:history="1">
        <w:r>
          <w:rPr>
            <w:rStyle w:val="Hyperlink"/>
          </w:rPr>
          <w:t>Identifier</w:t>
        </w:r>
      </w:hyperlink>
    </w:p>
    <w:p w:rsidR="00697D8F" w:rsidRDefault="00697D8F" w:rsidP="000B3F78">
      <w:pPr>
        <w:ind w:firstLine="720"/>
      </w:pPr>
      <w:r>
        <w:t>‘has name’:</w:t>
      </w:r>
      <w:hyperlink w:anchor="_afe5a48976a2df078be9473827611fb8" w:history="1">
        <w:r>
          <w:rPr>
            <w:rStyle w:val="Hyperlink"/>
          </w:rPr>
          <w:t>Name</w:t>
        </w:r>
      </w:hyperlink>
    </w:p>
    <w:p w:rsidR="00697D8F" w:rsidRDefault="00697D8F" w:rsidP="000B3F78">
      <w:pPr>
        <w:ind w:firstLine="720"/>
      </w:pPr>
      <w:r>
        <w:t>‘prefered identifier’:</w:t>
      </w:r>
      <w:hyperlink w:anchor="_a9304dce0833e68d6c1871feed7ba4c8" w:history="1">
        <w:r>
          <w:rPr>
            <w:rStyle w:val="Hyperlink"/>
          </w:rPr>
          <w:t>Identifier</w:t>
        </w:r>
      </w:hyperlink>
    </w:p>
    <w:p w:rsidR="00697D8F" w:rsidRDefault="00697D8F" w:rsidP="000B3F78">
      <w:pPr>
        <w:ind w:firstLine="720"/>
      </w:pPr>
      <w:r>
        <w:t>‘watched by’:</w:t>
      </w:r>
      <w:hyperlink w:anchor="_a3511bec5be4181aed91476c6b138095" w:history="1">
        <w:r>
          <w:rPr>
            <w:rStyle w:val="Hyperlink"/>
          </w:rPr>
          <w:t>Indicator Watchlist</w:t>
        </w:r>
      </w:hyperlink>
    </w:p>
    <w:p w:rsidR="00697D8F" w:rsidRDefault="00697D8F" w:rsidP="000B3F78">
      <w:pPr>
        <w:ind w:firstLine="720"/>
      </w:pPr>
      <w:r>
        <w:t>‘observed by’:</w:t>
      </w:r>
      <w:hyperlink w:anchor="_1a5b22ec96adcbdd1b918a17fe9b44b2" w:history="1">
        <w:r>
          <w:rPr>
            <w:rStyle w:val="Hyperlink"/>
          </w:rPr>
          <w:t>Observation</w:t>
        </w:r>
      </w:hyperlink>
    </w:p>
    <w:p w:rsidR="00697D8F" w:rsidRDefault="00697D8F" w:rsidP="000B3F78">
      <w:pPr>
        <w:ind w:firstLine="720"/>
      </w:pPr>
      <w:r>
        <w:t>‘made available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697D8F" w:rsidRDefault="00697D8F" w:rsidP="000B3F78">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0B3F78">
      <w:pPr>
        <w:ind w:firstLine="720"/>
      </w:pPr>
      <w:r>
        <w:t>‘generalizes’:</w:t>
      </w:r>
      <w:hyperlink w:anchor="_81284aa430d71f6e8d9c1804d9149488" w:history="1">
        <w:r>
          <w:rPr>
            <w:rStyle w:val="Hyperlink"/>
          </w:rPr>
          <w:t>Context</w:t>
        </w:r>
      </w:hyperlink>
    </w:p>
    <w:p w:rsidR="00697D8F" w:rsidRDefault="00697D8F" w:rsidP="000B3F78">
      <w:pPr>
        <w:ind w:firstLine="720"/>
      </w:pPr>
      <w:r>
        <w:t>‘specializes’:</w:t>
      </w:r>
      <w:hyperlink w:anchor="_81284aa430d71f6e8d9c1804d9149488" w:history="1">
        <w:r>
          <w:rPr>
            <w:rStyle w:val="Hyperlink"/>
          </w:rPr>
          <w:t>Context</w:t>
        </w:r>
      </w:hyperlink>
    </w:p>
    <w:p w:rsidR="00697D8F" w:rsidRDefault="00697D8F" w:rsidP="000B3F78">
      <w:pPr>
        <w:ind w:firstLine="720"/>
      </w:pPr>
      <w:r>
        <w:t>‘contextualizes’:</w:t>
      </w:r>
      <w:hyperlink w:anchor="_3a4ff69ced5d7f7c66bb882997dea37e" w:history="1">
        <w:r>
          <w:rPr>
            <w:rStyle w:val="Hyperlink"/>
          </w:rPr>
          <w:t>Anything</w:t>
        </w:r>
      </w:hyperlink>
    </w:p>
    <w:p w:rsidR="00697D8F" w:rsidRDefault="00697D8F" w:rsidP="000B3F78">
      <w:r w:rsidRPr="000365A1">
        <w:rPr>
          <w:b/>
          <w:i/>
        </w:rPr>
        <w:t>From</w:t>
      </w:r>
      <w:r>
        <w:t xml:space="preserve"> </w:t>
      </w:r>
      <w:hyperlink w:anchor="_b5881b0e5e4eeb119cdf881b4c32b91f" w:history="1">
        <w:r>
          <w:rPr>
            <w:rStyle w:val="Hyperlink"/>
          </w:rPr>
          <w:t>Potential Situation</w:t>
        </w:r>
      </w:hyperlink>
      <w:r>
        <w:t xml:space="preserve">: </w:t>
      </w:r>
    </w:p>
    <w:p w:rsidR="00697D8F" w:rsidRDefault="00697D8F" w:rsidP="000B3F78">
      <w:pPr>
        <w:ind w:firstLine="720"/>
      </w:pPr>
      <w:r>
        <w:t>‘likelihood’:</w:t>
      </w:r>
      <w:hyperlink w:anchor="_c4bee9dc62c41effa96910b60385b774" w:history="1">
        <w:r>
          <w:rPr>
            <w:rStyle w:val="Hyperlink"/>
          </w:rPr>
          <w:t>Probability Metric</w:t>
        </w:r>
      </w:hyperlink>
    </w:p>
    <w:p w:rsidR="00697D8F" w:rsidRDefault="00697D8F" w:rsidP="000B3F78">
      <w:pPr>
        <w:ind w:firstLine="720"/>
      </w:pPr>
      <w:r>
        <w:t>‘indicated by’:</w:t>
      </w:r>
      <w:hyperlink w:anchor="_0ea506f57adef61cfa374e799c7f4b3e" w:history="1">
        <w:r>
          <w:rPr>
            <w:rStyle w:val="Hyperlink"/>
          </w:rPr>
          <w:t>Indicator</w:t>
        </w:r>
      </w:hyperlink>
    </w:p>
    <w:p w:rsidR="00697D8F" w:rsidRDefault="00697D8F" w:rsidP="000B3F78">
      <w:r w:rsidRPr="000365A1">
        <w:rPr>
          <w:b/>
          <w:i/>
        </w:rPr>
        <w:t>From</w:t>
      </w:r>
      <w:r>
        <w:t xml:space="preserve"> </w:t>
      </w:r>
      <w:hyperlink w:anchor="_6db5f6447173086a1a7d18af4f144b69" w:history="1">
        <w:r>
          <w:rPr>
            <w:rStyle w:val="Hyperlink"/>
          </w:rPr>
          <w:t>Template</w:t>
        </w:r>
      </w:hyperlink>
      <w:r>
        <w:t xml:space="preserve">: </w:t>
      </w:r>
    </w:p>
    <w:p w:rsidR="00697D8F" w:rsidRDefault="00697D8F" w:rsidP="000B3F78">
      <w:pPr>
        <w:ind w:firstLine="720"/>
      </w:pPr>
      <w:r>
        <w:t>‘categorizes’:</w:t>
      </w:r>
      <w:hyperlink w:anchor="_63104765cd42c5f76cf72fdc4ed90397" w:history="1">
        <w:r>
          <w:rPr>
            <w:rStyle w:val="Hyperlink"/>
          </w:rPr>
          <w:t>Situation</w:t>
        </w:r>
      </w:hyperlink>
    </w:p>
    <w:p w:rsidR="00697D8F" w:rsidRDefault="00697D8F" w:rsidP="000B3F78">
      <w:r w:rsidRPr="000365A1">
        <w:rPr>
          <w:b/>
          <w:i/>
        </w:rPr>
        <w:t>From</w:t>
      </w:r>
      <w:r>
        <w:t xml:space="preserve"> </w:t>
      </w:r>
      <w:hyperlink w:anchor="_1e46c059e4f9b5846cdb98d6adff437a" w:history="1">
        <w:r>
          <w:rPr>
            <w:rStyle w:val="Hyperlink"/>
          </w:rPr>
          <w:t>Category</w:t>
        </w:r>
      </w:hyperlink>
      <w:r>
        <w:t xml:space="preserve">: </w:t>
      </w:r>
    </w:p>
    <w:p w:rsidR="00697D8F" w:rsidRDefault="00697D8F" w:rsidP="000B3F78">
      <w:pPr>
        <w:ind w:firstLine="720"/>
      </w:pPr>
      <w:r>
        <w:t>‘categorizes’:</w:t>
      </w:r>
      <w:hyperlink w:anchor="_3a4ff69ced5d7f7c66bb882997dea37e" w:history="1">
        <w:r>
          <w:rPr>
            <w:rStyle w:val="Hyperlink"/>
          </w:rPr>
          <w:t>Anything</w:t>
        </w:r>
      </w:hyperlink>
    </w:p>
    <w:p w:rsidR="00D718D6" w:rsidRDefault="00D718D6" w:rsidP="000B3F78"/>
    <w:p w:rsidR="00D718D6" w:rsidRDefault="005F69A5" w:rsidP="000B3F78">
      <w:pPr>
        <w:pStyle w:val="Heading3"/>
      </w:pPr>
      <w:bookmarkStart w:id="478" w:name="_e6b0cbf74d66e662c0e3b43efa323757"/>
      <w:bookmarkStart w:id="479" w:name="_Toc412106720"/>
      <w:r>
        <w:lastRenderedPageBreak/>
        <w:t>Class Stakeholder</w:t>
      </w:r>
      <w:bookmarkEnd w:id="478"/>
      <w:bookmarkEnd w:id="479"/>
    </w:p>
    <w:p w:rsidR="00D718D6" w:rsidRDefault="005F69A5" w:rsidP="000B3F78">
      <w:r>
        <w:t xml:space="preserve">A person or organization having vested interest in something. </w:t>
      </w:r>
    </w:p>
    <w:p w:rsidR="00D718D6" w:rsidRDefault="005F69A5" w:rsidP="000B3F78">
      <w:pPr>
        <w:pStyle w:val="Heading4"/>
      </w:pPr>
      <w:bookmarkStart w:id="480" w:name="_Toc412106721"/>
      <w:r>
        <w:t>Direct Supertypes</w:t>
      </w:r>
      <w:bookmarkEnd w:id="480"/>
    </w:p>
    <w:p w:rsidR="00D718D6" w:rsidRDefault="004619D7" w:rsidP="000B3F78">
      <w:pPr>
        <w:ind w:left="360"/>
      </w:pPr>
      <w:hyperlink w:anchor="_195976dea0d8187e1656ac43c072c070" w:history="1">
        <w:r w:rsidR="005F69A5">
          <w:rPr>
            <w:rStyle w:val="Hyperlink"/>
          </w:rPr>
          <w:t>Actor</w:t>
        </w:r>
      </w:hyperlink>
    </w:p>
    <w:p w:rsidR="00D718D6" w:rsidRDefault="005F69A5" w:rsidP="000B3F78">
      <w:pPr>
        <w:pStyle w:val="Code"/>
      </w:pPr>
      <w:r w:rsidRPr="00043180">
        <w:rPr>
          <w:b/>
          <w:sz w:val="24"/>
          <w:szCs w:val="24"/>
        </w:rPr>
        <w:t>package</w:t>
      </w:r>
      <w:r>
        <w:t xml:space="preserve"> Conceptual Modeling and Mapping Library::Generic Concepts::Intent</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195976dea0d8187e1656ac43c072c070" w:history="1">
        <w:r w:rsidR="007E3012">
          <w:rPr>
            <w:rStyle w:val="Hyperlink"/>
          </w:rPr>
          <w:t>Actor</w:t>
        </w:r>
      </w:hyperlink>
    </w:p>
    <w:p w:rsidR="00D718D6" w:rsidRDefault="00D718D6" w:rsidP="000B3F78">
      <w:pPr>
        <w:pStyle w:val="Code"/>
      </w:pPr>
    </w:p>
    <w:p w:rsidR="00D718D6" w:rsidRDefault="005F69A5" w:rsidP="000B3F78">
      <w:pPr>
        <w:pStyle w:val="Heading4"/>
      </w:pPr>
      <w:bookmarkStart w:id="481" w:name="_Toc412106722"/>
      <w:r>
        <w:t>Associations</w:t>
      </w:r>
      <w:bookmarkEnd w:id="481"/>
    </w:p>
    <w:p w:rsidR="00F546FD" w:rsidRDefault="005F69A5" w:rsidP="000B3F78">
      <w:pPr>
        <w:ind w:left="605" w:hanging="245"/>
      </w:pPr>
      <w:r>
        <w:rPr>
          <w:noProof/>
          <w:lang w:bidi="ar-SA"/>
        </w:rPr>
        <w:drawing>
          <wp:inline distT="0" distB="0" distL="0" distR="0" wp14:anchorId="0B8F2756" wp14:editId="0DE4C445">
            <wp:extent cx="152400" cy="152400"/>
            <wp:effectExtent l="0" t="0" r="0" b="0"/>
            <wp:docPr id="352" name="Picture -707726383.jpg" descr="-7077263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707726383.jpg"/>
                    <pic:cNvPicPr/>
                  </pic:nvPicPr>
                  <pic:blipFill>
                    <a:blip r:embed="rId19" cstate="print"/>
                    <a:stretch>
                      <a:fillRect/>
                    </a:stretch>
                  </pic:blipFill>
                  <pic:spPr>
                    <a:xfrm>
                      <a:off x="0" y="0"/>
                      <a:ext cx="152400" cy="152400"/>
                    </a:xfrm>
                    <a:prstGeom prst="rect">
                      <a:avLst/>
                    </a:prstGeom>
                  </pic:spPr>
                </pic:pic>
              </a:graphicData>
            </a:graphic>
          </wp:inline>
        </w:drawing>
      </w:r>
      <w:r>
        <w:t xml:space="preserve">  has intent</w:t>
      </w:r>
      <w:r w:rsidR="00A92CA5">
        <w:t>:</w:t>
      </w:r>
      <w:hyperlink w:anchor="_5d818d24bb3ea2953ed8691f26985a13" w:history="1">
        <w:r>
          <w:rPr>
            <w:rStyle w:val="Hyperlink"/>
          </w:rPr>
          <w:t>Intent</w:t>
        </w:r>
      </w:hyperlink>
      <w:r>
        <w:t xml:space="preserve"> </w:t>
      </w:r>
    </w:p>
    <w:p w:rsidR="00A60DB1" w:rsidRDefault="00A60DB1" w:rsidP="000B3F78">
      <w:pPr>
        <w:ind w:left="720" w:firstLine="360"/>
      </w:pPr>
      <w:r>
        <w:t>Intent of a stakeholder.</w:t>
      </w:r>
    </w:p>
    <w:p w:rsidR="00F546FD" w:rsidRDefault="005F69A5" w:rsidP="000B3F78">
      <w:pPr>
        <w:ind w:left="605" w:hanging="245"/>
      </w:pPr>
      <w:r>
        <w:rPr>
          <w:noProof/>
          <w:lang w:bidi="ar-SA"/>
        </w:rPr>
        <w:drawing>
          <wp:inline distT="0" distB="0" distL="0" distR="0" wp14:anchorId="1C4A3D1F" wp14:editId="67178EA0">
            <wp:extent cx="152400" cy="152400"/>
            <wp:effectExtent l="0" t="0" r="0" b="0"/>
            <wp:docPr id="354" name="Picture 2031394894.jpg" descr="20313948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2031394894.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responsible for</w:t>
      </w:r>
      <w:r w:rsidR="00A92CA5">
        <w:t>:</w:t>
      </w:r>
      <w:hyperlink w:anchor="_d442d75c9ac335e7a2aadbc96919fc2d" w:history="1">
        <w:r>
          <w:rPr>
            <w:rStyle w:val="Hyperlink"/>
          </w:rPr>
          <w:t>Resource</w:t>
        </w:r>
      </w:hyperlink>
      <w:r>
        <w:t xml:space="preserve"> </w:t>
      </w:r>
    </w:p>
    <w:p w:rsidR="00A60DB1" w:rsidRDefault="00A60DB1" w:rsidP="000B3F78">
      <w:pPr>
        <w:ind w:left="720" w:firstLine="360"/>
      </w:pPr>
      <w:r>
        <w:t>Resource that a stakeholder manages.</w:t>
      </w:r>
    </w:p>
    <w:p w:rsidR="00F546FD" w:rsidRDefault="005F69A5" w:rsidP="000B3F78">
      <w:pPr>
        <w:ind w:left="605" w:hanging="245"/>
      </w:pPr>
      <w:r>
        <w:rPr>
          <w:noProof/>
          <w:lang w:bidi="ar-SA"/>
        </w:rPr>
        <w:drawing>
          <wp:inline distT="0" distB="0" distL="0" distR="0" wp14:anchorId="0DC76B17" wp14:editId="36641877">
            <wp:extent cx="152400" cy="152400"/>
            <wp:effectExtent l="0" t="0" r="0" b="0"/>
            <wp:docPr id="356" name="Picture -1067369733.jpg" descr="-10673697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1067369733.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ownes risk</w:t>
      </w:r>
      <w:r w:rsidR="00A92CA5">
        <w:t>:</w:t>
      </w:r>
      <w:hyperlink w:anchor="_04a1907e89ec9aacd39369717010d596" w:history="1">
        <w:r>
          <w:rPr>
            <w:rStyle w:val="Hyperlink"/>
          </w:rPr>
          <w:t>Risk</w:t>
        </w:r>
      </w:hyperlink>
      <w:r>
        <w:t xml:space="preserve"> </w:t>
      </w:r>
    </w:p>
    <w:p w:rsidR="00A60DB1" w:rsidRDefault="00A60DB1" w:rsidP="000B3F78">
      <w:pPr>
        <w:ind w:left="720" w:firstLine="360"/>
      </w:pPr>
      <w:r>
        <w:t>The stakeholder that manages a risk.</w:t>
      </w:r>
    </w:p>
    <w:p w:rsidR="00F546FD" w:rsidRDefault="005F69A5" w:rsidP="000B3F78">
      <w:pPr>
        <w:ind w:left="605" w:hanging="245"/>
      </w:pPr>
      <w:r>
        <w:rPr>
          <w:noProof/>
          <w:lang w:bidi="ar-SA"/>
        </w:rPr>
        <w:drawing>
          <wp:inline distT="0" distB="0" distL="0" distR="0" wp14:anchorId="390B4F2B" wp14:editId="01E8F878">
            <wp:extent cx="152400" cy="152400"/>
            <wp:effectExtent l="0" t="0" r="0" b="0"/>
            <wp:docPr id="358" name="Picture -612095893.jpg" descr="-6120958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612095893.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assumes risk from</w:t>
      </w:r>
      <w:r w:rsidR="00A92CA5">
        <w:t>:</w:t>
      </w:r>
      <w:hyperlink w:anchor="_2264274457b40c420209d1358827f34a" w:history="1">
        <w:r>
          <w:rPr>
            <w:rStyle w:val="Hyperlink"/>
          </w:rPr>
          <w:t>Risk Treatment Option</w:t>
        </w:r>
      </w:hyperlink>
      <w:r>
        <w:t xml:space="preserve"> </w:t>
      </w:r>
    </w:p>
    <w:p w:rsidR="00D718D6" w:rsidRDefault="005F69A5" w:rsidP="000B3F78">
      <w:pPr>
        <w:pStyle w:val="Heading4"/>
      </w:pPr>
      <w:bookmarkStart w:id="482" w:name="_Toc412106723"/>
      <w:r>
        <w:t>Inherited Features</w:t>
      </w:r>
      <w:bookmarkEnd w:id="482"/>
    </w:p>
    <w:p w:rsidR="00697D8F" w:rsidRDefault="00697D8F" w:rsidP="000B3F78">
      <w:r w:rsidRPr="000365A1">
        <w:rPr>
          <w:b/>
          <w:i/>
        </w:rPr>
        <w:t>From</w:t>
      </w:r>
      <w:r>
        <w:t xml:space="preserve"> </w:t>
      </w:r>
      <w:hyperlink w:anchor="_195976dea0d8187e1656ac43c072c070" w:history="1">
        <w:r>
          <w:rPr>
            <w:rStyle w:val="Hyperlink"/>
          </w:rPr>
          <w:t>Actor</w:t>
        </w:r>
      </w:hyperlink>
      <w:r>
        <w:t xml:space="preserve">: </w:t>
      </w:r>
    </w:p>
    <w:p w:rsidR="00697D8F" w:rsidRDefault="00697D8F" w:rsidP="000B3F78">
      <w:pPr>
        <w:ind w:firstLine="720"/>
      </w:pPr>
      <w:r>
        <w:t>‘performs’:</w:t>
      </w:r>
      <w:hyperlink w:anchor="_bf62ccd25fcc4695eba838a426996db5" w:history="1">
        <w:r>
          <w:rPr>
            <w:rStyle w:val="Hyperlink"/>
          </w:rPr>
          <w:t>Activity</w:t>
        </w:r>
      </w:hyperlink>
    </w:p>
    <w:p w:rsidR="00697D8F" w:rsidRDefault="00697D8F" w:rsidP="000B3F78">
      <w:pPr>
        <w:ind w:firstLine="720"/>
      </w:pPr>
      <w:r>
        <w:t>‘operates at’:</w:t>
      </w:r>
      <w:hyperlink w:anchor="_e1d8064cf80a8d37d141d659cfacdfad" w:history="1">
        <w:r>
          <w:rPr>
            <w:rStyle w:val="Hyperlink"/>
          </w:rPr>
          <w:t>Physical Location</w:t>
        </w:r>
      </w:hyperlink>
    </w:p>
    <w:p w:rsidR="00697D8F" w:rsidRDefault="00697D8F" w:rsidP="000B3F78">
      <w:pPr>
        <w:ind w:firstLine="720"/>
      </w:pPr>
      <w:r>
        <w:t>‘contact via’:</w:t>
      </w:r>
      <w:hyperlink w:anchor="_659fd398b9354d627eab9d3a069a3988" w:history="1">
        <w:r>
          <w:rPr>
            <w:rStyle w:val="Hyperlink"/>
          </w:rPr>
          <w:t>Contact Information</w:t>
        </w:r>
      </w:hyperlink>
    </w:p>
    <w:p w:rsidR="00697D8F" w:rsidRDefault="00697D8F" w:rsidP="000B3F78">
      <w:pPr>
        <w:ind w:firstLine="720"/>
      </w:pPr>
      <w:r>
        <w:t>‘enabled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fb65a7c7797a6f834f4eb97640a0234f" w:history="1">
        <w:r>
          <w:rPr>
            <w:rStyle w:val="Hyperlink"/>
          </w:rPr>
          <w:t>Individual</w:t>
        </w:r>
      </w:hyperlink>
      <w:r>
        <w:t xml:space="preserve">: </w:t>
      </w:r>
    </w:p>
    <w:p w:rsidR="00697D8F" w:rsidRDefault="00697D8F" w:rsidP="000B3F78">
      <w:pPr>
        <w:ind w:firstLine="720"/>
      </w:pPr>
      <w:r>
        <w:t>‘has observation’:</w:t>
      </w:r>
      <w:hyperlink w:anchor="_1a5b22ec96adcbdd1b918a17fe9b44b2" w:history="1">
        <w:r>
          <w:rPr>
            <w:rStyle w:val="Hyperlink"/>
          </w:rPr>
          <w:t>Observation</w:t>
        </w:r>
      </w:hyperlink>
    </w:p>
    <w:p w:rsidR="00697D8F" w:rsidRDefault="00697D8F" w:rsidP="000B3F78">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0B3F78">
      <w:pPr>
        <w:ind w:firstLine="720"/>
      </w:pPr>
      <w:r>
        <w:t>‘used by’:</w:t>
      </w:r>
      <w:hyperlink w:anchor="_c05d8ea54231ef8385ae369a8cb18a7f" w:history="1">
        <w:r>
          <w:rPr>
            <w:rStyle w:val="Hyperlink"/>
          </w:rPr>
          <w:t>Occurrence</w:t>
        </w:r>
      </w:hyperlink>
    </w:p>
    <w:p w:rsidR="00697D8F" w:rsidRDefault="00697D8F" w:rsidP="000B3F78">
      <w:pPr>
        <w:ind w:firstLine="720"/>
      </w:pPr>
      <w:r>
        <w:t>‘is part of’:</w:t>
      </w:r>
      <w:hyperlink w:anchor="_13f9005c9106d00d7131680982c2727a" w:history="1">
        <w:r>
          <w:rPr>
            <w:rStyle w:val="Hyperlink"/>
          </w:rPr>
          <w:t>Entity</w:t>
        </w:r>
      </w:hyperlink>
    </w:p>
    <w:p w:rsidR="00697D8F" w:rsidRDefault="00697D8F" w:rsidP="000B3F78">
      <w:pPr>
        <w:ind w:firstLine="720"/>
      </w:pPr>
      <w:r>
        <w:t>‘has part’:</w:t>
      </w:r>
      <w:hyperlink w:anchor="_13f9005c9106d00d7131680982c2727a" w:history="1">
        <w:r>
          <w:rPr>
            <w:rStyle w:val="Hyperlink"/>
          </w:rPr>
          <w:t>Entity</w:t>
        </w:r>
      </w:hyperlink>
    </w:p>
    <w:p w:rsidR="00697D8F" w:rsidRDefault="00697D8F" w:rsidP="000B3F78">
      <w:pPr>
        <w:ind w:firstLine="720"/>
      </w:pPr>
      <w:r>
        <w:t>‘has state’:</w:t>
      </w:r>
      <w:hyperlink w:anchor="_927c2855748f476d96735ff79da4ebff" w:history="1">
        <w:r>
          <w:rPr>
            <w:rStyle w:val="Hyperlink"/>
          </w:rPr>
          <w:t>State</w:t>
        </w:r>
      </w:hyperlink>
    </w:p>
    <w:p w:rsidR="00697D8F" w:rsidRDefault="00697D8F" w:rsidP="000B3F78">
      <w:pPr>
        <w:ind w:firstLine="720"/>
      </w:pPr>
      <w:r>
        <w:t>‘created by’:</w:t>
      </w:r>
      <w:hyperlink w:anchor="_c05d8ea54231ef8385ae369a8cb18a7f" w:history="1">
        <w:r>
          <w:rPr>
            <w:rStyle w:val="Hyperlink"/>
          </w:rPr>
          <w:t>Occurrence</w:t>
        </w:r>
      </w:hyperlink>
    </w:p>
    <w:p w:rsidR="00697D8F" w:rsidRDefault="00697D8F" w:rsidP="000B3F78">
      <w:pPr>
        <w:ind w:firstLine="720"/>
      </w:pPr>
      <w:r>
        <w:t>‘is related to’:</w:t>
      </w:r>
      <w:hyperlink w:anchor="_13f9005c9106d00d7131680982c2727a" w:history="1">
        <w:r>
          <w:rPr>
            <w:rStyle w:val="Hyperlink"/>
          </w:rPr>
          <w:t>Entity</w:t>
        </w:r>
      </w:hyperlink>
    </w:p>
    <w:p w:rsidR="00697D8F" w:rsidRDefault="00697D8F" w:rsidP="000B3F78">
      <w:pPr>
        <w:ind w:firstLine="720"/>
      </w:pPr>
      <w:r>
        <w:t>‘impacted by’:</w:t>
      </w:r>
      <w:hyperlink w:anchor="_63104765cd42c5f76cf72fdc4ed90397" w:history="1">
        <w:r>
          <w:rPr>
            <w:rStyle w:val="Hyperlink"/>
          </w:rPr>
          <w:t>Situation</w:t>
        </w:r>
      </w:hyperlink>
    </w:p>
    <w:p w:rsidR="00697D8F" w:rsidRDefault="00697D8F" w:rsidP="000B3F78">
      <w:pPr>
        <w:ind w:firstLine="720"/>
      </w:pPr>
      <w:r>
        <w:t>‘identified by’:</w:t>
      </w:r>
      <w:hyperlink w:anchor="_a9304dce0833e68d6c1871feed7ba4c8" w:history="1">
        <w:r>
          <w:rPr>
            <w:rStyle w:val="Hyperlink"/>
          </w:rPr>
          <w:t>Identifier</w:t>
        </w:r>
      </w:hyperlink>
    </w:p>
    <w:p w:rsidR="00697D8F" w:rsidRDefault="00697D8F" w:rsidP="000B3F78">
      <w:pPr>
        <w:ind w:firstLine="720"/>
      </w:pPr>
      <w:r>
        <w:t>‘has name’:</w:t>
      </w:r>
      <w:hyperlink w:anchor="_afe5a48976a2df078be9473827611fb8" w:history="1">
        <w:r>
          <w:rPr>
            <w:rStyle w:val="Hyperlink"/>
          </w:rPr>
          <w:t>Name</w:t>
        </w:r>
      </w:hyperlink>
    </w:p>
    <w:p w:rsidR="00697D8F" w:rsidRDefault="00697D8F" w:rsidP="000B3F78">
      <w:pPr>
        <w:ind w:firstLine="720"/>
      </w:pPr>
      <w:r>
        <w:t>‘prefered identifier’:</w:t>
      </w:r>
      <w:hyperlink w:anchor="_a9304dce0833e68d6c1871feed7ba4c8" w:history="1">
        <w:r>
          <w:rPr>
            <w:rStyle w:val="Hyperlink"/>
          </w:rPr>
          <w:t>Identifier</w:t>
        </w:r>
      </w:hyperlink>
    </w:p>
    <w:p w:rsidR="00697D8F" w:rsidRDefault="00697D8F" w:rsidP="000B3F78">
      <w:pPr>
        <w:ind w:firstLine="720"/>
      </w:pPr>
      <w:r>
        <w:t>‘watched by’:</w:t>
      </w:r>
      <w:hyperlink w:anchor="_a3511bec5be4181aed91476c6b138095" w:history="1">
        <w:r>
          <w:rPr>
            <w:rStyle w:val="Hyperlink"/>
          </w:rPr>
          <w:t>Indicator Watchlist</w:t>
        </w:r>
      </w:hyperlink>
    </w:p>
    <w:p w:rsidR="00697D8F" w:rsidRDefault="00697D8F" w:rsidP="000B3F78">
      <w:pPr>
        <w:ind w:firstLine="720"/>
      </w:pPr>
      <w:r>
        <w:t>‘observed by’:</w:t>
      </w:r>
      <w:hyperlink w:anchor="_1a5b22ec96adcbdd1b918a17fe9b44b2" w:history="1">
        <w:r>
          <w:rPr>
            <w:rStyle w:val="Hyperlink"/>
          </w:rPr>
          <w:t>Observation</w:t>
        </w:r>
      </w:hyperlink>
    </w:p>
    <w:p w:rsidR="00697D8F" w:rsidRDefault="00697D8F" w:rsidP="000B3F78">
      <w:pPr>
        <w:ind w:firstLine="720"/>
      </w:pPr>
      <w:r>
        <w:t>‘made available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lastRenderedPageBreak/>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D718D6" w:rsidRDefault="00D718D6" w:rsidP="000B3F78"/>
    <w:p w:rsidR="00D718D6" w:rsidRDefault="005F69A5" w:rsidP="000B3F78">
      <w:pPr>
        <w:pStyle w:val="Heading3"/>
      </w:pPr>
      <w:bookmarkStart w:id="483" w:name="_11010295f8ed009bedb40bfa3aed7f4c"/>
      <w:bookmarkStart w:id="484" w:name="_Toc412106724"/>
      <w:r>
        <w:t>Association Class Stakeholder Desirability</w:t>
      </w:r>
      <w:bookmarkEnd w:id="483"/>
      <w:bookmarkEnd w:id="484"/>
    </w:p>
    <w:p w:rsidR="00D718D6" w:rsidRDefault="005F69A5" w:rsidP="000B3F78">
      <w:r>
        <w:t>Net desirability of any situation for any stakeholder. A positive desirability is an opportunity, a negative desirability is a danger.</w:t>
      </w:r>
      <w:r>
        <w:br/>
        <w:t>When the stakeholder desirability of a situation to a stakeholder has net harm, that harm may be identified as a risk. Such a risk may be subject to risk requirements and may contribute to incidents (realized risks).</w:t>
      </w:r>
    </w:p>
    <w:p w:rsidR="00D718D6" w:rsidRDefault="005F69A5" w:rsidP="000B3F78">
      <w:pPr>
        <w:pStyle w:val="Code"/>
      </w:pPr>
      <w:r w:rsidRPr="00043180">
        <w:rPr>
          <w:b/>
          <w:sz w:val="24"/>
          <w:szCs w:val="24"/>
        </w:rPr>
        <w:t>package</w:t>
      </w:r>
      <w:r>
        <w:t xml:space="preserve"> Conceptual Modeling and Mapping Library::Generic Concepts::Intent</w:t>
      </w:r>
    </w:p>
    <w:p w:rsidR="00D718D6" w:rsidRDefault="005F69A5" w:rsidP="000B3F78">
      <w:pPr>
        <w:pStyle w:val="Heading5"/>
      </w:pPr>
      <w:r>
        <w:t>Association Ends</w:t>
      </w:r>
    </w:p>
    <w:p w:rsidR="003F7C16" w:rsidRDefault="003F7C16" w:rsidP="000B3F78">
      <w:pPr>
        <w:ind w:firstLine="720"/>
      </w:pPr>
      <w:r>
        <w:rPr>
          <w:noProof/>
          <w:lang w:bidi="ar-SA"/>
        </w:rPr>
        <w:drawing>
          <wp:inline distT="0" distB="0" distL="0" distR="0" wp14:anchorId="6190D0E2" wp14:editId="0BAA5E46">
            <wp:extent cx="152400" cy="152400"/>
            <wp:effectExtent l="0" t="0" r="0" b="0"/>
            <wp:docPr id="360" name="Picture -1601126344.jpg" descr="-16011263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160112634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desirability of : </w:t>
      </w:r>
      <w:hyperlink w:anchor="_63104765cd42c5f76cf72fdc4ed90397" w:history="1">
        <w:r>
          <w:rPr>
            <w:rStyle w:val="Hyperlink"/>
          </w:rPr>
          <w:t>Situation</w:t>
        </w:r>
      </w:hyperlink>
      <w:r w:rsidR="00A36678">
        <w:t xml:space="preserve"> </w:t>
      </w:r>
    </w:p>
    <w:p w:rsidR="006847AA" w:rsidRDefault="006847AA" w:rsidP="000B3F78">
      <w:pPr>
        <w:ind w:left="677" w:firstLine="360"/>
      </w:pPr>
      <w:r>
        <w:t>What is desidered.</w:t>
      </w:r>
    </w:p>
    <w:p w:rsidR="003F7C16" w:rsidRDefault="003F7C16" w:rsidP="000B3F78">
      <w:pPr>
        <w:ind w:firstLine="720"/>
      </w:pPr>
      <w:r>
        <w:rPr>
          <w:noProof/>
          <w:lang w:bidi="ar-SA"/>
        </w:rPr>
        <w:drawing>
          <wp:inline distT="0" distB="0" distL="0" distR="0" wp14:anchorId="21EF6AB0" wp14:editId="78DCB1CF">
            <wp:extent cx="152400" cy="152400"/>
            <wp:effectExtent l="0" t="0" r="0" b="0"/>
            <wp:docPr id="362" name="Picture -1601126344.jpg" descr="-16011263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1601126344.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desirability for : </w:t>
      </w:r>
      <w:hyperlink w:anchor="_e6b0cbf74d66e662c0e3b43efa323757" w:history="1">
        <w:r>
          <w:rPr>
            <w:rStyle w:val="Hyperlink"/>
          </w:rPr>
          <w:t>Stakeholder</w:t>
        </w:r>
      </w:hyperlink>
      <w:r w:rsidR="00A36678">
        <w:t xml:space="preserve"> </w:t>
      </w:r>
    </w:p>
    <w:p w:rsidR="006847AA" w:rsidRDefault="006847AA" w:rsidP="000B3F78">
      <w:pPr>
        <w:ind w:left="677" w:firstLine="360"/>
      </w:pPr>
      <w:r>
        <w:t>The stakeholder with a desire.</w:t>
      </w:r>
    </w:p>
    <w:p w:rsidR="00D718D6" w:rsidRDefault="005F69A5" w:rsidP="000B3F78">
      <w:pPr>
        <w:pStyle w:val="Heading4"/>
      </w:pPr>
      <w:bookmarkStart w:id="485" w:name="_Toc412106725"/>
      <w:r>
        <w:t>Attributes</w:t>
      </w:r>
      <w:bookmarkEnd w:id="485"/>
    </w:p>
    <w:p w:rsidR="00D718D6" w:rsidRDefault="005F69A5" w:rsidP="000B3F78">
      <w:pPr>
        <w:pStyle w:val="BodyText2"/>
      </w:pPr>
      <w:r>
        <w:rPr>
          <w:noProof/>
          <w:lang w:bidi="ar-SA"/>
        </w:rPr>
        <w:drawing>
          <wp:inline distT="0" distB="0" distL="0" distR="0" wp14:anchorId="459E442A" wp14:editId="63A9E3BC">
            <wp:extent cx="152400" cy="152400"/>
            <wp:effectExtent l="0" t="0" r="0" b="0"/>
            <wp:docPr id="364" name="Picture 1042747320.jpg" descr="10427473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1042747320.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net desirability : </w:t>
      </w:r>
      <w:hyperlink w:anchor="_23c4326044009f885190c5ab985800db" w:history="1">
        <w:r>
          <w:rPr>
            <w:rStyle w:val="Hyperlink"/>
          </w:rPr>
          <w:t>Metric</w:t>
        </w:r>
      </w:hyperlink>
    </w:p>
    <w:p w:rsidR="00D718D6" w:rsidRDefault="005F69A5" w:rsidP="000B3F78">
      <w:pPr>
        <w:ind w:left="677" w:firstLine="360"/>
      </w:pPr>
      <w:r>
        <w:t>The aggregation of the impact of all consequences of a situation for a stakeholder. (net benefit - net risk)</w:t>
      </w:r>
      <w:r>
        <w:br/>
      </w:r>
    </w:p>
    <w:p w:rsidR="00D718D6" w:rsidRDefault="005F69A5" w:rsidP="000B3F78">
      <w:pPr>
        <w:pStyle w:val="BodyText2"/>
      </w:pPr>
      <w:r>
        <w:rPr>
          <w:noProof/>
          <w:lang w:bidi="ar-SA"/>
        </w:rPr>
        <w:drawing>
          <wp:inline distT="0" distB="0" distL="0" distR="0" wp14:anchorId="07929365" wp14:editId="1D2D32FB">
            <wp:extent cx="152400" cy="152400"/>
            <wp:effectExtent l="0" t="0" r="0" b="0"/>
            <wp:docPr id="366" name="Picture 1291634017.jpg" descr="1291634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1291634017.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net harm : </w:t>
      </w:r>
      <w:hyperlink w:anchor="_23c4326044009f885190c5ab985800db" w:history="1">
        <w:r>
          <w:rPr>
            <w:rStyle w:val="Hyperlink"/>
          </w:rPr>
          <w:t>Metric</w:t>
        </w:r>
      </w:hyperlink>
    </w:p>
    <w:p w:rsidR="00D718D6" w:rsidRDefault="005F69A5" w:rsidP="000B3F78">
      <w:pPr>
        <w:ind w:left="677" w:firstLine="360"/>
      </w:pPr>
      <w:r>
        <w:t xml:space="preserve">The aggregation of the impact of all detriments (negative consequences) of a situation for a stakeholder. </w:t>
      </w:r>
    </w:p>
    <w:p w:rsidR="00D718D6" w:rsidRDefault="005F69A5" w:rsidP="000B3F78">
      <w:pPr>
        <w:pStyle w:val="BodyText2"/>
      </w:pPr>
      <w:r>
        <w:rPr>
          <w:noProof/>
          <w:lang w:bidi="ar-SA"/>
        </w:rPr>
        <w:drawing>
          <wp:inline distT="0" distB="0" distL="0" distR="0" wp14:anchorId="6A097DE1" wp14:editId="092F1182">
            <wp:extent cx="152400" cy="152400"/>
            <wp:effectExtent l="0" t="0" r="0" b="0"/>
            <wp:docPr id="368" name="Picture 1030406532.jpg" descr="10304065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103040653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net benefit : </w:t>
      </w:r>
      <w:hyperlink w:anchor="_23c4326044009f885190c5ab985800db" w:history="1">
        <w:r>
          <w:rPr>
            <w:rStyle w:val="Hyperlink"/>
          </w:rPr>
          <w:t>Metric</w:t>
        </w:r>
      </w:hyperlink>
    </w:p>
    <w:p w:rsidR="00D718D6" w:rsidRDefault="005F69A5" w:rsidP="000B3F78">
      <w:pPr>
        <w:ind w:left="677" w:firstLine="360"/>
      </w:pPr>
      <w:r>
        <w:t xml:space="preserve">The aggregation of the impact of all Benefits (positive consequences) of a situation for a stakeholder. </w:t>
      </w:r>
    </w:p>
    <w:p w:rsidR="00D718D6" w:rsidRDefault="005F69A5" w:rsidP="000B3F78">
      <w:pPr>
        <w:pStyle w:val="Heading4"/>
      </w:pPr>
      <w:bookmarkStart w:id="486" w:name="_Toc412106726"/>
      <w:r>
        <w:t>Associations</w:t>
      </w:r>
      <w:bookmarkEnd w:id="486"/>
    </w:p>
    <w:p w:rsidR="00F546FD" w:rsidRDefault="005F69A5" w:rsidP="000B3F78">
      <w:pPr>
        <w:ind w:left="605" w:hanging="245"/>
      </w:pPr>
      <w:r>
        <w:rPr>
          <w:noProof/>
          <w:lang w:bidi="ar-SA"/>
        </w:rPr>
        <w:drawing>
          <wp:inline distT="0" distB="0" distL="0" distR="0" wp14:anchorId="6DBF69DC" wp14:editId="634D219E">
            <wp:extent cx="152400" cy="152400"/>
            <wp:effectExtent l="0" t="0" r="0" b="0"/>
            <wp:docPr id="370" name="Picture 389476031.jpg" descr="389476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389476031.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risk of consequences</w:t>
      </w:r>
      <w:r w:rsidR="00A92CA5">
        <w:t>:</w:t>
      </w:r>
      <w:hyperlink w:anchor="_04a1907e89ec9aacd39369717010d596" w:history="1">
        <w:r>
          <w:rPr>
            <w:rStyle w:val="Hyperlink"/>
          </w:rPr>
          <w:t>Risk</w:t>
        </w:r>
      </w:hyperlink>
      <w:r>
        <w:t xml:space="preserve"> </w:t>
      </w:r>
    </w:p>
    <w:p w:rsidR="00A60DB1" w:rsidRDefault="00A60DB1" w:rsidP="000B3F78">
      <w:pPr>
        <w:ind w:left="720" w:firstLine="360"/>
      </w:pPr>
      <w:r>
        <w:t>Risk that are related to the desirability of a situation to a stakeholder.</w:t>
      </w:r>
    </w:p>
    <w:p w:rsidR="00D718D6" w:rsidRDefault="00D718D6" w:rsidP="000B3F78"/>
    <w:p w:rsidR="00D718D6" w:rsidRDefault="005F69A5" w:rsidP="000B3F78">
      <w:pPr>
        <w:pStyle w:val="Heading2"/>
      </w:pPr>
      <w:bookmarkStart w:id="487" w:name="_Toc412106727"/>
      <w:r>
        <w:t>Conceptual Modeling and Mapping Library::Generic Concepts::Location</w:t>
      </w:r>
      <w:bookmarkEnd w:id="487"/>
    </w:p>
    <w:p w:rsidR="00D718D6" w:rsidRDefault="005F69A5" w:rsidP="000B3F78">
      <w:r>
        <w:t>Concepts about locations and places.</w:t>
      </w:r>
    </w:p>
    <w:p w:rsidR="00D718D6" w:rsidRDefault="00306ED9" w:rsidP="000B3F78">
      <w:pPr>
        <w:pStyle w:val="Heading3"/>
      </w:pPr>
      <w:bookmarkStart w:id="488" w:name="_Toc412106728"/>
      <w:r>
        <w:lastRenderedPageBreak/>
        <w:t>Diagram</w:t>
      </w:r>
      <w:r w:rsidR="00AB6B0D">
        <w:t>:</w:t>
      </w:r>
      <w:r>
        <w:t xml:space="preserve"> </w:t>
      </w:r>
      <w:r w:rsidR="005F69A5">
        <w:t>Location</w:t>
      </w:r>
      <w:bookmarkEnd w:id="488"/>
    </w:p>
    <w:p w:rsidR="00D718D6" w:rsidRDefault="005F69A5" w:rsidP="000B3F78">
      <w:pPr>
        <w:jc w:val="center"/>
        <w:rPr>
          <w:rFonts w:cs="Arial"/>
        </w:rPr>
      </w:pPr>
      <w:r>
        <w:rPr>
          <w:noProof/>
          <w:lang w:bidi="ar-SA"/>
        </w:rPr>
        <w:drawing>
          <wp:inline distT="0" distB="0" distL="0" distR="0" wp14:anchorId="210F9E9D" wp14:editId="6F44BC4F">
            <wp:extent cx="5732145" cy="3547760"/>
            <wp:effectExtent l="0" t="0" r="0" b="0"/>
            <wp:docPr id="372" name="Picture 1555404313.jpg" descr="15554043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1555404313.jpg"/>
                    <pic:cNvPicPr/>
                  </pic:nvPicPr>
                  <pic:blipFill>
                    <a:blip r:embed="rId48" cstate="print"/>
                    <a:stretch>
                      <a:fillRect/>
                    </a:stretch>
                  </pic:blipFill>
                  <pic:spPr>
                    <a:xfrm>
                      <a:off x="0" y="0"/>
                      <a:ext cx="5732145" cy="3547760"/>
                    </a:xfrm>
                    <a:prstGeom prst="rect">
                      <a:avLst/>
                    </a:prstGeom>
                  </pic:spPr>
                </pic:pic>
              </a:graphicData>
            </a:graphic>
          </wp:inline>
        </w:drawing>
      </w:r>
    </w:p>
    <w:p w:rsidR="00D718D6" w:rsidRDefault="005F69A5" w:rsidP="000B3F78">
      <w:pPr>
        <w:pStyle w:val="Figure"/>
      </w:pPr>
      <w:bookmarkStart w:id="489" w:name="_Toc412105726"/>
      <w:r>
        <w:t>Location</w:t>
      </w:r>
      <w:bookmarkEnd w:id="489"/>
    </w:p>
    <w:p w:rsidR="00D718D6" w:rsidRDefault="00D718D6" w:rsidP="000B3F78"/>
    <w:p w:rsidR="00D718D6" w:rsidRDefault="005F69A5" w:rsidP="000B3F78">
      <w:pPr>
        <w:pStyle w:val="Heading3"/>
      </w:pPr>
      <w:bookmarkStart w:id="490" w:name="_a582aea7169af4ccb928d92b8f749522"/>
      <w:bookmarkStart w:id="491" w:name="_Toc412106729"/>
      <w:r>
        <w:t>Class Coordinate</w:t>
      </w:r>
      <w:bookmarkEnd w:id="490"/>
      <w:bookmarkEnd w:id="491"/>
    </w:p>
    <w:p w:rsidR="00D718D6" w:rsidRDefault="005F69A5" w:rsidP="000B3F78">
      <w:r>
        <w:t>Any coordinate point or shape that uniquely identifies a location.</w:t>
      </w:r>
    </w:p>
    <w:p w:rsidR="00D718D6" w:rsidRDefault="005F69A5" w:rsidP="000B3F78">
      <w:pPr>
        <w:pStyle w:val="Heading4"/>
      </w:pPr>
      <w:bookmarkStart w:id="492" w:name="_Toc412106730"/>
      <w:r>
        <w:t>Direct Supertypes</w:t>
      </w:r>
      <w:bookmarkEnd w:id="492"/>
    </w:p>
    <w:p w:rsidR="00D718D6" w:rsidRDefault="004619D7" w:rsidP="000B3F78">
      <w:pPr>
        <w:ind w:left="360"/>
      </w:pPr>
      <w:hyperlink w:anchor="_e205268a66c2900e6473742e27189871" w:history="1">
        <w:r w:rsidR="005F69A5">
          <w:rPr>
            <w:rStyle w:val="Hyperlink"/>
          </w:rPr>
          <w:t>Location Identifier</w:t>
        </w:r>
      </w:hyperlink>
    </w:p>
    <w:p w:rsidR="00D718D6" w:rsidRDefault="005F69A5" w:rsidP="000B3F78">
      <w:pPr>
        <w:pStyle w:val="Code"/>
      </w:pPr>
      <w:r w:rsidRPr="00043180">
        <w:rPr>
          <w:b/>
          <w:sz w:val="24"/>
          <w:szCs w:val="24"/>
        </w:rPr>
        <w:t>package</w:t>
      </w:r>
      <w:r>
        <w:t xml:space="preserve"> Conceptual Modeling and Mapping Library::Generic Concepts::Location</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e205268a66c2900e6473742e27189871" w:history="1">
        <w:r w:rsidR="007E3012">
          <w:rPr>
            <w:rStyle w:val="Hyperlink"/>
          </w:rPr>
          <w:t>Location Identifier</w:t>
        </w:r>
      </w:hyperlink>
    </w:p>
    <w:p w:rsidR="00D718D6" w:rsidRDefault="00D718D6" w:rsidP="000B3F78">
      <w:pPr>
        <w:pStyle w:val="Code"/>
      </w:pPr>
    </w:p>
    <w:p w:rsidR="00D718D6" w:rsidRDefault="005F69A5" w:rsidP="000B3F78">
      <w:pPr>
        <w:pStyle w:val="Heading4"/>
      </w:pPr>
      <w:bookmarkStart w:id="493" w:name="_Toc412106731"/>
      <w:r>
        <w:t>Associations</w:t>
      </w:r>
      <w:bookmarkEnd w:id="493"/>
    </w:p>
    <w:p w:rsidR="00F546FD" w:rsidRDefault="005F69A5" w:rsidP="000B3F78">
      <w:pPr>
        <w:ind w:left="605" w:hanging="245"/>
      </w:pPr>
      <w:r>
        <w:rPr>
          <w:noProof/>
          <w:lang w:bidi="ar-SA"/>
        </w:rPr>
        <w:drawing>
          <wp:inline distT="0" distB="0" distL="0" distR="0" wp14:anchorId="3AF90348" wp14:editId="7DFFC03D">
            <wp:extent cx="152400" cy="152400"/>
            <wp:effectExtent l="0" t="0" r="0" b="0"/>
            <wp:docPr id="374" name="Picture -1320996423.jpg" descr="-13209964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1320996423.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w:t>
      </w:r>
      <w:r w:rsidR="00A92CA5">
        <w:t>:</w:t>
      </w:r>
      <w:hyperlink w:anchor="_e1d8064cf80a8d37d141d659cfacdfad" w:history="1">
        <w:r>
          <w:rPr>
            <w:rStyle w:val="Hyperlink"/>
          </w:rPr>
          <w:t>Physical Location</w:t>
        </w:r>
      </w:hyperlink>
      <w:r>
        <w:t xml:space="preserve"> </w:t>
      </w:r>
    </w:p>
    <w:p w:rsidR="00F546FD" w:rsidRDefault="005F69A5" w:rsidP="000B3F78">
      <w:pPr>
        <w:ind w:left="605" w:hanging="245"/>
      </w:pPr>
      <w:r>
        <w:rPr>
          <w:noProof/>
          <w:lang w:bidi="ar-SA"/>
        </w:rPr>
        <w:drawing>
          <wp:inline distT="0" distB="0" distL="0" distR="0" wp14:anchorId="577ED141" wp14:editId="372E9670">
            <wp:extent cx="152400" cy="152400"/>
            <wp:effectExtent l="0" t="0" r="0" b="0"/>
            <wp:docPr id="376" name="Picture -1635907773.jpg" descr="-16359077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1635907773.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coordinate system</w:t>
      </w:r>
      <w:r w:rsidR="00A92CA5">
        <w:t>:</w:t>
      </w:r>
      <w:hyperlink w:anchor="_b6eadbcd3852f561feab0218c7c54f12" w:history="1">
        <w:r>
          <w:rPr>
            <w:rStyle w:val="Hyperlink"/>
          </w:rPr>
          <w:t>Coordinate System</w:t>
        </w:r>
      </w:hyperlink>
      <w:r>
        <w:t xml:space="preserve"> [1] </w:t>
      </w:r>
      <w:r w:rsidR="00601C69">
        <w:t xml:space="preserve">  </w:t>
      </w:r>
      <w:r w:rsidR="00F546FD" w:rsidRPr="00833C5F">
        <w:rPr>
          <w:i/>
        </w:rPr>
        <w:t>Subsets</w:t>
      </w:r>
      <w:r w:rsidR="00F546FD">
        <w:t>: categorized by:</w:t>
      </w:r>
      <w:hyperlink w:anchor="_1e46c059e4f9b5846cdb98d6adff437a" w:history="1">
        <w:r w:rsidR="00F546FD">
          <w:rPr>
            <w:rStyle w:val="Hyperlink"/>
          </w:rPr>
          <w:t>Category</w:t>
        </w:r>
      </w:hyperlink>
      <w:r w:rsidR="00F546FD">
        <w:rPr>
          <w:rStyle w:val="Hyperlink"/>
        </w:rPr>
        <w:t xml:space="preserve"> </w:t>
      </w:r>
      <w:r w:rsidR="00F546FD">
        <w:t xml:space="preserve">   </w:t>
      </w:r>
    </w:p>
    <w:p w:rsidR="00A60DB1" w:rsidRDefault="00A60DB1" w:rsidP="000B3F78">
      <w:pPr>
        <w:ind w:left="720" w:firstLine="360"/>
      </w:pPr>
      <w:r>
        <w:t>The coordinate system used for a coordinate.</w:t>
      </w:r>
    </w:p>
    <w:p w:rsidR="00D718D6" w:rsidRDefault="005F69A5" w:rsidP="000B3F78">
      <w:pPr>
        <w:pStyle w:val="Heading4"/>
      </w:pPr>
      <w:bookmarkStart w:id="494" w:name="_Toc412106732"/>
      <w:r>
        <w:t>Inherited Features</w:t>
      </w:r>
      <w:bookmarkEnd w:id="494"/>
    </w:p>
    <w:p w:rsidR="00697D8F" w:rsidRDefault="00697D8F" w:rsidP="000B3F78">
      <w:r w:rsidRPr="000365A1">
        <w:rPr>
          <w:b/>
          <w:i/>
        </w:rPr>
        <w:t>From</w:t>
      </w:r>
      <w:r>
        <w:t xml:space="preserve"> </w:t>
      </w:r>
      <w:hyperlink w:anchor="_e205268a66c2900e6473742e27189871" w:history="1">
        <w:r>
          <w:rPr>
            <w:rStyle w:val="Hyperlink"/>
          </w:rPr>
          <w:t>Location Identifier</w:t>
        </w:r>
      </w:hyperlink>
      <w:r>
        <w:t xml:space="preserve">: </w:t>
      </w:r>
    </w:p>
    <w:p w:rsidR="00697D8F" w:rsidRDefault="00697D8F" w:rsidP="000B3F78">
      <w:pPr>
        <w:ind w:firstLine="720"/>
      </w:pPr>
      <w:r>
        <w:t>‘designates location’:</w:t>
      </w:r>
      <w:hyperlink w:anchor="_e1d8064cf80a8d37d141d659cfacdfad" w:history="1">
        <w:r>
          <w:rPr>
            <w:rStyle w:val="Hyperlink"/>
          </w:rPr>
          <w:t>Physical Location</w:t>
        </w:r>
      </w:hyperlink>
    </w:p>
    <w:p w:rsidR="00697D8F" w:rsidRDefault="00697D8F" w:rsidP="000B3F78">
      <w:r w:rsidRPr="000365A1">
        <w:rPr>
          <w:b/>
          <w:i/>
        </w:rPr>
        <w:t>From</w:t>
      </w:r>
      <w:r>
        <w:t xml:space="preserve"> </w:t>
      </w:r>
      <w:hyperlink w:anchor="_a9304dce0833e68d6c1871feed7ba4c8" w:history="1">
        <w:r>
          <w:rPr>
            <w:rStyle w:val="Hyperlink"/>
          </w:rPr>
          <w:t>Identifier</w:t>
        </w:r>
      </w:hyperlink>
      <w:r>
        <w:t xml:space="preserve">: </w:t>
      </w:r>
    </w:p>
    <w:p w:rsidR="00697D8F" w:rsidRDefault="00697D8F" w:rsidP="000B3F78">
      <w:pPr>
        <w:ind w:firstLine="720"/>
      </w:pPr>
      <w:r>
        <w:t>‘identifies’:</w:t>
      </w:r>
      <w:hyperlink w:anchor="_13f9005c9106d00d7131680982c2727a" w:history="1">
        <w:r>
          <w:rPr>
            <w:rStyle w:val="Hyperlink"/>
          </w:rPr>
          <w:t>Entity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lastRenderedPageBreak/>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D718D6" w:rsidRDefault="00D718D6" w:rsidP="000B3F78"/>
    <w:p w:rsidR="00D718D6" w:rsidRDefault="005F69A5" w:rsidP="000B3F78">
      <w:pPr>
        <w:pStyle w:val="Heading3"/>
      </w:pPr>
      <w:bookmarkStart w:id="495" w:name="_b6eadbcd3852f561feab0218c7c54f12"/>
      <w:bookmarkStart w:id="496" w:name="_Toc412106733"/>
      <w:r>
        <w:t>Class Coordinate System</w:t>
      </w:r>
      <w:bookmarkEnd w:id="495"/>
      <w:bookmarkEnd w:id="496"/>
    </w:p>
    <w:p w:rsidR="00D718D6" w:rsidRDefault="005F69A5" w:rsidP="000B3F78">
      <w:r>
        <w:t>A reference system for a coordinate. E.g. WGS-84</w:t>
      </w:r>
    </w:p>
    <w:p w:rsidR="00D718D6" w:rsidRDefault="005F69A5" w:rsidP="000B3F78">
      <w:pPr>
        <w:pStyle w:val="Heading4"/>
      </w:pPr>
      <w:bookmarkStart w:id="497" w:name="_Toc412106734"/>
      <w:r>
        <w:t>Direct Supertypes</w:t>
      </w:r>
      <w:bookmarkEnd w:id="497"/>
    </w:p>
    <w:p w:rsidR="00D718D6" w:rsidRDefault="004619D7" w:rsidP="000B3F78">
      <w:pPr>
        <w:ind w:left="360"/>
      </w:pPr>
      <w:hyperlink w:anchor="_61a8a5071631445cf89e87ddacf2ecc2" w:history="1">
        <w:r w:rsidR="005F69A5">
          <w:rPr>
            <w:rStyle w:val="Hyperlink"/>
          </w:rPr>
          <w:t>Type</w:t>
        </w:r>
      </w:hyperlink>
    </w:p>
    <w:p w:rsidR="00D718D6" w:rsidRDefault="005F69A5" w:rsidP="000B3F78">
      <w:pPr>
        <w:pStyle w:val="Code"/>
      </w:pPr>
      <w:r w:rsidRPr="00043180">
        <w:rPr>
          <w:b/>
          <w:sz w:val="24"/>
          <w:szCs w:val="24"/>
        </w:rPr>
        <w:t>package</w:t>
      </w:r>
      <w:r>
        <w:t xml:space="preserve"> Conceptual Modeling and Mapping Library::Generic Concepts::Location</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61a8a5071631445cf89e87ddacf2ecc2" w:history="1">
        <w:r w:rsidR="007E3012">
          <w:rPr>
            <w:rStyle w:val="Hyperlink"/>
          </w:rPr>
          <w:t>Type</w:t>
        </w:r>
      </w:hyperlink>
    </w:p>
    <w:p w:rsidR="00D718D6" w:rsidRDefault="00D718D6" w:rsidP="000B3F78">
      <w:pPr>
        <w:pStyle w:val="Code"/>
      </w:pPr>
    </w:p>
    <w:p w:rsidR="00D718D6" w:rsidRDefault="005F69A5" w:rsidP="000B3F78">
      <w:pPr>
        <w:pStyle w:val="Heading4"/>
      </w:pPr>
      <w:bookmarkStart w:id="498" w:name="_Toc412106735"/>
      <w:r>
        <w:t>Associations</w:t>
      </w:r>
      <w:bookmarkEnd w:id="498"/>
    </w:p>
    <w:p w:rsidR="00F546FD" w:rsidRDefault="005F69A5" w:rsidP="000B3F78">
      <w:pPr>
        <w:ind w:left="605" w:hanging="245"/>
      </w:pPr>
      <w:r>
        <w:rPr>
          <w:noProof/>
          <w:lang w:bidi="ar-SA"/>
        </w:rPr>
        <w:drawing>
          <wp:inline distT="0" distB="0" distL="0" distR="0" wp14:anchorId="114E08C7" wp14:editId="79B375B5">
            <wp:extent cx="152400" cy="152400"/>
            <wp:effectExtent l="0" t="0" r="0" b="0"/>
            <wp:docPr id="378" name="Picture -1635907773.jpg" descr="-16359077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1635907773.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w:t>
      </w:r>
      <w:r w:rsidR="00A92CA5">
        <w:t>:</w:t>
      </w:r>
      <w:hyperlink w:anchor="_a582aea7169af4ccb928d92b8f749522" w:history="1">
        <w:r>
          <w:rPr>
            <w:rStyle w:val="Hyperlink"/>
          </w:rPr>
          <w:t>Coordinate</w:t>
        </w:r>
      </w:hyperlink>
      <w:r>
        <w:t xml:space="preserve"> </w:t>
      </w:r>
      <w:r w:rsidR="00601C69">
        <w:t xml:space="preserve">  </w:t>
      </w:r>
      <w:r w:rsidR="00F546FD" w:rsidRPr="00833C5F">
        <w:rPr>
          <w:i/>
        </w:rPr>
        <w:t>Redefines</w:t>
      </w:r>
      <w:r w:rsidR="00F546FD">
        <w:t>: categorizes:</w:t>
      </w:r>
      <w:hyperlink w:anchor="_3a4ff69ced5d7f7c66bb882997dea37e" w:history="1">
        <w:r w:rsidR="00F546FD">
          <w:rPr>
            <w:rStyle w:val="Hyperlink"/>
          </w:rPr>
          <w:t>Anything</w:t>
        </w:r>
      </w:hyperlink>
      <w:r w:rsidR="00F546FD">
        <w:rPr>
          <w:rStyle w:val="Hyperlink"/>
        </w:rPr>
        <w:t xml:space="preserve">   </w:t>
      </w:r>
      <w:r w:rsidR="00F546FD">
        <w:t xml:space="preserve"> </w:t>
      </w:r>
    </w:p>
    <w:p w:rsidR="00D718D6" w:rsidRDefault="005F69A5" w:rsidP="000B3F78">
      <w:pPr>
        <w:pStyle w:val="Heading4"/>
      </w:pPr>
      <w:bookmarkStart w:id="499" w:name="_Toc412106736"/>
      <w:r>
        <w:t>Inherited Features</w:t>
      </w:r>
      <w:bookmarkEnd w:id="499"/>
    </w:p>
    <w:p w:rsidR="00697D8F" w:rsidRDefault="00697D8F" w:rsidP="000B3F78">
      <w:r w:rsidRPr="000365A1">
        <w:rPr>
          <w:b/>
          <w:i/>
        </w:rPr>
        <w:t>From</w:t>
      </w:r>
      <w:r>
        <w:t xml:space="preserve"> </w:t>
      </w:r>
      <w:hyperlink w:anchor="_1e46c059e4f9b5846cdb98d6adff437a" w:history="1">
        <w:r>
          <w:rPr>
            <w:rStyle w:val="Hyperlink"/>
          </w:rPr>
          <w:t>Category</w:t>
        </w:r>
      </w:hyperlink>
      <w:r>
        <w:t xml:space="preserve">: </w:t>
      </w:r>
    </w:p>
    <w:p w:rsidR="00697D8F" w:rsidRDefault="00697D8F" w:rsidP="000B3F78">
      <w:pPr>
        <w:ind w:firstLine="720"/>
      </w:pPr>
      <w:r>
        <w:t>‘categorizes’:</w:t>
      </w:r>
      <w:hyperlink w:anchor="_3a4ff69ced5d7f7c66bb882997dea37e" w:history="1">
        <w:r>
          <w:rPr>
            <w:rStyle w:val="Hyperlink"/>
          </w:rPr>
          <w:t>Anything</w:t>
        </w:r>
      </w:hyperlink>
    </w:p>
    <w:p w:rsidR="00697D8F" w:rsidRDefault="00697D8F" w:rsidP="000B3F78">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0B3F78">
      <w:pPr>
        <w:ind w:firstLine="720"/>
      </w:pPr>
      <w:r>
        <w:t>‘used by’:</w:t>
      </w:r>
      <w:hyperlink w:anchor="_c05d8ea54231ef8385ae369a8cb18a7f" w:history="1">
        <w:r>
          <w:rPr>
            <w:rStyle w:val="Hyperlink"/>
          </w:rPr>
          <w:t>Occurrence</w:t>
        </w:r>
      </w:hyperlink>
    </w:p>
    <w:p w:rsidR="00697D8F" w:rsidRDefault="00697D8F" w:rsidP="000B3F78">
      <w:pPr>
        <w:ind w:firstLine="720"/>
      </w:pPr>
      <w:r>
        <w:t>‘is part of’:</w:t>
      </w:r>
      <w:hyperlink w:anchor="_13f9005c9106d00d7131680982c2727a" w:history="1">
        <w:r>
          <w:rPr>
            <w:rStyle w:val="Hyperlink"/>
          </w:rPr>
          <w:t>Entity</w:t>
        </w:r>
      </w:hyperlink>
    </w:p>
    <w:p w:rsidR="00697D8F" w:rsidRDefault="00697D8F" w:rsidP="000B3F78">
      <w:pPr>
        <w:ind w:firstLine="720"/>
      </w:pPr>
      <w:r>
        <w:t>‘has part’:</w:t>
      </w:r>
      <w:hyperlink w:anchor="_13f9005c9106d00d7131680982c2727a" w:history="1">
        <w:r>
          <w:rPr>
            <w:rStyle w:val="Hyperlink"/>
          </w:rPr>
          <w:t>Entity</w:t>
        </w:r>
      </w:hyperlink>
    </w:p>
    <w:p w:rsidR="00697D8F" w:rsidRDefault="00697D8F" w:rsidP="000B3F78">
      <w:pPr>
        <w:ind w:firstLine="720"/>
      </w:pPr>
      <w:r>
        <w:t>‘has state’:</w:t>
      </w:r>
      <w:hyperlink w:anchor="_927c2855748f476d96735ff79da4ebff" w:history="1">
        <w:r>
          <w:rPr>
            <w:rStyle w:val="Hyperlink"/>
          </w:rPr>
          <w:t>State</w:t>
        </w:r>
      </w:hyperlink>
    </w:p>
    <w:p w:rsidR="00697D8F" w:rsidRDefault="00697D8F" w:rsidP="000B3F78">
      <w:pPr>
        <w:ind w:firstLine="720"/>
      </w:pPr>
      <w:r>
        <w:t>‘created by’:</w:t>
      </w:r>
      <w:hyperlink w:anchor="_c05d8ea54231ef8385ae369a8cb18a7f" w:history="1">
        <w:r>
          <w:rPr>
            <w:rStyle w:val="Hyperlink"/>
          </w:rPr>
          <w:t>Occurrence</w:t>
        </w:r>
      </w:hyperlink>
    </w:p>
    <w:p w:rsidR="00697D8F" w:rsidRDefault="00697D8F" w:rsidP="000B3F78">
      <w:pPr>
        <w:ind w:firstLine="720"/>
      </w:pPr>
      <w:r>
        <w:t>‘is related to’:</w:t>
      </w:r>
      <w:hyperlink w:anchor="_13f9005c9106d00d7131680982c2727a" w:history="1">
        <w:r>
          <w:rPr>
            <w:rStyle w:val="Hyperlink"/>
          </w:rPr>
          <w:t>Entity</w:t>
        </w:r>
      </w:hyperlink>
    </w:p>
    <w:p w:rsidR="00697D8F" w:rsidRDefault="00697D8F" w:rsidP="000B3F78">
      <w:pPr>
        <w:ind w:firstLine="720"/>
      </w:pPr>
      <w:r>
        <w:t>‘impacted by’:</w:t>
      </w:r>
      <w:hyperlink w:anchor="_63104765cd42c5f76cf72fdc4ed90397" w:history="1">
        <w:r>
          <w:rPr>
            <w:rStyle w:val="Hyperlink"/>
          </w:rPr>
          <w:t>Situation</w:t>
        </w:r>
      </w:hyperlink>
    </w:p>
    <w:p w:rsidR="00697D8F" w:rsidRDefault="00697D8F" w:rsidP="000B3F78">
      <w:pPr>
        <w:ind w:firstLine="720"/>
      </w:pPr>
      <w:r>
        <w:t>‘identified by’:</w:t>
      </w:r>
      <w:hyperlink w:anchor="_a9304dce0833e68d6c1871feed7ba4c8" w:history="1">
        <w:r>
          <w:rPr>
            <w:rStyle w:val="Hyperlink"/>
          </w:rPr>
          <w:t>Identifier</w:t>
        </w:r>
      </w:hyperlink>
    </w:p>
    <w:p w:rsidR="00697D8F" w:rsidRDefault="00697D8F" w:rsidP="000B3F78">
      <w:pPr>
        <w:ind w:firstLine="720"/>
      </w:pPr>
      <w:r>
        <w:t>‘has name’:</w:t>
      </w:r>
      <w:hyperlink w:anchor="_afe5a48976a2df078be9473827611fb8" w:history="1">
        <w:r>
          <w:rPr>
            <w:rStyle w:val="Hyperlink"/>
          </w:rPr>
          <w:t>Name</w:t>
        </w:r>
      </w:hyperlink>
    </w:p>
    <w:p w:rsidR="00697D8F" w:rsidRDefault="00697D8F" w:rsidP="000B3F78">
      <w:pPr>
        <w:ind w:firstLine="720"/>
      </w:pPr>
      <w:r>
        <w:t>‘prefered identifier’:</w:t>
      </w:r>
      <w:hyperlink w:anchor="_a9304dce0833e68d6c1871feed7ba4c8" w:history="1">
        <w:r>
          <w:rPr>
            <w:rStyle w:val="Hyperlink"/>
          </w:rPr>
          <w:t>Identifier</w:t>
        </w:r>
      </w:hyperlink>
    </w:p>
    <w:p w:rsidR="00697D8F" w:rsidRDefault="00697D8F" w:rsidP="000B3F78">
      <w:pPr>
        <w:ind w:firstLine="720"/>
      </w:pPr>
      <w:r>
        <w:t>‘watched by’:</w:t>
      </w:r>
      <w:hyperlink w:anchor="_a3511bec5be4181aed91476c6b138095" w:history="1">
        <w:r>
          <w:rPr>
            <w:rStyle w:val="Hyperlink"/>
          </w:rPr>
          <w:t>Indicator Watchlist</w:t>
        </w:r>
      </w:hyperlink>
    </w:p>
    <w:p w:rsidR="00697D8F" w:rsidRDefault="00697D8F" w:rsidP="000B3F78">
      <w:pPr>
        <w:ind w:firstLine="720"/>
      </w:pPr>
      <w:r>
        <w:t>‘observed by’:</w:t>
      </w:r>
      <w:hyperlink w:anchor="_1a5b22ec96adcbdd1b918a17fe9b44b2" w:history="1">
        <w:r>
          <w:rPr>
            <w:rStyle w:val="Hyperlink"/>
          </w:rPr>
          <w:t>Observation</w:t>
        </w:r>
      </w:hyperlink>
    </w:p>
    <w:p w:rsidR="00697D8F" w:rsidRDefault="00697D8F" w:rsidP="000B3F78">
      <w:pPr>
        <w:ind w:firstLine="720"/>
      </w:pPr>
      <w:r>
        <w:t>‘made available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697D8F" w:rsidRDefault="00697D8F" w:rsidP="000B3F78">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0B3F78">
      <w:pPr>
        <w:ind w:firstLine="720"/>
      </w:pPr>
      <w:r>
        <w:lastRenderedPageBreak/>
        <w:t>‘generalizes’:</w:t>
      </w:r>
      <w:hyperlink w:anchor="_81284aa430d71f6e8d9c1804d9149488" w:history="1">
        <w:r>
          <w:rPr>
            <w:rStyle w:val="Hyperlink"/>
          </w:rPr>
          <w:t>Context</w:t>
        </w:r>
      </w:hyperlink>
    </w:p>
    <w:p w:rsidR="00697D8F" w:rsidRDefault="00697D8F" w:rsidP="000B3F78">
      <w:pPr>
        <w:ind w:firstLine="720"/>
      </w:pPr>
      <w:r>
        <w:t>‘specializes’:</w:t>
      </w:r>
      <w:hyperlink w:anchor="_81284aa430d71f6e8d9c1804d9149488" w:history="1">
        <w:r>
          <w:rPr>
            <w:rStyle w:val="Hyperlink"/>
          </w:rPr>
          <w:t>Context</w:t>
        </w:r>
      </w:hyperlink>
    </w:p>
    <w:p w:rsidR="00697D8F" w:rsidRDefault="00697D8F" w:rsidP="000B3F78">
      <w:pPr>
        <w:ind w:firstLine="720"/>
      </w:pPr>
      <w:r>
        <w:t>‘contextualizes’:</w:t>
      </w:r>
      <w:hyperlink w:anchor="_3a4ff69ced5d7f7c66bb882997dea37e" w:history="1">
        <w:r>
          <w:rPr>
            <w:rStyle w:val="Hyperlink"/>
          </w:rPr>
          <w:t>Anything</w:t>
        </w:r>
      </w:hyperlink>
    </w:p>
    <w:p w:rsidR="00D718D6" w:rsidRDefault="00D718D6" w:rsidP="000B3F78"/>
    <w:p w:rsidR="00D718D6" w:rsidRDefault="005F69A5" w:rsidP="000B3F78">
      <w:pPr>
        <w:pStyle w:val="Heading3"/>
      </w:pPr>
      <w:bookmarkStart w:id="500" w:name="_a5ead462fbd053622280e2f08a023eec"/>
      <w:bookmarkStart w:id="501" w:name="_Toc412106737"/>
      <w:r>
        <w:t>Class Facility</w:t>
      </w:r>
      <w:bookmarkEnd w:id="500"/>
      <w:bookmarkEnd w:id="501"/>
    </w:p>
    <w:p w:rsidR="00D718D6" w:rsidRDefault="005F69A5" w:rsidP="000B3F78">
      <w:r>
        <w:t>A building, place, or structure that provides a particular service. [NIEM]</w:t>
      </w:r>
    </w:p>
    <w:p w:rsidR="00D718D6" w:rsidRDefault="005F69A5" w:rsidP="000B3F78">
      <w:pPr>
        <w:pStyle w:val="Heading4"/>
      </w:pPr>
      <w:bookmarkStart w:id="502" w:name="_Toc412106738"/>
      <w:r>
        <w:t>Direct Supertypes</w:t>
      </w:r>
      <w:bookmarkEnd w:id="502"/>
    </w:p>
    <w:p w:rsidR="00D718D6" w:rsidRDefault="004619D7" w:rsidP="000B3F78">
      <w:pPr>
        <w:ind w:left="360"/>
      </w:pPr>
      <w:hyperlink w:anchor="_fde5e413a501c493daf61032d6f61acc" w:history="1">
        <w:r w:rsidR="005F69A5">
          <w:rPr>
            <w:rStyle w:val="Hyperlink"/>
          </w:rPr>
          <w:t>Place</w:t>
        </w:r>
      </w:hyperlink>
    </w:p>
    <w:p w:rsidR="00D718D6" w:rsidRDefault="005F69A5" w:rsidP="000B3F78">
      <w:pPr>
        <w:pStyle w:val="Code"/>
      </w:pPr>
      <w:r w:rsidRPr="00043180">
        <w:rPr>
          <w:b/>
          <w:sz w:val="24"/>
          <w:szCs w:val="24"/>
        </w:rPr>
        <w:t>package</w:t>
      </w:r>
      <w:r>
        <w:t xml:space="preserve"> Conceptual Modeling and Mapping Library::Generic Concepts::Location</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fde5e413a501c493daf61032d6f61acc" w:history="1">
        <w:r w:rsidR="007E3012">
          <w:rPr>
            <w:rStyle w:val="Hyperlink"/>
          </w:rPr>
          <w:t>Place</w:t>
        </w:r>
      </w:hyperlink>
    </w:p>
    <w:p w:rsidR="00D718D6" w:rsidRDefault="00D718D6" w:rsidP="000B3F78">
      <w:pPr>
        <w:pStyle w:val="Code"/>
      </w:pPr>
    </w:p>
    <w:p w:rsidR="00D718D6" w:rsidRDefault="005F69A5" w:rsidP="000B3F78">
      <w:pPr>
        <w:pStyle w:val="Heading4"/>
      </w:pPr>
      <w:bookmarkStart w:id="503" w:name="_Toc412106739"/>
      <w:r>
        <w:t>Inherited Features</w:t>
      </w:r>
      <w:bookmarkEnd w:id="503"/>
    </w:p>
    <w:p w:rsidR="00697D8F" w:rsidRDefault="00697D8F" w:rsidP="000B3F78">
      <w:r w:rsidRPr="000365A1">
        <w:rPr>
          <w:b/>
          <w:i/>
        </w:rPr>
        <w:t>From</w:t>
      </w:r>
      <w:r>
        <w:t xml:space="preserve"> </w:t>
      </w:r>
      <w:hyperlink w:anchor="_e1d8064cf80a8d37d141d659cfacdfad" w:history="1">
        <w:r>
          <w:rPr>
            <w:rStyle w:val="Hyperlink"/>
          </w:rPr>
          <w:t>Physical Location</w:t>
        </w:r>
      </w:hyperlink>
      <w:r>
        <w:t xml:space="preserve">: </w:t>
      </w:r>
    </w:p>
    <w:p w:rsidR="00697D8F" w:rsidRDefault="00697D8F" w:rsidP="000B3F78">
      <w:pPr>
        <w:ind w:firstLine="720"/>
      </w:pPr>
      <w:r>
        <w:t>‘physicaly contains’:</w:t>
      </w:r>
      <w:hyperlink w:anchor="_9e590df8c30230cf3596fa46219d8207" w:history="1">
        <w:r>
          <w:rPr>
            <w:rStyle w:val="Hyperlink"/>
          </w:rPr>
          <w:t>Physical Entity</w:t>
        </w:r>
      </w:hyperlink>
    </w:p>
    <w:p w:rsidR="00697D8F" w:rsidRDefault="00697D8F" w:rsidP="000B3F78">
      <w:pPr>
        <w:ind w:firstLine="720"/>
      </w:pPr>
      <w:r>
        <w:t>‘hosts’:</w:t>
      </w:r>
      <w:hyperlink w:anchor="_195976dea0d8187e1656ac43c072c070" w:history="1">
        <w:r>
          <w:rPr>
            <w:rStyle w:val="Hyperlink"/>
          </w:rPr>
          <w:t>Actor</w:t>
        </w:r>
      </w:hyperlink>
    </w:p>
    <w:p w:rsidR="00697D8F" w:rsidRDefault="00697D8F" w:rsidP="000B3F78">
      <w:pPr>
        <w:ind w:firstLine="720"/>
      </w:pPr>
      <w:r>
        <w:t>‘location designation’:</w:t>
      </w:r>
      <w:hyperlink w:anchor="_e205268a66c2900e6473742e27189871" w:history="1">
        <w:r>
          <w:rPr>
            <w:rStyle w:val="Hyperlink"/>
          </w:rPr>
          <w:t>Location Identifier</w:t>
        </w:r>
      </w:hyperlink>
    </w:p>
    <w:p w:rsidR="00697D8F" w:rsidRDefault="00697D8F" w:rsidP="000B3F78">
      <w:pPr>
        <w:ind w:firstLine="720"/>
      </w:pPr>
      <w:r>
        <w:t>‘has address’:</w:t>
      </w:r>
      <w:hyperlink w:anchor="_c96b56fc7878bb63696c9f1c9abc2578" w:history="1">
        <w:r>
          <w:rPr>
            <w:rStyle w:val="Hyperlink"/>
          </w:rPr>
          <w:t>Postal Address</w:t>
        </w:r>
      </w:hyperlink>
    </w:p>
    <w:p w:rsidR="00697D8F" w:rsidRDefault="00697D8F" w:rsidP="000B3F78">
      <w:pPr>
        <w:ind w:firstLine="720"/>
      </w:pPr>
      <w:r>
        <w:t>‘has earth coordinate’:</w:t>
      </w:r>
      <w:hyperlink w:anchor="_a582aea7169af4ccb928d92b8f749522" w:history="1">
        <w:r>
          <w:rPr>
            <w:rStyle w:val="Hyperlink"/>
          </w:rPr>
          <w:t>Coordinate</w:t>
        </w:r>
      </w:hyperlink>
    </w:p>
    <w:p w:rsidR="00697D8F" w:rsidRDefault="00697D8F" w:rsidP="000B3F78">
      <w:r w:rsidRPr="000365A1">
        <w:rPr>
          <w:b/>
          <w:i/>
        </w:rPr>
        <w:t>From</w:t>
      </w:r>
      <w:r>
        <w:t xml:space="preserve"> </w:t>
      </w:r>
      <w:hyperlink w:anchor="_9e590df8c30230cf3596fa46219d8207" w:history="1">
        <w:r>
          <w:rPr>
            <w:rStyle w:val="Hyperlink"/>
          </w:rPr>
          <w:t>Physical Entity</w:t>
        </w:r>
      </w:hyperlink>
      <w:r>
        <w:t xml:space="preserve">: </w:t>
      </w:r>
    </w:p>
    <w:p w:rsidR="00697D8F" w:rsidRDefault="00697D8F" w:rsidP="000B3F78">
      <w:pPr>
        <w:ind w:firstLine="720"/>
      </w:pPr>
      <w:r>
        <w:t>‘currently located within’:</w:t>
      </w:r>
      <w:hyperlink w:anchor="_e1d8064cf80a8d37d141d659cfacdfad" w:history="1">
        <w:r>
          <w:rPr>
            <w:rStyle w:val="Hyperlink"/>
          </w:rPr>
          <w:t>Physical Location</w:t>
        </w:r>
      </w:hyperlink>
    </w:p>
    <w:p w:rsidR="00697D8F" w:rsidRDefault="00697D8F" w:rsidP="000B3F78">
      <w:r w:rsidRPr="000365A1">
        <w:rPr>
          <w:b/>
          <w:i/>
        </w:rPr>
        <w:t>From</w:t>
      </w:r>
      <w:r>
        <w:t xml:space="preserve"> </w:t>
      </w:r>
      <w:hyperlink w:anchor="_fb65a7c7797a6f834f4eb97640a0234f" w:history="1">
        <w:r>
          <w:rPr>
            <w:rStyle w:val="Hyperlink"/>
          </w:rPr>
          <w:t>Individual</w:t>
        </w:r>
      </w:hyperlink>
      <w:r>
        <w:t xml:space="preserve">: </w:t>
      </w:r>
    </w:p>
    <w:p w:rsidR="00697D8F" w:rsidRDefault="00697D8F" w:rsidP="000B3F78">
      <w:pPr>
        <w:ind w:firstLine="720"/>
      </w:pPr>
      <w:r>
        <w:t>‘has observation’:</w:t>
      </w:r>
      <w:hyperlink w:anchor="_1a5b22ec96adcbdd1b918a17fe9b44b2" w:history="1">
        <w:r>
          <w:rPr>
            <w:rStyle w:val="Hyperlink"/>
          </w:rPr>
          <w:t>Observation</w:t>
        </w:r>
      </w:hyperlink>
    </w:p>
    <w:p w:rsidR="00697D8F" w:rsidRDefault="00697D8F" w:rsidP="000B3F78">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0B3F78">
      <w:pPr>
        <w:ind w:firstLine="720"/>
      </w:pPr>
      <w:r>
        <w:t>‘used by’:</w:t>
      </w:r>
      <w:hyperlink w:anchor="_c05d8ea54231ef8385ae369a8cb18a7f" w:history="1">
        <w:r>
          <w:rPr>
            <w:rStyle w:val="Hyperlink"/>
          </w:rPr>
          <w:t>Occurrence</w:t>
        </w:r>
      </w:hyperlink>
    </w:p>
    <w:p w:rsidR="00697D8F" w:rsidRDefault="00697D8F" w:rsidP="000B3F78">
      <w:pPr>
        <w:ind w:firstLine="720"/>
      </w:pPr>
      <w:r>
        <w:t>‘is part of’:</w:t>
      </w:r>
      <w:hyperlink w:anchor="_13f9005c9106d00d7131680982c2727a" w:history="1">
        <w:r>
          <w:rPr>
            <w:rStyle w:val="Hyperlink"/>
          </w:rPr>
          <w:t>Entity</w:t>
        </w:r>
      </w:hyperlink>
    </w:p>
    <w:p w:rsidR="00697D8F" w:rsidRDefault="00697D8F" w:rsidP="000B3F78">
      <w:pPr>
        <w:ind w:firstLine="720"/>
      </w:pPr>
      <w:r>
        <w:t>‘has part’:</w:t>
      </w:r>
      <w:hyperlink w:anchor="_13f9005c9106d00d7131680982c2727a" w:history="1">
        <w:r>
          <w:rPr>
            <w:rStyle w:val="Hyperlink"/>
          </w:rPr>
          <w:t>Entity</w:t>
        </w:r>
      </w:hyperlink>
    </w:p>
    <w:p w:rsidR="00697D8F" w:rsidRDefault="00697D8F" w:rsidP="000B3F78">
      <w:pPr>
        <w:ind w:firstLine="720"/>
      </w:pPr>
      <w:r>
        <w:t>‘has state’:</w:t>
      </w:r>
      <w:hyperlink w:anchor="_927c2855748f476d96735ff79da4ebff" w:history="1">
        <w:r>
          <w:rPr>
            <w:rStyle w:val="Hyperlink"/>
          </w:rPr>
          <w:t>State</w:t>
        </w:r>
      </w:hyperlink>
    </w:p>
    <w:p w:rsidR="00697D8F" w:rsidRDefault="00697D8F" w:rsidP="000B3F78">
      <w:pPr>
        <w:ind w:firstLine="720"/>
      </w:pPr>
      <w:r>
        <w:t>‘created by’:</w:t>
      </w:r>
      <w:hyperlink w:anchor="_c05d8ea54231ef8385ae369a8cb18a7f" w:history="1">
        <w:r>
          <w:rPr>
            <w:rStyle w:val="Hyperlink"/>
          </w:rPr>
          <w:t>Occurrence</w:t>
        </w:r>
      </w:hyperlink>
    </w:p>
    <w:p w:rsidR="00697D8F" w:rsidRDefault="00697D8F" w:rsidP="000B3F78">
      <w:pPr>
        <w:ind w:firstLine="720"/>
      </w:pPr>
      <w:r>
        <w:t>‘is related to’:</w:t>
      </w:r>
      <w:hyperlink w:anchor="_13f9005c9106d00d7131680982c2727a" w:history="1">
        <w:r>
          <w:rPr>
            <w:rStyle w:val="Hyperlink"/>
          </w:rPr>
          <w:t>Entity</w:t>
        </w:r>
      </w:hyperlink>
    </w:p>
    <w:p w:rsidR="00697D8F" w:rsidRDefault="00697D8F" w:rsidP="000B3F78">
      <w:pPr>
        <w:ind w:firstLine="720"/>
      </w:pPr>
      <w:r>
        <w:t>‘impacted by’:</w:t>
      </w:r>
      <w:hyperlink w:anchor="_63104765cd42c5f76cf72fdc4ed90397" w:history="1">
        <w:r>
          <w:rPr>
            <w:rStyle w:val="Hyperlink"/>
          </w:rPr>
          <w:t>Situation</w:t>
        </w:r>
      </w:hyperlink>
    </w:p>
    <w:p w:rsidR="00697D8F" w:rsidRDefault="00697D8F" w:rsidP="000B3F78">
      <w:pPr>
        <w:ind w:firstLine="720"/>
      </w:pPr>
      <w:r>
        <w:t>‘identified by’:</w:t>
      </w:r>
      <w:hyperlink w:anchor="_a9304dce0833e68d6c1871feed7ba4c8" w:history="1">
        <w:r>
          <w:rPr>
            <w:rStyle w:val="Hyperlink"/>
          </w:rPr>
          <w:t>Identifier</w:t>
        </w:r>
      </w:hyperlink>
    </w:p>
    <w:p w:rsidR="00697D8F" w:rsidRDefault="00697D8F" w:rsidP="000B3F78">
      <w:pPr>
        <w:ind w:firstLine="720"/>
      </w:pPr>
      <w:r>
        <w:t>‘has name’:</w:t>
      </w:r>
      <w:hyperlink w:anchor="_afe5a48976a2df078be9473827611fb8" w:history="1">
        <w:r>
          <w:rPr>
            <w:rStyle w:val="Hyperlink"/>
          </w:rPr>
          <w:t>Name</w:t>
        </w:r>
      </w:hyperlink>
    </w:p>
    <w:p w:rsidR="00697D8F" w:rsidRDefault="00697D8F" w:rsidP="000B3F78">
      <w:pPr>
        <w:ind w:firstLine="720"/>
      </w:pPr>
      <w:r>
        <w:t>‘prefered identifier’:</w:t>
      </w:r>
      <w:hyperlink w:anchor="_a9304dce0833e68d6c1871feed7ba4c8" w:history="1">
        <w:r>
          <w:rPr>
            <w:rStyle w:val="Hyperlink"/>
          </w:rPr>
          <w:t>Identifier</w:t>
        </w:r>
      </w:hyperlink>
    </w:p>
    <w:p w:rsidR="00697D8F" w:rsidRDefault="00697D8F" w:rsidP="000B3F78">
      <w:pPr>
        <w:ind w:firstLine="720"/>
      </w:pPr>
      <w:r>
        <w:t>‘watched by’:</w:t>
      </w:r>
      <w:hyperlink w:anchor="_a3511bec5be4181aed91476c6b138095" w:history="1">
        <w:r>
          <w:rPr>
            <w:rStyle w:val="Hyperlink"/>
          </w:rPr>
          <w:t>Indicator Watchlist</w:t>
        </w:r>
      </w:hyperlink>
    </w:p>
    <w:p w:rsidR="00697D8F" w:rsidRDefault="00697D8F" w:rsidP="000B3F78">
      <w:pPr>
        <w:ind w:firstLine="720"/>
      </w:pPr>
      <w:r>
        <w:t>‘observed by’:</w:t>
      </w:r>
      <w:hyperlink w:anchor="_1a5b22ec96adcbdd1b918a17fe9b44b2" w:history="1">
        <w:r>
          <w:rPr>
            <w:rStyle w:val="Hyperlink"/>
          </w:rPr>
          <w:t>Observation</w:t>
        </w:r>
      </w:hyperlink>
    </w:p>
    <w:p w:rsidR="00697D8F" w:rsidRDefault="00697D8F" w:rsidP="000B3F78">
      <w:pPr>
        <w:ind w:firstLine="720"/>
      </w:pPr>
      <w:r>
        <w:t>‘made available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lastRenderedPageBreak/>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697D8F" w:rsidRDefault="00697D8F" w:rsidP="000B3F78">
      <w:r w:rsidRPr="000365A1">
        <w:rPr>
          <w:b/>
          <w:i/>
        </w:rPr>
        <w:t>From</w:t>
      </w:r>
      <w:r>
        <w:t xml:space="preserve"> </w:t>
      </w:r>
      <w:hyperlink w:anchor="_d442d75c9ac335e7a2aadbc96919fc2d" w:history="1">
        <w:r>
          <w:rPr>
            <w:rStyle w:val="Hyperlink"/>
          </w:rPr>
          <w:t>Resource</w:t>
        </w:r>
      </w:hyperlink>
      <w:r>
        <w:t xml:space="preserve">: </w:t>
      </w:r>
    </w:p>
    <w:p w:rsidR="00697D8F" w:rsidRDefault="00697D8F" w:rsidP="000B3F78">
      <w:pPr>
        <w:ind w:firstLine="720"/>
      </w:pPr>
      <w:r>
        <w:t>‘has weakness’:</w:t>
      </w:r>
      <w:hyperlink w:anchor="_503237c91822aea6eb1e81f160d33ce1" w:history="1">
        <w:r>
          <w:rPr>
            <w:rStyle w:val="Hyperlink"/>
          </w:rPr>
          <w:t>Weakness</w:t>
        </w:r>
      </w:hyperlink>
    </w:p>
    <w:p w:rsidR="00697D8F" w:rsidRDefault="00697D8F" w:rsidP="000B3F78">
      <w:pPr>
        <w:ind w:firstLine="720"/>
      </w:pPr>
      <w:r>
        <w:t>‘responsibility of’:</w:t>
      </w:r>
      <w:hyperlink w:anchor="_e6b0cbf74d66e662c0e3b43efa323757" w:history="1">
        <w:r>
          <w:rPr>
            <w:rStyle w:val="Hyperlink"/>
          </w:rPr>
          <w:t>Stakeholder</w:t>
        </w:r>
      </w:hyperlink>
    </w:p>
    <w:p w:rsidR="00697D8F" w:rsidRDefault="00697D8F" w:rsidP="000B3F78">
      <w:pPr>
        <w:ind w:firstLine="720"/>
      </w:pPr>
      <w:r>
        <w:t>‘supports’:</w:t>
      </w:r>
      <w:hyperlink w:anchor="_d442d75c9ac335e7a2aadbc96919fc2d" w:history="1">
        <w:r>
          <w:rPr>
            <w:rStyle w:val="Hyperlink"/>
          </w:rPr>
          <w:t>Resource</w:t>
        </w:r>
      </w:hyperlink>
    </w:p>
    <w:p w:rsidR="00697D8F" w:rsidRDefault="00697D8F" w:rsidP="000B3F78">
      <w:pPr>
        <w:ind w:firstLine="720"/>
      </w:pPr>
      <w:r>
        <w:t>‘impacted by’:</w:t>
      </w:r>
      <w:hyperlink w:anchor="_9bf67544840a1cd6396f28cc292e3ca0" w:history="1">
        <w:r>
          <w:rPr>
            <w:rStyle w:val="Hyperlink"/>
          </w:rPr>
          <w:t>Consequence</w:t>
        </w:r>
      </w:hyperlink>
    </w:p>
    <w:p w:rsidR="00697D8F" w:rsidRDefault="00697D8F" w:rsidP="000B3F78">
      <w:pPr>
        <w:ind w:firstLine="720"/>
      </w:pPr>
      <w:r>
        <w:t>‘required by’:</w:t>
      </w:r>
      <w:hyperlink w:anchor="_83d65b9404a78ed941a332943863e039" w:history="1">
        <w:r>
          <w:rPr>
            <w:rStyle w:val="Hyperlink"/>
          </w:rPr>
          <w:t>Process</w:t>
        </w:r>
      </w:hyperlink>
    </w:p>
    <w:p w:rsidR="00697D8F" w:rsidRDefault="00697D8F" w:rsidP="000B3F78">
      <w:pPr>
        <w:ind w:firstLine="720"/>
      </w:pPr>
      <w:r>
        <w:t>‘has vunerability’:</w:t>
      </w:r>
      <w:hyperlink w:anchor="_d936caf19626476c163d1b8384647aa0" w:history="1">
        <w:r>
          <w:rPr>
            <w:rStyle w:val="Hyperlink"/>
          </w:rPr>
          <w:t>Vulnerability</w:t>
        </w:r>
      </w:hyperlink>
    </w:p>
    <w:p w:rsidR="00697D8F" w:rsidRDefault="00697D8F" w:rsidP="000B3F78">
      <w:pPr>
        <w:ind w:firstLine="720"/>
      </w:pPr>
      <w:r>
        <w:t>‘depends on’:</w:t>
      </w:r>
      <w:hyperlink w:anchor="_d442d75c9ac335e7a2aadbc96919fc2d" w:history="1">
        <w:r>
          <w:rPr>
            <w:rStyle w:val="Hyperlink"/>
          </w:rPr>
          <w:t>Resource</w:t>
        </w:r>
      </w:hyperlink>
    </w:p>
    <w:p w:rsidR="00697D8F" w:rsidRDefault="00697D8F" w:rsidP="000B3F78">
      <w:pPr>
        <w:ind w:firstLine="720"/>
      </w:pPr>
      <w:r>
        <w:t>‘subject to’:</w:t>
      </w:r>
      <w:hyperlink w:anchor="_4a5f789e0663312e51a7733bd354bc59" w:history="1">
        <w:r>
          <w:rPr>
            <w:rStyle w:val="Hyperlink"/>
          </w:rPr>
          <w:t>Authority</w:t>
        </w:r>
      </w:hyperlink>
    </w:p>
    <w:p w:rsidR="00D718D6" w:rsidRDefault="00D718D6" w:rsidP="000B3F78"/>
    <w:p w:rsidR="00D718D6" w:rsidRDefault="005F69A5" w:rsidP="000B3F78">
      <w:pPr>
        <w:pStyle w:val="Heading3"/>
      </w:pPr>
      <w:bookmarkStart w:id="504" w:name="_0ddcdb6417020b02d2554bd2dfd15cf2"/>
      <w:bookmarkStart w:id="505" w:name="_Toc412106740"/>
      <w:r>
        <w:t>Class GPS Coordinate</w:t>
      </w:r>
      <w:bookmarkEnd w:id="504"/>
      <w:bookmarkEnd w:id="505"/>
    </w:p>
    <w:p w:rsidR="00D718D6" w:rsidRDefault="005F69A5" w:rsidP="000B3F78">
      <w:r>
        <w:t>The Global Positioning System (GPS) is a U.S.-owned utility that provides users with positioning, navigation, and timing (PNT) services. [gps.gov]</w:t>
      </w:r>
    </w:p>
    <w:p w:rsidR="00D718D6" w:rsidRDefault="005F69A5" w:rsidP="000B3F78">
      <w:pPr>
        <w:pStyle w:val="Heading4"/>
      </w:pPr>
      <w:bookmarkStart w:id="506" w:name="_Toc412106741"/>
      <w:r>
        <w:t>Direct Supertypes</w:t>
      </w:r>
      <w:bookmarkEnd w:id="506"/>
    </w:p>
    <w:p w:rsidR="00D718D6" w:rsidRDefault="004619D7" w:rsidP="000B3F78">
      <w:pPr>
        <w:ind w:left="360"/>
      </w:pPr>
      <w:hyperlink w:anchor="_1a58d558b592e67971f2f58814e04f74" w:history="1">
        <w:r w:rsidR="005F69A5">
          <w:rPr>
            <w:rStyle w:val="Hyperlink"/>
          </w:rPr>
          <w:t>Point On Earth</w:t>
        </w:r>
      </w:hyperlink>
    </w:p>
    <w:p w:rsidR="00D718D6" w:rsidRDefault="005F69A5" w:rsidP="000B3F78">
      <w:pPr>
        <w:pStyle w:val="Code"/>
      </w:pPr>
      <w:r w:rsidRPr="00043180">
        <w:rPr>
          <w:b/>
          <w:sz w:val="24"/>
          <w:szCs w:val="24"/>
        </w:rPr>
        <w:t>package</w:t>
      </w:r>
      <w:r>
        <w:t xml:space="preserve"> Conceptual Modeling and Mapping Library::Generic Concepts::Location</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1a58d558b592e67971f2f58814e04f74" w:history="1">
        <w:r w:rsidR="007E3012">
          <w:rPr>
            <w:rStyle w:val="Hyperlink"/>
          </w:rPr>
          <w:t>Point On Earth</w:t>
        </w:r>
      </w:hyperlink>
    </w:p>
    <w:p w:rsidR="00D718D6" w:rsidRDefault="00D718D6" w:rsidP="000B3F78">
      <w:pPr>
        <w:pStyle w:val="Code"/>
      </w:pPr>
    </w:p>
    <w:p w:rsidR="00D718D6" w:rsidRDefault="005F69A5" w:rsidP="000B3F78">
      <w:pPr>
        <w:pStyle w:val="Heading4"/>
      </w:pPr>
      <w:bookmarkStart w:id="507" w:name="_Toc412106742"/>
      <w:r>
        <w:t>Inherited Features</w:t>
      </w:r>
      <w:bookmarkEnd w:id="507"/>
    </w:p>
    <w:p w:rsidR="00697D8F" w:rsidRDefault="00697D8F" w:rsidP="000B3F78">
      <w:r w:rsidRPr="000365A1">
        <w:rPr>
          <w:b/>
          <w:i/>
        </w:rPr>
        <w:t>From</w:t>
      </w:r>
      <w:r>
        <w:t xml:space="preserve"> </w:t>
      </w:r>
      <w:hyperlink w:anchor="_a582aea7169af4ccb928d92b8f749522" w:history="1">
        <w:r>
          <w:rPr>
            <w:rStyle w:val="Hyperlink"/>
          </w:rPr>
          <w:t>Coordinate</w:t>
        </w:r>
      </w:hyperlink>
      <w:r>
        <w:t xml:space="preserve">: </w:t>
      </w:r>
    </w:p>
    <w:p w:rsidR="00697D8F" w:rsidRDefault="00697D8F" w:rsidP="000B3F78">
      <w:pPr>
        <w:ind w:firstLine="720"/>
      </w:pPr>
      <w:r>
        <w:t>‘coordinate system’:</w:t>
      </w:r>
      <w:hyperlink w:anchor="_b6eadbcd3852f561feab0218c7c54f12" w:history="1">
        <w:r>
          <w:rPr>
            <w:rStyle w:val="Hyperlink"/>
          </w:rPr>
          <w:t>Coordinate System</w:t>
        </w:r>
      </w:hyperlink>
    </w:p>
    <w:p w:rsidR="00697D8F" w:rsidRDefault="00697D8F" w:rsidP="000B3F78">
      <w:r w:rsidRPr="000365A1">
        <w:rPr>
          <w:b/>
          <w:i/>
        </w:rPr>
        <w:t>From</w:t>
      </w:r>
      <w:r>
        <w:t xml:space="preserve"> </w:t>
      </w:r>
      <w:hyperlink w:anchor="_e205268a66c2900e6473742e27189871" w:history="1">
        <w:r>
          <w:rPr>
            <w:rStyle w:val="Hyperlink"/>
          </w:rPr>
          <w:t>Location Identifier</w:t>
        </w:r>
      </w:hyperlink>
      <w:r>
        <w:t xml:space="preserve">: </w:t>
      </w:r>
    </w:p>
    <w:p w:rsidR="00697D8F" w:rsidRDefault="00697D8F" w:rsidP="000B3F78">
      <w:pPr>
        <w:ind w:firstLine="720"/>
      </w:pPr>
      <w:r>
        <w:t>‘designates location’:</w:t>
      </w:r>
      <w:hyperlink w:anchor="_e1d8064cf80a8d37d141d659cfacdfad" w:history="1">
        <w:r>
          <w:rPr>
            <w:rStyle w:val="Hyperlink"/>
          </w:rPr>
          <w:t>Physical Location</w:t>
        </w:r>
      </w:hyperlink>
    </w:p>
    <w:p w:rsidR="00697D8F" w:rsidRDefault="00697D8F" w:rsidP="000B3F78">
      <w:r w:rsidRPr="000365A1">
        <w:rPr>
          <w:b/>
          <w:i/>
        </w:rPr>
        <w:t>From</w:t>
      </w:r>
      <w:r>
        <w:t xml:space="preserve"> </w:t>
      </w:r>
      <w:hyperlink w:anchor="_a9304dce0833e68d6c1871feed7ba4c8" w:history="1">
        <w:r>
          <w:rPr>
            <w:rStyle w:val="Hyperlink"/>
          </w:rPr>
          <w:t>Identifier</w:t>
        </w:r>
      </w:hyperlink>
      <w:r>
        <w:t xml:space="preserve">: </w:t>
      </w:r>
    </w:p>
    <w:p w:rsidR="00697D8F" w:rsidRDefault="00697D8F" w:rsidP="000B3F78">
      <w:pPr>
        <w:ind w:firstLine="720"/>
      </w:pPr>
      <w:r>
        <w:t>‘identifies’:</w:t>
      </w:r>
      <w:hyperlink w:anchor="_13f9005c9106d00d7131680982c2727a" w:history="1">
        <w:r>
          <w:rPr>
            <w:rStyle w:val="Hyperlink"/>
          </w:rPr>
          <w:t>Entity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D718D6" w:rsidRDefault="00D718D6" w:rsidP="000B3F78"/>
    <w:p w:rsidR="00D718D6" w:rsidRDefault="005F69A5" w:rsidP="000B3F78">
      <w:pPr>
        <w:pStyle w:val="Heading3"/>
      </w:pPr>
      <w:bookmarkStart w:id="508" w:name="_e205268a66c2900e6473742e27189871"/>
      <w:bookmarkStart w:id="509" w:name="_Toc412106743"/>
      <w:r>
        <w:lastRenderedPageBreak/>
        <w:t>Class Location Identifier</w:t>
      </w:r>
      <w:bookmarkEnd w:id="508"/>
      <w:bookmarkEnd w:id="509"/>
    </w:p>
    <w:p w:rsidR="00D718D6" w:rsidRDefault="005F69A5" w:rsidP="000B3F78">
      <w:r>
        <w:t>Any identifier able to uniquely identify a physical location - todo: {Placeholder} Note: To validate against OGC.</w:t>
      </w:r>
    </w:p>
    <w:p w:rsidR="00D718D6" w:rsidRDefault="005F69A5" w:rsidP="000B3F78">
      <w:pPr>
        <w:pStyle w:val="Heading4"/>
      </w:pPr>
      <w:bookmarkStart w:id="510" w:name="_Toc412106744"/>
      <w:r>
        <w:t>Direct Supertypes</w:t>
      </w:r>
      <w:bookmarkEnd w:id="510"/>
    </w:p>
    <w:p w:rsidR="00D718D6" w:rsidRDefault="004619D7" w:rsidP="000B3F78">
      <w:pPr>
        <w:ind w:left="360"/>
      </w:pPr>
      <w:hyperlink w:anchor="_a9304dce0833e68d6c1871feed7ba4c8" w:history="1">
        <w:r w:rsidR="005F69A5">
          <w:rPr>
            <w:rStyle w:val="Hyperlink"/>
          </w:rPr>
          <w:t>Identifier</w:t>
        </w:r>
      </w:hyperlink>
    </w:p>
    <w:p w:rsidR="00D718D6" w:rsidRDefault="005F69A5" w:rsidP="000B3F78">
      <w:pPr>
        <w:pStyle w:val="Code"/>
      </w:pPr>
      <w:r w:rsidRPr="00043180">
        <w:rPr>
          <w:b/>
          <w:sz w:val="24"/>
          <w:szCs w:val="24"/>
        </w:rPr>
        <w:t>package</w:t>
      </w:r>
      <w:r>
        <w:t xml:space="preserve"> Conceptual Modeling and Mapping Library::Generic Concepts::Location</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a9304dce0833e68d6c1871feed7ba4c8" w:history="1">
        <w:r w:rsidR="007E3012">
          <w:rPr>
            <w:rStyle w:val="Hyperlink"/>
          </w:rPr>
          <w:t>Identifier</w:t>
        </w:r>
      </w:hyperlink>
    </w:p>
    <w:p w:rsidR="00D718D6" w:rsidRDefault="00D718D6" w:rsidP="000B3F78">
      <w:pPr>
        <w:pStyle w:val="Code"/>
      </w:pPr>
    </w:p>
    <w:p w:rsidR="00D718D6" w:rsidRDefault="005F69A5" w:rsidP="000B3F78">
      <w:pPr>
        <w:pStyle w:val="Heading4"/>
      </w:pPr>
      <w:bookmarkStart w:id="511" w:name="_Toc412106745"/>
      <w:r>
        <w:t>Associations</w:t>
      </w:r>
      <w:bookmarkEnd w:id="511"/>
    </w:p>
    <w:p w:rsidR="00F546FD" w:rsidRDefault="005F69A5" w:rsidP="000B3F78">
      <w:pPr>
        <w:ind w:left="605" w:hanging="245"/>
      </w:pPr>
      <w:r>
        <w:rPr>
          <w:noProof/>
          <w:lang w:bidi="ar-SA"/>
        </w:rPr>
        <w:drawing>
          <wp:inline distT="0" distB="0" distL="0" distR="0" wp14:anchorId="74B7A287" wp14:editId="43E305F6">
            <wp:extent cx="152400" cy="152400"/>
            <wp:effectExtent l="0" t="0" r="0" b="0"/>
            <wp:docPr id="380" name="Picture -328167001.jpg" descr="-328167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328167001.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designates location</w:t>
      </w:r>
      <w:r w:rsidR="00A92CA5">
        <w:t>:</w:t>
      </w:r>
      <w:hyperlink w:anchor="_e1d8064cf80a8d37d141d659cfacdfad" w:history="1">
        <w:r>
          <w:rPr>
            <w:rStyle w:val="Hyperlink"/>
          </w:rPr>
          <w:t>Physical Location</w:t>
        </w:r>
      </w:hyperlink>
      <w:r>
        <w:t xml:space="preserve"> </w:t>
      </w:r>
      <w:r w:rsidR="00601C69">
        <w:t xml:space="preserve">  </w:t>
      </w:r>
      <w:r w:rsidR="00F546FD" w:rsidRPr="00833C5F">
        <w:rPr>
          <w:i/>
        </w:rPr>
        <w:t>Redefines</w:t>
      </w:r>
      <w:r w:rsidR="00F546FD">
        <w:t>: identifies:</w:t>
      </w:r>
      <w:hyperlink w:anchor="_13f9005c9106d00d7131680982c2727a" w:history="1">
        <w:r w:rsidR="00F546FD">
          <w:rPr>
            <w:rStyle w:val="Hyperlink"/>
          </w:rPr>
          <w:t>Entity</w:t>
        </w:r>
      </w:hyperlink>
      <w:r w:rsidR="00F546FD">
        <w:rPr>
          <w:rStyle w:val="Hyperlink"/>
        </w:rPr>
        <w:t xml:space="preserve">   </w:t>
      </w:r>
      <w:r w:rsidR="00F546FD">
        <w:t xml:space="preserve"> </w:t>
      </w:r>
    </w:p>
    <w:p w:rsidR="00A60DB1" w:rsidRDefault="00A60DB1" w:rsidP="000B3F78">
      <w:pPr>
        <w:ind w:left="720" w:firstLine="360"/>
      </w:pPr>
      <w:r>
        <w:t>The location identified</w:t>
      </w:r>
    </w:p>
    <w:p w:rsidR="00D718D6" w:rsidRDefault="005F69A5" w:rsidP="000B3F78">
      <w:pPr>
        <w:pStyle w:val="Heading4"/>
      </w:pPr>
      <w:bookmarkStart w:id="512" w:name="_Toc412106746"/>
      <w:r>
        <w:t>Inherited Features</w:t>
      </w:r>
      <w:bookmarkEnd w:id="512"/>
    </w:p>
    <w:p w:rsidR="00697D8F" w:rsidRDefault="00697D8F" w:rsidP="000B3F78">
      <w:r w:rsidRPr="000365A1">
        <w:rPr>
          <w:b/>
          <w:i/>
        </w:rPr>
        <w:t>From</w:t>
      </w:r>
      <w:r>
        <w:t xml:space="preserve"> </w:t>
      </w:r>
      <w:hyperlink w:anchor="_a9304dce0833e68d6c1871feed7ba4c8" w:history="1">
        <w:r>
          <w:rPr>
            <w:rStyle w:val="Hyperlink"/>
          </w:rPr>
          <w:t>Identifier</w:t>
        </w:r>
      </w:hyperlink>
      <w:r>
        <w:t xml:space="preserve">: </w:t>
      </w:r>
    </w:p>
    <w:p w:rsidR="00697D8F" w:rsidRDefault="00697D8F" w:rsidP="000B3F78">
      <w:pPr>
        <w:ind w:firstLine="720"/>
      </w:pPr>
      <w:r>
        <w:t>‘identifies’:</w:t>
      </w:r>
      <w:hyperlink w:anchor="_13f9005c9106d00d7131680982c2727a" w:history="1">
        <w:r>
          <w:rPr>
            <w:rStyle w:val="Hyperlink"/>
          </w:rPr>
          <w:t>Entity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D718D6" w:rsidRDefault="00D718D6" w:rsidP="000B3F78"/>
    <w:p w:rsidR="00D718D6" w:rsidRDefault="005F69A5" w:rsidP="000B3F78">
      <w:pPr>
        <w:pStyle w:val="Heading3"/>
      </w:pPr>
      <w:bookmarkStart w:id="513" w:name="_e1d8064cf80a8d37d141d659cfacdfad"/>
      <w:bookmarkStart w:id="514" w:name="_Toc412106747"/>
      <w:r>
        <w:t>Class Physical Location</w:t>
      </w:r>
      <w:bookmarkEnd w:id="513"/>
      <w:bookmarkEnd w:id="514"/>
    </w:p>
    <w:p w:rsidR="00D718D6" w:rsidRDefault="005F69A5" w:rsidP="000B3F78">
      <w:r>
        <w:t>A point, facility, place, or geographic position that may be referred to physically or logically.[LEADing]</w:t>
      </w:r>
      <w:r>
        <w:br/>
      </w:r>
      <w:r>
        <w:br/>
        <w:t>a geospatial location.[NIEM]</w:t>
      </w:r>
    </w:p>
    <w:p w:rsidR="00D718D6" w:rsidRDefault="005F69A5" w:rsidP="000B3F78">
      <w:pPr>
        <w:pStyle w:val="Heading4"/>
      </w:pPr>
      <w:bookmarkStart w:id="515" w:name="_Toc412106748"/>
      <w:r>
        <w:t>Direct Supertypes</w:t>
      </w:r>
      <w:bookmarkEnd w:id="515"/>
    </w:p>
    <w:p w:rsidR="00D718D6" w:rsidRDefault="004619D7" w:rsidP="000B3F78">
      <w:pPr>
        <w:ind w:left="360"/>
      </w:pPr>
      <w:hyperlink w:anchor="_9e590df8c30230cf3596fa46219d8207" w:history="1">
        <w:r w:rsidR="005F69A5">
          <w:rPr>
            <w:rStyle w:val="Hyperlink"/>
          </w:rPr>
          <w:t>Physical Entity</w:t>
        </w:r>
      </w:hyperlink>
    </w:p>
    <w:p w:rsidR="00D718D6" w:rsidRDefault="005F69A5" w:rsidP="000B3F78">
      <w:pPr>
        <w:pStyle w:val="Code"/>
      </w:pPr>
      <w:r w:rsidRPr="00043180">
        <w:rPr>
          <w:b/>
          <w:sz w:val="24"/>
          <w:szCs w:val="24"/>
        </w:rPr>
        <w:t>package</w:t>
      </w:r>
      <w:r>
        <w:t xml:space="preserve"> Conceptual Modeling and Mapping Library::Generic Concepts::Location</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9e590df8c30230cf3596fa46219d8207" w:history="1">
        <w:r w:rsidR="007E3012">
          <w:rPr>
            <w:rStyle w:val="Hyperlink"/>
          </w:rPr>
          <w:t>Physical Entity</w:t>
        </w:r>
      </w:hyperlink>
    </w:p>
    <w:p w:rsidR="00D718D6" w:rsidRDefault="00D718D6" w:rsidP="000B3F78">
      <w:pPr>
        <w:pStyle w:val="Code"/>
      </w:pPr>
    </w:p>
    <w:p w:rsidR="00D718D6" w:rsidRDefault="005F69A5" w:rsidP="000B3F78">
      <w:pPr>
        <w:pStyle w:val="Heading4"/>
      </w:pPr>
      <w:bookmarkStart w:id="516" w:name="_Toc412106749"/>
      <w:r>
        <w:t>Associations</w:t>
      </w:r>
      <w:bookmarkEnd w:id="516"/>
    </w:p>
    <w:p w:rsidR="00F546FD" w:rsidRDefault="005F69A5" w:rsidP="000B3F78">
      <w:pPr>
        <w:ind w:left="605" w:hanging="245"/>
      </w:pPr>
      <w:r>
        <w:rPr>
          <w:noProof/>
          <w:lang w:bidi="ar-SA"/>
        </w:rPr>
        <w:drawing>
          <wp:inline distT="0" distB="0" distL="0" distR="0" wp14:anchorId="77687E03" wp14:editId="7EB73C83">
            <wp:extent cx="152400" cy="152400"/>
            <wp:effectExtent l="0" t="0" r="0" b="0"/>
            <wp:docPr id="382" name="Picture 1834571903.jpg" descr="18345719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1834571903.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physicaly contains</w:t>
      </w:r>
      <w:r w:rsidR="00A92CA5">
        <w:t>:</w:t>
      </w:r>
      <w:hyperlink w:anchor="_9e590df8c30230cf3596fa46219d8207" w:history="1">
        <w:r>
          <w:rPr>
            <w:rStyle w:val="Hyperlink"/>
          </w:rPr>
          <w:t>Physical Entity</w:t>
        </w:r>
      </w:hyperlink>
      <w:r>
        <w:t xml:space="preserve"> </w:t>
      </w:r>
    </w:p>
    <w:p w:rsidR="00A60DB1" w:rsidRDefault="00A60DB1" w:rsidP="000B3F78">
      <w:pPr>
        <w:ind w:left="720" w:firstLine="360"/>
      </w:pPr>
      <w:r>
        <w:t>What something is inside of</w:t>
      </w:r>
    </w:p>
    <w:p w:rsidR="00F546FD" w:rsidRDefault="005F69A5" w:rsidP="000B3F78">
      <w:pPr>
        <w:ind w:left="605" w:hanging="245"/>
      </w:pPr>
      <w:r>
        <w:rPr>
          <w:noProof/>
          <w:lang w:bidi="ar-SA"/>
        </w:rPr>
        <w:drawing>
          <wp:inline distT="0" distB="0" distL="0" distR="0" wp14:anchorId="56995E81" wp14:editId="54CB70E0">
            <wp:extent cx="152400" cy="152400"/>
            <wp:effectExtent l="0" t="0" r="0" b="0"/>
            <wp:docPr id="384" name="Picture 1382130166.jpg" descr="13821301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1382130166.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hosts</w:t>
      </w:r>
      <w:r w:rsidR="00A92CA5">
        <w:t>:</w:t>
      </w:r>
      <w:hyperlink w:anchor="_195976dea0d8187e1656ac43c072c070" w:history="1">
        <w:r>
          <w:rPr>
            <w:rStyle w:val="Hyperlink"/>
          </w:rPr>
          <w:t>Actor</w:t>
        </w:r>
      </w:hyperlink>
      <w:r>
        <w:t xml:space="preserve"> </w:t>
      </w:r>
    </w:p>
    <w:p w:rsidR="00A60DB1" w:rsidRDefault="00A60DB1" w:rsidP="000B3F78">
      <w:pPr>
        <w:ind w:left="720" w:firstLine="360"/>
      </w:pPr>
      <w:r>
        <w:t>Actors who perform acts at a location</w:t>
      </w:r>
    </w:p>
    <w:p w:rsidR="00F546FD" w:rsidRDefault="005F69A5" w:rsidP="000B3F78">
      <w:pPr>
        <w:ind w:left="605" w:hanging="245"/>
      </w:pPr>
      <w:r>
        <w:rPr>
          <w:noProof/>
          <w:lang w:bidi="ar-SA"/>
        </w:rPr>
        <w:drawing>
          <wp:inline distT="0" distB="0" distL="0" distR="0" wp14:anchorId="1BB61E70" wp14:editId="34BA7918">
            <wp:extent cx="152400" cy="152400"/>
            <wp:effectExtent l="0" t="0" r="0" b="0"/>
            <wp:docPr id="386" name="Picture -328167001.jpg" descr="-328167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328167001.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location designation</w:t>
      </w:r>
      <w:r w:rsidR="00A92CA5">
        <w:t>:</w:t>
      </w:r>
      <w:hyperlink w:anchor="_e205268a66c2900e6473742e27189871" w:history="1">
        <w:r>
          <w:rPr>
            <w:rStyle w:val="Hyperlink"/>
          </w:rPr>
          <w:t>Location Identifier</w:t>
        </w:r>
      </w:hyperlink>
      <w:r>
        <w:t xml:space="preserve"> </w:t>
      </w:r>
      <w:r w:rsidR="00601C69">
        <w:t xml:space="preserve">  </w:t>
      </w:r>
      <w:r w:rsidR="00F546FD" w:rsidRPr="00833C5F">
        <w:rPr>
          <w:i/>
        </w:rPr>
        <w:t>Subsets</w:t>
      </w:r>
      <w:r w:rsidR="00F546FD">
        <w:t>: identified by:</w:t>
      </w:r>
      <w:hyperlink w:anchor="_a9304dce0833e68d6c1871feed7ba4c8" w:history="1">
        <w:r w:rsidR="00F546FD">
          <w:rPr>
            <w:rStyle w:val="Hyperlink"/>
          </w:rPr>
          <w:t>Identifier</w:t>
        </w:r>
      </w:hyperlink>
      <w:r w:rsidR="00F546FD">
        <w:rPr>
          <w:rStyle w:val="Hyperlink"/>
        </w:rPr>
        <w:t xml:space="preserve"> </w:t>
      </w:r>
      <w:r w:rsidR="00F546FD">
        <w:t xml:space="preserve">   </w:t>
      </w:r>
    </w:p>
    <w:p w:rsidR="00A60DB1" w:rsidRDefault="00A60DB1" w:rsidP="000B3F78">
      <w:pPr>
        <w:ind w:left="720" w:firstLine="360"/>
      </w:pPr>
      <w:r>
        <w:t>A way to identify a physical location.</w:t>
      </w:r>
    </w:p>
    <w:p w:rsidR="00F546FD" w:rsidRDefault="005F69A5" w:rsidP="000B3F78">
      <w:pPr>
        <w:ind w:left="605" w:hanging="245"/>
      </w:pPr>
      <w:r>
        <w:rPr>
          <w:noProof/>
          <w:lang w:bidi="ar-SA"/>
        </w:rPr>
        <w:drawing>
          <wp:inline distT="0" distB="0" distL="0" distR="0" wp14:anchorId="70C44F5A" wp14:editId="36253465">
            <wp:extent cx="152400" cy="152400"/>
            <wp:effectExtent l="0" t="0" r="0" b="0"/>
            <wp:docPr id="388" name="Picture -130330051.jpg" descr="-130330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130330051.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has address</w:t>
      </w:r>
      <w:r w:rsidR="00A92CA5">
        <w:t>:</w:t>
      </w:r>
      <w:hyperlink w:anchor="_c96b56fc7878bb63696c9f1c9abc2578" w:history="1">
        <w:r>
          <w:rPr>
            <w:rStyle w:val="Hyperlink"/>
          </w:rPr>
          <w:t>Postal Address</w:t>
        </w:r>
      </w:hyperlink>
      <w:r>
        <w:t xml:space="preserve"> </w:t>
      </w:r>
      <w:r w:rsidR="00601C69">
        <w:t xml:space="preserve">  </w:t>
      </w:r>
      <w:r w:rsidR="00F546FD" w:rsidRPr="00833C5F">
        <w:rPr>
          <w:i/>
        </w:rPr>
        <w:t>Subsets</w:t>
      </w:r>
      <w:r w:rsidR="00F546FD">
        <w:t>: location designation:</w:t>
      </w:r>
      <w:hyperlink w:anchor="_e205268a66c2900e6473742e27189871" w:history="1">
        <w:r w:rsidR="00F546FD">
          <w:rPr>
            <w:rStyle w:val="Hyperlink"/>
          </w:rPr>
          <w:t>Location Identifier</w:t>
        </w:r>
      </w:hyperlink>
      <w:r w:rsidR="00F546FD">
        <w:rPr>
          <w:rStyle w:val="Hyperlink"/>
        </w:rPr>
        <w:t xml:space="preserve"> </w:t>
      </w:r>
      <w:r w:rsidR="00F546FD">
        <w:t xml:space="preserve">   </w:t>
      </w:r>
    </w:p>
    <w:p w:rsidR="00A60DB1" w:rsidRDefault="00A60DB1" w:rsidP="000B3F78">
      <w:pPr>
        <w:ind w:left="720" w:firstLine="360"/>
      </w:pPr>
      <w:r>
        <w:lastRenderedPageBreak/>
        <w:t>A postal address of a physical location.</w:t>
      </w:r>
    </w:p>
    <w:p w:rsidR="00F546FD" w:rsidRDefault="005F69A5" w:rsidP="000B3F78">
      <w:pPr>
        <w:ind w:left="605" w:hanging="245"/>
      </w:pPr>
      <w:r>
        <w:rPr>
          <w:noProof/>
          <w:lang w:bidi="ar-SA"/>
        </w:rPr>
        <w:drawing>
          <wp:inline distT="0" distB="0" distL="0" distR="0" wp14:anchorId="4C57D48B" wp14:editId="6081A7C5">
            <wp:extent cx="152400" cy="152400"/>
            <wp:effectExtent l="0" t="0" r="0" b="0"/>
            <wp:docPr id="390" name="Picture -1320996423.jpg" descr="-13209964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1320996423.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has earth coordinate</w:t>
      </w:r>
      <w:r w:rsidR="00A92CA5">
        <w:t>:</w:t>
      </w:r>
      <w:hyperlink w:anchor="_a582aea7169af4ccb928d92b8f749522" w:history="1">
        <w:r>
          <w:rPr>
            <w:rStyle w:val="Hyperlink"/>
          </w:rPr>
          <w:t>Coordinate</w:t>
        </w:r>
      </w:hyperlink>
      <w:r>
        <w:t xml:space="preserve"> </w:t>
      </w:r>
      <w:r w:rsidR="00601C69">
        <w:t xml:space="preserve">  </w:t>
      </w:r>
      <w:r w:rsidR="00F546FD" w:rsidRPr="00833C5F">
        <w:rPr>
          <w:i/>
        </w:rPr>
        <w:t>Subsets</w:t>
      </w:r>
      <w:r w:rsidR="00F546FD">
        <w:t>: location designation:</w:t>
      </w:r>
      <w:hyperlink w:anchor="_e205268a66c2900e6473742e27189871" w:history="1">
        <w:r w:rsidR="00F546FD">
          <w:rPr>
            <w:rStyle w:val="Hyperlink"/>
          </w:rPr>
          <w:t>Location Identifier</w:t>
        </w:r>
      </w:hyperlink>
      <w:r w:rsidR="00F546FD">
        <w:rPr>
          <w:rStyle w:val="Hyperlink"/>
        </w:rPr>
        <w:t xml:space="preserve"> </w:t>
      </w:r>
      <w:r w:rsidR="00F546FD">
        <w:t xml:space="preserve">   </w:t>
      </w:r>
    </w:p>
    <w:p w:rsidR="00A60DB1" w:rsidRDefault="00A60DB1" w:rsidP="000B3F78">
      <w:pPr>
        <w:ind w:left="720" w:firstLine="360"/>
      </w:pPr>
      <w:r>
        <w:t>A coordinate that identifies a a location.</w:t>
      </w:r>
    </w:p>
    <w:p w:rsidR="00D718D6" w:rsidRDefault="005F69A5" w:rsidP="000B3F78">
      <w:pPr>
        <w:pStyle w:val="Heading4"/>
      </w:pPr>
      <w:bookmarkStart w:id="517" w:name="_Toc412106750"/>
      <w:r>
        <w:t>Inherited Features</w:t>
      </w:r>
      <w:bookmarkEnd w:id="517"/>
    </w:p>
    <w:p w:rsidR="00697D8F" w:rsidRDefault="00697D8F" w:rsidP="000B3F78">
      <w:r w:rsidRPr="000365A1">
        <w:rPr>
          <w:b/>
          <w:i/>
        </w:rPr>
        <w:t>From</w:t>
      </w:r>
      <w:r>
        <w:t xml:space="preserve"> </w:t>
      </w:r>
      <w:hyperlink w:anchor="_9e590df8c30230cf3596fa46219d8207" w:history="1">
        <w:r>
          <w:rPr>
            <w:rStyle w:val="Hyperlink"/>
          </w:rPr>
          <w:t>Physical Entity</w:t>
        </w:r>
      </w:hyperlink>
      <w:r>
        <w:t xml:space="preserve">: </w:t>
      </w:r>
    </w:p>
    <w:p w:rsidR="00697D8F" w:rsidRDefault="00697D8F" w:rsidP="000B3F78">
      <w:pPr>
        <w:ind w:firstLine="720"/>
      </w:pPr>
      <w:r>
        <w:t>‘currently located within’:</w:t>
      </w:r>
      <w:hyperlink w:anchor="_e1d8064cf80a8d37d141d659cfacdfad" w:history="1">
        <w:r>
          <w:rPr>
            <w:rStyle w:val="Hyperlink"/>
          </w:rPr>
          <w:t>Physical Location</w:t>
        </w:r>
      </w:hyperlink>
    </w:p>
    <w:p w:rsidR="00697D8F" w:rsidRDefault="00697D8F" w:rsidP="000B3F78">
      <w:r w:rsidRPr="000365A1">
        <w:rPr>
          <w:b/>
          <w:i/>
        </w:rPr>
        <w:t>From</w:t>
      </w:r>
      <w:r>
        <w:t xml:space="preserve"> </w:t>
      </w:r>
      <w:hyperlink w:anchor="_fb65a7c7797a6f834f4eb97640a0234f" w:history="1">
        <w:r>
          <w:rPr>
            <w:rStyle w:val="Hyperlink"/>
          </w:rPr>
          <w:t>Individual</w:t>
        </w:r>
      </w:hyperlink>
      <w:r>
        <w:t xml:space="preserve">: </w:t>
      </w:r>
    </w:p>
    <w:p w:rsidR="00697D8F" w:rsidRDefault="00697D8F" w:rsidP="000B3F78">
      <w:pPr>
        <w:ind w:firstLine="720"/>
      </w:pPr>
      <w:r>
        <w:t>‘has observation’:</w:t>
      </w:r>
      <w:hyperlink w:anchor="_1a5b22ec96adcbdd1b918a17fe9b44b2" w:history="1">
        <w:r>
          <w:rPr>
            <w:rStyle w:val="Hyperlink"/>
          </w:rPr>
          <w:t>Observation</w:t>
        </w:r>
      </w:hyperlink>
    </w:p>
    <w:p w:rsidR="00697D8F" w:rsidRDefault="00697D8F" w:rsidP="000B3F78">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0B3F78">
      <w:pPr>
        <w:ind w:firstLine="720"/>
      </w:pPr>
      <w:r>
        <w:t>‘used by’:</w:t>
      </w:r>
      <w:hyperlink w:anchor="_c05d8ea54231ef8385ae369a8cb18a7f" w:history="1">
        <w:r>
          <w:rPr>
            <w:rStyle w:val="Hyperlink"/>
          </w:rPr>
          <w:t>Occurrence</w:t>
        </w:r>
      </w:hyperlink>
    </w:p>
    <w:p w:rsidR="00697D8F" w:rsidRDefault="00697D8F" w:rsidP="000B3F78">
      <w:pPr>
        <w:ind w:firstLine="720"/>
      </w:pPr>
      <w:r>
        <w:t>‘is part of’:</w:t>
      </w:r>
      <w:hyperlink w:anchor="_13f9005c9106d00d7131680982c2727a" w:history="1">
        <w:r>
          <w:rPr>
            <w:rStyle w:val="Hyperlink"/>
          </w:rPr>
          <w:t>Entity</w:t>
        </w:r>
      </w:hyperlink>
    </w:p>
    <w:p w:rsidR="00697D8F" w:rsidRDefault="00697D8F" w:rsidP="000B3F78">
      <w:pPr>
        <w:ind w:firstLine="720"/>
      </w:pPr>
      <w:r>
        <w:t>‘has part’:</w:t>
      </w:r>
      <w:hyperlink w:anchor="_13f9005c9106d00d7131680982c2727a" w:history="1">
        <w:r>
          <w:rPr>
            <w:rStyle w:val="Hyperlink"/>
          </w:rPr>
          <w:t>Entity</w:t>
        </w:r>
      </w:hyperlink>
    </w:p>
    <w:p w:rsidR="00697D8F" w:rsidRDefault="00697D8F" w:rsidP="000B3F78">
      <w:pPr>
        <w:ind w:firstLine="720"/>
      </w:pPr>
      <w:r>
        <w:t>‘has state’:</w:t>
      </w:r>
      <w:hyperlink w:anchor="_927c2855748f476d96735ff79da4ebff" w:history="1">
        <w:r>
          <w:rPr>
            <w:rStyle w:val="Hyperlink"/>
          </w:rPr>
          <w:t>State</w:t>
        </w:r>
      </w:hyperlink>
    </w:p>
    <w:p w:rsidR="00697D8F" w:rsidRDefault="00697D8F" w:rsidP="000B3F78">
      <w:pPr>
        <w:ind w:firstLine="720"/>
      </w:pPr>
      <w:r>
        <w:t>‘created by’:</w:t>
      </w:r>
      <w:hyperlink w:anchor="_c05d8ea54231ef8385ae369a8cb18a7f" w:history="1">
        <w:r>
          <w:rPr>
            <w:rStyle w:val="Hyperlink"/>
          </w:rPr>
          <w:t>Occurrence</w:t>
        </w:r>
      </w:hyperlink>
    </w:p>
    <w:p w:rsidR="00697D8F" w:rsidRDefault="00697D8F" w:rsidP="000B3F78">
      <w:pPr>
        <w:ind w:firstLine="720"/>
      </w:pPr>
      <w:r>
        <w:t>‘is related to’:</w:t>
      </w:r>
      <w:hyperlink w:anchor="_13f9005c9106d00d7131680982c2727a" w:history="1">
        <w:r>
          <w:rPr>
            <w:rStyle w:val="Hyperlink"/>
          </w:rPr>
          <w:t>Entity</w:t>
        </w:r>
      </w:hyperlink>
    </w:p>
    <w:p w:rsidR="00697D8F" w:rsidRDefault="00697D8F" w:rsidP="000B3F78">
      <w:pPr>
        <w:ind w:firstLine="720"/>
      </w:pPr>
      <w:r>
        <w:t>‘impacted by’:</w:t>
      </w:r>
      <w:hyperlink w:anchor="_63104765cd42c5f76cf72fdc4ed90397" w:history="1">
        <w:r>
          <w:rPr>
            <w:rStyle w:val="Hyperlink"/>
          </w:rPr>
          <w:t>Situation</w:t>
        </w:r>
      </w:hyperlink>
    </w:p>
    <w:p w:rsidR="00697D8F" w:rsidRDefault="00697D8F" w:rsidP="000B3F78">
      <w:pPr>
        <w:ind w:firstLine="720"/>
      </w:pPr>
      <w:r>
        <w:t>‘identified by’:</w:t>
      </w:r>
      <w:hyperlink w:anchor="_a9304dce0833e68d6c1871feed7ba4c8" w:history="1">
        <w:r>
          <w:rPr>
            <w:rStyle w:val="Hyperlink"/>
          </w:rPr>
          <w:t>Identifier</w:t>
        </w:r>
      </w:hyperlink>
    </w:p>
    <w:p w:rsidR="00697D8F" w:rsidRDefault="00697D8F" w:rsidP="000B3F78">
      <w:pPr>
        <w:ind w:firstLine="720"/>
      </w:pPr>
      <w:r>
        <w:t>‘has name’:</w:t>
      </w:r>
      <w:hyperlink w:anchor="_afe5a48976a2df078be9473827611fb8" w:history="1">
        <w:r>
          <w:rPr>
            <w:rStyle w:val="Hyperlink"/>
          </w:rPr>
          <w:t>Name</w:t>
        </w:r>
      </w:hyperlink>
    </w:p>
    <w:p w:rsidR="00697D8F" w:rsidRDefault="00697D8F" w:rsidP="000B3F78">
      <w:pPr>
        <w:ind w:firstLine="720"/>
      </w:pPr>
      <w:r>
        <w:t>‘prefered identifier’:</w:t>
      </w:r>
      <w:hyperlink w:anchor="_a9304dce0833e68d6c1871feed7ba4c8" w:history="1">
        <w:r>
          <w:rPr>
            <w:rStyle w:val="Hyperlink"/>
          </w:rPr>
          <w:t>Identifier</w:t>
        </w:r>
      </w:hyperlink>
    </w:p>
    <w:p w:rsidR="00697D8F" w:rsidRDefault="00697D8F" w:rsidP="000B3F78">
      <w:pPr>
        <w:ind w:firstLine="720"/>
      </w:pPr>
      <w:r>
        <w:t>‘watched by’:</w:t>
      </w:r>
      <w:hyperlink w:anchor="_a3511bec5be4181aed91476c6b138095" w:history="1">
        <w:r>
          <w:rPr>
            <w:rStyle w:val="Hyperlink"/>
          </w:rPr>
          <w:t>Indicator Watchlist</w:t>
        </w:r>
      </w:hyperlink>
    </w:p>
    <w:p w:rsidR="00697D8F" w:rsidRDefault="00697D8F" w:rsidP="000B3F78">
      <w:pPr>
        <w:ind w:firstLine="720"/>
      </w:pPr>
      <w:r>
        <w:t>‘observed by’:</w:t>
      </w:r>
      <w:hyperlink w:anchor="_1a5b22ec96adcbdd1b918a17fe9b44b2" w:history="1">
        <w:r>
          <w:rPr>
            <w:rStyle w:val="Hyperlink"/>
          </w:rPr>
          <w:t>Observation</w:t>
        </w:r>
      </w:hyperlink>
    </w:p>
    <w:p w:rsidR="00697D8F" w:rsidRDefault="00697D8F" w:rsidP="000B3F78">
      <w:pPr>
        <w:ind w:firstLine="720"/>
      </w:pPr>
      <w:r>
        <w:t>‘made available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D718D6" w:rsidRDefault="00D718D6" w:rsidP="000B3F78"/>
    <w:p w:rsidR="00D718D6" w:rsidRDefault="005F69A5" w:rsidP="000B3F78">
      <w:pPr>
        <w:pStyle w:val="Heading3"/>
      </w:pPr>
      <w:bookmarkStart w:id="518" w:name="_fde5e413a501c493daf61032d6f61acc"/>
      <w:bookmarkStart w:id="519" w:name="_Toc412106751"/>
      <w:r>
        <w:t>Class Place</w:t>
      </w:r>
      <w:bookmarkEnd w:id="518"/>
      <w:bookmarkEnd w:id="519"/>
    </w:p>
    <w:p w:rsidR="00D718D6" w:rsidRDefault="005F69A5" w:rsidP="000B3F78">
      <w:r>
        <w:t>a building or locality used for a special purpose &lt;a place of learning&gt; &lt;a fine eating place&gt; [merriam-webster.com]</w:t>
      </w:r>
      <w:r>
        <w:br/>
      </w:r>
    </w:p>
    <w:p w:rsidR="00D718D6" w:rsidRDefault="005F69A5" w:rsidP="000B3F78">
      <w:pPr>
        <w:pStyle w:val="Heading4"/>
      </w:pPr>
      <w:bookmarkStart w:id="520" w:name="_Toc412106752"/>
      <w:r>
        <w:t>Direct Supertypes</w:t>
      </w:r>
      <w:bookmarkEnd w:id="520"/>
    </w:p>
    <w:p w:rsidR="00D718D6" w:rsidRDefault="004619D7" w:rsidP="000B3F78">
      <w:pPr>
        <w:ind w:left="360"/>
      </w:pPr>
      <w:hyperlink w:anchor="_e1d8064cf80a8d37d141d659cfacdfad" w:history="1">
        <w:r w:rsidR="005F69A5">
          <w:rPr>
            <w:rStyle w:val="Hyperlink"/>
          </w:rPr>
          <w:t>Physical Location</w:t>
        </w:r>
      </w:hyperlink>
      <w:r w:rsidR="005F69A5">
        <w:t xml:space="preserve">, </w:t>
      </w:r>
      <w:hyperlink w:anchor="_d442d75c9ac335e7a2aadbc96919fc2d" w:history="1">
        <w:r w:rsidR="005F69A5">
          <w:rPr>
            <w:rStyle w:val="Hyperlink"/>
          </w:rPr>
          <w:t>Resource</w:t>
        </w:r>
      </w:hyperlink>
    </w:p>
    <w:p w:rsidR="00D718D6" w:rsidRDefault="005F69A5" w:rsidP="000B3F78">
      <w:pPr>
        <w:pStyle w:val="Code"/>
      </w:pPr>
      <w:r w:rsidRPr="00043180">
        <w:rPr>
          <w:b/>
          <w:sz w:val="24"/>
          <w:szCs w:val="24"/>
        </w:rPr>
        <w:t>package</w:t>
      </w:r>
      <w:r>
        <w:t xml:space="preserve"> Conceptual Modeling and Mapping Library::Generic Concepts::Location</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e1d8064cf80a8d37d141d659cfacdfad" w:history="1">
        <w:r w:rsidR="007E3012">
          <w:rPr>
            <w:rStyle w:val="Hyperlink"/>
          </w:rPr>
          <w:t>Physical Location</w:t>
        </w:r>
      </w:hyperlink>
      <w:r>
        <w:t xml:space="preserve">, </w:t>
      </w:r>
      <w:r w:rsidR="007E3012" w:rsidRPr="007E3012">
        <w:rPr>
          <w:rStyle w:val="Hyperlink"/>
        </w:rPr>
        <w:t xml:space="preserve"> </w:t>
      </w:r>
      <w:hyperlink w:anchor="_d442d75c9ac335e7a2aadbc96919fc2d" w:history="1">
        <w:r w:rsidR="007E3012">
          <w:rPr>
            <w:rStyle w:val="Hyperlink"/>
          </w:rPr>
          <w:t>Resource</w:t>
        </w:r>
      </w:hyperlink>
    </w:p>
    <w:p w:rsidR="00D718D6" w:rsidRDefault="00D718D6" w:rsidP="000B3F78">
      <w:pPr>
        <w:pStyle w:val="Code"/>
      </w:pPr>
    </w:p>
    <w:p w:rsidR="00D718D6" w:rsidRDefault="005F69A5" w:rsidP="000B3F78">
      <w:pPr>
        <w:pStyle w:val="Heading4"/>
      </w:pPr>
      <w:bookmarkStart w:id="521" w:name="_Toc412106753"/>
      <w:r>
        <w:lastRenderedPageBreak/>
        <w:t>Inherited Features</w:t>
      </w:r>
      <w:bookmarkEnd w:id="521"/>
    </w:p>
    <w:p w:rsidR="00697D8F" w:rsidRDefault="00697D8F" w:rsidP="000B3F78">
      <w:r w:rsidRPr="000365A1">
        <w:rPr>
          <w:b/>
          <w:i/>
        </w:rPr>
        <w:t>From</w:t>
      </w:r>
      <w:r>
        <w:t xml:space="preserve"> </w:t>
      </w:r>
      <w:hyperlink w:anchor="_e1d8064cf80a8d37d141d659cfacdfad" w:history="1">
        <w:r>
          <w:rPr>
            <w:rStyle w:val="Hyperlink"/>
          </w:rPr>
          <w:t>Physical Location</w:t>
        </w:r>
      </w:hyperlink>
      <w:r>
        <w:t xml:space="preserve">: </w:t>
      </w:r>
    </w:p>
    <w:p w:rsidR="00697D8F" w:rsidRDefault="00697D8F" w:rsidP="000B3F78">
      <w:pPr>
        <w:ind w:firstLine="720"/>
      </w:pPr>
      <w:r>
        <w:t>‘physicaly contains’:</w:t>
      </w:r>
      <w:hyperlink w:anchor="_9e590df8c30230cf3596fa46219d8207" w:history="1">
        <w:r>
          <w:rPr>
            <w:rStyle w:val="Hyperlink"/>
          </w:rPr>
          <w:t>Physical Entity</w:t>
        </w:r>
      </w:hyperlink>
    </w:p>
    <w:p w:rsidR="00697D8F" w:rsidRDefault="00697D8F" w:rsidP="000B3F78">
      <w:pPr>
        <w:ind w:firstLine="720"/>
      </w:pPr>
      <w:r>
        <w:t>‘hosts’:</w:t>
      </w:r>
      <w:hyperlink w:anchor="_195976dea0d8187e1656ac43c072c070" w:history="1">
        <w:r>
          <w:rPr>
            <w:rStyle w:val="Hyperlink"/>
          </w:rPr>
          <w:t>Actor</w:t>
        </w:r>
      </w:hyperlink>
    </w:p>
    <w:p w:rsidR="00697D8F" w:rsidRDefault="00697D8F" w:rsidP="000B3F78">
      <w:pPr>
        <w:ind w:firstLine="720"/>
      </w:pPr>
      <w:r>
        <w:t>‘location designation’:</w:t>
      </w:r>
      <w:hyperlink w:anchor="_e205268a66c2900e6473742e27189871" w:history="1">
        <w:r>
          <w:rPr>
            <w:rStyle w:val="Hyperlink"/>
          </w:rPr>
          <w:t>Location Identifier</w:t>
        </w:r>
      </w:hyperlink>
    </w:p>
    <w:p w:rsidR="00697D8F" w:rsidRDefault="00697D8F" w:rsidP="000B3F78">
      <w:pPr>
        <w:ind w:firstLine="720"/>
      </w:pPr>
      <w:r>
        <w:t>‘has address’:</w:t>
      </w:r>
      <w:hyperlink w:anchor="_c96b56fc7878bb63696c9f1c9abc2578" w:history="1">
        <w:r>
          <w:rPr>
            <w:rStyle w:val="Hyperlink"/>
          </w:rPr>
          <w:t>Postal Address</w:t>
        </w:r>
      </w:hyperlink>
    </w:p>
    <w:p w:rsidR="00697D8F" w:rsidRDefault="00697D8F" w:rsidP="000B3F78">
      <w:pPr>
        <w:ind w:firstLine="720"/>
      </w:pPr>
      <w:r>
        <w:t>‘has earth coordinate’:</w:t>
      </w:r>
      <w:hyperlink w:anchor="_a582aea7169af4ccb928d92b8f749522" w:history="1">
        <w:r>
          <w:rPr>
            <w:rStyle w:val="Hyperlink"/>
          </w:rPr>
          <w:t>Coordinate</w:t>
        </w:r>
      </w:hyperlink>
    </w:p>
    <w:p w:rsidR="00697D8F" w:rsidRDefault="00697D8F" w:rsidP="000B3F78">
      <w:r w:rsidRPr="000365A1">
        <w:rPr>
          <w:b/>
          <w:i/>
        </w:rPr>
        <w:t>From</w:t>
      </w:r>
      <w:r>
        <w:t xml:space="preserve"> </w:t>
      </w:r>
      <w:hyperlink w:anchor="_9e590df8c30230cf3596fa46219d8207" w:history="1">
        <w:r>
          <w:rPr>
            <w:rStyle w:val="Hyperlink"/>
          </w:rPr>
          <w:t>Physical Entity</w:t>
        </w:r>
      </w:hyperlink>
      <w:r>
        <w:t xml:space="preserve">: </w:t>
      </w:r>
    </w:p>
    <w:p w:rsidR="00697D8F" w:rsidRDefault="00697D8F" w:rsidP="000B3F78">
      <w:pPr>
        <w:ind w:firstLine="720"/>
      </w:pPr>
      <w:r>
        <w:t>‘currently located within’:</w:t>
      </w:r>
      <w:hyperlink w:anchor="_e1d8064cf80a8d37d141d659cfacdfad" w:history="1">
        <w:r>
          <w:rPr>
            <w:rStyle w:val="Hyperlink"/>
          </w:rPr>
          <w:t>Physical Location</w:t>
        </w:r>
      </w:hyperlink>
    </w:p>
    <w:p w:rsidR="00697D8F" w:rsidRDefault="00697D8F" w:rsidP="000B3F78">
      <w:r w:rsidRPr="000365A1">
        <w:rPr>
          <w:b/>
          <w:i/>
        </w:rPr>
        <w:t>From</w:t>
      </w:r>
      <w:r>
        <w:t xml:space="preserve"> </w:t>
      </w:r>
      <w:hyperlink w:anchor="_fb65a7c7797a6f834f4eb97640a0234f" w:history="1">
        <w:r>
          <w:rPr>
            <w:rStyle w:val="Hyperlink"/>
          </w:rPr>
          <w:t>Individual</w:t>
        </w:r>
      </w:hyperlink>
      <w:r>
        <w:t xml:space="preserve">: </w:t>
      </w:r>
    </w:p>
    <w:p w:rsidR="00697D8F" w:rsidRDefault="00697D8F" w:rsidP="000B3F78">
      <w:pPr>
        <w:ind w:firstLine="720"/>
      </w:pPr>
      <w:r>
        <w:t>‘has observation’:</w:t>
      </w:r>
      <w:hyperlink w:anchor="_1a5b22ec96adcbdd1b918a17fe9b44b2" w:history="1">
        <w:r>
          <w:rPr>
            <w:rStyle w:val="Hyperlink"/>
          </w:rPr>
          <w:t>Observation</w:t>
        </w:r>
      </w:hyperlink>
    </w:p>
    <w:p w:rsidR="00697D8F" w:rsidRDefault="00697D8F" w:rsidP="000B3F78">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0B3F78">
      <w:pPr>
        <w:ind w:firstLine="720"/>
      </w:pPr>
      <w:r>
        <w:t>‘used by’:</w:t>
      </w:r>
      <w:hyperlink w:anchor="_c05d8ea54231ef8385ae369a8cb18a7f" w:history="1">
        <w:r>
          <w:rPr>
            <w:rStyle w:val="Hyperlink"/>
          </w:rPr>
          <w:t>Occurrence</w:t>
        </w:r>
      </w:hyperlink>
    </w:p>
    <w:p w:rsidR="00697D8F" w:rsidRDefault="00697D8F" w:rsidP="000B3F78">
      <w:pPr>
        <w:ind w:firstLine="720"/>
      </w:pPr>
      <w:r>
        <w:t>‘is part of’:</w:t>
      </w:r>
      <w:hyperlink w:anchor="_13f9005c9106d00d7131680982c2727a" w:history="1">
        <w:r>
          <w:rPr>
            <w:rStyle w:val="Hyperlink"/>
          </w:rPr>
          <w:t>Entity</w:t>
        </w:r>
      </w:hyperlink>
    </w:p>
    <w:p w:rsidR="00697D8F" w:rsidRDefault="00697D8F" w:rsidP="000B3F78">
      <w:pPr>
        <w:ind w:firstLine="720"/>
      </w:pPr>
      <w:r>
        <w:t>‘has part’:</w:t>
      </w:r>
      <w:hyperlink w:anchor="_13f9005c9106d00d7131680982c2727a" w:history="1">
        <w:r>
          <w:rPr>
            <w:rStyle w:val="Hyperlink"/>
          </w:rPr>
          <w:t>Entity</w:t>
        </w:r>
      </w:hyperlink>
    </w:p>
    <w:p w:rsidR="00697D8F" w:rsidRDefault="00697D8F" w:rsidP="000B3F78">
      <w:pPr>
        <w:ind w:firstLine="720"/>
      </w:pPr>
      <w:r>
        <w:t>‘has state’:</w:t>
      </w:r>
      <w:hyperlink w:anchor="_927c2855748f476d96735ff79da4ebff" w:history="1">
        <w:r>
          <w:rPr>
            <w:rStyle w:val="Hyperlink"/>
          </w:rPr>
          <w:t>State</w:t>
        </w:r>
      </w:hyperlink>
    </w:p>
    <w:p w:rsidR="00697D8F" w:rsidRDefault="00697D8F" w:rsidP="000B3F78">
      <w:pPr>
        <w:ind w:firstLine="720"/>
      </w:pPr>
      <w:r>
        <w:t>‘created by’:</w:t>
      </w:r>
      <w:hyperlink w:anchor="_c05d8ea54231ef8385ae369a8cb18a7f" w:history="1">
        <w:r>
          <w:rPr>
            <w:rStyle w:val="Hyperlink"/>
          </w:rPr>
          <w:t>Occurrence</w:t>
        </w:r>
      </w:hyperlink>
    </w:p>
    <w:p w:rsidR="00697D8F" w:rsidRDefault="00697D8F" w:rsidP="000B3F78">
      <w:pPr>
        <w:ind w:firstLine="720"/>
      </w:pPr>
      <w:r>
        <w:t>‘is related to’:</w:t>
      </w:r>
      <w:hyperlink w:anchor="_13f9005c9106d00d7131680982c2727a" w:history="1">
        <w:r>
          <w:rPr>
            <w:rStyle w:val="Hyperlink"/>
          </w:rPr>
          <w:t>Entity</w:t>
        </w:r>
      </w:hyperlink>
    </w:p>
    <w:p w:rsidR="00697D8F" w:rsidRDefault="00697D8F" w:rsidP="000B3F78">
      <w:pPr>
        <w:ind w:firstLine="720"/>
      </w:pPr>
      <w:r>
        <w:t>‘impacted by’:</w:t>
      </w:r>
      <w:hyperlink w:anchor="_63104765cd42c5f76cf72fdc4ed90397" w:history="1">
        <w:r>
          <w:rPr>
            <w:rStyle w:val="Hyperlink"/>
          </w:rPr>
          <w:t>Situation</w:t>
        </w:r>
      </w:hyperlink>
    </w:p>
    <w:p w:rsidR="00697D8F" w:rsidRDefault="00697D8F" w:rsidP="000B3F78">
      <w:pPr>
        <w:ind w:firstLine="720"/>
      </w:pPr>
      <w:r>
        <w:t>‘identified by’:</w:t>
      </w:r>
      <w:hyperlink w:anchor="_a9304dce0833e68d6c1871feed7ba4c8" w:history="1">
        <w:r>
          <w:rPr>
            <w:rStyle w:val="Hyperlink"/>
          </w:rPr>
          <w:t>Identifier</w:t>
        </w:r>
      </w:hyperlink>
    </w:p>
    <w:p w:rsidR="00697D8F" w:rsidRDefault="00697D8F" w:rsidP="000B3F78">
      <w:pPr>
        <w:ind w:firstLine="720"/>
      </w:pPr>
      <w:r>
        <w:t>‘has name’:</w:t>
      </w:r>
      <w:hyperlink w:anchor="_afe5a48976a2df078be9473827611fb8" w:history="1">
        <w:r>
          <w:rPr>
            <w:rStyle w:val="Hyperlink"/>
          </w:rPr>
          <w:t>Name</w:t>
        </w:r>
      </w:hyperlink>
    </w:p>
    <w:p w:rsidR="00697D8F" w:rsidRDefault="00697D8F" w:rsidP="000B3F78">
      <w:pPr>
        <w:ind w:firstLine="720"/>
      </w:pPr>
      <w:r>
        <w:t>‘prefered identifier’:</w:t>
      </w:r>
      <w:hyperlink w:anchor="_a9304dce0833e68d6c1871feed7ba4c8" w:history="1">
        <w:r>
          <w:rPr>
            <w:rStyle w:val="Hyperlink"/>
          </w:rPr>
          <w:t>Identifier</w:t>
        </w:r>
      </w:hyperlink>
    </w:p>
    <w:p w:rsidR="00697D8F" w:rsidRDefault="00697D8F" w:rsidP="000B3F78">
      <w:pPr>
        <w:ind w:firstLine="720"/>
      </w:pPr>
      <w:r>
        <w:t>‘watched by’:</w:t>
      </w:r>
      <w:hyperlink w:anchor="_a3511bec5be4181aed91476c6b138095" w:history="1">
        <w:r>
          <w:rPr>
            <w:rStyle w:val="Hyperlink"/>
          </w:rPr>
          <w:t>Indicator Watchlist</w:t>
        </w:r>
      </w:hyperlink>
    </w:p>
    <w:p w:rsidR="00697D8F" w:rsidRDefault="00697D8F" w:rsidP="000B3F78">
      <w:pPr>
        <w:ind w:firstLine="720"/>
      </w:pPr>
      <w:r>
        <w:t>‘observed by’:</w:t>
      </w:r>
      <w:hyperlink w:anchor="_1a5b22ec96adcbdd1b918a17fe9b44b2" w:history="1">
        <w:r>
          <w:rPr>
            <w:rStyle w:val="Hyperlink"/>
          </w:rPr>
          <w:t>Observation</w:t>
        </w:r>
      </w:hyperlink>
    </w:p>
    <w:p w:rsidR="00697D8F" w:rsidRDefault="00697D8F" w:rsidP="000B3F78">
      <w:pPr>
        <w:ind w:firstLine="720"/>
      </w:pPr>
      <w:r>
        <w:t>‘made available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697D8F" w:rsidRDefault="00697D8F" w:rsidP="000B3F78">
      <w:r w:rsidRPr="000365A1">
        <w:rPr>
          <w:b/>
          <w:i/>
        </w:rPr>
        <w:t>From</w:t>
      </w:r>
      <w:r>
        <w:t xml:space="preserve"> </w:t>
      </w:r>
      <w:hyperlink w:anchor="_d442d75c9ac335e7a2aadbc96919fc2d" w:history="1">
        <w:r>
          <w:rPr>
            <w:rStyle w:val="Hyperlink"/>
          </w:rPr>
          <w:t>Resource</w:t>
        </w:r>
      </w:hyperlink>
      <w:r>
        <w:t xml:space="preserve">: </w:t>
      </w:r>
    </w:p>
    <w:p w:rsidR="00697D8F" w:rsidRDefault="00697D8F" w:rsidP="000B3F78">
      <w:pPr>
        <w:ind w:firstLine="720"/>
      </w:pPr>
      <w:r>
        <w:t>‘has weakness’:</w:t>
      </w:r>
      <w:hyperlink w:anchor="_503237c91822aea6eb1e81f160d33ce1" w:history="1">
        <w:r>
          <w:rPr>
            <w:rStyle w:val="Hyperlink"/>
          </w:rPr>
          <w:t>Weakness</w:t>
        </w:r>
      </w:hyperlink>
    </w:p>
    <w:p w:rsidR="00697D8F" w:rsidRDefault="00697D8F" w:rsidP="000B3F78">
      <w:pPr>
        <w:ind w:firstLine="720"/>
      </w:pPr>
      <w:r>
        <w:t>‘responsibility of’:</w:t>
      </w:r>
      <w:hyperlink w:anchor="_e6b0cbf74d66e662c0e3b43efa323757" w:history="1">
        <w:r>
          <w:rPr>
            <w:rStyle w:val="Hyperlink"/>
          </w:rPr>
          <w:t>Stakeholder</w:t>
        </w:r>
      </w:hyperlink>
    </w:p>
    <w:p w:rsidR="00697D8F" w:rsidRDefault="00697D8F" w:rsidP="000B3F78">
      <w:pPr>
        <w:ind w:firstLine="720"/>
      </w:pPr>
      <w:r>
        <w:t>‘supports’:</w:t>
      </w:r>
      <w:hyperlink w:anchor="_d442d75c9ac335e7a2aadbc96919fc2d" w:history="1">
        <w:r>
          <w:rPr>
            <w:rStyle w:val="Hyperlink"/>
          </w:rPr>
          <w:t>Resource</w:t>
        </w:r>
      </w:hyperlink>
    </w:p>
    <w:p w:rsidR="00697D8F" w:rsidRDefault="00697D8F" w:rsidP="000B3F78">
      <w:pPr>
        <w:ind w:firstLine="720"/>
      </w:pPr>
      <w:r>
        <w:t>‘impacted by’:</w:t>
      </w:r>
      <w:hyperlink w:anchor="_9bf67544840a1cd6396f28cc292e3ca0" w:history="1">
        <w:r>
          <w:rPr>
            <w:rStyle w:val="Hyperlink"/>
          </w:rPr>
          <w:t>Consequence</w:t>
        </w:r>
      </w:hyperlink>
    </w:p>
    <w:p w:rsidR="00697D8F" w:rsidRDefault="00697D8F" w:rsidP="000B3F78">
      <w:pPr>
        <w:ind w:firstLine="720"/>
      </w:pPr>
      <w:r>
        <w:t>‘required by’:</w:t>
      </w:r>
      <w:hyperlink w:anchor="_83d65b9404a78ed941a332943863e039" w:history="1">
        <w:r>
          <w:rPr>
            <w:rStyle w:val="Hyperlink"/>
          </w:rPr>
          <w:t>Process</w:t>
        </w:r>
      </w:hyperlink>
    </w:p>
    <w:p w:rsidR="00697D8F" w:rsidRDefault="00697D8F" w:rsidP="000B3F78">
      <w:pPr>
        <w:ind w:firstLine="720"/>
      </w:pPr>
      <w:r>
        <w:t>‘has vunerability’:</w:t>
      </w:r>
      <w:hyperlink w:anchor="_d936caf19626476c163d1b8384647aa0" w:history="1">
        <w:r>
          <w:rPr>
            <w:rStyle w:val="Hyperlink"/>
          </w:rPr>
          <w:t>Vulnerability</w:t>
        </w:r>
      </w:hyperlink>
    </w:p>
    <w:p w:rsidR="00697D8F" w:rsidRDefault="00697D8F" w:rsidP="000B3F78">
      <w:pPr>
        <w:ind w:firstLine="720"/>
      </w:pPr>
      <w:r>
        <w:lastRenderedPageBreak/>
        <w:t>‘depends on’:</w:t>
      </w:r>
      <w:hyperlink w:anchor="_d442d75c9ac335e7a2aadbc96919fc2d" w:history="1">
        <w:r>
          <w:rPr>
            <w:rStyle w:val="Hyperlink"/>
          </w:rPr>
          <w:t>Resource</w:t>
        </w:r>
      </w:hyperlink>
    </w:p>
    <w:p w:rsidR="00697D8F" w:rsidRDefault="00697D8F" w:rsidP="000B3F78">
      <w:pPr>
        <w:ind w:firstLine="720"/>
      </w:pPr>
      <w:r>
        <w:t>‘subject to’:</w:t>
      </w:r>
      <w:hyperlink w:anchor="_4a5f789e0663312e51a7733bd354bc59" w:history="1">
        <w:r>
          <w:rPr>
            <w:rStyle w:val="Hyperlink"/>
          </w:rPr>
          <w:t>Authority</w:t>
        </w:r>
      </w:hyperlink>
    </w:p>
    <w:p w:rsidR="00D718D6" w:rsidRDefault="00D718D6" w:rsidP="000B3F78"/>
    <w:p w:rsidR="00D718D6" w:rsidRDefault="005F69A5" w:rsidP="000B3F78">
      <w:pPr>
        <w:pStyle w:val="Heading3"/>
      </w:pPr>
      <w:bookmarkStart w:id="522" w:name="_1a58d558b592e67971f2f58814e04f74"/>
      <w:bookmarkStart w:id="523" w:name="_Toc412106754"/>
      <w:r>
        <w:t>Class Point On Earth</w:t>
      </w:r>
      <w:bookmarkEnd w:id="522"/>
      <w:bookmarkEnd w:id="523"/>
    </w:p>
    <w:p w:rsidR="00D718D6" w:rsidRDefault="005F69A5" w:rsidP="000B3F78">
      <w:r>
        <w:t>A point that defines a location on earth where the point is within the bounds of the location.</w:t>
      </w:r>
    </w:p>
    <w:p w:rsidR="00D718D6" w:rsidRDefault="005F69A5" w:rsidP="000B3F78">
      <w:pPr>
        <w:pStyle w:val="Heading4"/>
      </w:pPr>
      <w:bookmarkStart w:id="524" w:name="_Toc412106755"/>
      <w:r>
        <w:t>Direct Supertypes</w:t>
      </w:r>
      <w:bookmarkEnd w:id="524"/>
    </w:p>
    <w:p w:rsidR="00D718D6" w:rsidRDefault="004619D7" w:rsidP="000B3F78">
      <w:pPr>
        <w:ind w:left="360"/>
      </w:pPr>
      <w:hyperlink w:anchor="_a582aea7169af4ccb928d92b8f749522" w:history="1">
        <w:r w:rsidR="005F69A5">
          <w:rPr>
            <w:rStyle w:val="Hyperlink"/>
          </w:rPr>
          <w:t>Coordinate</w:t>
        </w:r>
      </w:hyperlink>
    </w:p>
    <w:p w:rsidR="00D718D6" w:rsidRDefault="005F69A5" w:rsidP="000B3F78">
      <w:pPr>
        <w:pStyle w:val="Code"/>
      </w:pPr>
      <w:r w:rsidRPr="00043180">
        <w:rPr>
          <w:b/>
          <w:sz w:val="24"/>
          <w:szCs w:val="24"/>
        </w:rPr>
        <w:t>package</w:t>
      </w:r>
      <w:r>
        <w:t xml:space="preserve"> Conceptual Modeling and Mapping Library::Generic Concepts::Location</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a582aea7169af4ccb928d92b8f749522" w:history="1">
        <w:r w:rsidR="007E3012">
          <w:rPr>
            <w:rStyle w:val="Hyperlink"/>
          </w:rPr>
          <w:t>Coordinate</w:t>
        </w:r>
      </w:hyperlink>
    </w:p>
    <w:p w:rsidR="00D718D6" w:rsidRDefault="00D718D6" w:rsidP="000B3F78">
      <w:pPr>
        <w:pStyle w:val="Code"/>
      </w:pPr>
    </w:p>
    <w:p w:rsidR="00D718D6" w:rsidRDefault="005F69A5" w:rsidP="000B3F78">
      <w:pPr>
        <w:pStyle w:val="Heading4"/>
      </w:pPr>
      <w:bookmarkStart w:id="525" w:name="_Toc412106756"/>
      <w:r>
        <w:t>Inherited Features</w:t>
      </w:r>
      <w:bookmarkEnd w:id="525"/>
    </w:p>
    <w:p w:rsidR="00697D8F" w:rsidRDefault="00697D8F" w:rsidP="000B3F78">
      <w:r w:rsidRPr="000365A1">
        <w:rPr>
          <w:b/>
          <w:i/>
        </w:rPr>
        <w:t>From</w:t>
      </w:r>
      <w:r>
        <w:t xml:space="preserve"> </w:t>
      </w:r>
      <w:hyperlink w:anchor="_a582aea7169af4ccb928d92b8f749522" w:history="1">
        <w:r>
          <w:rPr>
            <w:rStyle w:val="Hyperlink"/>
          </w:rPr>
          <w:t>Coordinate</w:t>
        </w:r>
      </w:hyperlink>
      <w:r>
        <w:t xml:space="preserve">: </w:t>
      </w:r>
    </w:p>
    <w:p w:rsidR="00697D8F" w:rsidRDefault="00697D8F" w:rsidP="000B3F78">
      <w:pPr>
        <w:ind w:firstLine="720"/>
      </w:pPr>
      <w:r>
        <w:t>‘coordinate system’:</w:t>
      </w:r>
      <w:hyperlink w:anchor="_b6eadbcd3852f561feab0218c7c54f12" w:history="1">
        <w:r>
          <w:rPr>
            <w:rStyle w:val="Hyperlink"/>
          </w:rPr>
          <w:t>Coordinate System</w:t>
        </w:r>
      </w:hyperlink>
    </w:p>
    <w:p w:rsidR="00697D8F" w:rsidRDefault="00697D8F" w:rsidP="000B3F78">
      <w:r w:rsidRPr="000365A1">
        <w:rPr>
          <w:b/>
          <w:i/>
        </w:rPr>
        <w:t>From</w:t>
      </w:r>
      <w:r>
        <w:t xml:space="preserve"> </w:t>
      </w:r>
      <w:hyperlink w:anchor="_e205268a66c2900e6473742e27189871" w:history="1">
        <w:r>
          <w:rPr>
            <w:rStyle w:val="Hyperlink"/>
          </w:rPr>
          <w:t>Location Identifier</w:t>
        </w:r>
      </w:hyperlink>
      <w:r>
        <w:t xml:space="preserve">: </w:t>
      </w:r>
    </w:p>
    <w:p w:rsidR="00697D8F" w:rsidRDefault="00697D8F" w:rsidP="000B3F78">
      <w:pPr>
        <w:ind w:firstLine="720"/>
      </w:pPr>
      <w:r>
        <w:t>‘designates location’:</w:t>
      </w:r>
      <w:hyperlink w:anchor="_e1d8064cf80a8d37d141d659cfacdfad" w:history="1">
        <w:r>
          <w:rPr>
            <w:rStyle w:val="Hyperlink"/>
          </w:rPr>
          <w:t>Physical Location</w:t>
        </w:r>
      </w:hyperlink>
    </w:p>
    <w:p w:rsidR="00697D8F" w:rsidRDefault="00697D8F" w:rsidP="000B3F78">
      <w:r w:rsidRPr="000365A1">
        <w:rPr>
          <w:b/>
          <w:i/>
        </w:rPr>
        <w:t>From</w:t>
      </w:r>
      <w:r>
        <w:t xml:space="preserve"> </w:t>
      </w:r>
      <w:hyperlink w:anchor="_a9304dce0833e68d6c1871feed7ba4c8" w:history="1">
        <w:r>
          <w:rPr>
            <w:rStyle w:val="Hyperlink"/>
          </w:rPr>
          <w:t>Identifier</w:t>
        </w:r>
      </w:hyperlink>
      <w:r>
        <w:t xml:space="preserve">: </w:t>
      </w:r>
    </w:p>
    <w:p w:rsidR="00697D8F" w:rsidRDefault="00697D8F" w:rsidP="000B3F78">
      <w:pPr>
        <w:ind w:firstLine="720"/>
      </w:pPr>
      <w:r>
        <w:t>‘identifies’:</w:t>
      </w:r>
      <w:hyperlink w:anchor="_13f9005c9106d00d7131680982c2727a" w:history="1">
        <w:r>
          <w:rPr>
            <w:rStyle w:val="Hyperlink"/>
          </w:rPr>
          <w:t>Entity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D718D6" w:rsidRDefault="00D718D6" w:rsidP="000B3F78"/>
    <w:p w:rsidR="00D718D6" w:rsidRDefault="005F69A5" w:rsidP="000B3F78">
      <w:pPr>
        <w:pStyle w:val="Heading3"/>
      </w:pPr>
      <w:bookmarkStart w:id="526" w:name="_c96b56fc7878bb63696c9f1c9abc2578"/>
      <w:bookmarkStart w:id="527" w:name="_Toc412106757"/>
      <w:r>
        <w:t>Class Postal Address</w:t>
      </w:r>
      <w:bookmarkEnd w:id="526"/>
      <w:bookmarkEnd w:id="527"/>
    </w:p>
    <w:p w:rsidR="00D718D6" w:rsidRDefault="005F69A5" w:rsidP="000B3F78">
      <w:r>
        <w:t>An address able to be used to deliver physical mail.</w:t>
      </w:r>
    </w:p>
    <w:p w:rsidR="00D718D6" w:rsidRDefault="005F69A5" w:rsidP="000B3F78">
      <w:pPr>
        <w:pStyle w:val="Heading4"/>
      </w:pPr>
      <w:bookmarkStart w:id="528" w:name="_Toc412106758"/>
      <w:r>
        <w:t>Direct Supertypes</w:t>
      </w:r>
      <w:bookmarkEnd w:id="528"/>
    </w:p>
    <w:p w:rsidR="00D718D6" w:rsidRDefault="004619D7" w:rsidP="000B3F78">
      <w:pPr>
        <w:ind w:left="360"/>
      </w:pPr>
      <w:hyperlink w:anchor="_e205268a66c2900e6473742e27189871" w:history="1">
        <w:r w:rsidR="005F69A5">
          <w:rPr>
            <w:rStyle w:val="Hyperlink"/>
          </w:rPr>
          <w:t>Location Identifier</w:t>
        </w:r>
      </w:hyperlink>
    </w:p>
    <w:p w:rsidR="00D718D6" w:rsidRDefault="005F69A5" w:rsidP="000B3F78">
      <w:pPr>
        <w:pStyle w:val="Code"/>
      </w:pPr>
      <w:r w:rsidRPr="00043180">
        <w:rPr>
          <w:b/>
          <w:sz w:val="24"/>
          <w:szCs w:val="24"/>
        </w:rPr>
        <w:t>package</w:t>
      </w:r>
      <w:r>
        <w:t xml:space="preserve"> Conceptual Modeling and Mapping Library::Generic Concepts::Location</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e205268a66c2900e6473742e27189871" w:history="1">
        <w:r w:rsidR="007E3012">
          <w:rPr>
            <w:rStyle w:val="Hyperlink"/>
          </w:rPr>
          <w:t>Location Identifier</w:t>
        </w:r>
      </w:hyperlink>
    </w:p>
    <w:p w:rsidR="00D718D6" w:rsidRDefault="00D718D6" w:rsidP="000B3F78">
      <w:pPr>
        <w:pStyle w:val="Code"/>
      </w:pPr>
    </w:p>
    <w:p w:rsidR="00D718D6" w:rsidRDefault="005F69A5" w:rsidP="000B3F78">
      <w:pPr>
        <w:pStyle w:val="Heading4"/>
      </w:pPr>
      <w:bookmarkStart w:id="529" w:name="_Toc412106759"/>
      <w:r>
        <w:t>Associations</w:t>
      </w:r>
      <w:bookmarkEnd w:id="529"/>
    </w:p>
    <w:p w:rsidR="00F546FD" w:rsidRDefault="005F69A5" w:rsidP="000B3F78">
      <w:pPr>
        <w:ind w:left="605" w:hanging="245"/>
      </w:pPr>
      <w:r>
        <w:rPr>
          <w:noProof/>
          <w:lang w:bidi="ar-SA"/>
        </w:rPr>
        <w:drawing>
          <wp:inline distT="0" distB="0" distL="0" distR="0" wp14:anchorId="690E1126" wp14:editId="5BB4BDD0">
            <wp:extent cx="152400" cy="152400"/>
            <wp:effectExtent l="0" t="0" r="0" b="0"/>
            <wp:docPr id="392" name="Picture -130330051.jpg" descr="-130330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130330051.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address of</w:t>
      </w:r>
      <w:r w:rsidR="00A92CA5">
        <w:t>:</w:t>
      </w:r>
      <w:hyperlink w:anchor="_e1d8064cf80a8d37d141d659cfacdfad" w:history="1">
        <w:r>
          <w:rPr>
            <w:rStyle w:val="Hyperlink"/>
          </w:rPr>
          <w:t>Physical Location</w:t>
        </w:r>
      </w:hyperlink>
      <w:r>
        <w:t xml:space="preserve"> </w:t>
      </w:r>
      <w:r w:rsidR="00601C69">
        <w:t xml:space="preserve">  </w:t>
      </w:r>
      <w:r w:rsidR="00F546FD" w:rsidRPr="00833C5F">
        <w:rPr>
          <w:i/>
        </w:rPr>
        <w:t>Redefines</w:t>
      </w:r>
      <w:r w:rsidR="00F546FD">
        <w:t>: designates location:</w:t>
      </w:r>
      <w:hyperlink w:anchor="_e1d8064cf80a8d37d141d659cfacdfad" w:history="1">
        <w:r w:rsidR="00F546FD">
          <w:rPr>
            <w:rStyle w:val="Hyperlink"/>
          </w:rPr>
          <w:t>Physical Location</w:t>
        </w:r>
      </w:hyperlink>
      <w:r w:rsidR="00F546FD">
        <w:rPr>
          <w:rStyle w:val="Hyperlink"/>
        </w:rPr>
        <w:t xml:space="preserve">   </w:t>
      </w:r>
      <w:r w:rsidR="00F546FD">
        <w:t xml:space="preserve"> </w:t>
      </w:r>
    </w:p>
    <w:p w:rsidR="00A60DB1" w:rsidRDefault="00A60DB1" w:rsidP="000B3F78">
      <w:pPr>
        <w:ind w:left="720" w:firstLine="360"/>
      </w:pPr>
      <w:r>
        <w:t>Location identified by an address.</w:t>
      </w:r>
    </w:p>
    <w:p w:rsidR="00D718D6" w:rsidRDefault="005F69A5" w:rsidP="000B3F78">
      <w:pPr>
        <w:pStyle w:val="Heading4"/>
      </w:pPr>
      <w:bookmarkStart w:id="530" w:name="_Toc412106760"/>
      <w:r>
        <w:t>Inherited Features</w:t>
      </w:r>
      <w:bookmarkEnd w:id="530"/>
    </w:p>
    <w:p w:rsidR="00697D8F" w:rsidRDefault="00697D8F" w:rsidP="000B3F78">
      <w:r w:rsidRPr="000365A1">
        <w:rPr>
          <w:b/>
          <w:i/>
        </w:rPr>
        <w:t>From</w:t>
      </w:r>
      <w:r>
        <w:t xml:space="preserve"> </w:t>
      </w:r>
      <w:hyperlink w:anchor="_e205268a66c2900e6473742e27189871" w:history="1">
        <w:r>
          <w:rPr>
            <w:rStyle w:val="Hyperlink"/>
          </w:rPr>
          <w:t>Location Identifier</w:t>
        </w:r>
      </w:hyperlink>
      <w:r>
        <w:t xml:space="preserve">: </w:t>
      </w:r>
    </w:p>
    <w:p w:rsidR="00697D8F" w:rsidRDefault="00697D8F" w:rsidP="000B3F78">
      <w:pPr>
        <w:ind w:firstLine="720"/>
      </w:pPr>
      <w:r>
        <w:t>‘designates location’:</w:t>
      </w:r>
      <w:hyperlink w:anchor="_e1d8064cf80a8d37d141d659cfacdfad" w:history="1">
        <w:r>
          <w:rPr>
            <w:rStyle w:val="Hyperlink"/>
          </w:rPr>
          <w:t>Physical Location</w:t>
        </w:r>
      </w:hyperlink>
    </w:p>
    <w:p w:rsidR="00697D8F" w:rsidRDefault="00697D8F" w:rsidP="000B3F78">
      <w:r w:rsidRPr="000365A1">
        <w:rPr>
          <w:b/>
          <w:i/>
        </w:rPr>
        <w:lastRenderedPageBreak/>
        <w:t>From</w:t>
      </w:r>
      <w:r>
        <w:t xml:space="preserve"> </w:t>
      </w:r>
      <w:hyperlink w:anchor="_a9304dce0833e68d6c1871feed7ba4c8" w:history="1">
        <w:r>
          <w:rPr>
            <w:rStyle w:val="Hyperlink"/>
          </w:rPr>
          <w:t>Identifier</w:t>
        </w:r>
      </w:hyperlink>
      <w:r>
        <w:t xml:space="preserve">: </w:t>
      </w:r>
    </w:p>
    <w:p w:rsidR="00697D8F" w:rsidRDefault="00697D8F" w:rsidP="000B3F78">
      <w:pPr>
        <w:ind w:firstLine="720"/>
      </w:pPr>
      <w:r>
        <w:t>‘identifies’:</w:t>
      </w:r>
      <w:hyperlink w:anchor="_13f9005c9106d00d7131680982c2727a" w:history="1">
        <w:r>
          <w:rPr>
            <w:rStyle w:val="Hyperlink"/>
          </w:rPr>
          <w:t>Entity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D718D6" w:rsidRDefault="00D718D6" w:rsidP="000B3F78"/>
    <w:p w:rsidR="00D718D6" w:rsidRDefault="005F69A5" w:rsidP="000B3F78">
      <w:pPr>
        <w:pStyle w:val="Heading3"/>
      </w:pPr>
      <w:bookmarkStart w:id="531" w:name="_ef4bd8f16b6883be4fe1bd4cc1ffa792"/>
      <w:bookmarkStart w:id="532" w:name="_Toc412106761"/>
      <w:r>
        <w:t>Class Residence</w:t>
      </w:r>
      <w:bookmarkEnd w:id="531"/>
      <w:bookmarkEnd w:id="532"/>
    </w:p>
    <w:p w:rsidR="00D718D6" w:rsidRDefault="005F69A5" w:rsidP="000B3F78">
      <w:r>
        <w:t>A place where people live/reside</w:t>
      </w:r>
    </w:p>
    <w:p w:rsidR="00D718D6" w:rsidRDefault="005F69A5" w:rsidP="000B3F78">
      <w:pPr>
        <w:pStyle w:val="Heading4"/>
      </w:pPr>
      <w:bookmarkStart w:id="533" w:name="_Toc412106762"/>
      <w:r>
        <w:t>Direct Supertypes</w:t>
      </w:r>
      <w:bookmarkEnd w:id="533"/>
    </w:p>
    <w:p w:rsidR="00D718D6" w:rsidRDefault="004619D7" w:rsidP="000B3F78">
      <w:pPr>
        <w:ind w:left="360"/>
      </w:pPr>
      <w:hyperlink w:anchor="_fde5e413a501c493daf61032d6f61acc" w:history="1">
        <w:r w:rsidR="005F69A5">
          <w:rPr>
            <w:rStyle w:val="Hyperlink"/>
          </w:rPr>
          <w:t>Place</w:t>
        </w:r>
      </w:hyperlink>
    </w:p>
    <w:p w:rsidR="00D718D6" w:rsidRDefault="005F69A5" w:rsidP="000B3F78">
      <w:pPr>
        <w:pStyle w:val="Code"/>
      </w:pPr>
      <w:r w:rsidRPr="00043180">
        <w:rPr>
          <w:b/>
          <w:sz w:val="24"/>
          <w:szCs w:val="24"/>
        </w:rPr>
        <w:t>package</w:t>
      </w:r>
      <w:r>
        <w:t xml:space="preserve"> Conceptual Modeling and Mapping Library::Generic Concepts::Location</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fde5e413a501c493daf61032d6f61acc" w:history="1">
        <w:r w:rsidR="007E3012">
          <w:rPr>
            <w:rStyle w:val="Hyperlink"/>
          </w:rPr>
          <w:t>Place</w:t>
        </w:r>
      </w:hyperlink>
    </w:p>
    <w:p w:rsidR="00D718D6" w:rsidRDefault="00D718D6" w:rsidP="000B3F78">
      <w:pPr>
        <w:pStyle w:val="Code"/>
      </w:pPr>
    </w:p>
    <w:p w:rsidR="00D718D6" w:rsidRDefault="005F69A5" w:rsidP="000B3F78">
      <w:pPr>
        <w:pStyle w:val="Heading4"/>
      </w:pPr>
      <w:bookmarkStart w:id="534" w:name="_Toc412106763"/>
      <w:r>
        <w:t>Associations</w:t>
      </w:r>
      <w:bookmarkEnd w:id="534"/>
    </w:p>
    <w:p w:rsidR="00F546FD" w:rsidRDefault="005F69A5" w:rsidP="000B3F78">
      <w:pPr>
        <w:ind w:left="605" w:hanging="245"/>
      </w:pPr>
      <w:r>
        <w:rPr>
          <w:noProof/>
          <w:lang w:bidi="ar-SA"/>
        </w:rPr>
        <w:drawing>
          <wp:inline distT="0" distB="0" distL="0" distR="0" wp14:anchorId="3FE2BAB1" wp14:editId="7820E1E1">
            <wp:extent cx="152400" cy="152400"/>
            <wp:effectExtent l="0" t="0" r="0" b="0"/>
            <wp:docPr id="394" name="Picture -1981030601.jpg" descr="-19810306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1981030601.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has resident</w:t>
      </w:r>
      <w:r w:rsidR="00A92CA5">
        <w:t>:</w:t>
      </w:r>
      <w:hyperlink w:anchor="_157ac1adcbaae23e042fcf3180241290" w:history="1">
        <w:r>
          <w:rPr>
            <w:rStyle w:val="Hyperlink"/>
          </w:rPr>
          <w:t>Person</w:t>
        </w:r>
      </w:hyperlink>
      <w:r>
        <w:t xml:space="preserve"> </w:t>
      </w:r>
      <w:r w:rsidR="00601C69">
        <w:t xml:space="preserve">  </w:t>
      </w:r>
      <w:r w:rsidR="00F546FD" w:rsidRPr="00833C5F">
        <w:rPr>
          <w:i/>
        </w:rPr>
        <w:t>Subsets</w:t>
      </w:r>
      <w:r w:rsidR="00F546FD">
        <w:t>: hosts:</w:t>
      </w:r>
      <w:hyperlink w:anchor="_195976dea0d8187e1656ac43c072c070" w:history="1">
        <w:r w:rsidR="00F546FD">
          <w:rPr>
            <w:rStyle w:val="Hyperlink"/>
          </w:rPr>
          <w:t>Actor</w:t>
        </w:r>
      </w:hyperlink>
      <w:r w:rsidR="00F546FD">
        <w:rPr>
          <w:rStyle w:val="Hyperlink"/>
        </w:rPr>
        <w:t xml:space="preserve"> </w:t>
      </w:r>
      <w:r w:rsidR="00F546FD">
        <w:t xml:space="preserve">   </w:t>
      </w:r>
    </w:p>
    <w:p w:rsidR="00A60DB1" w:rsidRDefault="00A60DB1" w:rsidP="000B3F78">
      <w:pPr>
        <w:ind w:left="720" w:firstLine="360"/>
      </w:pPr>
      <w:r>
        <w:t>People living at a residence.</w:t>
      </w:r>
      <w:r>
        <w:tab/>
      </w:r>
    </w:p>
    <w:p w:rsidR="00D718D6" w:rsidRDefault="005F69A5" w:rsidP="000B3F78">
      <w:pPr>
        <w:pStyle w:val="Heading4"/>
      </w:pPr>
      <w:bookmarkStart w:id="535" w:name="_Toc412106764"/>
      <w:r>
        <w:t>Inherited Features</w:t>
      </w:r>
      <w:bookmarkEnd w:id="535"/>
    </w:p>
    <w:p w:rsidR="00697D8F" w:rsidRDefault="00697D8F" w:rsidP="000B3F78">
      <w:r w:rsidRPr="000365A1">
        <w:rPr>
          <w:b/>
          <w:i/>
        </w:rPr>
        <w:t>From</w:t>
      </w:r>
      <w:r>
        <w:t xml:space="preserve"> </w:t>
      </w:r>
      <w:hyperlink w:anchor="_e1d8064cf80a8d37d141d659cfacdfad" w:history="1">
        <w:r>
          <w:rPr>
            <w:rStyle w:val="Hyperlink"/>
          </w:rPr>
          <w:t>Physical Location</w:t>
        </w:r>
      </w:hyperlink>
      <w:r>
        <w:t xml:space="preserve">: </w:t>
      </w:r>
    </w:p>
    <w:p w:rsidR="00697D8F" w:rsidRDefault="00697D8F" w:rsidP="000B3F78">
      <w:pPr>
        <w:ind w:firstLine="720"/>
      </w:pPr>
      <w:r>
        <w:t>‘physicaly contains’:</w:t>
      </w:r>
      <w:hyperlink w:anchor="_9e590df8c30230cf3596fa46219d8207" w:history="1">
        <w:r>
          <w:rPr>
            <w:rStyle w:val="Hyperlink"/>
          </w:rPr>
          <w:t>Physical Entity</w:t>
        </w:r>
      </w:hyperlink>
    </w:p>
    <w:p w:rsidR="00697D8F" w:rsidRDefault="00697D8F" w:rsidP="000B3F78">
      <w:pPr>
        <w:ind w:firstLine="720"/>
      </w:pPr>
      <w:r>
        <w:t>‘hosts’:</w:t>
      </w:r>
      <w:hyperlink w:anchor="_195976dea0d8187e1656ac43c072c070" w:history="1">
        <w:r>
          <w:rPr>
            <w:rStyle w:val="Hyperlink"/>
          </w:rPr>
          <w:t>Actor</w:t>
        </w:r>
      </w:hyperlink>
    </w:p>
    <w:p w:rsidR="00697D8F" w:rsidRDefault="00697D8F" w:rsidP="000B3F78">
      <w:pPr>
        <w:ind w:firstLine="720"/>
      </w:pPr>
      <w:r>
        <w:t>‘location designation’:</w:t>
      </w:r>
      <w:hyperlink w:anchor="_e205268a66c2900e6473742e27189871" w:history="1">
        <w:r>
          <w:rPr>
            <w:rStyle w:val="Hyperlink"/>
          </w:rPr>
          <w:t>Location Identifier</w:t>
        </w:r>
      </w:hyperlink>
    </w:p>
    <w:p w:rsidR="00697D8F" w:rsidRDefault="00697D8F" w:rsidP="000B3F78">
      <w:pPr>
        <w:ind w:firstLine="720"/>
      </w:pPr>
      <w:r>
        <w:t>‘has address’:</w:t>
      </w:r>
      <w:hyperlink w:anchor="_c96b56fc7878bb63696c9f1c9abc2578" w:history="1">
        <w:r>
          <w:rPr>
            <w:rStyle w:val="Hyperlink"/>
          </w:rPr>
          <w:t>Postal Address</w:t>
        </w:r>
      </w:hyperlink>
    </w:p>
    <w:p w:rsidR="00697D8F" w:rsidRDefault="00697D8F" w:rsidP="000B3F78">
      <w:pPr>
        <w:ind w:firstLine="720"/>
      </w:pPr>
      <w:r>
        <w:t>‘has earth coordinate’:</w:t>
      </w:r>
      <w:hyperlink w:anchor="_a582aea7169af4ccb928d92b8f749522" w:history="1">
        <w:r>
          <w:rPr>
            <w:rStyle w:val="Hyperlink"/>
          </w:rPr>
          <w:t>Coordinate</w:t>
        </w:r>
      </w:hyperlink>
    </w:p>
    <w:p w:rsidR="00697D8F" w:rsidRDefault="00697D8F" w:rsidP="000B3F78">
      <w:r w:rsidRPr="000365A1">
        <w:rPr>
          <w:b/>
          <w:i/>
        </w:rPr>
        <w:t>From</w:t>
      </w:r>
      <w:r>
        <w:t xml:space="preserve"> </w:t>
      </w:r>
      <w:hyperlink w:anchor="_9e590df8c30230cf3596fa46219d8207" w:history="1">
        <w:r>
          <w:rPr>
            <w:rStyle w:val="Hyperlink"/>
          </w:rPr>
          <w:t>Physical Entity</w:t>
        </w:r>
      </w:hyperlink>
      <w:r>
        <w:t xml:space="preserve">: </w:t>
      </w:r>
    </w:p>
    <w:p w:rsidR="00697D8F" w:rsidRDefault="00697D8F" w:rsidP="000B3F78">
      <w:pPr>
        <w:ind w:firstLine="720"/>
      </w:pPr>
      <w:r>
        <w:t>‘currently located within’:</w:t>
      </w:r>
      <w:hyperlink w:anchor="_e1d8064cf80a8d37d141d659cfacdfad" w:history="1">
        <w:r>
          <w:rPr>
            <w:rStyle w:val="Hyperlink"/>
          </w:rPr>
          <w:t>Physical Location</w:t>
        </w:r>
      </w:hyperlink>
    </w:p>
    <w:p w:rsidR="00697D8F" w:rsidRDefault="00697D8F" w:rsidP="000B3F78">
      <w:r w:rsidRPr="000365A1">
        <w:rPr>
          <w:b/>
          <w:i/>
        </w:rPr>
        <w:t>From</w:t>
      </w:r>
      <w:r>
        <w:t xml:space="preserve"> </w:t>
      </w:r>
      <w:hyperlink w:anchor="_fb65a7c7797a6f834f4eb97640a0234f" w:history="1">
        <w:r>
          <w:rPr>
            <w:rStyle w:val="Hyperlink"/>
          </w:rPr>
          <w:t>Individual</w:t>
        </w:r>
      </w:hyperlink>
      <w:r>
        <w:t xml:space="preserve">: </w:t>
      </w:r>
    </w:p>
    <w:p w:rsidR="00697D8F" w:rsidRDefault="00697D8F" w:rsidP="000B3F78">
      <w:pPr>
        <w:ind w:firstLine="720"/>
      </w:pPr>
      <w:r>
        <w:t>‘has observation’:</w:t>
      </w:r>
      <w:hyperlink w:anchor="_1a5b22ec96adcbdd1b918a17fe9b44b2" w:history="1">
        <w:r>
          <w:rPr>
            <w:rStyle w:val="Hyperlink"/>
          </w:rPr>
          <w:t>Observation</w:t>
        </w:r>
      </w:hyperlink>
    </w:p>
    <w:p w:rsidR="00697D8F" w:rsidRDefault="00697D8F" w:rsidP="000B3F78">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0B3F78">
      <w:pPr>
        <w:ind w:firstLine="720"/>
      </w:pPr>
      <w:r>
        <w:t>‘used by’:</w:t>
      </w:r>
      <w:hyperlink w:anchor="_c05d8ea54231ef8385ae369a8cb18a7f" w:history="1">
        <w:r>
          <w:rPr>
            <w:rStyle w:val="Hyperlink"/>
          </w:rPr>
          <w:t>Occurrence</w:t>
        </w:r>
      </w:hyperlink>
    </w:p>
    <w:p w:rsidR="00697D8F" w:rsidRDefault="00697D8F" w:rsidP="000B3F78">
      <w:pPr>
        <w:ind w:firstLine="720"/>
      </w:pPr>
      <w:r>
        <w:t>‘is part of’:</w:t>
      </w:r>
      <w:hyperlink w:anchor="_13f9005c9106d00d7131680982c2727a" w:history="1">
        <w:r>
          <w:rPr>
            <w:rStyle w:val="Hyperlink"/>
          </w:rPr>
          <w:t>Entity</w:t>
        </w:r>
      </w:hyperlink>
    </w:p>
    <w:p w:rsidR="00697D8F" w:rsidRDefault="00697D8F" w:rsidP="000B3F78">
      <w:pPr>
        <w:ind w:firstLine="720"/>
      </w:pPr>
      <w:r>
        <w:t>‘has part’:</w:t>
      </w:r>
      <w:hyperlink w:anchor="_13f9005c9106d00d7131680982c2727a" w:history="1">
        <w:r>
          <w:rPr>
            <w:rStyle w:val="Hyperlink"/>
          </w:rPr>
          <w:t>Entity</w:t>
        </w:r>
      </w:hyperlink>
    </w:p>
    <w:p w:rsidR="00697D8F" w:rsidRDefault="00697D8F" w:rsidP="000B3F78">
      <w:pPr>
        <w:ind w:firstLine="720"/>
      </w:pPr>
      <w:r>
        <w:t>‘has state’:</w:t>
      </w:r>
      <w:hyperlink w:anchor="_927c2855748f476d96735ff79da4ebff" w:history="1">
        <w:r>
          <w:rPr>
            <w:rStyle w:val="Hyperlink"/>
          </w:rPr>
          <w:t>State</w:t>
        </w:r>
      </w:hyperlink>
    </w:p>
    <w:p w:rsidR="00697D8F" w:rsidRDefault="00697D8F" w:rsidP="000B3F78">
      <w:pPr>
        <w:ind w:firstLine="720"/>
      </w:pPr>
      <w:r>
        <w:t>‘created by’:</w:t>
      </w:r>
      <w:hyperlink w:anchor="_c05d8ea54231ef8385ae369a8cb18a7f" w:history="1">
        <w:r>
          <w:rPr>
            <w:rStyle w:val="Hyperlink"/>
          </w:rPr>
          <w:t>Occurrence</w:t>
        </w:r>
      </w:hyperlink>
    </w:p>
    <w:p w:rsidR="00697D8F" w:rsidRDefault="00697D8F" w:rsidP="000B3F78">
      <w:pPr>
        <w:ind w:firstLine="720"/>
      </w:pPr>
      <w:r>
        <w:t>‘is related to’:</w:t>
      </w:r>
      <w:hyperlink w:anchor="_13f9005c9106d00d7131680982c2727a" w:history="1">
        <w:r>
          <w:rPr>
            <w:rStyle w:val="Hyperlink"/>
          </w:rPr>
          <w:t>Entity</w:t>
        </w:r>
      </w:hyperlink>
    </w:p>
    <w:p w:rsidR="00697D8F" w:rsidRDefault="00697D8F" w:rsidP="000B3F78">
      <w:pPr>
        <w:ind w:firstLine="720"/>
      </w:pPr>
      <w:r>
        <w:t>‘impacted by’:</w:t>
      </w:r>
      <w:hyperlink w:anchor="_63104765cd42c5f76cf72fdc4ed90397" w:history="1">
        <w:r>
          <w:rPr>
            <w:rStyle w:val="Hyperlink"/>
          </w:rPr>
          <w:t>Situation</w:t>
        </w:r>
      </w:hyperlink>
    </w:p>
    <w:p w:rsidR="00697D8F" w:rsidRDefault="00697D8F" w:rsidP="000B3F78">
      <w:pPr>
        <w:ind w:firstLine="720"/>
      </w:pPr>
      <w:r>
        <w:lastRenderedPageBreak/>
        <w:t>‘identified by’:</w:t>
      </w:r>
      <w:hyperlink w:anchor="_a9304dce0833e68d6c1871feed7ba4c8" w:history="1">
        <w:r>
          <w:rPr>
            <w:rStyle w:val="Hyperlink"/>
          </w:rPr>
          <w:t>Identifier</w:t>
        </w:r>
      </w:hyperlink>
    </w:p>
    <w:p w:rsidR="00697D8F" w:rsidRDefault="00697D8F" w:rsidP="000B3F78">
      <w:pPr>
        <w:ind w:firstLine="720"/>
      </w:pPr>
      <w:r>
        <w:t>‘has name’:</w:t>
      </w:r>
      <w:hyperlink w:anchor="_afe5a48976a2df078be9473827611fb8" w:history="1">
        <w:r>
          <w:rPr>
            <w:rStyle w:val="Hyperlink"/>
          </w:rPr>
          <w:t>Name</w:t>
        </w:r>
      </w:hyperlink>
    </w:p>
    <w:p w:rsidR="00697D8F" w:rsidRDefault="00697D8F" w:rsidP="000B3F78">
      <w:pPr>
        <w:ind w:firstLine="720"/>
      </w:pPr>
      <w:r>
        <w:t>‘prefered identifier’:</w:t>
      </w:r>
      <w:hyperlink w:anchor="_a9304dce0833e68d6c1871feed7ba4c8" w:history="1">
        <w:r>
          <w:rPr>
            <w:rStyle w:val="Hyperlink"/>
          </w:rPr>
          <w:t>Identifier</w:t>
        </w:r>
      </w:hyperlink>
    </w:p>
    <w:p w:rsidR="00697D8F" w:rsidRDefault="00697D8F" w:rsidP="000B3F78">
      <w:pPr>
        <w:ind w:firstLine="720"/>
      </w:pPr>
      <w:r>
        <w:t>‘watched by’:</w:t>
      </w:r>
      <w:hyperlink w:anchor="_a3511bec5be4181aed91476c6b138095" w:history="1">
        <w:r>
          <w:rPr>
            <w:rStyle w:val="Hyperlink"/>
          </w:rPr>
          <w:t>Indicator Watchlist</w:t>
        </w:r>
      </w:hyperlink>
    </w:p>
    <w:p w:rsidR="00697D8F" w:rsidRDefault="00697D8F" w:rsidP="000B3F78">
      <w:pPr>
        <w:ind w:firstLine="720"/>
      </w:pPr>
      <w:r>
        <w:t>‘observed by’:</w:t>
      </w:r>
      <w:hyperlink w:anchor="_1a5b22ec96adcbdd1b918a17fe9b44b2" w:history="1">
        <w:r>
          <w:rPr>
            <w:rStyle w:val="Hyperlink"/>
          </w:rPr>
          <w:t>Observation</w:t>
        </w:r>
      </w:hyperlink>
    </w:p>
    <w:p w:rsidR="00697D8F" w:rsidRDefault="00697D8F" w:rsidP="000B3F78">
      <w:pPr>
        <w:ind w:firstLine="720"/>
      </w:pPr>
      <w:r>
        <w:t>‘made available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697D8F" w:rsidRDefault="00697D8F" w:rsidP="000B3F78">
      <w:r w:rsidRPr="000365A1">
        <w:rPr>
          <w:b/>
          <w:i/>
        </w:rPr>
        <w:t>From</w:t>
      </w:r>
      <w:r>
        <w:t xml:space="preserve"> </w:t>
      </w:r>
      <w:hyperlink w:anchor="_d442d75c9ac335e7a2aadbc96919fc2d" w:history="1">
        <w:r>
          <w:rPr>
            <w:rStyle w:val="Hyperlink"/>
          </w:rPr>
          <w:t>Resource</w:t>
        </w:r>
      </w:hyperlink>
      <w:r>
        <w:t xml:space="preserve">: </w:t>
      </w:r>
    </w:p>
    <w:p w:rsidR="00697D8F" w:rsidRDefault="00697D8F" w:rsidP="000B3F78">
      <w:pPr>
        <w:ind w:firstLine="720"/>
      </w:pPr>
      <w:r>
        <w:t>‘has weakness’:</w:t>
      </w:r>
      <w:hyperlink w:anchor="_503237c91822aea6eb1e81f160d33ce1" w:history="1">
        <w:r>
          <w:rPr>
            <w:rStyle w:val="Hyperlink"/>
          </w:rPr>
          <w:t>Weakness</w:t>
        </w:r>
      </w:hyperlink>
    </w:p>
    <w:p w:rsidR="00697D8F" w:rsidRDefault="00697D8F" w:rsidP="000B3F78">
      <w:pPr>
        <w:ind w:firstLine="720"/>
      </w:pPr>
      <w:r>
        <w:t>‘responsibility of’:</w:t>
      </w:r>
      <w:hyperlink w:anchor="_e6b0cbf74d66e662c0e3b43efa323757" w:history="1">
        <w:r>
          <w:rPr>
            <w:rStyle w:val="Hyperlink"/>
          </w:rPr>
          <w:t>Stakeholder</w:t>
        </w:r>
      </w:hyperlink>
    </w:p>
    <w:p w:rsidR="00697D8F" w:rsidRDefault="00697D8F" w:rsidP="000B3F78">
      <w:pPr>
        <w:ind w:firstLine="720"/>
      </w:pPr>
      <w:r>
        <w:t>‘supports’:</w:t>
      </w:r>
      <w:hyperlink w:anchor="_d442d75c9ac335e7a2aadbc96919fc2d" w:history="1">
        <w:r>
          <w:rPr>
            <w:rStyle w:val="Hyperlink"/>
          </w:rPr>
          <w:t>Resource</w:t>
        </w:r>
      </w:hyperlink>
    </w:p>
    <w:p w:rsidR="00697D8F" w:rsidRDefault="00697D8F" w:rsidP="000B3F78">
      <w:pPr>
        <w:ind w:firstLine="720"/>
      </w:pPr>
      <w:r>
        <w:t>‘impacted by’:</w:t>
      </w:r>
      <w:hyperlink w:anchor="_9bf67544840a1cd6396f28cc292e3ca0" w:history="1">
        <w:r>
          <w:rPr>
            <w:rStyle w:val="Hyperlink"/>
          </w:rPr>
          <w:t>Consequence</w:t>
        </w:r>
      </w:hyperlink>
    </w:p>
    <w:p w:rsidR="00697D8F" w:rsidRDefault="00697D8F" w:rsidP="000B3F78">
      <w:pPr>
        <w:ind w:firstLine="720"/>
      </w:pPr>
      <w:r>
        <w:t>‘required by’:</w:t>
      </w:r>
      <w:hyperlink w:anchor="_83d65b9404a78ed941a332943863e039" w:history="1">
        <w:r>
          <w:rPr>
            <w:rStyle w:val="Hyperlink"/>
          </w:rPr>
          <w:t>Process</w:t>
        </w:r>
      </w:hyperlink>
    </w:p>
    <w:p w:rsidR="00697D8F" w:rsidRDefault="00697D8F" w:rsidP="000B3F78">
      <w:pPr>
        <w:ind w:firstLine="720"/>
      </w:pPr>
      <w:r>
        <w:t>‘has vunerability’:</w:t>
      </w:r>
      <w:hyperlink w:anchor="_d936caf19626476c163d1b8384647aa0" w:history="1">
        <w:r>
          <w:rPr>
            <w:rStyle w:val="Hyperlink"/>
          </w:rPr>
          <w:t>Vulnerability</w:t>
        </w:r>
      </w:hyperlink>
    </w:p>
    <w:p w:rsidR="00697D8F" w:rsidRDefault="00697D8F" w:rsidP="000B3F78">
      <w:pPr>
        <w:ind w:firstLine="720"/>
      </w:pPr>
      <w:r>
        <w:t>‘depends on’:</w:t>
      </w:r>
      <w:hyperlink w:anchor="_d442d75c9ac335e7a2aadbc96919fc2d" w:history="1">
        <w:r>
          <w:rPr>
            <w:rStyle w:val="Hyperlink"/>
          </w:rPr>
          <w:t>Resource</w:t>
        </w:r>
      </w:hyperlink>
    </w:p>
    <w:p w:rsidR="00697D8F" w:rsidRDefault="00697D8F" w:rsidP="000B3F78">
      <w:pPr>
        <w:ind w:firstLine="720"/>
      </w:pPr>
      <w:r>
        <w:t>‘subject to’:</w:t>
      </w:r>
      <w:hyperlink w:anchor="_4a5f789e0663312e51a7733bd354bc59" w:history="1">
        <w:r>
          <w:rPr>
            <w:rStyle w:val="Hyperlink"/>
          </w:rPr>
          <w:t>Authority</w:t>
        </w:r>
      </w:hyperlink>
    </w:p>
    <w:p w:rsidR="00D718D6" w:rsidRDefault="00D718D6" w:rsidP="000B3F78"/>
    <w:p w:rsidR="00D718D6" w:rsidRDefault="005F69A5" w:rsidP="000B3F78">
      <w:pPr>
        <w:pStyle w:val="Heading2"/>
      </w:pPr>
      <w:bookmarkStart w:id="536" w:name="_Toc412106765"/>
      <w:r>
        <w:t>Conceptual Modeling and Mapping Library::Generic Concepts::Observation</w:t>
      </w:r>
      <w:bookmarkEnd w:id="536"/>
    </w:p>
    <w:p w:rsidR="00D718D6" w:rsidRDefault="005F69A5" w:rsidP="000B3F78">
      <w:r>
        <w:t>Concepts about observations</w:t>
      </w:r>
    </w:p>
    <w:p w:rsidR="00D718D6" w:rsidRDefault="00306ED9" w:rsidP="000B3F78">
      <w:pPr>
        <w:pStyle w:val="Heading3"/>
      </w:pPr>
      <w:bookmarkStart w:id="537" w:name="_Toc412106766"/>
      <w:r>
        <w:lastRenderedPageBreak/>
        <w:t>Diagram</w:t>
      </w:r>
      <w:r w:rsidR="00AB6B0D">
        <w:t>:</w:t>
      </w:r>
      <w:r>
        <w:t xml:space="preserve"> </w:t>
      </w:r>
      <w:r w:rsidR="005F69A5">
        <w:t>Observation</w:t>
      </w:r>
      <w:bookmarkEnd w:id="537"/>
    </w:p>
    <w:p w:rsidR="00D718D6" w:rsidRDefault="005F69A5" w:rsidP="000B3F78">
      <w:pPr>
        <w:jc w:val="center"/>
        <w:rPr>
          <w:rFonts w:cs="Arial"/>
        </w:rPr>
      </w:pPr>
      <w:r>
        <w:rPr>
          <w:noProof/>
          <w:lang w:bidi="ar-SA"/>
        </w:rPr>
        <w:drawing>
          <wp:inline distT="0" distB="0" distL="0" distR="0" wp14:anchorId="20865CD1" wp14:editId="5DA37CF0">
            <wp:extent cx="5732145" cy="3362858"/>
            <wp:effectExtent l="0" t="0" r="0" b="0"/>
            <wp:docPr id="396" name="Picture 275012092.jpg" descr="2750120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275012092.jpg"/>
                    <pic:cNvPicPr/>
                  </pic:nvPicPr>
                  <pic:blipFill>
                    <a:blip r:embed="rId49" cstate="print"/>
                    <a:stretch>
                      <a:fillRect/>
                    </a:stretch>
                  </pic:blipFill>
                  <pic:spPr>
                    <a:xfrm>
                      <a:off x="0" y="0"/>
                      <a:ext cx="5732145" cy="3362858"/>
                    </a:xfrm>
                    <a:prstGeom prst="rect">
                      <a:avLst/>
                    </a:prstGeom>
                  </pic:spPr>
                </pic:pic>
              </a:graphicData>
            </a:graphic>
          </wp:inline>
        </w:drawing>
      </w:r>
    </w:p>
    <w:p w:rsidR="00D718D6" w:rsidRDefault="005F69A5" w:rsidP="000B3F78">
      <w:pPr>
        <w:pStyle w:val="Figure"/>
      </w:pPr>
      <w:bookmarkStart w:id="538" w:name="_Toc412105727"/>
      <w:r>
        <w:t>Observation</w:t>
      </w:r>
      <w:bookmarkEnd w:id="538"/>
    </w:p>
    <w:p w:rsidR="00D718D6" w:rsidRDefault="00D718D6" w:rsidP="000B3F78"/>
    <w:p w:rsidR="00D718D6" w:rsidRDefault="005F69A5" w:rsidP="000B3F78">
      <w:pPr>
        <w:pStyle w:val="Heading3"/>
      </w:pPr>
      <w:bookmarkStart w:id="539" w:name="_8cc75516ba2eeff4ca0e6110878b65ee"/>
      <w:bookmarkStart w:id="540" w:name="_Toc412106767"/>
      <w:r>
        <w:t>Class Measurement</w:t>
      </w:r>
      <w:bookmarkEnd w:id="539"/>
      <w:bookmarkEnd w:id="540"/>
    </w:p>
    <w:p w:rsidR="00D718D6" w:rsidRDefault="005F69A5" w:rsidP="000B3F78">
      <w:r>
        <w:t>The act of determining a quantity via a repeatable and objective process.</w:t>
      </w:r>
    </w:p>
    <w:p w:rsidR="00D718D6" w:rsidRDefault="005F69A5" w:rsidP="000B3F78">
      <w:pPr>
        <w:pStyle w:val="Heading4"/>
      </w:pPr>
      <w:bookmarkStart w:id="541" w:name="_Toc412106768"/>
      <w:r>
        <w:t>Direct Supertypes</w:t>
      </w:r>
      <w:bookmarkEnd w:id="541"/>
    </w:p>
    <w:p w:rsidR="00D718D6" w:rsidRDefault="004619D7" w:rsidP="000B3F78">
      <w:pPr>
        <w:ind w:left="360"/>
      </w:pPr>
      <w:hyperlink w:anchor="_1a5b22ec96adcbdd1b918a17fe9b44b2" w:history="1">
        <w:r w:rsidR="005F69A5">
          <w:rPr>
            <w:rStyle w:val="Hyperlink"/>
          </w:rPr>
          <w:t>Observation</w:t>
        </w:r>
      </w:hyperlink>
    </w:p>
    <w:p w:rsidR="00D718D6" w:rsidRDefault="005F69A5" w:rsidP="000B3F78">
      <w:pPr>
        <w:pStyle w:val="Code"/>
      </w:pPr>
      <w:r w:rsidRPr="00043180">
        <w:rPr>
          <w:b/>
          <w:sz w:val="24"/>
          <w:szCs w:val="24"/>
        </w:rPr>
        <w:t>package</w:t>
      </w:r>
      <w:r>
        <w:t xml:space="preserve"> Conceptual Modeling and Mapping Library::Generic Concepts::Observation</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1a5b22ec96adcbdd1b918a17fe9b44b2" w:history="1">
        <w:r w:rsidR="007E3012">
          <w:rPr>
            <w:rStyle w:val="Hyperlink"/>
          </w:rPr>
          <w:t>Observation</w:t>
        </w:r>
      </w:hyperlink>
    </w:p>
    <w:p w:rsidR="00D718D6" w:rsidRDefault="00D718D6" w:rsidP="000B3F78">
      <w:pPr>
        <w:pStyle w:val="Code"/>
      </w:pPr>
    </w:p>
    <w:p w:rsidR="00D718D6" w:rsidRDefault="005F69A5" w:rsidP="000B3F78">
      <w:pPr>
        <w:pStyle w:val="Heading4"/>
      </w:pPr>
      <w:bookmarkStart w:id="542" w:name="_Toc412106769"/>
      <w:r>
        <w:t>Inherited Features</w:t>
      </w:r>
      <w:bookmarkEnd w:id="542"/>
    </w:p>
    <w:p w:rsidR="00697D8F" w:rsidRDefault="00697D8F" w:rsidP="000B3F78">
      <w:r w:rsidRPr="000365A1">
        <w:rPr>
          <w:b/>
          <w:i/>
        </w:rPr>
        <w:t>From</w:t>
      </w:r>
      <w:r>
        <w:t xml:space="preserve"> </w:t>
      </w:r>
      <w:hyperlink w:anchor="_1a5b22ec96adcbdd1b918a17fe9b44b2" w:history="1">
        <w:r>
          <w:rPr>
            <w:rStyle w:val="Hyperlink"/>
          </w:rPr>
          <w:t>Observation</w:t>
        </w:r>
      </w:hyperlink>
      <w:r>
        <w:t xml:space="preserve">: </w:t>
      </w:r>
    </w:p>
    <w:p w:rsidR="00697D8F" w:rsidRDefault="00697D8F" w:rsidP="000B3F78">
      <w:pPr>
        <w:ind w:firstLine="720"/>
      </w:pPr>
      <w:r>
        <w:t>‘observes’:</w:t>
      </w:r>
      <w:hyperlink w:anchor="_13f9005c9106d00d7131680982c2727a" w:history="1">
        <w:r>
          <w:rPr>
            <w:rStyle w:val="Hyperlink"/>
          </w:rPr>
          <w:t>Entity</w:t>
        </w:r>
      </w:hyperlink>
    </w:p>
    <w:p w:rsidR="00697D8F" w:rsidRDefault="00697D8F" w:rsidP="000B3F78">
      <w:pPr>
        <w:ind w:firstLine="720"/>
      </w:pPr>
      <w:r>
        <w:t>‘observer’:</w:t>
      </w:r>
      <w:hyperlink w:anchor="_fb65a7c7797a6f834f4eb97640a0234f" w:history="1">
        <w:r>
          <w:rPr>
            <w:rStyle w:val="Hyperlink"/>
          </w:rPr>
          <w:t>Individual</w:t>
        </w:r>
      </w:hyperlink>
    </w:p>
    <w:p w:rsidR="00697D8F" w:rsidRDefault="00697D8F" w:rsidP="000B3F78">
      <w:pPr>
        <w:ind w:firstLine="720"/>
      </w:pPr>
      <w:r>
        <w:t>‘observed in’:</w:t>
      </w:r>
      <w:hyperlink w:anchor="_08a2eb20d8bf045e6dbd9fe9c6a5931a" w:history="1">
        <w:r>
          <w:rPr>
            <w:rStyle w:val="Hyperlink"/>
          </w:rPr>
          <w:t>Actual Situation</w:t>
        </w:r>
      </w:hyperlink>
    </w:p>
    <w:p w:rsidR="00697D8F" w:rsidRDefault="00697D8F" w:rsidP="000B3F78">
      <w:r w:rsidRPr="000365A1">
        <w:rPr>
          <w:b/>
          <w:i/>
        </w:rPr>
        <w:t>From</w:t>
      </w:r>
      <w:r>
        <w:t xml:space="preserve"> </w:t>
      </w:r>
      <w:hyperlink w:anchor="_bf62ccd25fcc4695eba838a426996db5" w:history="1">
        <w:r>
          <w:rPr>
            <w:rStyle w:val="Hyperlink"/>
          </w:rPr>
          <w:t>Activity</w:t>
        </w:r>
      </w:hyperlink>
      <w:r>
        <w:t xml:space="preserve">: </w:t>
      </w:r>
    </w:p>
    <w:p w:rsidR="00697D8F" w:rsidRDefault="00697D8F" w:rsidP="000B3F78">
      <w:pPr>
        <w:ind w:firstLine="720"/>
      </w:pPr>
      <w:r>
        <w:t>‘performed by’:</w:t>
      </w:r>
      <w:hyperlink w:anchor="_195976dea0d8187e1656ac43c072c070" w:history="1">
        <w:r>
          <w:rPr>
            <w:rStyle w:val="Hyperlink"/>
          </w:rPr>
          <w:t>Actor</w:t>
        </w:r>
      </w:hyperlink>
    </w:p>
    <w:p w:rsidR="00697D8F" w:rsidRDefault="00697D8F" w:rsidP="000B3F78">
      <w:r w:rsidRPr="000365A1">
        <w:rPr>
          <w:b/>
          <w:i/>
        </w:rPr>
        <w:t>From</w:t>
      </w:r>
      <w:r>
        <w:t xml:space="preserve"> </w:t>
      </w:r>
      <w:hyperlink w:anchor="_c05d8ea54231ef8385ae369a8cb18a7f" w:history="1">
        <w:r>
          <w:rPr>
            <w:rStyle w:val="Hyperlink"/>
          </w:rPr>
          <w:t>Occurrence</w:t>
        </w:r>
      </w:hyperlink>
      <w:r>
        <w:t xml:space="preserve">: </w:t>
      </w:r>
    </w:p>
    <w:p w:rsidR="00697D8F" w:rsidRDefault="00697D8F" w:rsidP="000B3F78">
      <w:pPr>
        <w:ind w:firstLine="720"/>
      </w:pPr>
      <w:r>
        <w:t>‘uses’:</w:t>
      </w:r>
      <w:hyperlink w:anchor="_13f9005c9106d00d7131680982c2727a" w:history="1">
        <w:r>
          <w:rPr>
            <w:rStyle w:val="Hyperlink"/>
          </w:rPr>
          <w:t>Entity</w:t>
        </w:r>
      </w:hyperlink>
    </w:p>
    <w:p w:rsidR="00697D8F" w:rsidRDefault="00697D8F" w:rsidP="000B3F78">
      <w:pPr>
        <w:ind w:firstLine="720"/>
      </w:pPr>
      <w:r>
        <w:t>‘creates’:</w:t>
      </w:r>
      <w:hyperlink w:anchor="_13f9005c9106d00d7131680982c2727a" w:history="1">
        <w:r>
          <w:rPr>
            <w:rStyle w:val="Hyperlink"/>
          </w:rPr>
          <w:t>Entity</w:t>
        </w:r>
      </w:hyperlink>
    </w:p>
    <w:p w:rsidR="00697D8F" w:rsidRDefault="00697D8F" w:rsidP="000B3F78">
      <w:pPr>
        <w:ind w:firstLine="720"/>
      </w:pPr>
      <w:r>
        <w:t>‘step in’:</w:t>
      </w:r>
      <w:hyperlink w:anchor="_c05d8ea54231ef8385ae369a8cb18a7f" w:history="1">
        <w:r>
          <w:rPr>
            <w:rStyle w:val="Hyperlink"/>
          </w:rPr>
          <w:t>Occurrence</w:t>
        </w:r>
      </w:hyperlink>
    </w:p>
    <w:p w:rsidR="00697D8F" w:rsidRDefault="00697D8F" w:rsidP="000B3F78">
      <w:pPr>
        <w:ind w:firstLine="720"/>
      </w:pPr>
      <w:r>
        <w:t>‘step’:</w:t>
      </w:r>
      <w:hyperlink w:anchor="_c05d8ea54231ef8385ae369a8cb18a7f" w:history="1">
        <w:r>
          <w:rPr>
            <w:rStyle w:val="Hyperlink"/>
          </w:rPr>
          <w:t>Occurrence</w:t>
        </w:r>
      </w:hyperlink>
    </w:p>
    <w:p w:rsidR="00697D8F" w:rsidRDefault="00697D8F" w:rsidP="000B3F78">
      <w:pPr>
        <w:ind w:firstLine="720"/>
      </w:pPr>
      <w:r>
        <w:t>‘when’:</w:t>
      </w:r>
      <w:hyperlink w:anchor="_63104765cd42c5f76cf72fdc4ed90397" w:history="1">
        <w:r>
          <w:rPr>
            <w:rStyle w:val="Hyperlink"/>
          </w:rPr>
          <w:t>Situation</w:t>
        </w:r>
      </w:hyperlink>
    </w:p>
    <w:p w:rsidR="00697D8F" w:rsidRDefault="00697D8F" w:rsidP="000B3F78">
      <w:r w:rsidRPr="000365A1">
        <w:rPr>
          <w:b/>
          <w:i/>
        </w:rPr>
        <w:lastRenderedPageBreak/>
        <w:t>From</w:t>
      </w:r>
      <w:r>
        <w:t xml:space="preserve"> </w:t>
      </w:r>
      <w:hyperlink w:anchor="_63104765cd42c5f76cf72fdc4ed90397" w:history="1">
        <w:r>
          <w:rPr>
            <w:rStyle w:val="Hyperlink"/>
          </w:rPr>
          <w:t>Situation</w:t>
        </w:r>
      </w:hyperlink>
      <w:r>
        <w:t xml:space="preserve">: </w:t>
      </w:r>
    </w:p>
    <w:p w:rsidR="00697D8F" w:rsidRDefault="00697D8F" w:rsidP="000B3F78">
      <w:pPr>
        <w:ind w:firstLine="720"/>
      </w:pPr>
      <w:r>
        <w:t>‘starts on’:</w:t>
      </w:r>
      <w:hyperlink w:anchor="_404887ca511c022e037ede12e1a8f37a" w:history="1">
        <w:r>
          <w:rPr>
            <w:rStyle w:val="Hyperlink"/>
          </w:rPr>
          <w:t>Time Point</w:t>
        </w:r>
      </w:hyperlink>
    </w:p>
    <w:p w:rsidR="00697D8F" w:rsidRDefault="00697D8F" w:rsidP="000B3F78">
      <w:pPr>
        <w:ind w:firstLine="720"/>
      </w:pPr>
      <w:r>
        <w:t>‘ends on’:</w:t>
      </w:r>
      <w:hyperlink w:anchor="_404887ca511c022e037ede12e1a8f37a" w:history="1">
        <w:r>
          <w:rPr>
            <w:rStyle w:val="Hyperlink"/>
          </w:rPr>
          <w:t>Time Point</w:t>
        </w:r>
      </w:hyperlink>
    </w:p>
    <w:p w:rsidR="00697D8F" w:rsidRDefault="00697D8F" w:rsidP="000B3F78">
      <w:pPr>
        <w:ind w:firstLine="720"/>
      </w:pPr>
      <w:r>
        <w:t>‘has binding’:</w:t>
      </w:r>
      <w:hyperlink w:anchor="_59d00381296cc32f8d191ec24ae537cd" w:history="1">
        <w:r>
          <w:rPr>
            <w:rStyle w:val="Hyperlink"/>
          </w:rPr>
          <w:t>Binding</w:t>
        </w:r>
      </w:hyperlink>
    </w:p>
    <w:p w:rsidR="00697D8F" w:rsidRDefault="00697D8F" w:rsidP="000B3F78">
      <w:pPr>
        <w:ind w:firstLine="720"/>
      </w:pPr>
      <w:r>
        <w:t>‘has consequence’:</w:t>
      </w:r>
      <w:hyperlink w:anchor="_9bf67544840a1cd6396f28cc292e3ca0" w:history="1">
        <w:r>
          <w:rPr>
            <w:rStyle w:val="Hyperlink"/>
          </w:rPr>
          <w:t>Consequence</w:t>
        </w:r>
      </w:hyperlink>
    </w:p>
    <w:p w:rsidR="00697D8F" w:rsidRDefault="00697D8F" w:rsidP="000B3F78">
      <w:pPr>
        <w:ind w:firstLine="720"/>
      </w:pPr>
      <w:r>
        <w:t>‘impacts’:</w:t>
      </w:r>
      <w:hyperlink w:anchor="_13f9005c9106d00d7131680982c2727a" w:history="1">
        <w:r>
          <w:rPr>
            <w:rStyle w:val="Hyperlink"/>
          </w:rPr>
          <w:t>Entity</w:t>
        </w:r>
      </w:hyperlink>
    </w:p>
    <w:p w:rsidR="00697D8F" w:rsidRDefault="00697D8F" w:rsidP="000B3F78">
      <w:pPr>
        <w:ind w:firstLine="720"/>
      </w:pPr>
      <w:r>
        <w:t>‘matches’:</w:t>
      </w:r>
      <w:hyperlink w:anchor="_6db5f6447173086a1a7d18af4f144b69" w:history="1">
        <w:r>
          <w:rPr>
            <w:rStyle w:val="Hyperlink"/>
          </w:rPr>
          <w:t>Template</w:t>
        </w:r>
      </w:hyperlink>
    </w:p>
    <w:p w:rsidR="00697D8F" w:rsidRDefault="00697D8F" w:rsidP="000B3F78">
      <w:pPr>
        <w:ind w:firstLine="720"/>
      </w:pPr>
      <w:r>
        <w:t>‘confidence’:</w:t>
      </w:r>
      <w:hyperlink w:anchor="_515aa0b3c8b3af1351822986548c803a" w:history="1">
        <w:r>
          <w:rPr>
            <w:rStyle w:val="Hyperlink"/>
          </w:rPr>
          <w:t>Confidence Metric</w:t>
        </w:r>
      </w:hyperlink>
    </w:p>
    <w:p w:rsidR="00697D8F" w:rsidRDefault="00697D8F" w:rsidP="000B3F78">
      <w:pPr>
        <w:ind w:firstLine="720"/>
      </w:pPr>
      <w:r>
        <w:t>‘happens before’:</w:t>
      </w:r>
      <w:hyperlink w:anchor="_63104765cd42c5f76cf72fdc4ed90397" w:history="1">
        <w:r>
          <w:rPr>
            <w:rStyle w:val="Hyperlink"/>
          </w:rPr>
          <w:t>Situation</w:t>
        </w:r>
      </w:hyperlink>
    </w:p>
    <w:p w:rsidR="00697D8F" w:rsidRDefault="00697D8F" w:rsidP="000B3F78">
      <w:pPr>
        <w:ind w:firstLine="720"/>
      </w:pPr>
      <w:r>
        <w:t>‘happens after’:</w:t>
      </w:r>
      <w:hyperlink w:anchor="_63104765cd42c5f76cf72fdc4ed90397" w:history="1">
        <w:r>
          <w:rPr>
            <w:rStyle w:val="Hyperlink"/>
          </w:rPr>
          <w:t>Situation</w:t>
        </w:r>
      </w:hyperlink>
    </w:p>
    <w:p w:rsidR="00697D8F" w:rsidRDefault="00697D8F" w:rsidP="000B3F78">
      <w:pPr>
        <w:ind w:firstLine="720"/>
      </w:pPr>
      <w:r>
        <w:t>‘selects’:</w:t>
      </w:r>
      <w:hyperlink w:anchor="_0ea506f57adef61cfa374e799c7f4b3e" w:history="1">
        <w:r>
          <w:rPr>
            <w:rStyle w:val="Hyperlink"/>
          </w:rPr>
          <w:t>Indicator</w:t>
        </w:r>
      </w:hyperlink>
    </w:p>
    <w:p w:rsidR="00697D8F" w:rsidRDefault="00697D8F" w:rsidP="000B3F78">
      <w:pPr>
        <w:ind w:firstLine="720"/>
      </w:pPr>
      <w:r>
        <w:t>‘do’:</w:t>
      </w:r>
      <w:hyperlink w:anchor="_c05d8ea54231ef8385ae369a8cb18a7f" w:history="1">
        <w:r>
          <w:rPr>
            <w:rStyle w:val="Hyperlink"/>
          </w:rPr>
          <w:t>Occurrence</w:t>
        </w:r>
      </w:hyperlink>
    </w:p>
    <w:p w:rsidR="00697D8F" w:rsidRDefault="00697D8F" w:rsidP="000B3F78">
      <w:pPr>
        <w:ind w:firstLine="720"/>
      </w:pPr>
      <w:r>
        <w:t>‘course of action’:</w:t>
      </w:r>
      <w:hyperlink w:anchor="_83d65b9404a78ed941a332943863e039" w:history="1">
        <w:r>
          <w:rPr>
            <w:rStyle w:val="Hyperlink"/>
          </w:rPr>
          <w:t>Process</w:t>
        </w:r>
      </w:hyperlink>
    </w:p>
    <w:p w:rsidR="00697D8F" w:rsidRDefault="00697D8F" w:rsidP="000B3F78">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0B3F78">
      <w:pPr>
        <w:ind w:firstLine="720"/>
      </w:pPr>
      <w:r>
        <w:t>‘used by’:</w:t>
      </w:r>
      <w:hyperlink w:anchor="_c05d8ea54231ef8385ae369a8cb18a7f" w:history="1">
        <w:r>
          <w:rPr>
            <w:rStyle w:val="Hyperlink"/>
          </w:rPr>
          <w:t>Occurrence</w:t>
        </w:r>
      </w:hyperlink>
    </w:p>
    <w:p w:rsidR="00697D8F" w:rsidRDefault="00697D8F" w:rsidP="000B3F78">
      <w:pPr>
        <w:ind w:firstLine="720"/>
      </w:pPr>
      <w:r>
        <w:t>‘is part of’:</w:t>
      </w:r>
      <w:hyperlink w:anchor="_13f9005c9106d00d7131680982c2727a" w:history="1">
        <w:r>
          <w:rPr>
            <w:rStyle w:val="Hyperlink"/>
          </w:rPr>
          <w:t>Entity</w:t>
        </w:r>
      </w:hyperlink>
    </w:p>
    <w:p w:rsidR="00697D8F" w:rsidRDefault="00697D8F" w:rsidP="000B3F78">
      <w:pPr>
        <w:ind w:firstLine="720"/>
      </w:pPr>
      <w:r>
        <w:t>‘has part’:</w:t>
      </w:r>
      <w:hyperlink w:anchor="_13f9005c9106d00d7131680982c2727a" w:history="1">
        <w:r>
          <w:rPr>
            <w:rStyle w:val="Hyperlink"/>
          </w:rPr>
          <w:t>Entity</w:t>
        </w:r>
      </w:hyperlink>
    </w:p>
    <w:p w:rsidR="00697D8F" w:rsidRDefault="00697D8F" w:rsidP="000B3F78">
      <w:pPr>
        <w:ind w:firstLine="720"/>
      </w:pPr>
      <w:r>
        <w:t>‘has state’:</w:t>
      </w:r>
      <w:hyperlink w:anchor="_927c2855748f476d96735ff79da4ebff" w:history="1">
        <w:r>
          <w:rPr>
            <w:rStyle w:val="Hyperlink"/>
          </w:rPr>
          <w:t>State</w:t>
        </w:r>
      </w:hyperlink>
    </w:p>
    <w:p w:rsidR="00697D8F" w:rsidRDefault="00697D8F" w:rsidP="000B3F78">
      <w:pPr>
        <w:ind w:firstLine="720"/>
      </w:pPr>
      <w:r>
        <w:t>‘created by’:</w:t>
      </w:r>
      <w:hyperlink w:anchor="_c05d8ea54231ef8385ae369a8cb18a7f" w:history="1">
        <w:r>
          <w:rPr>
            <w:rStyle w:val="Hyperlink"/>
          </w:rPr>
          <w:t>Occurrence</w:t>
        </w:r>
      </w:hyperlink>
    </w:p>
    <w:p w:rsidR="00697D8F" w:rsidRDefault="00697D8F" w:rsidP="000B3F78">
      <w:pPr>
        <w:ind w:firstLine="720"/>
      </w:pPr>
      <w:r>
        <w:t>‘is related to’:</w:t>
      </w:r>
      <w:hyperlink w:anchor="_13f9005c9106d00d7131680982c2727a" w:history="1">
        <w:r>
          <w:rPr>
            <w:rStyle w:val="Hyperlink"/>
          </w:rPr>
          <w:t>Entity</w:t>
        </w:r>
      </w:hyperlink>
    </w:p>
    <w:p w:rsidR="00697D8F" w:rsidRDefault="00697D8F" w:rsidP="000B3F78">
      <w:pPr>
        <w:ind w:firstLine="720"/>
      </w:pPr>
      <w:r>
        <w:t>‘impacted by’:</w:t>
      </w:r>
      <w:hyperlink w:anchor="_63104765cd42c5f76cf72fdc4ed90397" w:history="1">
        <w:r>
          <w:rPr>
            <w:rStyle w:val="Hyperlink"/>
          </w:rPr>
          <w:t>Situation</w:t>
        </w:r>
      </w:hyperlink>
    </w:p>
    <w:p w:rsidR="00697D8F" w:rsidRDefault="00697D8F" w:rsidP="000B3F78">
      <w:pPr>
        <w:ind w:firstLine="720"/>
      </w:pPr>
      <w:r>
        <w:t>‘identified by’:</w:t>
      </w:r>
      <w:hyperlink w:anchor="_a9304dce0833e68d6c1871feed7ba4c8" w:history="1">
        <w:r>
          <w:rPr>
            <w:rStyle w:val="Hyperlink"/>
          </w:rPr>
          <w:t>Identifier</w:t>
        </w:r>
      </w:hyperlink>
    </w:p>
    <w:p w:rsidR="00697D8F" w:rsidRDefault="00697D8F" w:rsidP="000B3F78">
      <w:pPr>
        <w:ind w:firstLine="720"/>
      </w:pPr>
      <w:r>
        <w:t>‘has name’:</w:t>
      </w:r>
      <w:hyperlink w:anchor="_afe5a48976a2df078be9473827611fb8" w:history="1">
        <w:r>
          <w:rPr>
            <w:rStyle w:val="Hyperlink"/>
          </w:rPr>
          <w:t>Name</w:t>
        </w:r>
      </w:hyperlink>
    </w:p>
    <w:p w:rsidR="00697D8F" w:rsidRDefault="00697D8F" w:rsidP="000B3F78">
      <w:pPr>
        <w:ind w:firstLine="720"/>
      </w:pPr>
      <w:r>
        <w:t>‘prefered identifier’:</w:t>
      </w:r>
      <w:hyperlink w:anchor="_a9304dce0833e68d6c1871feed7ba4c8" w:history="1">
        <w:r>
          <w:rPr>
            <w:rStyle w:val="Hyperlink"/>
          </w:rPr>
          <w:t>Identifier</w:t>
        </w:r>
      </w:hyperlink>
    </w:p>
    <w:p w:rsidR="00697D8F" w:rsidRDefault="00697D8F" w:rsidP="000B3F78">
      <w:pPr>
        <w:ind w:firstLine="720"/>
      </w:pPr>
      <w:r>
        <w:t>‘watched by’:</w:t>
      </w:r>
      <w:hyperlink w:anchor="_a3511bec5be4181aed91476c6b138095" w:history="1">
        <w:r>
          <w:rPr>
            <w:rStyle w:val="Hyperlink"/>
          </w:rPr>
          <w:t>Indicator Watchlist</w:t>
        </w:r>
      </w:hyperlink>
    </w:p>
    <w:p w:rsidR="00697D8F" w:rsidRDefault="00697D8F" w:rsidP="000B3F78">
      <w:pPr>
        <w:ind w:firstLine="720"/>
      </w:pPr>
      <w:r>
        <w:t>‘observed by’:</w:t>
      </w:r>
      <w:hyperlink w:anchor="_1a5b22ec96adcbdd1b918a17fe9b44b2" w:history="1">
        <w:r>
          <w:rPr>
            <w:rStyle w:val="Hyperlink"/>
          </w:rPr>
          <w:t>Observation</w:t>
        </w:r>
      </w:hyperlink>
    </w:p>
    <w:p w:rsidR="00697D8F" w:rsidRDefault="00697D8F" w:rsidP="000B3F78">
      <w:pPr>
        <w:ind w:firstLine="720"/>
      </w:pPr>
      <w:r>
        <w:t>‘made available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697D8F" w:rsidRDefault="00697D8F" w:rsidP="000B3F78">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0B3F78">
      <w:pPr>
        <w:ind w:firstLine="720"/>
      </w:pPr>
      <w:r>
        <w:t>‘generalizes’:</w:t>
      </w:r>
      <w:hyperlink w:anchor="_81284aa430d71f6e8d9c1804d9149488" w:history="1">
        <w:r>
          <w:rPr>
            <w:rStyle w:val="Hyperlink"/>
          </w:rPr>
          <w:t>Context</w:t>
        </w:r>
      </w:hyperlink>
    </w:p>
    <w:p w:rsidR="00697D8F" w:rsidRDefault="00697D8F" w:rsidP="000B3F78">
      <w:pPr>
        <w:ind w:firstLine="720"/>
      </w:pPr>
      <w:r>
        <w:t>‘specializes’:</w:t>
      </w:r>
      <w:hyperlink w:anchor="_81284aa430d71f6e8d9c1804d9149488" w:history="1">
        <w:r>
          <w:rPr>
            <w:rStyle w:val="Hyperlink"/>
          </w:rPr>
          <w:t>Context</w:t>
        </w:r>
      </w:hyperlink>
    </w:p>
    <w:p w:rsidR="00697D8F" w:rsidRDefault="00697D8F" w:rsidP="000B3F78">
      <w:pPr>
        <w:ind w:firstLine="720"/>
      </w:pPr>
      <w:r>
        <w:t>‘contextualizes’:</w:t>
      </w:r>
      <w:hyperlink w:anchor="_3a4ff69ced5d7f7c66bb882997dea37e" w:history="1">
        <w:r>
          <w:rPr>
            <w:rStyle w:val="Hyperlink"/>
          </w:rPr>
          <w:t>Anything</w:t>
        </w:r>
      </w:hyperlink>
    </w:p>
    <w:p w:rsidR="00697D8F" w:rsidRDefault="00697D8F" w:rsidP="000B3F78">
      <w:r w:rsidRPr="000365A1">
        <w:rPr>
          <w:b/>
          <w:i/>
        </w:rPr>
        <w:t>From</w:t>
      </w:r>
      <w:r>
        <w:t xml:space="preserve"> </w:t>
      </w:r>
      <w:hyperlink w:anchor="_08a2eb20d8bf045e6dbd9fe9c6a5931a" w:history="1">
        <w:r>
          <w:rPr>
            <w:rStyle w:val="Hyperlink"/>
          </w:rPr>
          <w:t>Actual Situation</w:t>
        </w:r>
      </w:hyperlink>
      <w:r>
        <w:t xml:space="preserve">: </w:t>
      </w:r>
    </w:p>
    <w:p w:rsidR="00697D8F" w:rsidRDefault="00697D8F" w:rsidP="000B3F78">
      <w:pPr>
        <w:ind w:firstLine="720"/>
      </w:pPr>
      <w:r>
        <w:lastRenderedPageBreak/>
        <w:t>‘has sighting’:</w:t>
      </w:r>
      <w:hyperlink w:anchor="_e771cce4eb7bb47efae93a7539a40e8e" w:history="1">
        <w:r>
          <w:rPr>
            <w:rStyle w:val="Hyperlink"/>
          </w:rPr>
          <w:t>Sighting</w:t>
        </w:r>
      </w:hyperlink>
    </w:p>
    <w:p w:rsidR="00697D8F" w:rsidRDefault="00697D8F" w:rsidP="000B3F78">
      <w:pPr>
        <w:ind w:firstLine="720"/>
      </w:pPr>
      <w:r>
        <w:t>‘has observation’:</w:t>
      </w:r>
      <w:hyperlink w:anchor="_1a5b22ec96adcbdd1b918a17fe9b44b2" w:history="1">
        <w:r>
          <w:rPr>
            <w:rStyle w:val="Hyperlink"/>
          </w:rPr>
          <w:t>Observation</w:t>
        </w:r>
      </w:hyperlink>
    </w:p>
    <w:p w:rsidR="00697D8F" w:rsidRDefault="00697D8F" w:rsidP="000B3F78">
      <w:r w:rsidRPr="000365A1">
        <w:rPr>
          <w:b/>
          <w:i/>
        </w:rPr>
        <w:t>From</w:t>
      </w:r>
      <w:r>
        <w:t xml:space="preserve"> </w:t>
      </w:r>
      <w:hyperlink w:anchor="_fb65a7c7797a6f834f4eb97640a0234f" w:history="1">
        <w:r>
          <w:rPr>
            <w:rStyle w:val="Hyperlink"/>
          </w:rPr>
          <w:t>Individual</w:t>
        </w:r>
      </w:hyperlink>
      <w:r>
        <w:t xml:space="preserve">: </w:t>
      </w:r>
    </w:p>
    <w:p w:rsidR="00697D8F" w:rsidRDefault="00697D8F" w:rsidP="000B3F78">
      <w:pPr>
        <w:ind w:firstLine="720"/>
      </w:pPr>
      <w:r>
        <w:t>‘has observation’:</w:t>
      </w:r>
      <w:hyperlink w:anchor="_1a5b22ec96adcbdd1b918a17fe9b44b2" w:history="1">
        <w:r>
          <w:rPr>
            <w:rStyle w:val="Hyperlink"/>
          </w:rPr>
          <w:t>Observation</w:t>
        </w:r>
      </w:hyperlink>
    </w:p>
    <w:p w:rsidR="00D718D6" w:rsidRDefault="00D718D6" w:rsidP="000B3F78"/>
    <w:p w:rsidR="00D718D6" w:rsidRDefault="005F69A5" w:rsidP="000B3F78">
      <w:pPr>
        <w:pStyle w:val="Heading3"/>
      </w:pPr>
      <w:bookmarkStart w:id="543" w:name="_1a5b22ec96adcbdd1b918a17fe9b44b2"/>
      <w:bookmarkStart w:id="544" w:name="_Toc412106770"/>
      <w:r>
        <w:t>Class Observation</w:t>
      </w:r>
      <w:bookmarkEnd w:id="543"/>
      <w:bookmarkEnd w:id="544"/>
    </w:p>
    <w:p w:rsidR="00D718D6" w:rsidRDefault="005F69A5" w:rsidP="000B3F78">
      <w:r>
        <w:t>the action or process of observing something or someone carefully or in order to gain information.</w:t>
      </w:r>
    </w:p>
    <w:p w:rsidR="00D718D6" w:rsidRDefault="005F69A5" w:rsidP="000B3F78">
      <w:pPr>
        <w:pStyle w:val="Heading4"/>
      </w:pPr>
      <w:bookmarkStart w:id="545" w:name="_Toc412106771"/>
      <w:r>
        <w:t>Direct Supertypes</w:t>
      </w:r>
      <w:bookmarkEnd w:id="545"/>
    </w:p>
    <w:p w:rsidR="00D718D6" w:rsidRDefault="004619D7" w:rsidP="000B3F78">
      <w:pPr>
        <w:ind w:left="360"/>
      </w:pPr>
      <w:hyperlink w:anchor="_bf62ccd25fcc4695eba838a426996db5" w:history="1">
        <w:r w:rsidR="005F69A5">
          <w:rPr>
            <w:rStyle w:val="Hyperlink"/>
          </w:rPr>
          <w:t>Activity</w:t>
        </w:r>
      </w:hyperlink>
      <w:r w:rsidR="005F69A5">
        <w:t xml:space="preserve">, </w:t>
      </w:r>
      <w:hyperlink w:anchor="_08a2eb20d8bf045e6dbd9fe9c6a5931a" w:history="1">
        <w:r w:rsidR="005F69A5">
          <w:rPr>
            <w:rStyle w:val="Hyperlink"/>
          </w:rPr>
          <w:t>Actual Situation</w:t>
        </w:r>
      </w:hyperlink>
    </w:p>
    <w:p w:rsidR="00D718D6" w:rsidRDefault="005F69A5" w:rsidP="000B3F78">
      <w:pPr>
        <w:pStyle w:val="Code"/>
      </w:pPr>
      <w:r w:rsidRPr="00043180">
        <w:rPr>
          <w:b/>
          <w:sz w:val="24"/>
          <w:szCs w:val="24"/>
        </w:rPr>
        <w:t>package</w:t>
      </w:r>
      <w:r>
        <w:t xml:space="preserve"> Conceptual Modeling and Mapping Library::Generic Concepts::Observation</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bf62ccd25fcc4695eba838a426996db5" w:history="1">
        <w:r w:rsidR="007E3012">
          <w:rPr>
            <w:rStyle w:val="Hyperlink"/>
          </w:rPr>
          <w:t>Activity</w:t>
        </w:r>
      </w:hyperlink>
      <w:r>
        <w:t xml:space="preserve">, </w:t>
      </w:r>
      <w:r w:rsidR="007E3012" w:rsidRPr="007E3012">
        <w:rPr>
          <w:rStyle w:val="Hyperlink"/>
        </w:rPr>
        <w:t xml:space="preserve"> </w:t>
      </w:r>
      <w:hyperlink w:anchor="_08a2eb20d8bf045e6dbd9fe9c6a5931a" w:history="1">
        <w:r w:rsidR="007E3012">
          <w:rPr>
            <w:rStyle w:val="Hyperlink"/>
          </w:rPr>
          <w:t>Actual Situation</w:t>
        </w:r>
      </w:hyperlink>
    </w:p>
    <w:p w:rsidR="00D718D6" w:rsidRDefault="00D718D6" w:rsidP="000B3F78">
      <w:pPr>
        <w:pStyle w:val="Code"/>
      </w:pPr>
    </w:p>
    <w:p w:rsidR="00D718D6" w:rsidRDefault="005F69A5" w:rsidP="000B3F78">
      <w:pPr>
        <w:pStyle w:val="Heading4"/>
      </w:pPr>
      <w:bookmarkStart w:id="546" w:name="_Toc412106772"/>
      <w:r>
        <w:t>Associations</w:t>
      </w:r>
      <w:bookmarkEnd w:id="546"/>
    </w:p>
    <w:p w:rsidR="00F546FD" w:rsidRDefault="005F69A5" w:rsidP="000B3F78">
      <w:pPr>
        <w:ind w:left="605" w:hanging="245"/>
      </w:pPr>
      <w:r>
        <w:rPr>
          <w:noProof/>
          <w:lang w:bidi="ar-SA"/>
        </w:rPr>
        <w:drawing>
          <wp:inline distT="0" distB="0" distL="0" distR="0" wp14:anchorId="63FCFA2C" wp14:editId="7B1654E7">
            <wp:extent cx="152400" cy="152400"/>
            <wp:effectExtent l="0" t="0" r="0" b="0"/>
            <wp:docPr id="398" name="Picture -1813298664.jpg" descr="-18132986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1813298664.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observes</w:t>
      </w:r>
      <w:r w:rsidR="00A92CA5">
        <w:t>:</w:t>
      </w:r>
      <w:hyperlink w:anchor="_13f9005c9106d00d7131680982c2727a" w:history="1">
        <w:r>
          <w:rPr>
            <w:rStyle w:val="Hyperlink"/>
          </w:rPr>
          <w:t>Entity</w:t>
        </w:r>
      </w:hyperlink>
      <w:r>
        <w:t xml:space="preserve"> </w:t>
      </w:r>
    </w:p>
    <w:p w:rsidR="00A60DB1" w:rsidRDefault="00A60DB1" w:rsidP="000B3F78">
      <w:pPr>
        <w:ind w:left="720" w:firstLine="360"/>
      </w:pPr>
      <w:r>
        <w:t>The observed entity (individual or situation)</w:t>
      </w:r>
    </w:p>
    <w:p w:rsidR="00F546FD" w:rsidRDefault="005F69A5" w:rsidP="000B3F78">
      <w:pPr>
        <w:ind w:left="605" w:hanging="245"/>
      </w:pPr>
      <w:r>
        <w:rPr>
          <w:noProof/>
          <w:lang w:bidi="ar-SA"/>
        </w:rPr>
        <w:drawing>
          <wp:inline distT="0" distB="0" distL="0" distR="0" wp14:anchorId="22C429D7" wp14:editId="5A85E3C3">
            <wp:extent cx="152400" cy="152400"/>
            <wp:effectExtent l="0" t="0" r="0" b="0"/>
            <wp:docPr id="400" name="Picture -1321993893.jpg" descr="-13219938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1321993893.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observer</w:t>
      </w:r>
      <w:r w:rsidR="00A92CA5">
        <w:t>:</w:t>
      </w:r>
      <w:hyperlink w:anchor="_fb65a7c7797a6f834f4eb97640a0234f" w:history="1">
        <w:r>
          <w:rPr>
            <w:rStyle w:val="Hyperlink"/>
          </w:rPr>
          <w:t>Individual</w:t>
        </w:r>
      </w:hyperlink>
      <w:r>
        <w:t xml:space="preserve"> </w:t>
      </w:r>
    </w:p>
    <w:p w:rsidR="00A60DB1" w:rsidRDefault="00A60DB1" w:rsidP="000B3F78">
      <w:pPr>
        <w:ind w:left="720" w:firstLine="360"/>
      </w:pPr>
      <w:r>
        <w:t>The observer</w:t>
      </w:r>
    </w:p>
    <w:p w:rsidR="00F546FD" w:rsidRDefault="005F69A5" w:rsidP="000B3F78">
      <w:pPr>
        <w:ind w:left="605" w:hanging="245"/>
      </w:pPr>
      <w:r>
        <w:rPr>
          <w:noProof/>
          <w:lang w:bidi="ar-SA"/>
        </w:rPr>
        <w:drawing>
          <wp:inline distT="0" distB="0" distL="0" distR="0" wp14:anchorId="5D7F94B1" wp14:editId="027836E0">
            <wp:extent cx="152400" cy="152400"/>
            <wp:effectExtent l="0" t="0" r="0" b="0"/>
            <wp:docPr id="402" name="Picture -107506044.jpg" descr="-1075060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107506044.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observed in</w:t>
      </w:r>
      <w:r w:rsidR="00A92CA5">
        <w:t>:</w:t>
      </w:r>
      <w:hyperlink w:anchor="_08a2eb20d8bf045e6dbd9fe9c6a5931a" w:history="1">
        <w:r>
          <w:rPr>
            <w:rStyle w:val="Hyperlink"/>
          </w:rPr>
          <w:t>Actual Situation</w:t>
        </w:r>
      </w:hyperlink>
      <w:r>
        <w:t xml:space="preserve"> </w:t>
      </w:r>
    </w:p>
    <w:p w:rsidR="00A60DB1" w:rsidRDefault="00A60DB1" w:rsidP="000B3F78">
      <w:pPr>
        <w:ind w:left="720" w:firstLine="360"/>
      </w:pPr>
      <w:r>
        <w:t>The context in which the observation occurred.</w:t>
      </w:r>
    </w:p>
    <w:p w:rsidR="00D718D6" w:rsidRDefault="005F69A5" w:rsidP="000B3F78">
      <w:pPr>
        <w:pStyle w:val="Heading4"/>
      </w:pPr>
      <w:bookmarkStart w:id="547" w:name="_Toc412106773"/>
      <w:r>
        <w:t>Inherited Features</w:t>
      </w:r>
      <w:bookmarkEnd w:id="547"/>
    </w:p>
    <w:p w:rsidR="00697D8F" w:rsidRDefault="00697D8F" w:rsidP="000B3F78">
      <w:r w:rsidRPr="000365A1">
        <w:rPr>
          <w:b/>
          <w:i/>
        </w:rPr>
        <w:t>From</w:t>
      </w:r>
      <w:r>
        <w:t xml:space="preserve"> </w:t>
      </w:r>
      <w:hyperlink w:anchor="_bf62ccd25fcc4695eba838a426996db5" w:history="1">
        <w:r>
          <w:rPr>
            <w:rStyle w:val="Hyperlink"/>
          </w:rPr>
          <w:t>Activity</w:t>
        </w:r>
      </w:hyperlink>
      <w:r>
        <w:t xml:space="preserve">: </w:t>
      </w:r>
    </w:p>
    <w:p w:rsidR="00697D8F" w:rsidRDefault="00697D8F" w:rsidP="000B3F78">
      <w:pPr>
        <w:ind w:firstLine="720"/>
      </w:pPr>
      <w:r>
        <w:t>‘performed by’:</w:t>
      </w:r>
      <w:hyperlink w:anchor="_195976dea0d8187e1656ac43c072c070" w:history="1">
        <w:r>
          <w:rPr>
            <w:rStyle w:val="Hyperlink"/>
          </w:rPr>
          <w:t>Actor</w:t>
        </w:r>
      </w:hyperlink>
    </w:p>
    <w:p w:rsidR="00697D8F" w:rsidRDefault="00697D8F" w:rsidP="000B3F78">
      <w:r w:rsidRPr="000365A1">
        <w:rPr>
          <w:b/>
          <w:i/>
        </w:rPr>
        <w:t>From</w:t>
      </w:r>
      <w:r>
        <w:t xml:space="preserve"> </w:t>
      </w:r>
      <w:hyperlink w:anchor="_c05d8ea54231ef8385ae369a8cb18a7f" w:history="1">
        <w:r>
          <w:rPr>
            <w:rStyle w:val="Hyperlink"/>
          </w:rPr>
          <w:t>Occurrence</w:t>
        </w:r>
      </w:hyperlink>
      <w:r>
        <w:t xml:space="preserve">: </w:t>
      </w:r>
    </w:p>
    <w:p w:rsidR="00697D8F" w:rsidRDefault="00697D8F" w:rsidP="000B3F78">
      <w:pPr>
        <w:ind w:firstLine="720"/>
      </w:pPr>
      <w:r>
        <w:t>‘uses’:</w:t>
      </w:r>
      <w:hyperlink w:anchor="_13f9005c9106d00d7131680982c2727a" w:history="1">
        <w:r>
          <w:rPr>
            <w:rStyle w:val="Hyperlink"/>
          </w:rPr>
          <w:t>Entity</w:t>
        </w:r>
      </w:hyperlink>
    </w:p>
    <w:p w:rsidR="00697D8F" w:rsidRDefault="00697D8F" w:rsidP="000B3F78">
      <w:pPr>
        <w:ind w:firstLine="720"/>
      </w:pPr>
      <w:r>
        <w:t>‘creates’:</w:t>
      </w:r>
      <w:hyperlink w:anchor="_13f9005c9106d00d7131680982c2727a" w:history="1">
        <w:r>
          <w:rPr>
            <w:rStyle w:val="Hyperlink"/>
          </w:rPr>
          <w:t>Entity</w:t>
        </w:r>
      </w:hyperlink>
    </w:p>
    <w:p w:rsidR="00697D8F" w:rsidRDefault="00697D8F" w:rsidP="000B3F78">
      <w:pPr>
        <w:ind w:firstLine="720"/>
      </w:pPr>
      <w:r>
        <w:t>‘step in’:</w:t>
      </w:r>
      <w:hyperlink w:anchor="_c05d8ea54231ef8385ae369a8cb18a7f" w:history="1">
        <w:r>
          <w:rPr>
            <w:rStyle w:val="Hyperlink"/>
          </w:rPr>
          <w:t>Occurrence</w:t>
        </w:r>
      </w:hyperlink>
    </w:p>
    <w:p w:rsidR="00697D8F" w:rsidRDefault="00697D8F" w:rsidP="000B3F78">
      <w:pPr>
        <w:ind w:firstLine="720"/>
      </w:pPr>
      <w:r>
        <w:t>‘step’:</w:t>
      </w:r>
      <w:hyperlink w:anchor="_c05d8ea54231ef8385ae369a8cb18a7f" w:history="1">
        <w:r>
          <w:rPr>
            <w:rStyle w:val="Hyperlink"/>
          </w:rPr>
          <w:t>Occurrence</w:t>
        </w:r>
      </w:hyperlink>
    </w:p>
    <w:p w:rsidR="00697D8F" w:rsidRDefault="00697D8F" w:rsidP="000B3F78">
      <w:pPr>
        <w:ind w:firstLine="720"/>
      </w:pPr>
      <w:r>
        <w:t>‘when’:</w:t>
      </w:r>
      <w:hyperlink w:anchor="_63104765cd42c5f76cf72fdc4ed90397" w:history="1">
        <w:r>
          <w:rPr>
            <w:rStyle w:val="Hyperlink"/>
          </w:rPr>
          <w:t>Situation</w:t>
        </w:r>
      </w:hyperlink>
    </w:p>
    <w:p w:rsidR="00697D8F" w:rsidRDefault="00697D8F" w:rsidP="000B3F78">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0B3F78">
      <w:pPr>
        <w:ind w:firstLine="720"/>
      </w:pPr>
      <w:r>
        <w:t>‘starts on’:</w:t>
      </w:r>
      <w:hyperlink w:anchor="_404887ca511c022e037ede12e1a8f37a" w:history="1">
        <w:r>
          <w:rPr>
            <w:rStyle w:val="Hyperlink"/>
          </w:rPr>
          <w:t>Time Point</w:t>
        </w:r>
      </w:hyperlink>
    </w:p>
    <w:p w:rsidR="00697D8F" w:rsidRDefault="00697D8F" w:rsidP="000B3F78">
      <w:pPr>
        <w:ind w:firstLine="720"/>
      </w:pPr>
      <w:r>
        <w:t>‘ends on’:</w:t>
      </w:r>
      <w:hyperlink w:anchor="_404887ca511c022e037ede12e1a8f37a" w:history="1">
        <w:r>
          <w:rPr>
            <w:rStyle w:val="Hyperlink"/>
          </w:rPr>
          <w:t>Time Point</w:t>
        </w:r>
      </w:hyperlink>
    </w:p>
    <w:p w:rsidR="00697D8F" w:rsidRDefault="00697D8F" w:rsidP="000B3F78">
      <w:pPr>
        <w:ind w:firstLine="720"/>
      </w:pPr>
      <w:r>
        <w:t>‘has binding’:</w:t>
      </w:r>
      <w:hyperlink w:anchor="_59d00381296cc32f8d191ec24ae537cd" w:history="1">
        <w:r>
          <w:rPr>
            <w:rStyle w:val="Hyperlink"/>
          </w:rPr>
          <w:t>Binding</w:t>
        </w:r>
      </w:hyperlink>
    </w:p>
    <w:p w:rsidR="00697D8F" w:rsidRDefault="00697D8F" w:rsidP="000B3F78">
      <w:pPr>
        <w:ind w:firstLine="720"/>
      </w:pPr>
      <w:r>
        <w:t>‘has consequence’:</w:t>
      </w:r>
      <w:hyperlink w:anchor="_9bf67544840a1cd6396f28cc292e3ca0" w:history="1">
        <w:r>
          <w:rPr>
            <w:rStyle w:val="Hyperlink"/>
          </w:rPr>
          <w:t>Consequence</w:t>
        </w:r>
      </w:hyperlink>
    </w:p>
    <w:p w:rsidR="00697D8F" w:rsidRDefault="00697D8F" w:rsidP="000B3F78">
      <w:pPr>
        <w:ind w:firstLine="720"/>
      </w:pPr>
      <w:r>
        <w:t>‘impacts’:</w:t>
      </w:r>
      <w:hyperlink w:anchor="_13f9005c9106d00d7131680982c2727a" w:history="1">
        <w:r>
          <w:rPr>
            <w:rStyle w:val="Hyperlink"/>
          </w:rPr>
          <w:t>Entity</w:t>
        </w:r>
      </w:hyperlink>
    </w:p>
    <w:p w:rsidR="00697D8F" w:rsidRDefault="00697D8F" w:rsidP="000B3F78">
      <w:pPr>
        <w:ind w:firstLine="720"/>
      </w:pPr>
      <w:r>
        <w:t>‘matches’:</w:t>
      </w:r>
      <w:hyperlink w:anchor="_6db5f6447173086a1a7d18af4f144b69" w:history="1">
        <w:r>
          <w:rPr>
            <w:rStyle w:val="Hyperlink"/>
          </w:rPr>
          <w:t>Template</w:t>
        </w:r>
      </w:hyperlink>
    </w:p>
    <w:p w:rsidR="00697D8F" w:rsidRDefault="00697D8F" w:rsidP="000B3F78">
      <w:pPr>
        <w:ind w:firstLine="720"/>
      </w:pPr>
      <w:r>
        <w:t>‘confidence’:</w:t>
      </w:r>
      <w:hyperlink w:anchor="_515aa0b3c8b3af1351822986548c803a" w:history="1">
        <w:r>
          <w:rPr>
            <w:rStyle w:val="Hyperlink"/>
          </w:rPr>
          <w:t>Confidence Metric</w:t>
        </w:r>
      </w:hyperlink>
    </w:p>
    <w:p w:rsidR="00697D8F" w:rsidRDefault="00697D8F" w:rsidP="000B3F78">
      <w:pPr>
        <w:ind w:firstLine="720"/>
      </w:pPr>
      <w:r>
        <w:t>‘happens before’:</w:t>
      </w:r>
      <w:hyperlink w:anchor="_63104765cd42c5f76cf72fdc4ed90397" w:history="1">
        <w:r>
          <w:rPr>
            <w:rStyle w:val="Hyperlink"/>
          </w:rPr>
          <w:t>Situation</w:t>
        </w:r>
      </w:hyperlink>
    </w:p>
    <w:p w:rsidR="00697D8F" w:rsidRDefault="00697D8F" w:rsidP="000B3F78">
      <w:pPr>
        <w:ind w:firstLine="720"/>
      </w:pPr>
      <w:r>
        <w:t>‘happens after’:</w:t>
      </w:r>
      <w:hyperlink w:anchor="_63104765cd42c5f76cf72fdc4ed90397" w:history="1">
        <w:r>
          <w:rPr>
            <w:rStyle w:val="Hyperlink"/>
          </w:rPr>
          <w:t>Situation</w:t>
        </w:r>
      </w:hyperlink>
    </w:p>
    <w:p w:rsidR="00697D8F" w:rsidRDefault="00697D8F" w:rsidP="000B3F78">
      <w:pPr>
        <w:ind w:firstLine="720"/>
      </w:pPr>
      <w:r>
        <w:lastRenderedPageBreak/>
        <w:t>‘selects’:</w:t>
      </w:r>
      <w:hyperlink w:anchor="_0ea506f57adef61cfa374e799c7f4b3e" w:history="1">
        <w:r>
          <w:rPr>
            <w:rStyle w:val="Hyperlink"/>
          </w:rPr>
          <w:t>Indicator</w:t>
        </w:r>
      </w:hyperlink>
    </w:p>
    <w:p w:rsidR="00697D8F" w:rsidRDefault="00697D8F" w:rsidP="000B3F78">
      <w:pPr>
        <w:ind w:firstLine="720"/>
      </w:pPr>
      <w:r>
        <w:t>‘do’:</w:t>
      </w:r>
      <w:hyperlink w:anchor="_c05d8ea54231ef8385ae369a8cb18a7f" w:history="1">
        <w:r>
          <w:rPr>
            <w:rStyle w:val="Hyperlink"/>
          </w:rPr>
          <w:t>Occurrence</w:t>
        </w:r>
      </w:hyperlink>
    </w:p>
    <w:p w:rsidR="00697D8F" w:rsidRDefault="00697D8F" w:rsidP="000B3F78">
      <w:pPr>
        <w:ind w:firstLine="720"/>
      </w:pPr>
      <w:r>
        <w:t>‘course of action’:</w:t>
      </w:r>
      <w:hyperlink w:anchor="_83d65b9404a78ed941a332943863e039" w:history="1">
        <w:r>
          <w:rPr>
            <w:rStyle w:val="Hyperlink"/>
          </w:rPr>
          <w:t>Process</w:t>
        </w:r>
      </w:hyperlink>
    </w:p>
    <w:p w:rsidR="00697D8F" w:rsidRDefault="00697D8F" w:rsidP="000B3F78">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0B3F78">
      <w:pPr>
        <w:ind w:firstLine="720"/>
      </w:pPr>
      <w:r>
        <w:t>‘used by’:</w:t>
      </w:r>
      <w:hyperlink w:anchor="_c05d8ea54231ef8385ae369a8cb18a7f" w:history="1">
        <w:r>
          <w:rPr>
            <w:rStyle w:val="Hyperlink"/>
          </w:rPr>
          <w:t>Occurrence</w:t>
        </w:r>
      </w:hyperlink>
    </w:p>
    <w:p w:rsidR="00697D8F" w:rsidRDefault="00697D8F" w:rsidP="000B3F78">
      <w:pPr>
        <w:ind w:firstLine="720"/>
      </w:pPr>
      <w:r>
        <w:t>‘is part of’:</w:t>
      </w:r>
      <w:hyperlink w:anchor="_13f9005c9106d00d7131680982c2727a" w:history="1">
        <w:r>
          <w:rPr>
            <w:rStyle w:val="Hyperlink"/>
          </w:rPr>
          <w:t>Entity</w:t>
        </w:r>
      </w:hyperlink>
    </w:p>
    <w:p w:rsidR="00697D8F" w:rsidRDefault="00697D8F" w:rsidP="000B3F78">
      <w:pPr>
        <w:ind w:firstLine="720"/>
      </w:pPr>
      <w:r>
        <w:t>‘has part’:</w:t>
      </w:r>
      <w:hyperlink w:anchor="_13f9005c9106d00d7131680982c2727a" w:history="1">
        <w:r>
          <w:rPr>
            <w:rStyle w:val="Hyperlink"/>
          </w:rPr>
          <w:t>Entity</w:t>
        </w:r>
      </w:hyperlink>
    </w:p>
    <w:p w:rsidR="00697D8F" w:rsidRDefault="00697D8F" w:rsidP="000B3F78">
      <w:pPr>
        <w:ind w:firstLine="720"/>
      </w:pPr>
      <w:r>
        <w:t>‘has state’:</w:t>
      </w:r>
      <w:hyperlink w:anchor="_927c2855748f476d96735ff79da4ebff" w:history="1">
        <w:r>
          <w:rPr>
            <w:rStyle w:val="Hyperlink"/>
          </w:rPr>
          <w:t>State</w:t>
        </w:r>
      </w:hyperlink>
    </w:p>
    <w:p w:rsidR="00697D8F" w:rsidRDefault="00697D8F" w:rsidP="000B3F78">
      <w:pPr>
        <w:ind w:firstLine="720"/>
      </w:pPr>
      <w:r>
        <w:t>‘created by’:</w:t>
      </w:r>
      <w:hyperlink w:anchor="_c05d8ea54231ef8385ae369a8cb18a7f" w:history="1">
        <w:r>
          <w:rPr>
            <w:rStyle w:val="Hyperlink"/>
          </w:rPr>
          <w:t>Occurrence</w:t>
        </w:r>
      </w:hyperlink>
    </w:p>
    <w:p w:rsidR="00697D8F" w:rsidRDefault="00697D8F" w:rsidP="000B3F78">
      <w:pPr>
        <w:ind w:firstLine="720"/>
      </w:pPr>
      <w:r>
        <w:t>‘is related to’:</w:t>
      </w:r>
      <w:hyperlink w:anchor="_13f9005c9106d00d7131680982c2727a" w:history="1">
        <w:r>
          <w:rPr>
            <w:rStyle w:val="Hyperlink"/>
          </w:rPr>
          <w:t>Entity</w:t>
        </w:r>
      </w:hyperlink>
    </w:p>
    <w:p w:rsidR="00697D8F" w:rsidRDefault="00697D8F" w:rsidP="000B3F78">
      <w:pPr>
        <w:ind w:firstLine="720"/>
      </w:pPr>
      <w:r>
        <w:t>‘impacted by’:</w:t>
      </w:r>
      <w:hyperlink w:anchor="_63104765cd42c5f76cf72fdc4ed90397" w:history="1">
        <w:r>
          <w:rPr>
            <w:rStyle w:val="Hyperlink"/>
          </w:rPr>
          <w:t>Situation</w:t>
        </w:r>
      </w:hyperlink>
    </w:p>
    <w:p w:rsidR="00697D8F" w:rsidRDefault="00697D8F" w:rsidP="000B3F78">
      <w:pPr>
        <w:ind w:firstLine="720"/>
      </w:pPr>
      <w:r>
        <w:t>‘identified by’:</w:t>
      </w:r>
      <w:hyperlink w:anchor="_a9304dce0833e68d6c1871feed7ba4c8" w:history="1">
        <w:r>
          <w:rPr>
            <w:rStyle w:val="Hyperlink"/>
          </w:rPr>
          <w:t>Identifier</w:t>
        </w:r>
      </w:hyperlink>
    </w:p>
    <w:p w:rsidR="00697D8F" w:rsidRDefault="00697D8F" w:rsidP="000B3F78">
      <w:pPr>
        <w:ind w:firstLine="720"/>
      </w:pPr>
      <w:r>
        <w:t>‘has name’:</w:t>
      </w:r>
      <w:hyperlink w:anchor="_afe5a48976a2df078be9473827611fb8" w:history="1">
        <w:r>
          <w:rPr>
            <w:rStyle w:val="Hyperlink"/>
          </w:rPr>
          <w:t>Name</w:t>
        </w:r>
      </w:hyperlink>
    </w:p>
    <w:p w:rsidR="00697D8F" w:rsidRDefault="00697D8F" w:rsidP="000B3F78">
      <w:pPr>
        <w:ind w:firstLine="720"/>
      </w:pPr>
      <w:r>
        <w:t>‘prefered identifier’:</w:t>
      </w:r>
      <w:hyperlink w:anchor="_a9304dce0833e68d6c1871feed7ba4c8" w:history="1">
        <w:r>
          <w:rPr>
            <w:rStyle w:val="Hyperlink"/>
          </w:rPr>
          <w:t>Identifier</w:t>
        </w:r>
      </w:hyperlink>
    </w:p>
    <w:p w:rsidR="00697D8F" w:rsidRDefault="00697D8F" w:rsidP="000B3F78">
      <w:pPr>
        <w:ind w:firstLine="720"/>
      </w:pPr>
      <w:r>
        <w:t>‘watched by’:</w:t>
      </w:r>
      <w:hyperlink w:anchor="_a3511bec5be4181aed91476c6b138095" w:history="1">
        <w:r>
          <w:rPr>
            <w:rStyle w:val="Hyperlink"/>
          </w:rPr>
          <w:t>Indicator Watchlist</w:t>
        </w:r>
      </w:hyperlink>
    </w:p>
    <w:p w:rsidR="00697D8F" w:rsidRDefault="00697D8F" w:rsidP="000B3F78">
      <w:pPr>
        <w:ind w:firstLine="720"/>
      </w:pPr>
      <w:r>
        <w:t>‘observed by’:</w:t>
      </w:r>
      <w:hyperlink w:anchor="_1a5b22ec96adcbdd1b918a17fe9b44b2" w:history="1">
        <w:r>
          <w:rPr>
            <w:rStyle w:val="Hyperlink"/>
          </w:rPr>
          <w:t>Observation</w:t>
        </w:r>
      </w:hyperlink>
    </w:p>
    <w:p w:rsidR="00697D8F" w:rsidRDefault="00697D8F" w:rsidP="000B3F78">
      <w:pPr>
        <w:ind w:firstLine="720"/>
      </w:pPr>
      <w:r>
        <w:t>‘made available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697D8F" w:rsidRDefault="00697D8F" w:rsidP="000B3F78">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0B3F78">
      <w:pPr>
        <w:ind w:firstLine="720"/>
      </w:pPr>
      <w:r>
        <w:t>‘generalizes’:</w:t>
      </w:r>
      <w:hyperlink w:anchor="_81284aa430d71f6e8d9c1804d9149488" w:history="1">
        <w:r>
          <w:rPr>
            <w:rStyle w:val="Hyperlink"/>
          </w:rPr>
          <w:t>Context</w:t>
        </w:r>
      </w:hyperlink>
    </w:p>
    <w:p w:rsidR="00697D8F" w:rsidRDefault="00697D8F" w:rsidP="000B3F78">
      <w:pPr>
        <w:ind w:firstLine="720"/>
      </w:pPr>
      <w:r>
        <w:t>‘specializes’:</w:t>
      </w:r>
      <w:hyperlink w:anchor="_81284aa430d71f6e8d9c1804d9149488" w:history="1">
        <w:r>
          <w:rPr>
            <w:rStyle w:val="Hyperlink"/>
          </w:rPr>
          <w:t>Context</w:t>
        </w:r>
      </w:hyperlink>
    </w:p>
    <w:p w:rsidR="00697D8F" w:rsidRDefault="00697D8F" w:rsidP="000B3F78">
      <w:pPr>
        <w:ind w:firstLine="720"/>
      </w:pPr>
      <w:r>
        <w:t>‘contextualizes’:</w:t>
      </w:r>
      <w:hyperlink w:anchor="_3a4ff69ced5d7f7c66bb882997dea37e" w:history="1">
        <w:r>
          <w:rPr>
            <w:rStyle w:val="Hyperlink"/>
          </w:rPr>
          <w:t>Anything</w:t>
        </w:r>
      </w:hyperlink>
    </w:p>
    <w:p w:rsidR="00697D8F" w:rsidRDefault="00697D8F" w:rsidP="000B3F78">
      <w:r w:rsidRPr="000365A1">
        <w:rPr>
          <w:b/>
          <w:i/>
        </w:rPr>
        <w:t>From</w:t>
      </w:r>
      <w:r>
        <w:t xml:space="preserve"> </w:t>
      </w:r>
      <w:hyperlink w:anchor="_08a2eb20d8bf045e6dbd9fe9c6a5931a" w:history="1">
        <w:r>
          <w:rPr>
            <w:rStyle w:val="Hyperlink"/>
          </w:rPr>
          <w:t>Actual Situation</w:t>
        </w:r>
      </w:hyperlink>
      <w:r>
        <w:t xml:space="preserve">: </w:t>
      </w:r>
    </w:p>
    <w:p w:rsidR="00697D8F" w:rsidRDefault="00697D8F" w:rsidP="000B3F78">
      <w:pPr>
        <w:ind w:firstLine="720"/>
      </w:pPr>
      <w:r>
        <w:t>‘has sighting’:</w:t>
      </w:r>
      <w:hyperlink w:anchor="_e771cce4eb7bb47efae93a7539a40e8e" w:history="1">
        <w:r>
          <w:rPr>
            <w:rStyle w:val="Hyperlink"/>
          </w:rPr>
          <w:t>Sighting</w:t>
        </w:r>
      </w:hyperlink>
    </w:p>
    <w:p w:rsidR="00697D8F" w:rsidRDefault="00697D8F" w:rsidP="000B3F78">
      <w:pPr>
        <w:ind w:firstLine="720"/>
      </w:pPr>
      <w:r>
        <w:t>‘has observation’:</w:t>
      </w:r>
      <w:hyperlink w:anchor="_1a5b22ec96adcbdd1b918a17fe9b44b2" w:history="1">
        <w:r>
          <w:rPr>
            <w:rStyle w:val="Hyperlink"/>
          </w:rPr>
          <w:t>Observation</w:t>
        </w:r>
      </w:hyperlink>
    </w:p>
    <w:p w:rsidR="00697D8F" w:rsidRDefault="00697D8F" w:rsidP="000B3F78">
      <w:r w:rsidRPr="000365A1">
        <w:rPr>
          <w:b/>
          <w:i/>
        </w:rPr>
        <w:t>From</w:t>
      </w:r>
      <w:r>
        <w:t xml:space="preserve"> </w:t>
      </w:r>
      <w:hyperlink w:anchor="_fb65a7c7797a6f834f4eb97640a0234f" w:history="1">
        <w:r>
          <w:rPr>
            <w:rStyle w:val="Hyperlink"/>
          </w:rPr>
          <w:t>Individual</w:t>
        </w:r>
      </w:hyperlink>
      <w:r>
        <w:t xml:space="preserve">: </w:t>
      </w:r>
    </w:p>
    <w:p w:rsidR="00697D8F" w:rsidRDefault="00697D8F" w:rsidP="000B3F78">
      <w:pPr>
        <w:ind w:firstLine="720"/>
      </w:pPr>
      <w:r>
        <w:t>‘has observation’:</w:t>
      </w:r>
      <w:hyperlink w:anchor="_1a5b22ec96adcbdd1b918a17fe9b44b2" w:history="1">
        <w:r>
          <w:rPr>
            <w:rStyle w:val="Hyperlink"/>
          </w:rPr>
          <w:t>Observation</w:t>
        </w:r>
      </w:hyperlink>
    </w:p>
    <w:p w:rsidR="00D718D6" w:rsidRDefault="00D718D6" w:rsidP="000B3F78"/>
    <w:p w:rsidR="00D718D6" w:rsidRDefault="005F69A5" w:rsidP="000B3F78">
      <w:pPr>
        <w:pStyle w:val="Heading2"/>
      </w:pPr>
      <w:bookmarkStart w:id="548" w:name="_Toc412106774"/>
      <w:r>
        <w:t>Conceptual Modeling and Mapping Library::Generic Concepts::Person</w:t>
      </w:r>
      <w:bookmarkEnd w:id="548"/>
    </w:p>
    <w:p w:rsidR="00D718D6" w:rsidRDefault="005F69A5" w:rsidP="000B3F78">
      <w:r>
        <w:t>The person module defines foundation concepts of people such as their location and name. More specific person attributes may augment this specification.</w:t>
      </w:r>
    </w:p>
    <w:p w:rsidR="00D718D6" w:rsidRDefault="00306ED9" w:rsidP="000B3F78">
      <w:pPr>
        <w:pStyle w:val="Heading3"/>
      </w:pPr>
      <w:bookmarkStart w:id="549" w:name="_Toc412106775"/>
      <w:r>
        <w:lastRenderedPageBreak/>
        <w:t>Diagram</w:t>
      </w:r>
      <w:r w:rsidR="00AB6B0D">
        <w:t>:</w:t>
      </w:r>
      <w:r>
        <w:t xml:space="preserve"> </w:t>
      </w:r>
      <w:r w:rsidR="005F69A5">
        <w:t>Person</w:t>
      </w:r>
      <w:bookmarkEnd w:id="549"/>
    </w:p>
    <w:p w:rsidR="00D718D6" w:rsidRDefault="005F69A5" w:rsidP="000B3F78">
      <w:pPr>
        <w:jc w:val="center"/>
        <w:rPr>
          <w:rFonts w:cs="Arial"/>
        </w:rPr>
      </w:pPr>
      <w:r>
        <w:rPr>
          <w:noProof/>
          <w:lang w:bidi="ar-SA"/>
        </w:rPr>
        <w:drawing>
          <wp:inline distT="0" distB="0" distL="0" distR="0" wp14:anchorId="58DDEA6B" wp14:editId="5476E9CF">
            <wp:extent cx="5732145" cy="3760173"/>
            <wp:effectExtent l="0" t="0" r="0" b="0"/>
            <wp:docPr id="404" name="Picture -1927290693.jpg" descr="-19272906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1927290693.jpg"/>
                    <pic:cNvPicPr/>
                  </pic:nvPicPr>
                  <pic:blipFill>
                    <a:blip r:embed="rId50" cstate="print"/>
                    <a:stretch>
                      <a:fillRect/>
                    </a:stretch>
                  </pic:blipFill>
                  <pic:spPr>
                    <a:xfrm>
                      <a:off x="0" y="0"/>
                      <a:ext cx="5732145" cy="3760173"/>
                    </a:xfrm>
                    <a:prstGeom prst="rect">
                      <a:avLst/>
                    </a:prstGeom>
                  </pic:spPr>
                </pic:pic>
              </a:graphicData>
            </a:graphic>
          </wp:inline>
        </w:drawing>
      </w:r>
    </w:p>
    <w:p w:rsidR="00D718D6" w:rsidRDefault="005F69A5" w:rsidP="000B3F78">
      <w:pPr>
        <w:pStyle w:val="Figure"/>
      </w:pPr>
      <w:bookmarkStart w:id="550" w:name="_Toc412105728"/>
      <w:r>
        <w:t>Person</w:t>
      </w:r>
      <w:bookmarkEnd w:id="550"/>
    </w:p>
    <w:p w:rsidR="00D718D6" w:rsidRDefault="00D718D6" w:rsidP="000B3F78"/>
    <w:p w:rsidR="00D718D6" w:rsidRDefault="005F69A5" w:rsidP="000B3F78">
      <w:pPr>
        <w:pStyle w:val="Heading3"/>
      </w:pPr>
      <w:bookmarkStart w:id="551" w:name="_ea081861c52fa2a4ebb39a32519c3a42"/>
      <w:bookmarkStart w:id="552" w:name="_Toc412106776"/>
      <w:r>
        <w:t>Class Full Person Name</w:t>
      </w:r>
      <w:bookmarkEnd w:id="551"/>
      <w:bookmarkEnd w:id="552"/>
    </w:p>
    <w:p w:rsidR="00D718D6" w:rsidRDefault="005F69A5" w:rsidP="000B3F78">
      <w:r>
        <w:t>A full name of a person, even if it is represented in a single string.</w:t>
      </w:r>
    </w:p>
    <w:p w:rsidR="00D718D6" w:rsidRDefault="005F69A5" w:rsidP="000B3F78">
      <w:pPr>
        <w:pStyle w:val="Heading4"/>
      </w:pPr>
      <w:bookmarkStart w:id="553" w:name="_Toc412106777"/>
      <w:r>
        <w:t>Direct Supertypes</w:t>
      </w:r>
      <w:bookmarkEnd w:id="553"/>
    </w:p>
    <w:p w:rsidR="00D718D6" w:rsidRDefault="004619D7" w:rsidP="000B3F78">
      <w:pPr>
        <w:ind w:left="360"/>
      </w:pPr>
      <w:hyperlink w:anchor="_6014d9134f4ec260652550f570dd0cd8" w:history="1">
        <w:r w:rsidR="005F69A5">
          <w:rPr>
            <w:rStyle w:val="Hyperlink"/>
          </w:rPr>
          <w:t>Person Name</w:t>
        </w:r>
      </w:hyperlink>
    </w:p>
    <w:p w:rsidR="00D718D6" w:rsidRDefault="005F69A5" w:rsidP="000B3F78">
      <w:pPr>
        <w:pStyle w:val="Code"/>
      </w:pPr>
      <w:r w:rsidRPr="00043180">
        <w:rPr>
          <w:b/>
          <w:sz w:val="24"/>
          <w:szCs w:val="24"/>
        </w:rPr>
        <w:t>package</w:t>
      </w:r>
      <w:r>
        <w:t xml:space="preserve"> Conceptual Modeling and Mapping Library::Generic Concepts::Person</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6014d9134f4ec260652550f570dd0cd8" w:history="1">
        <w:r w:rsidR="007E3012">
          <w:rPr>
            <w:rStyle w:val="Hyperlink"/>
          </w:rPr>
          <w:t>Person Name</w:t>
        </w:r>
      </w:hyperlink>
    </w:p>
    <w:p w:rsidR="00D718D6" w:rsidRDefault="00D718D6" w:rsidP="000B3F78">
      <w:pPr>
        <w:pStyle w:val="Code"/>
      </w:pPr>
    </w:p>
    <w:p w:rsidR="00D718D6" w:rsidRDefault="005F69A5" w:rsidP="000B3F78">
      <w:pPr>
        <w:pStyle w:val="Heading4"/>
      </w:pPr>
      <w:bookmarkStart w:id="554" w:name="_Toc412106778"/>
      <w:r>
        <w:t>Attributes</w:t>
      </w:r>
      <w:bookmarkEnd w:id="554"/>
    </w:p>
    <w:p w:rsidR="00D718D6" w:rsidRDefault="005F69A5" w:rsidP="000B3F78">
      <w:pPr>
        <w:pStyle w:val="BodyText2"/>
      </w:pPr>
      <w:r>
        <w:rPr>
          <w:noProof/>
          <w:lang w:bidi="ar-SA"/>
        </w:rPr>
        <w:drawing>
          <wp:inline distT="0" distB="0" distL="0" distR="0" wp14:anchorId="70F479FF" wp14:editId="6DF916A2">
            <wp:extent cx="152400" cy="152400"/>
            <wp:effectExtent l="0" t="0" r="0" b="0"/>
            <wp:docPr id="406" name="Picture -596523826.jpg" descr="-5965238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596523826.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salutation : </w:t>
      </w:r>
      <w:hyperlink w:anchor="_e88ff33128e714dd9b5d6164077fbf8d" w:history="1">
        <w:r>
          <w:rPr>
            <w:rStyle w:val="Hyperlink"/>
          </w:rPr>
          <w:t>Salutation Name</w:t>
        </w:r>
      </w:hyperlink>
      <w:r>
        <w:t xml:space="preserve"> [0..1]</w:t>
      </w:r>
    </w:p>
    <w:p w:rsidR="00D718D6" w:rsidRDefault="005F69A5" w:rsidP="000B3F78">
      <w:pPr>
        <w:ind w:left="677" w:firstLine="360"/>
      </w:pPr>
      <w:r>
        <w:t xml:space="preserve">The prefix of a full name. E.g. Mr. </w:t>
      </w:r>
    </w:p>
    <w:p w:rsidR="00D718D6" w:rsidRDefault="005F69A5" w:rsidP="000B3F78">
      <w:pPr>
        <w:pStyle w:val="BodyText2"/>
      </w:pPr>
      <w:r>
        <w:rPr>
          <w:noProof/>
          <w:lang w:bidi="ar-SA"/>
        </w:rPr>
        <w:drawing>
          <wp:inline distT="0" distB="0" distL="0" distR="0" wp14:anchorId="07E62D61" wp14:editId="2467A4B4">
            <wp:extent cx="152400" cy="152400"/>
            <wp:effectExtent l="0" t="0" r="0" b="0"/>
            <wp:docPr id="408" name="Picture 382916720.jpg" descr="3829167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382916720.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name part : </w:t>
      </w:r>
      <w:hyperlink w:anchor="_dd7db8343f872912184e31022c30375d" w:history="1">
        <w:r>
          <w:rPr>
            <w:rStyle w:val="Hyperlink"/>
          </w:rPr>
          <w:t>Partial Person Name</w:t>
        </w:r>
      </w:hyperlink>
      <w:r>
        <w:t xml:space="preserve"> [1..*]</w:t>
      </w:r>
    </w:p>
    <w:p w:rsidR="00D718D6" w:rsidRDefault="005F69A5" w:rsidP="000B3F78">
      <w:pPr>
        <w:ind w:left="677" w:firstLine="360"/>
      </w:pPr>
      <w:r>
        <w:t>Parts of a name, e.g. surname, given name.</w:t>
      </w:r>
    </w:p>
    <w:p w:rsidR="00D718D6" w:rsidRDefault="005F69A5" w:rsidP="000B3F78">
      <w:pPr>
        <w:pStyle w:val="BodyText2"/>
      </w:pPr>
      <w:r>
        <w:rPr>
          <w:noProof/>
          <w:lang w:bidi="ar-SA"/>
        </w:rPr>
        <w:drawing>
          <wp:inline distT="0" distB="0" distL="0" distR="0" wp14:anchorId="3726454A" wp14:editId="523CEEB0">
            <wp:extent cx="152400" cy="152400"/>
            <wp:effectExtent l="0" t="0" r="0" b="0"/>
            <wp:docPr id="410" name="Picture -612425392.jpg" descr="-6124253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612425392.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title : </w:t>
      </w:r>
      <w:hyperlink w:anchor="_748fc700a013f48fc4d85da4700f1a8e" w:history="1">
        <w:r>
          <w:rPr>
            <w:rStyle w:val="Hyperlink"/>
          </w:rPr>
          <w:t>Title Name</w:t>
        </w:r>
      </w:hyperlink>
      <w:r>
        <w:t xml:space="preserve"> [0..*]</w:t>
      </w:r>
    </w:p>
    <w:p w:rsidR="00D718D6" w:rsidRDefault="005F69A5" w:rsidP="000B3F78">
      <w:pPr>
        <w:ind w:left="677" w:firstLine="360"/>
      </w:pPr>
      <w:r>
        <w:t>Titles, such as Dr.</w:t>
      </w:r>
    </w:p>
    <w:p w:rsidR="00D718D6" w:rsidRDefault="005F69A5" w:rsidP="000B3F78">
      <w:pPr>
        <w:pStyle w:val="Heading4"/>
      </w:pPr>
      <w:bookmarkStart w:id="555" w:name="_Toc412106779"/>
      <w:r>
        <w:t>Inherited Features</w:t>
      </w:r>
      <w:bookmarkEnd w:id="555"/>
    </w:p>
    <w:p w:rsidR="00697D8F" w:rsidRDefault="00697D8F" w:rsidP="000B3F78">
      <w:r w:rsidRPr="000365A1">
        <w:rPr>
          <w:b/>
          <w:i/>
        </w:rPr>
        <w:t>From</w:t>
      </w:r>
      <w:r>
        <w:t xml:space="preserve"> </w:t>
      </w:r>
      <w:hyperlink w:anchor="_afe5a48976a2df078be9473827611fb8" w:history="1">
        <w:r>
          <w:rPr>
            <w:rStyle w:val="Hyperlink"/>
          </w:rPr>
          <w:t>Name</w:t>
        </w:r>
      </w:hyperlink>
      <w:r>
        <w:t xml:space="preserve">: </w:t>
      </w:r>
    </w:p>
    <w:p w:rsidR="00697D8F" w:rsidRDefault="00697D8F" w:rsidP="000B3F78">
      <w:pPr>
        <w:ind w:firstLine="720"/>
      </w:pPr>
      <w:r>
        <w:t>‘names’:</w:t>
      </w:r>
      <w:hyperlink w:anchor="_13f9005c9106d00d7131680982c2727a" w:history="1">
        <w:r>
          <w:rPr>
            <w:rStyle w:val="Hyperlink"/>
          </w:rPr>
          <w:t>Entity</w:t>
        </w:r>
      </w:hyperlink>
    </w:p>
    <w:p w:rsidR="00697D8F" w:rsidRDefault="00697D8F" w:rsidP="000B3F78">
      <w:r w:rsidRPr="000365A1">
        <w:rPr>
          <w:b/>
          <w:i/>
        </w:rPr>
        <w:t>From</w:t>
      </w:r>
      <w:r>
        <w:t xml:space="preserve"> </w:t>
      </w:r>
      <w:hyperlink w:anchor="_a9304dce0833e68d6c1871feed7ba4c8" w:history="1">
        <w:r>
          <w:rPr>
            <w:rStyle w:val="Hyperlink"/>
          </w:rPr>
          <w:t>Identifier</w:t>
        </w:r>
      </w:hyperlink>
      <w:r>
        <w:t xml:space="preserve">: </w:t>
      </w:r>
    </w:p>
    <w:p w:rsidR="00697D8F" w:rsidRDefault="00697D8F" w:rsidP="000B3F78">
      <w:pPr>
        <w:ind w:firstLine="720"/>
      </w:pPr>
      <w:r>
        <w:lastRenderedPageBreak/>
        <w:t>‘identifies’:</w:t>
      </w:r>
      <w:hyperlink w:anchor="_13f9005c9106d00d7131680982c2727a" w:history="1">
        <w:r>
          <w:rPr>
            <w:rStyle w:val="Hyperlink"/>
          </w:rPr>
          <w:t>Entity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D718D6" w:rsidRDefault="00D718D6" w:rsidP="000B3F78"/>
    <w:p w:rsidR="00D718D6" w:rsidRDefault="005F69A5" w:rsidP="000B3F78">
      <w:pPr>
        <w:pStyle w:val="Heading3"/>
      </w:pPr>
      <w:bookmarkStart w:id="556" w:name="_dd7db8343f872912184e31022c30375d"/>
      <w:bookmarkStart w:id="557" w:name="_Toc412106780"/>
      <w:r>
        <w:t>Class Partial Person Name</w:t>
      </w:r>
      <w:bookmarkEnd w:id="556"/>
      <w:bookmarkEnd w:id="557"/>
    </w:p>
    <w:p w:rsidR="00D718D6" w:rsidRDefault="005F69A5" w:rsidP="000B3F78">
      <w:r>
        <w:t>A single word or phrase used to identify a person, perhaps as part of a full name.</w:t>
      </w:r>
    </w:p>
    <w:p w:rsidR="00D718D6" w:rsidRDefault="005F69A5" w:rsidP="000B3F78">
      <w:pPr>
        <w:pStyle w:val="Heading4"/>
      </w:pPr>
      <w:bookmarkStart w:id="558" w:name="_Toc412106781"/>
      <w:r>
        <w:t>Direct Supertypes</w:t>
      </w:r>
      <w:bookmarkEnd w:id="558"/>
    </w:p>
    <w:p w:rsidR="00D718D6" w:rsidRDefault="004619D7" w:rsidP="000B3F78">
      <w:pPr>
        <w:ind w:left="360"/>
      </w:pPr>
      <w:hyperlink w:anchor="_6014d9134f4ec260652550f570dd0cd8" w:history="1">
        <w:r w:rsidR="005F69A5">
          <w:rPr>
            <w:rStyle w:val="Hyperlink"/>
          </w:rPr>
          <w:t>Person Name</w:t>
        </w:r>
      </w:hyperlink>
    </w:p>
    <w:p w:rsidR="00D718D6" w:rsidRDefault="005F69A5" w:rsidP="000B3F78">
      <w:pPr>
        <w:pStyle w:val="Code"/>
      </w:pPr>
      <w:r w:rsidRPr="00043180">
        <w:rPr>
          <w:b/>
          <w:sz w:val="24"/>
          <w:szCs w:val="24"/>
        </w:rPr>
        <w:t>package</w:t>
      </w:r>
      <w:r>
        <w:t xml:space="preserve"> Conceptual Modeling and Mapping Library::Generic Concepts::Person</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6014d9134f4ec260652550f570dd0cd8" w:history="1">
        <w:r w:rsidR="007E3012">
          <w:rPr>
            <w:rStyle w:val="Hyperlink"/>
          </w:rPr>
          <w:t>Person Name</w:t>
        </w:r>
      </w:hyperlink>
    </w:p>
    <w:p w:rsidR="00D718D6" w:rsidRDefault="00D718D6" w:rsidP="000B3F78">
      <w:pPr>
        <w:pStyle w:val="Code"/>
      </w:pPr>
    </w:p>
    <w:p w:rsidR="00D718D6" w:rsidRDefault="005F69A5" w:rsidP="000B3F78">
      <w:pPr>
        <w:pStyle w:val="Heading4"/>
      </w:pPr>
      <w:bookmarkStart w:id="559" w:name="_Toc412106782"/>
      <w:r>
        <w:t>Inherited Features</w:t>
      </w:r>
      <w:bookmarkEnd w:id="559"/>
    </w:p>
    <w:p w:rsidR="00697D8F" w:rsidRDefault="00697D8F" w:rsidP="000B3F78">
      <w:r w:rsidRPr="000365A1">
        <w:rPr>
          <w:b/>
          <w:i/>
        </w:rPr>
        <w:t>From</w:t>
      </w:r>
      <w:r>
        <w:t xml:space="preserve"> </w:t>
      </w:r>
      <w:hyperlink w:anchor="_afe5a48976a2df078be9473827611fb8" w:history="1">
        <w:r>
          <w:rPr>
            <w:rStyle w:val="Hyperlink"/>
          </w:rPr>
          <w:t>Name</w:t>
        </w:r>
      </w:hyperlink>
      <w:r>
        <w:t xml:space="preserve">: </w:t>
      </w:r>
    </w:p>
    <w:p w:rsidR="00697D8F" w:rsidRDefault="00697D8F" w:rsidP="000B3F78">
      <w:pPr>
        <w:ind w:firstLine="720"/>
      </w:pPr>
      <w:r>
        <w:t>‘names’:</w:t>
      </w:r>
      <w:hyperlink w:anchor="_13f9005c9106d00d7131680982c2727a" w:history="1">
        <w:r>
          <w:rPr>
            <w:rStyle w:val="Hyperlink"/>
          </w:rPr>
          <w:t>Entity</w:t>
        </w:r>
      </w:hyperlink>
    </w:p>
    <w:p w:rsidR="00697D8F" w:rsidRDefault="00697D8F" w:rsidP="000B3F78">
      <w:r w:rsidRPr="000365A1">
        <w:rPr>
          <w:b/>
          <w:i/>
        </w:rPr>
        <w:t>From</w:t>
      </w:r>
      <w:r>
        <w:t xml:space="preserve"> </w:t>
      </w:r>
      <w:hyperlink w:anchor="_a9304dce0833e68d6c1871feed7ba4c8" w:history="1">
        <w:r>
          <w:rPr>
            <w:rStyle w:val="Hyperlink"/>
          </w:rPr>
          <w:t>Identifier</w:t>
        </w:r>
      </w:hyperlink>
      <w:r>
        <w:t xml:space="preserve">: </w:t>
      </w:r>
    </w:p>
    <w:p w:rsidR="00697D8F" w:rsidRDefault="00697D8F" w:rsidP="000B3F78">
      <w:pPr>
        <w:ind w:firstLine="720"/>
      </w:pPr>
      <w:r>
        <w:t>‘identifies’:</w:t>
      </w:r>
      <w:hyperlink w:anchor="_13f9005c9106d00d7131680982c2727a" w:history="1">
        <w:r>
          <w:rPr>
            <w:rStyle w:val="Hyperlink"/>
          </w:rPr>
          <w:t>Entity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D718D6" w:rsidRDefault="00D718D6" w:rsidP="000B3F78"/>
    <w:p w:rsidR="00D718D6" w:rsidRDefault="005F69A5" w:rsidP="000B3F78">
      <w:pPr>
        <w:pStyle w:val="Heading3"/>
      </w:pPr>
      <w:bookmarkStart w:id="560" w:name="_157ac1adcbaae23e042fcf3180241290"/>
      <w:bookmarkStart w:id="561" w:name="_Toc412106783"/>
      <w:r>
        <w:t>Class Person</w:t>
      </w:r>
      <w:bookmarkEnd w:id="560"/>
      <w:bookmarkEnd w:id="561"/>
    </w:p>
    <w:p w:rsidR="00D718D6" w:rsidRDefault="005F69A5" w:rsidP="000B3F78">
      <w:r>
        <w:t>A human being</w:t>
      </w:r>
    </w:p>
    <w:p w:rsidR="00D718D6" w:rsidRDefault="005F69A5" w:rsidP="000B3F78">
      <w:pPr>
        <w:pStyle w:val="Heading4"/>
      </w:pPr>
      <w:bookmarkStart w:id="562" w:name="_Toc412106784"/>
      <w:r>
        <w:t>Direct Supertypes</w:t>
      </w:r>
      <w:bookmarkEnd w:id="562"/>
    </w:p>
    <w:p w:rsidR="00D718D6" w:rsidRDefault="004619D7" w:rsidP="000B3F78">
      <w:pPr>
        <w:ind w:left="360"/>
      </w:pPr>
      <w:hyperlink w:anchor="_195976dea0d8187e1656ac43c072c070" w:history="1">
        <w:r w:rsidR="005F69A5">
          <w:rPr>
            <w:rStyle w:val="Hyperlink"/>
          </w:rPr>
          <w:t>Actor</w:t>
        </w:r>
      </w:hyperlink>
      <w:r w:rsidR="005F69A5">
        <w:t xml:space="preserve">, </w:t>
      </w:r>
      <w:hyperlink w:anchor="_9e590df8c30230cf3596fa46219d8207" w:history="1">
        <w:r w:rsidR="005F69A5">
          <w:rPr>
            <w:rStyle w:val="Hyperlink"/>
          </w:rPr>
          <w:t>Physical Entity</w:t>
        </w:r>
      </w:hyperlink>
    </w:p>
    <w:p w:rsidR="00D718D6" w:rsidRDefault="005F69A5" w:rsidP="000B3F78">
      <w:pPr>
        <w:pStyle w:val="Code"/>
      </w:pPr>
      <w:r w:rsidRPr="00043180">
        <w:rPr>
          <w:b/>
          <w:sz w:val="24"/>
          <w:szCs w:val="24"/>
        </w:rPr>
        <w:t>package</w:t>
      </w:r>
      <w:r>
        <w:t xml:space="preserve"> Conceptual Modeling and Mapping Library::Generic Concepts::Person</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9e590df8c30230cf3596fa46219d8207" w:history="1">
        <w:r w:rsidR="007E3012">
          <w:rPr>
            <w:rStyle w:val="Hyperlink"/>
          </w:rPr>
          <w:t>Physical Entity</w:t>
        </w:r>
      </w:hyperlink>
      <w:r>
        <w:t xml:space="preserve">, </w:t>
      </w:r>
      <w:r w:rsidR="007E3012" w:rsidRPr="007E3012">
        <w:rPr>
          <w:rStyle w:val="Hyperlink"/>
        </w:rPr>
        <w:t xml:space="preserve"> </w:t>
      </w:r>
      <w:hyperlink w:anchor="_195976dea0d8187e1656ac43c072c070" w:history="1">
        <w:r w:rsidR="007E3012">
          <w:rPr>
            <w:rStyle w:val="Hyperlink"/>
          </w:rPr>
          <w:t>Actor</w:t>
        </w:r>
      </w:hyperlink>
    </w:p>
    <w:p w:rsidR="00D718D6" w:rsidRDefault="00D718D6" w:rsidP="000B3F78">
      <w:pPr>
        <w:pStyle w:val="Code"/>
      </w:pPr>
    </w:p>
    <w:p w:rsidR="00D718D6" w:rsidRDefault="005F69A5" w:rsidP="000B3F78">
      <w:pPr>
        <w:pStyle w:val="Heading4"/>
      </w:pPr>
      <w:bookmarkStart w:id="563" w:name="_Toc412106785"/>
      <w:r>
        <w:t>Attributes</w:t>
      </w:r>
      <w:bookmarkEnd w:id="563"/>
    </w:p>
    <w:p w:rsidR="00D718D6" w:rsidRDefault="005F69A5" w:rsidP="000B3F78">
      <w:pPr>
        <w:pStyle w:val="BodyText2"/>
      </w:pPr>
      <w:r>
        <w:rPr>
          <w:noProof/>
          <w:lang w:bidi="ar-SA"/>
        </w:rPr>
        <w:drawing>
          <wp:inline distT="0" distB="0" distL="0" distR="0" wp14:anchorId="069DC8BB" wp14:editId="6E2A6BE6">
            <wp:extent cx="152400" cy="152400"/>
            <wp:effectExtent l="0" t="0" r="0" b="0"/>
            <wp:docPr id="412" name="Picture 442708437.jpg" descr="4427084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442708437.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birth date : </w:t>
      </w:r>
      <w:hyperlink w:anchor="_404887ca511c022e037ede12e1a8f37a" w:history="1">
        <w:r>
          <w:rPr>
            <w:rStyle w:val="Hyperlink"/>
          </w:rPr>
          <w:t>Time Point</w:t>
        </w:r>
      </w:hyperlink>
    </w:p>
    <w:p w:rsidR="00D718D6" w:rsidRDefault="005F69A5" w:rsidP="000B3F78">
      <w:pPr>
        <w:pStyle w:val="BodyText2"/>
      </w:pPr>
      <w:r>
        <w:rPr>
          <w:noProof/>
          <w:lang w:bidi="ar-SA"/>
        </w:rPr>
        <w:drawing>
          <wp:inline distT="0" distB="0" distL="0" distR="0" wp14:anchorId="6C7A38B5" wp14:editId="27DE7629">
            <wp:extent cx="152400" cy="152400"/>
            <wp:effectExtent l="0" t="0" r="0" b="0"/>
            <wp:docPr id="414" name="Picture 1520767396.jpg" descr="15207673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1520767396.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death date : </w:t>
      </w:r>
      <w:hyperlink w:anchor="_404887ca511c022e037ede12e1a8f37a" w:history="1">
        <w:r>
          <w:rPr>
            <w:rStyle w:val="Hyperlink"/>
          </w:rPr>
          <w:t>Time Point</w:t>
        </w:r>
      </w:hyperlink>
    </w:p>
    <w:p w:rsidR="00D718D6" w:rsidRDefault="005F69A5" w:rsidP="000B3F78">
      <w:pPr>
        <w:ind w:left="677" w:firstLine="360"/>
      </w:pPr>
      <w:r>
        <w:lastRenderedPageBreak/>
        <w:t>Date the person died, if they did that is.</w:t>
      </w:r>
    </w:p>
    <w:p w:rsidR="00D718D6" w:rsidRDefault="005F69A5" w:rsidP="000B3F78">
      <w:pPr>
        <w:pStyle w:val="Heading4"/>
      </w:pPr>
      <w:bookmarkStart w:id="564" w:name="_Toc412106786"/>
      <w:r>
        <w:t>Associations</w:t>
      </w:r>
      <w:bookmarkEnd w:id="564"/>
    </w:p>
    <w:p w:rsidR="00F546FD" w:rsidRDefault="005F69A5" w:rsidP="000B3F78">
      <w:pPr>
        <w:ind w:left="605" w:hanging="245"/>
      </w:pPr>
      <w:r>
        <w:rPr>
          <w:noProof/>
          <w:lang w:bidi="ar-SA"/>
        </w:rPr>
        <w:drawing>
          <wp:inline distT="0" distB="0" distL="0" distR="0" wp14:anchorId="1C67C6DB" wp14:editId="54448FBB">
            <wp:extent cx="152400" cy="152400"/>
            <wp:effectExtent l="0" t="0" r="0" b="0"/>
            <wp:docPr id="416" name="Picture -1981030601.jpg" descr="-19810306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1981030601.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resides at</w:t>
      </w:r>
      <w:r w:rsidR="00A92CA5">
        <w:t>:</w:t>
      </w:r>
      <w:hyperlink w:anchor="_ef4bd8f16b6883be4fe1bd4cc1ffa792" w:history="1">
        <w:r>
          <w:rPr>
            <w:rStyle w:val="Hyperlink"/>
          </w:rPr>
          <w:t>Residence</w:t>
        </w:r>
      </w:hyperlink>
      <w:r>
        <w:t xml:space="preserve"> </w:t>
      </w:r>
      <w:r w:rsidR="00601C69">
        <w:t xml:space="preserve">  </w:t>
      </w:r>
      <w:r w:rsidR="00F546FD" w:rsidRPr="00833C5F">
        <w:rPr>
          <w:i/>
        </w:rPr>
        <w:t>Subsets</w:t>
      </w:r>
      <w:r w:rsidR="00F546FD">
        <w:t>: operates at:</w:t>
      </w:r>
      <w:hyperlink w:anchor="_e1d8064cf80a8d37d141d659cfacdfad" w:history="1">
        <w:r w:rsidR="00F546FD">
          <w:rPr>
            <w:rStyle w:val="Hyperlink"/>
          </w:rPr>
          <w:t>Physical Location</w:t>
        </w:r>
      </w:hyperlink>
      <w:r w:rsidR="00F546FD">
        <w:rPr>
          <w:rStyle w:val="Hyperlink"/>
        </w:rPr>
        <w:t xml:space="preserve"> </w:t>
      </w:r>
      <w:r w:rsidR="00F546FD">
        <w:t xml:space="preserve">   </w:t>
      </w:r>
    </w:p>
    <w:p w:rsidR="00A60DB1" w:rsidRDefault="00A60DB1" w:rsidP="000B3F78">
      <w:pPr>
        <w:ind w:left="720" w:firstLine="360"/>
      </w:pPr>
      <w:r>
        <w:t>A residence of a person.</w:t>
      </w:r>
    </w:p>
    <w:p w:rsidR="00F546FD" w:rsidRDefault="005F69A5" w:rsidP="000B3F78">
      <w:pPr>
        <w:ind w:left="605" w:hanging="245"/>
      </w:pPr>
      <w:r>
        <w:rPr>
          <w:noProof/>
          <w:lang w:bidi="ar-SA"/>
        </w:rPr>
        <w:drawing>
          <wp:inline distT="0" distB="0" distL="0" distR="0" wp14:anchorId="654AE068" wp14:editId="048FF011">
            <wp:extent cx="152400" cy="152400"/>
            <wp:effectExtent l="0" t="0" r="0" b="0"/>
            <wp:docPr id="418" name="Picture 1304730935.jpg" descr="13047309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1304730935.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w:t>
      </w:r>
      <w:r w:rsidR="00A92CA5">
        <w:t>:</w:t>
      </w:r>
      <w:hyperlink w:anchor="_6014d9134f4ec260652550f570dd0cd8" w:history="1">
        <w:r>
          <w:rPr>
            <w:rStyle w:val="Hyperlink"/>
          </w:rPr>
          <w:t>Person Name</w:t>
        </w:r>
      </w:hyperlink>
      <w:r>
        <w:t xml:space="preserve"> </w:t>
      </w:r>
    </w:p>
    <w:p w:rsidR="00D718D6" w:rsidRDefault="005F69A5" w:rsidP="000B3F78">
      <w:pPr>
        <w:pStyle w:val="Heading4"/>
      </w:pPr>
      <w:bookmarkStart w:id="565" w:name="_Toc412106787"/>
      <w:r>
        <w:t>Inherited Features</w:t>
      </w:r>
      <w:bookmarkEnd w:id="565"/>
    </w:p>
    <w:p w:rsidR="00697D8F" w:rsidRDefault="00697D8F" w:rsidP="000B3F78">
      <w:r w:rsidRPr="000365A1">
        <w:rPr>
          <w:b/>
          <w:i/>
        </w:rPr>
        <w:t>From</w:t>
      </w:r>
      <w:r>
        <w:t xml:space="preserve"> </w:t>
      </w:r>
      <w:hyperlink w:anchor="_9e590df8c30230cf3596fa46219d8207" w:history="1">
        <w:r>
          <w:rPr>
            <w:rStyle w:val="Hyperlink"/>
          </w:rPr>
          <w:t>Physical Entity</w:t>
        </w:r>
      </w:hyperlink>
      <w:r>
        <w:t xml:space="preserve">: </w:t>
      </w:r>
    </w:p>
    <w:p w:rsidR="00697D8F" w:rsidRDefault="00697D8F" w:rsidP="000B3F78">
      <w:pPr>
        <w:ind w:firstLine="720"/>
      </w:pPr>
      <w:r>
        <w:t>‘currently located within’:</w:t>
      </w:r>
      <w:hyperlink w:anchor="_e1d8064cf80a8d37d141d659cfacdfad" w:history="1">
        <w:r>
          <w:rPr>
            <w:rStyle w:val="Hyperlink"/>
          </w:rPr>
          <w:t>Physical Location</w:t>
        </w:r>
      </w:hyperlink>
    </w:p>
    <w:p w:rsidR="00697D8F" w:rsidRDefault="00697D8F" w:rsidP="000B3F78">
      <w:r w:rsidRPr="000365A1">
        <w:rPr>
          <w:b/>
          <w:i/>
        </w:rPr>
        <w:t>From</w:t>
      </w:r>
      <w:r>
        <w:t xml:space="preserve"> </w:t>
      </w:r>
      <w:hyperlink w:anchor="_fb65a7c7797a6f834f4eb97640a0234f" w:history="1">
        <w:r>
          <w:rPr>
            <w:rStyle w:val="Hyperlink"/>
          </w:rPr>
          <w:t>Individual</w:t>
        </w:r>
      </w:hyperlink>
      <w:r>
        <w:t xml:space="preserve">: </w:t>
      </w:r>
    </w:p>
    <w:p w:rsidR="00697D8F" w:rsidRDefault="00697D8F" w:rsidP="000B3F78">
      <w:pPr>
        <w:ind w:firstLine="720"/>
      </w:pPr>
      <w:r>
        <w:t>‘has observation’:</w:t>
      </w:r>
      <w:hyperlink w:anchor="_1a5b22ec96adcbdd1b918a17fe9b44b2" w:history="1">
        <w:r>
          <w:rPr>
            <w:rStyle w:val="Hyperlink"/>
          </w:rPr>
          <w:t>Observation</w:t>
        </w:r>
      </w:hyperlink>
    </w:p>
    <w:p w:rsidR="00697D8F" w:rsidRDefault="00697D8F" w:rsidP="000B3F78">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0B3F78">
      <w:pPr>
        <w:ind w:firstLine="720"/>
      </w:pPr>
      <w:r>
        <w:t>‘used by’:</w:t>
      </w:r>
      <w:hyperlink w:anchor="_c05d8ea54231ef8385ae369a8cb18a7f" w:history="1">
        <w:r>
          <w:rPr>
            <w:rStyle w:val="Hyperlink"/>
          </w:rPr>
          <w:t>Occurrence</w:t>
        </w:r>
      </w:hyperlink>
    </w:p>
    <w:p w:rsidR="00697D8F" w:rsidRDefault="00697D8F" w:rsidP="000B3F78">
      <w:pPr>
        <w:ind w:firstLine="720"/>
      </w:pPr>
      <w:r>
        <w:t>‘is part of’:</w:t>
      </w:r>
      <w:hyperlink w:anchor="_13f9005c9106d00d7131680982c2727a" w:history="1">
        <w:r>
          <w:rPr>
            <w:rStyle w:val="Hyperlink"/>
          </w:rPr>
          <w:t>Entity</w:t>
        </w:r>
      </w:hyperlink>
    </w:p>
    <w:p w:rsidR="00697D8F" w:rsidRDefault="00697D8F" w:rsidP="000B3F78">
      <w:pPr>
        <w:ind w:firstLine="720"/>
      </w:pPr>
      <w:r>
        <w:t>‘has part’:</w:t>
      </w:r>
      <w:hyperlink w:anchor="_13f9005c9106d00d7131680982c2727a" w:history="1">
        <w:r>
          <w:rPr>
            <w:rStyle w:val="Hyperlink"/>
          </w:rPr>
          <w:t>Entity</w:t>
        </w:r>
      </w:hyperlink>
    </w:p>
    <w:p w:rsidR="00697D8F" w:rsidRDefault="00697D8F" w:rsidP="000B3F78">
      <w:pPr>
        <w:ind w:firstLine="720"/>
      </w:pPr>
      <w:r>
        <w:t>‘has state’:</w:t>
      </w:r>
      <w:hyperlink w:anchor="_927c2855748f476d96735ff79da4ebff" w:history="1">
        <w:r>
          <w:rPr>
            <w:rStyle w:val="Hyperlink"/>
          </w:rPr>
          <w:t>State</w:t>
        </w:r>
      </w:hyperlink>
    </w:p>
    <w:p w:rsidR="00697D8F" w:rsidRDefault="00697D8F" w:rsidP="000B3F78">
      <w:pPr>
        <w:ind w:firstLine="720"/>
      </w:pPr>
      <w:r>
        <w:t>‘created by’:</w:t>
      </w:r>
      <w:hyperlink w:anchor="_c05d8ea54231ef8385ae369a8cb18a7f" w:history="1">
        <w:r>
          <w:rPr>
            <w:rStyle w:val="Hyperlink"/>
          </w:rPr>
          <w:t>Occurrence</w:t>
        </w:r>
      </w:hyperlink>
    </w:p>
    <w:p w:rsidR="00697D8F" w:rsidRDefault="00697D8F" w:rsidP="000B3F78">
      <w:pPr>
        <w:ind w:firstLine="720"/>
      </w:pPr>
      <w:r>
        <w:t>‘is related to’:</w:t>
      </w:r>
      <w:hyperlink w:anchor="_13f9005c9106d00d7131680982c2727a" w:history="1">
        <w:r>
          <w:rPr>
            <w:rStyle w:val="Hyperlink"/>
          </w:rPr>
          <w:t>Entity</w:t>
        </w:r>
      </w:hyperlink>
    </w:p>
    <w:p w:rsidR="00697D8F" w:rsidRDefault="00697D8F" w:rsidP="000B3F78">
      <w:pPr>
        <w:ind w:firstLine="720"/>
      </w:pPr>
      <w:r>
        <w:t>‘impacted by’:</w:t>
      </w:r>
      <w:hyperlink w:anchor="_63104765cd42c5f76cf72fdc4ed90397" w:history="1">
        <w:r>
          <w:rPr>
            <w:rStyle w:val="Hyperlink"/>
          </w:rPr>
          <w:t>Situation</w:t>
        </w:r>
      </w:hyperlink>
    </w:p>
    <w:p w:rsidR="00697D8F" w:rsidRDefault="00697D8F" w:rsidP="000B3F78">
      <w:pPr>
        <w:ind w:firstLine="720"/>
      </w:pPr>
      <w:r>
        <w:t>‘identified by’:</w:t>
      </w:r>
      <w:hyperlink w:anchor="_a9304dce0833e68d6c1871feed7ba4c8" w:history="1">
        <w:r>
          <w:rPr>
            <w:rStyle w:val="Hyperlink"/>
          </w:rPr>
          <w:t>Identifier</w:t>
        </w:r>
      </w:hyperlink>
    </w:p>
    <w:p w:rsidR="00697D8F" w:rsidRDefault="00697D8F" w:rsidP="000B3F78">
      <w:pPr>
        <w:ind w:firstLine="720"/>
      </w:pPr>
      <w:r>
        <w:t>‘has name’:</w:t>
      </w:r>
      <w:hyperlink w:anchor="_afe5a48976a2df078be9473827611fb8" w:history="1">
        <w:r>
          <w:rPr>
            <w:rStyle w:val="Hyperlink"/>
          </w:rPr>
          <w:t>Name</w:t>
        </w:r>
      </w:hyperlink>
    </w:p>
    <w:p w:rsidR="00697D8F" w:rsidRDefault="00697D8F" w:rsidP="000B3F78">
      <w:pPr>
        <w:ind w:firstLine="720"/>
      </w:pPr>
      <w:r>
        <w:t>‘prefered identifier’:</w:t>
      </w:r>
      <w:hyperlink w:anchor="_a9304dce0833e68d6c1871feed7ba4c8" w:history="1">
        <w:r>
          <w:rPr>
            <w:rStyle w:val="Hyperlink"/>
          </w:rPr>
          <w:t>Identifier</w:t>
        </w:r>
      </w:hyperlink>
    </w:p>
    <w:p w:rsidR="00697D8F" w:rsidRDefault="00697D8F" w:rsidP="000B3F78">
      <w:pPr>
        <w:ind w:firstLine="720"/>
      </w:pPr>
      <w:r>
        <w:t>‘watched by’:</w:t>
      </w:r>
      <w:hyperlink w:anchor="_a3511bec5be4181aed91476c6b138095" w:history="1">
        <w:r>
          <w:rPr>
            <w:rStyle w:val="Hyperlink"/>
          </w:rPr>
          <w:t>Indicator Watchlist</w:t>
        </w:r>
      </w:hyperlink>
    </w:p>
    <w:p w:rsidR="00697D8F" w:rsidRDefault="00697D8F" w:rsidP="000B3F78">
      <w:pPr>
        <w:ind w:firstLine="720"/>
      </w:pPr>
      <w:r>
        <w:t>‘observed by’:</w:t>
      </w:r>
      <w:hyperlink w:anchor="_1a5b22ec96adcbdd1b918a17fe9b44b2" w:history="1">
        <w:r>
          <w:rPr>
            <w:rStyle w:val="Hyperlink"/>
          </w:rPr>
          <w:t>Observation</w:t>
        </w:r>
      </w:hyperlink>
    </w:p>
    <w:p w:rsidR="00697D8F" w:rsidRDefault="00697D8F" w:rsidP="000B3F78">
      <w:pPr>
        <w:ind w:firstLine="720"/>
      </w:pPr>
      <w:r>
        <w:t>‘made available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697D8F" w:rsidRDefault="00697D8F" w:rsidP="000B3F78">
      <w:r w:rsidRPr="000365A1">
        <w:rPr>
          <w:b/>
          <w:i/>
        </w:rPr>
        <w:t>From</w:t>
      </w:r>
      <w:r>
        <w:t xml:space="preserve"> </w:t>
      </w:r>
      <w:hyperlink w:anchor="_195976dea0d8187e1656ac43c072c070" w:history="1">
        <w:r>
          <w:rPr>
            <w:rStyle w:val="Hyperlink"/>
          </w:rPr>
          <w:t>Actor</w:t>
        </w:r>
      </w:hyperlink>
      <w:r>
        <w:t xml:space="preserve">: </w:t>
      </w:r>
    </w:p>
    <w:p w:rsidR="00697D8F" w:rsidRDefault="00697D8F" w:rsidP="000B3F78">
      <w:pPr>
        <w:ind w:firstLine="720"/>
      </w:pPr>
      <w:r>
        <w:t>‘performs’:</w:t>
      </w:r>
      <w:hyperlink w:anchor="_bf62ccd25fcc4695eba838a426996db5" w:history="1">
        <w:r>
          <w:rPr>
            <w:rStyle w:val="Hyperlink"/>
          </w:rPr>
          <w:t>Activity</w:t>
        </w:r>
      </w:hyperlink>
    </w:p>
    <w:p w:rsidR="00697D8F" w:rsidRDefault="00697D8F" w:rsidP="000B3F78">
      <w:pPr>
        <w:ind w:firstLine="720"/>
      </w:pPr>
      <w:r>
        <w:t>‘operates at’:</w:t>
      </w:r>
      <w:hyperlink w:anchor="_e1d8064cf80a8d37d141d659cfacdfad" w:history="1">
        <w:r>
          <w:rPr>
            <w:rStyle w:val="Hyperlink"/>
          </w:rPr>
          <w:t>Physical Location</w:t>
        </w:r>
      </w:hyperlink>
    </w:p>
    <w:p w:rsidR="00697D8F" w:rsidRDefault="00697D8F" w:rsidP="000B3F78">
      <w:pPr>
        <w:ind w:firstLine="720"/>
      </w:pPr>
      <w:r>
        <w:t>‘contact via’:</w:t>
      </w:r>
      <w:hyperlink w:anchor="_659fd398b9354d627eab9d3a069a3988" w:history="1">
        <w:r>
          <w:rPr>
            <w:rStyle w:val="Hyperlink"/>
          </w:rPr>
          <w:t>Contact Information</w:t>
        </w:r>
      </w:hyperlink>
    </w:p>
    <w:p w:rsidR="00697D8F" w:rsidRDefault="00697D8F" w:rsidP="000B3F78">
      <w:pPr>
        <w:ind w:firstLine="720"/>
      </w:pPr>
      <w:r>
        <w:t>‘enabled by’:</w:t>
      </w:r>
      <w:hyperlink w:anchor="_e0710944ed85fab755fb953e7174c8dd" w:history="1">
        <w:r>
          <w:rPr>
            <w:rStyle w:val="Hyperlink"/>
          </w:rPr>
          <w:t>Alter Capability</w:t>
        </w:r>
      </w:hyperlink>
    </w:p>
    <w:p w:rsidR="00D718D6" w:rsidRDefault="00D718D6" w:rsidP="000B3F78"/>
    <w:p w:rsidR="00D718D6" w:rsidRDefault="005F69A5" w:rsidP="000B3F78">
      <w:pPr>
        <w:pStyle w:val="Heading3"/>
      </w:pPr>
      <w:bookmarkStart w:id="566" w:name="_6014d9134f4ec260652550f570dd0cd8"/>
      <w:bookmarkStart w:id="567" w:name="_Toc412106788"/>
      <w:r>
        <w:t>Class Person Name</w:t>
      </w:r>
      <w:bookmarkEnd w:id="566"/>
      <w:bookmarkEnd w:id="567"/>
    </w:p>
    <w:p w:rsidR="00D718D6" w:rsidRDefault="005F69A5" w:rsidP="000B3F78">
      <w:r>
        <w:t>Any name identifying a person.</w:t>
      </w:r>
    </w:p>
    <w:p w:rsidR="00D718D6" w:rsidRDefault="005F69A5" w:rsidP="000B3F78">
      <w:pPr>
        <w:pStyle w:val="Heading4"/>
      </w:pPr>
      <w:bookmarkStart w:id="568" w:name="_Toc412106789"/>
      <w:r>
        <w:lastRenderedPageBreak/>
        <w:t>Direct Supertypes</w:t>
      </w:r>
      <w:bookmarkEnd w:id="568"/>
    </w:p>
    <w:p w:rsidR="00D718D6" w:rsidRDefault="004619D7" w:rsidP="000B3F78">
      <w:pPr>
        <w:ind w:left="360"/>
      </w:pPr>
      <w:hyperlink w:anchor="_afe5a48976a2df078be9473827611fb8" w:history="1">
        <w:r w:rsidR="005F69A5">
          <w:rPr>
            <w:rStyle w:val="Hyperlink"/>
          </w:rPr>
          <w:t>Name</w:t>
        </w:r>
      </w:hyperlink>
    </w:p>
    <w:p w:rsidR="00D718D6" w:rsidRDefault="005F69A5" w:rsidP="000B3F78">
      <w:pPr>
        <w:pStyle w:val="Code"/>
      </w:pPr>
      <w:r w:rsidRPr="00043180">
        <w:rPr>
          <w:b/>
          <w:sz w:val="24"/>
          <w:szCs w:val="24"/>
        </w:rPr>
        <w:t>package</w:t>
      </w:r>
      <w:r>
        <w:t xml:space="preserve"> Conceptual Modeling and Mapping Library::Generic Concepts::Person</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afe5a48976a2df078be9473827611fb8" w:history="1">
        <w:r w:rsidR="007E3012">
          <w:rPr>
            <w:rStyle w:val="Hyperlink"/>
          </w:rPr>
          <w:t>Name</w:t>
        </w:r>
      </w:hyperlink>
    </w:p>
    <w:p w:rsidR="00D718D6" w:rsidRDefault="00D718D6" w:rsidP="000B3F78">
      <w:pPr>
        <w:pStyle w:val="Code"/>
      </w:pPr>
    </w:p>
    <w:p w:rsidR="00D718D6" w:rsidRDefault="005F69A5" w:rsidP="000B3F78">
      <w:pPr>
        <w:pStyle w:val="Heading4"/>
      </w:pPr>
      <w:bookmarkStart w:id="569" w:name="_Toc412106790"/>
      <w:r>
        <w:t>Associations</w:t>
      </w:r>
      <w:bookmarkEnd w:id="569"/>
    </w:p>
    <w:p w:rsidR="00F546FD" w:rsidRDefault="005F69A5" w:rsidP="000B3F78">
      <w:pPr>
        <w:ind w:left="605" w:hanging="245"/>
      </w:pPr>
      <w:r>
        <w:rPr>
          <w:noProof/>
          <w:lang w:bidi="ar-SA"/>
        </w:rPr>
        <w:drawing>
          <wp:inline distT="0" distB="0" distL="0" distR="0" wp14:anchorId="20F98070" wp14:editId="1EC10E60">
            <wp:extent cx="152400" cy="152400"/>
            <wp:effectExtent l="0" t="0" r="0" b="0"/>
            <wp:docPr id="420" name="Picture 1304730935.jpg" descr="13047309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1304730935.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w:t>
      </w:r>
      <w:r w:rsidR="00A92CA5">
        <w:t>:</w:t>
      </w:r>
      <w:hyperlink w:anchor="_157ac1adcbaae23e042fcf3180241290" w:history="1">
        <w:r>
          <w:rPr>
            <w:rStyle w:val="Hyperlink"/>
          </w:rPr>
          <w:t>Person</w:t>
        </w:r>
      </w:hyperlink>
      <w:r>
        <w:t xml:space="preserve"> </w:t>
      </w:r>
      <w:r w:rsidR="00601C69">
        <w:t xml:space="preserve">  </w:t>
      </w:r>
      <w:r w:rsidR="00F546FD" w:rsidRPr="00833C5F">
        <w:rPr>
          <w:i/>
        </w:rPr>
        <w:t>Redefines</w:t>
      </w:r>
      <w:r w:rsidR="00F546FD">
        <w:t>: names:</w:t>
      </w:r>
      <w:hyperlink w:anchor="_13f9005c9106d00d7131680982c2727a" w:history="1">
        <w:r w:rsidR="00F546FD">
          <w:rPr>
            <w:rStyle w:val="Hyperlink"/>
          </w:rPr>
          <w:t>Entity</w:t>
        </w:r>
      </w:hyperlink>
      <w:r w:rsidR="00F546FD">
        <w:rPr>
          <w:rStyle w:val="Hyperlink"/>
        </w:rPr>
        <w:t xml:space="preserve">   </w:t>
      </w:r>
      <w:r w:rsidR="00F546FD">
        <w:t xml:space="preserve"> </w:t>
      </w:r>
    </w:p>
    <w:p w:rsidR="00D718D6" w:rsidRDefault="005F69A5" w:rsidP="000B3F78">
      <w:pPr>
        <w:pStyle w:val="Heading4"/>
      </w:pPr>
      <w:bookmarkStart w:id="570" w:name="_Toc412106791"/>
      <w:r>
        <w:t>Inherited Features</w:t>
      </w:r>
      <w:bookmarkEnd w:id="570"/>
    </w:p>
    <w:p w:rsidR="00697D8F" w:rsidRDefault="00697D8F" w:rsidP="000B3F78">
      <w:r w:rsidRPr="000365A1">
        <w:rPr>
          <w:b/>
          <w:i/>
        </w:rPr>
        <w:t>From</w:t>
      </w:r>
      <w:r>
        <w:t xml:space="preserve"> </w:t>
      </w:r>
      <w:hyperlink w:anchor="_afe5a48976a2df078be9473827611fb8" w:history="1">
        <w:r>
          <w:rPr>
            <w:rStyle w:val="Hyperlink"/>
          </w:rPr>
          <w:t>Name</w:t>
        </w:r>
      </w:hyperlink>
      <w:r>
        <w:t xml:space="preserve">: </w:t>
      </w:r>
    </w:p>
    <w:p w:rsidR="00697D8F" w:rsidRDefault="00697D8F" w:rsidP="000B3F78">
      <w:pPr>
        <w:ind w:firstLine="720"/>
      </w:pPr>
      <w:r>
        <w:t>‘names’:</w:t>
      </w:r>
      <w:hyperlink w:anchor="_13f9005c9106d00d7131680982c2727a" w:history="1">
        <w:r>
          <w:rPr>
            <w:rStyle w:val="Hyperlink"/>
          </w:rPr>
          <w:t>Entity</w:t>
        </w:r>
      </w:hyperlink>
    </w:p>
    <w:p w:rsidR="00697D8F" w:rsidRDefault="00697D8F" w:rsidP="000B3F78">
      <w:r w:rsidRPr="000365A1">
        <w:rPr>
          <w:b/>
          <w:i/>
        </w:rPr>
        <w:t>From</w:t>
      </w:r>
      <w:r>
        <w:t xml:space="preserve"> </w:t>
      </w:r>
      <w:hyperlink w:anchor="_a9304dce0833e68d6c1871feed7ba4c8" w:history="1">
        <w:r>
          <w:rPr>
            <w:rStyle w:val="Hyperlink"/>
          </w:rPr>
          <w:t>Identifier</w:t>
        </w:r>
      </w:hyperlink>
      <w:r>
        <w:t xml:space="preserve">: </w:t>
      </w:r>
    </w:p>
    <w:p w:rsidR="00697D8F" w:rsidRDefault="00697D8F" w:rsidP="000B3F78">
      <w:pPr>
        <w:ind w:firstLine="720"/>
      </w:pPr>
      <w:r>
        <w:t>‘identifies’:</w:t>
      </w:r>
      <w:hyperlink w:anchor="_13f9005c9106d00d7131680982c2727a" w:history="1">
        <w:r>
          <w:rPr>
            <w:rStyle w:val="Hyperlink"/>
          </w:rPr>
          <w:t>Entity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D718D6" w:rsidRDefault="00D718D6" w:rsidP="000B3F78"/>
    <w:p w:rsidR="00D718D6" w:rsidRDefault="005F69A5" w:rsidP="000B3F78">
      <w:pPr>
        <w:pStyle w:val="Heading3"/>
      </w:pPr>
      <w:bookmarkStart w:id="571" w:name="_e88ff33128e714dd9b5d6164077fbf8d"/>
      <w:bookmarkStart w:id="572" w:name="_Toc412106792"/>
      <w:r>
        <w:t>Class Salutation Name</w:t>
      </w:r>
      <w:bookmarkEnd w:id="571"/>
      <w:bookmarkEnd w:id="572"/>
    </w:p>
    <w:p w:rsidR="00D718D6" w:rsidRDefault="005F69A5" w:rsidP="000B3F78">
      <w:r>
        <w:t>The name of a salutation for a person, Such as. Mr., Mrs.</w:t>
      </w:r>
    </w:p>
    <w:p w:rsidR="00D718D6" w:rsidRDefault="005F69A5" w:rsidP="000B3F78">
      <w:pPr>
        <w:pStyle w:val="Heading4"/>
      </w:pPr>
      <w:bookmarkStart w:id="573" w:name="_Toc412106793"/>
      <w:r>
        <w:t>Direct Supertypes</w:t>
      </w:r>
      <w:bookmarkEnd w:id="573"/>
    </w:p>
    <w:p w:rsidR="00D718D6" w:rsidRDefault="004619D7" w:rsidP="000B3F78">
      <w:pPr>
        <w:ind w:left="360"/>
      </w:pPr>
      <w:hyperlink w:anchor="_afe5a48976a2df078be9473827611fb8" w:history="1">
        <w:r w:rsidR="005F69A5">
          <w:rPr>
            <w:rStyle w:val="Hyperlink"/>
          </w:rPr>
          <w:t>Name</w:t>
        </w:r>
      </w:hyperlink>
    </w:p>
    <w:p w:rsidR="00D718D6" w:rsidRDefault="005F69A5" w:rsidP="000B3F78">
      <w:pPr>
        <w:pStyle w:val="Code"/>
      </w:pPr>
      <w:r w:rsidRPr="00043180">
        <w:rPr>
          <w:b/>
          <w:sz w:val="24"/>
          <w:szCs w:val="24"/>
        </w:rPr>
        <w:t>package</w:t>
      </w:r>
      <w:r>
        <w:t xml:space="preserve"> Conceptual Modeling and Mapping Library::Generic Concepts::Person</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afe5a48976a2df078be9473827611fb8" w:history="1">
        <w:r w:rsidR="007E3012">
          <w:rPr>
            <w:rStyle w:val="Hyperlink"/>
          </w:rPr>
          <w:t>Name</w:t>
        </w:r>
      </w:hyperlink>
    </w:p>
    <w:p w:rsidR="00D718D6" w:rsidRDefault="00D718D6" w:rsidP="000B3F78">
      <w:pPr>
        <w:pStyle w:val="Code"/>
      </w:pPr>
    </w:p>
    <w:p w:rsidR="00D718D6" w:rsidRDefault="005F69A5" w:rsidP="000B3F78">
      <w:pPr>
        <w:pStyle w:val="Heading4"/>
      </w:pPr>
      <w:bookmarkStart w:id="574" w:name="_Toc412106794"/>
      <w:r>
        <w:t>Inherited Features</w:t>
      </w:r>
      <w:bookmarkEnd w:id="574"/>
    </w:p>
    <w:p w:rsidR="00697D8F" w:rsidRDefault="00697D8F" w:rsidP="000B3F78">
      <w:r w:rsidRPr="000365A1">
        <w:rPr>
          <w:b/>
          <w:i/>
        </w:rPr>
        <w:t>From</w:t>
      </w:r>
      <w:r>
        <w:t xml:space="preserve"> </w:t>
      </w:r>
      <w:hyperlink w:anchor="_afe5a48976a2df078be9473827611fb8" w:history="1">
        <w:r>
          <w:rPr>
            <w:rStyle w:val="Hyperlink"/>
          </w:rPr>
          <w:t>Name</w:t>
        </w:r>
      </w:hyperlink>
      <w:r>
        <w:t xml:space="preserve">: </w:t>
      </w:r>
    </w:p>
    <w:p w:rsidR="00697D8F" w:rsidRDefault="00697D8F" w:rsidP="000B3F78">
      <w:pPr>
        <w:ind w:firstLine="720"/>
      </w:pPr>
      <w:r>
        <w:t>‘names’:</w:t>
      </w:r>
      <w:hyperlink w:anchor="_13f9005c9106d00d7131680982c2727a" w:history="1">
        <w:r>
          <w:rPr>
            <w:rStyle w:val="Hyperlink"/>
          </w:rPr>
          <w:t>Entity</w:t>
        </w:r>
      </w:hyperlink>
    </w:p>
    <w:p w:rsidR="00697D8F" w:rsidRDefault="00697D8F" w:rsidP="000B3F78">
      <w:r w:rsidRPr="000365A1">
        <w:rPr>
          <w:b/>
          <w:i/>
        </w:rPr>
        <w:t>From</w:t>
      </w:r>
      <w:r>
        <w:t xml:space="preserve"> </w:t>
      </w:r>
      <w:hyperlink w:anchor="_a9304dce0833e68d6c1871feed7ba4c8" w:history="1">
        <w:r>
          <w:rPr>
            <w:rStyle w:val="Hyperlink"/>
          </w:rPr>
          <w:t>Identifier</w:t>
        </w:r>
      </w:hyperlink>
      <w:r>
        <w:t xml:space="preserve">: </w:t>
      </w:r>
    </w:p>
    <w:p w:rsidR="00697D8F" w:rsidRDefault="00697D8F" w:rsidP="000B3F78">
      <w:pPr>
        <w:ind w:firstLine="720"/>
      </w:pPr>
      <w:r>
        <w:t>‘identifies’:</w:t>
      </w:r>
      <w:hyperlink w:anchor="_13f9005c9106d00d7131680982c2727a" w:history="1">
        <w:r>
          <w:rPr>
            <w:rStyle w:val="Hyperlink"/>
          </w:rPr>
          <w:t>Entity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D718D6" w:rsidRDefault="00D718D6" w:rsidP="000B3F78"/>
    <w:p w:rsidR="00D718D6" w:rsidRDefault="005F69A5" w:rsidP="000B3F78">
      <w:pPr>
        <w:pStyle w:val="Heading3"/>
      </w:pPr>
      <w:bookmarkStart w:id="575" w:name="_748fc700a013f48fc4d85da4700f1a8e"/>
      <w:bookmarkStart w:id="576" w:name="_Toc412106795"/>
      <w:r>
        <w:lastRenderedPageBreak/>
        <w:t>Class Title Name</w:t>
      </w:r>
      <w:bookmarkEnd w:id="575"/>
      <w:bookmarkEnd w:id="576"/>
    </w:p>
    <w:p w:rsidR="00D718D6" w:rsidRDefault="005F69A5" w:rsidP="000B3F78">
      <w:r>
        <w:t>The name of a title, such as Dr.</w:t>
      </w:r>
    </w:p>
    <w:p w:rsidR="00D718D6" w:rsidRDefault="005F69A5" w:rsidP="000B3F78">
      <w:pPr>
        <w:pStyle w:val="Heading4"/>
      </w:pPr>
      <w:bookmarkStart w:id="577" w:name="_Toc412106796"/>
      <w:r>
        <w:t>Direct Supertypes</w:t>
      </w:r>
      <w:bookmarkEnd w:id="577"/>
    </w:p>
    <w:p w:rsidR="00D718D6" w:rsidRDefault="004619D7" w:rsidP="000B3F78">
      <w:pPr>
        <w:ind w:left="360"/>
      </w:pPr>
      <w:hyperlink w:anchor="_afe5a48976a2df078be9473827611fb8" w:history="1">
        <w:r w:rsidR="005F69A5">
          <w:rPr>
            <w:rStyle w:val="Hyperlink"/>
          </w:rPr>
          <w:t>Name</w:t>
        </w:r>
      </w:hyperlink>
    </w:p>
    <w:p w:rsidR="00D718D6" w:rsidRDefault="005F69A5" w:rsidP="000B3F78">
      <w:pPr>
        <w:pStyle w:val="Code"/>
      </w:pPr>
      <w:r w:rsidRPr="00043180">
        <w:rPr>
          <w:b/>
          <w:sz w:val="24"/>
          <w:szCs w:val="24"/>
        </w:rPr>
        <w:t>package</w:t>
      </w:r>
      <w:r>
        <w:t xml:space="preserve"> Conceptual Modeling and Mapping Library::Generic Concepts::Person</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afe5a48976a2df078be9473827611fb8" w:history="1">
        <w:r w:rsidR="007E3012">
          <w:rPr>
            <w:rStyle w:val="Hyperlink"/>
          </w:rPr>
          <w:t>Name</w:t>
        </w:r>
      </w:hyperlink>
    </w:p>
    <w:p w:rsidR="00D718D6" w:rsidRDefault="00D718D6" w:rsidP="000B3F78">
      <w:pPr>
        <w:pStyle w:val="Code"/>
      </w:pPr>
    </w:p>
    <w:p w:rsidR="00D718D6" w:rsidRDefault="005F69A5" w:rsidP="000B3F78">
      <w:pPr>
        <w:pStyle w:val="Heading4"/>
      </w:pPr>
      <w:bookmarkStart w:id="578" w:name="_Toc412106797"/>
      <w:r>
        <w:t>Inherited Features</w:t>
      </w:r>
      <w:bookmarkEnd w:id="578"/>
    </w:p>
    <w:p w:rsidR="00697D8F" w:rsidRDefault="00697D8F" w:rsidP="000B3F78">
      <w:r w:rsidRPr="000365A1">
        <w:rPr>
          <w:b/>
          <w:i/>
        </w:rPr>
        <w:t>From</w:t>
      </w:r>
      <w:r>
        <w:t xml:space="preserve"> </w:t>
      </w:r>
      <w:hyperlink w:anchor="_afe5a48976a2df078be9473827611fb8" w:history="1">
        <w:r>
          <w:rPr>
            <w:rStyle w:val="Hyperlink"/>
          </w:rPr>
          <w:t>Name</w:t>
        </w:r>
      </w:hyperlink>
      <w:r>
        <w:t xml:space="preserve">: </w:t>
      </w:r>
    </w:p>
    <w:p w:rsidR="00697D8F" w:rsidRDefault="00697D8F" w:rsidP="000B3F78">
      <w:pPr>
        <w:ind w:firstLine="720"/>
      </w:pPr>
      <w:r>
        <w:t>‘names’:</w:t>
      </w:r>
      <w:hyperlink w:anchor="_13f9005c9106d00d7131680982c2727a" w:history="1">
        <w:r>
          <w:rPr>
            <w:rStyle w:val="Hyperlink"/>
          </w:rPr>
          <w:t>Entity</w:t>
        </w:r>
      </w:hyperlink>
    </w:p>
    <w:p w:rsidR="00697D8F" w:rsidRDefault="00697D8F" w:rsidP="000B3F78">
      <w:r w:rsidRPr="000365A1">
        <w:rPr>
          <w:b/>
          <w:i/>
        </w:rPr>
        <w:t>From</w:t>
      </w:r>
      <w:r>
        <w:t xml:space="preserve"> </w:t>
      </w:r>
      <w:hyperlink w:anchor="_a9304dce0833e68d6c1871feed7ba4c8" w:history="1">
        <w:r>
          <w:rPr>
            <w:rStyle w:val="Hyperlink"/>
          </w:rPr>
          <w:t>Identifier</w:t>
        </w:r>
      </w:hyperlink>
      <w:r>
        <w:t xml:space="preserve">: </w:t>
      </w:r>
    </w:p>
    <w:p w:rsidR="00697D8F" w:rsidRDefault="00697D8F" w:rsidP="000B3F78">
      <w:pPr>
        <w:ind w:firstLine="720"/>
      </w:pPr>
      <w:r>
        <w:t>‘identifies’:</w:t>
      </w:r>
      <w:hyperlink w:anchor="_13f9005c9106d00d7131680982c2727a" w:history="1">
        <w:r>
          <w:rPr>
            <w:rStyle w:val="Hyperlink"/>
          </w:rPr>
          <w:t>Entity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D718D6" w:rsidRDefault="00D718D6" w:rsidP="000B3F78"/>
    <w:p w:rsidR="00D718D6" w:rsidRDefault="005F69A5" w:rsidP="000B3F78">
      <w:pPr>
        <w:pStyle w:val="Heading2"/>
      </w:pPr>
      <w:bookmarkStart w:id="579" w:name="_Toc412106798"/>
      <w:r>
        <w:t>Conceptual Modeling and Mapping Library::Generic Concepts::Requirements</w:t>
      </w:r>
      <w:bookmarkEnd w:id="579"/>
    </w:p>
    <w:p w:rsidR="00D718D6" w:rsidRDefault="005F69A5" w:rsidP="000B3F78">
      <w:r>
        <w:t>Concepts about requirements.</w:t>
      </w:r>
    </w:p>
    <w:p w:rsidR="00D718D6" w:rsidRDefault="00306ED9" w:rsidP="000B3F78">
      <w:pPr>
        <w:pStyle w:val="Heading3"/>
      </w:pPr>
      <w:bookmarkStart w:id="580" w:name="_Toc412106799"/>
      <w:r>
        <w:t>Diagram</w:t>
      </w:r>
      <w:r w:rsidR="00AB6B0D">
        <w:t>:</w:t>
      </w:r>
      <w:r>
        <w:t xml:space="preserve"> </w:t>
      </w:r>
      <w:r w:rsidR="005F69A5">
        <w:t>Requirements</w:t>
      </w:r>
      <w:bookmarkEnd w:id="580"/>
    </w:p>
    <w:p w:rsidR="00D718D6" w:rsidRDefault="005F69A5" w:rsidP="000B3F78">
      <w:pPr>
        <w:jc w:val="center"/>
        <w:rPr>
          <w:rFonts w:cs="Arial"/>
        </w:rPr>
      </w:pPr>
      <w:r>
        <w:rPr>
          <w:noProof/>
          <w:lang w:bidi="ar-SA"/>
        </w:rPr>
        <w:drawing>
          <wp:inline distT="0" distB="0" distL="0" distR="0" wp14:anchorId="6F512980" wp14:editId="17B20F49">
            <wp:extent cx="5732145" cy="2397449"/>
            <wp:effectExtent l="0" t="0" r="0" b="0"/>
            <wp:docPr id="422" name="Picture 492257024.jpg" descr="492257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492257024.jpg"/>
                    <pic:cNvPicPr/>
                  </pic:nvPicPr>
                  <pic:blipFill>
                    <a:blip r:embed="rId51" cstate="print"/>
                    <a:stretch>
                      <a:fillRect/>
                    </a:stretch>
                  </pic:blipFill>
                  <pic:spPr>
                    <a:xfrm>
                      <a:off x="0" y="0"/>
                      <a:ext cx="5732145" cy="2397449"/>
                    </a:xfrm>
                    <a:prstGeom prst="rect">
                      <a:avLst/>
                    </a:prstGeom>
                  </pic:spPr>
                </pic:pic>
              </a:graphicData>
            </a:graphic>
          </wp:inline>
        </w:drawing>
      </w:r>
    </w:p>
    <w:p w:rsidR="00D718D6" w:rsidRDefault="005F69A5" w:rsidP="000B3F78">
      <w:pPr>
        <w:pStyle w:val="Figure"/>
      </w:pPr>
      <w:bookmarkStart w:id="581" w:name="_Toc412105729"/>
      <w:r>
        <w:t>Requirements</w:t>
      </w:r>
      <w:bookmarkEnd w:id="581"/>
    </w:p>
    <w:p w:rsidR="00D718D6" w:rsidRDefault="00D718D6" w:rsidP="000B3F78"/>
    <w:p w:rsidR="00D718D6" w:rsidRDefault="005F69A5" w:rsidP="000B3F78">
      <w:pPr>
        <w:pStyle w:val="Heading3"/>
      </w:pPr>
      <w:bookmarkStart w:id="582" w:name="_60ffdb442b83b0187668266dd268f2b9"/>
      <w:bookmarkStart w:id="583" w:name="_Toc412106800"/>
      <w:r>
        <w:lastRenderedPageBreak/>
        <w:t>Class Requirement</w:t>
      </w:r>
      <w:bookmarkEnd w:id="582"/>
      <w:bookmarkEnd w:id="583"/>
    </w:p>
    <w:p w:rsidR="00D718D6" w:rsidRDefault="005F69A5" w:rsidP="000B3F78">
      <w:r>
        <w:t>a thing that is compulsory; a necessary condition.</w:t>
      </w:r>
      <w:r>
        <w:br/>
        <w:t>a statement that identifies a necessary attribute, capability, characteristic, or quality of a system for it to have value and utility to a customer, organization, internal user, or other stakeholder</w:t>
      </w:r>
    </w:p>
    <w:p w:rsidR="00D718D6" w:rsidRDefault="005F69A5" w:rsidP="000B3F78">
      <w:pPr>
        <w:pStyle w:val="Heading4"/>
      </w:pPr>
      <w:bookmarkStart w:id="584" w:name="_Toc412106801"/>
      <w:r>
        <w:t>Direct Supertypes</w:t>
      </w:r>
      <w:bookmarkEnd w:id="584"/>
    </w:p>
    <w:p w:rsidR="00D718D6" w:rsidRDefault="004619D7" w:rsidP="000B3F78">
      <w:pPr>
        <w:ind w:left="360"/>
      </w:pPr>
      <w:hyperlink w:anchor="_5d818d24bb3ea2953ed8691f26985a13" w:history="1">
        <w:r w:rsidR="005F69A5">
          <w:rPr>
            <w:rStyle w:val="Hyperlink"/>
          </w:rPr>
          <w:t>Intent</w:t>
        </w:r>
      </w:hyperlink>
    </w:p>
    <w:p w:rsidR="00D718D6" w:rsidRDefault="005F69A5" w:rsidP="000B3F78">
      <w:pPr>
        <w:pStyle w:val="Code"/>
      </w:pPr>
      <w:r w:rsidRPr="00043180">
        <w:rPr>
          <w:b/>
          <w:sz w:val="24"/>
          <w:szCs w:val="24"/>
        </w:rPr>
        <w:t>package</w:t>
      </w:r>
      <w:r>
        <w:t xml:space="preserve"> Conceptual Modeling and Mapping Library::Generic Concepts::Requirements</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5d818d24bb3ea2953ed8691f26985a13" w:history="1">
        <w:r w:rsidR="007E3012">
          <w:rPr>
            <w:rStyle w:val="Hyperlink"/>
          </w:rPr>
          <w:t>Intent</w:t>
        </w:r>
      </w:hyperlink>
    </w:p>
    <w:p w:rsidR="00D718D6" w:rsidRDefault="00D718D6" w:rsidP="000B3F78">
      <w:pPr>
        <w:pStyle w:val="Code"/>
      </w:pPr>
    </w:p>
    <w:p w:rsidR="00D718D6" w:rsidRDefault="005F69A5" w:rsidP="000B3F78">
      <w:pPr>
        <w:pStyle w:val="Heading4"/>
      </w:pPr>
      <w:bookmarkStart w:id="585" w:name="_Toc412106802"/>
      <w:r>
        <w:t>Inherited Features</w:t>
      </w:r>
      <w:bookmarkEnd w:id="585"/>
    </w:p>
    <w:p w:rsidR="00697D8F" w:rsidRDefault="00697D8F" w:rsidP="000B3F78">
      <w:r w:rsidRPr="000365A1">
        <w:rPr>
          <w:b/>
          <w:i/>
        </w:rPr>
        <w:t>From</w:t>
      </w:r>
      <w:r>
        <w:t xml:space="preserve"> </w:t>
      </w:r>
      <w:hyperlink w:anchor="_5d818d24bb3ea2953ed8691f26985a13" w:history="1">
        <w:r>
          <w:rPr>
            <w:rStyle w:val="Hyperlink"/>
          </w:rPr>
          <w:t>Intent</w:t>
        </w:r>
      </w:hyperlink>
      <w:r>
        <w:t xml:space="preserve">: </w:t>
      </w:r>
    </w:p>
    <w:p w:rsidR="00697D8F" w:rsidRDefault="00697D8F" w:rsidP="000B3F78">
      <w:pPr>
        <w:ind w:firstLine="720"/>
      </w:pPr>
      <w:r>
        <w:t>‘intent of’:</w:t>
      </w:r>
      <w:hyperlink w:anchor="_e6b0cbf74d66e662c0e3b43efa323757" w:history="1">
        <w:r>
          <w:rPr>
            <w:rStyle w:val="Hyperlink"/>
          </w:rPr>
          <w:t>Stakeholder</w:t>
        </w:r>
      </w:hyperlink>
    </w:p>
    <w:p w:rsidR="00697D8F" w:rsidRDefault="00697D8F" w:rsidP="000B3F78">
      <w:pPr>
        <w:ind w:firstLine="720"/>
      </w:pPr>
      <w:r>
        <w:t>‘importance’:</w:t>
      </w:r>
      <w:hyperlink w:anchor="_23c4326044009f885190c5ab985800db" w:history="1">
        <w:r>
          <w:rPr>
            <w:rStyle w:val="Hyperlink"/>
          </w:rPr>
          <w:t>Metric</w:t>
        </w:r>
      </w:hyperlink>
    </w:p>
    <w:p w:rsidR="00D718D6" w:rsidRDefault="00D718D6" w:rsidP="000B3F78"/>
    <w:p w:rsidR="00D718D6" w:rsidRDefault="005F69A5" w:rsidP="000B3F78">
      <w:pPr>
        <w:pStyle w:val="Heading3"/>
      </w:pPr>
      <w:bookmarkStart w:id="586" w:name="_0ef8c405c79715687856788b13022eea"/>
      <w:bookmarkStart w:id="587" w:name="_Toc412106803"/>
      <w:r>
        <w:t>Association Class Satisfaction of requirement</w:t>
      </w:r>
      <w:bookmarkEnd w:id="586"/>
      <w:bookmarkEnd w:id="587"/>
    </w:p>
    <w:p w:rsidR="00D718D6" w:rsidRDefault="005F69A5" w:rsidP="000B3F78">
      <w:r>
        <w:t>A requirement something is subject to</w:t>
      </w:r>
    </w:p>
    <w:p w:rsidR="00D718D6" w:rsidRDefault="005F69A5" w:rsidP="000B3F78">
      <w:pPr>
        <w:pStyle w:val="Heading4"/>
      </w:pPr>
      <w:bookmarkStart w:id="588" w:name="_Toc412106804"/>
      <w:r>
        <w:t>Direct Supertypes</w:t>
      </w:r>
      <w:bookmarkEnd w:id="588"/>
    </w:p>
    <w:p w:rsidR="00D718D6" w:rsidRDefault="004619D7" w:rsidP="000B3F78">
      <w:pPr>
        <w:ind w:left="360"/>
      </w:pPr>
      <w:hyperlink w:anchor="_13f9005c9106d00d7131680982c2727a" w:history="1">
        <w:r w:rsidR="005F69A5">
          <w:rPr>
            <w:rStyle w:val="Hyperlink"/>
          </w:rPr>
          <w:t>Entity</w:t>
        </w:r>
      </w:hyperlink>
    </w:p>
    <w:p w:rsidR="00D718D6" w:rsidRDefault="005F69A5" w:rsidP="000B3F78">
      <w:pPr>
        <w:pStyle w:val="Code"/>
      </w:pPr>
      <w:r w:rsidRPr="00043180">
        <w:rPr>
          <w:b/>
          <w:sz w:val="24"/>
          <w:szCs w:val="24"/>
        </w:rPr>
        <w:t>package</w:t>
      </w:r>
      <w:r>
        <w:t xml:space="preserve"> Conceptual Modeling and Mapping Library::Generic Concepts::Requirements</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13f9005c9106d00d7131680982c2727a" w:history="1">
        <w:r w:rsidR="007E3012">
          <w:rPr>
            <w:rStyle w:val="Hyperlink"/>
          </w:rPr>
          <w:t>Entity</w:t>
        </w:r>
      </w:hyperlink>
    </w:p>
    <w:p w:rsidR="00D718D6" w:rsidRDefault="00D718D6" w:rsidP="000B3F78">
      <w:pPr>
        <w:pStyle w:val="Code"/>
      </w:pPr>
    </w:p>
    <w:p w:rsidR="00D718D6" w:rsidRDefault="005F69A5" w:rsidP="000B3F78">
      <w:pPr>
        <w:pStyle w:val="Heading5"/>
      </w:pPr>
      <w:r>
        <w:t>Association Ends</w:t>
      </w:r>
    </w:p>
    <w:p w:rsidR="003F7C16" w:rsidRDefault="003F7C16" w:rsidP="000B3F78">
      <w:pPr>
        <w:ind w:firstLine="720"/>
      </w:pPr>
      <w:r>
        <w:rPr>
          <w:noProof/>
          <w:lang w:bidi="ar-SA"/>
        </w:rPr>
        <w:drawing>
          <wp:inline distT="0" distB="0" distL="0" distR="0" wp14:anchorId="250119B2" wp14:editId="364381A7">
            <wp:extent cx="152400" cy="152400"/>
            <wp:effectExtent l="0" t="0" r="0" b="0"/>
            <wp:docPr id="424" name="Picture 895338587.jpg" descr="8953385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895338587.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constrains : </w:t>
      </w:r>
      <w:hyperlink w:anchor="_13f9005c9106d00d7131680982c2727a" w:history="1">
        <w:r>
          <w:rPr>
            <w:rStyle w:val="Hyperlink"/>
          </w:rPr>
          <w:t>Entity</w:t>
        </w:r>
      </w:hyperlink>
      <w:r w:rsidR="00A36678">
        <w:t xml:space="preserve">   </w:t>
      </w:r>
      <w:r w:rsidR="00A36678" w:rsidRPr="00833C5F">
        <w:rPr>
          <w:i/>
        </w:rPr>
        <w:t>Redefines</w:t>
      </w:r>
      <w:r w:rsidR="00A36678">
        <w:t>: names:</w:t>
      </w:r>
      <w:hyperlink w:anchor="_13f9005c9106d00d7131680982c2727a" w:history="1">
        <w:r w:rsidR="00A36678">
          <w:rPr>
            <w:rStyle w:val="Hyperlink"/>
          </w:rPr>
          <w:t>Entity</w:t>
        </w:r>
      </w:hyperlink>
      <w:r w:rsidR="00A36678">
        <w:rPr>
          <w:rStyle w:val="Hyperlink"/>
        </w:rPr>
        <w:t xml:space="preserve">   </w:t>
      </w:r>
      <w:r w:rsidR="00A36678">
        <w:t xml:space="preserve"> </w:t>
      </w:r>
    </w:p>
    <w:p w:rsidR="006847AA" w:rsidRDefault="006847AA" w:rsidP="000B3F78">
      <w:pPr>
        <w:ind w:left="677" w:firstLine="360"/>
      </w:pPr>
      <w:r>
        <w:t>anything constrained by a requirement</w:t>
      </w:r>
    </w:p>
    <w:p w:rsidR="003F7C16" w:rsidRDefault="003F7C16" w:rsidP="000B3F78">
      <w:pPr>
        <w:ind w:firstLine="720"/>
      </w:pPr>
      <w:r>
        <w:rPr>
          <w:noProof/>
          <w:lang w:bidi="ar-SA"/>
        </w:rPr>
        <w:drawing>
          <wp:inline distT="0" distB="0" distL="0" distR="0" wp14:anchorId="56D1C227" wp14:editId="48122DE1">
            <wp:extent cx="152400" cy="152400"/>
            <wp:effectExtent l="0" t="0" r="0" b="0"/>
            <wp:docPr id="426" name="Picture 895338587.jpg" descr="8953385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895338587.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subject to : </w:t>
      </w:r>
      <w:hyperlink w:anchor="_60ffdb442b83b0187668266dd268f2b9" w:history="1">
        <w:r>
          <w:rPr>
            <w:rStyle w:val="Hyperlink"/>
          </w:rPr>
          <w:t>Requirement</w:t>
        </w:r>
      </w:hyperlink>
      <w:r w:rsidR="00A36678">
        <w:t xml:space="preserve">   </w:t>
      </w:r>
      <w:r w:rsidR="00A36678" w:rsidRPr="00833C5F">
        <w:rPr>
          <w:i/>
        </w:rPr>
        <w:t>Redefines</w:t>
      </w:r>
      <w:r w:rsidR="00A36678">
        <w:t>: names:</w:t>
      </w:r>
      <w:hyperlink w:anchor="_13f9005c9106d00d7131680982c2727a" w:history="1">
        <w:r w:rsidR="00A36678">
          <w:rPr>
            <w:rStyle w:val="Hyperlink"/>
          </w:rPr>
          <w:t>Entity</w:t>
        </w:r>
      </w:hyperlink>
      <w:r w:rsidR="00A36678">
        <w:rPr>
          <w:rStyle w:val="Hyperlink"/>
        </w:rPr>
        <w:t xml:space="preserve">   </w:t>
      </w:r>
      <w:r w:rsidR="00A36678">
        <w:t xml:space="preserve"> </w:t>
      </w:r>
    </w:p>
    <w:p w:rsidR="006847AA" w:rsidRDefault="006847AA" w:rsidP="000B3F78">
      <w:pPr>
        <w:ind w:left="677" w:firstLine="360"/>
      </w:pPr>
      <w:r>
        <w:t>A requirement that is being satisfied.</w:t>
      </w:r>
    </w:p>
    <w:p w:rsidR="00D718D6" w:rsidRDefault="005F69A5" w:rsidP="000B3F78">
      <w:pPr>
        <w:pStyle w:val="Heading4"/>
      </w:pPr>
      <w:bookmarkStart w:id="589" w:name="_Toc412106805"/>
      <w:r>
        <w:t>Attributes</w:t>
      </w:r>
      <w:bookmarkEnd w:id="589"/>
    </w:p>
    <w:p w:rsidR="00D718D6" w:rsidRDefault="005F69A5" w:rsidP="000B3F78">
      <w:pPr>
        <w:pStyle w:val="BodyText2"/>
      </w:pPr>
      <w:r>
        <w:rPr>
          <w:noProof/>
          <w:lang w:bidi="ar-SA"/>
        </w:rPr>
        <w:drawing>
          <wp:inline distT="0" distB="0" distL="0" distR="0" wp14:anchorId="7C76F729" wp14:editId="7AF4EBB5">
            <wp:extent cx="152400" cy="152400"/>
            <wp:effectExtent l="0" t="0" r="0" b="0"/>
            <wp:docPr id="428" name="Picture -1044816214.jpg" descr="-10448162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1044816214.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degree of satisfaction : </w:t>
      </w:r>
      <w:hyperlink w:anchor="_23c4326044009f885190c5ab985800db" w:history="1">
        <w:r>
          <w:rPr>
            <w:rStyle w:val="Hyperlink"/>
          </w:rPr>
          <w:t>Metric</w:t>
        </w:r>
      </w:hyperlink>
    </w:p>
    <w:p w:rsidR="00D718D6" w:rsidRDefault="005F69A5" w:rsidP="000B3F78">
      <w:pPr>
        <w:ind w:left="677" w:firstLine="360"/>
      </w:pPr>
      <w:r>
        <w:t>A metric for how much a reqwuirement is satisfied.</w:t>
      </w:r>
    </w:p>
    <w:p w:rsidR="00D718D6" w:rsidRDefault="005F69A5" w:rsidP="000B3F78">
      <w:pPr>
        <w:pStyle w:val="Heading4"/>
      </w:pPr>
      <w:bookmarkStart w:id="590" w:name="_Toc412106806"/>
      <w:r>
        <w:t>Inherited Features</w:t>
      </w:r>
      <w:bookmarkEnd w:id="590"/>
    </w:p>
    <w:p w:rsidR="00697D8F" w:rsidRDefault="00697D8F" w:rsidP="000B3F78">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0B3F78">
      <w:pPr>
        <w:ind w:firstLine="720"/>
      </w:pPr>
      <w:r>
        <w:t>‘used by’:</w:t>
      </w:r>
      <w:hyperlink w:anchor="_c05d8ea54231ef8385ae369a8cb18a7f" w:history="1">
        <w:r>
          <w:rPr>
            <w:rStyle w:val="Hyperlink"/>
          </w:rPr>
          <w:t>Occurrence</w:t>
        </w:r>
      </w:hyperlink>
    </w:p>
    <w:p w:rsidR="00697D8F" w:rsidRDefault="00697D8F" w:rsidP="000B3F78">
      <w:pPr>
        <w:ind w:firstLine="720"/>
      </w:pPr>
      <w:r>
        <w:t>‘is part of’:</w:t>
      </w:r>
      <w:hyperlink w:anchor="_13f9005c9106d00d7131680982c2727a" w:history="1">
        <w:r>
          <w:rPr>
            <w:rStyle w:val="Hyperlink"/>
          </w:rPr>
          <w:t>Entity</w:t>
        </w:r>
      </w:hyperlink>
    </w:p>
    <w:p w:rsidR="00697D8F" w:rsidRDefault="00697D8F" w:rsidP="000B3F78">
      <w:pPr>
        <w:ind w:firstLine="720"/>
      </w:pPr>
      <w:r>
        <w:t>‘has part’:</w:t>
      </w:r>
      <w:hyperlink w:anchor="_13f9005c9106d00d7131680982c2727a" w:history="1">
        <w:r>
          <w:rPr>
            <w:rStyle w:val="Hyperlink"/>
          </w:rPr>
          <w:t>Entity</w:t>
        </w:r>
      </w:hyperlink>
    </w:p>
    <w:p w:rsidR="00697D8F" w:rsidRDefault="00697D8F" w:rsidP="000B3F78">
      <w:pPr>
        <w:ind w:firstLine="720"/>
      </w:pPr>
      <w:r>
        <w:t>‘has state’:</w:t>
      </w:r>
      <w:hyperlink w:anchor="_927c2855748f476d96735ff79da4ebff" w:history="1">
        <w:r>
          <w:rPr>
            <w:rStyle w:val="Hyperlink"/>
          </w:rPr>
          <w:t>State</w:t>
        </w:r>
      </w:hyperlink>
    </w:p>
    <w:p w:rsidR="00697D8F" w:rsidRDefault="00697D8F" w:rsidP="000B3F78">
      <w:pPr>
        <w:ind w:firstLine="720"/>
      </w:pPr>
      <w:r>
        <w:t>‘created by’:</w:t>
      </w:r>
      <w:hyperlink w:anchor="_c05d8ea54231ef8385ae369a8cb18a7f" w:history="1">
        <w:r>
          <w:rPr>
            <w:rStyle w:val="Hyperlink"/>
          </w:rPr>
          <w:t>Occurrence</w:t>
        </w:r>
      </w:hyperlink>
    </w:p>
    <w:p w:rsidR="00697D8F" w:rsidRDefault="00697D8F" w:rsidP="000B3F78">
      <w:pPr>
        <w:ind w:firstLine="720"/>
      </w:pPr>
      <w:r>
        <w:t>‘is related to’:</w:t>
      </w:r>
      <w:hyperlink w:anchor="_13f9005c9106d00d7131680982c2727a" w:history="1">
        <w:r>
          <w:rPr>
            <w:rStyle w:val="Hyperlink"/>
          </w:rPr>
          <w:t>Entity</w:t>
        </w:r>
      </w:hyperlink>
    </w:p>
    <w:p w:rsidR="00697D8F" w:rsidRDefault="00697D8F" w:rsidP="000B3F78">
      <w:pPr>
        <w:ind w:firstLine="720"/>
      </w:pPr>
      <w:r>
        <w:t>‘impacted by’:</w:t>
      </w:r>
      <w:hyperlink w:anchor="_63104765cd42c5f76cf72fdc4ed90397" w:history="1">
        <w:r>
          <w:rPr>
            <w:rStyle w:val="Hyperlink"/>
          </w:rPr>
          <w:t>Situation</w:t>
        </w:r>
      </w:hyperlink>
    </w:p>
    <w:p w:rsidR="00697D8F" w:rsidRDefault="00697D8F" w:rsidP="000B3F78">
      <w:pPr>
        <w:ind w:firstLine="720"/>
      </w:pPr>
      <w:r>
        <w:t>‘identified by’:</w:t>
      </w:r>
      <w:hyperlink w:anchor="_a9304dce0833e68d6c1871feed7ba4c8" w:history="1">
        <w:r>
          <w:rPr>
            <w:rStyle w:val="Hyperlink"/>
          </w:rPr>
          <w:t>Identifier</w:t>
        </w:r>
      </w:hyperlink>
    </w:p>
    <w:p w:rsidR="00697D8F" w:rsidRDefault="00697D8F" w:rsidP="000B3F78">
      <w:pPr>
        <w:ind w:firstLine="720"/>
      </w:pPr>
      <w:r>
        <w:lastRenderedPageBreak/>
        <w:t>‘has name’:</w:t>
      </w:r>
      <w:hyperlink w:anchor="_afe5a48976a2df078be9473827611fb8" w:history="1">
        <w:r>
          <w:rPr>
            <w:rStyle w:val="Hyperlink"/>
          </w:rPr>
          <w:t>Name</w:t>
        </w:r>
      </w:hyperlink>
    </w:p>
    <w:p w:rsidR="00697D8F" w:rsidRDefault="00697D8F" w:rsidP="000B3F78">
      <w:pPr>
        <w:ind w:firstLine="720"/>
      </w:pPr>
      <w:r>
        <w:t>‘prefered identifier’:</w:t>
      </w:r>
      <w:hyperlink w:anchor="_a9304dce0833e68d6c1871feed7ba4c8" w:history="1">
        <w:r>
          <w:rPr>
            <w:rStyle w:val="Hyperlink"/>
          </w:rPr>
          <w:t>Identifier</w:t>
        </w:r>
      </w:hyperlink>
    </w:p>
    <w:p w:rsidR="00697D8F" w:rsidRDefault="00697D8F" w:rsidP="000B3F78">
      <w:pPr>
        <w:ind w:firstLine="720"/>
      </w:pPr>
      <w:r>
        <w:t>‘watched by’:</w:t>
      </w:r>
      <w:hyperlink w:anchor="_a3511bec5be4181aed91476c6b138095" w:history="1">
        <w:r>
          <w:rPr>
            <w:rStyle w:val="Hyperlink"/>
          </w:rPr>
          <w:t>Indicator Watchlist</w:t>
        </w:r>
      </w:hyperlink>
    </w:p>
    <w:p w:rsidR="00697D8F" w:rsidRDefault="00697D8F" w:rsidP="000B3F78">
      <w:pPr>
        <w:ind w:firstLine="720"/>
      </w:pPr>
      <w:r>
        <w:t>‘observed by’:</w:t>
      </w:r>
      <w:hyperlink w:anchor="_1a5b22ec96adcbdd1b918a17fe9b44b2" w:history="1">
        <w:r>
          <w:rPr>
            <w:rStyle w:val="Hyperlink"/>
          </w:rPr>
          <w:t>Observation</w:t>
        </w:r>
      </w:hyperlink>
    </w:p>
    <w:p w:rsidR="00697D8F" w:rsidRDefault="00697D8F" w:rsidP="000B3F78">
      <w:pPr>
        <w:ind w:firstLine="720"/>
      </w:pPr>
      <w:r>
        <w:t>‘made available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D718D6" w:rsidRDefault="00D718D6" w:rsidP="000B3F78"/>
    <w:p w:rsidR="00D718D6" w:rsidRDefault="005F69A5" w:rsidP="000B3F78">
      <w:pPr>
        <w:pStyle w:val="Heading2"/>
      </w:pPr>
      <w:bookmarkStart w:id="591" w:name="_Toc412106807"/>
      <w:r>
        <w:t>Conceptual Modeling and Mapping Library::Generic Concepts::Resources</w:t>
      </w:r>
      <w:bookmarkEnd w:id="591"/>
    </w:p>
    <w:p w:rsidR="00ED3F2C" w:rsidRDefault="008F524F" w:rsidP="000B3F78">
      <w:r>
        <w:t>A resource is a role of any entity such that it can play a role in a process, impact the objectives of stakeholders and be the basis of a capability of an actor.</w:t>
      </w:r>
    </w:p>
    <w:p w:rsidR="00ED3F2C" w:rsidRDefault="008F524F" w:rsidP="000B3F78">
      <w:r>
        <w:t>As a role Resource is intended to "mix in" with an entity type such as "Person" or "Process" such that the use of that entity may be understood.</w:t>
      </w:r>
    </w:p>
    <w:p w:rsidR="00ED3F2C" w:rsidRDefault="008F524F" w:rsidP="000B3F78">
      <w:r>
        <w:t>Resources that are a Primary Asset are those that are the direct subject of a stakeholders objectives.</w:t>
      </w:r>
    </w:p>
    <w:p w:rsidR="00D718D6" w:rsidRDefault="00306ED9" w:rsidP="000B3F78">
      <w:pPr>
        <w:pStyle w:val="Heading3"/>
      </w:pPr>
      <w:bookmarkStart w:id="592" w:name="_Toc412106808"/>
      <w:r>
        <w:lastRenderedPageBreak/>
        <w:t>Diagram</w:t>
      </w:r>
      <w:r w:rsidR="00AB6B0D">
        <w:t>:</w:t>
      </w:r>
      <w:r>
        <w:t xml:space="preserve"> </w:t>
      </w:r>
      <w:r w:rsidR="005F69A5">
        <w:t>Resource</w:t>
      </w:r>
      <w:bookmarkEnd w:id="592"/>
    </w:p>
    <w:p w:rsidR="00D718D6" w:rsidRDefault="005F69A5" w:rsidP="000B3F78">
      <w:pPr>
        <w:jc w:val="center"/>
        <w:rPr>
          <w:rFonts w:cs="Arial"/>
        </w:rPr>
      </w:pPr>
      <w:r>
        <w:rPr>
          <w:noProof/>
          <w:lang w:bidi="ar-SA"/>
        </w:rPr>
        <w:drawing>
          <wp:inline distT="0" distB="0" distL="0" distR="0" wp14:anchorId="21037CDC" wp14:editId="1DD9D260">
            <wp:extent cx="5732145" cy="4389480"/>
            <wp:effectExtent l="0" t="0" r="0" b="0"/>
            <wp:docPr id="430" name="Picture -1124390065.jpg" descr="-11243900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1124390065.jpg"/>
                    <pic:cNvPicPr/>
                  </pic:nvPicPr>
                  <pic:blipFill>
                    <a:blip r:embed="rId52" cstate="print"/>
                    <a:stretch>
                      <a:fillRect/>
                    </a:stretch>
                  </pic:blipFill>
                  <pic:spPr>
                    <a:xfrm>
                      <a:off x="0" y="0"/>
                      <a:ext cx="5732145" cy="4389480"/>
                    </a:xfrm>
                    <a:prstGeom prst="rect">
                      <a:avLst/>
                    </a:prstGeom>
                  </pic:spPr>
                </pic:pic>
              </a:graphicData>
            </a:graphic>
          </wp:inline>
        </w:drawing>
      </w:r>
    </w:p>
    <w:p w:rsidR="00D718D6" w:rsidRDefault="005F69A5" w:rsidP="000B3F78">
      <w:pPr>
        <w:pStyle w:val="Figure"/>
      </w:pPr>
      <w:bookmarkStart w:id="593" w:name="_Toc412105730"/>
      <w:r>
        <w:t>Resource</w:t>
      </w:r>
      <w:bookmarkEnd w:id="593"/>
    </w:p>
    <w:p w:rsidR="00D718D6" w:rsidRDefault="00D718D6" w:rsidP="000B3F78"/>
    <w:p w:rsidR="00D718D6" w:rsidRDefault="005F69A5" w:rsidP="000B3F78">
      <w:pPr>
        <w:pStyle w:val="Heading3"/>
      </w:pPr>
      <w:bookmarkStart w:id="594" w:name="_47ee5282957e27e87ceca3ae35620f9a"/>
      <w:bookmarkStart w:id="595" w:name="_Toc412106809"/>
      <w:r>
        <w:t>Class Primary Asset</w:t>
      </w:r>
      <w:bookmarkEnd w:id="594"/>
      <w:bookmarkEnd w:id="595"/>
    </w:p>
    <w:p w:rsidR="00D718D6" w:rsidRDefault="005F69A5" w:rsidP="000B3F78">
      <w:r>
        <w:t>A system, organization, thing, or person that is the direct concern of a stakeholder</w:t>
      </w:r>
    </w:p>
    <w:p w:rsidR="00D718D6" w:rsidRDefault="005F69A5" w:rsidP="000B3F78">
      <w:pPr>
        <w:pStyle w:val="Heading4"/>
      </w:pPr>
      <w:bookmarkStart w:id="596" w:name="_Toc412106810"/>
      <w:r>
        <w:t>Direct Supertypes</w:t>
      </w:r>
      <w:bookmarkEnd w:id="596"/>
    </w:p>
    <w:p w:rsidR="00D718D6" w:rsidRDefault="004619D7" w:rsidP="000B3F78">
      <w:pPr>
        <w:ind w:left="360"/>
      </w:pPr>
      <w:hyperlink w:anchor="_d442d75c9ac335e7a2aadbc96919fc2d" w:history="1">
        <w:r w:rsidR="005F69A5">
          <w:rPr>
            <w:rStyle w:val="Hyperlink"/>
          </w:rPr>
          <w:t>Resource</w:t>
        </w:r>
      </w:hyperlink>
    </w:p>
    <w:p w:rsidR="00D718D6" w:rsidRDefault="005F69A5" w:rsidP="000B3F78">
      <w:pPr>
        <w:pStyle w:val="Code"/>
      </w:pPr>
      <w:r w:rsidRPr="00043180">
        <w:rPr>
          <w:b/>
          <w:sz w:val="24"/>
          <w:szCs w:val="24"/>
        </w:rPr>
        <w:t>package</w:t>
      </w:r>
      <w:r>
        <w:t xml:space="preserve"> Conceptual Modeling and Mapping Library::Generic Concepts::Resources</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d442d75c9ac335e7a2aadbc96919fc2d" w:history="1">
        <w:r w:rsidR="007E3012">
          <w:rPr>
            <w:rStyle w:val="Hyperlink"/>
          </w:rPr>
          <w:t>Resource</w:t>
        </w:r>
      </w:hyperlink>
    </w:p>
    <w:p w:rsidR="00D718D6" w:rsidRDefault="00D718D6" w:rsidP="000B3F78">
      <w:pPr>
        <w:pStyle w:val="Code"/>
      </w:pPr>
    </w:p>
    <w:p w:rsidR="00D718D6" w:rsidRDefault="005F69A5" w:rsidP="000B3F78">
      <w:pPr>
        <w:pStyle w:val="Heading4"/>
      </w:pPr>
      <w:bookmarkStart w:id="597" w:name="_Toc412106811"/>
      <w:r>
        <w:t>Associations</w:t>
      </w:r>
      <w:bookmarkEnd w:id="597"/>
    </w:p>
    <w:p w:rsidR="00F546FD" w:rsidRDefault="005F69A5" w:rsidP="000B3F78">
      <w:pPr>
        <w:ind w:left="605" w:hanging="245"/>
      </w:pPr>
      <w:r>
        <w:rPr>
          <w:noProof/>
          <w:lang w:bidi="ar-SA"/>
        </w:rPr>
        <w:drawing>
          <wp:inline distT="0" distB="0" distL="0" distR="0" wp14:anchorId="4868672B" wp14:editId="684AC299">
            <wp:extent cx="152400" cy="152400"/>
            <wp:effectExtent l="0" t="0" r="0" b="0"/>
            <wp:docPr id="432" name="Picture 783600193.jpg" descr="7836001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783600193.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supported by</w:t>
      </w:r>
      <w:r w:rsidR="00A92CA5">
        <w:t>:</w:t>
      </w:r>
      <w:hyperlink w:anchor="_f729c2dc1296d8770b0ab49e2df01fe7" w:history="1">
        <w:r>
          <w:rPr>
            <w:rStyle w:val="Hyperlink"/>
          </w:rPr>
          <w:t>Asset Objective</w:t>
        </w:r>
      </w:hyperlink>
      <w:r>
        <w:t xml:space="preserve"> </w:t>
      </w:r>
    </w:p>
    <w:p w:rsidR="00A60DB1" w:rsidRDefault="00A60DB1" w:rsidP="000B3F78">
      <w:pPr>
        <w:ind w:left="720" w:firstLine="360"/>
      </w:pPr>
      <w:r>
        <w:t>An objective that supports the creation, sustainment or safety of a resource or asset.</w:t>
      </w:r>
    </w:p>
    <w:p w:rsidR="00F546FD" w:rsidRDefault="005F69A5" w:rsidP="000B3F78">
      <w:pPr>
        <w:ind w:left="605" w:hanging="245"/>
      </w:pPr>
      <w:r>
        <w:rPr>
          <w:noProof/>
          <w:lang w:bidi="ar-SA"/>
        </w:rPr>
        <w:drawing>
          <wp:inline distT="0" distB="0" distL="0" distR="0" wp14:anchorId="17184997" wp14:editId="19CBEFD0">
            <wp:extent cx="152400" cy="152400"/>
            <wp:effectExtent l="0" t="0" r="0" b="0"/>
            <wp:docPr id="434" name="Picture -17417802.jpg" descr="-174178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17417802.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has risk</w:t>
      </w:r>
      <w:r w:rsidR="00A92CA5">
        <w:t>:</w:t>
      </w:r>
      <w:hyperlink w:anchor="_04a1907e89ec9aacd39369717010d596" w:history="1">
        <w:r>
          <w:rPr>
            <w:rStyle w:val="Hyperlink"/>
          </w:rPr>
          <w:t>Risk</w:t>
        </w:r>
      </w:hyperlink>
      <w:r>
        <w:t xml:space="preserve"> </w:t>
      </w:r>
      <w:r w:rsidR="00601C69">
        <w:t xml:space="preserve">  </w:t>
      </w:r>
      <w:r w:rsidR="00F546FD" w:rsidRPr="00833C5F">
        <w:rPr>
          <w:i/>
        </w:rPr>
        <w:t>Subsets</w:t>
      </w:r>
      <w:r w:rsidR="00F546FD">
        <w:t>: harmed by:</w:t>
      </w:r>
      <w:hyperlink w:anchor="_4bdee0568b2f36e553f586b458dace32" w:history="1">
        <w:r w:rsidR="00F546FD">
          <w:rPr>
            <w:rStyle w:val="Hyperlink"/>
          </w:rPr>
          <w:t>Danger</w:t>
        </w:r>
      </w:hyperlink>
      <w:r w:rsidR="00F546FD">
        <w:rPr>
          <w:rStyle w:val="Hyperlink"/>
        </w:rPr>
        <w:t xml:space="preserve"> </w:t>
      </w:r>
      <w:r w:rsidR="00F546FD">
        <w:t xml:space="preserve">   </w:t>
      </w:r>
    </w:p>
    <w:p w:rsidR="00A60DB1" w:rsidRDefault="00A60DB1" w:rsidP="000B3F78">
      <w:pPr>
        <w:ind w:left="720" w:firstLine="360"/>
      </w:pPr>
      <w:r>
        <w:t>Risks to a resource of interest.</w:t>
      </w:r>
    </w:p>
    <w:p w:rsidR="00D718D6" w:rsidRDefault="005F69A5" w:rsidP="000B3F78">
      <w:pPr>
        <w:pStyle w:val="Heading4"/>
      </w:pPr>
      <w:bookmarkStart w:id="598" w:name="_Toc412106812"/>
      <w:r>
        <w:t>Inherited Features</w:t>
      </w:r>
      <w:bookmarkEnd w:id="598"/>
    </w:p>
    <w:p w:rsidR="00697D8F" w:rsidRDefault="00697D8F" w:rsidP="000B3F78">
      <w:r w:rsidRPr="000365A1">
        <w:rPr>
          <w:b/>
          <w:i/>
        </w:rPr>
        <w:t>From</w:t>
      </w:r>
      <w:r>
        <w:t xml:space="preserve"> </w:t>
      </w:r>
      <w:hyperlink w:anchor="_d442d75c9ac335e7a2aadbc96919fc2d" w:history="1">
        <w:r>
          <w:rPr>
            <w:rStyle w:val="Hyperlink"/>
          </w:rPr>
          <w:t>Resource</w:t>
        </w:r>
      </w:hyperlink>
      <w:r>
        <w:t xml:space="preserve">: </w:t>
      </w:r>
    </w:p>
    <w:p w:rsidR="00697D8F" w:rsidRDefault="00697D8F" w:rsidP="000B3F78">
      <w:pPr>
        <w:ind w:firstLine="720"/>
      </w:pPr>
      <w:r>
        <w:t>‘has weakness’:</w:t>
      </w:r>
      <w:hyperlink w:anchor="_503237c91822aea6eb1e81f160d33ce1" w:history="1">
        <w:r>
          <w:rPr>
            <w:rStyle w:val="Hyperlink"/>
          </w:rPr>
          <w:t>Weakness</w:t>
        </w:r>
      </w:hyperlink>
    </w:p>
    <w:p w:rsidR="00697D8F" w:rsidRDefault="00697D8F" w:rsidP="000B3F78">
      <w:pPr>
        <w:ind w:firstLine="720"/>
      </w:pPr>
      <w:r>
        <w:lastRenderedPageBreak/>
        <w:t>‘responsibility of’:</w:t>
      </w:r>
      <w:hyperlink w:anchor="_e6b0cbf74d66e662c0e3b43efa323757" w:history="1">
        <w:r>
          <w:rPr>
            <w:rStyle w:val="Hyperlink"/>
          </w:rPr>
          <w:t>Stakeholder</w:t>
        </w:r>
      </w:hyperlink>
    </w:p>
    <w:p w:rsidR="00697D8F" w:rsidRDefault="00697D8F" w:rsidP="000B3F78">
      <w:pPr>
        <w:ind w:firstLine="720"/>
      </w:pPr>
      <w:r>
        <w:t>‘supports’:</w:t>
      </w:r>
      <w:hyperlink w:anchor="_d442d75c9ac335e7a2aadbc96919fc2d" w:history="1">
        <w:r>
          <w:rPr>
            <w:rStyle w:val="Hyperlink"/>
          </w:rPr>
          <w:t>Resource</w:t>
        </w:r>
      </w:hyperlink>
    </w:p>
    <w:p w:rsidR="00697D8F" w:rsidRDefault="00697D8F" w:rsidP="000B3F78">
      <w:pPr>
        <w:ind w:firstLine="720"/>
      </w:pPr>
      <w:r>
        <w:t>‘impacted by’:</w:t>
      </w:r>
      <w:hyperlink w:anchor="_9bf67544840a1cd6396f28cc292e3ca0" w:history="1">
        <w:r>
          <w:rPr>
            <w:rStyle w:val="Hyperlink"/>
          </w:rPr>
          <w:t>Consequence</w:t>
        </w:r>
      </w:hyperlink>
    </w:p>
    <w:p w:rsidR="00697D8F" w:rsidRDefault="00697D8F" w:rsidP="000B3F78">
      <w:pPr>
        <w:ind w:firstLine="720"/>
      </w:pPr>
      <w:r>
        <w:t>‘required by’:</w:t>
      </w:r>
      <w:hyperlink w:anchor="_83d65b9404a78ed941a332943863e039" w:history="1">
        <w:r>
          <w:rPr>
            <w:rStyle w:val="Hyperlink"/>
          </w:rPr>
          <w:t>Process</w:t>
        </w:r>
      </w:hyperlink>
    </w:p>
    <w:p w:rsidR="00697D8F" w:rsidRDefault="00697D8F" w:rsidP="000B3F78">
      <w:pPr>
        <w:ind w:firstLine="720"/>
      </w:pPr>
      <w:r>
        <w:t>‘has vunerability’:</w:t>
      </w:r>
      <w:hyperlink w:anchor="_d936caf19626476c163d1b8384647aa0" w:history="1">
        <w:r>
          <w:rPr>
            <w:rStyle w:val="Hyperlink"/>
          </w:rPr>
          <w:t>Vulnerability</w:t>
        </w:r>
      </w:hyperlink>
    </w:p>
    <w:p w:rsidR="00697D8F" w:rsidRDefault="00697D8F" w:rsidP="000B3F78">
      <w:pPr>
        <w:ind w:firstLine="720"/>
      </w:pPr>
      <w:r>
        <w:t>‘depends on’:</w:t>
      </w:r>
      <w:hyperlink w:anchor="_d442d75c9ac335e7a2aadbc96919fc2d" w:history="1">
        <w:r>
          <w:rPr>
            <w:rStyle w:val="Hyperlink"/>
          </w:rPr>
          <w:t>Resource</w:t>
        </w:r>
      </w:hyperlink>
    </w:p>
    <w:p w:rsidR="00697D8F" w:rsidRDefault="00697D8F" w:rsidP="000B3F78">
      <w:pPr>
        <w:ind w:firstLine="720"/>
      </w:pPr>
      <w:r>
        <w:t>‘subject to’:</w:t>
      </w:r>
      <w:hyperlink w:anchor="_4a5f789e0663312e51a7733bd354bc59" w:history="1">
        <w:r>
          <w:rPr>
            <w:rStyle w:val="Hyperlink"/>
          </w:rPr>
          <w:t>Authority</w:t>
        </w:r>
      </w:hyperlink>
    </w:p>
    <w:p w:rsidR="00697D8F" w:rsidRDefault="00697D8F" w:rsidP="000B3F78">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0B3F78">
      <w:pPr>
        <w:ind w:firstLine="720"/>
      </w:pPr>
      <w:r>
        <w:t>‘used by’:</w:t>
      </w:r>
      <w:hyperlink w:anchor="_c05d8ea54231ef8385ae369a8cb18a7f" w:history="1">
        <w:r>
          <w:rPr>
            <w:rStyle w:val="Hyperlink"/>
          </w:rPr>
          <w:t>Occurrence</w:t>
        </w:r>
      </w:hyperlink>
    </w:p>
    <w:p w:rsidR="00697D8F" w:rsidRDefault="00697D8F" w:rsidP="000B3F78">
      <w:pPr>
        <w:ind w:firstLine="720"/>
      </w:pPr>
      <w:r>
        <w:t>‘is part of’:</w:t>
      </w:r>
      <w:hyperlink w:anchor="_13f9005c9106d00d7131680982c2727a" w:history="1">
        <w:r>
          <w:rPr>
            <w:rStyle w:val="Hyperlink"/>
          </w:rPr>
          <w:t>Entity</w:t>
        </w:r>
      </w:hyperlink>
    </w:p>
    <w:p w:rsidR="00697D8F" w:rsidRDefault="00697D8F" w:rsidP="000B3F78">
      <w:pPr>
        <w:ind w:firstLine="720"/>
      </w:pPr>
      <w:r>
        <w:t>‘has part’:</w:t>
      </w:r>
      <w:hyperlink w:anchor="_13f9005c9106d00d7131680982c2727a" w:history="1">
        <w:r>
          <w:rPr>
            <w:rStyle w:val="Hyperlink"/>
          </w:rPr>
          <w:t>Entity</w:t>
        </w:r>
      </w:hyperlink>
    </w:p>
    <w:p w:rsidR="00697D8F" w:rsidRDefault="00697D8F" w:rsidP="000B3F78">
      <w:pPr>
        <w:ind w:firstLine="720"/>
      </w:pPr>
      <w:r>
        <w:t>‘has state’:</w:t>
      </w:r>
      <w:hyperlink w:anchor="_927c2855748f476d96735ff79da4ebff" w:history="1">
        <w:r>
          <w:rPr>
            <w:rStyle w:val="Hyperlink"/>
          </w:rPr>
          <w:t>State</w:t>
        </w:r>
      </w:hyperlink>
    </w:p>
    <w:p w:rsidR="00697D8F" w:rsidRDefault="00697D8F" w:rsidP="000B3F78">
      <w:pPr>
        <w:ind w:firstLine="720"/>
      </w:pPr>
      <w:r>
        <w:t>‘created by’:</w:t>
      </w:r>
      <w:hyperlink w:anchor="_c05d8ea54231ef8385ae369a8cb18a7f" w:history="1">
        <w:r>
          <w:rPr>
            <w:rStyle w:val="Hyperlink"/>
          </w:rPr>
          <w:t>Occurrence</w:t>
        </w:r>
      </w:hyperlink>
    </w:p>
    <w:p w:rsidR="00697D8F" w:rsidRDefault="00697D8F" w:rsidP="000B3F78">
      <w:pPr>
        <w:ind w:firstLine="720"/>
      </w:pPr>
      <w:r>
        <w:t>‘is related to’:</w:t>
      </w:r>
      <w:hyperlink w:anchor="_13f9005c9106d00d7131680982c2727a" w:history="1">
        <w:r>
          <w:rPr>
            <w:rStyle w:val="Hyperlink"/>
          </w:rPr>
          <w:t>Entity</w:t>
        </w:r>
      </w:hyperlink>
    </w:p>
    <w:p w:rsidR="00697D8F" w:rsidRDefault="00697D8F" w:rsidP="000B3F78">
      <w:pPr>
        <w:ind w:firstLine="720"/>
      </w:pPr>
      <w:r>
        <w:t>‘impacted by’:</w:t>
      </w:r>
      <w:hyperlink w:anchor="_63104765cd42c5f76cf72fdc4ed90397" w:history="1">
        <w:r>
          <w:rPr>
            <w:rStyle w:val="Hyperlink"/>
          </w:rPr>
          <w:t>Situation</w:t>
        </w:r>
      </w:hyperlink>
    </w:p>
    <w:p w:rsidR="00697D8F" w:rsidRDefault="00697D8F" w:rsidP="000B3F78">
      <w:pPr>
        <w:ind w:firstLine="720"/>
      </w:pPr>
      <w:r>
        <w:t>‘identified by’:</w:t>
      </w:r>
      <w:hyperlink w:anchor="_a9304dce0833e68d6c1871feed7ba4c8" w:history="1">
        <w:r>
          <w:rPr>
            <w:rStyle w:val="Hyperlink"/>
          </w:rPr>
          <w:t>Identifier</w:t>
        </w:r>
      </w:hyperlink>
    </w:p>
    <w:p w:rsidR="00697D8F" w:rsidRDefault="00697D8F" w:rsidP="000B3F78">
      <w:pPr>
        <w:ind w:firstLine="720"/>
      </w:pPr>
      <w:r>
        <w:t>‘has name’:</w:t>
      </w:r>
      <w:hyperlink w:anchor="_afe5a48976a2df078be9473827611fb8" w:history="1">
        <w:r>
          <w:rPr>
            <w:rStyle w:val="Hyperlink"/>
          </w:rPr>
          <w:t>Name</w:t>
        </w:r>
      </w:hyperlink>
    </w:p>
    <w:p w:rsidR="00697D8F" w:rsidRDefault="00697D8F" w:rsidP="000B3F78">
      <w:pPr>
        <w:ind w:firstLine="720"/>
      </w:pPr>
      <w:r>
        <w:t>‘prefered identifier’:</w:t>
      </w:r>
      <w:hyperlink w:anchor="_a9304dce0833e68d6c1871feed7ba4c8" w:history="1">
        <w:r>
          <w:rPr>
            <w:rStyle w:val="Hyperlink"/>
          </w:rPr>
          <w:t>Identifier</w:t>
        </w:r>
      </w:hyperlink>
    </w:p>
    <w:p w:rsidR="00697D8F" w:rsidRDefault="00697D8F" w:rsidP="000B3F78">
      <w:pPr>
        <w:ind w:firstLine="720"/>
      </w:pPr>
      <w:r>
        <w:t>‘watched by’:</w:t>
      </w:r>
      <w:hyperlink w:anchor="_a3511bec5be4181aed91476c6b138095" w:history="1">
        <w:r>
          <w:rPr>
            <w:rStyle w:val="Hyperlink"/>
          </w:rPr>
          <w:t>Indicator Watchlist</w:t>
        </w:r>
      </w:hyperlink>
    </w:p>
    <w:p w:rsidR="00697D8F" w:rsidRDefault="00697D8F" w:rsidP="000B3F78">
      <w:pPr>
        <w:ind w:firstLine="720"/>
      </w:pPr>
      <w:r>
        <w:t>‘observed by’:</w:t>
      </w:r>
      <w:hyperlink w:anchor="_1a5b22ec96adcbdd1b918a17fe9b44b2" w:history="1">
        <w:r>
          <w:rPr>
            <w:rStyle w:val="Hyperlink"/>
          </w:rPr>
          <w:t>Observation</w:t>
        </w:r>
      </w:hyperlink>
    </w:p>
    <w:p w:rsidR="00697D8F" w:rsidRDefault="00697D8F" w:rsidP="000B3F78">
      <w:pPr>
        <w:ind w:firstLine="720"/>
      </w:pPr>
      <w:r>
        <w:t>‘made available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D718D6" w:rsidRDefault="00D718D6" w:rsidP="000B3F78"/>
    <w:p w:rsidR="00D718D6" w:rsidRDefault="005F69A5" w:rsidP="000B3F78">
      <w:pPr>
        <w:pStyle w:val="Heading3"/>
      </w:pPr>
      <w:bookmarkStart w:id="599" w:name="_d442d75c9ac335e7a2aadbc96919fc2d"/>
      <w:bookmarkStart w:id="600" w:name="_Toc412106813"/>
      <w:r>
        <w:t>Class Resource</w:t>
      </w:r>
      <w:bookmarkEnd w:id="599"/>
      <w:bookmarkEnd w:id="600"/>
    </w:p>
    <w:p w:rsidR="00D718D6" w:rsidRDefault="005F69A5" w:rsidP="000B3F78">
      <w:r>
        <w:t>Anything required for or helpful to any operation, activity, process or capability - directly or indirectly. Sometimes called an "asset".</w:t>
      </w:r>
    </w:p>
    <w:p w:rsidR="00D718D6" w:rsidRDefault="005F69A5" w:rsidP="000B3F78">
      <w:pPr>
        <w:pStyle w:val="Heading4"/>
      </w:pPr>
      <w:bookmarkStart w:id="601" w:name="_Toc412106814"/>
      <w:r>
        <w:t>Direct Supertypes</w:t>
      </w:r>
      <w:bookmarkEnd w:id="601"/>
    </w:p>
    <w:p w:rsidR="00D718D6" w:rsidRDefault="004619D7" w:rsidP="000B3F78">
      <w:pPr>
        <w:ind w:left="360"/>
      </w:pPr>
      <w:hyperlink w:anchor="_13f9005c9106d00d7131680982c2727a" w:history="1">
        <w:r w:rsidR="005F69A5">
          <w:rPr>
            <w:rStyle w:val="Hyperlink"/>
          </w:rPr>
          <w:t>Entity</w:t>
        </w:r>
      </w:hyperlink>
    </w:p>
    <w:p w:rsidR="00D718D6" w:rsidRDefault="005F69A5" w:rsidP="000B3F78">
      <w:pPr>
        <w:pStyle w:val="Code"/>
      </w:pPr>
      <w:r w:rsidRPr="00043180">
        <w:rPr>
          <w:b/>
          <w:sz w:val="24"/>
          <w:szCs w:val="24"/>
        </w:rPr>
        <w:t>package</w:t>
      </w:r>
      <w:r>
        <w:t xml:space="preserve"> Conceptual Modeling and Mapping Library::Generic Concepts::Resources</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13f9005c9106d00d7131680982c2727a" w:history="1">
        <w:r w:rsidR="007E3012">
          <w:rPr>
            <w:rStyle w:val="Hyperlink"/>
          </w:rPr>
          <w:t>Entity</w:t>
        </w:r>
      </w:hyperlink>
    </w:p>
    <w:p w:rsidR="00D718D6" w:rsidRDefault="00D718D6" w:rsidP="000B3F78">
      <w:pPr>
        <w:pStyle w:val="Code"/>
      </w:pPr>
    </w:p>
    <w:p w:rsidR="00D718D6" w:rsidRDefault="005F69A5" w:rsidP="000B3F78">
      <w:pPr>
        <w:pStyle w:val="Heading4"/>
      </w:pPr>
      <w:bookmarkStart w:id="602" w:name="_Toc412106815"/>
      <w:r>
        <w:t>Associations</w:t>
      </w:r>
      <w:bookmarkEnd w:id="602"/>
    </w:p>
    <w:p w:rsidR="00F546FD" w:rsidRDefault="005F69A5" w:rsidP="000B3F78">
      <w:pPr>
        <w:ind w:left="605" w:hanging="245"/>
      </w:pPr>
      <w:r>
        <w:rPr>
          <w:noProof/>
          <w:lang w:bidi="ar-SA"/>
        </w:rPr>
        <w:drawing>
          <wp:inline distT="0" distB="0" distL="0" distR="0" wp14:anchorId="3FBBBCC1" wp14:editId="204508D0">
            <wp:extent cx="152400" cy="152400"/>
            <wp:effectExtent l="0" t="0" r="0" b="0"/>
            <wp:docPr id="436" name="Picture -526131549.jpg" descr="-5261315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526131549.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has weakness</w:t>
      </w:r>
      <w:r w:rsidR="00A92CA5">
        <w:t>:</w:t>
      </w:r>
      <w:hyperlink w:anchor="_503237c91822aea6eb1e81f160d33ce1" w:history="1">
        <w:r>
          <w:rPr>
            <w:rStyle w:val="Hyperlink"/>
          </w:rPr>
          <w:t>Weakness</w:t>
        </w:r>
      </w:hyperlink>
      <w:r>
        <w:t xml:space="preserve"> </w:t>
      </w:r>
      <w:r w:rsidR="00601C69">
        <w:t xml:space="preserve">  </w:t>
      </w:r>
      <w:r w:rsidR="00F546FD" w:rsidRPr="00833C5F">
        <w:rPr>
          <w:i/>
        </w:rPr>
        <w:t>Subsets</w:t>
      </w:r>
      <w:r w:rsidR="00F546FD">
        <w:t>: impacted by:</w:t>
      </w:r>
      <w:hyperlink w:anchor="_63104765cd42c5f76cf72fdc4ed90397" w:history="1">
        <w:r w:rsidR="00F546FD">
          <w:rPr>
            <w:rStyle w:val="Hyperlink"/>
          </w:rPr>
          <w:t>Situation</w:t>
        </w:r>
      </w:hyperlink>
      <w:r w:rsidR="00F546FD">
        <w:rPr>
          <w:rStyle w:val="Hyperlink"/>
        </w:rPr>
        <w:t xml:space="preserve"> </w:t>
      </w:r>
      <w:r w:rsidR="00F546FD">
        <w:t xml:space="preserve">   </w:t>
      </w:r>
    </w:p>
    <w:p w:rsidR="00A60DB1" w:rsidRDefault="00A60DB1" w:rsidP="000B3F78">
      <w:pPr>
        <w:ind w:left="720" w:firstLine="360"/>
      </w:pPr>
      <w:r>
        <w:lastRenderedPageBreak/>
        <w:t>Potential hazards or vulnerabilities of a resource</w:t>
      </w:r>
    </w:p>
    <w:p w:rsidR="00F546FD" w:rsidRDefault="005F69A5" w:rsidP="000B3F78">
      <w:pPr>
        <w:ind w:left="605" w:hanging="245"/>
      </w:pPr>
      <w:r>
        <w:rPr>
          <w:noProof/>
          <w:lang w:bidi="ar-SA"/>
        </w:rPr>
        <w:drawing>
          <wp:inline distT="0" distB="0" distL="0" distR="0" wp14:anchorId="136FDF18" wp14:editId="45CE52CB">
            <wp:extent cx="152400" cy="152400"/>
            <wp:effectExtent l="0" t="0" r="0" b="0"/>
            <wp:docPr id="438" name="Picture 2031394894.jpg" descr="20313948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2031394894.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responsibility of</w:t>
      </w:r>
      <w:r w:rsidR="00A92CA5">
        <w:t>:</w:t>
      </w:r>
      <w:hyperlink w:anchor="_e6b0cbf74d66e662c0e3b43efa323757" w:history="1">
        <w:r>
          <w:rPr>
            <w:rStyle w:val="Hyperlink"/>
          </w:rPr>
          <w:t>Stakeholder</w:t>
        </w:r>
      </w:hyperlink>
      <w:r>
        <w:t xml:space="preserve"> </w:t>
      </w:r>
    </w:p>
    <w:p w:rsidR="00A60DB1" w:rsidRDefault="00A60DB1" w:rsidP="000B3F78">
      <w:pPr>
        <w:ind w:left="720" w:firstLine="360"/>
      </w:pPr>
      <w:r>
        <w:t>Stakeholder that manages a resource.</w:t>
      </w:r>
    </w:p>
    <w:p w:rsidR="00F546FD" w:rsidRDefault="005F69A5" w:rsidP="000B3F78">
      <w:pPr>
        <w:ind w:left="605" w:hanging="245"/>
      </w:pPr>
      <w:r>
        <w:rPr>
          <w:noProof/>
          <w:lang w:bidi="ar-SA"/>
        </w:rPr>
        <w:drawing>
          <wp:inline distT="0" distB="0" distL="0" distR="0" wp14:anchorId="174AFCA2" wp14:editId="32CA7FE2">
            <wp:extent cx="152400" cy="152400"/>
            <wp:effectExtent l="0" t="0" r="0" b="0"/>
            <wp:docPr id="440" name="Picture 721131134.jpg" descr="7211311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721131134.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supports</w:t>
      </w:r>
      <w:r w:rsidR="00A92CA5">
        <w:t>:</w:t>
      </w:r>
      <w:hyperlink w:anchor="_e6b0cbf74d66e662c0e3b43efa323757" w:history="1">
        <w:r>
          <w:rPr>
            <w:rStyle w:val="Hyperlink"/>
          </w:rPr>
          <w:t>Stakeholder</w:t>
        </w:r>
      </w:hyperlink>
      <w:r>
        <w:t xml:space="preserve"> </w:t>
      </w:r>
    </w:p>
    <w:p w:rsidR="00A60DB1" w:rsidRDefault="00A60DB1" w:rsidP="000B3F78">
      <w:pPr>
        <w:ind w:left="720" w:firstLine="360"/>
      </w:pPr>
      <w:r>
        <w:t>Other resources this resource supports in any way</w:t>
      </w:r>
    </w:p>
    <w:p w:rsidR="00F546FD" w:rsidRDefault="005F69A5" w:rsidP="000B3F78">
      <w:pPr>
        <w:ind w:left="605" w:hanging="245"/>
      </w:pPr>
      <w:r>
        <w:rPr>
          <w:noProof/>
          <w:lang w:bidi="ar-SA"/>
        </w:rPr>
        <w:drawing>
          <wp:inline distT="0" distB="0" distL="0" distR="0" wp14:anchorId="1D98E150" wp14:editId="0D08763C">
            <wp:extent cx="152400" cy="152400"/>
            <wp:effectExtent l="0" t="0" r="0" b="0"/>
            <wp:docPr id="442" name="Picture 2059040988.jpg" descr="20590409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2059040988.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impacted by</w:t>
      </w:r>
      <w:r w:rsidR="00A92CA5">
        <w:t>:</w:t>
      </w:r>
      <w:hyperlink w:anchor="_9bf67544840a1cd6396f28cc292e3ca0" w:history="1">
        <w:r>
          <w:rPr>
            <w:rStyle w:val="Hyperlink"/>
          </w:rPr>
          <w:t>Consequence</w:t>
        </w:r>
      </w:hyperlink>
      <w:r>
        <w:t xml:space="preserve"> </w:t>
      </w:r>
    </w:p>
    <w:p w:rsidR="00A60DB1" w:rsidRDefault="00A60DB1" w:rsidP="000B3F78">
      <w:pPr>
        <w:ind w:left="720" w:firstLine="360"/>
      </w:pPr>
      <w:r>
        <w:t>Situations that impact a resource.</w:t>
      </w:r>
    </w:p>
    <w:p w:rsidR="00F546FD" w:rsidRDefault="005F69A5" w:rsidP="000B3F78">
      <w:pPr>
        <w:ind w:left="605" w:hanging="245"/>
      </w:pPr>
      <w:r>
        <w:rPr>
          <w:noProof/>
          <w:lang w:bidi="ar-SA"/>
        </w:rPr>
        <w:drawing>
          <wp:inline distT="0" distB="0" distL="0" distR="0" wp14:anchorId="18AC89CE" wp14:editId="2E2F6B8B">
            <wp:extent cx="152400" cy="152400"/>
            <wp:effectExtent l="0" t="0" r="0" b="0"/>
            <wp:docPr id="444" name="Picture -139049095.jpg" descr="-1390490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139049095.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required by</w:t>
      </w:r>
      <w:r w:rsidR="00A92CA5">
        <w:t>:</w:t>
      </w:r>
      <w:hyperlink w:anchor="_83d65b9404a78ed941a332943863e039" w:history="1">
        <w:r>
          <w:rPr>
            <w:rStyle w:val="Hyperlink"/>
          </w:rPr>
          <w:t>Process</w:t>
        </w:r>
      </w:hyperlink>
      <w:r>
        <w:t xml:space="preserve"> </w:t>
      </w:r>
      <w:r w:rsidR="00601C69">
        <w:t xml:space="preserve">  </w:t>
      </w:r>
      <w:r w:rsidR="00F546FD" w:rsidRPr="00833C5F">
        <w:rPr>
          <w:i/>
        </w:rPr>
        <w:t>Subsets</w:t>
      </w:r>
      <w:r w:rsidR="00F546FD">
        <w:t>: used by:</w:t>
      </w:r>
      <w:hyperlink w:anchor="_c05d8ea54231ef8385ae369a8cb18a7f" w:history="1">
        <w:r w:rsidR="00F546FD">
          <w:rPr>
            <w:rStyle w:val="Hyperlink"/>
          </w:rPr>
          <w:t>Occurrence</w:t>
        </w:r>
      </w:hyperlink>
      <w:r w:rsidR="00F546FD">
        <w:rPr>
          <w:rStyle w:val="Hyperlink"/>
        </w:rPr>
        <w:t xml:space="preserve"> </w:t>
      </w:r>
      <w:r w:rsidR="00F546FD">
        <w:t xml:space="preserve">   </w:t>
      </w:r>
    </w:p>
    <w:p w:rsidR="00A60DB1" w:rsidRDefault="00A60DB1" w:rsidP="000B3F78">
      <w:pPr>
        <w:ind w:left="720" w:firstLine="360"/>
      </w:pPr>
      <w:r>
        <w:t>A process that is required by a resource.</w:t>
      </w:r>
    </w:p>
    <w:p w:rsidR="00F546FD" w:rsidRDefault="005F69A5" w:rsidP="000B3F78">
      <w:pPr>
        <w:ind w:left="605" w:hanging="245"/>
      </w:pPr>
      <w:r>
        <w:rPr>
          <w:noProof/>
          <w:lang w:bidi="ar-SA"/>
        </w:rPr>
        <w:drawing>
          <wp:inline distT="0" distB="0" distL="0" distR="0" wp14:anchorId="6C3D86D0" wp14:editId="0F69D92B">
            <wp:extent cx="152400" cy="152400"/>
            <wp:effectExtent l="0" t="0" r="0" b="0"/>
            <wp:docPr id="446" name="Picture -2047782013.jpg" descr="-2047782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2047782013.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has vunerability</w:t>
      </w:r>
      <w:r w:rsidR="00A92CA5">
        <w:t>:</w:t>
      </w:r>
      <w:hyperlink w:anchor="_d936caf19626476c163d1b8384647aa0" w:history="1">
        <w:r>
          <w:rPr>
            <w:rStyle w:val="Hyperlink"/>
          </w:rPr>
          <w:t>Vulnerability</w:t>
        </w:r>
      </w:hyperlink>
      <w:r>
        <w:t xml:space="preserve"> </w:t>
      </w:r>
      <w:r w:rsidR="00601C69">
        <w:t xml:space="preserve">  </w:t>
      </w:r>
      <w:r w:rsidR="00F546FD" w:rsidRPr="00833C5F">
        <w:rPr>
          <w:i/>
        </w:rPr>
        <w:t>Subsets</w:t>
      </w:r>
      <w:r w:rsidR="00F546FD">
        <w:t>: has weakness:</w:t>
      </w:r>
      <w:hyperlink w:anchor="_503237c91822aea6eb1e81f160d33ce1" w:history="1">
        <w:r w:rsidR="00F546FD">
          <w:rPr>
            <w:rStyle w:val="Hyperlink"/>
          </w:rPr>
          <w:t>Weakness</w:t>
        </w:r>
      </w:hyperlink>
      <w:r w:rsidR="00F546FD">
        <w:rPr>
          <w:rStyle w:val="Hyperlink"/>
        </w:rPr>
        <w:t xml:space="preserve"> </w:t>
      </w:r>
      <w:r w:rsidR="00F546FD">
        <w:t xml:space="preserve">   </w:t>
      </w:r>
    </w:p>
    <w:p w:rsidR="00A60DB1" w:rsidRDefault="00A60DB1" w:rsidP="000B3F78">
      <w:pPr>
        <w:ind w:left="720" w:firstLine="360"/>
      </w:pPr>
      <w:r>
        <w:t>Vunerabilities of a resource, whays it may be compromized.</w:t>
      </w:r>
    </w:p>
    <w:p w:rsidR="00F546FD" w:rsidRDefault="005F69A5" w:rsidP="000B3F78">
      <w:pPr>
        <w:ind w:left="605" w:hanging="245"/>
      </w:pPr>
      <w:r>
        <w:rPr>
          <w:noProof/>
          <w:lang w:bidi="ar-SA"/>
        </w:rPr>
        <w:drawing>
          <wp:inline distT="0" distB="0" distL="0" distR="0" wp14:anchorId="6ABD06FB" wp14:editId="70C1CC82">
            <wp:extent cx="152400" cy="152400"/>
            <wp:effectExtent l="0" t="0" r="0" b="0"/>
            <wp:docPr id="448" name="Picture 721131134.jpg" descr="7211311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721131134.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depends on</w:t>
      </w:r>
      <w:r w:rsidR="00A92CA5">
        <w:t>:</w:t>
      </w:r>
      <w:hyperlink w:anchor="_d936caf19626476c163d1b8384647aa0" w:history="1">
        <w:r>
          <w:rPr>
            <w:rStyle w:val="Hyperlink"/>
          </w:rPr>
          <w:t>Vulnerability</w:t>
        </w:r>
      </w:hyperlink>
      <w:r>
        <w:t xml:space="preserve"> </w:t>
      </w:r>
      <w:r w:rsidR="00601C69">
        <w:t xml:space="preserve">  </w:t>
      </w:r>
      <w:r w:rsidR="00F546FD" w:rsidRPr="00833C5F">
        <w:rPr>
          <w:i/>
        </w:rPr>
        <w:t>Subsets</w:t>
      </w:r>
      <w:r w:rsidR="00F546FD">
        <w:t>: has weakness:</w:t>
      </w:r>
      <w:hyperlink w:anchor="_503237c91822aea6eb1e81f160d33ce1" w:history="1">
        <w:r w:rsidR="00F546FD">
          <w:rPr>
            <w:rStyle w:val="Hyperlink"/>
          </w:rPr>
          <w:t>Weakness</w:t>
        </w:r>
      </w:hyperlink>
      <w:r w:rsidR="00F546FD">
        <w:rPr>
          <w:rStyle w:val="Hyperlink"/>
        </w:rPr>
        <w:t xml:space="preserve"> </w:t>
      </w:r>
      <w:r w:rsidR="00F546FD">
        <w:t xml:space="preserve">   </w:t>
      </w:r>
    </w:p>
    <w:p w:rsidR="00A60DB1" w:rsidRDefault="00A60DB1" w:rsidP="000B3F78">
      <w:pPr>
        <w:ind w:left="720" w:firstLine="360"/>
      </w:pPr>
      <w:r>
        <w:t>Any resource that is required to support another asset</w:t>
      </w:r>
    </w:p>
    <w:p w:rsidR="00F546FD" w:rsidRDefault="005F69A5" w:rsidP="000B3F78">
      <w:pPr>
        <w:ind w:left="605" w:hanging="245"/>
      </w:pPr>
      <w:r>
        <w:rPr>
          <w:noProof/>
          <w:lang w:bidi="ar-SA"/>
        </w:rPr>
        <w:drawing>
          <wp:inline distT="0" distB="0" distL="0" distR="0" wp14:anchorId="55CF84B2" wp14:editId="1522890B">
            <wp:extent cx="152400" cy="152400"/>
            <wp:effectExtent l="0" t="0" r="0" b="0"/>
            <wp:docPr id="450" name="Picture 467609802.jpg" descr="4676098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467609802.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subject to</w:t>
      </w:r>
      <w:r w:rsidR="00A92CA5">
        <w:t>:</w:t>
      </w:r>
      <w:hyperlink w:anchor="_4a5f789e0663312e51a7733bd354bc59" w:history="1">
        <w:r>
          <w:rPr>
            <w:rStyle w:val="Hyperlink"/>
          </w:rPr>
          <w:t>Authority</w:t>
        </w:r>
      </w:hyperlink>
      <w:r>
        <w:t xml:space="preserve"> </w:t>
      </w:r>
      <w:r w:rsidR="00601C69">
        <w:t xml:space="preserve">  </w:t>
      </w:r>
      <w:r w:rsidR="00F546FD" w:rsidRPr="00833C5F">
        <w:rPr>
          <w:i/>
        </w:rPr>
        <w:t>Subsets</w:t>
      </w:r>
      <w:r w:rsidR="00F546FD">
        <w:t>: impacted by:</w:t>
      </w:r>
      <w:hyperlink w:anchor="_63104765cd42c5f76cf72fdc4ed90397" w:history="1">
        <w:r w:rsidR="00F546FD">
          <w:rPr>
            <w:rStyle w:val="Hyperlink"/>
          </w:rPr>
          <w:t>Situation</w:t>
        </w:r>
      </w:hyperlink>
      <w:r w:rsidR="00F546FD">
        <w:rPr>
          <w:rStyle w:val="Hyperlink"/>
        </w:rPr>
        <w:t xml:space="preserve"> </w:t>
      </w:r>
      <w:r w:rsidR="00F546FD">
        <w:t xml:space="preserve">   </w:t>
      </w:r>
    </w:p>
    <w:p w:rsidR="00A60DB1" w:rsidRDefault="00A60DB1" w:rsidP="000B3F78">
      <w:pPr>
        <w:ind w:left="720" w:firstLine="360"/>
      </w:pPr>
      <w:r>
        <w:t>The authority that has some control over a resource.</w:t>
      </w:r>
    </w:p>
    <w:p w:rsidR="00D718D6" w:rsidRDefault="005F69A5" w:rsidP="000B3F78">
      <w:pPr>
        <w:pStyle w:val="Heading4"/>
      </w:pPr>
      <w:bookmarkStart w:id="603" w:name="_Toc412106816"/>
      <w:r>
        <w:t>Inherited Features</w:t>
      </w:r>
      <w:bookmarkEnd w:id="603"/>
    </w:p>
    <w:p w:rsidR="00697D8F" w:rsidRDefault="00697D8F" w:rsidP="000B3F78">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0B3F78">
      <w:pPr>
        <w:ind w:firstLine="720"/>
      </w:pPr>
      <w:r>
        <w:t>‘used by’:</w:t>
      </w:r>
      <w:hyperlink w:anchor="_c05d8ea54231ef8385ae369a8cb18a7f" w:history="1">
        <w:r>
          <w:rPr>
            <w:rStyle w:val="Hyperlink"/>
          </w:rPr>
          <w:t>Occurrence</w:t>
        </w:r>
      </w:hyperlink>
    </w:p>
    <w:p w:rsidR="00697D8F" w:rsidRDefault="00697D8F" w:rsidP="000B3F78">
      <w:pPr>
        <w:ind w:firstLine="720"/>
      </w:pPr>
      <w:r>
        <w:t>‘is part of’:</w:t>
      </w:r>
      <w:hyperlink w:anchor="_13f9005c9106d00d7131680982c2727a" w:history="1">
        <w:r>
          <w:rPr>
            <w:rStyle w:val="Hyperlink"/>
          </w:rPr>
          <w:t>Entity</w:t>
        </w:r>
      </w:hyperlink>
    </w:p>
    <w:p w:rsidR="00697D8F" w:rsidRDefault="00697D8F" w:rsidP="000B3F78">
      <w:pPr>
        <w:ind w:firstLine="720"/>
      </w:pPr>
      <w:r>
        <w:t>‘has part’:</w:t>
      </w:r>
      <w:hyperlink w:anchor="_13f9005c9106d00d7131680982c2727a" w:history="1">
        <w:r>
          <w:rPr>
            <w:rStyle w:val="Hyperlink"/>
          </w:rPr>
          <w:t>Entity</w:t>
        </w:r>
      </w:hyperlink>
    </w:p>
    <w:p w:rsidR="00697D8F" w:rsidRDefault="00697D8F" w:rsidP="000B3F78">
      <w:pPr>
        <w:ind w:firstLine="720"/>
      </w:pPr>
      <w:r>
        <w:t>‘has state’:</w:t>
      </w:r>
      <w:hyperlink w:anchor="_927c2855748f476d96735ff79da4ebff" w:history="1">
        <w:r>
          <w:rPr>
            <w:rStyle w:val="Hyperlink"/>
          </w:rPr>
          <w:t>State</w:t>
        </w:r>
      </w:hyperlink>
    </w:p>
    <w:p w:rsidR="00697D8F" w:rsidRDefault="00697D8F" w:rsidP="000B3F78">
      <w:pPr>
        <w:ind w:firstLine="720"/>
      </w:pPr>
      <w:r>
        <w:t>‘created by’:</w:t>
      </w:r>
      <w:hyperlink w:anchor="_c05d8ea54231ef8385ae369a8cb18a7f" w:history="1">
        <w:r>
          <w:rPr>
            <w:rStyle w:val="Hyperlink"/>
          </w:rPr>
          <w:t>Occurrence</w:t>
        </w:r>
      </w:hyperlink>
    </w:p>
    <w:p w:rsidR="00697D8F" w:rsidRDefault="00697D8F" w:rsidP="000B3F78">
      <w:pPr>
        <w:ind w:firstLine="720"/>
      </w:pPr>
      <w:r>
        <w:t>‘is related to’:</w:t>
      </w:r>
      <w:hyperlink w:anchor="_13f9005c9106d00d7131680982c2727a" w:history="1">
        <w:r>
          <w:rPr>
            <w:rStyle w:val="Hyperlink"/>
          </w:rPr>
          <w:t>Entity</w:t>
        </w:r>
      </w:hyperlink>
    </w:p>
    <w:p w:rsidR="00697D8F" w:rsidRDefault="00697D8F" w:rsidP="000B3F78">
      <w:pPr>
        <w:ind w:firstLine="720"/>
      </w:pPr>
      <w:r>
        <w:t>‘impacted by’:</w:t>
      </w:r>
      <w:hyperlink w:anchor="_63104765cd42c5f76cf72fdc4ed90397" w:history="1">
        <w:r>
          <w:rPr>
            <w:rStyle w:val="Hyperlink"/>
          </w:rPr>
          <w:t>Situation</w:t>
        </w:r>
      </w:hyperlink>
    </w:p>
    <w:p w:rsidR="00697D8F" w:rsidRDefault="00697D8F" w:rsidP="000B3F78">
      <w:pPr>
        <w:ind w:firstLine="720"/>
      </w:pPr>
      <w:r>
        <w:t>‘identified by’:</w:t>
      </w:r>
      <w:hyperlink w:anchor="_a9304dce0833e68d6c1871feed7ba4c8" w:history="1">
        <w:r>
          <w:rPr>
            <w:rStyle w:val="Hyperlink"/>
          </w:rPr>
          <w:t>Identifier</w:t>
        </w:r>
      </w:hyperlink>
    </w:p>
    <w:p w:rsidR="00697D8F" w:rsidRDefault="00697D8F" w:rsidP="000B3F78">
      <w:pPr>
        <w:ind w:firstLine="720"/>
      </w:pPr>
      <w:r>
        <w:t>‘has name’:</w:t>
      </w:r>
      <w:hyperlink w:anchor="_afe5a48976a2df078be9473827611fb8" w:history="1">
        <w:r>
          <w:rPr>
            <w:rStyle w:val="Hyperlink"/>
          </w:rPr>
          <w:t>Name</w:t>
        </w:r>
      </w:hyperlink>
    </w:p>
    <w:p w:rsidR="00697D8F" w:rsidRDefault="00697D8F" w:rsidP="000B3F78">
      <w:pPr>
        <w:ind w:firstLine="720"/>
      </w:pPr>
      <w:r>
        <w:t>‘prefered identifier’:</w:t>
      </w:r>
      <w:hyperlink w:anchor="_a9304dce0833e68d6c1871feed7ba4c8" w:history="1">
        <w:r>
          <w:rPr>
            <w:rStyle w:val="Hyperlink"/>
          </w:rPr>
          <w:t>Identifier</w:t>
        </w:r>
      </w:hyperlink>
    </w:p>
    <w:p w:rsidR="00697D8F" w:rsidRDefault="00697D8F" w:rsidP="000B3F78">
      <w:pPr>
        <w:ind w:firstLine="720"/>
      </w:pPr>
      <w:r>
        <w:t>‘watched by’:</w:t>
      </w:r>
      <w:hyperlink w:anchor="_a3511bec5be4181aed91476c6b138095" w:history="1">
        <w:r>
          <w:rPr>
            <w:rStyle w:val="Hyperlink"/>
          </w:rPr>
          <w:t>Indicator Watchlist</w:t>
        </w:r>
      </w:hyperlink>
    </w:p>
    <w:p w:rsidR="00697D8F" w:rsidRDefault="00697D8F" w:rsidP="000B3F78">
      <w:pPr>
        <w:ind w:firstLine="720"/>
      </w:pPr>
      <w:r>
        <w:t>‘observed by’:</w:t>
      </w:r>
      <w:hyperlink w:anchor="_1a5b22ec96adcbdd1b918a17fe9b44b2" w:history="1">
        <w:r>
          <w:rPr>
            <w:rStyle w:val="Hyperlink"/>
          </w:rPr>
          <w:t>Observation</w:t>
        </w:r>
      </w:hyperlink>
    </w:p>
    <w:p w:rsidR="00697D8F" w:rsidRDefault="00697D8F" w:rsidP="000B3F78">
      <w:pPr>
        <w:ind w:firstLine="720"/>
      </w:pPr>
      <w:r>
        <w:t>‘made available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D718D6" w:rsidRDefault="00D718D6" w:rsidP="000B3F78"/>
    <w:p w:rsidR="00D718D6" w:rsidRDefault="005F69A5" w:rsidP="000B3F78">
      <w:pPr>
        <w:pStyle w:val="Heading3"/>
      </w:pPr>
      <w:bookmarkStart w:id="604" w:name="_f30be98a62689f653323fa62df1ac908"/>
      <w:bookmarkStart w:id="605" w:name="_Toc412106817"/>
      <w:r>
        <w:lastRenderedPageBreak/>
        <w:t>Class Tool</w:t>
      </w:r>
      <w:bookmarkEnd w:id="604"/>
      <w:bookmarkEnd w:id="605"/>
    </w:p>
    <w:p w:rsidR="00D718D6" w:rsidRDefault="005F69A5" w:rsidP="000B3F78">
      <w:r>
        <w:t>The role something used to facilitate a process or activity by an actor performing the process or activity. Tools are not actors, the actor corollary would be unwitting participant.</w:t>
      </w:r>
    </w:p>
    <w:p w:rsidR="00D718D6" w:rsidRDefault="005F69A5" w:rsidP="000B3F78">
      <w:pPr>
        <w:pStyle w:val="Heading4"/>
      </w:pPr>
      <w:bookmarkStart w:id="606" w:name="_Toc412106818"/>
      <w:r>
        <w:t>Direct Supertypes</w:t>
      </w:r>
      <w:bookmarkEnd w:id="606"/>
    </w:p>
    <w:p w:rsidR="00D718D6" w:rsidRDefault="004619D7" w:rsidP="000B3F78">
      <w:pPr>
        <w:ind w:left="360"/>
      </w:pPr>
      <w:hyperlink w:anchor="_fb65a7c7797a6f834f4eb97640a0234f" w:history="1">
        <w:r w:rsidR="005F69A5">
          <w:rPr>
            <w:rStyle w:val="Hyperlink"/>
          </w:rPr>
          <w:t>Individual</w:t>
        </w:r>
      </w:hyperlink>
      <w:r w:rsidR="005F69A5">
        <w:t xml:space="preserve">, </w:t>
      </w:r>
      <w:hyperlink w:anchor="_d442d75c9ac335e7a2aadbc96919fc2d" w:history="1">
        <w:r w:rsidR="005F69A5">
          <w:rPr>
            <w:rStyle w:val="Hyperlink"/>
          </w:rPr>
          <w:t>Resource</w:t>
        </w:r>
      </w:hyperlink>
    </w:p>
    <w:p w:rsidR="00D718D6" w:rsidRDefault="005F69A5" w:rsidP="000B3F78">
      <w:pPr>
        <w:pStyle w:val="Code"/>
      </w:pPr>
      <w:r w:rsidRPr="00043180">
        <w:rPr>
          <w:b/>
          <w:sz w:val="24"/>
          <w:szCs w:val="24"/>
        </w:rPr>
        <w:t>package</w:t>
      </w:r>
      <w:r>
        <w:t xml:space="preserve"> Conceptual Modeling and Mapping Library::Generic Concepts::Resources</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fb65a7c7797a6f834f4eb97640a0234f" w:history="1">
        <w:r w:rsidR="007E3012">
          <w:rPr>
            <w:rStyle w:val="Hyperlink"/>
          </w:rPr>
          <w:t>Individual</w:t>
        </w:r>
      </w:hyperlink>
      <w:r>
        <w:t xml:space="preserve">, </w:t>
      </w:r>
      <w:r w:rsidR="007E3012" w:rsidRPr="007E3012">
        <w:rPr>
          <w:rStyle w:val="Hyperlink"/>
        </w:rPr>
        <w:t xml:space="preserve"> </w:t>
      </w:r>
      <w:hyperlink w:anchor="_d442d75c9ac335e7a2aadbc96919fc2d" w:history="1">
        <w:r w:rsidR="007E3012">
          <w:rPr>
            <w:rStyle w:val="Hyperlink"/>
          </w:rPr>
          <w:t>Resource</w:t>
        </w:r>
      </w:hyperlink>
    </w:p>
    <w:p w:rsidR="00D718D6" w:rsidRDefault="00D718D6" w:rsidP="000B3F78">
      <w:pPr>
        <w:pStyle w:val="Code"/>
      </w:pPr>
    </w:p>
    <w:p w:rsidR="00D718D6" w:rsidRDefault="005F69A5" w:rsidP="000B3F78">
      <w:pPr>
        <w:pStyle w:val="Heading4"/>
      </w:pPr>
      <w:bookmarkStart w:id="607" w:name="_Toc412106819"/>
      <w:r>
        <w:t>Inherited Features</w:t>
      </w:r>
      <w:bookmarkEnd w:id="607"/>
    </w:p>
    <w:p w:rsidR="00697D8F" w:rsidRDefault="00697D8F" w:rsidP="000B3F78">
      <w:r w:rsidRPr="000365A1">
        <w:rPr>
          <w:b/>
          <w:i/>
        </w:rPr>
        <w:t>From</w:t>
      </w:r>
      <w:r>
        <w:t xml:space="preserve"> </w:t>
      </w:r>
      <w:hyperlink w:anchor="_fb65a7c7797a6f834f4eb97640a0234f" w:history="1">
        <w:r>
          <w:rPr>
            <w:rStyle w:val="Hyperlink"/>
          </w:rPr>
          <w:t>Individual</w:t>
        </w:r>
      </w:hyperlink>
      <w:r>
        <w:t xml:space="preserve">: </w:t>
      </w:r>
    </w:p>
    <w:p w:rsidR="00697D8F" w:rsidRDefault="00697D8F" w:rsidP="000B3F78">
      <w:pPr>
        <w:ind w:firstLine="720"/>
      </w:pPr>
      <w:r>
        <w:t>‘has observation’:</w:t>
      </w:r>
      <w:hyperlink w:anchor="_1a5b22ec96adcbdd1b918a17fe9b44b2" w:history="1">
        <w:r>
          <w:rPr>
            <w:rStyle w:val="Hyperlink"/>
          </w:rPr>
          <w:t>Observation</w:t>
        </w:r>
      </w:hyperlink>
    </w:p>
    <w:p w:rsidR="00697D8F" w:rsidRDefault="00697D8F" w:rsidP="000B3F78">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0B3F78">
      <w:pPr>
        <w:ind w:firstLine="720"/>
      </w:pPr>
      <w:r>
        <w:t>‘used by’:</w:t>
      </w:r>
      <w:hyperlink w:anchor="_c05d8ea54231ef8385ae369a8cb18a7f" w:history="1">
        <w:r>
          <w:rPr>
            <w:rStyle w:val="Hyperlink"/>
          </w:rPr>
          <w:t>Occurrence</w:t>
        </w:r>
      </w:hyperlink>
    </w:p>
    <w:p w:rsidR="00697D8F" w:rsidRDefault="00697D8F" w:rsidP="000B3F78">
      <w:pPr>
        <w:ind w:firstLine="720"/>
      </w:pPr>
      <w:r>
        <w:t>‘is part of’:</w:t>
      </w:r>
      <w:hyperlink w:anchor="_13f9005c9106d00d7131680982c2727a" w:history="1">
        <w:r>
          <w:rPr>
            <w:rStyle w:val="Hyperlink"/>
          </w:rPr>
          <w:t>Entity</w:t>
        </w:r>
      </w:hyperlink>
    </w:p>
    <w:p w:rsidR="00697D8F" w:rsidRDefault="00697D8F" w:rsidP="000B3F78">
      <w:pPr>
        <w:ind w:firstLine="720"/>
      </w:pPr>
      <w:r>
        <w:t>‘has part’:</w:t>
      </w:r>
      <w:hyperlink w:anchor="_13f9005c9106d00d7131680982c2727a" w:history="1">
        <w:r>
          <w:rPr>
            <w:rStyle w:val="Hyperlink"/>
          </w:rPr>
          <w:t>Entity</w:t>
        </w:r>
      </w:hyperlink>
    </w:p>
    <w:p w:rsidR="00697D8F" w:rsidRDefault="00697D8F" w:rsidP="000B3F78">
      <w:pPr>
        <w:ind w:firstLine="720"/>
      </w:pPr>
      <w:r>
        <w:t>‘has state’:</w:t>
      </w:r>
      <w:hyperlink w:anchor="_927c2855748f476d96735ff79da4ebff" w:history="1">
        <w:r>
          <w:rPr>
            <w:rStyle w:val="Hyperlink"/>
          </w:rPr>
          <w:t>State</w:t>
        </w:r>
      </w:hyperlink>
    </w:p>
    <w:p w:rsidR="00697D8F" w:rsidRDefault="00697D8F" w:rsidP="000B3F78">
      <w:pPr>
        <w:ind w:firstLine="720"/>
      </w:pPr>
      <w:r>
        <w:t>‘created by’:</w:t>
      </w:r>
      <w:hyperlink w:anchor="_c05d8ea54231ef8385ae369a8cb18a7f" w:history="1">
        <w:r>
          <w:rPr>
            <w:rStyle w:val="Hyperlink"/>
          </w:rPr>
          <w:t>Occurrence</w:t>
        </w:r>
      </w:hyperlink>
    </w:p>
    <w:p w:rsidR="00697D8F" w:rsidRDefault="00697D8F" w:rsidP="000B3F78">
      <w:pPr>
        <w:ind w:firstLine="720"/>
      </w:pPr>
      <w:r>
        <w:t>‘is related to’:</w:t>
      </w:r>
      <w:hyperlink w:anchor="_13f9005c9106d00d7131680982c2727a" w:history="1">
        <w:r>
          <w:rPr>
            <w:rStyle w:val="Hyperlink"/>
          </w:rPr>
          <w:t>Entity</w:t>
        </w:r>
      </w:hyperlink>
    </w:p>
    <w:p w:rsidR="00697D8F" w:rsidRDefault="00697D8F" w:rsidP="000B3F78">
      <w:pPr>
        <w:ind w:firstLine="720"/>
      </w:pPr>
      <w:r>
        <w:t>‘impacted by’:</w:t>
      </w:r>
      <w:hyperlink w:anchor="_63104765cd42c5f76cf72fdc4ed90397" w:history="1">
        <w:r>
          <w:rPr>
            <w:rStyle w:val="Hyperlink"/>
          </w:rPr>
          <w:t>Situation</w:t>
        </w:r>
      </w:hyperlink>
    </w:p>
    <w:p w:rsidR="00697D8F" w:rsidRDefault="00697D8F" w:rsidP="000B3F78">
      <w:pPr>
        <w:ind w:firstLine="720"/>
      </w:pPr>
      <w:r>
        <w:t>‘identified by’:</w:t>
      </w:r>
      <w:hyperlink w:anchor="_a9304dce0833e68d6c1871feed7ba4c8" w:history="1">
        <w:r>
          <w:rPr>
            <w:rStyle w:val="Hyperlink"/>
          </w:rPr>
          <w:t>Identifier</w:t>
        </w:r>
      </w:hyperlink>
    </w:p>
    <w:p w:rsidR="00697D8F" w:rsidRDefault="00697D8F" w:rsidP="000B3F78">
      <w:pPr>
        <w:ind w:firstLine="720"/>
      </w:pPr>
      <w:r>
        <w:t>‘has name’:</w:t>
      </w:r>
      <w:hyperlink w:anchor="_afe5a48976a2df078be9473827611fb8" w:history="1">
        <w:r>
          <w:rPr>
            <w:rStyle w:val="Hyperlink"/>
          </w:rPr>
          <w:t>Name</w:t>
        </w:r>
      </w:hyperlink>
    </w:p>
    <w:p w:rsidR="00697D8F" w:rsidRDefault="00697D8F" w:rsidP="000B3F78">
      <w:pPr>
        <w:ind w:firstLine="720"/>
      </w:pPr>
      <w:r>
        <w:t>‘prefered identifier’:</w:t>
      </w:r>
      <w:hyperlink w:anchor="_a9304dce0833e68d6c1871feed7ba4c8" w:history="1">
        <w:r>
          <w:rPr>
            <w:rStyle w:val="Hyperlink"/>
          </w:rPr>
          <w:t>Identifier</w:t>
        </w:r>
      </w:hyperlink>
    </w:p>
    <w:p w:rsidR="00697D8F" w:rsidRDefault="00697D8F" w:rsidP="000B3F78">
      <w:pPr>
        <w:ind w:firstLine="720"/>
      </w:pPr>
      <w:r>
        <w:t>‘watched by’:</w:t>
      </w:r>
      <w:hyperlink w:anchor="_a3511bec5be4181aed91476c6b138095" w:history="1">
        <w:r>
          <w:rPr>
            <w:rStyle w:val="Hyperlink"/>
          </w:rPr>
          <w:t>Indicator Watchlist</w:t>
        </w:r>
      </w:hyperlink>
    </w:p>
    <w:p w:rsidR="00697D8F" w:rsidRDefault="00697D8F" w:rsidP="000B3F78">
      <w:pPr>
        <w:ind w:firstLine="720"/>
      </w:pPr>
      <w:r>
        <w:t>‘observed by’:</w:t>
      </w:r>
      <w:hyperlink w:anchor="_1a5b22ec96adcbdd1b918a17fe9b44b2" w:history="1">
        <w:r>
          <w:rPr>
            <w:rStyle w:val="Hyperlink"/>
          </w:rPr>
          <w:t>Observation</w:t>
        </w:r>
      </w:hyperlink>
    </w:p>
    <w:p w:rsidR="00697D8F" w:rsidRDefault="00697D8F" w:rsidP="000B3F78">
      <w:pPr>
        <w:ind w:firstLine="720"/>
      </w:pPr>
      <w:r>
        <w:t>‘made available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697D8F" w:rsidRDefault="00697D8F" w:rsidP="000B3F78">
      <w:r w:rsidRPr="000365A1">
        <w:rPr>
          <w:b/>
          <w:i/>
        </w:rPr>
        <w:t>From</w:t>
      </w:r>
      <w:r>
        <w:t xml:space="preserve"> </w:t>
      </w:r>
      <w:hyperlink w:anchor="_d442d75c9ac335e7a2aadbc96919fc2d" w:history="1">
        <w:r>
          <w:rPr>
            <w:rStyle w:val="Hyperlink"/>
          </w:rPr>
          <w:t>Resource</w:t>
        </w:r>
      </w:hyperlink>
      <w:r>
        <w:t xml:space="preserve">: </w:t>
      </w:r>
    </w:p>
    <w:p w:rsidR="00697D8F" w:rsidRDefault="00697D8F" w:rsidP="000B3F78">
      <w:pPr>
        <w:ind w:firstLine="720"/>
      </w:pPr>
      <w:r>
        <w:t>‘has weakness’:</w:t>
      </w:r>
      <w:hyperlink w:anchor="_503237c91822aea6eb1e81f160d33ce1" w:history="1">
        <w:r>
          <w:rPr>
            <w:rStyle w:val="Hyperlink"/>
          </w:rPr>
          <w:t>Weakness</w:t>
        </w:r>
      </w:hyperlink>
    </w:p>
    <w:p w:rsidR="00697D8F" w:rsidRDefault="00697D8F" w:rsidP="000B3F78">
      <w:pPr>
        <w:ind w:firstLine="720"/>
      </w:pPr>
      <w:r>
        <w:t>‘responsibility of’:</w:t>
      </w:r>
      <w:hyperlink w:anchor="_e6b0cbf74d66e662c0e3b43efa323757" w:history="1">
        <w:r>
          <w:rPr>
            <w:rStyle w:val="Hyperlink"/>
          </w:rPr>
          <w:t>Stakeholder</w:t>
        </w:r>
      </w:hyperlink>
    </w:p>
    <w:p w:rsidR="00697D8F" w:rsidRDefault="00697D8F" w:rsidP="000B3F78">
      <w:pPr>
        <w:ind w:firstLine="720"/>
      </w:pPr>
      <w:r>
        <w:t>‘supports’:</w:t>
      </w:r>
      <w:hyperlink w:anchor="_d442d75c9ac335e7a2aadbc96919fc2d" w:history="1">
        <w:r>
          <w:rPr>
            <w:rStyle w:val="Hyperlink"/>
          </w:rPr>
          <w:t>Resource</w:t>
        </w:r>
      </w:hyperlink>
    </w:p>
    <w:p w:rsidR="00697D8F" w:rsidRDefault="00697D8F" w:rsidP="000B3F78">
      <w:pPr>
        <w:ind w:firstLine="720"/>
      </w:pPr>
      <w:r>
        <w:t>‘impacted by’:</w:t>
      </w:r>
      <w:hyperlink w:anchor="_9bf67544840a1cd6396f28cc292e3ca0" w:history="1">
        <w:r>
          <w:rPr>
            <w:rStyle w:val="Hyperlink"/>
          </w:rPr>
          <w:t>Consequence</w:t>
        </w:r>
      </w:hyperlink>
    </w:p>
    <w:p w:rsidR="00697D8F" w:rsidRDefault="00697D8F" w:rsidP="000B3F78">
      <w:pPr>
        <w:ind w:firstLine="720"/>
      </w:pPr>
      <w:r>
        <w:t>‘required by’:</w:t>
      </w:r>
      <w:hyperlink w:anchor="_83d65b9404a78ed941a332943863e039" w:history="1">
        <w:r>
          <w:rPr>
            <w:rStyle w:val="Hyperlink"/>
          </w:rPr>
          <w:t>Process</w:t>
        </w:r>
      </w:hyperlink>
    </w:p>
    <w:p w:rsidR="00697D8F" w:rsidRDefault="00697D8F" w:rsidP="000B3F78">
      <w:pPr>
        <w:ind w:firstLine="720"/>
      </w:pPr>
      <w:r>
        <w:t>‘has vunerability’:</w:t>
      </w:r>
      <w:hyperlink w:anchor="_d936caf19626476c163d1b8384647aa0" w:history="1">
        <w:r>
          <w:rPr>
            <w:rStyle w:val="Hyperlink"/>
          </w:rPr>
          <w:t>Vulnerability</w:t>
        </w:r>
      </w:hyperlink>
    </w:p>
    <w:p w:rsidR="00697D8F" w:rsidRDefault="00697D8F" w:rsidP="000B3F78">
      <w:pPr>
        <w:ind w:firstLine="720"/>
      </w:pPr>
      <w:r>
        <w:lastRenderedPageBreak/>
        <w:t>‘depends on’:</w:t>
      </w:r>
      <w:hyperlink w:anchor="_d442d75c9ac335e7a2aadbc96919fc2d" w:history="1">
        <w:r>
          <w:rPr>
            <w:rStyle w:val="Hyperlink"/>
          </w:rPr>
          <w:t>Resource</w:t>
        </w:r>
      </w:hyperlink>
    </w:p>
    <w:p w:rsidR="00697D8F" w:rsidRDefault="00697D8F" w:rsidP="000B3F78">
      <w:pPr>
        <w:ind w:firstLine="720"/>
      </w:pPr>
      <w:r>
        <w:t>‘subject to’:</w:t>
      </w:r>
      <w:hyperlink w:anchor="_4a5f789e0663312e51a7733bd354bc59" w:history="1">
        <w:r>
          <w:rPr>
            <w:rStyle w:val="Hyperlink"/>
          </w:rPr>
          <w:t>Authority</w:t>
        </w:r>
      </w:hyperlink>
    </w:p>
    <w:p w:rsidR="00D718D6" w:rsidRDefault="00D718D6" w:rsidP="000B3F78"/>
    <w:p w:rsidR="00D718D6" w:rsidRDefault="005F69A5" w:rsidP="000B3F78">
      <w:pPr>
        <w:pStyle w:val="Heading3"/>
      </w:pPr>
      <w:bookmarkStart w:id="608" w:name="_0bb82f361fca765b3048a615d4e67663"/>
      <w:bookmarkStart w:id="609" w:name="_Toc412106820"/>
      <w:r>
        <w:t>Class Unwitting Participant</w:t>
      </w:r>
      <w:bookmarkEnd w:id="608"/>
      <w:bookmarkEnd w:id="609"/>
    </w:p>
    <w:p w:rsidR="00D718D6" w:rsidRDefault="005F69A5" w:rsidP="000B3F78">
      <w:r>
        <w:t>An actor facilitating an activity or process without their prior knowledge or consent.</w:t>
      </w:r>
    </w:p>
    <w:p w:rsidR="00D718D6" w:rsidRDefault="005F69A5" w:rsidP="000B3F78">
      <w:pPr>
        <w:pStyle w:val="Heading4"/>
      </w:pPr>
      <w:bookmarkStart w:id="610" w:name="_Toc412106821"/>
      <w:r>
        <w:t>Direct Supertypes</w:t>
      </w:r>
      <w:bookmarkEnd w:id="610"/>
    </w:p>
    <w:p w:rsidR="00D718D6" w:rsidRDefault="004619D7" w:rsidP="000B3F78">
      <w:pPr>
        <w:ind w:left="360"/>
      </w:pPr>
      <w:hyperlink w:anchor="_195976dea0d8187e1656ac43c072c070" w:history="1">
        <w:r w:rsidR="005F69A5">
          <w:rPr>
            <w:rStyle w:val="Hyperlink"/>
          </w:rPr>
          <w:t>Actor</w:t>
        </w:r>
      </w:hyperlink>
      <w:r w:rsidR="005F69A5">
        <w:t xml:space="preserve">, </w:t>
      </w:r>
      <w:hyperlink w:anchor="_d442d75c9ac335e7a2aadbc96919fc2d" w:history="1">
        <w:r w:rsidR="005F69A5">
          <w:rPr>
            <w:rStyle w:val="Hyperlink"/>
          </w:rPr>
          <w:t>Resource</w:t>
        </w:r>
      </w:hyperlink>
    </w:p>
    <w:p w:rsidR="00D718D6" w:rsidRDefault="005F69A5" w:rsidP="000B3F78">
      <w:pPr>
        <w:pStyle w:val="Code"/>
      </w:pPr>
      <w:r w:rsidRPr="00043180">
        <w:rPr>
          <w:b/>
          <w:sz w:val="24"/>
          <w:szCs w:val="24"/>
        </w:rPr>
        <w:t>package</w:t>
      </w:r>
      <w:r>
        <w:t xml:space="preserve"> Conceptual Modeling and Mapping Library::Generic Concepts::Resources</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195976dea0d8187e1656ac43c072c070" w:history="1">
        <w:r w:rsidR="007E3012">
          <w:rPr>
            <w:rStyle w:val="Hyperlink"/>
          </w:rPr>
          <w:t>Actor</w:t>
        </w:r>
      </w:hyperlink>
      <w:r>
        <w:t xml:space="preserve">, </w:t>
      </w:r>
      <w:r w:rsidR="007E3012" w:rsidRPr="007E3012">
        <w:rPr>
          <w:rStyle w:val="Hyperlink"/>
        </w:rPr>
        <w:t xml:space="preserve"> </w:t>
      </w:r>
      <w:hyperlink w:anchor="_d442d75c9ac335e7a2aadbc96919fc2d" w:history="1">
        <w:r w:rsidR="007E3012">
          <w:rPr>
            <w:rStyle w:val="Hyperlink"/>
          </w:rPr>
          <w:t>Resource</w:t>
        </w:r>
      </w:hyperlink>
    </w:p>
    <w:p w:rsidR="00D718D6" w:rsidRDefault="00D718D6" w:rsidP="000B3F78">
      <w:pPr>
        <w:pStyle w:val="Code"/>
      </w:pPr>
    </w:p>
    <w:p w:rsidR="00D718D6" w:rsidRDefault="005F69A5" w:rsidP="000B3F78">
      <w:pPr>
        <w:pStyle w:val="Heading4"/>
      </w:pPr>
      <w:bookmarkStart w:id="611" w:name="_Toc412106822"/>
      <w:r>
        <w:t>Inherited Features</w:t>
      </w:r>
      <w:bookmarkEnd w:id="611"/>
    </w:p>
    <w:p w:rsidR="00697D8F" w:rsidRDefault="00697D8F" w:rsidP="000B3F78">
      <w:r w:rsidRPr="000365A1">
        <w:rPr>
          <w:b/>
          <w:i/>
        </w:rPr>
        <w:t>From</w:t>
      </w:r>
      <w:r>
        <w:t xml:space="preserve"> </w:t>
      </w:r>
      <w:hyperlink w:anchor="_195976dea0d8187e1656ac43c072c070" w:history="1">
        <w:r>
          <w:rPr>
            <w:rStyle w:val="Hyperlink"/>
          </w:rPr>
          <w:t>Actor</w:t>
        </w:r>
      </w:hyperlink>
      <w:r>
        <w:t xml:space="preserve">: </w:t>
      </w:r>
    </w:p>
    <w:p w:rsidR="00697D8F" w:rsidRDefault="00697D8F" w:rsidP="000B3F78">
      <w:pPr>
        <w:ind w:firstLine="720"/>
      </w:pPr>
      <w:r>
        <w:t>‘performs’:</w:t>
      </w:r>
      <w:hyperlink w:anchor="_bf62ccd25fcc4695eba838a426996db5" w:history="1">
        <w:r>
          <w:rPr>
            <w:rStyle w:val="Hyperlink"/>
          </w:rPr>
          <w:t>Activity</w:t>
        </w:r>
      </w:hyperlink>
    </w:p>
    <w:p w:rsidR="00697D8F" w:rsidRDefault="00697D8F" w:rsidP="000B3F78">
      <w:pPr>
        <w:ind w:firstLine="720"/>
      </w:pPr>
      <w:r>
        <w:t>‘operates at’:</w:t>
      </w:r>
      <w:hyperlink w:anchor="_e1d8064cf80a8d37d141d659cfacdfad" w:history="1">
        <w:r>
          <w:rPr>
            <w:rStyle w:val="Hyperlink"/>
          </w:rPr>
          <w:t>Physical Location</w:t>
        </w:r>
      </w:hyperlink>
    </w:p>
    <w:p w:rsidR="00697D8F" w:rsidRDefault="00697D8F" w:rsidP="000B3F78">
      <w:pPr>
        <w:ind w:firstLine="720"/>
      </w:pPr>
      <w:r>
        <w:t>‘contact via’:</w:t>
      </w:r>
      <w:hyperlink w:anchor="_659fd398b9354d627eab9d3a069a3988" w:history="1">
        <w:r>
          <w:rPr>
            <w:rStyle w:val="Hyperlink"/>
          </w:rPr>
          <w:t>Contact Information</w:t>
        </w:r>
      </w:hyperlink>
    </w:p>
    <w:p w:rsidR="00697D8F" w:rsidRDefault="00697D8F" w:rsidP="000B3F78">
      <w:pPr>
        <w:ind w:firstLine="720"/>
      </w:pPr>
      <w:r>
        <w:t>‘enabled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fb65a7c7797a6f834f4eb97640a0234f" w:history="1">
        <w:r>
          <w:rPr>
            <w:rStyle w:val="Hyperlink"/>
          </w:rPr>
          <w:t>Individual</w:t>
        </w:r>
      </w:hyperlink>
      <w:r>
        <w:t xml:space="preserve">: </w:t>
      </w:r>
    </w:p>
    <w:p w:rsidR="00697D8F" w:rsidRDefault="00697D8F" w:rsidP="000B3F78">
      <w:pPr>
        <w:ind w:firstLine="720"/>
      </w:pPr>
      <w:r>
        <w:t>‘has observation’:</w:t>
      </w:r>
      <w:hyperlink w:anchor="_1a5b22ec96adcbdd1b918a17fe9b44b2" w:history="1">
        <w:r>
          <w:rPr>
            <w:rStyle w:val="Hyperlink"/>
          </w:rPr>
          <w:t>Observation</w:t>
        </w:r>
      </w:hyperlink>
    </w:p>
    <w:p w:rsidR="00697D8F" w:rsidRDefault="00697D8F" w:rsidP="000B3F78">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0B3F78">
      <w:pPr>
        <w:ind w:firstLine="720"/>
      </w:pPr>
      <w:r>
        <w:t>‘used by’:</w:t>
      </w:r>
      <w:hyperlink w:anchor="_c05d8ea54231ef8385ae369a8cb18a7f" w:history="1">
        <w:r>
          <w:rPr>
            <w:rStyle w:val="Hyperlink"/>
          </w:rPr>
          <w:t>Occurrence</w:t>
        </w:r>
      </w:hyperlink>
    </w:p>
    <w:p w:rsidR="00697D8F" w:rsidRDefault="00697D8F" w:rsidP="000B3F78">
      <w:pPr>
        <w:ind w:firstLine="720"/>
      </w:pPr>
      <w:r>
        <w:t>‘is part of’:</w:t>
      </w:r>
      <w:hyperlink w:anchor="_13f9005c9106d00d7131680982c2727a" w:history="1">
        <w:r>
          <w:rPr>
            <w:rStyle w:val="Hyperlink"/>
          </w:rPr>
          <w:t>Entity</w:t>
        </w:r>
      </w:hyperlink>
    </w:p>
    <w:p w:rsidR="00697D8F" w:rsidRDefault="00697D8F" w:rsidP="000B3F78">
      <w:pPr>
        <w:ind w:firstLine="720"/>
      </w:pPr>
      <w:r>
        <w:t>‘has part’:</w:t>
      </w:r>
      <w:hyperlink w:anchor="_13f9005c9106d00d7131680982c2727a" w:history="1">
        <w:r>
          <w:rPr>
            <w:rStyle w:val="Hyperlink"/>
          </w:rPr>
          <w:t>Entity</w:t>
        </w:r>
      </w:hyperlink>
    </w:p>
    <w:p w:rsidR="00697D8F" w:rsidRDefault="00697D8F" w:rsidP="000B3F78">
      <w:pPr>
        <w:ind w:firstLine="720"/>
      </w:pPr>
      <w:r>
        <w:t>‘has state’:</w:t>
      </w:r>
      <w:hyperlink w:anchor="_927c2855748f476d96735ff79da4ebff" w:history="1">
        <w:r>
          <w:rPr>
            <w:rStyle w:val="Hyperlink"/>
          </w:rPr>
          <w:t>State</w:t>
        </w:r>
      </w:hyperlink>
    </w:p>
    <w:p w:rsidR="00697D8F" w:rsidRDefault="00697D8F" w:rsidP="000B3F78">
      <w:pPr>
        <w:ind w:firstLine="720"/>
      </w:pPr>
      <w:r>
        <w:t>‘created by’:</w:t>
      </w:r>
      <w:hyperlink w:anchor="_c05d8ea54231ef8385ae369a8cb18a7f" w:history="1">
        <w:r>
          <w:rPr>
            <w:rStyle w:val="Hyperlink"/>
          </w:rPr>
          <w:t>Occurrence</w:t>
        </w:r>
      </w:hyperlink>
    </w:p>
    <w:p w:rsidR="00697D8F" w:rsidRDefault="00697D8F" w:rsidP="000B3F78">
      <w:pPr>
        <w:ind w:firstLine="720"/>
      </w:pPr>
      <w:r>
        <w:t>‘is related to’:</w:t>
      </w:r>
      <w:hyperlink w:anchor="_13f9005c9106d00d7131680982c2727a" w:history="1">
        <w:r>
          <w:rPr>
            <w:rStyle w:val="Hyperlink"/>
          </w:rPr>
          <w:t>Entity</w:t>
        </w:r>
      </w:hyperlink>
    </w:p>
    <w:p w:rsidR="00697D8F" w:rsidRDefault="00697D8F" w:rsidP="000B3F78">
      <w:pPr>
        <w:ind w:firstLine="720"/>
      </w:pPr>
      <w:r>
        <w:t>‘impacted by’:</w:t>
      </w:r>
      <w:hyperlink w:anchor="_63104765cd42c5f76cf72fdc4ed90397" w:history="1">
        <w:r>
          <w:rPr>
            <w:rStyle w:val="Hyperlink"/>
          </w:rPr>
          <w:t>Situation</w:t>
        </w:r>
      </w:hyperlink>
    </w:p>
    <w:p w:rsidR="00697D8F" w:rsidRDefault="00697D8F" w:rsidP="000B3F78">
      <w:pPr>
        <w:ind w:firstLine="720"/>
      </w:pPr>
      <w:r>
        <w:t>‘identified by’:</w:t>
      </w:r>
      <w:hyperlink w:anchor="_a9304dce0833e68d6c1871feed7ba4c8" w:history="1">
        <w:r>
          <w:rPr>
            <w:rStyle w:val="Hyperlink"/>
          </w:rPr>
          <w:t>Identifier</w:t>
        </w:r>
      </w:hyperlink>
    </w:p>
    <w:p w:rsidR="00697D8F" w:rsidRDefault="00697D8F" w:rsidP="000B3F78">
      <w:pPr>
        <w:ind w:firstLine="720"/>
      </w:pPr>
      <w:r>
        <w:t>‘has name’:</w:t>
      </w:r>
      <w:hyperlink w:anchor="_afe5a48976a2df078be9473827611fb8" w:history="1">
        <w:r>
          <w:rPr>
            <w:rStyle w:val="Hyperlink"/>
          </w:rPr>
          <w:t>Name</w:t>
        </w:r>
      </w:hyperlink>
    </w:p>
    <w:p w:rsidR="00697D8F" w:rsidRDefault="00697D8F" w:rsidP="000B3F78">
      <w:pPr>
        <w:ind w:firstLine="720"/>
      </w:pPr>
      <w:r>
        <w:t>‘prefered identifier’:</w:t>
      </w:r>
      <w:hyperlink w:anchor="_a9304dce0833e68d6c1871feed7ba4c8" w:history="1">
        <w:r>
          <w:rPr>
            <w:rStyle w:val="Hyperlink"/>
          </w:rPr>
          <w:t>Identifier</w:t>
        </w:r>
      </w:hyperlink>
    </w:p>
    <w:p w:rsidR="00697D8F" w:rsidRDefault="00697D8F" w:rsidP="000B3F78">
      <w:pPr>
        <w:ind w:firstLine="720"/>
      </w:pPr>
      <w:r>
        <w:t>‘watched by’:</w:t>
      </w:r>
      <w:hyperlink w:anchor="_a3511bec5be4181aed91476c6b138095" w:history="1">
        <w:r>
          <w:rPr>
            <w:rStyle w:val="Hyperlink"/>
          </w:rPr>
          <w:t>Indicator Watchlist</w:t>
        </w:r>
      </w:hyperlink>
    </w:p>
    <w:p w:rsidR="00697D8F" w:rsidRDefault="00697D8F" w:rsidP="000B3F78">
      <w:pPr>
        <w:ind w:firstLine="720"/>
      </w:pPr>
      <w:r>
        <w:t>‘observed by’:</w:t>
      </w:r>
      <w:hyperlink w:anchor="_1a5b22ec96adcbdd1b918a17fe9b44b2" w:history="1">
        <w:r>
          <w:rPr>
            <w:rStyle w:val="Hyperlink"/>
          </w:rPr>
          <w:t>Observation</w:t>
        </w:r>
      </w:hyperlink>
    </w:p>
    <w:p w:rsidR="00697D8F" w:rsidRDefault="00697D8F" w:rsidP="000B3F78">
      <w:pPr>
        <w:ind w:firstLine="720"/>
      </w:pPr>
      <w:r>
        <w:t>‘made available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697D8F" w:rsidRDefault="00697D8F" w:rsidP="000B3F78">
      <w:r w:rsidRPr="000365A1">
        <w:rPr>
          <w:b/>
          <w:i/>
        </w:rPr>
        <w:lastRenderedPageBreak/>
        <w:t>From</w:t>
      </w:r>
      <w:r>
        <w:t xml:space="preserve"> </w:t>
      </w:r>
      <w:hyperlink w:anchor="_d442d75c9ac335e7a2aadbc96919fc2d" w:history="1">
        <w:r>
          <w:rPr>
            <w:rStyle w:val="Hyperlink"/>
          </w:rPr>
          <w:t>Resource</w:t>
        </w:r>
      </w:hyperlink>
      <w:r>
        <w:t xml:space="preserve">: </w:t>
      </w:r>
    </w:p>
    <w:p w:rsidR="00697D8F" w:rsidRDefault="00697D8F" w:rsidP="000B3F78">
      <w:pPr>
        <w:ind w:firstLine="720"/>
      </w:pPr>
      <w:r>
        <w:t>‘has weakness’:</w:t>
      </w:r>
      <w:hyperlink w:anchor="_503237c91822aea6eb1e81f160d33ce1" w:history="1">
        <w:r>
          <w:rPr>
            <w:rStyle w:val="Hyperlink"/>
          </w:rPr>
          <w:t>Weakness</w:t>
        </w:r>
      </w:hyperlink>
    </w:p>
    <w:p w:rsidR="00697D8F" w:rsidRDefault="00697D8F" w:rsidP="000B3F78">
      <w:pPr>
        <w:ind w:firstLine="720"/>
      </w:pPr>
      <w:r>
        <w:t>‘responsibility of’:</w:t>
      </w:r>
      <w:hyperlink w:anchor="_e6b0cbf74d66e662c0e3b43efa323757" w:history="1">
        <w:r>
          <w:rPr>
            <w:rStyle w:val="Hyperlink"/>
          </w:rPr>
          <w:t>Stakeholder</w:t>
        </w:r>
      </w:hyperlink>
    </w:p>
    <w:p w:rsidR="00697D8F" w:rsidRDefault="00697D8F" w:rsidP="000B3F78">
      <w:pPr>
        <w:ind w:firstLine="720"/>
      </w:pPr>
      <w:r>
        <w:t>‘supports’:</w:t>
      </w:r>
      <w:hyperlink w:anchor="_d442d75c9ac335e7a2aadbc96919fc2d" w:history="1">
        <w:r>
          <w:rPr>
            <w:rStyle w:val="Hyperlink"/>
          </w:rPr>
          <w:t>Resource</w:t>
        </w:r>
      </w:hyperlink>
    </w:p>
    <w:p w:rsidR="00697D8F" w:rsidRDefault="00697D8F" w:rsidP="000B3F78">
      <w:pPr>
        <w:ind w:firstLine="720"/>
      </w:pPr>
      <w:r>
        <w:t>‘impacted by’:</w:t>
      </w:r>
      <w:hyperlink w:anchor="_9bf67544840a1cd6396f28cc292e3ca0" w:history="1">
        <w:r>
          <w:rPr>
            <w:rStyle w:val="Hyperlink"/>
          </w:rPr>
          <w:t>Consequence</w:t>
        </w:r>
      </w:hyperlink>
    </w:p>
    <w:p w:rsidR="00697D8F" w:rsidRDefault="00697D8F" w:rsidP="000B3F78">
      <w:pPr>
        <w:ind w:firstLine="720"/>
      </w:pPr>
      <w:r>
        <w:t>‘required by’:</w:t>
      </w:r>
      <w:hyperlink w:anchor="_83d65b9404a78ed941a332943863e039" w:history="1">
        <w:r>
          <w:rPr>
            <w:rStyle w:val="Hyperlink"/>
          </w:rPr>
          <w:t>Process</w:t>
        </w:r>
      </w:hyperlink>
    </w:p>
    <w:p w:rsidR="00697D8F" w:rsidRDefault="00697D8F" w:rsidP="000B3F78">
      <w:pPr>
        <w:ind w:firstLine="720"/>
      </w:pPr>
      <w:r>
        <w:t>‘has vunerability’:</w:t>
      </w:r>
      <w:hyperlink w:anchor="_d936caf19626476c163d1b8384647aa0" w:history="1">
        <w:r>
          <w:rPr>
            <w:rStyle w:val="Hyperlink"/>
          </w:rPr>
          <w:t>Vulnerability</w:t>
        </w:r>
      </w:hyperlink>
    </w:p>
    <w:p w:rsidR="00697D8F" w:rsidRDefault="00697D8F" w:rsidP="000B3F78">
      <w:pPr>
        <w:ind w:firstLine="720"/>
      </w:pPr>
      <w:r>
        <w:t>‘depends on’:</w:t>
      </w:r>
      <w:hyperlink w:anchor="_d442d75c9ac335e7a2aadbc96919fc2d" w:history="1">
        <w:r>
          <w:rPr>
            <w:rStyle w:val="Hyperlink"/>
          </w:rPr>
          <w:t>Resource</w:t>
        </w:r>
      </w:hyperlink>
    </w:p>
    <w:p w:rsidR="00697D8F" w:rsidRDefault="00697D8F" w:rsidP="000B3F78">
      <w:pPr>
        <w:ind w:firstLine="720"/>
      </w:pPr>
      <w:r>
        <w:t>‘subject to’:</w:t>
      </w:r>
      <w:hyperlink w:anchor="_4a5f789e0663312e51a7733bd354bc59" w:history="1">
        <w:r>
          <w:rPr>
            <w:rStyle w:val="Hyperlink"/>
          </w:rPr>
          <w:t>Authority</w:t>
        </w:r>
      </w:hyperlink>
    </w:p>
    <w:p w:rsidR="00D718D6" w:rsidRDefault="00D718D6" w:rsidP="000B3F78"/>
    <w:p w:rsidR="00D718D6" w:rsidRDefault="005F69A5" w:rsidP="000B3F78">
      <w:pPr>
        <w:pStyle w:val="Heading2"/>
      </w:pPr>
      <w:bookmarkStart w:id="612" w:name="_Toc412106823"/>
      <w:r>
        <w:t>Conceptual Modeling and Mapping Library::Mapping Profile</w:t>
      </w:r>
      <w:bookmarkEnd w:id="612"/>
    </w:p>
    <w:p w:rsidR="00D718D6" w:rsidRDefault="005F69A5" w:rsidP="000B3F78">
      <w:r>
        <w:t>The mapping profile defines the way to model the mapping between data sources via a conceptual model. This profile is being submitted as part of the SIMF process.</w:t>
      </w:r>
    </w:p>
    <w:p w:rsidR="00D718D6" w:rsidRDefault="00306ED9" w:rsidP="000B3F78">
      <w:pPr>
        <w:pStyle w:val="Heading3"/>
      </w:pPr>
      <w:bookmarkStart w:id="613" w:name="_Toc412106824"/>
      <w:r>
        <w:t>Diagram</w:t>
      </w:r>
      <w:r w:rsidR="00AB6B0D">
        <w:t>:</w:t>
      </w:r>
      <w:r>
        <w:t xml:space="preserve"> </w:t>
      </w:r>
      <w:r w:rsidR="005F69A5">
        <w:t>Mapping profile</w:t>
      </w:r>
      <w:bookmarkEnd w:id="613"/>
    </w:p>
    <w:p w:rsidR="00D718D6" w:rsidRDefault="005F69A5" w:rsidP="000B3F78">
      <w:pPr>
        <w:jc w:val="center"/>
        <w:rPr>
          <w:rFonts w:cs="Arial"/>
        </w:rPr>
      </w:pPr>
      <w:r>
        <w:rPr>
          <w:noProof/>
          <w:lang w:bidi="ar-SA"/>
        </w:rPr>
        <w:drawing>
          <wp:inline distT="0" distB="0" distL="0" distR="0" wp14:anchorId="68F01F72" wp14:editId="5EF337F2">
            <wp:extent cx="5732145" cy="2480003"/>
            <wp:effectExtent l="0" t="0" r="0" b="0"/>
            <wp:docPr id="452" name="Picture 603307669.jpg" descr="6033076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603307669.jpg"/>
                    <pic:cNvPicPr/>
                  </pic:nvPicPr>
                  <pic:blipFill>
                    <a:blip r:embed="rId53" cstate="print"/>
                    <a:stretch>
                      <a:fillRect/>
                    </a:stretch>
                  </pic:blipFill>
                  <pic:spPr>
                    <a:xfrm>
                      <a:off x="0" y="0"/>
                      <a:ext cx="5732145" cy="2480003"/>
                    </a:xfrm>
                    <a:prstGeom prst="rect">
                      <a:avLst/>
                    </a:prstGeom>
                  </pic:spPr>
                </pic:pic>
              </a:graphicData>
            </a:graphic>
          </wp:inline>
        </w:drawing>
      </w:r>
    </w:p>
    <w:p w:rsidR="00D718D6" w:rsidRDefault="005F69A5" w:rsidP="000B3F78">
      <w:pPr>
        <w:pStyle w:val="Figure"/>
      </w:pPr>
      <w:bookmarkStart w:id="614" w:name="_Toc412105731"/>
      <w:r>
        <w:t>Mapping profile</w:t>
      </w:r>
      <w:bookmarkEnd w:id="614"/>
    </w:p>
    <w:p w:rsidR="00D718D6" w:rsidRDefault="00D718D6" w:rsidP="000B3F78"/>
    <w:p w:rsidR="00D718D6" w:rsidRDefault="005F69A5" w:rsidP="000B3F78">
      <w:pPr>
        <w:pStyle w:val="Heading2"/>
      </w:pPr>
      <w:bookmarkStart w:id="615" w:name="_Toc412106825"/>
      <w:r>
        <w:t>Conceptual Modeling and Mapping Library::Risk and Threat Concepts</w:t>
      </w:r>
      <w:bookmarkEnd w:id="615"/>
    </w:p>
    <w:p w:rsidR="00ED3F2C" w:rsidRDefault="008F524F" w:rsidP="000B3F78">
      <w:r>
        <w:t>The risk and threat modules use and specialize more generic concepts to build the risk and threat information sharing and analytics framework.</w:t>
      </w:r>
    </w:p>
    <w:p w:rsidR="00ED3F2C" w:rsidRDefault="008F524F" w:rsidP="000B3F78">
      <w:r>
        <w:t xml:space="preserve">All risks and threats involve a </w:t>
      </w:r>
      <w:r>
        <w:rPr>
          <w:u w:val="single"/>
        </w:rPr>
        <w:t>danger</w:t>
      </w:r>
      <w:r>
        <w:t xml:space="preserve"> that is a real or possible </w:t>
      </w:r>
      <w:r>
        <w:rPr>
          <w:i/>
          <w:iCs/>
        </w:rPr>
        <w:t>situation</w:t>
      </w:r>
      <w:r>
        <w:t xml:space="preserve"> with </w:t>
      </w:r>
      <w:r>
        <w:rPr>
          <w:i/>
          <w:iCs/>
        </w:rPr>
        <w:t>consequences</w:t>
      </w:r>
      <w:r>
        <w:t xml:space="preserve"> that do harm and impact the </w:t>
      </w:r>
      <w:r>
        <w:rPr>
          <w:i/>
          <w:iCs/>
        </w:rPr>
        <w:t>objectives</w:t>
      </w:r>
      <w:r>
        <w:t xml:space="preserve"> of </w:t>
      </w:r>
      <w:r>
        <w:rPr>
          <w:i/>
          <w:iCs/>
        </w:rPr>
        <w:t>stakeholders</w:t>
      </w:r>
      <w:r>
        <w:t>. The same situation may, of course, not be considered a risk or threat to other stakeholders - some may consider such a situation an objective.</w:t>
      </w:r>
    </w:p>
    <w:p w:rsidR="00ED3F2C" w:rsidRDefault="008F524F" w:rsidP="000B3F78">
      <w:r>
        <w:t>This foundational information is then expanded with metrics and interrelationships such that threats and risks can be fully understood and dealt with.</w:t>
      </w:r>
    </w:p>
    <w:p w:rsidR="00ED3F2C" w:rsidRDefault="008F524F" w:rsidP="000B3F78">
      <w:r>
        <w:lastRenderedPageBreak/>
        <w:t>Fundamental risk/threat specific concepts include:</w:t>
      </w:r>
    </w:p>
    <w:p w:rsidR="00ED3F2C" w:rsidRDefault="004619D7" w:rsidP="000B3F78">
      <w:pPr>
        <w:pStyle w:val="ListParagraph"/>
        <w:numPr>
          <w:ilvl w:val="0"/>
          <w:numId w:val="5"/>
        </w:numPr>
      </w:pPr>
      <w:hyperlink w:anchor="_6b1b5bc2c02e97388502f44875bda1e8" w:history="1">
        <w:r w:rsidR="008F524F">
          <w:rPr>
            <w:color w:val="0000FF"/>
            <w:u w:val="single"/>
          </w:rPr>
          <w:t>Danger</w:t>
        </w:r>
      </w:hyperlink>
    </w:p>
    <w:p w:rsidR="00ED3F2C" w:rsidRDefault="004619D7" w:rsidP="000B3F78">
      <w:pPr>
        <w:pStyle w:val="ListParagraph"/>
        <w:numPr>
          <w:ilvl w:val="0"/>
          <w:numId w:val="5"/>
        </w:numPr>
      </w:pPr>
      <w:hyperlink w:anchor="_06bcfc4aa4414d36cb05ca997c4a0821" w:history="1">
        <w:r w:rsidR="008F524F">
          <w:rPr>
            <w:color w:val="0000FF"/>
            <w:u w:val="single"/>
          </w:rPr>
          <w:t>Risk</w:t>
        </w:r>
      </w:hyperlink>
    </w:p>
    <w:p w:rsidR="00ED3F2C" w:rsidRDefault="004619D7" w:rsidP="000B3F78">
      <w:pPr>
        <w:pStyle w:val="ListParagraph"/>
        <w:numPr>
          <w:ilvl w:val="0"/>
          <w:numId w:val="5"/>
        </w:numPr>
      </w:pPr>
      <w:hyperlink w:anchor="_b1d260370301e9c37b320e4c2c053faf" w:history="1">
        <w:r w:rsidR="008F524F">
          <w:rPr>
            <w:color w:val="0000FF"/>
            <w:u w:val="single"/>
          </w:rPr>
          <w:t>Incident</w:t>
        </w:r>
      </w:hyperlink>
    </w:p>
    <w:p w:rsidR="00ED3F2C" w:rsidRDefault="004619D7" w:rsidP="000B3F78">
      <w:pPr>
        <w:pStyle w:val="ListParagraph"/>
        <w:numPr>
          <w:ilvl w:val="0"/>
          <w:numId w:val="5"/>
        </w:numPr>
      </w:pPr>
      <w:hyperlink w:anchor="_52ac381b3375b694d0d6cabc1d7c8b2a" w:history="1">
        <w:r w:rsidR="008F524F">
          <w:rPr>
            <w:color w:val="0000FF"/>
            <w:u w:val="single"/>
          </w:rPr>
          <w:t>Indicator</w:t>
        </w:r>
      </w:hyperlink>
    </w:p>
    <w:p w:rsidR="00ED3F2C" w:rsidRDefault="004619D7" w:rsidP="000B3F78">
      <w:pPr>
        <w:pStyle w:val="ListParagraph"/>
        <w:numPr>
          <w:ilvl w:val="0"/>
          <w:numId w:val="5"/>
        </w:numPr>
      </w:pPr>
      <w:hyperlink w:anchor="_6cf32abc6725e61497ee7c4fedec966c" w:history="1">
        <w:r w:rsidR="008F524F">
          <w:rPr>
            <w:color w:val="0000FF"/>
            <w:u w:val="single"/>
          </w:rPr>
          <w:t>Vulnerability</w:t>
        </w:r>
      </w:hyperlink>
    </w:p>
    <w:p w:rsidR="00ED3F2C" w:rsidRDefault="008F524F" w:rsidP="000B3F78">
      <w:r>
        <w:t xml:space="preserve"> </w:t>
      </w:r>
    </w:p>
    <w:p w:rsidR="00ED3F2C" w:rsidRDefault="008F524F" w:rsidP="000B3F78">
      <w:r>
        <w:t>Recognizing that these concepts use and build on more generic concepts that are not risk/threat specific such as "person", "organization" and "Intent".</w:t>
      </w:r>
    </w:p>
    <w:p w:rsidR="00ED3F2C" w:rsidRDefault="008F524F" w:rsidP="000B3F78">
      <w:r>
        <w:t>All dangers derived from the general concept of a "</w:t>
      </w:r>
      <w:r>
        <w:rPr>
          <w:u w:val="single"/>
        </w:rPr>
        <w:t>situation</w:t>
      </w:r>
      <w:r>
        <w:t>" which is fundamental to this specification.</w:t>
      </w:r>
    </w:p>
    <w:p w:rsidR="00D718D6" w:rsidRDefault="00306ED9" w:rsidP="000B3F78">
      <w:pPr>
        <w:pStyle w:val="Heading3"/>
      </w:pPr>
      <w:bookmarkStart w:id="616" w:name="_Toc412106826"/>
      <w:r>
        <w:t>Diagram</w:t>
      </w:r>
      <w:r w:rsidR="00AB6B0D">
        <w:t>:</w:t>
      </w:r>
      <w:r>
        <w:t xml:space="preserve"> </w:t>
      </w:r>
      <w:r w:rsidR="005F69A5">
        <w:t>Threat and risk overview</w:t>
      </w:r>
      <w:bookmarkEnd w:id="616"/>
    </w:p>
    <w:p w:rsidR="00D718D6" w:rsidRDefault="005F69A5" w:rsidP="000B3F78">
      <w:pPr>
        <w:jc w:val="center"/>
        <w:rPr>
          <w:rFonts w:cs="Arial"/>
        </w:rPr>
      </w:pPr>
      <w:r>
        <w:rPr>
          <w:noProof/>
          <w:lang w:bidi="ar-SA"/>
        </w:rPr>
        <w:drawing>
          <wp:inline distT="0" distB="0" distL="0" distR="0" wp14:anchorId="33B62F75" wp14:editId="6F476E99">
            <wp:extent cx="5732145" cy="3885919"/>
            <wp:effectExtent l="0" t="0" r="0" b="0"/>
            <wp:docPr id="454" name="Picture -1265247054.jpg" descr="-12652470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1265247054.jpg"/>
                    <pic:cNvPicPr/>
                  </pic:nvPicPr>
                  <pic:blipFill>
                    <a:blip r:embed="rId54" cstate="print"/>
                    <a:stretch>
                      <a:fillRect/>
                    </a:stretch>
                  </pic:blipFill>
                  <pic:spPr>
                    <a:xfrm>
                      <a:off x="0" y="0"/>
                      <a:ext cx="5732145" cy="3885919"/>
                    </a:xfrm>
                    <a:prstGeom prst="rect">
                      <a:avLst/>
                    </a:prstGeom>
                  </pic:spPr>
                </pic:pic>
              </a:graphicData>
            </a:graphic>
          </wp:inline>
        </w:drawing>
      </w:r>
    </w:p>
    <w:p w:rsidR="00D718D6" w:rsidRDefault="005F69A5" w:rsidP="000B3F78">
      <w:pPr>
        <w:pStyle w:val="Figure"/>
      </w:pPr>
      <w:bookmarkStart w:id="617" w:name="_Toc412105732"/>
      <w:r>
        <w:t>Threat and risk overview</w:t>
      </w:r>
      <w:bookmarkEnd w:id="617"/>
    </w:p>
    <w:p w:rsidR="00D718D6" w:rsidRDefault="00D718D6" w:rsidP="000B3F78"/>
    <w:p w:rsidR="00D718D6" w:rsidRDefault="005F69A5" w:rsidP="000B3F78">
      <w:pPr>
        <w:pStyle w:val="Heading2"/>
      </w:pPr>
      <w:bookmarkStart w:id="618" w:name="_Toc412106827"/>
      <w:r>
        <w:t>Conceptual Modeling and Mapping Library::Risk and Threat Concepts::Danger</w:t>
      </w:r>
      <w:bookmarkEnd w:id="618"/>
    </w:p>
    <w:p w:rsidR="00ED3F2C" w:rsidRDefault="008F524F" w:rsidP="000B3F78">
      <w:r>
        <w:t>Danger is a fundamentally concept that unifies the threat-risk framework.  Danger classifies a situation as one that causes harm to stakeholders. Danger is further specialized across three dimmensions:</w:t>
      </w:r>
    </w:p>
    <w:p w:rsidR="00ED3F2C" w:rsidRDefault="008F524F" w:rsidP="000B3F78">
      <w:pPr>
        <w:pStyle w:val="ListParagraph"/>
        <w:numPr>
          <w:ilvl w:val="0"/>
          <w:numId w:val="8"/>
        </w:numPr>
      </w:pPr>
      <w:r>
        <w:t>Events Vs. Conditions - Events "happen" where as conditions are a steady state for some period.</w:t>
      </w:r>
    </w:p>
    <w:p w:rsidR="00ED3F2C" w:rsidRDefault="008F524F" w:rsidP="000B3F78">
      <w:pPr>
        <w:pStyle w:val="ListParagraph"/>
        <w:numPr>
          <w:ilvl w:val="0"/>
          <w:numId w:val="8"/>
        </w:numPr>
      </w:pPr>
      <w:r>
        <w:lastRenderedPageBreak/>
        <w:t>Actual Vs. Potential</w:t>
      </w:r>
    </w:p>
    <w:p w:rsidR="00ED3F2C" w:rsidRDefault="008F524F" w:rsidP="000B3F78">
      <w:pPr>
        <w:pStyle w:val="ListParagraph"/>
        <w:numPr>
          <w:ilvl w:val="0"/>
          <w:numId w:val="8"/>
        </w:numPr>
      </w:pPr>
      <w:r>
        <w:t>Intentional Vs. Natural or systematic. Intentional dangers involve a "threat actor" where as unintentional only involve weaknesses in resources.</w:t>
      </w:r>
    </w:p>
    <w:p w:rsidR="00ED3F2C" w:rsidRDefault="008F524F" w:rsidP="000B3F78">
      <w:r>
        <w:t>The above are used to define more specific risk &amp; threat concepts, such as:</w:t>
      </w:r>
    </w:p>
    <w:p w:rsidR="00ED3F2C" w:rsidRDefault="008F524F" w:rsidP="000B3F78">
      <w:pPr>
        <w:pStyle w:val="ListParagraph"/>
        <w:numPr>
          <w:ilvl w:val="0"/>
          <w:numId w:val="7"/>
        </w:numPr>
      </w:pPr>
      <w:r>
        <w:t>Incidents which are actual dangerous situations</w:t>
      </w:r>
    </w:p>
    <w:p w:rsidR="00ED3F2C" w:rsidRDefault="008F524F" w:rsidP="000B3F78">
      <w:pPr>
        <w:pStyle w:val="ListParagraph"/>
        <w:numPr>
          <w:ilvl w:val="0"/>
          <w:numId w:val="7"/>
        </w:numPr>
      </w:pPr>
      <w:r>
        <w:t>Disasters and Accidents which are unintentional actual situation (no threat actor)</w:t>
      </w:r>
    </w:p>
    <w:p w:rsidR="00ED3F2C" w:rsidRDefault="008F524F" w:rsidP="000B3F78">
      <w:pPr>
        <w:pStyle w:val="ListParagraph"/>
        <w:numPr>
          <w:ilvl w:val="0"/>
          <w:numId w:val="7"/>
        </w:numPr>
      </w:pPr>
      <w:r>
        <w:t>Attacks which are actual situations perpitrated by a threat actor</w:t>
      </w:r>
    </w:p>
    <w:p w:rsidR="00ED3F2C" w:rsidRDefault="008F524F" w:rsidP="000B3F78">
      <w:pPr>
        <w:pStyle w:val="ListParagraph"/>
        <w:numPr>
          <w:ilvl w:val="0"/>
          <w:numId w:val="7"/>
        </w:numPr>
      </w:pPr>
      <w:r>
        <w:t>Risks which are potential dangerous situations, thus having some level of uncertanty</w:t>
      </w:r>
    </w:p>
    <w:p w:rsidR="00ED3F2C" w:rsidRDefault="008F524F" w:rsidP="000B3F78">
      <w:pPr>
        <w:pStyle w:val="ListParagraph"/>
        <w:numPr>
          <w:ilvl w:val="0"/>
          <w:numId w:val="7"/>
        </w:numPr>
      </w:pPr>
      <w:r>
        <w:t>Threats which are intentional risks from a threat actor</w:t>
      </w:r>
    </w:p>
    <w:p w:rsidR="00ED3F2C" w:rsidRDefault="008F524F" w:rsidP="000B3F78">
      <w:pPr>
        <w:pStyle w:val="ListParagraph"/>
        <w:numPr>
          <w:ilvl w:val="0"/>
          <w:numId w:val="7"/>
        </w:numPr>
      </w:pPr>
      <w:r>
        <w:t>Hazards which are rnatural or systematic risks</w:t>
      </w:r>
    </w:p>
    <w:p w:rsidR="00ED3F2C" w:rsidRDefault="008F524F" w:rsidP="000B3F78">
      <w:r>
        <w:t>Resources also play an importnt role in the risk/threat framework in that resoruces are harmed by dangers but risks are also key for attackers to exploit vunerabilities and for defenders to realize mitigations.</w:t>
      </w:r>
    </w:p>
    <w:p w:rsidR="00ED3F2C" w:rsidRDefault="008F524F" w:rsidP="000B3F78">
      <w:r>
        <w:t xml:space="preserve"> </w:t>
      </w:r>
    </w:p>
    <w:p w:rsidR="00ED3F2C" w:rsidRDefault="008F524F" w:rsidP="000B3F78">
      <w:r>
        <w:t xml:space="preserve"> </w:t>
      </w:r>
    </w:p>
    <w:p w:rsidR="00D718D6" w:rsidRDefault="00306ED9" w:rsidP="000B3F78">
      <w:pPr>
        <w:pStyle w:val="Heading3"/>
      </w:pPr>
      <w:bookmarkStart w:id="619" w:name="_Toc412106828"/>
      <w:r>
        <w:t>Diagram</w:t>
      </w:r>
      <w:r w:rsidR="00AB6B0D">
        <w:t>:</w:t>
      </w:r>
      <w:r>
        <w:t xml:space="preserve"> </w:t>
      </w:r>
      <w:r w:rsidR="005F69A5">
        <w:t>Danger</w:t>
      </w:r>
      <w:bookmarkEnd w:id="619"/>
    </w:p>
    <w:p w:rsidR="00D718D6" w:rsidRDefault="005F69A5" w:rsidP="000B3F78">
      <w:pPr>
        <w:jc w:val="center"/>
        <w:rPr>
          <w:rFonts w:cs="Arial"/>
        </w:rPr>
      </w:pPr>
      <w:r>
        <w:rPr>
          <w:noProof/>
          <w:lang w:bidi="ar-SA"/>
        </w:rPr>
        <w:drawing>
          <wp:inline distT="0" distB="0" distL="0" distR="0" wp14:anchorId="226ACE48" wp14:editId="76786CCE">
            <wp:extent cx="5732145" cy="3659666"/>
            <wp:effectExtent l="0" t="0" r="0" b="0"/>
            <wp:docPr id="456" name="Picture 1354492423.jpg" descr="13544924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1354492423.jpg"/>
                    <pic:cNvPicPr/>
                  </pic:nvPicPr>
                  <pic:blipFill>
                    <a:blip r:embed="rId55" cstate="print"/>
                    <a:stretch>
                      <a:fillRect/>
                    </a:stretch>
                  </pic:blipFill>
                  <pic:spPr>
                    <a:xfrm>
                      <a:off x="0" y="0"/>
                      <a:ext cx="5732145" cy="3659666"/>
                    </a:xfrm>
                    <a:prstGeom prst="rect">
                      <a:avLst/>
                    </a:prstGeom>
                  </pic:spPr>
                </pic:pic>
              </a:graphicData>
            </a:graphic>
          </wp:inline>
        </w:drawing>
      </w:r>
    </w:p>
    <w:p w:rsidR="00D718D6" w:rsidRDefault="005F69A5" w:rsidP="000B3F78">
      <w:pPr>
        <w:pStyle w:val="Figure"/>
      </w:pPr>
      <w:bookmarkStart w:id="620" w:name="_Toc412105733"/>
      <w:r>
        <w:t>Danger</w:t>
      </w:r>
      <w:bookmarkEnd w:id="620"/>
    </w:p>
    <w:p w:rsidR="00ED3F2C" w:rsidRDefault="008F524F" w:rsidP="000B3F78">
      <w:r>
        <w:t xml:space="preserve"> </w:t>
      </w:r>
    </w:p>
    <w:p w:rsidR="00D718D6" w:rsidRDefault="00D718D6" w:rsidP="000B3F78"/>
    <w:p w:rsidR="00D718D6" w:rsidRDefault="005F69A5" w:rsidP="000B3F78">
      <w:pPr>
        <w:pStyle w:val="Heading3"/>
      </w:pPr>
      <w:bookmarkStart w:id="621" w:name="_4bdee0568b2f36e553f586b458dace32"/>
      <w:bookmarkStart w:id="622" w:name="_Toc412106829"/>
      <w:r>
        <w:t>Class Danger</w:t>
      </w:r>
      <w:bookmarkEnd w:id="621"/>
      <w:bookmarkEnd w:id="622"/>
    </w:p>
    <w:p w:rsidR="00D718D6" w:rsidRDefault="005F69A5" w:rsidP="000B3F78">
      <w:r>
        <w:t>A danger is any situation or event that has, is or may cause harm that negatively impacts the objectives of stakeholders</w:t>
      </w:r>
    </w:p>
    <w:p w:rsidR="00CB64BC" w:rsidRDefault="00CB64BC" w:rsidP="000B3F78">
      <w:pPr>
        <w:jc w:val="center"/>
      </w:pPr>
      <w:r>
        <w:rPr>
          <w:noProof/>
          <w:lang w:bidi="ar-SA"/>
        </w:rPr>
        <w:lastRenderedPageBreak/>
        <w:drawing>
          <wp:inline distT="0" distB="0" distL="0" distR="0" wp14:anchorId="04F31413" wp14:editId="7C55CC7A">
            <wp:extent cx="5732145" cy="4739537"/>
            <wp:effectExtent l="0" t="0" r="0" b="0"/>
            <wp:docPr id="458" name="Picture -2108062493.jpg" descr="-21080624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2108062493.jpg"/>
                    <pic:cNvPicPr/>
                  </pic:nvPicPr>
                  <pic:blipFill>
                    <a:blip r:embed="rId56" cstate="print"/>
                    <a:stretch>
                      <a:fillRect/>
                    </a:stretch>
                  </pic:blipFill>
                  <pic:spPr>
                    <a:xfrm>
                      <a:off x="0" y="0"/>
                      <a:ext cx="5732145" cy="4739537"/>
                    </a:xfrm>
                    <a:prstGeom prst="rect">
                      <a:avLst/>
                    </a:prstGeom>
                  </pic:spPr>
                </pic:pic>
              </a:graphicData>
            </a:graphic>
          </wp:inline>
        </w:drawing>
      </w:r>
    </w:p>
    <w:p w:rsidR="00CB64BC" w:rsidRDefault="00CB64BC" w:rsidP="000B3F78">
      <w:pPr>
        <w:pStyle w:val="Figure"/>
        <w:numPr>
          <w:ilvl w:val="0"/>
          <w:numId w:val="4"/>
        </w:numPr>
      </w:pPr>
      <w:bookmarkStart w:id="623" w:name="_Toc412105734"/>
      <w:r>
        <w:t>Danger Detail</w:t>
      </w:r>
      <w:bookmarkEnd w:id="623"/>
    </w:p>
    <w:p w:rsidR="00D718D6" w:rsidRDefault="005F69A5" w:rsidP="000B3F78">
      <w:pPr>
        <w:pStyle w:val="Heading4"/>
      </w:pPr>
      <w:bookmarkStart w:id="624" w:name="_Toc412106830"/>
      <w:r>
        <w:t>Direct Supertypes</w:t>
      </w:r>
      <w:bookmarkEnd w:id="624"/>
    </w:p>
    <w:p w:rsidR="00D718D6" w:rsidRDefault="004619D7" w:rsidP="000B3F78">
      <w:pPr>
        <w:ind w:left="360"/>
      </w:pPr>
      <w:hyperlink w:anchor="_63104765cd42c5f76cf72fdc4ed90397" w:history="1">
        <w:r w:rsidR="005F69A5">
          <w:rPr>
            <w:rStyle w:val="Hyperlink"/>
          </w:rPr>
          <w:t>Situation</w:t>
        </w:r>
      </w:hyperlink>
    </w:p>
    <w:p w:rsidR="00D718D6" w:rsidRDefault="005F69A5" w:rsidP="000B3F78">
      <w:pPr>
        <w:pStyle w:val="Code"/>
      </w:pPr>
      <w:r w:rsidRPr="00043180">
        <w:rPr>
          <w:b/>
          <w:sz w:val="24"/>
          <w:szCs w:val="24"/>
        </w:rPr>
        <w:t>package</w:t>
      </w:r>
      <w:r>
        <w:t xml:space="preserve"> Conceptual Modeling and Mapping Library::Risk and Threat Concepts::Danger</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63104765cd42c5f76cf72fdc4ed90397" w:history="1">
        <w:r w:rsidR="007E3012">
          <w:rPr>
            <w:rStyle w:val="Hyperlink"/>
          </w:rPr>
          <w:t>Situation</w:t>
        </w:r>
      </w:hyperlink>
    </w:p>
    <w:p w:rsidR="00D718D6" w:rsidRDefault="00D718D6" w:rsidP="000B3F78">
      <w:pPr>
        <w:pStyle w:val="Code"/>
      </w:pPr>
    </w:p>
    <w:p w:rsidR="00D718D6" w:rsidRDefault="005F69A5" w:rsidP="000B3F78">
      <w:pPr>
        <w:pStyle w:val="Heading4"/>
      </w:pPr>
      <w:bookmarkStart w:id="625" w:name="_Toc412106831"/>
      <w:r>
        <w:t>Attributes</w:t>
      </w:r>
      <w:bookmarkEnd w:id="625"/>
    </w:p>
    <w:p w:rsidR="00D718D6" w:rsidRDefault="005F69A5" w:rsidP="000B3F78">
      <w:pPr>
        <w:pStyle w:val="BodyText2"/>
      </w:pPr>
      <w:r>
        <w:rPr>
          <w:noProof/>
          <w:lang w:bidi="ar-SA"/>
        </w:rPr>
        <w:drawing>
          <wp:inline distT="0" distB="0" distL="0" distR="0" wp14:anchorId="029271A4" wp14:editId="471E43DF">
            <wp:extent cx="152400" cy="152400"/>
            <wp:effectExtent l="0" t="0" r="0" b="0"/>
            <wp:docPr id="460" name="Picture 1126982306.jpg" descr="11269823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1126982306.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severity : </w:t>
      </w:r>
      <w:hyperlink w:anchor="_23c4326044009f885190c5ab985800db" w:history="1">
        <w:r>
          <w:rPr>
            <w:rStyle w:val="Hyperlink"/>
          </w:rPr>
          <w:t>Metric</w:t>
        </w:r>
      </w:hyperlink>
    </w:p>
    <w:p w:rsidR="00D718D6" w:rsidRDefault="005F69A5" w:rsidP="000B3F78">
      <w:pPr>
        <w:ind w:left="677" w:firstLine="360"/>
      </w:pPr>
      <w:r>
        <w:t>A metric for the total harl caused by a danger.</w:t>
      </w:r>
    </w:p>
    <w:p w:rsidR="00D718D6" w:rsidRDefault="005F69A5" w:rsidP="000B3F78">
      <w:pPr>
        <w:pStyle w:val="Heading4"/>
      </w:pPr>
      <w:bookmarkStart w:id="626" w:name="_Toc412106832"/>
      <w:r>
        <w:t>Associations</w:t>
      </w:r>
      <w:bookmarkEnd w:id="626"/>
    </w:p>
    <w:p w:rsidR="00F546FD" w:rsidRDefault="005F69A5" w:rsidP="000B3F78">
      <w:pPr>
        <w:ind w:left="605" w:hanging="245"/>
      </w:pPr>
      <w:r>
        <w:rPr>
          <w:noProof/>
          <w:lang w:bidi="ar-SA"/>
        </w:rPr>
        <w:drawing>
          <wp:inline distT="0" distB="0" distL="0" distR="0" wp14:anchorId="6F1E8AB1" wp14:editId="01BBA07D">
            <wp:extent cx="152400" cy="152400"/>
            <wp:effectExtent l="0" t="0" r="0" b="0"/>
            <wp:docPr id="462" name="Picture -1319770645.jpg" descr="-13197706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1319770645.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reduce harm via</w:t>
      </w:r>
      <w:r w:rsidR="00A92CA5">
        <w:t>:</w:t>
      </w:r>
      <w:hyperlink w:anchor="_70807c15a257bc97a908d5f6b48d6c3d" w:history="1">
        <w:r>
          <w:rPr>
            <w:rStyle w:val="Hyperlink"/>
          </w:rPr>
          <w:t>Mitigation</w:t>
        </w:r>
      </w:hyperlink>
      <w:r>
        <w:t xml:space="preserve"> </w:t>
      </w:r>
    </w:p>
    <w:p w:rsidR="00A60DB1" w:rsidRDefault="00A60DB1" w:rsidP="000B3F78">
      <w:pPr>
        <w:ind w:left="720" w:firstLine="360"/>
      </w:pPr>
      <w:r>
        <w:t>An actual or potential response to a danger to minimize the impact of the danger.</w:t>
      </w:r>
    </w:p>
    <w:p w:rsidR="00F546FD" w:rsidRDefault="005F69A5" w:rsidP="000B3F78">
      <w:pPr>
        <w:ind w:left="605" w:hanging="245"/>
      </w:pPr>
      <w:r>
        <w:rPr>
          <w:noProof/>
          <w:lang w:bidi="ar-SA"/>
        </w:rPr>
        <w:drawing>
          <wp:inline distT="0" distB="0" distL="0" distR="0" wp14:anchorId="16089C60" wp14:editId="6363D4DC">
            <wp:extent cx="152400" cy="152400"/>
            <wp:effectExtent l="0" t="0" r="0" b="0"/>
            <wp:docPr id="464" name="Picture 312529784.jpg" descr="3125297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312529784.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dangerous scenario</w:t>
      </w:r>
      <w:r w:rsidR="00A92CA5">
        <w:t>:</w:t>
      </w:r>
      <w:hyperlink w:anchor="_f85923f748ecc6b222c0eb85c28ef892" w:history="1">
        <w:r>
          <w:rPr>
            <w:rStyle w:val="Hyperlink"/>
          </w:rPr>
          <w:t>Scenario</w:t>
        </w:r>
      </w:hyperlink>
      <w:r>
        <w:t xml:space="preserve"> </w:t>
      </w:r>
      <w:r w:rsidR="00601C69">
        <w:t xml:space="preserve">  </w:t>
      </w:r>
      <w:r w:rsidR="00F546FD" w:rsidRPr="00833C5F">
        <w:rPr>
          <w:i/>
        </w:rPr>
        <w:t>Subsets</w:t>
      </w:r>
      <w:r w:rsidR="00F546FD">
        <w:t>: categorizes:</w:t>
      </w:r>
      <w:hyperlink w:anchor="_63104765cd42c5f76cf72fdc4ed90397" w:history="1">
        <w:r w:rsidR="00F546FD">
          <w:rPr>
            <w:rStyle w:val="Hyperlink"/>
          </w:rPr>
          <w:t>Situation</w:t>
        </w:r>
      </w:hyperlink>
      <w:r w:rsidR="00F546FD">
        <w:rPr>
          <w:rStyle w:val="Hyperlink"/>
        </w:rPr>
        <w:t xml:space="preserve"> </w:t>
      </w:r>
      <w:r w:rsidR="00F546FD">
        <w:t xml:space="preserve">   </w:t>
      </w:r>
    </w:p>
    <w:p w:rsidR="00A60DB1" w:rsidRDefault="00A60DB1" w:rsidP="000B3F78">
      <w:pPr>
        <w:ind w:left="720" w:firstLine="360"/>
      </w:pPr>
      <w:r>
        <w:t>A scenario that typifies a danger.</w:t>
      </w:r>
    </w:p>
    <w:p w:rsidR="00F546FD" w:rsidRDefault="005F69A5" w:rsidP="000B3F78">
      <w:pPr>
        <w:ind w:left="605" w:hanging="245"/>
      </w:pPr>
      <w:r>
        <w:rPr>
          <w:noProof/>
          <w:lang w:bidi="ar-SA"/>
        </w:rPr>
        <w:drawing>
          <wp:inline distT="0" distB="0" distL="0" distR="0" wp14:anchorId="07E9DF6E" wp14:editId="322D3AD4">
            <wp:extent cx="152400" cy="152400"/>
            <wp:effectExtent l="0" t="0" r="0" b="0"/>
            <wp:docPr id="466" name="Picture 291308139.jpg" descr="2913081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291308139.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source of danger</w:t>
      </w:r>
      <w:r w:rsidR="00A92CA5">
        <w:t>:</w:t>
      </w:r>
      <w:hyperlink w:anchor="_c4bee9dc62c41effa96910b60385b774" w:history="1">
        <w:r>
          <w:rPr>
            <w:rStyle w:val="Hyperlink"/>
          </w:rPr>
          <w:t>Probability Metric</w:t>
        </w:r>
      </w:hyperlink>
      <w:r>
        <w:t xml:space="preserve"> </w:t>
      </w:r>
    </w:p>
    <w:p w:rsidR="00A60DB1" w:rsidRDefault="00A60DB1" w:rsidP="000B3F78">
      <w:pPr>
        <w:ind w:left="720" w:firstLine="360"/>
      </w:pPr>
      <w:r>
        <w:t>Anything that can contribute to a danger</w:t>
      </w:r>
    </w:p>
    <w:p w:rsidR="00D718D6" w:rsidRDefault="005F69A5" w:rsidP="000B3F78">
      <w:pPr>
        <w:pStyle w:val="Heading4"/>
      </w:pPr>
      <w:bookmarkStart w:id="627" w:name="_Toc412106833"/>
      <w:r>
        <w:lastRenderedPageBreak/>
        <w:t>Inherited Features</w:t>
      </w:r>
      <w:bookmarkEnd w:id="627"/>
    </w:p>
    <w:p w:rsidR="00697D8F" w:rsidRDefault="00697D8F" w:rsidP="000B3F78">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0B3F78">
      <w:pPr>
        <w:ind w:firstLine="720"/>
      </w:pPr>
      <w:r>
        <w:t>‘starts on’:</w:t>
      </w:r>
      <w:hyperlink w:anchor="_404887ca511c022e037ede12e1a8f37a" w:history="1">
        <w:r>
          <w:rPr>
            <w:rStyle w:val="Hyperlink"/>
          </w:rPr>
          <w:t>Time Point</w:t>
        </w:r>
      </w:hyperlink>
    </w:p>
    <w:p w:rsidR="00697D8F" w:rsidRDefault="00697D8F" w:rsidP="000B3F78">
      <w:pPr>
        <w:ind w:firstLine="720"/>
      </w:pPr>
      <w:r>
        <w:t>‘ends on’:</w:t>
      </w:r>
      <w:hyperlink w:anchor="_404887ca511c022e037ede12e1a8f37a" w:history="1">
        <w:r>
          <w:rPr>
            <w:rStyle w:val="Hyperlink"/>
          </w:rPr>
          <w:t>Time Point</w:t>
        </w:r>
      </w:hyperlink>
    </w:p>
    <w:p w:rsidR="00697D8F" w:rsidRDefault="00697D8F" w:rsidP="000B3F78">
      <w:pPr>
        <w:ind w:firstLine="720"/>
      </w:pPr>
      <w:r>
        <w:t>‘has binding’:</w:t>
      </w:r>
      <w:hyperlink w:anchor="_59d00381296cc32f8d191ec24ae537cd" w:history="1">
        <w:r>
          <w:rPr>
            <w:rStyle w:val="Hyperlink"/>
          </w:rPr>
          <w:t>Binding</w:t>
        </w:r>
      </w:hyperlink>
    </w:p>
    <w:p w:rsidR="00697D8F" w:rsidRDefault="00697D8F" w:rsidP="000B3F78">
      <w:pPr>
        <w:ind w:firstLine="720"/>
      </w:pPr>
      <w:r>
        <w:t>‘has consequence’:</w:t>
      </w:r>
      <w:hyperlink w:anchor="_9bf67544840a1cd6396f28cc292e3ca0" w:history="1">
        <w:r>
          <w:rPr>
            <w:rStyle w:val="Hyperlink"/>
          </w:rPr>
          <w:t>Consequence</w:t>
        </w:r>
      </w:hyperlink>
    </w:p>
    <w:p w:rsidR="00697D8F" w:rsidRDefault="00697D8F" w:rsidP="000B3F78">
      <w:pPr>
        <w:ind w:firstLine="720"/>
      </w:pPr>
      <w:r>
        <w:t>‘impacts’:</w:t>
      </w:r>
      <w:hyperlink w:anchor="_13f9005c9106d00d7131680982c2727a" w:history="1">
        <w:r>
          <w:rPr>
            <w:rStyle w:val="Hyperlink"/>
          </w:rPr>
          <w:t>Entity</w:t>
        </w:r>
      </w:hyperlink>
    </w:p>
    <w:p w:rsidR="00697D8F" w:rsidRDefault="00697D8F" w:rsidP="000B3F78">
      <w:pPr>
        <w:ind w:firstLine="720"/>
      </w:pPr>
      <w:r>
        <w:t>‘matches’:</w:t>
      </w:r>
      <w:hyperlink w:anchor="_6db5f6447173086a1a7d18af4f144b69" w:history="1">
        <w:r>
          <w:rPr>
            <w:rStyle w:val="Hyperlink"/>
          </w:rPr>
          <w:t>Template</w:t>
        </w:r>
      </w:hyperlink>
    </w:p>
    <w:p w:rsidR="00697D8F" w:rsidRDefault="00697D8F" w:rsidP="000B3F78">
      <w:pPr>
        <w:ind w:firstLine="720"/>
      </w:pPr>
      <w:r>
        <w:t>‘confidence’:</w:t>
      </w:r>
      <w:hyperlink w:anchor="_515aa0b3c8b3af1351822986548c803a" w:history="1">
        <w:r>
          <w:rPr>
            <w:rStyle w:val="Hyperlink"/>
          </w:rPr>
          <w:t>Confidence Metric</w:t>
        </w:r>
      </w:hyperlink>
    </w:p>
    <w:p w:rsidR="00697D8F" w:rsidRDefault="00697D8F" w:rsidP="000B3F78">
      <w:pPr>
        <w:ind w:firstLine="720"/>
      </w:pPr>
      <w:r>
        <w:t>‘happens before’:</w:t>
      </w:r>
      <w:hyperlink w:anchor="_63104765cd42c5f76cf72fdc4ed90397" w:history="1">
        <w:r>
          <w:rPr>
            <w:rStyle w:val="Hyperlink"/>
          </w:rPr>
          <w:t>Situation</w:t>
        </w:r>
      </w:hyperlink>
    </w:p>
    <w:p w:rsidR="00697D8F" w:rsidRDefault="00697D8F" w:rsidP="000B3F78">
      <w:pPr>
        <w:ind w:firstLine="720"/>
      </w:pPr>
      <w:r>
        <w:t>‘happens after’:</w:t>
      </w:r>
      <w:hyperlink w:anchor="_63104765cd42c5f76cf72fdc4ed90397" w:history="1">
        <w:r>
          <w:rPr>
            <w:rStyle w:val="Hyperlink"/>
          </w:rPr>
          <w:t>Situation</w:t>
        </w:r>
      </w:hyperlink>
    </w:p>
    <w:p w:rsidR="00697D8F" w:rsidRDefault="00697D8F" w:rsidP="000B3F78">
      <w:pPr>
        <w:ind w:firstLine="720"/>
      </w:pPr>
      <w:r>
        <w:t>‘selects’:</w:t>
      </w:r>
      <w:hyperlink w:anchor="_0ea506f57adef61cfa374e799c7f4b3e" w:history="1">
        <w:r>
          <w:rPr>
            <w:rStyle w:val="Hyperlink"/>
          </w:rPr>
          <w:t>Indicator</w:t>
        </w:r>
      </w:hyperlink>
    </w:p>
    <w:p w:rsidR="00697D8F" w:rsidRDefault="00697D8F" w:rsidP="000B3F78">
      <w:pPr>
        <w:ind w:firstLine="720"/>
      </w:pPr>
      <w:r>
        <w:t>‘do’:</w:t>
      </w:r>
      <w:hyperlink w:anchor="_c05d8ea54231ef8385ae369a8cb18a7f" w:history="1">
        <w:r>
          <w:rPr>
            <w:rStyle w:val="Hyperlink"/>
          </w:rPr>
          <w:t>Occurrence</w:t>
        </w:r>
      </w:hyperlink>
    </w:p>
    <w:p w:rsidR="00697D8F" w:rsidRDefault="00697D8F" w:rsidP="000B3F78">
      <w:pPr>
        <w:ind w:firstLine="720"/>
      </w:pPr>
      <w:r>
        <w:t>‘course of action’:</w:t>
      </w:r>
      <w:hyperlink w:anchor="_83d65b9404a78ed941a332943863e039" w:history="1">
        <w:r>
          <w:rPr>
            <w:rStyle w:val="Hyperlink"/>
          </w:rPr>
          <w:t>Process</w:t>
        </w:r>
      </w:hyperlink>
    </w:p>
    <w:p w:rsidR="00697D8F" w:rsidRDefault="00697D8F" w:rsidP="000B3F78">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0B3F78">
      <w:pPr>
        <w:ind w:firstLine="720"/>
      </w:pPr>
      <w:r>
        <w:t>‘used by’:</w:t>
      </w:r>
      <w:hyperlink w:anchor="_c05d8ea54231ef8385ae369a8cb18a7f" w:history="1">
        <w:r>
          <w:rPr>
            <w:rStyle w:val="Hyperlink"/>
          </w:rPr>
          <w:t>Occurrence</w:t>
        </w:r>
      </w:hyperlink>
    </w:p>
    <w:p w:rsidR="00697D8F" w:rsidRDefault="00697D8F" w:rsidP="000B3F78">
      <w:pPr>
        <w:ind w:firstLine="720"/>
      </w:pPr>
      <w:r>
        <w:t>‘is part of’:</w:t>
      </w:r>
      <w:hyperlink w:anchor="_13f9005c9106d00d7131680982c2727a" w:history="1">
        <w:r>
          <w:rPr>
            <w:rStyle w:val="Hyperlink"/>
          </w:rPr>
          <w:t>Entity</w:t>
        </w:r>
      </w:hyperlink>
    </w:p>
    <w:p w:rsidR="00697D8F" w:rsidRDefault="00697D8F" w:rsidP="000B3F78">
      <w:pPr>
        <w:ind w:firstLine="720"/>
      </w:pPr>
      <w:r>
        <w:t>‘has part’:</w:t>
      </w:r>
      <w:hyperlink w:anchor="_13f9005c9106d00d7131680982c2727a" w:history="1">
        <w:r>
          <w:rPr>
            <w:rStyle w:val="Hyperlink"/>
          </w:rPr>
          <w:t>Entity</w:t>
        </w:r>
      </w:hyperlink>
    </w:p>
    <w:p w:rsidR="00697D8F" w:rsidRDefault="00697D8F" w:rsidP="000B3F78">
      <w:pPr>
        <w:ind w:firstLine="720"/>
      </w:pPr>
      <w:r>
        <w:t>‘has state’:</w:t>
      </w:r>
      <w:hyperlink w:anchor="_927c2855748f476d96735ff79da4ebff" w:history="1">
        <w:r>
          <w:rPr>
            <w:rStyle w:val="Hyperlink"/>
          </w:rPr>
          <w:t>State</w:t>
        </w:r>
      </w:hyperlink>
    </w:p>
    <w:p w:rsidR="00697D8F" w:rsidRDefault="00697D8F" w:rsidP="000B3F78">
      <w:pPr>
        <w:ind w:firstLine="720"/>
      </w:pPr>
      <w:r>
        <w:t>‘created by’:</w:t>
      </w:r>
      <w:hyperlink w:anchor="_c05d8ea54231ef8385ae369a8cb18a7f" w:history="1">
        <w:r>
          <w:rPr>
            <w:rStyle w:val="Hyperlink"/>
          </w:rPr>
          <w:t>Occurrence</w:t>
        </w:r>
      </w:hyperlink>
    </w:p>
    <w:p w:rsidR="00697D8F" w:rsidRDefault="00697D8F" w:rsidP="000B3F78">
      <w:pPr>
        <w:ind w:firstLine="720"/>
      </w:pPr>
      <w:r>
        <w:t>‘is related to’:</w:t>
      </w:r>
      <w:hyperlink w:anchor="_13f9005c9106d00d7131680982c2727a" w:history="1">
        <w:r>
          <w:rPr>
            <w:rStyle w:val="Hyperlink"/>
          </w:rPr>
          <w:t>Entity</w:t>
        </w:r>
      </w:hyperlink>
    </w:p>
    <w:p w:rsidR="00697D8F" w:rsidRDefault="00697D8F" w:rsidP="000B3F78">
      <w:pPr>
        <w:ind w:firstLine="720"/>
      </w:pPr>
      <w:r>
        <w:t>‘impacted by’:</w:t>
      </w:r>
      <w:hyperlink w:anchor="_63104765cd42c5f76cf72fdc4ed90397" w:history="1">
        <w:r>
          <w:rPr>
            <w:rStyle w:val="Hyperlink"/>
          </w:rPr>
          <w:t>Situation</w:t>
        </w:r>
      </w:hyperlink>
    </w:p>
    <w:p w:rsidR="00697D8F" w:rsidRDefault="00697D8F" w:rsidP="000B3F78">
      <w:pPr>
        <w:ind w:firstLine="720"/>
      </w:pPr>
      <w:r>
        <w:t>‘identified by’:</w:t>
      </w:r>
      <w:hyperlink w:anchor="_a9304dce0833e68d6c1871feed7ba4c8" w:history="1">
        <w:r>
          <w:rPr>
            <w:rStyle w:val="Hyperlink"/>
          </w:rPr>
          <w:t>Identifier</w:t>
        </w:r>
      </w:hyperlink>
    </w:p>
    <w:p w:rsidR="00697D8F" w:rsidRDefault="00697D8F" w:rsidP="000B3F78">
      <w:pPr>
        <w:ind w:firstLine="720"/>
      </w:pPr>
      <w:r>
        <w:t>‘has name’:</w:t>
      </w:r>
      <w:hyperlink w:anchor="_afe5a48976a2df078be9473827611fb8" w:history="1">
        <w:r>
          <w:rPr>
            <w:rStyle w:val="Hyperlink"/>
          </w:rPr>
          <w:t>Name</w:t>
        </w:r>
      </w:hyperlink>
    </w:p>
    <w:p w:rsidR="00697D8F" w:rsidRDefault="00697D8F" w:rsidP="000B3F78">
      <w:pPr>
        <w:ind w:firstLine="720"/>
      </w:pPr>
      <w:r>
        <w:t>‘prefered identifier’:</w:t>
      </w:r>
      <w:hyperlink w:anchor="_a9304dce0833e68d6c1871feed7ba4c8" w:history="1">
        <w:r>
          <w:rPr>
            <w:rStyle w:val="Hyperlink"/>
          </w:rPr>
          <w:t>Identifier</w:t>
        </w:r>
      </w:hyperlink>
    </w:p>
    <w:p w:rsidR="00697D8F" w:rsidRDefault="00697D8F" w:rsidP="000B3F78">
      <w:pPr>
        <w:ind w:firstLine="720"/>
      </w:pPr>
      <w:r>
        <w:t>‘watched by’:</w:t>
      </w:r>
      <w:hyperlink w:anchor="_a3511bec5be4181aed91476c6b138095" w:history="1">
        <w:r>
          <w:rPr>
            <w:rStyle w:val="Hyperlink"/>
          </w:rPr>
          <w:t>Indicator Watchlist</w:t>
        </w:r>
      </w:hyperlink>
    </w:p>
    <w:p w:rsidR="00697D8F" w:rsidRDefault="00697D8F" w:rsidP="000B3F78">
      <w:pPr>
        <w:ind w:firstLine="720"/>
      </w:pPr>
      <w:r>
        <w:t>‘observed by’:</w:t>
      </w:r>
      <w:hyperlink w:anchor="_1a5b22ec96adcbdd1b918a17fe9b44b2" w:history="1">
        <w:r>
          <w:rPr>
            <w:rStyle w:val="Hyperlink"/>
          </w:rPr>
          <w:t>Observation</w:t>
        </w:r>
      </w:hyperlink>
    </w:p>
    <w:p w:rsidR="00697D8F" w:rsidRDefault="00697D8F" w:rsidP="000B3F78">
      <w:pPr>
        <w:ind w:firstLine="720"/>
      </w:pPr>
      <w:r>
        <w:t>‘made available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697D8F" w:rsidRDefault="00697D8F" w:rsidP="000B3F78">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0B3F78">
      <w:pPr>
        <w:ind w:firstLine="720"/>
      </w:pPr>
      <w:r>
        <w:t>‘generalizes’:</w:t>
      </w:r>
      <w:hyperlink w:anchor="_81284aa430d71f6e8d9c1804d9149488" w:history="1">
        <w:r>
          <w:rPr>
            <w:rStyle w:val="Hyperlink"/>
          </w:rPr>
          <w:t>Context</w:t>
        </w:r>
      </w:hyperlink>
    </w:p>
    <w:p w:rsidR="00697D8F" w:rsidRDefault="00697D8F" w:rsidP="000B3F78">
      <w:pPr>
        <w:ind w:firstLine="720"/>
      </w:pPr>
      <w:r>
        <w:t>‘specializes’:</w:t>
      </w:r>
      <w:hyperlink w:anchor="_81284aa430d71f6e8d9c1804d9149488" w:history="1">
        <w:r>
          <w:rPr>
            <w:rStyle w:val="Hyperlink"/>
          </w:rPr>
          <w:t>Context</w:t>
        </w:r>
      </w:hyperlink>
    </w:p>
    <w:p w:rsidR="00697D8F" w:rsidRDefault="00697D8F" w:rsidP="000B3F78">
      <w:pPr>
        <w:ind w:firstLine="720"/>
      </w:pPr>
      <w:r>
        <w:t>‘contextualizes’:</w:t>
      </w:r>
      <w:hyperlink w:anchor="_3a4ff69ced5d7f7c66bb882997dea37e" w:history="1">
        <w:r>
          <w:rPr>
            <w:rStyle w:val="Hyperlink"/>
          </w:rPr>
          <w:t>Anything</w:t>
        </w:r>
      </w:hyperlink>
    </w:p>
    <w:p w:rsidR="00D718D6" w:rsidRDefault="00D718D6" w:rsidP="000B3F78"/>
    <w:p w:rsidR="00D718D6" w:rsidRDefault="005F69A5" w:rsidP="000B3F78">
      <w:pPr>
        <w:pStyle w:val="Heading3"/>
      </w:pPr>
      <w:bookmarkStart w:id="628" w:name="_1b5340d2886b6af78121c09627fffd1a"/>
      <w:bookmarkStart w:id="629" w:name="_Toc412106834"/>
      <w:r>
        <w:t>Association Danger Impact</w:t>
      </w:r>
      <w:bookmarkEnd w:id="628"/>
      <w:bookmarkEnd w:id="629"/>
    </w:p>
    <w:p w:rsidR="00D718D6" w:rsidRDefault="005F69A5" w:rsidP="000B3F78">
      <w:r>
        <w:t>An impact of a danger on a resource.</w:t>
      </w:r>
    </w:p>
    <w:p w:rsidR="00D718D6" w:rsidRDefault="005F69A5" w:rsidP="000B3F78">
      <w:pPr>
        <w:pStyle w:val="Code"/>
      </w:pPr>
      <w:r w:rsidRPr="00043180">
        <w:rPr>
          <w:b/>
          <w:sz w:val="24"/>
          <w:szCs w:val="24"/>
        </w:rPr>
        <w:t>package</w:t>
      </w:r>
      <w:r>
        <w:t xml:space="preserve"> Conceptual Modeling and Mapping Library::Risk and Threat Concepts::Danger</w:t>
      </w:r>
    </w:p>
    <w:p w:rsidR="00D718D6" w:rsidRDefault="005F69A5" w:rsidP="000B3F78">
      <w:pPr>
        <w:pStyle w:val="Heading4"/>
      </w:pPr>
      <w:bookmarkStart w:id="630" w:name="_Toc412106835"/>
      <w:r>
        <w:t>Association Ends</w:t>
      </w:r>
      <w:bookmarkEnd w:id="630"/>
    </w:p>
    <w:p w:rsidR="003F7C16" w:rsidRDefault="003F7C16" w:rsidP="000B3F78">
      <w:pPr>
        <w:ind w:firstLine="720"/>
      </w:pPr>
      <w:r>
        <w:rPr>
          <w:noProof/>
          <w:lang w:bidi="ar-SA"/>
        </w:rPr>
        <w:drawing>
          <wp:inline distT="0" distB="0" distL="0" distR="0" wp14:anchorId="0C36B5E1" wp14:editId="29EC2A91">
            <wp:extent cx="152400" cy="152400"/>
            <wp:effectExtent l="0" t="0" r="0" b="0"/>
            <wp:docPr id="468" name="Picture -831922671.jpg" descr="-8319226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831922671.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harms : </w:t>
      </w:r>
      <w:hyperlink w:anchor="_d442d75c9ac335e7a2aadbc96919fc2d" w:history="1">
        <w:r>
          <w:rPr>
            <w:rStyle w:val="Hyperlink"/>
          </w:rPr>
          <w:t>Resource</w:t>
        </w:r>
      </w:hyperlink>
      <w:r w:rsidR="00A36678">
        <w:t xml:space="preserve"> </w:t>
      </w:r>
    </w:p>
    <w:p w:rsidR="006847AA" w:rsidRDefault="006847AA" w:rsidP="000B3F78">
      <w:pPr>
        <w:ind w:left="677" w:firstLine="360"/>
      </w:pPr>
      <w:r>
        <w:t>Anything damaged by a danger.</w:t>
      </w:r>
    </w:p>
    <w:p w:rsidR="003F7C16" w:rsidRDefault="003F7C16" w:rsidP="000B3F78">
      <w:pPr>
        <w:ind w:firstLine="720"/>
      </w:pPr>
      <w:r>
        <w:rPr>
          <w:noProof/>
          <w:lang w:bidi="ar-SA"/>
        </w:rPr>
        <w:drawing>
          <wp:inline distT="0" distB="0" distL="0" distR="0" wp14:anchorId="6429CE7F" wp14:editId="32E3C577">
            <wp:extent cx="152400" cy="152400"/>
            <wp:effectExtent l="0" t="0" r="0" b="0"/>
            <wp:docPr id="470" name="Picture -831922671.jpg" descr="-8319226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831922671.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harmed by : </w:t>
      </w:r>
      <w:hyperlink w:anchor="_4bdee0568b2f36e553f586b458dace32" w:history="1">
        <w:r>
          <w:rPr>
            <w:rStyle w:val="Hyperlink"/>
          </w:rPr>
          <w:t>Danger</w:t>
        </w:r>
      </w:hyperlink>
      <w:r w:rsidR="00A36678">
        <w:t xml:space="preserve"> </w:t>
      </w:r>
    </w:p>
    <w:p w:rsidR="006847AA" w:rsidRDefault="006847AA" w:rsidP="000B3F78">
      <w:pPr>
        <w:ind w:left="677" w:firstLine="360"/>
      </w:pPr>
      <w:r>
        <w:t>Danger that damages anything.</w:t>
      </w:r>
    </w:p>
    <w:p w:rsidR="003F7C16" w:rsidRDefault="003F7C16" w:rsidP="000B3F78">
      <w:pPr>
        <w:ind w:firstLine="720"/>
      </w:pPr>
      <w:r>
        <w:rPr>
          <w:noProof/>
          <w:lang w:bidi="ar-SA"/>
        </w:rPr>
        <w:drawing>
          <wp:inline distT="0" distB="0" distL="0" distR="0" wp14:anchorId="671B2C36" wp14:editId="187C067C">
            <wp:extent cx="152400" cy="152400"/>
            <wp:effectExtent l="0" t="0" r="0" b="0"/>
            <wp:docPr id="472" name="Picture -831922671.jpg" descr="-8319226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831922671.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likelihood : </w:t>
      </w:r>
      <w:hyperlink w:anchor="_c4bee9dc62c41effa96910b60385b774" w:history="1">
        <w:r>
          <w:rPr>
            <w:rStyle w:val="Hyperlink"/>
          </w:rPr>
          <w:t>Probability Metric</w:t>
        </w:r>
      </w:hyperlink>
      <w:r w:rsidR="00A36678">
        <w:t xml:space="preserve"> </w:t>
      </w:r>
    </w:p>
    <w:p w:rsidR="006847AA" w:rsidRDefault="006847AA" w:rsidP="000B3F78">
      <w:pPr>
        <w:ind w:left="677" w:firstLine="360"/>
      </w:pPr>
      <w:r>
        <w:t>Possibility that the containing element represents reality.</w:t>
      </w:r>
    </w:p>
    <w:p w:rsidR="00D718D6" w:rsidRDefault="00D718D6" w:rsidP="000B3F78"/>
    <w:p w:rsidR="00D718D6" w:rsidRDefault="005F69A5" w:rsidP="000B3F78">
      <w:pPr>
        <w:pStyle w:val="Heading3"/>
      </w:pPr>
      <w:bookmarkStart w:id="631" w:name="_e92228f26631bd725a174bd1e0d187f6"/>
      <w:bookmarkStart w:id="632" w:name="_Toc412106836"/>
      <w:r>
        <w:t>Class Danger Source</w:t>
      </w:r>
      <w:bookmarkEnd w:id="631"/>
      <w:bookmarkEnd w:id="632"/>
    </w:p>
    <w:p w:rsidR="00D718D6" w:rsidRDefault="005F69A5" w:rsidP="000B3F78">
      <w:r>
        <w:t>The source of any danger - natural, systematic or intentional</w:t>
      </w:r>
    </w:p>
    <w:p w:rsidR="00D718D6" w:rsidRDefault="005F69A5" w:rsidP="000B3F78">
      <w:pPr>
        <w:pStyle w:val="Heading4"/>
      </w:pPr>
      <w:bookmarkStart w:id="633" w:name="_Toc412106837"/>
      <w:r>
        <w:t>Direct Supertypes</w:t>
      </w:r>
      <w:bookmarkEnd w:id="633"/>
    </w:p>
    <w:p w:rsidR="00D718D6" w:rsidRDefault="004619D7" w:rsidP="000B3F78">
      <w:pPr>
        <w:ind w:left="360"/>
      </w:pPr>
      <w:hyperlink w:anchor="_13f9005c9106d00d7131680982c2727a" w:history="1">
        <w:r w:rsidR="005F69A5">
          <w:rPr>
            <w:rStyle w:val="Hyperlink"/>
          </w:rPr>
          <w:t>Entity</w:t>
        </w:r>
      </w:hyperlink>
    </w:p>
    <w:p w:rsidR="00D718D6" w:rsidRDefault="005F69A5" w:rsidP="000B3F78">
      <w:pPr>
        <w:pStyle w:val="Code"/>
      </w:pPr>
      <w:r w:rsidRPr="00043180">
        <w:rPr>
          <w:b/>
          <w:sz w:val="24"/>
          <w:szCs w:val="24"/>
        </w:rPr>
        <w:t>package</w:t>
      </w:r>
      <w:r>
        <w:t xml:space="preserve"> Conceptual Modeling and Mapping Library::Risk and Threat Concepts::Danger</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13f9005c9106d00d7131680982c2727a" w:history="1">
        <w:r w:rsidR="007E3012">
          <w:rPr>
            <w:rStyle w:val="Hyperlink"/>
          </w:rPr>
          <w:t>Entity</w:t>
        </w:r>
      </w:hyperlink>
    </w:p>
    <w:p w:rsidR="00D718D6" w:rsidRDefault="00D718D6" w:rsidP="000B3F78">
      <w:pPr>
        <w:pStyle w:val="Code"/>
      </w:pPr>
    </w:p>
    <w:p w:rsidR="00D718D6" w:rsidRDefault="005F69A5" w:rsidP="000B3F78">
      <w:pPr>
        <w:pStyle w:val="Heading4"/>
      </w:pPr>
      <w:bookmarkStart w:id="634" w:name="_Toc412106838"/>
      <w:r>
        <w:t>Associations</w:t>
      </w:r>
      <w:bookmarkEnd w:id="634"/>
    </w:p>
    <w:p w:rsidR="00F546FD" w:rsidRDefault="005F69A5" w:rsidP="000B3F78">
      <w:pPr>
        <w:ind w:left="605" w:hanging="245"/>
      </w:pPr>
      <w:r>
        <w:rPr>
          <w:noProof/>
          <w:lang w:bidi="ar-SA"/>
        </w:rPr>
        <w:drawing>
          <wp:inline distT="0" distB="0" distL="0" distR="0" wp14:anchorId="691187FB" wp14:editId="609A8638">
            <wp:extent cx="152400" cy="152400"/>
            <wp:effectExtent l="0" t="0" r="0" b="0"/>
            <wp:docPr id="474" name="Picture 291308139.jpg" descr="2913081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291308139.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contributes to</w:t>
      </w:r>
      <w:r w:rsidR="00A92CA5">
        <w:t>:</w:t>
      </w:r>
      <w:hyperlink w:anchor="_c4bee9dc62c41effa96910b60385b774" w:history="1">
        <w:r>
          <w:rPr>
            <w:rStyle w:val="Hyperlink"/>
          </w:rPr>
          <w:t>Probability Metric</w:t>
        </w:r>
      </w:hyperlink>
      <w:r>
        <w:t xml:space="preserve"> </w:t>
      </w:r>
    </w:p>
    <w:p w:rsidR="00A60DB1" w:rsidRDefault="00A60DB1" w:rsidP="000B3F78">
      <w:pPr>
        <w:ind w:left="720" w:firstLine="360"/>
      </w:pPr>
      <w:r>
        <w:t>Danger some source of danger contributes to. e.g. an open well contributes to the danger of a child falling in</w:t>
      </w:r>
    </w:p>
    <w:p w:rsidR="00D718D6" w:rsidRDefault="005F69A5" w:rsidP="000B3F78">
      <w:pPr>
        <w:pStyle w:val="Heading4"/>
      </w:pPr>
      <w:bookmarkStart w:id="635" w:name="_Toc412106839"/>
      <w:r>
        <w:t>Inherited Features</w:t>
      </w:r>
      <w:bookmarkEnd w:id="635"/>
    </w:p>
    <w:p w:rsidR="00697D8F" w:rsidRDefault="00697D8F" w:rsidP="000B3F78">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0B3F78">
      <w:pPr>
        <w:ind w:firstLine="720"/>
      </w:pPr>
      <w:r>
        <w:t>‘used by’:</w:t>
      </w:r>
      <w:hyperlink w:anchor="_c05d8ea54231ef8385ae369a8cb18a7f" w:history="1">
        <w:r>
          <w:rPr>
            <w:rStyle w:val="Hyperlink"/>
          </w:rPr>
          <w:t>Occurrence</w:t>
        </w:r>
      </w:hyperlink>
    </w:p>
    <w:p w:rsidR="00697D8F" w:rsidRDefault="00697D8F" w:rsidP="000B3F78">
      <w:pPr>
        <w:ind w:firstLine="720"/>
      </w:pPr>
      <w:r>
        <w:t>‘is part of’:</w:t>
      </w:r>
      <w:hyperlink w:anchor="_13f9005c9106d00d7131680982c2727a" w:history="1">
        <w:r>
          <w:rPr>
            <w:rStyle w:val="Hyperlink"/>
          </w:rPr>
          <w:t>Entity</w:t>
        </w:r>
      </w:hyperlink>
    </w:p>
    <w:p w:rsidR="00697D8F" w:rsidRDefault="00697D8F" w:rsidP="000B3F78">
      <w:pPr>
        <w:ind w:firstLine="720"/>
      </w:pPr>
      <w:r>
        <w:t>‘has part’:</w:t>
      </w:r>
      <w:hyperlink w:anchor="_13f9005c9106d00d7131680982c2727a" w:history="1">
        <w:r>
          <w:rPr>
            <w:rStyle w:val="Hyperlink"/>
          </w:rPr>
          <w:t>Entity</w:t>
        </w:r>
      </w:hyperlink>
    </w:p>
    <w:p w:rsidR="00697D8F" w:rsidRDefault="00697D8F" w:rsidP="000B3F78">
      <w:pPr>
        <w:ind w:firstLine="720"/>
      </w:pPr>
      <w:r>
        <w:t>‘has state’:</w:t>
      </w:r>
      <w:hyperlink w:anchor="_927c2855748f476d96735ff79da4ebff" w:history="1">
        <w:r>
          <w:rPr>
            <w:rStyle w:val="Hyperlink"/>
          </w:rPr>
          <w:t>State</w:t>
        </w:r>
      </w:hyperlink>
    </w:p>
    <w:p w:rsidR="00697D8F" w:rsidRDefault="00697D8F" w:rsidP="000B3F78">
      <w:pPr>
        <w:ind w:firstLine="720"/>
      </w:pPr>
      <w:r>
        <w:t>‘created by’:</w:t>
      </w:r>
      <w:hyperlink w:anchor="_c05d8ea54231ef8385ae369a8cb18a7f" w:history="1">
        <w:r>
          <w:rPr>
            <w:rStyle w:val="Hyperlink"/>
          </w:rPr>
          <w:t>Occurrence</w:t>
        </w:r>
      </w:hyperlink>
    </w:p>
    <w:p w:rsidR="00697D8F" w:rsidRDefault="00697D8F" w:rsidP="000B3F78">
      <w:pPr>
        <w:ind w:firstLine="720"/>
      </w:pPr>
      <w:r>
        <w:t>‘is related to’:</w:t>
      </w:r>
      <w:hyperlink w:anchor="_13f9005c9106d00d7131680982c2727a" w:history="1">
        <w:r>
          <w:rPr>
            <w:rStyle w:val="Hyperlink"/>
          </w:rPr>
          <w:t>Entity</w:t>
        </w:r>
      </w:hyperlink>
    </w:p>
    <w:p w:rsidR="00697D8F" w:rsidRDefault="00697D8F" w:rsidP="000B3F78">
      <w:pPr>
        <w:ind w:firstLine="720"/>
      </w:pPr>
      <w:r>
        <w:t>‘impacted by’:</w:t>
      </w:r>
      <w:hyperlink w:anchor="_63104765cd42c5f76cf72fdc4ed90397" w:history="1">
        <w:r>
          <w:rPr>
            <w:rStyle w:val="Hyperlink"/>
          </w:rPr>
          <w:t>Situation</w:t>
        </w:r>
      </w:hyperlink>
    </w:p>
    <w:p w:rsidR="00697D8F" w:rsidRDefault="00697D8F" w:rsidP="000B3F78">
      <w:pPr>
        <w:ind w:firstLine="720"/>
      </w:pPr>
      <w:r>
        <w:t>‘identified by’:</w:t>
      </w:r>
      <w:hyperlink w:anchor="_a9304dce0833e68d6c1871feed7ba4c8" w:history="1">
        <w:r>
          <w:rPr>
            <w:rStyle w:val="Hyperlink"/>
          </w:rPr>
          <w:t>Identifier</w:t>
        </w:r>
      </w:hyperlink>
    </w:p>
    <w:p w:rsidR="00697D8F" w:rsidRDefault="00697D8F" w:rsidP="000B3F78">
      <w:pPr>
        <w:ind w:firstLine="720"/>
      </w:pPr>
      <w:r>
        <w:t>‘has name’:</w:t>
      </w:r>
      <w:hyperlink w:anchor="_afe5a48976a2df078be9473827611fb8" w:history="1">
        <w:r>
          <w:rPr>
            <w:rStyle w:val="Hyperlink"/>
          </w:rPr>
          <w:t>Name</w:t>
        </w:r>
      </w:hyperlink>
    </w:p>
    <w:p w:rsidR="00697D8F" w:rsidRDefault="00697D8F" w:rsidP="000B3F78">
      <w:pPr>
        <w:ind w:firstLine="720"/>
      </w:pPr>
      <w:r>
        <w:t>‘prefered identifier’:</w:t>
      </w:r>
      <w:hyperlink w:anchor="_a9304dce0833e68d6c1871feed7ba4c8" w:history="1">
        <w:r>
          <w:rPr>
            <w:rStyle w:val="Hyperlink"/>
          </w:rPr>
          <w:t>Identifier</w:t>
        </w:r>
      </w:hyperlink>
    </w:p>
    <w:p w:rsidR="00697D8F" w:rsidRDefault="00697D8F" w:rsidP="000B3F78">
      <w:pPr>
        <w:ind w:firstLine="720"/>
      </w:pPr>
      <w:r>
        <w:t>‘watched by’:</w:t>
      </w:r>
      <w:hyperlink w:anchor="_a3511bec5be4181aed91476c6b138095" w:history="1">
        <w:r>
          <w:rPr>
            <w:rStyle w:val="Hyperlink"/>
          </w:rPr>
          <w:t>Indicator Watchlist</w:t>
        </w:r>
      </w:hyperlink>
    </w:p>
    <w:p w:rsidR="00697D8F" w:rsidRDefault="00697D8F" w:rsidP="000B3F78">
      <w:pPr>
        <w:ind w:firstLine="720"/>
      </w:pPr>
      <w:r>
        <w:t>‘observed by’:</w:t>
      </w:r>
      <w:hyperlink w:anchor="_1a5b22ec96adcbdd1b918a17fe9b44b2" w:history="1">
        <w:r>
          <w:rPr>
            <w:rStyle w:val="Hyperlink"/>
          </w:rPr>
          <w:t>Observation</w:t>
        </w:r>
      </w:hyperlink>
    </w:p>
    <w:p w:rsidR="00697D8F" w:rsidRDefault="00697D8F" w:rsidP="000B3F78">
      <w:pPr>
        <w:ind w:firstLine="720"/>
      </w:pPr>
      <w:r>
        <w:lastRenderedPageBreak/>
        <w:t>‘made available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D718D6" w:rsidRDefault="00D718D6" w:rsidP="000B3F78"/>
    <w:p w:rsidR="00D718D6" w:rsidRDefault="005F69A5" w:rsidP="000B3F78">
      <w:pPr>
        <w:pStyle w:val="Heading3"/>
      </w:pPr>
      <w:bookmarkStart w:id="636" w:name="_66d5bceb1d0432b3ead820d2dfa08e8e"/>
      <w:bookmarkStart w:id="637" w:name="_Toc412106840"/>
      <w:r>
        <w:t>Class Dangerous Activity</w:t>
      </w:r>
      <w:bookmarkEnd w:id="636"/>
      <w:bookmarkEnd w:id="637"/>
    </w:p>
    <w:p w:rsidR="00D718D6" w:rsidRDefault="005F69A5" w:rsidP="000B3F78">
      <w:r>
        <w:t>A danger that is the intent of a threat actor performing an activity which causes harm.</w:t>
      </w:r>
    </w:p>
    <w:p w:rsidR="00D718D6" w:rsidRDefault="005F69A5" w:rsidP="000B3F78">
      <w:pPr>
        <w:pStyle w:val="Heading4"/>
      </w:pPr>
      <w:bookmarkStart w:id="638" w:name="_Toc412106841"/>
      <w:r>
        <w:t>Direct Supertypes</w:t>
      </w:r>
      <w:bookmarkEnd w:id="638"/>
    </w:p>
    <w:p w:rsidR="00D718D6" w:rsidRDefault="004619D7" w:rsidP="000B3F78">
      <w:pPr>
        <w:ind w:left="360"/>
      </w:pPr>
      <w:hyperlink w:anchor="_bf62ccd25fcc4695eba838a426996db5" w:history="1">
        <w:r w:rsidR="005F69A5">
          <w:rPr>
            <w:rStyle w:val="Hyperlink"/>
          </w:rPr>
          <w:t>Activity</w:t>
        </w:r>
      </w:hyperlink>
      <w:r w:rsidR="005F69A5">
        <w:t xml:space="preserve">, </w:t>
      </w:r>
      <w:hyperlink w:anchor="_a4ad61aeb90706711f324ecddb74c6ec" w:history="1">
        <w:r w:rsidR="005F69A5">
          <w:rPr>
            <w:rStyle w:val="Hyperlink"/>
          </w:rPr>
          <w:t>Dangerous Event</w:t>
        </w:r>
      </w:hyperlink>
    </w:p>
    <w:p w:rsidR="00D718D6" w:rsidRDefault="005F69A5" w:rsidP="000B3F78">
      <w:pPr>
        <w:pStyle w:val="Code"/>
      </w:pPr>
      <w:r w:rsidRPr="00043180">
        <w:rPr>
          <w:b/>
          <w:sz w:val="24"/>
          <w:szCs w:val="24"/>
        </w:rPr>
        <w:t>package</w:t>
      </w:r>
      <w:r>
        <w:t xml:space="preserve"> Conceptual Modeling and Mapping Library::Risk and Threat Concepts::Danger</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a4ad61aeb90706711f324ecddb74c6ec" w:history="1">
        <w:r w:rsidR="007E3012">
          <w:rPr>
            <w:rStyle w:val="Hyperlink"/>
          </w:rPr>
          <w:t>Dangerous Event</w:t>
        </w:r>
      </w:hyperlink>
      <w:r>
        <w:t xml:space="preserve">, </w:t>
      </w:r>
      <w:r w:rsidR="007E3012" w:rsidRPr="007E3012">
        <w:rPr>
          <w:rStyle w:val="Hyperlink"/>
        </w:rPr>
        <w:t xml:space="preserve"> </w:t>
      </w:r>
      <w:hyperlink w:anchor="_bf62ccd25fcc4695eba838a426996db5" w:history="1">
        <w:r w:rsidR="007E3012">
          <w:rPr>
            <w:rStyle w:val="Hyperlink"/>
          </w:rPr>
          <w:t>Activity</w:t>
        </w:r>
      </w:hyperlink>
    </w:p>
    <w:p w:rsidR="00D718D6" w:rsidRDefault="00D718D6" w:rsidP="000B3F78">
      <w:pPr>
        <w:pStyle w:val="Code"/>
      </w:pPr>
    </w:p>
    <w:p w:rsidR="00D718D6" w:rsidRDefault="005F69A5" w:rsidP="000B3F78">
      <w:pPr>
        <w:pStyle w:val="Heading4"/>
      </w:pPr>
      <w:bookmarkStart w:id="639" w:name="_Toc412106842"/>
      <w:r>
        <w:t>Associations</w:t>
      </w:r>
      <w:bookmarkEnd w:id="639"/>
    </w:p>
    <w:p w:rsidR="00F546FD" w:rsidRDefault="005F69A5" w:rsidP="000B3F78">
      <w:pPr>
        <w:ind w:left="605" w:hanging="245"/>
      </w:pPr>
      <w:r>
        <w:rPr>
          <w:noProof/>
          <w:lang w:bidi="ar-SA"/>
        </w:rPr>
        <w:drawing>
          <wp:inline distT="0" distB="0" distL="0" distR="0" wp14:anchorId="231BEA9D" wp14:editId="01043B77">
            <wp:extent cx="152400" cy="152400"/>
            <wp:effectExtent l="0" t="0" r="0" b="0"/>
            <wp:docPr id="476" name="Picture -333746247.jpg" descr="-3337462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333746247.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perpitrator</w:t>
      </w:r>
      <w:r w:rsidR="00A92CA5">
        <w:t>:</w:t>
      </w:r>
      <w:hyperlink w:anchor="_a2021927a094afb50933eb829143a391" w:history="1">
        <w:r>
          <w:rPr>
            <w:rStyle w:val="Hyperlink"/>
          </w:rPr>
          <w:t>Threat Actor</w:t>
        </w:r>
      </w:hyperlink>
      <w:r>
        <w:t xml:space="preserve"> </w:t>
      </w:r>
      <w:r w:rsidR="00601C69">
        <w:t xml:space="preserve">  </w:t>
      </w:r>
      <w:r w:rsidR="00F546FD" w:rsidRPr="00833C5F">
        <w:rPr>
          <w:i/>
        </w:rPr>
        <w:t>Subsets</w:t>
      </w:r>
      <w:r w:rsidR="00F546FD">
        <w:t>: performed by:</w:t>
      </w:r>
      <w:hyperlink w:anchor="_195976dea0d8187e1656ac43c072c070" w:history="1">
        <w:r w:rsidR="00F546FD">
          <w:rPr>
            <w:rStyle w:val="Hyperlink"/>
          </w:rPr>
          <w:t>Actor</w:t>
        </w:r>
      </w:hyperlink>
      <w:r w:rsidR="00F546FD">
        <w:rPr>
          <w:rStyle w:val="Hyperlink"/>
        </w:rPr>
        <w:t xml:space="preserve"> </w:t>
      </w:r>
      <w:r w:rsidR="00F546FD">
        <w:t xml:space="preserve">  source of danger:</w:t>
      </w:r>
      <w:hyperlink w:anchor="_e92228f26631bd725a174bd1e0d187f6" w:history="1">
        <w:r w:rsidR="00F546FD">
          <w:rPr>
            <w:rStyle w:val="Hyperlink"/>
          </w:rPr>
          <w:t>Danger Source</w:t>
        </w:r>
      </w:hyperlink>
      <w:r w:rsidR="00F546FD">
        <w:rPr>
          <w:rStyle w:val="Hyperlink"/>
        </w:rPr>
        <w:t xml:space="preserve"> </w:t>
      </w:r>
      <w:r w:rsidR="00F546FD">
        <w:t xml:space="preserve">   </w:t>
      </w:r>
    </w:p>
    <w:p w:rsidR="00A60DB1" w:rsidRDefault="00A60DB1" w:rsidP="000B3F78">
      <w:pPr>
        <w:ind w:left="720" w:firstLine="360"/>
      </w:pPr>
      <w:r>
        <w:t>The threat actor performing an activity to cause or contribute to a denergous situation in a real or pssible world.</w:t>
      </w:r>
    </w:p>
    <w:p w:rsidR="00D718D6" w:rsidRDefault="005F69A5" w:rsidP="000B3F78">
      <w:pPr>
        <w:pStyle w:val="Heading4"/>
      </w:pPr>
      <w:bookmarkStart w:id="640" w:name="_Toc412106843"/>
      <w:r>
        <w:t>Inherited Features</w:t>
      </w:r>
      <w:bookmarkEnd w:id="640"/>
    </w:p>
    <w:p w:rsidR="00697D8F" w:rsidRDefault="00697D8F" w:rsidP="000B3F78">
      <w:r w:rsidRPr="000365A1">
        <w:rPr>
          <w:b/>
          <w:i/>
        </w:rPr>
        <w:t>From</w:t>
      </w:r>
      <w:r>
        <w:t xml:space="preserve"> </w:t>
      </w:r>
      <w:hyperlink w:anchor="_4bdee0568b2f36e553f586b458dace32" w:history="1">
        <w:r>
          <w:rPr>
            <w:rStyle w:val="Hyperlink"/>
          </w:rPr>
          <w:t>Danger</w:t>
        </w:r>
      </w:hyperlink>
      <w:r>
        <w:t xml:space="preserve">: </w:t>
      </w:r>
    </w:p>
    <w:p w:rsidR="00697D8F" w:rsidRDefault="00697D8F" w:rsidP="000B3F78">
      <w:pPr>
        <w:ind w:firstLine="720"/>
      </w:pPr>
      <w:r>
        <w:t>‘severity’:</w:t>
      </w:r>
      <w:hyperlink w:anchor="_23c4326044009f885190c5ab985800db" w:history="1">
        <w:r>
          <w:rPr>
            <w:rStyle w:val="Hyperlink"/>
          </w:rPr>
          <w:t>Metric</w:t>
        </w:r>
      </w:hyperlink>
    </w:p>
    <w:p w:rsidR="00697D8F" w:rsidRDefault="00697D8F" w:rsidP="000B3F78">
      <w:pPr>
        <w:ind w:firstLine="720"/>
      </w:pPr>
      <w:r>
        <w:t>‘reduce harm via’:</w:t>
      </w:r>
      <w:hyperlink w:anchor="_70807c15a257bc97a908d5f6b48d6c3d" w:history="1">
        <w:r>
          <w:rPr>
            <w:rStyle w:val="Hyperlink"/>
          </w:rPr>
          <w:t>Mitigation</w:t>
        </w:r>
      </w:hyperlink>
    </w:p>
    <w:p w:rsidR="00697D8F" w:rsidRDefault="00697D8F" w:rsidP="000B3F78">
      <w:pPr>
        <w:ind w:firstLine="720"/>
      </w:pPr>
      <w:r>
        <w:t>‘dangerous scenario’:</w:t>
      </w:r>
      <w:hyperlink w:anchor="_f85923f748ecc6b222c0eb85c28ef892" w:history="1">
        <w:r>
          <w:rPr>
            <w:rStyle w:val="Hyperlink"/>
          </w:rPr>
          <w:t>Scenario</w:t>
        </w:r>
      </w:hyperlink>
    </w:p>
    <w:p w:rsidR="00697D8F" w:rsidRDefault="00697D8F" w:rsidP="000B3F78">
      <w:pPr>
        <w:ind w:firstLine="720"/>
      </w:pPr>
      <w:r>
        <w:t>‘source of danger’:</w:t>
      </w:r>
      <w:hyperlink w:anchor="_e92228f26631bd725a174bd1e0d187f6" w:history="1">
        <w:r>
          <w:rPr>
            <w:rStyle w:val="Hyperlink"/>
          </w:rPr>
          <w:t>Danger Source</w:t>
        </w:r>
      </w:hyperlink>
    </w:p>
    <w:p w:rsidR="00697D8F" w:rsidRDefault="00697D8F" w:rsidP="000B3F78">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0B3F78">
      <w:pPr>
        <w:ind w:firstLine="720"/>
      </w:pPr>
      <w:r>
        <w:t>‘starts on’:</w:t>
      </w:r>
      <w:hyperlink w:anchor="_404887ca511c022e037ede12e1a8f37a" w:history="1">
        <w:r>
          <w:rPr>
            <w:rStyle w:val="Hyperlink"/>
          </w:rPr>
          <w:t>Time Point</w:t>
        </w:r>
      </w:hyperlink>
    </w:p>
    <w:p w:rsidR="00697D8F" w:rsidRDefault="00697D8F" w:rsidP="000B3F78">
      <w:pPr>
        <w:ind w:firstLine="720"/>
      </w:pPr>
      <w:r>
        <w:t>‘ends on’:</w:t>
      </w:r>
      <w:hyperlink w:anchor="_404887ca511c022e037ede12e1a8f37a" w:history="1">
        <w:r>
          <w:rPr>
            <w:rStyle w:val="Hyperlink"/>
          </w:rPr>
          <w:t>Time Point</w:t>
        </w:r>
      </w:hyperlink>
    </w:p>
    <w:p w:rsidR="00697D8F" w:rsidRDefault="00697D8F" w:rsidP="000B3F78">
      <w:pPr>
        <w:ind w:firstLine="720"/>
      </w:pPr>
      <w:r>
        <w:t>‘has binding’:</w:t>
      </w:r>
      <w:hyperlink w:anchor="_59d00381296cc32f8d191ec24ae537cd" w:history="1">
        <w:r>
          <w:rPr>
            <w:rStyle w:val="Hyperlink"/>
          </w:rPr>
          <w:t>Binding</w:t>
        </w:r>
      </w:hyperlink>
    </w:p>
    <w:p w:rsidR="00697D8F" w:rsidRDefault="00697D8F" w:rsidP="000B3F78">
      <w:pPr>
        <w:ind w:firstLine="720"/>
      </w:pPr>
      <w:r>
        <w:t>‘has consequence’:</w:t>
      </w:r>
      <w:hyperlink w:anchor="_9bf67544840a1cd6396f28cc292e3ca0" w:history="1">
        <w:r>
          <w:rPr>
            <w:rStyle w:val="Hyperlink"/>
          </w:rPr>
          <w:t>Consequence</w:t>
        </w:r>
      </w:hyperlink>
    </w:p>
    <w:p w:rsidR="00697D8F" w:rsidRDefault="00697D8F" w:rsidP="000B3F78">
      <w:pPr>
        <w:ind w:firstLine="720"/>
      </w:pPr>
      <w:r>
        <w:t>‘impacts’:</w:t>
      </w:r>
      <w:hyperlink w:anchor="_13f9005c9106d00d7131680982c2727a" w:history="1">
        <w:r>
          <w:rPr>
            <w:rStyle w:val="Hyperlink"/>
          </w:rPr>
          <w:t>Entity</w:t>
        </w:r>
      </w:hyperlink>
    </w:p>
    <w:p w:rsidR="00697D8F" w:rsidRDefault="00697D8F" w:rsidP="000B3F78">
      <w:pPr>
        <w:ind w:firstLine="720"/>
      </w:pPr>
      <w:r>
        <w:t>‘matches’:</w:t>
      </w:r>
      <w:hyperlink w:anchor="_6db5f6447173086a1a7d18af4f144b69" w:history="1">
        <w:r>
          <w:rPr>
            <w:rStyle w:val="Hyperlink"/>
          </w:rPr>
          <w:t>Template</w:t>
        </w:r>
      </w:hyperlink>
    </w:p>
    <w:p w:rsidR="00697D8F" w:rsidRDefault="00697D8F" w:rsidP="000B3F78">
      <w:pPr>
        <w:ind w:firstLine="720"/>
      </w:pPr>
      <w:r>
        <w:t>‘confidence’:</w:t>
      </w:r>
      <w:hyperlink w:anchor="_515aa0b3c8b3af1351822986548c803a" w:history="1">
        <w:r>
          <w:rPr>
            <w:rStyle w:val="Hyperlink"/>
          </w:rPr>
          <w:t>Confidence Metric</w:t>
        </w:r>
      </w:hyperlink>
    </w:p>
    <w:p w:rsidR="00697D8F" w:rsidRDefault="00697D8F" w:rsidP="000B3F78">
      <w:pPr>
        <w:ind w:firstLine="720"/>
      </w:pPr>
      <w:r>
        <w:t>‘happens before’:</w:t>
      </w:r>
      <w:hyperlink w:anchor="_63104765cd42c5f76cf72fdc4ed90397" w:history="1">
        <w:r>
          <w:rPr>
            <w:rStyle w:val="Hyperlink"/>
          </w:rPr>
          <w:t>Situation</w:t>
        </w:r>
      </w:hyperlink>
    </w:p>
    <w:p w:rsidR="00697D8F" w:rsidRDefault="00697D8F" w:rsidP="000B3F78">
      <w:pPr>
        <w:ind w:firstLine="720"/>
      </w:pPr>
      <w:r>
        <w:t>‘happens after’:</w:t>
      </w:r>
      <w:hyperlink w:anchor="_63104765cd42c5f76cf72fdc4ed90397" w:history="1">
        <w:r>
          <w:rPr>
            <w:rStyle w:val="Hyperlink"/>
          </w:rPr>
          <w:t>Situation</w:t>
        </w:r>
      </w:hyperlink>
    </w:p>
    <w:p w:rsidR="00697D8F" w:rsidRDefault="00697D8F" w:rsidP="000B3F78">
      <w:pPr>
        <w:ind w:firstLine="720"/>
      </w:pPr>
      <w:r>
        <w:t>‘selects’:</w:t>
      </w:r>
      <w:hyperlink w:anchor="_0ea506f57adef61cfa374e799c7f4b3e" w:history="1">
        <w:r>
          <w:rPr>
            <w:rStyle w:val="Hyperlink"/>
          </w:rPr>
          <w:t>Indicator</w:t>
        </w:r>
      </w:hyperlink>
    </w:p>
    <w:p w:rsidR="00697D8F" w:rsidRDefault="00697D8F" w:rsidP="000B3F78">
      <w:pPr>
        <w:ind w:firstLine="720"/>
      </w:pPr>
      <w:r>
        <w:t>‘do’:</w:t>
      </w:r>
      <w:hyperlink w:anchor="_c05d8ea54231ef8385ae369a8cb18a7f" w:history="1">
        <w:r>
          <w:rPr>
            <w:rStyle w:val="Hyperlink"/>
          </w:rPr>
          <w:t>Occurrence</w:t>
        </w:r>
      </w:hyperlink>
    </w:p>
    <w:p w:rsidR="00697D8F" w:rsidRDefault="00697D8F" w:rsidP="000B3F78">
      <w:pPr>
        <w:ind w:firstLine="720"/>
      </w:pPr>
      <w:r>
        <w:t>‘course of action’:</w:t>
      </w:r>
      <w:hyperlink w:anchor="_83d65b9404a78ed941a332943863e039" w:history="1">
        <w:r>
          <w:rPr>
            <w:rStyle w:val="Hyperlink"/>
          </w:rPr>
          <w:t>Process</w:t>
        </w:r>
      </w:hyperlink>
    </w:p>
    <w:p w:rsidR="00697D8F" w:rsidRDefault="00697D8F" w:rsidP="000B3F78">
      <w:r w:rsidRPr="000365A1">
        <w:rPr>
          <w:b/>
          <w:i/>
        </w:rPr>
        <w:lastRenderedPageBreak/>
        <w:t>From</w:t>
      </w:r>
      <w:r>
        <w:t xml:space="preserve"> </w:t>
      </w:r>
      <w:hyperlink w:anchor="_13f9005c9106d00d7131680982c2727a" w:history="1">
        <w:r>
          <w:rPr>
            <w:rStyle w:val="Hyperlink"/>
          </w:rPr>
          <w:t>Entity</w:t>
        </w:r>
      </w:hyperlink>
      <w:r>
        <w:t xml:space="preserve">: </w:t>
      </w:r>
    </w:p>
    <w:p w:rsidR="00697D8F" w:rsidRDefault="00697D8F" w:rsidP="000B3F78">
      <w:pPr>
        <w:ind w:firstLine="720"/>
      </w:pPr>
      <w:r>
        <w:t>‘used by’:</w:t>
      </w:r>
      <w:hyperlink w:anchor="_c05d8ea54231ef8385ae369a8cb18a7f" w:history="1">
        <w:r>
          <w:rPr>
            <w:rStyle w:val="Hyperlink"/>
          </w:rPr>
          <w:t>Occurrence</w:t>
        </w:r>
      </w:hyperlink>
    </w:p>
    <w:p w:rsidR="00697D8F" w:rsidRDefault="00697D8F" w:rsidP="000B3F78">
      <w:pPr>
        <w:ind w:firstLine="720"/>
      </w:pPr>
      <w:r>
        <w:t>‘is part of’:</w:t>
      </w:r>
      <w:hyperlink w:anchor="_13f9005c9106d00d7131680982c2727a" w:history="1">
        <w:r>
          <w:rPr>
            <w:rStyle w:val="Hyperlink"/>
          </w:rPr>
          <w:t>Entity</w:t>
        </w:r>
      </w:hyperlink>
    </w:p>
    <w:p w:rsidR="00697D8F" w:rsidRDefault="00697D8F" w:rsidP="000B3F78">
      <w:pPr>
        <w:ind w:firstLine="720"/>
      </w:pPr>
      <w:r>
        <w:t>‘has part’:</w:t>
      </w:r>
      <w:hyperlink w:anchor="_13f9005c9106d00d7131680982c2727a" w:history="1">
        <w:r>
          <w:rPr>
            <w:rStyle w:val="Hyperlink"/>
          </w:rPr>
          <w:t>Entity</w:t>
        </w:r>
      </w:hyperlink>
    </w:p>
    <w:p w:rsidR="00697D8F" w:rsidRDefault="00697D8F" w:rsidP="000B3F78">
      <w:pPr>
        <w:ind w:firstLine="720"/>
      </w:pPr>
      <w:r>
        <w:t>‘has state’:</w:t>
      </w:r>
      <w:hyperlink w:anchor="_927c2855748f476d96735ff79da4ebff" w:history="1">
        <w:r>
          <w:rPr>
            <w:rStyle w:val="Hyperlink"/>
          </w:rPr>
          <w:t>State</w:t>
        </w:r>
      </w:hyperlink>
    </w:p>
    <w:p w:rsidR="00697D8F" w:rsidRDefault="00697D8F" w:rsidP="000B3F78">
      <w:pPr>
        <w:ind w:firstLine="720"/>
      </w:pPr>
      <w:r>
        <w:t>‘created by’:</w:t>
      </w:r>
      <w:hyperlink w:anchor="_c05d8ea54231ef8385ae369a8cb18a7f" w:history="1">
        <w:r>
          <w:rPr>
            <w:rStyle w:val="Hyperlink"/>
          </w:rPr>
          <w:t>Occurrence</w:t>
        </w:r>
      </w:hyperlink>
    </w:p>
    <w:p w:rsidR="00697D8F" w:rsidRDefault="00697D8F" w:rsidP="000B3F78">
      <w:pPr>
        <w:ind w:firstLine="720"/>
      </w:pPr>
      <w:r>
        <w:t>‘is related to’:</w:t>
      </w:r>
      <w:hyperlink w:anchor="_13f9005c9106d00d7131680982c2727a" w:history="1">
        <w:r>
          <w:rPr>
            <w:rStyle w:val="Hyperlink"/>
          </w:rPr>
          <w:t>Entity</w:t>
        </w:r>
      </w:hyperlink>
    </w:p>
    <w:p w:rsidR="00697D8F" w:rsidRDefault="00697D8F" w:rsidP="000B3F78">
      <w:pPr>
        <w:ind w:firstLine="720"/>
      </w:pPr>
      <w:r>
        <w:t>‘impacted by’:</w:t>
      </w:r>
      <w:hyperlink w:anchor="_63104765cd42c5f76cf72fdc4ed90397" w:history="1">
        <w:r>
          <w:rPr>
            <w:rStyle w:val="Hyperlink"/>
          </w:rPr>
          <w:t>Situation</w:t>
        </w:r>
      </w:hyperlink>
    </w:p>
    <w:p w:rsidR="00697D8F" w:rsidRDefault="00697D8F" w:rsidP="000B3F78">
      <w:pPr>
        <w:ind w:firstLine="720"/>
      </w:pPr>
      <w:r>
        <w:t>‘identified by’:</w:t>
      </w:r>
      <w:hyperlink w:anchor="_a9304dce0833e68d6c1871feed7ba4c8" w:history="1">
        <w:r>
          <w:rPr>
            <w:rStyle w:val="Hyperlink"/>
          </w:rPr>
          <w:t>Identifier</w:t>
        </w:r>
      </w:hyperlink>
    </w:p>
    <w:p w:rsidR="00697D8F" w:rsidRDefault="00697D8F" w:rsidP="000B3F78">
      <w:pPr>
        <w:ind w:firstLine="720"/>
      </w:pPr>
      <w:r>
        <w:t>‘has name’:</w:t>
      </w:r>
      <w:hyperlink w:anchor="_afe5a48976a2df078be9473827611fb8" w:history="1">
        <w:r>
          <w:rPr>
            <w:rStyle w:val="Hyperlink"/>
          </w:rPr>
          <w:t>Name</w:t>
        </w:r>
      </w:hyperlink>
    </w:p>
    <w:p w:rsidR="00697D8F" w:rsidRDefault="00697D8F" w:rsidP="000B3F78">
      <w:pPr>
        <w:ind w:firstLine="720"/>
      </w:pPr>
      <w:r>
        <w:t>‘prefered identifier’:</w:t>
      </w:r>
      <w:hyperlink w:anchor="_a9304dce0833e68d6c1871feed7ba4c8" w:history="1">
        <w:r>
          <w:rPr>
            <w:rStyle w:val="Hyperlink"/>
          </w:rPr>
          <w:t>Identifier</w:t>
        </w:r>
      </w:hyperlink>
    </w:p>
    <w:p w:rsidR="00697D8F" w:rsidRDefault="00697D8F" w:rsidP="000B3F78">
      <w:pPr>
        <w:ind w:firstLine="720"/>
      </w:pPr>
      <w:r>
        <w:t>‘watched by’:</w:t>
      </w:r>
      <w:hyperlink w:anchor="_a3511bec5be4181aed91476c6b138095" w:history="1">
        <w:r>
          <w:rPr>
            <w:rStyle w:val="Hyperlink"/>
          </w:rPr>
          <w:t>Indicator Watchlist</w:t>
        </w:r>
      </w:hyperlink>
    </w:p>
    <w:p w:rsidR="00697D8F" w:rsidRDefault="00697D8F" w:rsidP="000B3F78">
      <w:pPr>
        <w:ind w:firstLine="720"/>
      </w:pPr>
      <w:r>
        <w:t>‘observed by’:</w:t>
      </w:r>
      <w:hyperlink w:anchor="_1a5b22ec96adcbdd1b918a17fe9b44b2" w:history="1">
        <w:r>
          <w:rPr>
            <w:rStyle w:val="Hyperlink"/>
          </w:rPr>
          <w:t>Observation</w:t>
        </w:r>
      </w:hyperlink>
    </w:p>
    <w:p w:rsidR="00697D8F" w:rsidRDefault="00697D8F" w:rsidP="000B3F78">
      <w:pPr>
        <w:ind w:firstLine="720"/>
      </w:pPr>
      <w:r>
        <w:t>‘made available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697D8F" w:rsidRDefault="00697D8F" w:rsidP="000B3F78">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0B3F78">
      <w:pPr>
        <w:ind w:firstLine="720"/>
      </w:pPr>
      <w:r>
        <w:t>‘generalizes’:</w:t>
      </w:r>
      <w:hyperlink w:anchor="_81284aa430d71f6e8d9c1804d9149488" w:history="1">
        <w:r>
          <w:rPr>
            <w:rStyle w:val="Hyperlink"/>
          </w:rPr>
          <w:t>Context</w:t>
        </w:r>
      </w:hyperlink>
    </w:p>
    <w:p w:rsidR="00697D8F" w:rsidRDefault="00697D8F" w:rsidP="000B3F78">
      <w:pPr>
        <w:ind w:firstLine="720"/>
      </w:pPr>
      <w:r>
        <w:t>‘specializes’:</w:t>
      </w:r>
      <w:hyperlink w:anchor="_81284aa430d71f6e8d9c1804d9149488" w:history="1">
        <w:r>
          <w:rPr>
            <w:rStyle w:val="Hyperlink"/>
          </w:rPr>
          <w:t>Context</w:t>
        </w:r>
      </w:hyperlink>
    </w:p>
    <w:p w:rsidR="00697D8F" w:rsidRDefault="00697D8F" w:rsidP="000B3F78">
      <w:pPr>
        <w:ind w:firstLine="720"/>
      </w:pPr>
      <w:r>
        <w:t>‘contextualizes’:</w:t>
      </w:r>
      <w:hyperlink w:anchor="_3a4ff69ced5d7f7c66bb882997dea37e" w:history="1">
        <w:r>
          <w:rPr>
            <w:rStyle w:val="Hyperlink"/>
          </w:rPr>
          <w:t>Anything</w:t>
        </w:r>
      </w:hyperlink>
    </w:p>
    <w:p w:rsidR="00697D8F" w:rsidRDefault="00697D8F" w:rsidP="000B3F78">
      <w:r w:rsidRPr="000365A1">
        <w:rPr>
          <w:b/>
          <w:i/>
        </w:rPr>
        <w:t>From</w:t>
      </w:r>
      <w:r>
        <w:t xml:space="preserve"> </w:t>
      </w:r>
      <w:hyperlink w:anchor="_c05d8ea54231ef8385ae369a8cb18a7f" w:history="1">
        <w:r>
          <w:rPr>
            <w:rStyle w:val="Hyperlink"/>
          </w:rPr>
          <w:t>Occurrence</w:t>
        </w:r>
      </w:hyperlink>
      <w:r>
        <w:t xml:space="preserve">: </w:t>
      </w:r>
    </w:p>
    <w:p w:rsidR="00697D8F" w:rsidRDefault="00697D8F" w:rsidP="000B3F78">
      <w:pPr>
        <w:ind w:firstLine="720"/>
      </w:pPr>
      <w:r>
        <w:t>‘uses’:</w:t>
      </w:r>
      <w:hyperlink w:anchor="_13f9005c9106d00d7131680982c2727a" w:history="1">
        <w:r>
          <w:rPr>
            <w:rStyle w:val="Hyperlink"/>
          </w:rPr>
          <w:t>Entity</w:t>
        </w:r>
      </w:hyperlink>
    </w:p>
    <w:p w:rsidR="00697D8F" w:rsidRDefault="00697D8F" w:rsidP="000B3F78">
      <w:pPr>
        <w:ind w:firstLine="720"/>
      </w:pPr>
      <w:r>
        <w:t>‘creates’:</w:t>
      </w:r>
      <w:hyperlink w:anchor="_13f9005c9106d00d7131680982c2727a" w:history="1">
        <w:r>
          <w:rPr>
            <w:rStyle w:val="Hyperlink"/>
          </w:rPr>
          <w:t>Entity</w:t>
        </w:r>
      </w:hyperlink>
    </w:p>
    <w:p w:rsidR="00697D8F" w:rsidRDefault="00697D8F" w:rsidP="000B3F78">
      <w:pPr>
        <w:ind w:firstLine="720"/>
      </w:pPr>
      <w:r>
        <w:t>‘step in’:</w:t>
      </w:r>
      <w:hyperlink w:anchor="_c05d8ea54231ef8385ae369a8cb18a7f" w:history="1">
        <w:r>
          <w:rPr>
            <w:rStyle w:val="Hyperlink"/>
          </w:rPr>
          <w:t>Occurrence</w:t>
        </w:r>
      </w:hyperlink>
    </w:p>
    <w:p w:rsidR="00697D8F" w:rsidRDefault="00697D8F" w:rsidP="000B3F78">
      <w:pPr>
        <w:ind w:firstLine="720"/>
      </w:pPr>
      <w:r>
        <w:t>‘step’:</w:t>
      </w:r>
      <w:hyperlink w:anchor="_c05d8ea54231ef8385ae369a8cb18a7f" w:history="1">
        <w:r>
          <w:rPr>
            <w:rStyle w:val="Hyperlink"/>
          </w:rPr>
          <w:t>Occurrence</w:t>
        </w:r>
      </w:hyperlink>
    </w:p>
    <w:p w:rsidR="00697D8F" w:rsidRDefault="00697D8F" w:rsidP="000B3F78">
      <w:pPr>
        <w:ind w:firstLine="720"/>
      </w:pPr>
      <w:r>
        <w:t>‘when’:</w:t>
      </w:r>
      <w:hyperlink w:anchor="_63104765cd42c5f76cf72fdc4ed90397" w:history="1">
        <w:r>
          <w:rPr>
            <w:rStyle w:val="Hyperlink"/>
          </w:rPr>
          <w:t>Situation</w:t>
        </w:r>
      </w:hyperlink>
    </w:p>
    <w:p w:rsidR="00697D8F" w:rsidRDefault="00697D8F" w:rsidP="000B3F78">
      <w:r w:rsidRPr="000365A1">
        <w:rPr>
          <w:b/>
          <w:i/>
        </w:rPr>
        <w:t>From</w:t>
      </w:r>
      <w:r>
        <w:t xml:space="preserve"> </w:t>
      </w:r>
      <w:hyperlink w:anchor="_bf62ccd25fcc4695eba838a426996db5" w:history="1">
        <w:r>
          <w:rPr>
            <w:rStyle w:val="Hyperlink"/>
          </w:rPr>
          <w:t>Activity</w:t>
        </w:r>
      </w:hyperlink>
      <w:r>
        <w:t xml:space="preserve">: </w:t>
      </w:r>
    </w:p>
    <w:p w:rsidR="00697D8F" w:rsidRDefault="00697D8F" w:rsidP="000B3F78">
      <w:pPr>
        <w:ind w:firstLine="720"/>
      </w:pPr>
      <w:r>
        <w:t>‘performed by’:</w:t>
      </w:r>
      <w:hyperlink w:anchor="_195976dea0d8187e1656ac43c072c070" w:history="1">
        <w:r>
          <w:rPr>
            <w:rStyle w:val="Hyperlink"/>
          </w:rPr>
          <w:t>Actor</w:t>
        </w:r>
      </w:hyperlink>
    </w:p>
    <w:p w:rsidR="00D718D6" w:rsidRDefault="00D718D6" w:rsidP="000B3F78"/>
    <w:p w:rsidR="00D718D6" w:rsidRDefault="005F69A5" w:rsidP="000B3F78">
      <w:pPr>
        <w:pStyle w:val="Heading3"/>
      </w:pPr>
      <w:bookmarkStart w:id="641" w:name="_1e65602d4dd275cfb1ddaa86376c7fed"/>
      <w:bookmarkStart w:id="642" w:name="_Toc412106844"/>
      <w:r>
        <w:t>Class Dangerous Condition</w:t>
      </w:r>
      <w:bookmarkEnd w:id="641"/>
      <w:bookmarkEnd w:id="642"/>
    </w:p>
    <w:p w:rsidR="00D718D6" w:rsidRDefault="005F69A5" w:rsidP="000B3F78">
      <w:r>
        <w:t xml:space="preserve">A dangerous condition is a static situation (not something happening) that directly or indirectly does or may have detrimental consequences impacting the objectives of stakeholders. </w:t>
      </w:r>
    </w:p>
    <w:p w:rsidR="00D718D6" w:rsidRDefault="005F69A5" w:rsidP="000B3F78">
      <w:pPr>
        <w:pStyle w:val="Heading4"/>
      </w:pPr>
      <w:bookmarkStart w:id="643" w:name="_Toc412106845"/>
      <w:r>
        <w:t>Direct Supertypes</w:t>
      </w:r>
      <w:bookmarkEnd w:id="643"/>
    </w:p>
    <w:p w:rsidR="00D718D6" w:rsidRDefault="004619D7" w:rsidP="000B3F78">
      <w:pPr>
        <w:ind w:left="360"/>
      </w:pPr>
      <w:hyperlink w:anchor="_4bdee0568b2f36e553f586b458dace32" w:history="1">
        <w:r w:rsidR="005F69A5">
          <w:rPr>
            <w:rStyle w:val="Hyperlink"/>
          </w:rPr>
          <w:t>Danger</w:t>
        </w:r>
      </w:hyperlink>
      <w:r w:rsidR="005F69A5">
        <w:t xml:space="preserve">, </w:t>
      </w:r>
      <w:hyperlink w:anchor="_927c2855748f476d96735ff79da4ebff" w:history="1">
        <w:r w:rsidR="005F69A5">
          <w:rPr>
            <w:rStyle w:val="Hyperlink"/>
          </w:rPr>
          <w:t>State</w:t>
        </w:r>
      </w:hyperlink>
    </w:p>
    <w:p w:rsidR="00D718D6" w:rsidRDefault="005F69A5" w:rsidP="000B3F78">
      <w:pPr>
        <w:pStyle w:val="Code"/>
      </w:pPr>
      <w:r w:rsidRPr="00043180">
        <w:rPr>
          <w:b/>
          <w:sz w:val="24"/>
          <w:szCs w:val="24"/>
        </w:rPr>
        <w:lastRenderedPageBreak/>
        <w:t>package</w:t>
      </w:r>
      <w:r>
        <w:t xml:space="preserve"> Conceptual Modeling and Mapping Library::Risk and Threat Concepts::Danger</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4bdee0568b2f36e553f586b458dace32" w:history="1">
        <w:r w:rsidR="007E3012">
          <w:rPr>
            <w:rStyle w:val="Hyperlink"/>
          </w:rPr>
          <w:t>Danger</w:t>
        </w:r>
      </w:hyperlink>
      <w:r>
        <w:t xml:space="preserve">, </w:t>
      </w:r>
      <w:r w:rsidR="007E3012" w:rsidRPr="007E3012">
        <w:rPr>
          <w:rStyle w:val="Hyperlink"/>
        </w:rPr>
        <w:t xml:space="preserve"> </w:t>
      </w:r>
      <w:hyperlink w:anchor="_927c2855748f476d96735ff79da4ebff" w:history="1">
        <w:r w:rsidR="007E3012">
          <w:rPr>
            <w:rStyle w:val="Hyperlink"/>
          </w:rPr>
          <w:t>State</w:t>
        </w:r>
      </w:hyperlink>
    </w:p>
    <w:p w:rsidR="00D718D6" w:rsidRDefault="00D718D6" w:rsidP="000B3F78">
      <w:pPr>
        <w:pStyle w:val="Code"/>
      </w:pPr>
    </w:p>
    <w:p w:rsidR="00D718D6" w:rsidRDefault="005F69A5" w:rsidP="000B3F78">
      <w:pPr>
        <w:pStyle w:val="Heading4"/>
      </w:pPr>
      <w:bookmarkStart w:id="644" w:name="_Toc412106846"/>
      <w:r>
        <w:t>Inherited Features</w:t>
      </w:r>
      <w:bookmarkEnd w:id="644"/>
    </w:p>
    <w:p w:rsidR="00697D8F" w:rsidRDefault="00697D8F" w:rsidP="000B3F78">
      <w:r w:rsidRPr="000365A1">
        <w:rPr>
          <w:b/>
          <w:i/>
        </w:rPr>
        <w:t>From</w:t>
      </w:r>
      <w:r>
        <w:t xml:space="preserve"> </w:t>
      </w:r>
      <w:hyperlink w:anchor="_4bdee0568b2f36e553f586b458dace32" w:history="1">
        <w:r>
          <w:rPr>
            <w:rStyle w:val="Hyperlink"/>
          </w:rPr>
          <w:t>Danger</w:t>
        </w:r>
      </w:hyperlink>
      <w:r>
        <w:t xml:space="preserve">: </w:t>
      </w:r>
    </w:p>
    <w:p w:rsidR="00697D8F" w:rsidRDefault="00697D8F" w:rsidP="000B3F78">
      <w:pPr>
        <w:ind w:firstLine="720"/>
      </w:pPr>
      <w:r>
        <w:t>‘severity’:</w:t>
      </w:r>
      <w:hyperlink w:anchor="_23c4326044009f885190c5ab985800db" w:history="1">
        <w:r>
          <w:rPr>
            <w:rStyle w:val="Hyperlink"/>
          </w:rPr>
          <w:t>Metric</w:t>
        </w:r>
      </w:hyperlink>
    </w:p>
    <w:p w:rsidR="00697D8F" w:rsidRDefault="00697D8F" w:rsidP="000B3F78">
      <w:pPr>
        <w:ind w:firstLine="720"/>
      </w:pPr>
      <w:r>
        <w:t>‘reduce harm via’:</w:t>
      </w:r>
      <w:hyperlink w:anchor="_70807c15a257bc97a908d5f6b48d6c3d" w:history="1">
        <w:r>
          <w:rPr>
            <w:rStyle w:val="Hyperlink"/>
          </w:rPr>
          <w:t>Mitigation</w:t>
        </w:r>
      </w:hyperlink>
    </w:p>
    <w:p w:rsidR="00697D8F" w:rsidRDefault="00697D8F" w:rsidP="000B3F78">
      <w:pPr>
        <w:ind w:firstLine="720"/>
      </w:pPr>
      <w:r>
        <w:t>‘dangerous scenario’:</w:t>
      </w:r>
      <w:hyperlink w:anchor="_f85923f748ecc6b222c0eb85c28ef892" w:history="1">
        <w:r>
          <w:rPr>
            <w:rStyle w:val="Hyperlink"/>
          </w:rPr>
          <w:t>Scenario</w:t>
        </w:r>
      </w:hyperlink>
    </w:p>
    <w:p w:rsidR="00697D8F" w:rsidRDefault="00697D8F" w:rsidP="000B3F78">
      <w:pPr>
        <w:ind w:firstLine="720"/>
      </w:pPr>
      <w:r>
        <w:t>‘source of danger’:</w:t>
      </w:r>
      <w:hyperlink w:anchor="_e92228f26631bd725a174bd1e0d187f6" w:history="1">
        <w:r>
          <w:rPr>
            <w:rStyle w:val="Hyperlink"/>
          </w:rPr>
          <w:t>Danger Source</w:t>
        </w:r>
      </w:hyperlink>
    </w:p>
    <w:p w:rsidR="00697D8F" w:rsidRDefault="00697D8F" w:rsidP="000B3F78">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0B3F78">
      <w:pPr>
        <w:ind w:firstLine="720"/>
      </w:pPr>
      <w:r>
        <w:t>‘starts on’:</w:t>
      </w:r>
      <w:hyperlink w:anchor="_404887ca511c022e037ede12e1a8f37a" w:history="1">
        <w:r>
          <w:rPr>
            <w:rStyle w:val="Hyperlink"/>
          </w:rPr>
          <w:t>Time Point</w:t>
        </w:r>
      </w:hyperlink>
    </w:p>
    <w:p w:rsidR="00697D8F" w:rsidRDefault="00697D8F" w:rsidP="000B3F78">
      <w:pPr>
        <w:ind w:firstLine="720"/>
      </w:pPr>
      <w:r>
        <w:t>‘ends on’:</w:t>
      </w:r>
      <w:hyperlink w:anchor="_404887ca511c022e037ede12e1a8f37a" w:history="1">
        <w:r>
          <w:rPr>
            <w:rStyle w:val="Hyperlink"/>
          </w:rPr>
          <w:t>Time Point</w:t>
        </w:r>
      </w:hyperlink>
    </w:p>
    <w:p w:rsidR="00697D8F" w:rsidRDefault="00697D8F" w:rsidP="000B3F78">
      <w:pPr>
        <w:ind w:firstLine="720"/>
      </w:pPr>
      <w:r>
        <w:t>‘has binding’:</w:t>
      </w:r>
      <w:hyperlink w:anchor="_59d00381296cc32f8d191ec24ae537cd" w:history="1">
        <w:r>
          <w:rPr>
            <w:rStyle w:val="Hyperlink"/>
          </w:rPr>
          <w:t>Binding</w:t>
        </w:r>
      </w:hyperlink>
    </w:p>
    <w:p w:rsidR="00697D8F" w:rsidRDefault="00697D8F" w:rsidP="000B3F78">
      <w:pPr>
        <w:ind w:firstLine="720"/>
      </w:pPr>
      <w:r>
        <w:t>‘has consequence’:</w:t>
      </w:r>
      <w:hyperlink w:anchor="_9bf67544840a1cd6396f28cc292e3ca0" w:history="1">
        <w:r>
          <w:rPr>
            <w:rStyle w:val="Hyperlink"/>
          </w:rPr>
          <w:t>Consequence</w:t>
        </w:r>
      </w:hyperlink>
    </w:p>
    <w:p w:rsidR="00697D8F" w:rsidRDefault="00697D8F" w:rsidP="000B3F78">
      <w:pPr>
        <w:ind w:firstLine="720"/>
      </w:pPr>
      <w:r>
        <w:t>‘impacts’:</w:t>
      </w:r>
      <w:hyperlink w:anchor="_13f9005c9106d00d7131680982c2727a" w:history="1">
        <w:r>
          <w:rPr>
            <w:rStyle w:val="Hyperlink"/>
          </w:rPr>
          <w:t>Entity</w:t>
        </w:r>
      </w:hyperlink>
    </w:p>
    <w:p w:rsidR="00697D8F" w:rsidRDefault="00697D8F" w:rsidP="000B3F78">
      <w:pPr>
        <w:ind w:firstLine="720"/>
      </w:pPr>
      <w:r>
        <w:t>‘matches’:</w:t>
      </w:r>
      <w:hyperlink w:anchor="_6db5f6447173086a1a7d18af4f144b69" w:history="1">
        <w:r>
          <w:rPr>
            <w:rStyle w:val="Hyperlink"/>
          </w:rPr>
          <w:t>Template</w:t>
        </w:r>
      </w:hyperlink>
    </w:p>
    <w:p w:rsidR="00697D8F" w:rsidRDefault="00697D8F" w:rsidP="000B3F78">
      <w:pPr>
        <w:ind w:firstLine="720"/>
      </w:pPr>
      <w:r>
        <w:t>‘confidence’:</w:t>
      </w:r>
      <w:hyperlink w:anchor="_515aa0b3c8b3af1351822986548c803a" w:history="1">
        <w:r>
          <w:rPr>
            <w:rStyle w:val="Hyperlink"/>
          </w:rPr>
          <w:t>Confidence Metric</w:t>
        </w:r>
      </w:hyperlink>
    </w:p>
    <w:p w:rsidR="00697D8F" w:rsidRDefault="00697D8F" w:rsidP="000B3F78">
      <w:pPr>
        <w:ind w:firstLine="720"/>
      </w:pPr>
      <w:r>
        <w:t>‘happens before’:</w:t>
      </w:r>
      <w:hyperlink w:anchor="_63104765cd42c5f76cf72fdc4ed90397" w:history="1">
        <w:r>
          <w:rPr>
            <w:rStyle w:val="Hyperlink"/>
          </w:rPr>
          <w:t>Situation</w:t>
        </w:r>
      </w:hyperlink>
    </w:p>
    <w:p w:rsidR="00697D8F" w:rsidRDefault="00697D8F" w:rsidP="000B3F78">
      <w:pPr>
        <w:ind w:firstLine="720"/>
      </w:pPr>
      <w:r>
        <w:t>‘happens after’:</w:t>
      </w:r>
      <w:hyperlink w:anchor="_63104765cd42c5f76cf72fdc4ed90397" w:history="1">
        <w:r>
          <w:rPr>
            <w:rStyle w:val="Hyperlink"/>
          </w:rPr>
          <w:t>Situation</w:t>
        </w:r>
      </w:hyperlink>
    </w:p>
    <w:p w:rsidR="00697D8F" w:rsidRDefault="00697D8F" w:rsidP="000B3F78">
      <w:pPr>
        <w:ind w:firstLine="720"/>
      </w:pPr>
      <w:r>
        <w:t>‘selects’:</w:t>
      </w:r>
      <w:hyperlink w:anchor="_0ea506f57adef61cfa374e799c7f4b3e" w:history="1">
        <w:r>
          <w:rPr>
            <w:rStyle w:val="Hyperlink"/>
          </w:rPr>
          <w:t>Indicator</w:t>
        </w:r>
      </w:hyperlink>
    </w:p>
    <w:p w:rsidR="00697D8F" w:rsidRDefault="00697D8F" w:rsidP="000B3F78">
      <w:pPr>
        <w:ind w:firstLine="720"/>
      </w:pPr>
      <w:r>
        <w:t>‘do’:</w:t>
      </w:r>
      <w:hyperlink w:anchor="_c05d8ea54231ef8385ae369a8cb18a7f" w:history="1">
        <w:r>
          <w:rPr>
            <w:rStyle w:val="Hyperlink"/>
          </w:rPr>
          <w:t>Occurrence</w:t>
        </w:r>
      </w:hyperlink>
    </w:p>
    <w:p w:rsidR="00697D8F" w:rsidRDefault="00697D8F" w:rsidP="000B3F78">
      <w:pPr>
        <w:ind w:firstLine="720"/>
      </w:pPr>
      <w:r>
        <w:t>‘course of action’:</w:t>
      </w:r>
      <w:hyperlink w:anchor="_83d65b9404a78ed941a332943863e039" w:history="1">
        <w:r>
          <w:rPr>
            <w:rStyle w:val="Hyperlink"/>
          </w:rPr>
          <w:t>Process</w:t>
        </w:r>
      </w:hyperlink>
    </w:p>
    <w:p w:rsidR="00697D8F" w:rsidRDefault="00697D8F" w:rsidP="000B3F78">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0B3F78">
      <w:pPr>
        <w:ind w:firstLine="720"/>
      </w:pPr>
      <w:r>
        <w:t>‘used by’:</w:t>
      </w:r>
      <w:hyperlink w:anchor="_c05d8ea54231ef8385ae369a8cb18a7f" w:history="1">
        <w:r>
          <w:rPr>
            <w:rStyle w:val="Hyperlink"/>
          </w:rPr>
          <w:t>Occurrence</w:t>
        </w:r>
      </w:hyperlink>
    </w:p>
    <w:p w:rsidR="00697D8F" w:rsidRDefault="00697D8F" w:rsidP="000B3F78">
      <w:pPr>
        <w:ind w:firstLine="720"/>
      </w:pPr>
      <w:r>
        <w:t>‘is part of’:</w:t>
      </w:r>
      <w:hyperlink w:anchor="_13f9005c9106d00d7131680982c2727a" w:history="1">
        <w:r>
          <w:rPr>
            <w:rStyle w:val="Hyperlink"/>
          </w:rPr>
          <w:t>Entity</w:t>
        </w:r>
      </w:hyperlink>
    </w:p>
    <w:p w:rsidR="00697D8F" w:rsidRDefault="00697D8F" w:rsidP="000B3F78">
      <w:pPr>
        <w:ind w:firstLine="720"/>
      </w:pPr>
      <w:r>
        <w:t>‘has part’:</w:t>
      </w:r>
      <w:hyperlink w:anchor="_13f9005c9106d00d7131680982c2727a" w:history="1">
        <w:r>
          <w:rPr>
            <w:rStyle w:val="Hyperlink"/>
          </w:rPr>
          <w:t>Entity</w:t>
        </w:r>
      </w:hyperlink>
    </w:p>
    <w:p w:rsidR="00697D8F" w:rsidRDefault="00697D8F" w:rsidP="000B3F78">
      <w:pPr>
        <w:ind w:firstLine="720"/>
      </w:pPr>
      <w:r>
        <w:t>‘has state’:</w:t>
      </w:r>
      <w:hyperlink w:anchor="_927c2855748f476d96735ff79da4ebff" w:history="1">
        <w:r>
          <w:rPr>
            <w:rStyle w:val="Hyperlink"/>
          </w:rPr>
          <w:t>State</w:t>
        </w:r>
      </w:hyperlink>
    </w:p>
    <w:p w:rsidR="00697D8F" w:rsidRDefault="00697D8F" w:rsidP="000B3F78">
      <w:pPr>
        <w:ind w:firstLine="720"/>
      </w:pPr>
      <w:r>
        <w:t>‘created by’:</w:t>
      </w:r>
      <w:hyperlink w:anchor="_c05d8ea54231ef8385ae369a8cb18a7f" w:history="1">
        <w:r>
          <w:rPr>
            <w:rStyle w:val="Hyperlink"/>
          </w:rPr>
          <w:t>Occurrence</w:t>
        </w:r>
      </w:hyperlink>
    </w:p>
    <w:p w:rsidR="00697D8F" w:rsidRDefault="00697D8F" w:rsidP="000B3F78">
      <w:pPr>
        <w:ind w:firstLine="720"/>
      </w:pPr>
      <w:r>
        <w:t>‘is related to’:</w:t>
      </w:r>
      <w:hyperlink w:anchor="_13f9005c9106d00d7131680982c2727a" w:history="1">
        <w:r>
          <w:rPr>
            <w:rStyle w:val="Hyperlink"/>
          </w:rPr>
          <w:t>Entity</w:t>
        </w:r>
      </w:hyperlink>
    </w:p>
    <w:p w:rsidR="00697D8F" w:rsidRDefault="00697D8F" w:rsidP="000B3F78">
      <w:pPr>
        <w:ind w:firstLine="720"/>
      </w:pPr>
      <w:r>
        <w:t>‘impacted by’:</w:t>
      </w:r>
      <w:hyperlink w:anchor="_63104765cd42c5f76cf72fdc4ed90397" w:history="1">
        <w:r>
          <w:rPr>
            <w:rStyle w:val="Hyperlink"/>
          </w:rPr>
          <w:t>Situation</w:t>
        </w:r>
      </w:hyperlink>
    </w:p>
    <w:p w:rsidR="00697D8F" w:rsidRDefault="00697D8F" w:rsidP="000B3F78">
      <w:pPr>
        <w:ind w:firstLine="720"/>
      </w:pPr>
      <w:r>
        <w:t>‘identified by’:</w:t>
      </w:r>
      <w:hyperlink w:anchor="_a9304dce0833e68d6c1871feed7ba4c8" w:history="1">
        <w:r>
          <w:rPr>
            <w:rStyle w:val="Hyperlink"/>
          </w:rPr>
          <w:t>Identifier</w:t>
        </w:r>
      </w:hyperlink>
    </w:p>
    <w:p w:rsidR="00697D8F" w:rsidRDefault="00697D8F" w:rsidP="000B3F78">
      <w:pPr>
        <w:ind w:firstLine="720"/>
      </w:pPr>
      <w:r>
        <w:t>‘has name’:</w:t>
      </w:r>
      <w:hyperlink w:anchor="_afe5a48976a2df078be9473827611fb8" w:history="1">
        <w:r>
          <w:rPr>
            <w:rStyle w:val="Hyperlink"/>
          </w:rPr>
          <w:t>Name</w:t>
        </w:r>
      </w:hyperlink>
    </w:p>
    <w:p w:rsidR="00697D8F" w:rsidRDefault="00697D8F" w:rsidP="000B3F78">
      <w:pPr>
        <w:ind w:firstLine="720"/>
      </w:pPr>
      <w:r>
        <w:t>‘prefered identifier’:</w:t>
      </w:r>
      <w:hyperlink w:anchor="_a9304dce0833e68d6c1871feed7ba4c8" w:history="1">
        <w:r>
          <w:rPr>
            <w:rStyle w:val="Hyperlink"/>
          </w:rPr>
          <w:t>Identifier</w:t>
        </w:r>
      </w:hyperlink>
    </w:p>
    <w:p w:rsidR="00697D8F" w:rsidRDefault="00697D8F" w:rsidP="000B3F78">
      <w:pPr>
        <w:ind w:firstLine="720"/>
      </w:pPr>
      <w:r>
        <w:t>‘watched by’:</w:t>
      </w:r>
      <w:hyperlink w:anchor="_a3511bec5be4181aed91476c6b138095" w:history="1">
        <w:r>
          <w:rPr>
            <w:rStyle w:val="Hyperlink"/>
          </w:rPr>
          <w:t>Indicator Watchlist</w:t>
        </w:r>
      </w:hyperlink>
    </w:p>
    <w:p w:rsidR="00697D8F" w:rsidRDefault="00697D8F" w:rsidP="000B3F78">
      <w:pPr>
        <w:ind w:firstLine="720"/>
      </w:pPr>
      <w:r>
        <w:t>‘observed by’:</w:t>
      </w:r>
      <w:hyperlink w:anchor="_1a5b22ec96adcbdd1b918a17fe9b44b2" w:history="1">
        <w:r>
          <w:rPr>
            <w:rStyle w:val="Hyperlink"/>
          </w:rPr>
          <w:t>Observation</w:t>
        </w:r>
      </w:hyperlink>
    </w:p>
    <w:p w:rsidR="00697D8F" w:rsidRDefault="00697D8F" w:rsidP="000B3F78">
      <w:pPr>
        <w:ind w:firstLine="720"/>
      </w:pPr>
      <w:r>
        <w:t>‘made available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lastRenderedPageBreak/>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697D8F" w:rsidRDefault="00697D8F" w:rsidP="000B3F78">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0B3F78">
      <w:pPr>
        <w:ind w:firstLine="720"/>
      </w:pPr>
      <w:r>
        <w:t>‘generalizes’:</w:t>
      </w:r>
      <w:hyperlink w:anchor="_81284aa430d71f6e8d9c1804d9149488" w:history="1">
        <w:r>
          <w:rPr>
            <w:rStyle w:val="Hyperlink"/>
          </w:rPr>
          <w:t>Context</w:t>
        </w:r>
      </w:hyperlink>
    </w:p>
    <w:p w:rsidR="00697D8F" w:rsidRDefault="00697D8F" w:rsidP="000B3F78">
      <w:pPr>
        <w:ind w:firstLine="720"/>
      </w:pPr>
      <w:r>
        <w:t>‘specializes’:</w:t>
      </w:r>
      <w:hyperlink w:anchor="_81284aa430d71f6e8d9c1804d9149488" w:history="1">
        <w:r>
          <w:rPr>
            <w:rStyle w:val="Hyperlink"/>
          </w:rPr>
          <w:t>Context</w:t>
        </w:r>
      </w:hyperlink>
    </w:p>
    <w:p w:rsidR="00697D8F" w:rsidRDefault="00697D8F" w:rsidP="000B3F78">
      <w:pPr>
        <w:ind w:firstLine="720"/>
      </w:pPr>
      <w:r>
        <w:t>‘contextualizes’:</w:t>
      </w:r>
      <w:hyperlink w:anchor="_3a4ff69ced5d7f7c66bb882997dea37e" w:history="1">
        <w:r>
          <w:rPr>
            <w:rStyle w:val="Hyperlink"/>
          </w:rPr>
          <w:t>Anything</w:t>
        </w:r>
      </w:hyperlink>
    </w:p>
    <w:p w:rsidR="00697D8F" w:rsidRDefault="00697D8F" w:rsidP="000B3F78">
      <w:r w:rsidRPr="000365A1">
        <w:rPr>
          <w:b/>
          <w:i/>
        </w:rPr>
        <w:t>From</w:t>
      </w:r>
      <w:r>
        <w:t xml:space="preserve"> </w:t>
      </w:r>
      <w:hyperlink w:anchor="_927c2855748f476d96735ff79da4ebff" w:history="1">
        <w:r>
          <w:rPr>
            <w:rStyle w:val="Hyperlink"/>
          </w:rPr>
          <w:t>State</w:t>
        </w:r>
      </w:hyperlink>
      <w:r>
        <w:t xml:space="preserve">: </w:t>
      </w:r>
    </w:p>
    <w:p w:rsidR="00697D8F" w:rsidRDefault="00697D8F" w:rsidP="000B3F78">
      <w:pPr>
        <w:ind w:firstLine="720"/>
      </w:pPr>
      <w:r>
        <w:t>‘state of’:</w:t>
      </w:r>
      <w:hyperlink w:anchor="_13f9005c9106d00d7131680982c2727a" w:history="1">
        <w:r>
          <w:rPr>
            <w:rStyle w:val="Hyperlink"/>
          </w:rPr>
          <w:t>Entity</w:t>
        </w:r>
      </w:hyperlink>
    </w:p>
    <w:p w:rsidR="00D718D6" w:rsidRDefault="00D718D6" w:rsidP="000B3F78"/>
    <w:p w:rsidR="00D718D6" w:rsidRDefault="005F69A5" w:rsidP="000B3F78">
      <w:pPr>
        <w:pStyle w:val="Heading3"/>
      </w:pPr>
      <w:bookmarkStart w:id="645" w:name="_a4ad61aeb90706711f324ecddb74c6ec"/>
      <w:bookmarkStart w:id="646" w:name="_Toc412106847"/>
      <w:r>
        <w:t>Class Dangerous Event</w:t>
      </w:r>
      <w:bookmarkEnd w:id="645"/>
      <w:bookmarkEnd w:id="646"/>
    </w:p>
    <w:p w:rsidR="00D718D6" w:rsidRDefault="005F69A5" w:rsidP="000B3F78">
      <w:r>
        <w:t xml:space="preserve">A dangerous event is a occurrence (something happening) that directly or indirectly does or may have detrimental consequences. </w:t>
      </w:r>
    </w:p>
    <w:p w:rsidR="00D718D6" w:rsidRDefault="005F69A5" w:rsidP="000B3F78">
      <w:pPr>
        <w:pStyle w:val="Heading4"/>
      </w:pPr>
      <w:bookmarkStart w:id="647" w:name="_Toc412106848"/>
      <w:r>
        <w:t>Direct Supertypes</w:t>
      </w:r>
      <w:bookmarkEnd w:id="647"/>
    </w:p>
    <w:p w:rsidR="00D718D6" w:rsidRDefault="004619D7" w:rsidP="000B3F78">
      <w:pPr>
        <w:ind w:left="360"/>
      </w:pPr>
      <w:hyperlink w:anchor="_4bdee0568b2f36e553f586b458dace32" w:history="1">
        <w:r w:rsidR="005F69A5">
          <w:rPr>
            <w:rStyle w:val="Hyperlink"/>
          </w:rPr>
          <w:t>Danger</w:t>
        </w:r>
      </w:hyperlink>
      <w:r w:rsidR="005F69A5">
        <w:t xml:space="preserve">, </w:t>
      </w:r>
      <w:hyperlink w:anchor="_c05d8ea54231ef8385ae369a8cb18a7f" w:history="1">
        <w:r w:rsidR="005F69A5">
          <w:rPr>
            <w:rStyle w:val="Hyperlink"/>
          </w:rPr>
          <w:t>Occurrence</w:t>
        </w:r>
      </w:hyperlink>
    </w:p>
    <w:p w:rsidR="00D718D6" w:rsidRDefault="005F69A5" w:rsidP="000B3F78">
      <w:pPr>
        <w:pStyle w:val="Code"/>
      </w:pPr>
      <w:r w:rsidRPr="00043180">
        <w:rPr>
          <w:b/>
          <w:sz w:val="24"/>
          <w:szCs w:val="24"/>
        </w:rPr>
        <w:t>package</w:t>
      </w:r>
      <w:r>
        <w:t xml:space="preserve"> Conceptual Modeling and Mapping Library::Risk and Threat Concepts::Danger</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4bdee0568b2f36e553f586b458dace32" w:history="1">
        <w:r w:rsidR="007E3012">
          <w:rPr>
            <w:rStyle w:val="Hyperlink"/>
          </w:rPr>
          <w:t>Danger</w:t>
        </w:r>
      </w:hyperlink>
      <w:r>
        <w:t xml:space="preserve">, </w:t>
      </w:r>
      <w:r w:rsidR="007E3012" w:rsidRPr="007E3012">
        <w:rPr>
          <w:rStyle w:val="Hyperlink"/>
        </w:rPr>
        <w:t xml:space="preserve"> </w:t>
      </w:r>
      <w:hyperlink w:anchor="_c05d8ea54231ef8385ae369a8cb18a7f" w:history="1">
        <w:r w:rsidR="007E3012">
          <w:rPr>
            <w:rStyle w:val="Hyperlink"/>
          </w:rPr>
          <w:t>Occurrence</w:t>
        </w:r>
      </w:hyperlink>
    </w:p>
    <w:p w:rsidR="00D718D6" w:rsidRDefault="00D718D6" w:rsidP="000B3F78">
      <w:pPr>
        <w:pStyle w:val="Code"/>
      </w:pPr>
    </w:p>
    <w:p w:rsidR="00D718D6" w:rsidRDefault="005F69A5" w:rsidP="000B3F78">
      <w:pPr>
        <w:pStyle w:val="Heading4"/>
      </w:pPr>
      <w:bookmarkStart w:id="648" w:name="_Toc412106849"/>
      <w:r>
        <w:t>Inherited Features</w:t>
      </w:r>
      <w:bookmarkEnd w:id="648"/>
    </w:p>
    <w:p w:rsidR="00697D8F" w:rsidRDefault="00697D8F" w:rsidP="000B3F78">
      <w:r w:rsidRPr="000365A1">
        <w:rPr>
          <w:b/>
          <w:i/>
        </w:rPr>
        <w:t>From</w:t>
      </w:r>
      <w:r>
        <w:t xml:space="preserve"> </w:t>
      </w:r>
      <w:hyperlink w:anchor="_4bdee0568b2f36e553f586b458dace32" w:history="1">
        <w:r>
          <w:rPr>
            <w:rStyle w:val="Hyperlink"/>
          </w:rPr>
          <w:t>Danger</w:t>
        </w:r>
      </w:hyperlink>
      <w:r>
        <w:t xml:space="preserve">: </w:t>
      </w:r>
    </w:p>
    <w:p w:rsidR="00697D8F" w:rsidRDefault="00697D8F" w:rsidP="000B3F78">
      <w:pPr>
        <w:ind w:firstLine="720"/>
      </w:pPr>
      <w:r>
        <w:t>‘severity’:</w:t>
      </w:r>
      <w:hyperlink w:anchor="_23c4326044009f885190c5ab985800db" w:history="1">
        <w:r>
          <w:rPr>
            <w:rStyle w:val="Hyperlink"/>
          </w:rPr>
          <w:t>Metric</w:t>
        </w:r>
      </w:hyperlink>
    </w:p>
    <w:p w:rsidR="00697D8F" w:rsidRDefault="00697D8F" w:rsidP="000B3F78">
      <w:pPr>
        <w:ind w:firstLine="720"/>
      </w:pPr>
      <w:r>
        <w:t>‘reduce harm via’:</w:t>
      </w:r>
      <w:hyperlink w:anchor="_70807c15a257bc97a908d5f6b48d6c3d" w:history="1">
        <w:r>
          <w:rPr>
            <w:rStyle w:val="Hyperlink"/>
          </w:rPr>
          <w:t>Mitigation</w:t>
        </w:r>
      </w:hyperlink>
    </w:p>
    <w:p w:rsidR="00697D8F" w:rsidRDefault="00697D8F" w:rsidP="000B3F78">
      <w:pPr>
        <w:ind w:firstLine="720"/>
      </w:pPr>
      <w:r>
        <w:t>‘dangerous scenario’:</w:t>
      </w:r>
      <w:hyperlink w:anchor="_f85923f748ecc6b222c0eb85c28ef892" w:history="1">
        <w:r>
          <w:rPr>
            <w:rStyle w:val="Hyperlink"/>
          </w:rPr>
          <w:t>Scenario</w:t>
        </w:r>
      </w:hyperlink>
    </w:p>
    <w:p w:rsidR="00697D8F" w:rsidRDefault="00697D8F" w:rsidP="000B3F78">
      <w:pPr>
        <w:ind w:firstLine="720"/>
      </w:pPr>
      <w:r>
        <w:t>‘source of danger’:</w:t>
      </w:r>
      <w:hyperlink w:anchor="_e92228f26631bd725a174bd1e0d187f6" w:history="1">
        <w:r>
          <w:rPr>
            <w:rStyle w:val="Hyperlink"/>
          </w:rPr>
          <w:t>Danger Source</w:t>
        </w:r>
      </w:hyperlink>
    </w:p>
    <w:p w:rsidR="00697D8F" w:rsidRDefault="00697D8F" w:rsidP="000B3F78">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0B3F78">
      <w:pPr>
        <w:ind w:firstLine="720"/>
      </w:pPr>
      <w:r>
        <w:t>‘starts on’:</w:t>
      </w:r>
      <w:hyperlink w:anchor="_404887ca511c022e037ede12e1a8f37a" w:history="1">
        <w:r>
          <w:rPr>
            <w:rStyle w:val="Hyperlink"/>
          </w:rPr>
          <w:t>Time Point</w:t>
        </w:r>
      </w:hyperlink>
    </w:p>
    <w:p w:rsidR="00697D8F" w:rsidRDefault="00697D8F" w:rsidP="000B3F78">
      <w:pPr>
        <w:ind w:firstLine="720"/>
      </w:pPr>
      <w:r>
        <w:t>‘ends on’:</w:t>
      </w:r>
      <w:hyperlink w:anchor="_404887ca511c022e037ede12e1a8f37a" w:history="1">
        <w:r>
          <w:rPr>
            <w:rStyle w:val="Hyperlink"/>
          </w:rPr>
          <w:t>Time Point</w:t>
        </w:r>
      </w:hyperlink>
    </w:p>
    <w:p w:rsidR="00697D8F" w:rsidRDefault="00697D8F" w:rsidP="000B3F78">
      <w:pPr>
        <w:ind w:firstLine="720"/>
      </w:pPr>
      <w:r>
        <w:t>‘has binding’:</w:t>
      </w:r>
      <w:hyperlink w:anchor="_59d00381296cc32f8d191ec24ae537cd" w:history="1">
        <w:r>
          <w:rPr>
            <w:rStyle w:val="Hyperlink"/>
          </w:rPr>
          <w:t>Binding</w:t>
        </w:r>
      </w:hyperlink>
    </w:p>
    <w:p w:rsidR="00697D8F" w:rsidRDefault="00697D8F" w:rsidP="000B3F78">
      <w:pPr>
        <w:ind w:firstLine="720"/>
      </w:pPr>
      <w:r>
        <w:t>‘has consequence’:</w:t>
      </w:r>
      <w:hyperlink w:anchor="_9bf67544840a1cd6396f28cc292e3ca0" w:history="1">
        <w:r>
          <w:rPr>
            <w:rStyle w:val="Hyperlink"/>
          </w:rPr>
          <w:t>Consequence</w:t>
        </w:r>
      </w:hyperlink>
    </w:p>
    <w:p w:rsidR="00697D8F" w:rsidRDefault="00697D8F" w:rsidP="000B3F78">
      <w:pPr>
        <w:ind w:firstLine="720"/>
      </w:pPr>
      <w:r>
        <w:t>‘impacts’:</w:t>
      </w:r>
      <w:hyperlink w:anchor="_13f9005c9106d00d7131680982c2727a" w:history="1">
        <w:r>
          <w:rPr>
            <w:rStyle w:val="Hyperlink"/>
          </w:rPr>
          <w:t>Entity</w:t>
        </w:r>
      </w:hyperlink>
    </w:p>
    <w:p w:rsidR="00697D8F" w:rsidRDefault="00697D8F" w:rsidP="000B3F78">
      <w:pPr>
        <w:ind w:firstLine="720"/>
      </w:pPr>
      <w:r>
        <w:t>‘matches’:</w:t>
      </w:r>
      <w:hyperlink w:anchor="_6db5f6447173086a1a7d18af4f144b69" w:history="1">
        <w:r>
          <w:rPr>
            <w:rStyle w:val="Hyperlink"/>
          </w:rPr>
          <w:t>Template</w:t>
        </w:r>
      </w:hyperlink>
    </w:p>
    <w:p w:rsidR="00697D8F" w:rsidRDefault="00697D8F" w:rsidP="000B3F78">
      <w:pPr>
        <w:ind w:firstLine="720"/>
      </w:pPr>
      <w:r>
        <w:t>‘confidence’:</w:t>
      </w:r>
      <w:hyperlink w:anchor="_515aa0b3c8b3af1351822986548c803a" w:history="1">
        <w:r>
          <w:rPr>
            <w:rStyle w:val="Hyperlink"/>
          </w:rPr>
          <w:t>Confidence Metric</w:t>
        </w:r>
      </w:hyperlink>
    </w:p>
    <w:p w:rsidR="00697D8F" w:rsidRDefault="00697D8F" w:rsidP="000B3F78">
      <w:pPr>
        <w:ind w:firstLine="720"/>
      </w:pPr>
      <w:r>
        <w:t>‘happens before’:</w:t>
      </w:r>
      <w:hyperlink w:anchor="_63104765cd42c5f76cf72fdc4ed90397" w:history="1">
        <w:r>
          <w:rPr>
            <w:rStyle w:val="Hyperlink"/>
          </w:rPr>
          <w:t>Situation</w:t>
        </w:r>
      </w:hyperlink>
    </w:p>
    <w:p w:rsidR="00697D8F" w:rsidRDefault="00697D8F" w:rsidP="000B3F78">
      <w:pPr>
        <w:ind w:firstLine="720"/>
      </w:pPr>
      <w:r>
        <w:t>‘happens after’:</w:t>
      </w:r>
      <w:hyperlink w:anchor="_63104765cd42c5f76cf72fdc4ed90397" w:history="1">
        <w:r>
          <w:rPr>
            <w:rStyle w:val="Hyperlink"/>
          </w:rPr>
          <w:t>Situation</w:t>
        </w:r>
      </w:hyperlink>
    </w:p>
    <w:p w:rsidR="00697D8F" w:rsidRDefault="00697D8F" w:rsidP="000B3F78">
      <w:pPr>
        <w:ind w:firstLine="720"/>
      </w:pPr>
      <w:r>
        <w:t>‘selects’:</w:t>
      </w:r>
      <w:hyperlink w:anchor="_0ea506f57adef61cfa374e799c7f4b3e" w:history="1">
        <w:r>
          <w:rPr>
            <w:rStyle w:val="Hyperlink"/>
          </w:rPr>
          <w:t>Indicator</w:t>
        </w:r>
      </w:hyperlink>
    </w:p>
    <w:p w:rsidR="00697D8F" w:rsidRDefault="00697D8F" w:rsidP="000B3F78">
      <w:pPr>
        <w:ind w:firstLine="720"/>
      </w:pPr>
      <w:r>
        <w:t>‘do’:</w:t>
      </w:r>
      <w:hyperlink w:anchor="_c05d8ea54231ef8385ae369a8cb18a7f" w:history="1">
        <w:r>
          <w:rPr>
            <w:rStyle w:val="Hyperlink"/>
          </w:rPr>
          <w:t>Occurrence</w:t>
        </w:r>
      </w:hyperlink>
    </w:p>
    <w:p w:rsidR="00697D8F" w:rsidRDefault="00697D8F" w:rsidP="000B3F78">
      <w:pPr>
        <w:ind w:firstLine="720"/>
      </w:pPr>
      <w:r>
        <w:t>‘course of action’:</w:t>
      </w:r>
      <w:hyperlink w:anchor="_83d65b9404a78ed941a332943863e039" w:history="1">
        <w:r>
          <w:rPr>
            <w:rStyle w:val="Hyperlink"/>
          </w:rPr>
          <w:t>Process</w:t>
        </w:r>
      </w:hyperlink>
    </w:p>
    <w:p w:rsidR="00697D8F" w:rsidRDefault="00697D8F" w:rsidP="000B3F78">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0B3F78">
      <w:pPr>
        <w:ind w:firstLine="720"/>
      </w:pPr>
      <w:r>
        <w:lastRenderedPageBreak/>
        <w:t>‘used by’:</w:t>
      </w:r>
      <w:hyperlink w:anchor="_c05d8ea54231ef8385ae369a8cb18a7f" w:history="1">
        <w:r>
          <w:rPr>
            <w:rStyle w:val="Hyperlink"/>
          </w:rPr>
          <w:t>Occurrence</w:t>
        </w:r>
      </w:hyperlink>
    </w:p>
    <w:p w:rsidR="00697D8F" w:rsidRDefault="00697D8F" w:rsidP="000B3F78">
      <w:pPr>
        <w:ind w:firstLine="720"/>
      </w:pPr>
      <w:r>
        <w:t>‘is part of’:</w:t>
      </w:r>
      <w:hyperlink w:anchor="_13f9005c9106d00d7131680982c2727a" w:history="1">
        <w:r>
          <w:rPr>
            <w:rStyle w:val="Hyperlink"/>
          </w:rPr>
          <w:t>Entity</w:t>
        </w:r>
      </w:hyperlink>
    </w:p>
    <w:p w:rsidR="00697D8F" w:rsidRDefault="00697D8F" w:rsidP="000B3F78">
      <w:pPr>
        <w:ind w:firstLine="720"/>
      </w:pPr>
      <w:r>
        <w:t>‘has part’:</w:t>
      </w:r>
      <w:hyperlink w:anchor="_13f9005c9106d00d7131680982c2727a" w:history="1">
        <w:r>
          <w:rPr>
            <w:rStyle w:val="Hyperlink"/>
          </w:rPr>
          <w:t>Entity</w:t>
        </w:r>
      </w:hyperlink>
    </w:p>
    <w:p w:rsidR="00697D8F" w:rsidRDefault="00697D8F" w:rsidP="000B3F78">
      <w:pPr>
        <w:ind w:firstLine="720"/>
      </w:pPr>
      <w:r>
        <w:t>‘has state’:</w:t>
      </w:r>
      <w:hyperlink w:anchor="_927c2855748f476d96735ff79da4ebff" w:history="1">
        <w:r>
          <w:rPr>
            <w:rStyle w:val="Hyperlink"/>
          </w:rPr>
          <w:t>State</w:t>
        </w:r>
      </w:hyperlink>
    </w:p>
    <w:p w:rsidR="00697D8F" w:rsidRDefault="00697D8F" w:rsidP="000B3F78">
      <w:pPr>
        <w:ind w:firstLine="720"/>
      </w:pPr>
      <w:r>
        <w:t>‘created by’:</w:t>
      </w:r>
      <w:hyperlink w:anchor="_c05d8ea54231ef8385ae369a8cb18a7f" w:history="1">
        <w:r>
          <w:rPr>
            <w:rStyle w:val="Hyperlink"/>
          </w:rPr>
          <w:t>Occurrence</w:t>
        </w:r>
      </w:hyperlink>
    </w:p>
    <w:p w:rsidR="00697D8F" w:rsidRDefault="00697D8F" w:rsidP="000B3F78">
      <w:pPr>
        <w:ind w:firstLine="720"/>
      </w:pPr>
      <w:r>
        <w:t>‘is related to’:</w:t>
      </w:r>
      <w:hyperlink w:anchor="_13f9005c9106d00d7131680982c2727a" w:history="1">
        <w:r>
          <w:rPr>
            <w:rStyle w:val="Hyperlink"/>
          </w:rPr>
          <w:t>Entity</w:t>
        </w:r>
      </w:hyperlink>
    </w:p>
    <w:p w:rsidR="00697D8F" w:rsidRDefault="00697D8F" w:rsidP="000B3F78">
      <w:pPr>
        <w:ind w:firstLine="720"/>
      </w:pPr>
      <w:r>
        <w:t>‘impacted by’:</w:t>
      </w:r>
      <w:hyperlink w:anchor="_63104765cd42c5f76cf72fdc4ed90397" w:history="1">
        <w:r>
          <w:rPr>
            <w:rStyle w:val="Hyperlink"/>
          </w:rPr>
          <w:t>Situation</w:t>
        </w:r>
      </w:hyperlink>
    </w:p>
    <w:p w:rsidR="00697D8F" w:rsidRDefault="00697D8F" w:rsidP="000B3F78">
      <w:pPr>
        <w:ind w:firstLine="720"/>
      </w:pPr>
      <w:r>
        <w:t>‘identified by’:</w:t>
      </w:r>
      <w:hyperlink w:anchor="_a9304dce0833e68d6c1871feed7ba4c8" w:history="1">
        <w:r>
          <w:rPr>
            <w:rStyle w:val="Hyperlink"/>
          </w:rPr>
          <w:t>Identifier</w:t>
        </w:r>
      </w:hyperlink>
    </w:p>
    <w:p w:rsidR="00697D8F" w:rsidRDefault="00697D8F" w:rsidP="000B3F78">
      <w:pPr>
        <w:ind w:firstLine="720"/>
      </w:pPr>
      <w:r>
        <w:t>‘has name’:</w:t>
      </w:r>
      <w:hyperlink w:anchor="_afe5a48976a2df078be9473827611fb8" w:history="1">
        <w:r>
          <w:rPr>
            <w:rStyle w:val="Hyperlink"/>
          </w:rPr>
          <w:t>Name</w:t>
        </w:r>
      </w:hyperlink>
    </w:p>
    <w:p w:rsidR="00697D8F" w:rsidRDefault="00697D8F" w:rsidP="000B3F78">
      <w:pPr>
        <w:ind w:firstLine="720"/>
      </w:pPr>
      <w:r>
        <w:t>‘prefered identifier’:</w:t>
      </w:r>
      <w:hyperlink w:anchor="_a9304dce0833e68d6c1871feed7ba4c8" w:history="1">
        <w:r>
          <w:rPr>
            <w:rStyle w:val="Hyperlink"/>
          </w:rPr>
          <w:t>Identifier</w:t>
        </w:r>
      </w:hyperlink>
    </w:p>
    <w:p w:rsidR="00697D8F" w:rsidRDefault="00697D8F" w:rsidP="000B3F78">
      <w:pPr>
        <w:ind w:firstLine="720"/>
      </w:pPr>
      <w:r>
        <w:t>‘watched by’:</w:t>
      </w:r>
      <w:hyperlink w:anchor="_a3511bec5be4181aed91476c6b138095" w:history="1">
        <w:r>
          <w:rPr>
            <w:rStyle w:val="Hyperlink"/>
          </w:rPr>
          <w:t>Indicator Watchlist</w:t>
        </w:r>
      </w:hyperlink>
    </w:p>
    <w:p w:rsidR="00697D8F" w:rsidRDefault="00697D8F" w:rsidP="000B3F78">
      <w:pPr>
        <w:ind w:firstLine="720"/>
      </w:pPr>
      <w:r>
        <w:t>‘observed by’:</w:t>
      </w:r>
      <w:hyperlink w:anchor="_1a5b22ec96adcbdd1b918a17fe9b44b2" w:history="1">
        <w:r>
          <w:rPr>
            <w:rStyle w:val="Hyperlink"/>
          </w:rPr>
          <w:t>Observation</w:t>
        </w:r>
      </w:hyperlink>
    </w:p>
    <w:p w:rsidR="00697D8F" w:rsidRDefault="00697D8F" w:rsidP="000B3F78">
      <w:pPr>
        <w:ind w:firstLine="720"/>
      </w:pPr>
      <w:r>
        <w:t>‘made available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697D8F" w:rsidRDefault="00697D8F" w:rsidP="000B3F78">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0B3F78">
      <w:pPr>
        <w:ind w:firstLine="720"/>
      </w:pPr>
      <w:r>
        <w:t>‘generalizes’:</w:t>
      </w:r>
      <w:hyperlink w:anchor="_81284aa430d71f6e8d9c1804d9149488" w:history="1">
        <w:r>
          <w:rPr>
            <w:rStyle w:val="Hyperlink"/>
          </w:rPr>
          <w:t>Context</w:t>
        </w:r>
      </w:hyperlink>
    </w:p>
    <w:p w:rsidR="00697D8F" w:rsidRDefault="00697D8F" w:rsidP="000B3F78">
      <w:pPr>
        <w:ind w:firstLine="720"/>
      </w:pPr>
      <w:r>
        <w:t>‘specializes’:</w:t>
      </w:r>
      <w:hyperlink w:anchor="_81284aa430d71f6e8d9c1804d9149488" w:history="1">
        <w:r>
          <w:rPr>
            <w:rStyle w:val="Hyperlink"/>
          </w:rPr>
          <w:t>Context</w:t>
        </w:r>
      </w:hyperlink>
    </w:p>
    <w:p w:rsidR="00697D8F" w:rsidRDefault="00697D8F" w:rsidP="000B3F78">
      <w:pPr>
        <w:ind w:firstLine="720"/>
      </w:pPr>
      <w:r>
        <w:t>‘contextualizes’:</w:t>
      </w:r>
      <w:hyperlink w:anchor="_3a4ff69ced5d7f7c66bb882997dea37e" w:history="1">
        <w:r>
          <w:rPr>
            <w:rStyle w:val="Hyperlink"/>
          </w:rPr>
          <w:t>Anything</w:t>
        </w:r>
      </w:hyperlink>
    </w:p>
    <w:p w:rsidR="00697D8F" w:rsidRDefault="00697D8F" w:rsidP="000B3F78">
      <w:r w:rsidRPr="000365A1">
        <w:rPr>
          <w:b/>
          <w:i/>
        </w:rPr>
        <w:t>From</w:t>
      </w:r>
      <w:r>
        <w:t xml:space="preserve"> </w:t>
      </w:r>
      <w:hyperlink w:anchor="_c05d8ea54231ef8385ae369a8cb18a7f" w:history="1">
        <w:r>
          <w:rPr>
            <w:rStyle w:val="Hyperlink"/>
          </w:rPr>
          <w:t>Occurrence</w:t>
        </w:r>
      </w:hyperlink>
      <w:r>
        <w:t xml:space="preserve">: </w:t>
      </w:r>
    </w:p>
    <w:p w:rsidR="00697D8F" w:rsidRDefault="00697D8F" w:rsidP="000B3F78">
      <w:pPr>
        <w:ind w:firstLine="720"/>
      </w:pPr>
      <w:r>
        <w:t>‘uses’:</w:t>
      </w:r>
      <w:hyperlink w:anchor="_13f9005c9106d00d7131680982c2727a" w:history="1">
        <w:r>
          <w:rPr>
            <w:rStyle w:val="Hyperlink"/>
          </w:rPr>
          <w:t>Entity</w:t>
        </w:r>
      </w:hyperlink>
    </w:p>
    <w:p w:rsidR="00697D8F" w:rsidRDefault="00697D8F" w:rsidP="000B3F78">
      <w:pPr>
        <w:ind w:firstLine="720"/>
      </w:pPr>
      <w:r>
        <w:t>‘creates’:</w:t>
      </w:r>
      <w:hyperlink w:anchor="_13f9005c9106d00d7131680982c2727a" w:history="1">
        <w:r>
          <w:rPr>
            <w:rStyle w:val="Hyperlink"/>
          </w:rPr>
          <w:t>Entity</w:t>
        </w:r>
      </w:hyperlink>
    </w:p>
    <w:p w:rsidR="00697D8F" w:rsidRDefault="00697D8F" w:rsidP="000B3F78">
      <w:pPr>
        <w:ind w:firstLine="720"/>
      </w:pPr>
      <w:r>
        <w:t>‘step in’:</w:t>
      </w:r>
      <w:hyperlink w:anchor="_c05d8ea54231ef8385ae369a8cb18a7f" w:history="1">
        <w:r>
          <w:rPr>
            <w:rStyle w:val="Hyperlink"/>
          </w:rPr>
          <w:t>Occurrence</w:t>
        </w:r>
      </w:hyperlink>
    </w:p>
    <w:p w:rsidR="00697D8F" w:rsidRDefault="00697D8F" w:rsidP="000B3F78">
      <w:pPr>
        <w:ind w:firstLine="720"/>
      </w:pPr>
      <w:r>
        <w:t>‘step’:</w:t>
      </w:r>
      <w:hyperlink w:anchor="_c05d8ea54231ef8385ae369a8cb18a7f" w:history="1">
        <w:r>
          <w:rPr>
            <w:rStyle w:val="Hyperlink"/>
          </w:rPr>
          <w:t>Occurrence</w:t>
        </w:r>
      </w:hyperlink>
    </w:p>
    <w:p w:rsidR="00697D8F" w:rsidRDefault="00697D8F" w:rsidP="000B3F78">
      <w:pPr>
        <w:ind w:firstLine="720"/>
      </w:pPr>
      <w:r>
        <w:t>‘when’:</w:t>
      </w:r>
      <w:hyperlink w:anchor="_63104765cd42c5f76cf72fdc4ed90397" w:history="1">
        <w:r>
          <w:rPr>
            <w:rStyle w:val="Hyperlink"/>
          </w:rPr>
          <w:t>Situation</w:t>
        </w:r>
      </w:hyperlink>
    </w:p>
    <w:p w:rsidR="00D718D6" w:rsidRDefault="00D718D6" w:rsidP="000B3F78"/>
    <w:p w:rsidR="00D718D6" w:rsidRDefault="005F69A5" w:rsidP="000B3F78">
      <w:pPr>
        <w:pStyle w:val="Heading3"/>
      </w:pPr>
      <w:bookmarkStart w:id="649" w:name="_a2021927a094afb50933eb829143a391"/>
      <w:bookmarkStart w:id="650" w:name="_Toc412106850"/>
      <w:r>
        <w:t>Class Threat Actor</w:t>
      </w:r>
      <w:bookmarkEnd w:id="649"/>
      <w:bookmarkEnd w:id="650"/>
    </w:p>
    <w:p w:rsidR="00D718D6" w:rsidRDefault="005F69A5" w:rsidP="000B3F78">
      <w:r>
        <w:t>An actor responsible for an intentional threat or attack.</w:t>
      </w:r>
    </w:p>
    <w:p w:rsidR="00D718D6" w:rsidRDefault="005F69A5" w:rsidP="000B3F78">
      <w:pPr>
        <w:pStyle w:val="Heading4"/>
      </w:pPr>
      <w:bookmarkStart w:id="651" w:name="_Toc412106851"/>
      <w:r>
        <w:t>Direct Supertypes</w:t>
      </w:r>
      <w:bookmarkEnd w:id="651"/>
    </w:p>
    <w:p w:rsidR="00D718D6" w:rsidRDefault="004619D7" w:rsidP="000B3F78">
      <w:pPr>
        <w:ind w:left="360"/>
      </w:pPr>
      <w:hyperlink w:anchor="_195976dea0d8187e1656ac43c072c070" w:history="1">
        <w:r w:rsidR="005F69A5">
          <w:rPr>
            <w:rStyle w:val="Hyperlink"/>
          </w:rPr>
          <w:t>Actor</w:t>
        </w:r>
      </w:hyperlink>
      <w:r w:rsidR="005F69A5">
        <w:t xml:space="preserve">, </w:t>
      </w:r>
      <w:hyperlink w:anchor="_e92228f26631bd725a174bd1e0d187f6" w:history="1">
        <w:r w:rsidR="005F69A5">
          <w:rPr>
            <w:rStyle w:val="Hyperlink"/>
          </w:rPr>
          <w:t>Danger Source</w:t>
        </w:r>
      </w:hyperlink>
    </w:p>
    <w:p w:rsidR="00D718D6" w:rsidRDefault="005F69A5" w:rsidP="000B3F78">
      <w:pPr>
        <w:pStyle w:val="Code"/>
      </w:pPr>
      <w:r w:rsidRPr="00043180">
        <w:rPr>
          <w:b/>
          <w:sz w:val="24"/>
          <w:szCs w:val="24"/>
        </w:rPr>
        <w:t>package</w:t>
      </w:r>
      <w:r>
        <w:t xml:space="preserve"> Conceptual Modeling and Mapping Library::Risk and Threat Concepts::Danger</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e92228f26631bd725a174bd1e0d187f6" w:history="1">
        <w:r w:rsidR="007E3012">
          <w:rPr>
            <w:rStyle w:val="Hyperlink"/>
          </w:rPr>
          <w:t>Danger Source</w:t>
        </w:r>
      </w:hyperlink>
      <w:r>
        <w:t xml:space="preserve">, </w:t>
      </w:r>
      <w:r w:rsidR="007E3012" w:rsidRPr="007E3012">
        <w:rPr>
          <w:rStyle w:val="Hyperlink"/>
        </w:rPr>
        <w:t xml:space="preserve"> </w:t>
      </w:r>
      <w:hyperlink w:anchor="_195976dea0d8187e1656ac43c072c070" w:history="1">
        <w:r w:rsidR="007E3012">
          <w:rPr>
            <w:rStyle w:val="Hyperlink"/>
          </w:rPr>
          <w:t>Actor</w:t>
        </w:r>
      </w:hyperlink>
    </w:p>
    <w:p w:rsidR="00D718D6" w:rsidRDefault="00D718D6" w:rsidP="000B3F78">
      <w:pPr>
        <w:pStyle w:val="Code"/>
      </w:pPr>
    </w:p>
    <w:p w:rsidR="00D718D6" w:rsidRDefault="005F69A5" w:rsidP="000B3F78">
      <w:pPr>
        <w:pStyle w:val="Heading4"/>
      </w:pPr>
      <w:bookmarkStart w:id="652" w:name="_Toc412106852"/>
      <w:r>
        <w:lastRenderedPageBreak/>
        <w:t>Associations</w:t>
      </w:r>
      <w:bookmarkEnd w:id="652"/>
    </w:p>
    <w:p w:rsidR="00F546FD" w:rsidRDefault="005F69A5" w:rsidP="000B3F78">
      <w:pPr>
        <w:ind w:left="605" w:hanging="245"/>
      </w:pPr>
      <w:r>
        <w:rPr>
          <w:noProof/>
          <w:lang w:bidi="ar-SA"/>
        </w:rPr>
        <w:drawing>
          <wp:inline distT="0" distB="0" distL="0" distR="0" wp14:anchorId="1A6A0113" wp14:editId="6FB7FC42">
            <wp:extent cx="152400" cy="152400"/>
            <wp:effectExtent l="0" t="0" r="0" b="0"/>
            <wp:docPr id="478" name="Picture -333746247.jpg" descr="-3337462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333746247.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perpitrates</w:t>
      </w:r>
      <w:r w:rsidR="00A92CA5">
        <w:t>:</w:t>
      </w:r>
      <w:hyperlink w:anchor="_66d5bceb1d0432b3ead820d2dfa08e8e" w:history="1">
        <w:r>
          <w:rPr>
            <w:rStyle w:val="Hyperlink"/>
          </w:rPr>
          <w:t>Dangerous Activity</w:t>
        </w:r>
      </w:hyperlink>
      <w:r>
        <w:t xml:space="preserve"> </w:t>
      </w:r>
      <w:r w:rsidR="00601C69">
        <w:t xml:space="preserve">  </w:t>
      </w:r>
      <w:r w:rsidR="00F546FD" w:rsidRPr="00833C5F">
        <w:rPr>
          <w:i/>
        </w:rPr>
        <w:t>Subsets</w:t>
      </w:r>
      <w:r w:rsidR="00F546FD">
        <w:t>: contributes to:</w:t>
      </w:r>
      <w:hyperlink w:anchor="_4bdee0568b2f36e553f586b458dace32" w:history="1">
        <w:r w:rsidR="00F546FD">
          <w:rPr>
            <w:rStyle w:val="Hyperlink"/>
          </w:rPr>
          <w:t>Danger</w:t>
        </w:r>
      </w:hyperlink>
      <w:r w:rsidR="00F546FD">
        <w:rPr>
          <w:rStyle w:val="Hyperlink"/>
        </w:rPr>
        <w:t xml:space="preserve"> </w:t>
      </w:r>
      <w:r w:rsidR="00F546FD">
        <w:t xml:space="preserve">  performs:</w:t>
      </w:r>
      <w:hyperlink w:anchor="_bf62ccd25fcc4695eba838a426996db5" w:history="1">
        <w:r w:rsidR="00F546FD">
          <w:rPr>
            <w:rStyle w:val="Hyperlink"/>
          </w:rPr>
          <w:t>Activity</w:t>
        </w:r>
      </w:hyperlink>
      <w:r w:rsidR="00F546FD">
        <w:rPr>
          <w:rStyle w:val="Hyperlink"/>
        </w:rPr>
        <w:t xml:space="preserve"> </w:t>
      </w:r>
      <w:r w:rsidR="00F546FD">
        <w:t xml:space="preserve">   </w:t>
      </w:r>
    </w:p>
    <w:p w:rsidR="00A60DB1" w:rsidRDefault="00A60DB1" w:rsidP="000B3F78">
      <w:pPr>
        <w:ind w:left="720" w:firstLine="360"/>
      </w:pPr>
      <w:r>
        <w:t>The activity performed by a threat actor to cause or contribute to a denergous situation in a real or pssible world.</w:t>
      </w:r>
    </w:p>
    <w:p w:rsidR="00D718D6" w:rsidRDefault="005F69A5" w:rsidP="000B3F78">
      <w:pPr>
        <w:pStyle w:val="Heading4"/>
      </w:pPr>
      <w:bookmarkStart w:id="653" w:name="_Toc412106853"/>
      <w:r>
        <w:t>Inherited Features</w:t>
      </w:r>
      <w:bookmarkEnd w:id="653"/>
    </w:p>
    <w:p w:rsidR="00697D8F" w:rsidRDefault="00697D8F" w:rsidP="000B3F78">
      <w:r w:rsidRPr="000365A1">
        <w:rPr>
          <w:b/>
          <w:i/>
        </w:rPr>
        <w:t>From</w:t>
      </w:r>
      <w:r>
        <w:t xml:space="preserve"> </w:t>
      </w:r>
      <w:hyperlink w:anchor="_e92228f26631bd725a174bd1e0d187f6" w:history="1">
        <w:r>
          <w:rPr>
            <w:rStyle w:val="Hyperlink"/>
          </w:rPr>
          <w:t>Danger Source</w:t>
        </w:r>
      </w:hyperlink>
      <w:r>
        <w:t xml:space="preserve">: </w:t>
      </w:r>
    </w:p>
    <w:p w:rsidR="00697D8F" w:rsidRDefault="00697D8F" w:rsidP="000B3F78">
      <w:pPr>
        <w:ind w:firstLine="720"/>
      </w:pPr>
      <w:r>
        <w:t>‘contributes to’:</w:t>
      </w:r>
      <w:hyperlink w:anchor="_4bdee0568b2f36e553f586b458dace32" w:history="1">
        <w:r>
          <w:rPr>
            <w:rStyle w:val="Hyperlink"/>
          </w:rPr>
          <w:t>Danger</w:t>
        </w:r>
      </w:hyperlink>
    </w:p>
    <w:p w:rsidR="00697D8F" w:rsidRDefault="00697D8F" w:rsidP="000B3F78">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0B3F78">
      <w:pPr>
        <w:ind w:firstLine="720"/>
      </w:pPr>
      <w:r>
        <w:t>‘used by’:</w:t>
      </w:r>
      <w:hyperlink w:anchor="_c05d8ea54231ef8385ae369a8cb18a7f" w:history="1">
        <w:r>
          <w:rPr>
            <w:rStyle w:val="Hyperlink"/>
          </w:rPr>
          <w:t>Occurrence</w:t>
        </w:r>
      </w:hyperlink>
    </w:p>
    <w:p w:rsidR="00697D8F" w:rsidRDefault="00697D8F" w:rsidP="000B3F78">
      <w:pPr>
        <w:ind w:firstLine="720"/>
      </w:pPr>
      <w:r>
        <w:t>‘is part of’:</w:t>
      </w:r>
      <w:hyperlink w:anchor="_13f9005c9106d00d7131680982c2727a" w:history="1">
        <w:r>
          <w:rPr>
            <w:rStyle w:val="Hyperlink"/>
          </w:rPr>
          <w:t>Entity</w:t>
        </w:r>
      </w:hyperlink>
    </w:p>
    <w:p w:rsidR="00697D8F" w:rsidRDefault="00697D8F" w:rsidP="000B3F78">
      <w:pPr>
        <w:ind w:firstLine="720"/>
      </w:pPr>
      <w:r>
        <w:t>‘has part’:</w:t>
      </w:r>
      <w:hyperlink w:anchor="_13f9005c9106d00d7131680982c2727a" w:history="1">
        <w:r>
          <w:rPr>
            <w:rStyle w:val="Hyperlink"/>
          </w:rPr>
          <w:t>Entity</w:t>
        </w:r>
      </w:hyperlink>
    </w:p>
    <w:p w:rsidR="00697D8F" w:rsidRDefault="00697D8F" w:rsidP="000B3F78">
      <w:pPr>
        <w:ind w:firstLine="720"/>
      </w:pPr>
      <w:r>
        <w:t>‘has state’:</w:t>
      </w:r>
      <w:hyperlink w:anchor="_927c2855748f476d96735ff79da4ebff" w:history="1">
        <w:r>
          <w:rPr>
            <w:rStyle w:val="Hyperlink"/>
          </w:rPr>
          <w:t>State</w:t>
        </w:r>
      </w:hyperlink>
    </w:p>
    <w:p w:rsidR="00697D8F" w:rsidRDefault="00697D8F" w:rsidP="000B3F78">
      <w:pPr>
        <w:ind w:firstLine="720"/>
      </w:pPr>
      <w:r>
        <w:t>‘created by’:</w:t>
      </w:r>
      <w:hyperlink w:anchor="_c05d8ea54231ef8385ae369a8cb18a7f" w:history="1">
        <w:r>
          <w:rPr>
            <w:rStyle w:val="Hyperlink"/>
          </w:rPr>
          <w:t>Occurrence</w:t>
        </w:r>
      </w:hyperlink>
    </w:p>
    <w:p w:rsidR="00697D8F" w:rsidRDefault="00697D8F" w:rsidP="000B3F78">
      <w:pPr>
        <w:ind w:firstLine="720"/>
      </w:pPr>
      <w:r>
        <w:t>‘is related to’:</w:t>
      </w:r>
      <w:hyperlink w:anchor="_13f9005c9106d00d7131680982c2727a" w:history="1">
        <w:r>
          <w:rPr>
            <w:rStyle w:val="Hyperlink"/>
          </w:rPr>
          <w:t>Entity</w:t>
        </w:r>
      </w:hyperlink>
    </w:p>
    <w:p w:rsidR="00697D8F" w:rsidRDefault="00697D8F" w:rsidP="000B3F78">
      <w:pPr>
        <w:ind w:firstLine="720"/>
      </w:pPr>
      <w:r>
        <w:t>‘impacted by’:</w:t>
      </w:r>
      <w:hyperlink w:anchor="_63104765cd42c5f76cf72fdc4ed90397" w:history="1">
        <w:r>
          <w:rPr>
            <w:rStyle w:val="Hyperlink"/>
          </w:rPr>
          <w:t>Situation</w:t>
        </w:r>
      </w:hyperlink>
    </w:p>
    <w:p w:rsidR="00697D8F" w:rsidRDefault="00697D8F" w:rsidP="000B3F78">
      <w:pPr>
        <w:ind w:firstLine="720"/>
      </w:pPr>
      <w:r>
        <w:t>‘identified by’:</w:t>
      </w:r>
      <w:hyperlink w:anchor="_a9304dce0833e68d6c1871feed7ba4c8" w:history="1">
        <w:r>
          <w:rPr>
            <w:rStyle w:val="Hyperlink"/>
          </w:rPr>
          <w:t>Identifier</w:t>
        </w:r>
      </w:hyperlink>
    </w:p>
    <w:p w:rsidR="00697D8F" w:rsidRDefault="00697D8F" w:rsidP="000B3F78">
      <w:pPr>
        <w:ind w:firstLine="720"/>
      </w:pPr>
      <w:r>
        <w:t>‘has name’:</w:t>
      </w:r>
      <w:hyperlink w:anchor="_afe5a48976a2df078be9473827611fb8" w:history="1">
        <w:r>
          <w:rPr>
            <w:rStyle w:val="Hyperlink"/>
          </w:rPr>
          <w:t>Name</w:t>
        </w:r>
      </w:hyperlink>
    </w:p>
    <w:p w:rsidR="00697D8F" w:rsidRDefault="00697D8F" w:rsidP="000B3F78">
      <w:pPr>
        <w:ind w:firstLine="720"/>
      </w:pPr>
      <w:r>
        <w:t>‘prefered identifier’:</w:t>
      </w:r>
      <w:hyperlink w:anchor="_a9304dce0833e68d6c1871feed7ba4c8" w:history="1">
        <w:r>
          <w:rPr>
            <w:rStyle w:val="Hyperlink"/>
          </w:rPr>
          <w:t>Identifier</w:t>
        </w:r>
      </w:hyperlink>
    </w:p>
    <w:p w:rsidR="00697D8F" w:rsidRDefault="00697D8F" w:rsidP="000B3F78">
      <w:pPr>
        <w:ind w:firstLine="720"/>
      </w:pPr>
      <w:r>
        <w:t>‘watched by’:</w:t>
      </w:r>
      <w:hyperlink w:anchor="_a3511bec5be4181aed91476c6b138095" w:history="1">
        <w:r>
          <w:rPr>
            <w:rStyle w:val="Hyperlink"/>
          </w:rPr>
          <w:t>Indicator Watchlist</w:t>
        </w:r>
      </w:hyperlink>
    </w:p>
    <w:p w:rsidR="00697D8F" w:rsidRDefault="00697D8F" w:rsidP="000B3F78">
      <w:pPr>
        <w:ind w:firstLine="720"/>
      </w:pPr>
      <w:r>
        <w:t>‘observed by’:</w:t>
      </w:r>
      <w:hyperlink w:anchor="_1a5b22ec96adcbdd1b918a17fe9b44b2" w:history="1">
        <w:r>
          <w:rPr>
            <w:rStyle w:val="Hyperlink"/>
          </w:rPr>
          <w:t>Observation</w:t>
        </w:r>
      </w:hyperlink>
    </w:p>
    <w:p w:rsidR="00697D8F" w:rsidRDefault="00697D8F" w:rsidP="000B3F78">
      <w:pPr>
        <w:ind w:firstLine="720"/>
      </w:pPr>
      <w:r>
        <w:t>‘made available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697D8F" w:rsidRDefault="00697D8F" w:rsidP="000B3F78">
      <w:r w:rsidRPr="000365A1">
        <w:rPr>
          <w:b/>
          <w:i/>
        </w:rPr>
        <w:t>From</w:t>
      </w:r>
      <w:r>
        <w:t xml:space="preserve"> </w:t>
      </w:r>
      <w:hyperlink w:anchor="_195976dea0d8187e1656ac43c072c070" w:history="1">
        <w:r>
          <w:rPr>
            <w:rStyle w:val="Hyperlink"/>
          </w:rPr>
          <w:t>Actor</w:t>
        </w:r>
      </w:hyperlink>
      <w:r>
        <w:t xml:space="preserve">: </w:t>
      </w:r>
    </w:p>
    <w:p w:rsidR="00697D8F" w:rsidRDefault="00697D8F" w:rsidP="000B3F78">
      <w:pPr>
        <w:ind w:firstLine="720"/>
      </w:pPr>
      <w:r>
        <w:t>‘performs’:</w:t>
      </w:r>
      <w:hyperlink w:anchor="_bf62ccd25fcc4695eba838a426996db5" w:history="1">
        <w:r>
          <w:rPr>
            <w:rStyle w:val="Hyperlink"/>
          </w:rPr>
          <w:t>Activity</w:t>
        </w:r>
      </w:hyperlink>
    </w:p>
    <w:p w:rsidR="00697D8F" w:rsidRDefault="00697D8F" w:rsidP="000B3F78">
      <w:pPr>
        <w:ind w:firstLine="720"/>
      </w:pPr>
      <w:r>
        <w:t>‘operates at’:</w:t>
      </w:r>
      <w:hyperlink w:anchor="_e1d8064cf80a8d37d141d659cfacdfad" w:history="1">
        <w:r>
          <w:rPr>
            <w:rStyle w:val="Hyperlink"/>
          </w:rPr>
          <w:t>Physical Location</w:t>
        </w:r>
      </w:hyperlink>
    </w:p>
    <w:p w:rsidR="00697D8F" w:rsidRDefault="00697D8F" w:rsidP="000B3F78">
      <w:pPr>
        <w:ind w:firstLine="720"/>
      </w:pPr>
      <w:r>
        <w:t>‘contact via’:</w:t>
      </w:r>
      <w:hyperlink w:anchor="_659fd398b9354d627eab9d3a069a3988" w:history="1">
        <w:r>
          <w:rPr>
            <w:rStyle w:val="Hyperlink"/>
          </w:rPr>
          <w:t>Contact Information</w:t>
        </w:r>
      </w:hyperlink>
    </w:p>
    <w:p w:rsidR="00697D8F" w:rsidRDefault="00697D8F" w:rsidP="000B3F78">
      <w:pPr>
        <w:ind w:firstLine="720"/>
      </w:pPr>
      <w:r>
        <w:t>‘enabled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fb65a7c7797a6f834f4eb97640a0234f" w:history="1">
        <w:r>
          <w:rPr>
            <w:rStyle w:val="Hyperlink"/>
          </w:rPr>
          <w:t>Individual</w:t>
        </w:r>
      </w:hyperlink>
      <w:r>
        <w:t xml:space="preserve">: </w:t>
      </w:r>
    </w:p>
    <w:p w:rsidR="00697D8F" w:rsidRDefault="00697D8F" w:rsidP="000B3F78">
      <w:pPr>
        <w:ind w:firstLine="720"/>
      </w:pPr>
      <w:r>
        <w:t>‘has observation’:</w:t>
      </w:r>
      <w:hyperlink w:anchor="_1a5b22ec96adcbdd1b918a17fe9b44b2" w:history="1">
        <w:r>
          <w:rPr>
            <w:rStyle w:val="Hyperlink"/>
          </w:rPr>
          <w:t>Observation</w:t>
        </w:r>
      </w:hyperlink>
    </w:p>
    <w:p w:rsidR="00D718D6" w:rsidRDefault="00D718D6" w:rsidP="000B3F78"/>
    <w:p w:rsidR="00D718D6" w:rsidRDefault="005F69A5" w:rsidP="000B3F78">
      <w:pPr>
        <w:pStyle w:val="Heading2"/>
      </w:pPr>
      <w:bookmarkStart w:id="654" w:name="_Toc412106854"/>
      <w:r>
        <w:t>Conceptual Modeling and Mapping Library::Risk and Threat Concepts::Incident</w:t>
      </w:r>
      <w:bookmarkEnd w:id="654"/>
    </w:p>
    <w:p w:rsidR="00D718D6" w:rsidRDefault="005F69A5" w:rsidP="000B3F78">
      <w:r>
        <w:t>Concepts relating to incidents - negative events that actually happen.</w:t>
      </w:r>
    </w:p>
    <w:p w:rsidR="00D718D6" w:rsidRDefault="00306ED9" w:rsidP="000B3F78">
      <w:pPr>
        <w:pStyle w:val="Heading3"/>
      </w:pPr>
      <w:bookmarkStart w:id="655" w:name="_Toc412106855"/>
      <w:r>
        <w:lastRenderedPageBreak/>
        <w:t>Diagram</w:t>
      </w:r>
      <w:r w:rsidR="00AB6B0D">
        <w:t>:</w:t>
      </w:r>
      <w:r>
        <w:t xml:space="preserve"> </w:t>
      </w:r>
      <w:r w:rsidR="005F69A5">
        <w:t>Incident</w:t>
      </w:r>
      <w:bookmarkEnd w:id="655"/>
    </w:p>
    <w:p w:rsidR="00D718D6" w:rsidRDefault="005F69A5" w:rsidP="000B3F78">
      <w:pPr>
        <w:jc w:val="center"/>
        <w:rPr>
          <w:rFonts w:cs="Arial"/>
        </w:rPr>
      </w:pPr>
      <w:r>
        <w:rPr>
          <w:noProof/>
          <w:lang w:bidi="ar-SA"/>
        </w:rPr>
        <w:drawing>
          <wp:inline distT="0" distB="0" distL="0" distR="0" wp14:anchorId="00556AD3" wp14:editId="67EFDFAA">
            <wp:extent cx="5732145" cy="5438189"/>
            <wp:effectExtent l="0" t="0" r="0" b="0"/>
            <wp:docPr id="480" name="Picture -1145917685.jpg" descr="-11459176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1145917685.jpg"/>
                    <pic:cNvPicPr/>
                  </pic:nvPicPr>
                  <pic:blipFill>
                    <a:blip r:embed="rId57" cstate="print"/>
                    <a:stretch>
                      <a:fillRect/>
                    </a:stretch>
                  </pic:blipFill>
                  <pic:spPr>
                    <a:xfrm>
                      <a:off x="0" y="0"/>
                      <a:ext cx="5732145" cy="5438189"/>
                    </a:xfrm>
                    <a:prstGeom prst="rect">
                      <a:avLst/>
                    </a:prstGeom>
                  </pic:spPr>
                </pic:pic>
              </a:graphicData>
            </a:graphic>
          </wp:inline>
        </w:drawing>
      </w:r>
    </w:p>
    <w:p w:rsidR="00D718D6" w:rsidRDefault="005F69A5" w:rsidP="000B3F78">
      <w:pPr>
        <w:pStyle w:val="Figure"/>
      </w:pPr>
      <w:bookmarkStart w:id="656" w:name="_Toc412105735"/>
      <w:r>
        <w:t>Incident</w:t>
      </w:r>
      <w:bookmarkEnd w:id="656"/>
    </w:p>
    <w:p w:rsidR="00D718D6" w:rsidRDefault="00D718D6" w:rsidP="000B3F78"/>
    <w:p w:rsidR="00D718D6" w:rsidRDefault="005F69A5" w:rsidP="000B3F78">
      <w:pPr>
        <w:pStyle w:val="Heading3"/>
      </w:pPr>
      <w:bookmarkStart w:id="657" w:name="_c0f559eb03e2564af14abe92e79c7b16"/>
      <w:bookmarkStart w:id="658" w:name="_Toc412106856"/>
      <w:r>
        <w:t>Class Accident</w:t>
      </w:r>
      <w:bookmarkEnd w:id="657"/>
      <w:bookmarkEnd w:id="658"/>
    </w:p>
    <w:p w:rsidR="00D718D6" w:rsidRDefault="005F69A5" w:rsidP="000B3F78">
      <w:r>
        <w:t>Accident (also known as mishap) is an unplanned and unintended (but not necessarily unexpected) event or series of related events resulting in harm to an asset [ESA 97, IEEE 94, Leveson 95, NASA 97, UK 96].</w:t>
      </w:r>
    </w:p>
    <w:p w:rsidR="00D718D6" w:rsidRDefault="005F69A5" w:rsidP="000B3F78">
      <w:pPr>
        <w:pStyle w:val="Heading4"/>
      </w:pPr>
      <w:bookmarkStart w:id="659" w:name="_Toc412106857"/>
      <w:r>
        <w:t>Direct Supertypes</w:t>
      </w:r>
      <w:bookmarkEnd w:id="659"/>
    </w:p>
    <w:p w:rsidR="00D718D6" w:rsidRDefault="004619D7" w:rsidP="000B3F78">
      <w:pPr>
        <w:ind w:left="360"/>
      </w:pPr>
      <w:hyperlink w:anchor="_a4ad61aeb90706711f324ecddb74c6ec" w:history="1">
        <w:r w:rsidR="005F69A5">
          <w:rPr>
            <w:rStyle w:val="Hyperlink"/>
          </w:rPr>
          <w:t>Dangerous Event</w:t>
        </w:r>
      </w:hyperlink>
      <w:r w:rsidR="005F69A5">
        <w:t xml:space="preserve">, </w:t>
      </w:r>
      <w:hyperlink w:anchor="_72703355926e6f9d23631bfd436b3d75" w:history="1">
        <w:r w:rsidR="005F69A5">
          <w:rPr>
            <w:rStyle w:val="Hyperlink"/>
          </w:rPr>
          <w:t>Incident</w:t>
        </w:r>
      </w:hyperlink>
    </w:p>
    <w:p w:rsidR="00D718D6" w:rsidRDefault="005F69A5" w:rsidP="000B3F78">
      <w:pPr>
        <w:pStyle w:val="Code"/>
      </w:pPr>
      <w:r w:rsidRPr="00043180">
        <w:rPr>
          <w:b/>
          <w:sz w:val="24"/>
          <w:szCs w:val="24"/>
        </w:rPr>
        <w:t>package</w:t>
      </w:r>
      <w:r>
        <w:t xml:space="preserve"> Conceptual Modeling and Mapping Library::Risk and Threat Concepts::Incident</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a4ad61aeb90706711f324ecddb74c6ec" w:history="1">
        <w:r w:rsidR="007E3012">
          <w:rPr>
            <w:rStyle w:val="Hyperlink"/>
          </w:rPr>
          <w:t>Dangerous Event</w:t>
        </w:r>
      </w:hyperlink>
      <w:r>
        <w:t xml:space="preserve">, </w:t>
      </w:r>
      <w:r w:rsidR="007E3012" w:rsidRPr="007E3012">
        <w:rPr>
          <w:rStyle w:val="Hyperlink"/>
        </w:rPr>
        <w:t xml:space="preserve"> </w:t>
      </w:r>
      <w:hyperlink w:anchor="_72703355926e6f9d23631bfd436b3d75" w:history="1">
        <w:r w:rsidR="007E3012">
          <w:rPr>
            <w:rStyle w:val="Hyperlink"/>
          </w:rPr>
          <w:t>Incident</w:t>
        </w:r>
      </w:hyperlink>
    </w:p>
    <w:p w:rsidR="00D718D6" w:rsidRDefault="00D718D6" w:rsidP="000B3F78">
      <w:pPr>
        <w:pStyle w:val="Code"/>
      </w:pPr>
    </w:p>
    <w:p w:rsidR="00D718D6" w:rsidRDefault="005F69A5" w:rsidP="000B3F78">
      <w:pPr>
        <w:pStyle w:val="Heading4"/>
      </w:pPr>
      <w:bookmarkStart w:id="660" w:name="_Toc412106858"/>
      <w:r>
        <w:t>Inherited Features</w:t>
      </w:r>
      <w:bookmarkEnd w:id="660"/>
    </w:p>
    <w:p w:rsidR="00697D8F" w:rsidRDefault="00697D8F" w:rsidP="000B3F78">
      <w:r w:rsidRPr="000365A1">
        <w:rPr>
          <w:b/>
          <w:i/>
        </w:rPr>
        <w:t>From</w:t>
      </w:r>
      <w:r>
        <w:t xml:space="preserve"> </w:t>
      </w:r>
      <w:hyperlink w:anchor="_4bdee0568b2f36e553f586b458dace32" w:history="1">
        <w:r>
          <w:rPr>
            <w:rStyle w:val="Hyperlink"/>
          </w:rPr>
          <w:t>Danger</w:t>
        </w:r>
      </w:hyperlink>
      <w:r>
        <w:t xml:space="preserve">: </w:t>
      </w:r>
    </w:p>
    <w:p w:rsidR="00697D8F" w:rsidRDefault="00697D8F" w:rsidP="000B3F78">
      <w:pPr>
        <w:ind w:firstLine="720"/>
      </w:pPr>
      <w:r>
        <w:lastRenderedPageBreak/>
        <w:t>‘severity’:</w:t>
      </w:r>
      <w:hyperlink w:anchor="_23c4326044009f885190c5ab985800db" w:history="1">
        <w:r>
          <w:rPr>
            <w:rStyle w:val="Hyperlink"/>
          </w:rPr>
          <w:t>Metric</w:t>
        </w:r>
      </w:hyperlink>
    </w:p>
    <w:p w:rsidR="00697D8F" w:rsidRDefault="00697D8F" w:rsidP="000B3F78">
      <w:pPr>
        <w:ind w:firstLine="720"/>
      </w:pPr>
      <w:r>
        <w:t>‘reduce harm via’:</w:t>
      </w:r>
      <w:hyperlink w:anchor="_70807c15a257bc97a908d5f6b48d6c3d" w:history="1">
        <w:r>
          <w:rPr>
            <w:rStyle w:val="Hyperlink"/>
          </w:rPr>
          <w:t>Mitigation</w:t>
        </w:r>
      </w:hyperlink>
    </w:p>
    <w:p w:rsidR="00697D8F" w:rsidRDefault="00697D8F" w:rsidP="000B3F78">
      <w:pPr>
        <w:ind w:firstLine="720"/>
      </w:pPr>
      <w:r>
        <w:t>‘dangerous scenario’:</w:t>
      </w:r>
      <w:hyperlink w:anchor="_f85923f748ecc6b222c0eb85c28ef892" w:history="1">
        <w:r>
          <w:rPr>
            <w:rStyle w:val="Hyperlink"/>
          </w:rPr>
          <w:t>Scenario</w:t>
        </w:r>
      </w:hyperlink>
    </w:p>
    <w:p w:rsidR="00697D8F" w:rsidRDefault="00697D8F" w:rsidP="000B3F78">
      <w:pPr>
        <w:ind w:firstLine="720"/>
      </w:pPr>
      <w:r>
        <w:t>‘source of danger’:</w:t>
      </w:r>
      <w:hyperlink w:anchor="_e92228f26631bd725a174bd1e0d187f6" w:history="1">
        <w:r>
          <w:rPr>
            <w:rStyle w:val="Hyperlink"/>
          </w:rPr>
          <w:t>Danger Source</w:t>
        </w:r>
      </w:hyperlink>
    </w:p>
    <w:p w:rsidR="00697D8F" w:rsidRDefault="00697D8F" w:rsidP="000B3F78">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0B3F78">
      <w:pPr>
        <w:ind w:firstLine="720"/>
      </w:pPr>
      <w:r>
        <w:t>‘starts on’:</w:t>
      </w:r>
      <w:hyperlink w:anchor="_404887ca511c022e037ede12e1a8f37a" w:history="1">
        <w:r>
          <w:rPr>
            <w:rStyle w:val="Hyperlink"/>
          </w:rPr>
          <w:t>Time Point</w:t>
        </w:r>
      </w:hyperlink>
    </w:p>
    <w:p w:rsidR="00697D8F" w:rsidRDefault="00697D8F" w:rsidP="000B3F78">
      <w:pPr>
        <w:ind w:firstLine="720"/>
      </w:pPr>
      <w:r>
        <w:t>‘ends on’:</w:t>
      </w:r>
      <w:hyperlink w:anchor="_404887ca511c022e037ede12e1a8f37a" w:history="1">
        <w:r>
          <w:rPr>
            <w:rStyle w:val="Hyperlink"/>
          </w:rPr>
          <w:t>Time Point</w:t>
        </w:r>
      </w:hyperlink>
    </w:p>
    <w:p w:rsidR="00697D8F" w:rsidRDefault="00697D8F" w:rsidP="000B3F78">
      <w:pPr>
        <w:ind w:firstLine="720"/>
      </w:pPr>
      <w:r>
        <w:t>‘has binding’:</w:t>
      </w:r>
      <w:hyperlink w:anchor="_59d00381296cc32f8d191ec24ae537cd" w:history="1">
        <w:r>
          <w:rPr>
            <w:rStyle w:val="Hyperlink"/>
          </w:rPr>
          <w:t>Binding</w:t>
        </w:r>
      </w:hyperlink>
    </w:p>
    <w:p w:rsidR="00697D8F" w:rsidRDefault="00697D8F" w:rsidP="000B3F78">
      <w:pPr>
        <w:ind w:firstLine="720"/>
      </w:pPr>
      <w:r>
        <w:t>‘has consequence’:</w:t>
      </w:r>
      <w:hyperlink w:anchor="_9bf67544840a1cd6396f28cc292e3ca0" w:history="1">
        <w:r>
          <w:rPr>
            <w:rStyle w:val="Hyperlink"/>
          </w:rPr>
          <w:t>Consequence</w:t>
        </w:r>
      </w:hyperlink>
    </w:p>
    <w:p w:rsidR="00697D8F" w:rsidRDefault="00697D8F" w:rsidP="000B3F78">
      <w:pPr>
        <w:ind w:firstLine="720"/>
      </w:pPr>
      <w:r>
        <w:t>‘impacts’:</w:t>
      </w:r>
      <w:hyperlink w:anchor="_13f9005c9106d00d7131680982c2727a" w:history="1">
        <w:r>
          <w:rPr>
            <w:rStyle w:val="Hyperlink"/>
          </w:rPr>
          <w:t>Entity</w:t>
        </w:r>
      </w:hyperlink>
    </w:p>
    <w:p w:rsidR="00697D8F" w:rsidRDefault="00697D8F" w:rsidP="000B3F78">
      <w:pPr>
        <w:ind w:firstLine="720"/>
      </w:pPr>
      <w:r>
        <w:t>‘matches’:</w:t>
      </w:r>
      <w:hyperlink w:anchor="_6db5f6447173086a1a7d18af4f144b69" w:history="1">
        <w:r>
          <w:rPr>
            <w:rStyle w:val="Hyperlink"/>
          </w:rPr>
          <w:t>Template</w:t>
        </w:r>
      </w:hyperlink>
    </w:p>
    <w:p w:rsidR="00697D8F" w:rsidRDefault="00697D8F" w:rsidP="000B3F78">
      <w:pPr>
        <w:ind w:firstLine="720"/>
      </w:pPr>
      <w:r>
        <w:t>‘confidence’:</w:t>
      </w:r>
      <w:hyperlink w:anchor="_515aa0b3c8b3af1351822986548c803a" w:history="1">
        <w:r>
          <w:rPr>
            <w:rStyle w:val="Hyperlink"/>
          </w:rPr>
          <w:t>Confidence Metric</w:t>
        </w:r>
      </w:hyperlink>
    </w:p>
    <w:p w:rsidR="00697D8F" w:rsidRDefault="00697D8F" w:rsidP="000B3F78">
      <w:pPr>
        <w:ind w:firstLine="720"/>
      </w:pPr>
      <w:r>
        <w:t>‘happens before’:</w:t>
      </w:r>
      <w:hyperlink w:anchor="_63104765cd42c5f76cf72fdc4ed90397" w:history="1">
        <w:r>
          <w:rPr>
            <w:rStyle w:val="Hyperlink"/>
          </w:rPr>
          <w:t>Situation</w:t>
        </w:r>
      </w:hyperlink>
    </w:p>
    <w:p w:rsidR="00697D8F" w:rsidRDefault="00697D8F" w:rsidP="000B3F78">
      <w:pPr>
        <w:ind w:firstLine="720"/>
      </w:pPr>
      <w:r>
        <w:t>‘happens after’:</w:t>
      </w:r>
      <w:hyperlink w:anchor="_63104765cd42c5f76cf72fdc4ed90397" w:history="1">
        <w:r>
          <w:rPr>
            <w:rStyle w:val="Hyperlink"/>
          </w:rPr>
          <w:t>Situation</w:t>
        </w:r>
      </w:hyperlink>
    </w:p>
    <w:p w:rsidR="00697D8F" w:rsidRDefault="00697D8F" w:rsidP="000B3F78">
      <w:pPr>
        <w:ind w:firstLine="720"/>
      </w:pPr>
      <w:r>
        <w:t>‘selects’:</w:t>
      </w:r>
      <w:hyperlink w:anchor="_0ea506f57adef61cfa374e799c7f4b3e" w:history="1">
        <w:r>
          <w:rPr>
            <w:rStyle w:val="Hyperlink"/>
          </w:rPr>
          <w:t>Indicator</w:t>
        </w:r>
      </w:hyperlink>
    </w:p>
    <w:p w:rsidR="00697D8F" w:rsidRDefault="00697D8F" w:rsidP="000B3F78">
      <w:pPr>
        <w:ind w:firstLine="720"/>
      </w:pPr>
      <w:r>
        <w:t>‘do’:</w:t>
      </w:r>
      <w:hyperlink w:anchor="_c05d8ea54231ef8385ae369a8cb18a7f" w:history="1">
        <w:r>
          <w:rPr>
            <w:rStyle w:val="Hyperlink"/>
          </w:rPr>
          <w:t>Occurrence</w:t>
        </w:r>
      </w:hyperlink>
    </w:p>
    <w:p w:rsidR="00697D8F" w:rsidRDefault="00697D8F" w:rsidP="000B3F78">
      <w:pPr>
        <w:ind w:firstLine="720"/>
      </w:pPr>
      <w:r>
        <w:t>‘course of action’:</w:t>
      </w:r>
      <w:hyperlink w:anchor="_83d65b9404a78ed941a332943863e039" w:history="1">
        <w:r>
          <w:rPr>
            <w:rStyle w:val="Hyperlink"/>
          </w:rPr>
          <w:t>Process</w:t>
        </w:r>
      </w:hyperlink>
    </w:p>
    <w:p w:rsidR="00697D8F" w:rsidRDefault="00697D8F" w:rsidP="000B3F78">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0B3F78">
      <w:pPr>
        <w:ind w:firstLine="720"/>
      </w:pPr>
      <w:r>
        <w:t>‘used by’:</w:t>
      </w:r>
      <w:hyperlink w:anchor="_c05d8ea54231ef8385ae369a8cb18a7f" w:history="1">
        <w:r>
          <w:rPr>
            <w:rStyle w:val="Hyperlink"/>
          </w:rPr>
          <w:t>Occurrence</w:t>
        </w:r>
      </w:hyperlink>
    </w:p>
    <w:p w:rsidR="00697D8F" w:rsidRDefault="00697D8F" w:rsidP="000B3F78">
      <w:pPr>
        <w:ind w:firstLine="720"/>
      </w:pPr>
      <w:r>
        <w:t>‘is part of’:</w:t>
      </w:r>
      <w:hyperlink w:anchor="_13f9005c9106d00d7131680982c2727a" w:history="1">
        <w:r>
          <w:rPr>
            <w:rStyle w:val="Hyperlink"/>
          </w:rPr>
          <w:t>Entity</w:t>
        </w:r>
      </w:hyperlink>
    </w:p>
    <w:p w:rsidR="00697D8F" w:rsidRDefault="00697D8F" w:rsidP="000B3F78">
      <w:pPr>
        <w:ind w:firstLine="720"/>
      </w:pPr>
      <w:r>
        <w:t>‘has part’:</w:t>
      </w:r>
      <w:hyperlink w:anchor="_13f9005c9106d00d7131680982c2727a" w:history="1">
        <w:r>
          <w:rPr>
            <w:rStyle w:val="Hyperlink"/>
          </w:rPr>
          <w:t>Entity</w:t>
        </w:r>
      </w:hyperlink>
    </w:p>
    <w:p w:rsidR="00697D8F" w:rsidRDefault="00697D8F" w:rsidP="000B3F78">
      <w:pPr>
        <w:ind w:firstLine="720"/>
      </w:pPr>
      <w:r>
        <w:t>‘has state’:</w:t>
      </w:r>
      <w:hyperlink w:anchor="_927c2855748f476d96735ff79da4ebff" w:history="1">
        <w:r>
          <w:rPr>
            <w:rStyle w:val="Hyperlink"/>
          </w:rPr>
          <w:t>State</w:t>
        </w:r>
      </w:hyperlink>
    </w:p>
    <w:p w:rsidR="00697D8F" w:rsidRDefault="00697D8F" w:rsidP="000B3F78">
      <w:pPr>
        <w:ind w:firstLine="720"/>
      </w:pPr>
      <w:r>
        <w:t>‘created by’:</w:t>
      </w:r>
      <w:hyperlink w:anchor="_c05d8ea54231ef8385ae369a8cb18a7f" w:history="1">
        <w:r>
          <w:rPr>
            <w:rStyle w:val="Hyperlink"/>
          </w:rPr>
          <w:t>Occurrence</w:t>
        </w:r>
      </w:hyperlink>
    </w:p>
    <w:p w:rsidR="00697D8F" w:rsidRDefault="00697D8F" w:rsidP="000B3F78">
      <w:pPr>
        <w:ind w:firstLine="720"/>
      </w:pPr>
      <w:r>
        <w:t>‘is related to’:</w:t>
      </w:r>
      <w:hyperlink w:anchor="_13f9005c9106d00d7131680982c2727a" w:history="1">
        <w:r>
          <w:rPr>
            <w:rStyle w:val="Hyperlink"/>
          </w:rPr>
          <w:t>Entity</w:t>
        </w:r>
      </w:hyperlink>
    </w:p>
    <w:p w:rsidR="00697D8F" w:rsidRDefault="00697D8F" w:rsidP="000B3F78">
      <w:pPr>
        <w:ind w:firstLine="720"/>
      </w:pPr>
      <w:r>
        <w:t>‘impacted by’:</w:t>
      </w:r>
      <w:hyperlink w:anchor="_63104765cd42c5f76cf72fdc4ed90397" w:history="1">
        <w:r>
          <w:rPr>
            <w:rStyle w:val="Hyperlink"/>
          </w:rPr>
          <w:t>Situation</w:t>
        </w:r>
      </w:hyperlink>
    </w:p>
    <w:p w:rsidR="00697D8F" w:rsidRDefault="00697D8F" w:rsidP="000B3F78">
      <w:pPr>
        <w:ind w:firstLine="720"/>
      </w:pPr>
      <w:r>
        <w:t>‘identified by’:</w:t>
      </w:r>
      <w:hyperlink w:anchor="_a9304dce0833e68d6c1871feed7ba4c8" w:history="1">
        <w:r>
          <w:rPr>
            <w:rStyle w:val="Hyperlink"/>
          </w:rPr>
          <w:t>Identifier</w:t>
        </w:r>
      </w:hyperlink>
    </w:p>
    <w:p w:rsidR="00697D8F" w:rsidRDefault="00697D8F" w:rsidP="000B3F78">
      <w:pPr>
        <w:ind w:firstLine="720"/>
      </w:pPr>
      <w:r>
        <w:t>‘has name’:</w:t>
      </w:r>
      <w:hyperlink w:anchor="_afe5a48976a2df078be9473827611fb8" w:history="1">
        <w:r>
          <w:rPr>
            <w:rStyle w:val="Hyperlink"/>
          </w:rPr>
          <w:t>Name</w:t>
        </w:r>
      </w:hyperlink>
    </w:p>
    <w:p w:rsidR="00697D8F" w:rsidRDefault="00697D8F" w:rsidP="000B3F78">
      <w:pPr>
        <w:ind w:firstLine="720"/>
      </w:pPr>
      <w:r>
        <w:t>‘prefered identifier’:</w:t>
      </w:r>
      <w:hyperlink w:anchor="_a9304dce0833e68d6c1871feed7ba4c8" w:history="1">
        <w:r>
          <w:rPr>
            <w:rStyle w:val="Hyperlink"/>
          </w:rPr>
          <w:t>Identifier</w:t>
        </w:r>
      </w:hyperlink>
    </w:p>
    <w:p w:rsidR="00697D8F" w:rsidRDefault="00697D8F" w:rsidP="000B3F78">
      <w:pPr>
        <w:ind w:firstLine="720"/>
      </w:pPr>
      <w:r>
        <w:t>‘watched by’:</w:t>
      </w:r>
      <w:hyperlink w:anchor="_a3511bec5be4181aed91476c6b138095" w:history="1">
        <w:r>
          <w:rPr>
            <w:rStyle w:val="Hyperlink"/>
          </w:rPr>
          <w:t>Indicator Watchlist</w:t>
        </w:r>
      </w:hyperlink>
    </w:p>
    <w:p w:rsidR="00697D8F" w:rsidRDefault="00697D8F" w:rsidP="000B3F78">
      <w:pPr>
        <w:ind w:firstLine="720"/>
      </w:pPr>
      <w:r>
        <w:t>‘observed by’:</w:t>
      </w:r>
      <w:hyperlink w:anchor="_1a5b22ec96adcbdd1b918a17fe9b44b2" w:history="1">
        <w:r>
          <w:rPr>
            <w:rStyle w:val="Hyperlink"/>
          </w:rPr>
          <w:t>Observation</w:t>
        </w:r>
      </w:hyperlink>
    </w:p>
    <w:p w:rsidR="00697D8F" w:rsidRDefault="00697D8F" w:rsidP="000B3F78">
      <w:pPr>
        <w:ind w:firstLine="720"/>
      </w:pPr>
      <w:r>
        <w:t>‘made available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697D8F" w:rsidRDefault="00697D8F" w:rsidP="000B3F78">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0B3F78">
      <w:pPr>
        <w:ind w:firstLine="720"/>
      </w:pPr>
      <w:r>
        <w:lastRenderedPageBreak/>
        <w:t>‘generalizes’:</w:t>
      </w:r>
      <w:hyperlink w:anchor="_81284aa430d71f6e8d9c1804d9149488" w:history="1">
        <w:r>
          <w:rPr>
            <w:rStyle w:val="Hyperlink"/>
          </w:rPr>
          <w:t>Context</w:t>
        </w:r>
      </w:hyperlink>
    </w:p>
    <w:p w:rsidR="00697D8F" w:rsidRDefault="00697D8F" w:rsidP="000B3F78">
      <w:pPr>
        <w:ind w:firstLine="720"/>
      </w:pPr>
      <w:r>
        <w:t>‘specializes’:</w:t>
      </w:r>
      <w:hyperlink w:anchor="_81284aa430d71f6e8d9c1804d9149488" w:history="1">
        <w:r>
          <w:rPr>
            <w:rStyle w:val="Hyperlink"/>
          </w:rPr>
          <w:t>Context</w:t>
        </w:r>
      </w:hyperlink>
    </w:p>
    <w:p w:rsidR="00697D8F" w:rsidRDefault="00697D8F" w:rsidP="000B3F78">
      <w:pPr>
        <w:ind w:firstLine="720"/>
      </w:pPr>
      <w:r>
        <w:t>‘contextualizes’:</w:t>
      </w:r>
      <w:hyperlink w:anchor="_3a4ff69ced5d7f7c66bb882997dea37e" w:history="1">
        <w:r>
          <w:rPr>
            <w:rStyle w:val="Hyperlink"/>
          </w:rPr>
          <w:t>Anything</w:t>
        </w:r>
      </w:hyperlink>
    </w:p>
    <w:p w:rsidR="00697D8F" w:rsidRDefault="00697D8F" w:rsidP="000B3F78">
      <w:r w:rsidRPr="000365A1">
        <w:rPr>
          <w:b/>
          <w:i/>
        </w:rPr>
        <w:t>From</w:t>
      </w:r>
      <w:r>
        <w:t xml:space="preserve"> </w:t>
      </w:r>
      <w:hyperlink w:anchor="_c05d8ea54231ef8385ae369a8cb18a7f" w:history="1">
        <w:r>
          <w:rPr>
            <w:rStyle w:val="Hyperlink"/>
          </w:rPr>
          <w:t>Occurrence</w:t>
        </w:r>
      </w:hyperlink>
      <w:r>
        <w:t xml:space="preserve">: </w:t>
      </w:r>
    </w:p>
    <w:p w:rsidR="00697D8F" w:rsidRDefault="00697D8F" w:rsidP="000B3F78">
      <w:pPr>
        <w:ind w:firstLine="720"/>
      </w:pPr>
      <w:r>
        <w:t>‘uses’:</w:t>
      </w:r>
      <w:hyperlink w:anchor="_13f9005c9106d00d7131680982c2727a" w:history="1">
        <w:r>
          <w:rPr>
            <w:rStyle w:val="Hyperlink"/>
          </w:rPr>
          <w:t>Entity</w:t>
        </w:r>
      </w:hyperlink>
    </w:p>
    <w:p w:rsidR="00697D8F" w:rsidRDefault="00697D8F" w:rsidP="000B3F78">
      <w:pPr>
        <w:ind w:firstLine="720"/>
      </w:pPr>
      <w:r>
        <w:t>‘creates’:</w:t>
      </w:r>
      <w:hyperlink w:anchor="_13f9005c9106d00d7131680982c2727a" w:history="1">
        <w:r>
          <w:rPr>
            <w:rStyle w:val="Hyperlink"/>
          </w:rPr>
          <w:t>Entity</w:t>
        </w:r>
      </w:hyperlink>
    </w:p>
    <w:p w:rsidR="00697D8F" w:rsidRDefault="00697D8F" w:rsidP="000B3F78">
      <w:pPr>
        <w:ind w:firstLine="720"/>
      </w:pPr>
      <w:r>
        <w:t>‘step in’:</w:t>
      </w:r>
      <w:hyperlink w:anchor="_c05d8ea54231ef8385ae369a8cb18a7f" w:history="1">
        <w:r>
          <w:rPr>
            <w:rStyle w:val="Hyperlink"/>
          </w:rPr>
          <w:t>Occurrence</w:t>
        </w:r>
      </w:hyperlink>
    </w:p>
    <w:p w:rsidR="00697D8F" w:rsidRDefault="00697D8F" w:rsidP="000B3F78">
      <w:pPr>
        <w:ind w:firstLine="720"/>
      </w:pPr>
      <w:r>
        <w:t>‘step’:</w:t>
      </w:r>
      <w:hyperlink w:anchor="_c05d8ea54231ef8385ae369a8cb18a7f" w:history="1">
        <w:r>
          <w:rPr>
            <w:rStyle w:val="Hyperlink"/>
          </w:rPr>
          <w:t>Occurrence</w:t>
        </w:r>
      </w:hyperlink>
    </w:p>
    <w:p w:rsidR="00697D8F" w:rsidRDefault="00697D8F" w:rsidP="000B3F78">
      <w:pPr>
        <w:ind w:firstLine="720"/>
      </w:pPr>
      <w:r>
        <w:t>‘when’:</w:t>
      </w:r>
      <w:hyperlink w:anchor="_63104765cd42c5f76cf72fdc4ed90397" w:history="1">
        <w:r>
          <w:rPr>
            <w:rStyle w:val="Hyperlink"/>
          </w:rPr>
          <w:t>Situation</w:t>
        </w:r>
      </w:hyperlink>
    </w:p>
    <w:p w:rsidR="00697D8F" w:rsidRDefault="00697D8F" w:rsidP="000B3F78">
      <w:r w:rsidRPr="000365A1">
        <w:rPr>
          <w:b/>
          <w:i/>
        </w:rPr>
        <w:t>From</w:t>
      </w:r>
      <w:r>
        <w:t xml:space="preserve"> </w:t>
      </w:r>
      <w:hyperlink w:anchor="_72703355926e6f9d23631bfd436b3d75" w:history="1">
        <w:r>
          <w:rPr>
            <w:rStyle w:val="Hyperlink"/>
          </w:rPr>
          <w:t>Incident</w:t>
        </w:r>
      </w:hyperlink>
      <w:r>
        <w:t xml:space="preserve">: </w:t>
      </w:r>
    </w:p>
    <w:p w:rsidR="00697D8F" w:rsidRDefault="00697D8F" w:rsidP="000B3F78">
      <w:pPr>
        <w:ind w:firstLine="720"/>
      </w:pPr>
      <w:r>
        <w:t>‘results from’:</w:t>
      </w:r>
      <w:hyperlink w:anchor="_04a1907e89ec9aacd39369717010d596" w:history="1">
        <w:r>
          <w:rPr>
            <w:rStyle w:val="Hyperlink"/>
          </w:rPr>
          <w:t>Risk</w:t>
        </w:r>
      </w:hyperlink>
    </w:p>
    <w:p w:rsidR="00697D8F" w:rsidRDefault="00697D8F" w:rsidP="000B3F78">
      <w:r w:rsidRPr="000365A1">
        <w:rPr>
          <w:b/>
          <w:i/>
        </w:rPr>
        <w:t>From</w:t>
      </w:r>
      <w:r>
        <w:t xml:space="preserve"> </w:t>
      </w:r>
      <w:hyperlink w:anchor="_08a2eb20d8bf045e6dbd9fe9c6a5931a" w:history="1">
        <w:r>
          <w:rPr>
            <w:rStyle w:val="Hyperlink"/>
          </w:rPr>
          <w:t>Actual Situation</w:t>
        </w:r>
      </w:hyperlink>
      <w:r>
        <w:t xml:space="preserve">: </w:t>
      </w:r>
    </w:p>
    <w:p w:rsidR="00697D8F" w:rsidRDefault="00697D8F" w:rsidP="000B3F78">
      <w:pPr>
        <w:ind w:firstLine="720"/>
      </w:pPr>
      <w:r>
        <w:t>‘has sighting’:</w:t>
      </w:r>
      <w:hyperlink w:anchor="_e771cce4eb7bb47efae93a7539a40e8e" w:history="1">
        <w:r>
          <w:rPr>
            <w:rStyle w:val="Hyperlink"/>
          </w:rPr>
          <w:t>Sighting</w:t>
        </w:r>
      </w:hyperlink>
    </w:p>
    <w:p w:rsidR="00697D8F" w:rsidRDefault="00697D8F" w:rsidP="000B3F78">
      <w:pPr>
        <w:ind w:firstLine="720"/>
      </w:pPr>
      <w:r>
        <w:t>‘has observation’:</w:t>
      </w:r>
      <w:hyperlink w:anchor="_1a5b22ec96adcbdd1b918a17fe9b44b2" w:history="1">
        <w:r>
          <w:rPr>
            <w:rStyle w:val="Hyperlink"/>
          </w:rPr>
          <w:t>Observation</w:t>
        </w:r>
      </w:hyperlink>
    </w:p>
    <w:p w:rsidR="00697D8F" w:rsidRDefault="00697D8F" w:rsidP="000B3F78">
      <w:r w:rsidRPr="000365A1">
        <w:rPr>
          <w:b/>
          <w:i/>
        </w:rPr>
        <w:t>From</w:t>
      </w:r>
      <w:r>
        <w:t xml:space="preserve"> </w:t>
      </w:r>
      <w:hyperlink w:anchor="_fb65a7c7797a6f834f4eb97640a0234f" w:history="1">
        <w:r>
          <w:rPr>
            <w:rStyle w:val="Hyperlink"/>
          </w:rPr>
          <w:t>Individual</w:t>
        </w:r>
      </w:hyperlink>
      <w:r>
        <w:t xml:space="preserve">: </w:t>
      </w:r>
    </w:p>
    <w:p w:rsidR="00697D8F" w:rsidRDefault="00697D8F" w:rsidP="000B3F78">
      <w:pPr>
        <w:ind w:firstLine="720"/>
      </w:pPr>
      <w:r>
        <w:t>‘has observation’:</w:t>
      </w:r>
      <w:hyperlink w:anchor="_1a5b22ec96adcbdd1b918a17fe9b44b2" w:history="1">
        <w:r>
          <w:rPr>
            <w:rStyle w:val="Hyperlink"/>
          </w:rPr>
          <w:t>Observation</w:t>
        </w:r>
      </w:hyperlink>
    </w:p>
    <w:p w:rsidR="00D718D6" w:rsidRDefault="00D718D6" w:rsidP="000B3F78"/>
    <w:p w:rsidR="00D718D6" w:rsidRDefault="005F69A5" w:rsidP="000B3F78">
      <w:pPr>
        <w:pStyle w:val="Heading3"/>
      </w:pPr>
      <w:bookmarkStart w:id="661" w:name="_5645336731749655efdfb7225d08091d"/>
      <w:bookmarkStart w:id="662" w:name="_Toc412106859"/>
      <w:r>
        <w:t>Class Attack</w:t>
      </w:r>
      <w:bookmarkEnd w:id="661"/>
      <w:bookmarkEnd w:id="662"/>
    </w:p>
    <w:p w:rsidR="00D718D6" w:rsidRDefault="005F69A5" w:rsidP="000B3F78">
      <w:r>
        <w:t>An attack is  the  sequence of activities that a threat actor may follow when setting upon a target and thus causing harm.</w:t>
      </w:r>
      <w:r>
        <w:br/>
      </w:r>
      <w:r>
        <w:br/>
        <w:t>an aggressive and violent action against a person or place [LEADing]</w:t>
      </w:r>
    </w:p>
    <w:p w:rsidR="00D718D6" w:rsidRDefault="005F69A5" w:rsidP="000B3F78">
      <w:pPr>
        <w:pStyle w:val="Heading4"/>
      </w:pPr>
      <w:bookmarkStart w:id="663" w:name="_Toc412106860"/>
      <w:r>
        <w:t>Direct Supertypes</w:t>
      </w:r>
      <w:bookmarkEnd w:id="663"/>
    </w:p>
    <w:p w:rsidR="00D718D6" w:rsidRDefault="004619D7" w:rsidP="000B3F78">
      <w:pPr>
        <w:ind w:left="360"/>
      </w:pPr>
      <w:hyperlink w:anchor="_66d5bceb1d0432b3ead820d2dfa08e8e" w:history="1">
        <w:r w:rsidR="005F69A5">
          <w:rPr>
            <w:rStyle w:val="Hyperlink"/>
          </w:rPr>
          <w:t>Dangerous Activity</w:t>
        </w:r>
      </w:hyperlink>
      <w:r w:rsidR="005F69A5">
        <w:t xml:space="preserve">, </w:t>
      </w:r>
      <w:hyperlink w:anchor="_72703355926e6f9d23631bfd436b3d75" w:history="1">
        <w:r w:rsidR="005F69A5">
          <w:rPr>
            <w:rStyle w:val="Hyperlink"/>
          </w:rPr>
          <w:t>Incident</w:t>
        </w:r>
      </w:hyperlink>
    </w:p>
    <w:p w:rsidR="00D718D6" w:rsidRDefault="005F69A5" w:rsidP="000B3F78">
      <w:pPr>
        <w:pStyle w:val="Code"/>
      </w:pPr>
      <w:r w:rsidRPr="00043180">
        <w:rPr>
          <w:b/>
          <w:sz w:val="24"/>
          <w:szCs w:val="24"/>
        </w:rPr>
        <w:t>package</w:t>
      </w:r>
      <w:r>
        <w:t xml:space="preserve"> Conceptual Modeling and Mapping Library::Risk and Threat Concepts::Incident</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66d5bceb1d0432b3ead820d2dfa08e8e" w:history="1">
        <w:r w:rsidR="007E3012">
          <w:rPr>
            <w:rStyle w:val="Hyperlink"/>
          </w:rPr>
          <w:t>Dangerous Activity</w:t>
        </w:r>
      </w:hyperlink>
      <w:r>
        <w:t xml:space="preserve">, </w:t>
      </w:r>
      <w:r w:rsidR="007E3012" w:rsidRPr="007E3012">
        <w:rPr>
          <w:rStyle w:val="Hyperlink"/>
        </w:rPr>
        <w:t xml:space="preserve"> </w:t>
      </w:r>
      <w:hyperlink w:anchor="_72703355926e6f9d23631bfd436b3d75" w:history="1">
        <w:r w:rsidR="007E3012">
          <w:rPr>
            <w:rStyle w:val="Hyperlink"/>
          </w:rPr>
          <w:t>Incident</w:t>
        </w:r>
      </w:hyperlink>
    </w:p>
    <w:p w:rsidR="00D718D6" w:rsidRDefault="00D718D6" w:rsidP="000B3F78">
      <w:pPr>
        <w:pStyle w:val="Code"/>
      </w:pPr>
    </w:p>
    <w:p w:rsidR="00D718D6" w:rsidRDefault="005F69A5" w:rsidP="000B3F78">
      <w:pPr>
        <w:pStyle w:val="Heading4"/>
      </w:pPr>
      <w:bookmarkStart w:id="664" w:name="_Toc412106861"/>
      <w:r>
        <w:t>Inherited Features</w:t>
      </w:r>
      <w:bookmarkEnd w:id="664"/>
    </w:p>
    <w:p w:rsidR="00697D8F" w:rsidRDefault="00697D8F" w:rsidP="000B3F78">
      <w:r w:rsidRPr="000365A1">
        <w:rPr>
          <w:b/>
          <w:i/>
        </w:rPr>
        <w:t>From</w:t>
      </w:r>
      <w:r>
        <w:t xml:space="preserve"> </w:t>
      </w:r>
      <w:hyperlink w:anchor="_66d5bceb1d0432b3ead820d2dfa08e8e" w:history="1">
        <w:r>
          <w:rPr>
            <w:rStyle w:val="Hyperlink"/>
          </w:rPr>
          <w:t>Dangerous Activity</w:t>
        </w:r>
      </w:hyperlink>
      <w:r>
        <w:t xml:space="preserve">: </w:t>
      </w:r>
    </w:p>
    <w:p w:rsidR="00697D8F" w:rsidRDefault="00697D8F" w:rsidP="000B3F78">
      <w:pPr>
        <w:ind w:firstLine="720"/>
      </w:pPr>
      <w:r>
        <w:t>‘perpitrator’:</w:t>
      </w:r>
      <w:hyperlink w:anchor="_a2021927a094afb50933eb829143a391" w:history="1">
        <w:r>
          <w:rPr>
            <w:rStyle w:val="Hyperlink"/>
          </w:rPr>
          <w:t>Threat Actor</w:t>
        </w:r>
      </w:hyperlink>
    </w:p>
    <w:p w:rsidR="00697D8F" w:rsidRDefault="00697D8F" w:rsidP="000B3F78">
      <w:r w:rsidRPr="000365A1">
        <w:rPr>
          <w:b/>
          <w:i/>
        </w:rPr>
        <w:t>From</w:t>
      </w:r>
      <w:r>
        <w:t xml:space="preserve"> </w:t>
      </w:r>
      <w:hyperlink w:anchor="_4bdee0568b2f36e553f586b458dace32" w:history="1">
        <w:r>
          <w:rPr>
            <w:rStyle w:val="Hyperlink"/>
          </w:rPr>
          <w:t>Danger</w:t>
        </w:r>
      </w:hyperlink>
      <w:r>
        <w:t xml:space="preserve">: </w:t>
      </w:r>
    </w:p>
    <w:p w:rsidR="00697D8F" w:rsidRDefault="00697D8F" w:rsidP="000B3F78">
      <w:pPr>
        <w:ind w:firstLine="720"/>
      </w:pPr>
      <w:r>
        <w:t>‘severity’:</w:t>
      </w:r>
      <w:hyperlink w:anchor="_23c4326044009f885190c5ab985800db" w:history="1">
        <w:r>
          <w:rPr>
            <w:rStyle w:val="Hyperlink"/>
          </w:rPr>
          <w:t>Metric</w:t>
        </w:r>
      </w:hyperlink>
    </w:p>
    <w:p w:rsidR="00697D8F" w:rsidRDefault="00697D8F" w:rsidP="000B3F78">
      <w:pPr>
        <w:ind w:firstLine="720"/>
      </w:pPr>
      <w:r>
        <w:t>‘reduce harm via’:</w:t>
      </w:r>
      <w:hyperlink w:anchor="_70807c15a257bc97a908d5f6b48d6c3d" w:history="1">
        <w:r>
          <w:rPr>
            <w:rStyle w:val="Hyperlink"/>
          </w:rPr>
          <w:t>Mitigation</w:t>
        </w:r>
      </w:hyperlink>
    </w:p>
    <w:p w:rsidR="00697D8F" w:rsidRDefault="00697D8F" w:rsidP="000B3F78">
      <w:pPr>
        <w:ind w:firstLine="720"/>
      </w:pPr>
      <w:r>
        <w:t>‘dangerous scenario’:</w:t>
      </w:r>
      <w:hyperlink w:anchor="_f85923f748ecc6b222c0eb85c28ef892" w:history="1">
        <w:r>
          <w:rPr>
            <w:rStyle w:val="Hyperlink"/>
          </w:rPr>
          <w:t>Scenario</w:t>
        </w:r>
      </w:hyperlink>
    </w:p>
    <w:p w:rsidR="00697D8F" w:rsidRDefault="00697D8F" w:rsidP="000B3F78">
      <w:pPr>
        <w:ind w:firstLine="720"/>
      </w:pPr>
      <w:r>
        <w:t>‘source of danger’:</w:t>
      </w:r>
      <w:hyperlink w:anchor="_e92228f26631bd725a174bd1e0d187f6" w:history="1">
        <w:r>
          <w:rPr>
            <w:rStyle w:val="Hyperlink"/>
          </w:rPr>
          <w:t>Danger Source</w:t>
        </w:r>
      </w:hyperlink>
    </w:p>
    <w:p w:rsidR="00697D8F" w:rsidRDefault="00697D8F" w:rsidP="000B3F78">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0B3F78">
      <w:pPr>
        <w:ind w:firstLine="720"/>
      </w:pPr>
      <w:r>
        <w:t>‘starts on’:</w:t>
      </w:r>
      <w:hyperlink w:anchor="_404887ca511c022e037ede12e1a8f37a" w:history="1">
        <w:r>
          <w:rPr>
            <w:rStyle w:val="Hyperlink"/>
          </w:rPr>
          <w:t>Time Point</w:t>
        </w:r>
      </w:hyperlink>
    </w:p>
    <w:p w:rsidR="00697D8F" w:rsidRDefault="00697D8F" w:rsidP="000B3F78">
      <w:pPr>
        <w:ind w:firstLine="720"/>
      </w:pPr>
      <w:r>
        <w:t>‘ends on’:</w:t>
      </w:r>
      <w:hyperlink w:anchor="_404887ca511c022e037ede12e1a8f37a" w:history="1">
        <w:r>
          <w:rPr>
            <w:rStyle w:val="Hyperlink"/>
          </w:rPr>
          <w:t>Time Point</w:t>
        </w:r>
      </w:hyperlink>
    </w:p>
    <w:p w:rsidR="00697D8F" w:rsidRDefault="00697D8F" w:rsidP="000B3F78">
      <w:pPr>
        <w:ind w:firstLine="720"/>
      </w:pPr>
      <w:r>
        <w:t>‘has binding’:</w:t>
      </w:r>
      <w:hyperlink w:anchor="_59d00381296cc32f8d191ec24ae537cd" w:history="1">
        <w:r>
          <w:rPr>
            <w:rStyle w:val="Hyperlink"/>
          </w:rPr>
          <w:t>Binding</w:t>
        </w:r>
      </w:hyperlink>
    </w:p>
    <w:p w:rsidR="00697D8F" w:rsidRDefault="00697D8F" w:rsidP="000B3F78">
      <w:pPr>
        <w:ind w:firstLine="720"/>
      </w:pPr>
      <w:r>
        <w:t>‘has consequence’:</w:t>
      </w:r>
      <w:hyperlink w:anchor="_9bf67544840a1cd6396f28cc292e3ca0" w:history="1">
        <w:r>
          <w:rPr>
            <w:rStyle w:val="Hyperlink"/>
          </w:rPr>
          <w:t>Consequence</w:t>
        </w:r>
      </w:hyperlink>
    </w:p>
    <w:p w:rsidR="00697D8F" w:rsidRDefault="00697D8F" w:rsidP="000B3F78">
      <w:pPr>
        <w:ind w:firstLine="720"/>
      </w:pPr>
      <w:r>
        <w:lastRenderedPageBreak/>
        <w:t>‘impacts’:</w:t>
      </w:r>
      <w:hyperlink w:anchor="_13f9005c9106d00d7131680982c2727a" w:history="1">
        <w:r>
          <w:rPr>
            <w:rStyle w:val="Hyperlink"/>
          </w:rPr>
          <w:t>Entity</w:t>
        </w:r>
      </w:hyperlink>
    </w:p>
    <w:p w:rsidR="00697D8F" w:rsidRDefault="00697D8F" w:rsidP="000B3F78">
      <w:pPr>
        <w:ind w:firstLine="720"/>
      </w:pPr>
      <w:r>
        <w:t>‘matches’:</w:t>
      </w:r>
      <w:hyperlink w:anchor="_6db5f6447173086a1a7d18af4f144b69" w:history="1">
        <w:r>
          <w:rPr>
            <w:rStyle w:val="Hyperlink"/>
          </w:rPr>
          <w:t>Template</w:t>
        </w:r>
      </w:hyperlink>
    </w:p>
    <w:p w:rsidR="00697D8F" w:rsidRDefault="00697D8F" w:rsidP="000B3F78">
      <w:pPr>
        <w:ind w:firstLine="720"/>
      </w:pPr>
      <w:r>
        <w:t>‘confidence’:</w:t>
      </w:r>
      <w:hyperlink w:anchor="_515aa0b3c8b3af1351822986548c803a" w:history="1">
        <w:r>
          <w:rPr>
            <w:rStyle w:val="Hyperlink"/>
          </w:rPr>
          <w:t>Confidence Metric</w:t>
        </w:r>
      </w:hyperlink>
    </w:p>
    <w:p w:rsidR="00697D8F" w:rsidRDefault="00697D8F" w:rsidP="000B3F78">
      <w:pPr>
        <w:ind w:firstLine="720"/>
      </w:pPr>
      <w:r>
        <w:t>‘happens before’:</w:t>
      </w:r>
      <w:hyperlink w:anchor="_63104765cd42c5f76cf72fdc4ed90397" w:history="1">
        <w:r>
          <w:rPr>
            <w:rStyle w:val="Hyperlink"/>
          </w:rPr>
          <w:t>Situation</w:t>
        </w:r>
      </w:hyperlink>
    </w:p>
    <w:p w:rsidR="00697D8F" w:rsidRDefault="00697D8F" w:rsidP="000B3F78">
      <w:pPr>
        <w:ind w:firstLine="720"/>
      </w:pPr>
      <w:r>
        <w:t>‘happens after’:</w:t>
      </w:r>
      <w:hyperlink w:anchor="_63104765cd42c5f76cf72fdc4ed90397" w:history="1">
        <w:r>
          <w:rPr>
            <w:rStyle w:val="Hyperlink"/>
          </w:rPr>
          <w:t>Situation</w:t>
        </w:r>
      </w:hyperlink>
    </w:p>
    <w:p w:rsidR="00697D8F" w:rsidRDefault="00697D8F" w:rsidP="000B3F78">
      <w:pPr>
        <w:ind w:firstLine="720"/>
      </w:pPr>
      <w:r>
        <w:t>‘selects’:</w:t>
      </w:r>
      <w:hyperlink w:anchor="_0ea506f57adef61cfa374e799c7f4b3e" w:history="1">
        <w:r>
          <w:rPr>
            <w:rStyle w:val="Hyperlink"/>
          </w:rPr>
          <w:t>Indicator</w:t>
        </w:r>
      </w:hyperlink>
    </w:p>
    <w:p w:rsidR="00697D8F" w:rsidRDefault="00697D8F" w:rsidP="000B3F78">
      <w:pPr>
        <w:ind w:firstLine="720"/>
      </w:pPr>
      <w:r>
        <w:t>‘do’:</w:t>
      </w:r>
      <w:hyperlink w:anchor="_c05d8ea54231ef8385ae369a8cb18a7f" w:history="1">
        <w:r>
          <w:rPr>
            <w:rStyle w:val="Hyperlink"/>
          </w:rPr>
          <w:t>Occurrence</w:t>
        </w:r>
      </w:hyperlink>
    </w:p>
    <w:p w:rsidR="00697D8F" w:rsidRDefault="00697D8F" w:rsidP="000B3F78">
      <w:pPr>
        <w:ind w:firstLine="720"/>
      </w:pPr>
      <w:r>
        <w:t>‘course of action’:</w:t>
      </w:r>
      <w:hyperlink w:anchor="_83d65b9404a78ed941a332943863e039" w:history="1">
        <w:r>
          <w:rPr>
            <w:rStyle w:val="Hyperlink"/>
          </w:rPr>
          <w:t>Process</w:t>
        </w:r>
      </w:hyperlink>
    </w:p>
    <w:p w:rsidR="00697D8F" w:rsidRDefault="00697D8F" w:rsidP="000B3F78">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0B3F78">
      <w:pPr>
        <w:ind w:firstLine="720"/>
      </w:pPr>
      <w:r>
        <w:t>‘used by’:</w:t>
      </w:r>
      <w:hyperlink w:anchor="_c05d8ea54231ef8385ae369a8cb18a7f" w:history="1">
        <w:r>
          <w:rPr>
            <w:rStyle w:val="Hyperlink"/>
          </w:rPr>
          <w:t>Occurrence</w:t>
        </w:r>
      </w:hyperlink>
    </w:p>
    <w:p w:rsidR="00697D8F" w:rsidRDefault="00697D8F" w:rsidP="000B3F78">
      <w:pPr>
        <w:ind w:firstLine="720"/>
      </w:pPr>
      <w:r>
        <w:t>‘is part of’:</w:t>
      </w:r>
      <w:hyperlink w:anchor="_13f9005c9106d00d7131680982c2727a" w:history="1">
        <w:r>
          <w:rPr>
            <w:rStyle w:val="Hyperlink"/>
          </w:rPr>
          <w:t>Entity</w:t>
        </w:r>
      </w:hyperlink>
    </w:p>
    <w:p w:rsidR="00697D8F" w:rsidRDefault="00697D8F" w:rsidP="000B3F78">
      <w:pPr>
        <w:ind w:firstLine="720"/>
      </w:pPr>
      <w:r>
        <w:t>‘has part’:</w:t>
      </w:r>
      <w:hyperlink w:anchor="_13f9005c9106d00d7131680982c2727a" w:history="1">
        <w:r>
          <w:rPr>
            <w:rStyle w:val="Hyperlink"/>
          </w:rPr>
          <w:t>Entity</w:t>
        </w:r>
      </w:hyperlink>
    </w:p>
    <w:p w:rsidR="00697D8F" w:rsidRDefault="00697D8F" w:rsidP="000B3F78">
      <w:pPr>
        <w:ind w:firstLine="720"/>
      </w:pPr>
      <w:r>
        <w:t>‘has state’:</w:t>
      </w:r>
      <w:hyperlink w:anchor="_927c2855748f476d96735ff79da4ebff" w:history="1">
        <w:r>
          <w:rPr>
            <w:rStyle w:val="Hyperlink"/>
          </w:rPr>
          <w:t>State</w:t>
        </w:r>
      </w:hyperlink>
    </w:p>
    <w:p w:rsidR="00697D8F" w:rsidRDefault="00697D8F" w:rsidP="000B3F78">
      <w:pPr>
        <w:ind w:firstLine="720"/>
      </w:pPr>
      <w:r>
        <w:t>‘created by’:</w:t>
      </w:r>
      <w:hyperlink w:anchor="_c05d8ea54231ef8385ae369a8cb18a7f" w:history="1">
        <w:r>
          <w:rPr>
            <w:rStyle w:val="Hyperlink"/>
          </w:rPr>
          <w:t>Occurrence</w:t>
        </w:r>
      </w:hyperlink>
    </w:p>
    <w:p w:rsidR="00697D8F" w:rsidRDefault="00697D8F" w:rsidP="000B3F78">
      <w:pPr>
        <w:ind w:firstLine="720"/>
      </w:pPr>
      <w:r>
        <w:t>‘is related to’:</w:t>
      </w:r>
      <w:hyperlink w:anchor="_13f9005c9106d00d7131680982c2727a" w:history="1">
        <w:r>
          <w:rPr>
            <w:rStyle w:val="Hyperlink"/>
          </w:rPr>
          <w:t>Entity</w:t>
        </w:r>
      </w:hyperlink>
    </w:p>
    <w:p w:rsidR="00697D8F" w:rsidRDefault="00697D8F" w:rsidP="000B3F78">
      <w:pPr>
        <w:ind w:firstLine="720"/>
      </w:pPr>
      <w:r>
        <w:t>‘impacted by’:</w:t>
      </w:r>
      <w:hyperlink w:anchor="_63104765cd42c5f76cf72fdc4ed90397" w:history="1">
        <w:r>
          <w:rPr>
            <w:rStyle w:val="Hyperlink"/>
          </w:rPr>
          <w:t>Situation</w:t>
        </w:r>
      </w:hyperlink>
    </w:p>
    <w:p w:rsidR="00697D8F" w:rsidRDefault="00697D8F" w:rsidP="000B3F78">
      <w:pPr>
        <w:ind w:firstLine="720"/>
      </w:pPr>
      <w:r>
        <w:t>‘identified by’:</w:t>
      </w:r>
      <w:hyperlink w:anchor="_a9304dce0833e68d6c1871feed7ba4c8" w:history="1">
        <w:r>
          <w:rPr>
            <w:rStyle w:val="Hyperlink"/>
          </w:rPr>
          <w:t>Identifier</w:t>
        </w:r>
      </w:hyperlink>
    </w:p>
    <w:p w:rsidR="00697D8F" w:rsidRDefault="00697D8F" w:rsidP="000B3F78">
      <w:pPr>
        <w:ind w:firstLine="720"/>
      </w:pPr>
      <w:r>
        <w:t>‘has name’:</w:t>
      </w:r>
      <w:hyperlink w:anchor="_afe5a48976a2df078be9473827611fb8" w:history="1">
        <w:r>
          <w:rPr>
            <w:rStyle w:val="Hyperlink"/>
          </w:rPr>
          <w:t>Name</w:t>
        </w:r>
      </w:hyperlink>
    </w:p>
    <w:p w:rsidR="00697D8F" w:rsidRDefault="00697D8F" w:rsidP="000B3F78">
      <w:pPr>
        <w:ind w:firstLine="720"/>
      </w:pPr>
      <w:r>
        <w:t>‘prefered identifier’:</w:t>
      </w:r>
      <w:hyperlink w:anchor="_a9304dce0833e68d6c1871feed7ba4c8" w:history="1">
        <w:r>
          <w:rPr>
            <w:rStyle w:val="Hyperlink"/>
          </w:rPr>
          <w:t>Identifier</w:t>
        </w:r>
      </w:hyperlink>
    </w:p>
    <w:p w:rsidR="00697D8F" w:rsidRDefault="00697D8F" w:rsidP="000B3F78">
      <w:pPr>
        <w:ind w:firstLine="720"/>
      </w:pPr>
      <w:r>
        <w:t>‘watched by’:</w:t>
      </w:r>
      <w:hyperlink w:anchor="_a3511bec5be4181aed91476c6b138095" w:history="1">
        <w:r>
          <w:rPr>
            <w:rStyle w:val="Hyperlink"/>
          </w:rPr>
          <w:t>Indicator Watchlist</w:t>
        </w:r>
      </w:hyperlink>
    </w:p>
    <w:p w:rsidR="00697D8F" w:rsidRDefault="00697D8F" w:rsidP="000B3F78">
      <w:pPr>
        <w:ind w:firstLine="720"/>
      </w:pPr>
      <w:r>
        <w:t>‘observed by’:</w:t>
      </w:r>
      <w:hyperlink w:anchor="_1a5b22ec96adcbdd1b918a17fe9b44b2" w:history="1">
        <w:r>
          <w:rPr>
            <w:rStyle w:val="Hyperlink"/>
          </w:rPr>
          <w:t>Observation</w:t>
        </w:r>
      </w:hyperlink>
    </w:p>
    <w:p w:rsidR="00697D8F" w:rsidRDefault="00697D8F" w:rsidP="000B3F78">
      <w:pPr>
        <w:ind w:firstLine="720"/>
      </w:pPr>
      <w:r>
        <w:t>‘made available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697D8F" w:rsidRDefault="00697D8F" w:rsidP="000B3F78">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0B3F78">
      <w:pPr>
        <w:ind w:firstLine="720"/>
      </w:pPr>
      <w:r>
        <w:t>‘generalizes’:</w:t>
      </w:r>
      <w:hyperlink w:anchor="_81284aa430d71f6e8d9c1804d9149488" w:history="1">
        <w:r>
          <w:rPr>
            <w:rStyle w:val="Hyperlink"/>
          </w:rPr>
          <w:t>Context</w:t>
        </w:r>
      </w:hyperlink>
    </w:p>
    <w:p w:rsidR="00697D8F" w:rsidRDefault="00697D8F" w:rsidP="000B3F78">
      <w:pPr>
        <w:ind w:firstLine="720"/>
      </w:pPr>
      <w:r>
        <w:t>‘specializes’:</w:t>
      </w:r>
      <w:hyperlink w:anchor="_81284aa430d71f6e8d9c1804d9149488" w:history="1">
        <w:r>
          <w:rPr>
            <w:rStyle w:val="Hyperlink"/>
          </w:rPr>
          <w:t>Context</w:t>
        </w:r>
      </w:hyperlink>
    </w:p>
    <w:p w:rsidR="00697D8F" w:rsidRDefault="00697D8F" w:rsidP="000B3F78">
      <w:pPr>
        <w:ind w:firstLine="720"/>
      </w:pPr>
      <w:r>
        <w:t>‘contextualizes’:</w:t>
      </w:r>
      <w:hyperlink w:anchor="_3a4ff69ced5d7f7c66bb882997dea37e" w:history="1">
        <w:r>
          <w:rPr>
            <w:rStyle w:val="Hyperlink"/>
          </w:rPr>
          <w:t>Anything</w:t>
        </w:r>
      </w:hyperlink>
    </w:p>
    <w:p w:rsidR="00697D8F" w:rsidRDefault="00697D8F" w:rsidP="000B3F78">
      <w:r w:rsidRPr="000365A1">
        <w:rPr>
          <w:b/>
          <w:i/>
        </w:rPr>
        <w:t>From</w:t>
      </w:r>
      <w:r>
        <w:t xml:space="preserve"> </w:t>
      </w:r>
      <w:hyperlink w:anchor="_c05d8ea54231ef8385ae369a8cb18a7f" w:history="1">
        <w:r>
          <w:rPr>
            <w:rStyle w:val="Hyperlink"/>
          </w:rPr>
          <w:t>Occurrence</w:t>
        </w:r>
      </w:hyperlink>
      <w:r>
        <w:t xml:space="preserve">: </w:t>
      </w:r>
    </w:p>
    <w:p w:rsidR="00697D8F" w:rsidRDefault="00697D8F" w:rsidP="000B3F78">
      <w:pPr>
        <w:ind w:firstLine="720"/>
      </w:pPr>
      <w:r>
        <w:t>‘uses’:</w:t>
      </w:r>
      <w:hyperlink w:anchor="_13f9005c9106d00d7131680982c2727a" w:history="1">
        <w:r>
          <w:rPr>
            <w:rStyle w:val="Hyperlink"/>
          </w:rPr>
          <w:t>Entity</w:t>
        </w:r>
      </w:hyperlink>
    </w:p>
    <w:p w:rsidR="00697D8F" w:rsidRDefault="00697D8F" w:rsidP="000B3F78">
      <w:pPr>
        <w:ind w:firstLine="720"/>
      </w:pPr>
      <w:r>
        <w:t>‘creates’:</w:t>
      </w:r>
      <w:hyperlink w:anchor="_13f9005c9106d00d7131680982c2727a" w:history="1">
        <w:r>
          <w:rPr>
            <w:rStyle w:val="Hyperlink"/>
          </w:rPr>
          <w:t>Entity</w:t>
        </w:r>
      </w:hyperlink>
    </w:p>
    <w:p w:rsidR="00697D8F" w:rsidRDefault="00697D8F" w:rsidP="000B3F78">
      <w:pPr>
        <w:ind w:firstLine="720"/>
      </w:pPr>
      <w:r>
        <w:t>‘step in’:</w:t>
      </w:r>
      <w:hyperlink w:anchor="_c05d8ea54231ef8385ae369a8cb18a7f" w:history="1">
        <w:r>
          <w:rPr>
            <w:rStyle w:val="Hyperlink"/>
          </w:rPr>
          <w:t>Occurrence</w:t>
        </w:r>
      </w:hyperlink>
    </w:p>
    <w:p w:rsidR="00697D8F" w:rsidRDefault="00697D8F" w:rsidP="000B3F78">
      <w:pPr>
        <w:ind w:firstLine="720"/>
      </w:pPr>
      <w:r>
        <w:t>‘step’:</w:t>
      </w:r>
      <w:hyperlink w:anchor="_c05d8ea54231ef8385ae369a8cb18a7f" w:history="1">
        <w:r>
          <w:rPr>
            <w:rStyle w:val="Hyperlink"/>
          </w:rPr>
          <w:t>Occurrence</w:t>
        </w:r>
      </w:hyperlink>
    </w:p>
    <w:p w:rsidR="00697D8F" w:rsidRDefault="00697D8F" w:rsidP="000B3F78">
      <w:pPr>
        <w:ind w:firstLine="720"/>
      </w:pPr>
      <w:r>
        <w:t>‘when’:</w:t>
      </w:r>
      <w:hyperlink w:anchor="_63104765cd42c5f76cf72fdc4ed90397" w:history="1">
        <w:r>
          <w:rPr>
            <w:rStyle w:val="Hyperlink"/>
          </w:rPr>
          <w:t>Situation</w:t>
        </w:r>
      </w:hyperlink>
    </w:p>
    <w:p w:rsidR="00697D8F" w:rsidRDefault="00697D8F" w:rsidP="000B3F78">
      <w:r w:rsidRPr="000365A1">
        <w:rPr>
          <w:b/>
          <w:i/>
        </w:rPr>
        <w:lastRenderedPageBreak/>
        <w:t>From</w:t>
      </w:r>
      <w:r>
        <w:t xml:space="preserve"> </w:t>
      </w:r>
      <w:hyperlink w:anchor="_bf62ccd25fcc4695eba838a426996db5" w:history="1">
        <w:r>
          <w:rPr>
            <w:rStyle w:val="Hyperlink"/>
          </w:rPr>
          <w:t>Activity</w:t>
        </w:r>
      </w:hyperlink>
      <w:r>
        <w:t xml:space="preserve">: </w:t>
      </w:r>
    </w:p>
    <w:p w:rsidR="00697D8F" w:rsidRDefault="00697D8F" w:rsidP="000B3F78">
      <w:pPr>
        <w:ind w:firstLine="720"/>
      </w:pPr>
      <w:r>
        <w:t>‘performed by’:</w:t>
      </w:r>
      <w:hyperlink w:anchor="_195976dea0d8187e1656ac43c072c070" w:history="1">
        <w:r>
          <w:rPr>
            <w:rStyle w:val="Hyperlink"/>
          </w:rPr>
          <w:t>Actor</w:t>
        </w:r>
      </w:hyperlink>
    </w:p>
    <w:p w:rsidR="00697D8F" w:rsidRDefault="00697D8F" w:rsidP="000B3F78">
      <w:r w:rsidRPr="000365A1">
        <w:rPr>
          <w:b/>
          <w:i/>
        </w:rPr>
        <w:t>From</w:t>
      </w:r>
      <w:r>
        <w:t xml:space="preserve"> </w:t>
      </w:r>
      <w:hyperlink w:anchor="_72703355926e6f9d23631bfd436b3d75" w:history="1">
        <w:r>
          <w:rPr>
            <w:rStyle w:val="Hyperlink"/>
          </w:rPr>
          <w:t>Incident</w:t>
        </w:r>
      </w:hyperlink>
      <w:r>
        <w:t xml:space="preserve">: </w:t>
      </w:r>
    </w:p>
    <w:p w:rsidR="00697D8F" w:rsidRDefault="00697D8F" w:rsidP="000B3F78">
      <w:pPr>
        <w:ind w:firstLine="720"/>
      </w:pPr>
      <w:r>
        <w:t>‘results from’:</w:t>
      </w:r>
      <w:hyperlink w:anchor="_04a1907e89ec9aacd39369717010d596" w:history="1">
        <w:r>
          <w:rPr>
            <w:rStyle w:val="Hyperlink"/>
          </w:rPr>
          <w:t>Risk</w:t>
        </w:r>
      </w:hyperlink>
    </w:p>
    <w:p w:rsidR="00697D8F" w:rsidRDefault="00697D8F" w:rsidP="000B3F78">
      <w:r w:rsidRPr="000365A1">
        <w:rPr>
          <w:b/>
          <w:i/>
        </w:rPr>
        <w:t>From</w:t>
      </w:r>
      <w:r>
        <w:t xml:space="preserve"> </w:t>
      </w:r>
      <w:hyperlink w:anchor="_08a2eb20d8bf045e6dbd9fe9c6a5931a" w:history="1">
        <w:r>
          <w:rPr>
            <w:rStyle w:val="Hyperlink"/>
          </w:rPr>
          <w:t>Actual Situation</w:t>
        </w:r>
      </w:hyperlink>
      <w:r>
        <w:t xml:space="preserve">: </w:t>
      </w:r>
    </w:p>
    <w:p w:rsidR="00697D8F" w:rsidRDefault="00697D8F" w:rsidP="000B3F78">
      <w:pPr>
        <w:ind w:firstLine="720"/>
      </w:pPr>
      <w:r>
        <w:t>‘has sighting’:</w:t>
      </w:r>
      <w:hyperlink w:anchor="_e771cce4eb7bb47efae93a7539a40e8e" w:history="1">
        <w:r>
          <w:rPr>
            <w:rStyle w:val="Hyperlink"/>
          </w:rPr>
          <w:t>Sighting</w:t>
        </w:r>
      </w:hyperlink>
    </w:p>
    <w:p w:rsidR="00697D8F" w:rsidRDefault="00697D8F" w:rsidP="000B3F78">
      <w:pPr>
        <w:ind w:firstLine="720"/>
      </w:pPr>
      <w:r>
        <w:t>‘has observation’:</w:t>
      </w:r>
      <w:hyperlink w:anchor="_1a5b22ec96adcbdd1b918a17fe9b44b2" w:history="1">
        <w:r>
          <w:rPr>
            <w:rStyle w:val="Hyperlink"/>
          </w:rPr>
          <w:t>Observation</w:t>
        </w:r>
      </w:hyperlink>
    </w:p>
    <w:p w:rsidR="00697D8F" w:rsidRDefault="00697D8F" w:rsidP="000B3F78">
      <w:r w:rsidRPr="000365A1">
        <w:rPr>
          <w:b/>
          <w:i/>
        </w:rPr>
        <w:t>From</w:t>
      </w:r>
      <w:r>
        <w:t xml:space="preserve"> </w:t>
      </w:r>
      <w:hyperlink w:anchor="_fb65a7c7797a6f834f4eb97640a0234f" w:history="1">
        <w:r>
          <w:rPr>
            <w:rStyle w:val="Hyperlink"/>
          </w:rPr>
          <w:t>Individual</w:t>
        </w:r>
      </w:hyperlink>
      <w:r>
        <w:t xml:space="preserve">: </w:t>
      </w:r>
    </w:p>
    <w:p w:rsidR="00697D8F" w:rsidRDefault="00697D8F" w:rsidP="000B3F78">
      <w:pPr>
        <w:ind w:firstLine="720"/>
      </w:pPr>
      <w:r>
        <w:t>‘has observation’:</w:t>
      </w:r>
      <w:hyperlink w:anchor="_1a5b22ec96adcbdd1b918a17fe9b44b2" w:history="1">
        <w:r>
          <w:rPr>
            <w:rStyle w:val="Hyperlink"/>
          </w:rPr>
          <w:t>Observation</w:t>
        </w:r>
      </w:hyperlink>
    </w:p>
    <w:p w:rsidR="00D718D6" w:rsidRDefault="00D718D6" w:rsidP="000B3F78"/>
    <w:p w:rsidR="00D718D6" w:rsidRDefault="005F69A5" w:rsidP="000B3F78">
      <w:pPr>
        <w:pStyle w:val="Heading3"/>
      </w:pPr>
      <w:bookmarkStart w:id="665" w:name="_103e81aac3477b2e1c7cd91c16b4fffa"/>
      <w:bookmarkStart w:id="666" w:name="_Toc412106862"/>
      <w:r>
        <w:t>Class Disaster</w:t>
      </w:r>
      <w:bookmarkEnd w:id="665"/>
      <w:bookmarkEnd w:id="666"/>
    </w:p>
    <w:p w:rsidR="00D718D6" w:rsidRDefault="005F69A5" w:rsidP="000B3F78">
      <w:r>
        <w:t>A sudden event  that causes great damage or loss of life. [LEADing]</w:t>
      </w:r>
    </w:p>
    <w:p w:rsidR="00D718D6" w:rsidRDefault="005F69A5" w:rsidP="000B3F78">
      <w:pPr>
        <w:pStyle w:val="Heading4"/>
      </w:pPr>
      <w:bookmarkStart w:id="667" w:name="_Toc412106863"/>
      <w:r>
        <w:t>Direct Supertypes</w:t>
      </w:r>
      <w:bookmarkEnd w:id="667"/>
    </w:p>
    <w:p w:rsidR="00D718D6" w:rsidRDefault="004619D7" w:rsidP="000B3F78">
      <w:pPr>
        <w:ind w:left="360"/>
      </w:pPr>
      <w:hyperlink w:anchor="_a4ad61aeb90706711f324ecddb74c6ec" w:history="1">
        <w:r w:rsidR="005F69A5">
          <w:rPr>
            <w:rStyle w:val="Hyperlink"/>
          </w:rPr>
          <w:t>Dangerous Event</w:t>
        </w:r>
      </w:hyperlink>
      <w:r w:rsidR="005F69A5">
        <w:t xml:space="preserve">, </w:t>
      </w:r>
      <w:hyperlink w:anchor="_72703355926e6f9d23631bfd436b3d75" w:history="1">
        <w:r w:rsidR="005F69A5">
          <w:rPr>
            <w:rStyle w:val="Hyperlink"/>
          </w:rPr>
          <w:t>Incident</w:t>
        </w:r>
      </w:hyperlink>
    </w:p>
    <w:p w:rsidR="00D718D6" w:rsidRDefault="005F69A5" w:rsidP="000B3F78">
      <w:pPr>
        <w:pStyle w:val="Code"/>
      </w:pPr>
      <w:r w:rsidRPr="00043180">
        <w:rPr>
          <w:b/>
          <w:sz w:val="24"/>
          <w:szCs w:val="24"/>
        </w:rPr>
        <w:t>package</w:t>
      </w:r>
      <w:r>
        <w:t xml:space="preserve"> Conceptual Modeling and Mapping Library::Risk and Threat Concepts::Incident</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a4ad61aeb90706711f324ecddb74c6ec" w:history="1">
        <w:r w:rsidR="007E3012">
          <w:rPr>
            <w:rStyle w:val="Hyperlink"/>
          </w:rPr>
          <w:t>Dangerous Event</w:t>
        </w:r>
      </w:hyperlink>
      <w:r>
        <w:t xml:space="preserve">, </w:t>
      </w:r>
      <w:r w:rsidR="007E3012" w:rsidRPr="007E3012">
        <w:rPr>
          <w:rStyle w:val="Hyperlink"/>
        </w:rPr>
        <w:t xml:space="preserve"> </w:t>
      </w:r>
      <w:hyperlink w:anchor="_72703355926e6f9d23631bfd436b3d75" w:history="1">
        <w:r w:rsidR="007E3012">
          <w:rPr>
            <w:rStyle w:val="Hyperlink"/>
          </w:rPr>
          <w:t>Incident</w:t>
        </w:r>
      </w:hyperlink>
    </w:p>
    <w:p w:rsidR="00D718D6" w:rsidRDefault="00D718D6" w:rsidP="000B3F78">
      <w:pPr>
        <w:pStyle w:val="Code"/>
      </w:pPr>
    </w:p>
    <w:p w:rsidR="00D718D6" w:rsidRDefault="005F69A5" w:rsidP="000B3F78">
      <w:pPr>
        <w:pStyle w:val="Heading4"/>
      </w:pPr>
      <w:bookmarkStart w:id="668" w:name="_Toc412106864"/>
      <w:r>
        <w:t>Inherited Features</w:t>
      </w:r>
      <w:bookmarkEnd w:id="668"/>
    </w:p>
    <w:p w:rsidR="00697D8F" w:rsidRDefault="00697D8F" w:rsidP="000B3F78">
      <w:r w:rsidRPr="000365A1">
        <w:rPr>
          <w:b/>
          <w:i/>
        </w:rPr>
        <w:t>From</w:t>
      </w:r>
      <w:r>
        <w:t xml:space="preserve"> </w:t>
      </w:r>
      <w:hyperlink w:anchor="_4bdee0568b2f36e553f586b458dace32" w:history="1">
        <w:r>
          <w:rPr>
            <w:rStyle w:val="Hyperlink"/>
          </w:rPr>
          <w:t>Danger</w:t>
        </w:r>
      </w:hyperlink>
      <w:r>
        <w:t xml:space="preserve">: </w:t>
      </w:r>
    </w:p>
    <w:p w:rsidR="00697D8F" w:rsidRDefault="00697D8F" w:rsidP="000B3F78">
      <w:pPr>
        <w:ind w:firstLine="720"/>
      </w:pPr>
      <w:r>
        <w:t>‘severity’:</w:t>
      </w:r>
      <w:hyperlink w:anchor="_23c4326044009f885190c5ab985800db" w:history="1">
        <w:r>
          <w:rPr>
            <w:rStyle w:val="Hyperlink"/>
          </w:rPr>
          <w:t>Metric</w:t>
        </w:r>
      </w:hyperlink>
    </w:p>
    <w:p w:rsidR="00697D8F" w:rsidRDefault="00697D8F" w:rsidP="000B3F78">
      <w:pPr>
        <w:ind w:firstLine="720"/>
      </w:pPr>
      <w:r>
        <w:t>‘reduce harm via’:</w:t>
      </w:r>
      <w:hyperlink w:anchor="_70807c15a257bc97a908d5f6b48d6c3d" w:history="1">
        <w:r>
          <w:rPr>
            <w:rStyle w:val="Hyperlink"/>
          </w:rPr>
          <w:t>Mitigation</w:t>
        </w:r>
      </w:hyperlink>
    </w:p>
    <w:p w:rsidR="00697D8F" w:rsidRDefault="00697D8F" w:rsidP="000B3F78">
      <w:pPr>
        <w:ind w:firstLine="720"/>
      </w:pPr>
      <w:r>
        <w:t>‘dangerous scenario’:</w:t>
      </w:r>
      <w:hyperlink w:anchor="_f85923f748ecc6b222c0eb85c28ef892" w:history="1">
        <w:r>
          <w:rPr>
            <w:rStyle w:val="Hyperlink"/>
          </w:rPr>
          <w:t>Scenario</w:t>
        </w:r>
      </w:hyperlink>
    </w:p>
    <w:p w:rsidR="00697D8F" w:rsidRDefault="00697D8F" w:rsidP="000B3F78">
      <w:pPr>
        <w:ind w:firstLine="720"/>
      </w:pPr>
      <w:r>
        <w:t>‘source of danger’:</w:t>
      </w:r>
      <w:hyperlink w:anchor="_e92228f26631bd725a174bd1e0d187f6" w:history="1">
        <w:r>
          <w:rPr>
            <w:rStyle w:val="Hyperlink"/>
          </w:rPr>
          <w:t>Danger Source</w:t>
        </w:r>
      </w:hyperlink>
    </w:p>
    <w:p w:rsidR="00697D8F" w:rsidRDefault="00697D8F" w:rsidP="000B3F78">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0B3F78">
      <w:pPr>
        <w:ind w:firstLine="720"/>
      </w:pPr>
      <w:r>
        <w:t>‘starts on’:</w:t>
      </w:r>
      <w:hyperlink w:anchor="_404887ca511c022e037ede12e1a8f37a" w:history="1">
        <w:r>
          <w:rPr>
            <w:rStyle w:val="Hyperlink"/>
          </w:rPr>
          <w:t>Time Point</w:t>
        </w:r>
      </w:hyperlink>
    </w:p>
    <w:p w:rsidR="00697D8F" w:rsidRDefault="00697D8F" w:rsidP="000B3F78">
      <w:pPr>
        <w:ind w:firstLine="720"/>
      </w:pPr>
      <w:r>
        <w:t>‘ends on’:</w:t>
      </w:r>
      <w:hyperlink w:anchor="_404887ca511c022e037ede12e1a8f37a" w:history="1">
        <w:r>
          <w:rPr>
            <w:rStyle w:val="Hyperlink"/>
          </w:rPr>
          <w:t>Time Point</w:t>
        </w:r>
      </w:hyperlink>
    </w:p>
    <w:p w:rsidR="00697D8F" w:rsidRDefault="00697D8F" w:rsidP="000B3F78">
      <w:pPr>
        <w:ind w:firstLine="720"/>
      </w:pPr>
      <w:r>
        <w:t>‘has binding’:</w:t>
      </w:r>
      <w:hyperlink w:anchor="_59d00381296cc32f8d191ec24ae537cd" w:history="1">
        <w:r>
          <w:rPr>
            <w:rStyle w:val="Hyperlink"/>
          </w:rPr>
          <w:t>Binding</w:t>
        </w:r>
      </w:hyperlink>
    </w:p>
    <w:p w:rsidR="00697D8F" w:rsidRDefault="00697D8F" w:rsidP="000B3F78">
      <w:pPr>
        <w:ind w:firstLine="720"/>
      </w:pPr>
      <w:r>
        <w:t>‘has consequence’:</w:t>
      </w:r>
      <w:hyperlink w:anchor="_9bf67544840a1cd6396f28cc292e3ca0" w:history="1">
        <w:r>
          <w:rPr>
            <w:rStyle w:val="Hyperlink"/>
          </w:rPr>
          <w:t>Consequence</w:t>
        </w:r>
      </w:hyperlink>
    </w:p>
    <w:p w:rsidR="00697D8F" w:rsidRDefault="00697D8F" w:rsidP="000B3F78">
      <w:pPr>
        <w:ind w:firstLine="720"/>
      </w:pPr>
      <w:r>
        <w:t>‘impacts’:</w:t>
      </w:r>
      <w:hyperlink w:anchor="_13f9005c9106d00d7131680982c2727a" w:history="1">
        <w:r>
          <w:rPr>
            <w:rStyle w:val="Hyperlink"/>
          </w:rPr>
          <w:t>Entity</w:t>
        </w:r>
      </w:hyperlink>
    </w:p>
    <w:p w:rsidR="00697D8F" w:rsidRDefault="00697D8F" w:rsidP="000B3F78">
      <w:pPr>
        <w:ind w:firstLine="720"/>
      </w:pPr>
      <w:r>
        <w:t>‘matches’:</w:t>
      </w:r>
      <w:hyperlink w:anchor="_6db5f6447173086a1a7d18af4f144b69" w:history="1">
        <w:r>
          <w:rPr>
            <w:rStyle w:val="Hyperlink"/>
          </w:rPr>
          <w:t>Template</w:t>
        </w:r>
      </w:hyperlink>
    </w:p>
    <w:p w:rsidR="00697D8F" w:rsidRDefault="00697D8F" w:rsidP="000B3F78">
      <w:pPr>
        <w:ind w:firstLine="720"/>
      </w:pPr>
      <w:r>
        <w:t>‘confidence’:</w:t>
      </w:r>
      <w:hyperlink w:anchor="_515aa0b3c8b3af1351822986548c803a" w:history="1">
        <w:r>
          <w:rPr>
            <w:rStyle w:val="Hyperlink"/>
          </w:rPr>
          <w:t>Confidence Metric</w:t>
        </w:r>
      </w:hyperlink>
    </w:p>
    <w:p w:rsidR="00697D8F" w:rsidRDefault="00697D8F" w:rsidP="000B3F78">
      <w:pPr>
        <w:ind w:firstLine="720"/>
      </w:pPr>
      <w:r>
        <w:t>‘happens before’:</w:t>
      </w:r>
      <w:hyperlink w:anchor="_63104765cd42c5f76cf72fdc4ed90397" w:history="1">
        <w:r>
          <w:rPr>
            <w:rStyle w:val="Hyperlink"/>
          </w:rPr>
          <w:t>Situation</w:t>
        </w:r>
      </w:hyperlink>
    </w:p>
    <w:p w:rsidR="00697D8F" w:rsidRDefault="00697D8F" w:rsidP="000B3F78">
      <w:pPr>
        <w:ind w:firstLine="720"/>
      </w:pPr>
      <w:r>
        <w:t>‘happens after’:</w:t>
      </w:r>
      <w:hyperlink w:anchor="_63104765cd42c5f76cf72fdc4ed90397" w:history="1">
        <w:r>
          <w:rPr>
            <w:rStyle w:val="Hyperlink"/>
          </w:rPr>
          <w:t>Situation</w:t>
        </w:r>
      </w:hyperlink>
    </w:p>
    <w:p w:rsidR="00697D8F" w:rsidRDefault="00697D8F" w:rsidP="000B3F78">
      <w:pPr>
        <w:ind w:firstLine="720"/>
      </w:pPr>
      <w:r>
        <w:t>‘selects’:</w:t>
      </w:r>
      <w:hyperlink w:anchor="_0ea506f57adef61cfa374e799c7f4b3e" w:history="1">
        <w:r>
          <w:rPr>
            <w:rStyle w:val="Hyperlink"/>
          </w:rPr>
          <w:t>Indicator</w:t>
        </w:r>
      </w:hyperlink>
    </w:p>
    <w:p w:rsidR="00697D8F" w:rsidRDefault="00697D8F" w:rsidP="000B3F78">
      <w:pPr>
        <w:ind w:firstLine="720"/>
      </w:pPr>
      <w:r>
        <w:t>‘do’:</w:t>
      </w:r>
      <w:hyperlink w:anchor="_c05d8ea54231ef8385ae369a8cb18a7f" w:history="1">
        <w:r>
          <w:rPr>
            <w:rStyle w:val="Hyperlink"/>
          </w:rPr>
          <w:t>Occurrence</w:t>
        </w:r>
      </w:hyperlink>
    </w:p>
    <w:p w:rsidR="00697D8F" w:rsidRDefault="00697D8F" w:rsidP="000B3F78">
      <w:pPr>
        <w:ind w:firstLine="720"/>
      </w:pPr>
      <w:r>
        <w:t>‘course of action’:</w:t>
      </w:r>
      <w:hyperlink w:anchor="_83d65b9404a78ed941a332943863e039" w:history="1">
        <w:r>
          <w:rPr>
            <w:rStyle w:val="Hyperlink"/>
          </w:rPr>
          <w:t>Process</w:t>
        </w:r>
      </w:hyperlink>
    </w:p>
    <w:p w:rsidR="00697D8F" w:rsidRDefault="00697D8F" w:rsidP="000B3F78">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0B3F78">
      <w:pPr>
        <w:ind w:firstLine="720"/>
      </w:pPr>
      <w:r>
        <w:t>‘used by’:</w:t>
      </w:r>
      <w:hyperlink w:anchor="_c05d8ea54231ef8385ae369a8cb18a7f" w:history="1">
        <w:r>
          <w:rPr>
            <w:rStyle w:val="Hyperlink"/>
          </w:rPr>
          <w:t>Occurrence</w:t>
        </w:r>
      </w:hyperlink>
    </w:p>
    <w:p w:rsidR="00697D8F" w:rsidRDefault="00697D8F" w:rsidP="000B3F78">
      <w:pPr>
        <w:ind w:firstLine="720"/>
      </w:pPr>
      <w:r>
        <w:t>‘is part of’:</w:t>
      </w:r>
      <w:hyperlink w:anchor="_13f9005c9106d00d7131680982c2727a" w:history="1">
        <w:r>
          <w:rPr>
            <w:rStyle w:val="Hyperlink"/>
          </w:rPr>
          <w:t>Entity</w:t>
        </w:r>
      </w:hyperlink>
    </w:p>
    <w:p w:rsidR="00697D8F" w:rsidRDefault="00697D8F" w:rsidP="000B3F78">
      <w:pPr>
        <w:ind w:firstLine="720"/>
      </w:pPr>
      <w:r>
        <w:lastRenderedPageBreak/>
        <w:t>‘has part’:</w:t>
      </w:r>
      <w:hyperlink w:anchor="_13f9005c9106d00d7131680982c2727a" w:history="1">
        <w:r>
          <w:rPr>
            <w:rStyle w:val="Hyperlink"/>
          </w:rPr>
          <w:t>Entity</w:t>
        </w:r>
      </w:hyperlink>
    </w:p>
    <w:p w:rsidR="00697D8F" w:rsidRDefault="00697D8F" w:rsidP="000B3F78">
      <w:pPr>
        <w:ind w:firstLine="720"/>
      </w:pPr>
      <w:r>
        <w:t>‘has state’:</w:t>
      </w:r>
      <w:hyperlink w:anchor="_927c2855748f476d96735ff79da4ebff" w:history="1">
        <w:r>
          <w:rPr>
            <w:rStyle w:val="Hyperlink"/>
          </w:rPr>
          <w:t>State</w:t>
        </w:r>
      </w:hyperlink>
    </w:p>
    <w:p w:rsidR="00697D8F" w:rsidRDefault="00697D8F" w:rsidP="000B3F78">
      <w:pPr>
        <w:ind w:firstLine="720"/>
      </w:pPr>
      <w:r>
        <w:t>‘created by’:</w:t>
      </w:r>
      <w:hyperlink w:anchor="_c05d8ea54231ef8385ae369a8cb18a7f" w:history="1">
        <w:r>
          <w:rPr>
            <w:rStyle w:val="Hyperlink"/>
          </w:rPr>
          <w:t>Occurrence</w:t>
        </w:r>
      </w:hyperlink>
    </w:p>
    <w:p w:rsidR="00697D8F" w:rsidRDefault="00697D8F" w:rsidP="000B3F78">
      <w:pPr>
        <w:ind w:firstLine="720"/>
      </w:pPr>
      <w:r>
        <w:t>‘is related to’:</w:t>
      </w:r>
      <w:hyperlink w:anchor="_13f9005c9106d00d7131680982c2727a" w:history="1">
        <w:r>
          <w:rPr>
            <w:rStyle w:val="Hyperlink"/>
          </w:rPr>
          <w:t>Entity</w:t>
        </w:r>
      </w:hyperlink>
    </w:p>
    <w:p w:rsidR="00697D8F" w:rsidRDefault="00697D8F" w:rsidP="000B3F78">
      <w:pPr>
        <w:ind w:firstLine="720"/>
      </w:pPr>
      <w:r>
        <w:t>‘impacted by’:</w:t>
      </w:r>
      <w:hyperlink w:anchor="_63104765cd42c5f76cf72fdc4ed90397" w:history="1">
        <w:r>
          <w:rPr>
            <w:rStyle w:val="Hyperlink"/>
          </w:rPr>
          <w:t>Situation</w:t>
        </w:r>
      </w:hyperlink>
    </w:p>
    <w:p w:rsidR="00697D8F" w:rsidRDefault="00697D8F" w:rsidP="000B3F78">
      <w:pPr>
        <w:ind w:firstLine="720"/>
      </w:pPr>
      <w:r>
        <w:t>‘identified by’:</w:t>
      </w:r>
      <w:hyperlink w:anchor="_a9304dce0833e68d6c1871feed7ba4c8" w:history="1">
        <w:r>
          <w:rPr>
            <w:rStyle w:val="Hyperlink"/>
          </w:rPr>
          <w:t>Identifier</w:t>
        </w:r>
      </w:hyperlink>
    </w:p>
    <w:p w:rsidR="00697D8F" w:rsidRDefault="00697D8F" w:rsidP="000B3F78">
      <w:pPr>
        <w:ind w:firstLine="720"/>
      </w:pPr>
      <w:r>
        <w:t>‘has name’:</w:t>
      </w:r>
      <w:hyperlink w:anchor="_afe5a48976a2df078be9473827611fb8" w:history="1">
        <w:r>
          <w:rPr>
            <w:rStyle w:val="Hyperlink"/>
          </w:rPr>
          <w:t>Name</w:t>
        </w:r>
      </w:hyperlink>
    </w:p>
    <w:p w:rsidR="00697D8F" w:rsidRDefault="00697D8F" w:rsidP="000B3F78">
      <w:pPr>
        <w:ind w:firstLine="720"/>
      </w:pPr>
      <w:r>
        <w:t>‘prefered identifier’:</w:t>
      </w:r>
      <w:hyperlink w:anchor="_a9304dce0833e68d6c1871feed7ba4c8" w:history="1">
        <w:r>
          <w:rPr>
            <w:rStyle w:val="Hyperlink"/>
          </w:rPr>
          <w:t>Identifier</w:t>
        </w:r>
      </w:hyperlink>
    </w:p>
    <w:p w:rsidR="00697D8F" w:rsidRDefault="00697D8F" w:rsidP="000B3F78">
      <w:pPr>
        <w:ind w:firstLine="720"/>
      </w:pPr>
      <w:r>
        <w:t>‘watched by’:</w:t>
      </w:r>
      <w:hyperlink w:anchor="_a3511bec5be4181aed91476c6b138095" w:history="1">
        <w:r>
          <w:rPr>
            <w:rStyle w:val="Hyperlink"/>
          </w:rPr>
          <w:t>Indicator Watchlist</w:t>
        </w:r>
      </w:hyperlink>
    </w:p>
    <w:p w:rsidR="00697D8F" w:rsidRDefault="00697D8F" w:rsidP="000B3F78">
      <w:pPr>
        <w:ind w:firstLine="720"/>
      </w:pPr>
      <w:r>
        <w:t>‘observed by’:</w:t>
      </w:r>
      <w:hyperlink w:anchor="_1a5b22ec96adcbdd1b918a17fe9b44b2" w:history="1">
        <w:r>
          <w:rPr>
            <w:rStyle w:val="Hyperlink"/>
          </w:rPr>
          <w:t>Observation</w:t>
        </w:r>
      </w:hyperlink>
    </w:p>
    <w:p w:rsidR="00697D8F" w:rsidRDefault="00697D8F" w:rsidP="000B3F78">
      <w:pPr>
        <w:ind w:firstLine="720"/>
      </w:pPr>
      <w:r>
        <w:t>‘made available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697D8F" w:rsidRDefault="00697D8F" w:rsidP="000B3F78">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0B3F78">
      <w:pPr>
        <w:ind w:firstLine="720"/>
      </w:pPr>
      <w:r>
        <w:t>‘generalizes’:</w:t>
      </w:r>
      <w:hyperlink w:anchor="_81284aa430d71f6e8d9c1804d9149488" w:history="1">
        <w:r>
          <w:rPr>
            <w:rStyle w:val="Hyperlink"/>
          </w:rPr>
          <w:t>Context</w:t>
        </w:r>
      </w:hyperlink>
    </w:p>
    <w:p w:rsidR="00697D8F" w:rsidRDefault="00697D8F" w:rsidP="000B3F78">
      <w:pPr>
        <w:ind w:firstLine="720"/>
      </w:pPr>
      <w:r>
        <w:t>‘specializes’:</w:t>
      </w:r>
      <w:hyperlink w:anchor="_81284aa430d71f6e8d9c1804d9149488" w:history="1">
        <w:r>
          <w:rPr>
            <w:rStyle w:val="Hyperlink"/>
          </w:rPr>
          <w:t>Context</w:t>
        </w:r>
      </w:hyperlink>
    </w:p>
    <w:p w:rsidR="00697D8F" w:rsidRDefault="00697D8F" w:rsidP="000B3F78">
      <w:pPr>
        <w:ind w:firstLine="720"/>
      </w:pPr>
      <w:r>
        <w:t>‘contextualizes’:</w:t>
      </w:r>
      <w:hyperlink w:anchor="_3a4ff69ced5d7f7c66bb882997dea37e" w:history="1">
        <w:r>
          <w:rPr>
            <w:rStyle w:val="Hyperlink"/>
          </w:rPr>
          <w:t>Anything</w:t>
        </w:r>
      </w:hyperlink>
    </w:p>
    <w:p w:rsidR="00697D8F" w:rsidRDefault="00697D8F" w:rsidP="000B3F78">
      <w:r w:rsidRPr="000365A1">
        <w:rPr>
          <w:b/>
          <w:i/>
        </w:rPr>
        <w:t>From</w:t>
      </w:r>
      <w:r>
        <w:t xml:space="preserve"> </w:t>
      </w:r>
      <w:hyperlink w:anchor="_c05d8ea54231ef8385ae369a8cb18a7f" w:history="1">
        <w:r>
          <w:rPr>
            <w:rStyle w:val="Hyperlink"/>
          </w:rPr>
          <w:t>Occurrence</w:t>
        </w:r>
      </w:hyperlink>
      <w:r>
        <w:t xml:space="preserve">: </w:t>
      </w:r>
    </w:p>
    <w:p w:rsidR="00697D8F" w:rsidRDefault="00697D8F" w:rsidP="000B3F78">
      <w:pPr>
        <w:ind w:firstLine="720"/>
      </w:pPr>
      <w:r>
        <w:t>‘uses’:</w:t>
      </w:r>
      <w:hyperlink w:anchor="_13f9005c9106d00d7131680982c2727a" w:history="1">
        <w:r>
          <w:rPr>
            <w:rStyle w:val="Hyperlink"/>
          </w:rPr>
          <w:t>Entity</w:t>
        </w:r>
      </w:hyperlink>
    </w:p>
    <w:p w:rsidR="00697D8F" w:rsidRDefault="00697D8F" w:rsidP="000B3F78">
      <w:pPr>
        <w:ind w:firstLine="720"/>
      </w:pPr>
      <w:r>
        <w:t>‘creates’:</w:t>
      </w:r>
      <w:hyperlink w:anchor="_13f9005c9106d00d7131680982c2727a" w:history="1">
        <w:r>
          <w:rPr>
            <w:rStyle w:val="Hyperlink"/>
          </w:rPr>
          <w:t>Entity</w:t>
        </w:r>
      </w:hyperlink>
    </w:p>
    <w:p w:rsidR="00697D8F" w:rsidRDefault="00697D8F" w:rsidP="000B3F78">
      <w:pPr>
        <w:ind w:firstLine="720"/>
      </w:pPr>
      <w:r>
        <w:t>‘step in’:</w:t>
      </w:r>
      <w:hyperlink w:anchor="_c05d8ea54231ef8385ae369a8cb18a7f" w:history="1">
        <w:r>
          <w:rPr>
            <w:rStyle w:val="Hyperlink"/>
          </w:rPr>
          <w:t>Occurrence</w:t>
        </w:r>
      </w:hyperlink>
    </w:p>
    <w:p w:rsidR="00697D8F" w:rsidRDefault="00697D8F" w:rsidP="000B3F78">
      <w:pPr>
        <w:ind w:firstLine="720"/>
      </w:pPr>
      <w:r>
        <w:t>‘step’:</w:t>
      </w:r>
      <w:hyperlink w:anchor="_c05d8ea54231ef8385ae369a8cb18a7f" w:history="1">
        <w:r>
          <w:rPr>
            <w:rStyle w:val="Hyperlink"/>
          </w:rPr>
          <w:t>Occurrence</w:t>
        </w:r>
      </w:hyperlink>
    </w:p>
    <w:p w:rsidR="00697D8F" w:rsidRDefault="00697D8F" w:rsidP="000B3F78">
      <w:pPr>
        <w:ind w:firstLine="720"/>
      </w:pPr>
      <w:r>
        <w:t>‘when’:</w:t>
      </w:r>
      <w:hyperlink w:anchor="_63104765cd42c5f76cf72fdc4ed90397" w:history="1">
        <w:r>
          <w:rPr>
            <w:rStyle w:val="Hyperlink"/>
          </w:rPr>
          <w:t>Situation</w:t>
        </w:r>
      </w:hyperlink>
    </w:p>
    <w:p w:rsidR="00697D8F" w:rsidRDefault="00697D8F" w:rsidP="000B3F78">
      <w:r w:rsidRPr="000365A1">
        <w:rPr>
          <w:b/>
          <w:i/>
        </w:rPr>
        <w:t>From</w:t>
      </w:r>
      <w:r>
        <w:t xml:space="preserve"> </w:t>
      </w:r>
      <w:hyperlink w:anchor="_72703355926e6f9d23631bfd436b3d75" w:history="1">
        <w:r>
          <w:rPr>
            <w:rStyle w:val="Hyperlink"/>
          </w:rPr>
          <w:t>Incident</w:t>
        </w:r>
      </w:hyperlink>
      <w:r>
        <w:t xml:space="preserve">: </w:t>
      </w:r>
    </w:p>
    <w:p w:rsidR="00697D8F" w:rsidRDefault="00697D8F" w:rsidP="000B3F78">
      <w:pPr>
        <w:ind w:firstLine="720"/>
      </w:pPr>
      <w:r>
        <w:t>‘results from’:</w:t>
      </w:r>
      <w:hyperlink w:anchor="_04a1907e89ec9aacd39369717010d596" w:history="1">
        <w:r>
          <w:rPr>
            <w:rStyle w:val="Hyperlink"/>
          </w:rPr>
          <w:t>Risk</w:t>
        </w:r>
      </w:hyperlink>
    </w:p>
    <w:p w:rsidR="00697D8F" w:rsidRDefault="00697D8F" w:rsidP="000B3F78">
      <w:r w:rsidRPr="000365A1">
        <w:rPr>
          <w:b/>
          <w:i/>
        </w:rPr>
        <w:t>From</w:t>
      </w:r>
      <w:r>
        <w:t xml:space="preserve"> </w:t>
      </w:r>
      <w:hyperlink w:anchor="_08a2eb20d8bf045e6dbd9fe9c6a5931a" w:history="1">
        <w:r>
          <w:rPr>
            <w:rStyle w:val="Hyperlink"/>
          </w:rPr>
          <w:t>Actual Situation</w:t>
        </w:r>
      </w:hyperlink>
      <w:r>
        <w:t xml:space="preserve">: </w:t>
      </w:r>
    </w:p>
    <w:p w:rsidR="00697D8F" w:rsidRDefault="00697D8F" w:rsidP="000B3F78">
      <w:pPr>
        <w:ind w:firstLine="720"/>
      </w:pPr>
      <w:r>
        <w:t>‘has sighting’:</w:t>
      </w:r>
      <w:hyperlink w:anchor="_e771cce4eb7bb47efae93a7539a40e8e" w:history="1">
        <w:r>
          <w:rPr>
            <w:rStyle w:val="Hyperlink"/>
          </w:rPr>
          <w:t>Sighting</w:t>
        </w:r>
      </w:hyperlink>
    </w:p>
    <w:p w:rsidR="00697D8F" w:rsidRDefault="00697D8F" w:rsidP="000B3F78">
      <w:pPr>
        <w:ind w:firstLine="720"/>
      </w:pPr>
      <w:r>
        <w:t>‘has observation’:</w:t>
      </w:r>
      <w:hyperlink w:anchor="_1a5b22ec96adcbdd1b918a17fe9b44b2" w:history="1">
        <w:r>
          <w:rPr>
            <w:rStyle w:val="Hyperlink"/>
          </w:rPr>
          <w:t>Observation</w:t>
        </w:r>
      </w:hyperlink>
    </w:p>
    <w:p w:rsidR="00697D8F" w:rsidRDefault="00697D8F" w:rsidP="000B3F78">
      <w:r w:rsidRPr="000365A1">
        <w:rPr>
          <w:b/>
          <w:i/>
        </w:rPr>
        <w:t>From</w:t>
      </w:r>
      <w:r>
        <w:t xml:space="preserve"> </w:t>
      </w:r>
      <w:hyperlink w:anchor="_fb65a7c7797a6f834f4eb97640a0234f" w:history="1">
        <w:r>
          <w:rPr>
            <w:rStyle w:val="Hyperlink"/>
          </w:rPr>
          <w:t>Individual</w:t>
        </w:r>
      </w:hyperlink>
      <w:r>
        <w:t xml:space="preserve">: </w:t>
      </w:r>
    </w:p>
    <w:p w:rsidR="00697D8F" w:rsidRDefault="00697D8F" w:rsidP="000B3F78">
      <w:pPr>
        <w:ind w:firstLine="720"/>
      </w:pPr>
      <w:r>
        <w:t>‘has observation’:</w:t>
      </w:r>
      <w:hyperlink w:anchor="_1a5b22ec96adcbdd1b918a17fe9b44b2" w:history="1">
        <w:r>
          <w:rPr>
            <w:rStyle w:val="Hyperlink"/>
          </w:rPr>
          <w:t>Observation</w:t>
        </w:r>
      </w:hyperlink>
    </w:p>
    <w:p w:rsidR="00D718D6" w:rsidRDefault="00D718D6" w:rsidP="000B3F78"/>
    <w:p w:rsidR="00D718D6" w:rsidRDefault="005F69A5" w:rsidP="000B3F78">
      <w:pPr>
        <w:pStyle w:val="Heading3"/>
      </w:pPr>
      <w:bookmarkStart w:id="669" w:name="_72703355926e6f9d23631bfd436b3d75"/>
      <w:bookmarkStart w:id="670" w:name="_Toc412106865"/>
      <w:r>
        <w:t>Class Incident</w:t>
      </w:r>
      <w:bookmarkEnd w:id="669"/>
      <w:bookmarkEnd w:id="670"/>
    </w:p>
    <w:p w:rsidR="00D718D6" w:rsidRDefault="005F69A5" w:rsidP="000B3F78">
      <w:r>
        <w:t>An incident is a dangerous situation that is happening or has happened causing harm (detriment) to victims. Kinds of incidents include attacks, disasters and accidents. Incidents are actualized risks.</w:t>
      </w:r>
    </w:p>
    <w:p w:rsidR="00D718D6" w:rsidRDefault="005F69A5" w:rsidP="000B3F78">
      <w:pPr>
        <w:pStyle w:val="Heading4"/>
      </w:pPr>
      <w:bookmarkStart w:id="671" w:name="_Toc412106866"/>
      <w:r>
        <w:lastRenderedPageBreak/>
        <w:t>Direct Supertypes</w:t>
      </w:r>
      <w:bookmarkEnd w:id="671"/>
    </w:p>
    <w:p w:rsidR="00D718D6" w:rsidRDefault="004619D7" w:rsidP="000B3F78">
      <w:pPr>
        <w:ind w:left="360"/>
      </w:pPr>
      <w:hyperlink w:anchor="_08a2eb20d8bf045e6dbd9fe9c6a5931a" w:history="1">
        <w:r w:rsidR="005F69A5">
          <w:rPr>
            <w:rStyle w:val="Hyperlink"/>
          </w:rPr>
          <w:t>Actual Situation</w:t>
        </w:r>
      </w:hyperlink>
      <w:r w:rsidR="005F69A5">
        <w:t xml:space="preserve">, </w:t>
      </w:r>
      <w:hyperlink w:anchor="_a4ad61aeb90706711f324ecddb74c6ec" w:history="1">
        <w:r w:rsidR="005F69A5">
          <w:rPr>
            <w:rStyle w:val="Hyperlink"/>
          </w:rPr>
          <w:t>Dangerous Event</w:t>
        </w:r>
      </w:hyperlink>
    </w:p>
    <w:p w:rsidR="00D718D6" w:rsidRDefault="005F69A5" w:rsidP="000B3F78">
      <w:pPr>
        <w:pStyle w:val="Code"/>
      </w:pPr>
      <w:r w:rsidRPr="00043180">
        <w:rPr>
          <w:b/>
          <w:sz w:val="24"/>
          <w:szCs w:val="24"/>
        </w:rPr>
        <w:t>package</w:t>
      </w:r>
      <w:r>
        <w:t xml:space="preserve"> Conceptual Modeling and Mapping Library::Risk and Threat Concepts::Incident</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a4ad61aeb90706711f324ecddb74c6ec" w:history="1">
        <w:r w:rsidR="007E3012">
          <w:rPr>
            <w:rStyle w:val="Hyperlink"/>
          </w:rPr>
          <w:t>Dangerous Event</w:t>
        </w:r>
      </w:hyperlink>
      <w:r>
        <w:t xml:space="preserve">, </w:t>
      </w:r>
      <w:r w:rsidR="007E3012" w:rsidRPr="007E3012">
        <w:rPr>
          <w:rStyle w:val="Hyperlink"/>
        </w:rPr>
        <w:t xml:space="preserve"> </w:t>
      </w:r>
      <w:hyperlink w:anchor="_08a2eb20d8bf045e6dbd9fe9c6a5931a" w:history="1">
        <w:r w:rsidR="007E3012">
          <w:rPr>
            <w:rStyle w:val="Hyperlink"/>
          </w:rPr>
          <w:t>Actual Situation</w:t>
        </w:r>
      </w:hyperlink>
    </w:p>
    <w:p w:rsidR="00D718D6" w:rsidRDefault="00D718D6" w:rsidP="000B3F78">
      <w:pPr>
        <w:pStyle w:val="Code"/>
      </w:pPr>
    </w:p>
    <w:p w:rsidR="00D718D6" w:rsidRDefault="005F69A5" w:rsidP="000B3F78">
      <w:pPr>
        <w:pStyle w:val="Heading4"/>
      </w:pPr>
      <w:bookmarkStart w:id="672" w:name="_Toc412106867"/>
      <w:r>
        <w:t>Associations</w:t>
      </w:r>
      <w:bookmarkEnd w:id="672"/>
    </w:p>
    <w:p w:rsidR="00F546FD" w:rsidRDefault="005F69A5" w:rsidP="000B3F78">
      <w:pPr>
        <w:ind w:left="605" w:hanging="245"/>
      </w:pPr>
      <w:r>
        <w:rPr>
          <w:noProof/>
          <w:lang w:bidi="ar-SA"/>
        </w:rPr>
        <w:drawing>
          <wp:inline distT="0" distB="0" distL="0" distR="0" wp14:anchorId="786473BE" wp14:editId="40B93955">
            <wp:extent cx="152400" cy="152400"/>
            <wp:effectExtent l="0" t="0" r="0" b="0"/>
            <wp:docPr id="482" name="Picture 2004790005.jpg" descr="200479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2004790005.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results from</w:t>
      </w:r>
      <w:r w:rsidR="00A92CA5">
        <w:t>:</w:t>
      </w:r>
      <w:hyperlink w:anchor="_04a1907e89ec9aacd39369717010d596" w:history="1">
        <w:r>
          <w:rPr>
            <w:rStyle w:val="Hyperlink"/>
          </w:rPr>
          <w:t>Risk</w:t>
        </w:r>
      </w:hyperlink>
      <w:r>
        <w:t xml:space="preserve"> </w:t>
      </w:r>
      <w:r w:rsidR="00601C69">
        <w:t xml:space="preserve">  </w:t>
      </w:r>
      <w:r w:rsidR="00F546FD" w:rsidRPr="00833C5F">
        <w:rPr>
          <w:i/>
        </w:rPr>
        <w:t>Subsets</w:t>
      </w:r>
      <w:r w:rsidR="00F546FD">
        <w:t>: matches:</w:t>
      </w:r>
      <w:hyperlink w:anchor="_6db5f6447173086a1a7d18af4f144b69" w:history="1">
        <w:r w:rsidR="00F546FD">
          <w:rPr>
            <w:rStyle w:val="Hyperlink"/>
          </w:rPr>
          <w:t>Template</w:t>
        </w:r>
      </w:hyperlink>
      <w:r w:rsidR="00F546FD">
        <w:rPr>
          <w:rStyle w:val="Hyperlink"/>
        </w:rPr>
        <w:t xml:space="preserve"> </w:t>
      </w:r>
      <w:r w:rsidR="00F546FD">
        <w:t xml:space="preserve">   </w:t>
      </w:r>
    </w:p>
    <w:p w:rsidR="00A60DB1" w:rsidRDefault="00A60DB1" w:rsidP="000B3F78">
      <w:pPr>
        <w:ind w:left="720" w:firstLine="360"/>
      </w:pPr>
      <w:r>
        <w:t>Incidents that result from a risk</w:t>
      </w:r>
    </w:p>
    <w:p w:rsidR="00D718D6" w:rsidRDefault="005F69A5" w:rsidP="000B3F78">
      <w:pPr>
        <w:pStyle w:val="Heading4"/>
      </w:pPr>
      <w:bookmarkStart w:id="673" w:name="_Toc412106868"/>
      <w:r>
        <w:t>Inherited Features</w:t>
      </w:r>
      <w:bookmarkEnd w:id="673"/>
    </w:p>
    <w:p w:rsidR="00697D8F" w:rsidRDefault="00697D8F" w:rsidP="000B3F78">
      <w:r w:rsidRPr="000365A1">
        <w:rPr>
          <w:b/>
          <w:i/>
        </w:rPr>
        <w:t>From</w:t>
      </w:r>
      <w:r>
        <w:t xml:space="preserve"> </w:t>
      </w:r>
      <w:hyperlink w:anchor="_4bdee0568b2f36e553f586b458dace32" w:history="1">
        <w:r>
          <w:rPr>
            <w:rStyle w:val="Hyperlink"/>
          </w:rPr>
          <w:t>Danger</w:t>
        </w:r>
      </w:hyperlink>
      <w:r>
        <w:t xml:space="preserve">: </w:t>
      </w:r>
    </w:p>
    <w:p w:rsidR="00697D8F" w:rsidRDefault="00697D8F" w:rsidP="000B3F78">
      <w:pPr>
        <w:ind w:firstLine="720"/>
      </w:pPr>
      <w:r>
        <w:t>‘severity’:</w:t>
      </w:r>
      <w:hyperlink w:anchor="_23c4326044009f885190c5ab985800db" w:history="1">
        <w:r>
          <w:rPr>
            <w:rStyle w:val="Hyperlink"/>
          </w:rPr>
          <w:t>Metric</w:t>
        </w:r>
      </w:hyperlink>
    </w:p>
    <w:p w:rsidR="00697D8F" w:rsidRDefault="00697D8F" w:rsidP="000B3F78">
      <w:pPr>
        <w:ind w:firstLine="720"/>
      </w:pPr>
      <w:r>
        <w:t>‘reduce harm via’:</w:t>
      </w:r>
      <w:hyperlink w:anchor="_70807c15a257bc97a908d5f6b48d6c3d" w:history="1">
        <w:r>
          <w:rPr>
            <w:rStyle w:val="Hyperlink"/>
          </w:rPr>
          <w:t>Mitigation</w:t>
        </w:r>
      </w:hyperlink>
    </w:p>
    <w:p w:rsidR="00697D8F" w:rsidRDefault="00697D8F" w:rsidP="000B3F78">
      <w:pPr>
        <w:ind w:firstLine="720"/>
      </w:pPr>
      <w:r>
        <w:t>‘dangerous scenario’:</w:t>
      </w:r>
      <w:hyperlink w:anchor="_f85923f748ecc6b222c0eb85c28ef892" w:history="1">
        <w:r>
          <w:rPr>
            <w:rStyle w:val="Hyperlink"/>
          </w:rPr>
          <w:t>Scenario</w:t>
        </w:r>
      </w:hyperlink>
    </w:p>
    <w:p w:rsidR="00697D8F" w:rsidRDefault="00697D8F" w:rsidP="000B3F78">
      <w:pPr>
        <w:ind w:firstLine="720"/>
      </w:pPr>
      <w:r>
        <w:t>‘source of danger’:</w:t>
      </w:r>
      <w:hyperlink w:anchor="_e92228f26631bd725a174bd1e0d187f6" w:history="1">
        <w:r>
          <w:rPr>
            <w:rStyle w:val="Hyperlink"/>
          </w:rPr>
          <w:t>Danger Source</w:t>
        </w:r>
      </w:hyperlink>
    </w:p>
    <w:p w:rsidR="00697D8F" w:rsidRDefault="00697D8F" w:rsidP="000B3F78">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0B3F78">
      <w:pPr>
        <w:ind w:firstLine="720"/>
      </w:pPr>
      <w:r>
        <w:t>‘starts on’:</w:t>
      </w:r>
      <w:hyperlink w:anchor="_404887ca511c022e037ede12e1a8f37a" w:history="1">
        <w:r>
          <w:rPr>
            <w:rStyle w:val="Hyperlink"/>
          </w:rPr>
          <w:t>Time Point</w:t>
        </w:r>
      </w:hyperlink>
    </w:p>
    <w:p w:rsidR="00697D8F" w:rsidRDefault="00697D8F" w:rsidP="000B3F78">
      <w:pPr>
        <w:ind w:firstLine="720"/>
      </w:pPr>
      <w:r>
        <w:t>‘ends on’:</w:t>
      </w:r>
      <w:hyperlink w:anchor="_404887ca511c022e037ede12e1a8f37a" w:history="1">
        <w:r>
          <w:rPr>
            <w:rStyle w:val="Hyperlink"/>
          </w:rPr>
          <w:t>Time Point</w:t>
        </w:r>
      </w:hyperlink>
    </w:p>
    <w:p w:rsidR="00697D8F" w:rsidRDefault="00697D8F" w:rsidP="000B3F78">
      <w:pPr>
        <w:ind w:firstLine="720"/>
      </w:pPr>
      <w:r>
        <w:t>‘has binding’:</w:t>
      </w:r>
      <w:hyperlink w:anchor="_59d00381296cc32f8d191ec24ae537cd" w:history="1">
        <w:r>
          <w:rPr>
            <w:rStyle w:val="Hyperlink"/>
          </w:rPr>
          <w:t>Binding</w:t>
        </w:r>
      </w:hyperlink>
    </w:p>
    <w:p w:rsidR="00697D8F" w:rsidRDefault="00697D8F" w:rsidP="000B3F78">
      <w:pPr>
        <w:ind w:firstLine="720"/>
      </w:pPr>
      <w:r>
        <w:t>‘has consequence’:</w:t>
      </w:r>
      <w:hyperlink w:anchor="_9bf67544840a1cd6396f28cc292e3ca0" w:history="1">
        <w:r>
          <w:rPr>
            <w:rStyle w:val="Hyperlink"/>
          </w:rPr>
          <w:t>Consequence</w:t>
        </w:r>
      </w:hyperlink>
    </w:p>
    <w:p w:rsidR="00697D8F" w:rsidRDefault="00697D8F" w:rsidP="000B3F78">
      <w:pPr>
        <w:ind w:firstLine="720"/>
      </w:pPr>
      <w:r>
        <w:t>‘impacts’:</w:t>
      </w:r>
      <w:hyperlink w:anchor="_13f9005c9106d00d7131680982c2727a" w:history="1">
        <w:r>
          <w:rPr>
            <w:rStyle w:val="Hyperlink"/>
          </w:rPr>
          <w:t>Entity</w:t>
        </w:r>
      </w:hyperlink>
    </w:p>
    <w:p w:rsidR="00697D8F" w:rsidRDefault="00697D8F" w:rsidP="000B3F78">
      <w:pPr>
        <w:ind w:firstLine="720"/>
      </w:pPr>
      <w:r>
        <w:t>‘matches’:</w:t>
      </w:r>
      <w:hyperlink w:anchor="_6db5f6447173086a1a7d18af4f144b69" w:history="1">
        <w:r>
          <w:rPr>
            <w:rStyle w:val="Hyperlink"/>
          </w:rPr>
          <w:t>Template</w:t>
        </w:r>
      </w:hyperlink>
    </w:p>
    <w:p w:rsidR="00697D8F" w:rsidRDefault="00697D8F" w:rsidP="000B3F78">
      <w:pPr>
        <w:ind w:firstLine="720"/>
      </w:pPr>
      <w:r>
        <w:t>‘confidence’:</w:t>
      </w:r>
      <w:hyperlink w:anchor="_515aa0b3c8b3af1351822986548c803a" w:history="1">
        <w:r>
          <w:rPr>
            <w:rStyle w:val="Hyperlink"/>
          </w:rPr>
          <w:t>Confidence Metric</w:t>
        </w:r>
      </w:hyperlink>
    </w:p>
    <w:p w:rsidR="00697D8F" w:rsidRDefault="00697D8F" w:rsidP="000B3F78">
      <w:pPr>
        <w:ind w:firstLine="720"/>
      </w:pPr>
      <w:r>
        <w:t>‘happens before’:</w:t>
      </w:r>
      <w:hyperlink w:anchor="_63104765cd42c5f76cf72fdc4ed90397" w:history="1">
        <w:r>
          <w:rPr>
            <w:rStyle w:val="Hyperlink"/>
          </w:rPr>
          <w:t>Situation</w:t>
        </w:r>
      </w:hyperlink>
    </w:p>
    <w:p w:rsidR="00697D8F" w:rsidRDefault="00697D8F" w:rsidP="000B3F78">
      <w:pPr>
        <w:ind w:firstLine="720"/>
      </w:pPr>
      <w:r>
        <w:t>‘happens after’:</w:t>
      </w:r>
      <w:hyperlink w:anchor="_63104765cd42c5f76cf72fdc4ed90397" w:history="1">
        <w:r>
          <w:rPr>
            <w:rStyle w:val="Hyperlink"/>
          </w:rPr>
          <w:t>Situation</w:t>
        </w:r>
      </w:hyperlink>
    </w:p>
    <w:p w:rsidR="00697D8F" w:rsidRDefault="00697D8F" w:rsidP="000B3F78">
      <w:pPr>
        <w:ind w:firstLine="720"/>
      </w:pPr>
      <w:r>
        <w:t>‘selects’:</w:t>
      </w:r>
      <w:hyperlink w:anchor="_0ea506f57adef61cfa374e799c7f4b3e" w:history="1">
        <w:r>
          <w:rPr>
            <w:rStyle w:val="Hyperlink"/>
          </w:rPr>
          <w:t>Indicator</w:t>
        </w:r>
      </w:hyperlink>
    </w:p>
    <w:p w:rsidR="00697D8F" w:rsidRDefault="00697D8F" w:rsidP="000B3F78">
      <w:pPr>
        <w:ind w:firstLine="720"/>
      </w:pPr>
      <w:r>
        <w:t>‘do’:</w:t>
      </w:r>
      <w:hyperlink w:anchor="_c05d8ea54231ef8385ae369a8cb18a7f" w:history="1">
        <w:r>
          <w:rPr>
            <w:rStyle w:val="Hyperlink"/>
          </w:rPr>
          <w:t>Occurrence</w:t>
        </w:r>
      </w:hyperlink>
    </w:p>
    <w:p w:rsidR="00697D8F" w:rsidRDefault="00697D8F" w:rsidP="000B3F78">
      <w:pPr>
        <w:ind w:firstLine="720"/>
      </w:pPr>
      <w:r>
        <w:t>‘course of action’:</w:t>
      </w:r>
      <w:hyperlink w:anchor="_83d65b9404a78ed941a332943863e039" w:history="1">
        <w:r>
          <w:rPr>
            <w:rStyle w:val="Hyperlink"/>
          </w:rPr>
          <w:t>Process</w:t>
        </w:r>
      </w:hyperlink>
    </w:p>
    <w:p w:rsidR="00697D8F" w:rsidRDefault="00697D8F" w:rsidP="000B3F78">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0B3F78">
      <w:pPr>
        <w:ind w:firstLine="720"/>
      </w:pPr>
      <w:r>
        <w:t>‘used by’:</w:t>
      </w:r>
      <w:hyperlink w:anchor="_c05d8ea54231ef8385ae369a8cb18a7f" w:history="1">
        <w:r>
          <w:rPr>
            <w:rStyle w:val="Hyperlink"/>
          </w:rPr>
          <w:t>Occurrence</w:t>
        </w:r>
      </w:hyperlink>
    </w:p>
    <w:p w:rsidR="00697D8F" w:rsidRDefault="00697D8F" w:rsidP="000B3F78">
      <w:pPr>
        <w:ind w:firstLine="720"/>
      </w:pPr>
      <w:r>
        <w:t>‘is part of’:</w:t>
      </w:r>
      <w:hyperlink w:anchor="_13f9005c9106d00d7131680982c2727a" w:history="1">
        <w:r>
          <w:rPr>
            <w:rStyle w:val="Hyperlink"/>
          </w:rPr>
          <w:t>Entity</w:t>
        </w:r>
      </w:hyperlink>
    </w:p>
    <w:p w:rsidR="00697D8F" w:rsidRDefault="00697D8F" w:rsidP="000B3F78">
      <w:pPr>
        <w:ind w:firstLine="720"/>
      </w:pPr>
      <w:r>
        <w:t>‘has part’:</w:t>
      </w:r>
      <w:hyperlink w:anchor="_13f9005c9106d00d7131680982c2727a" w:history="1">
        <w:r>
          <w:rPr>
            <w:rStyle w:val="Hyperlink"/>
          </w:rPr>
          <w:t>Entity</w:t>
        </w:r>
      </w:hyperlink>
    </w:p>
    <w:p w:rsidR="00697D8F" w:rsidRDefault="00697D8F" w:rsidP="000B3F78">
      <w:pPr>
        <w:ind w:firstLine="720"/>
      </w:pPr>
      <w:r>
        <w:t>‘has state’:</w:t>
      </w:r>
      <w:hyperlink w:anchor="_927c2855748f476d96735ff79da4ebff" w:history="1">
        <w:r>
          <w:rPr>
            <w:rStyle w:val="Hyperlink"/>
          </w:rPr>
          <w:t>State</w:t>
        </w:r>
      </w:hyperlink>
    </w:p>
    <w:p w:rsidR="00697D8F" w:rsidRDefault="00697D8F" w:rsidP="000B3F78">
      <w:pPr>
        <w:ind w:firstLine="720"/>
      </w:pPr>
      <w:r>
        <w:t>‘created by’:</w:t>
      </w:r>
      <w:hyperlink w:anchor="_c05d8ea54231ef8385ae369a8cb18a7f" w:history="1">
        <w:r>
          <w:rPr>
            <w:rStyle w:val="Hyperlink"/>
          </w:rPr>
          <w:t>Occurrence</w:t>
        </w:r>
      </w:hyperlink>
    </w:p>
    <w:p w:rsidR="00697D8F" w:rsidRDefault="00697D8F" w:rsidP="000B3F78">
      <w:pPr>
        <w:ind w:firstLine="720"/>
      </w:pPr>
      <w:r>
        <w:t>‘is related to’:</w:t>
      </w:r>
      <w:hyperlink w:anchor="_13f9005c9106d00d7131680982c2727a" w:history="1">
        <w:r>
          <w:rPr>
            <w:rStyle w:val="Hyperlink"/>
          </w:rPr>
          <w:t>Entity</w:t>
        </w:r>
      </w:hyperlink>
    </w:p>
    <w:p w:rsidR="00697D8F" w:rsidRDefault="00697D8F" w:rsidP="000B3F78">
      <w:pPr>
        <w:ind w:firstLine="720"/>
      </w:pPr>
      <w:r>
        <w:t>‘impacted by’:</w:t>
      </w:r>
      <w:hyperlink w:anchor="_63104765cd42c5f76cf72fdc4ed90397" w:history="1">
        <w:r>
          <w:rPr>
            <w:rStyle w:val="Hyperlink"/>
          </w:rPr>
          <w:t>Situation</w:t>
        </w:r>
      </w:hyperlink>
    </w:p>
    <w:p w:rsidR="00697D8F" w:rsidRDefault="00697D8F" w:rsidP="000B3F78">
      <w:pPr>
        <w:ind w:firstLine="720"/>
      </w:pPr>
      <w:r>
        <w:t>‘identified by’:</w:t>
      </w:r>
      <w:hyperlink w:anchor="_a9304dce0833e68d6c1871feed7ba4c8" w:history="1">
        <w:r>
          <w:rPr>
            <w:rStyle w:val="Hyperlink"/>
          </w:rPr>
          <w:t>Identifier</w:t>
        </w:r>
      </w:hyperlink>
    </w:p>
    <w:p w:rsidR="00697D8F" w:rsidRDefault="00697D8F" w:rsidP="000B3F78">
      <w:pPr>
        <w:ind w:firstLine="720"/>
      </w:pPr>
      <w:r>
        <w:t>‘has name’:</w:t>
      </w:r>
      <w:hyperlink w:anchor="_afe5a48976a2df078be9473827611fb8" w:history="1">
        <w:r>
          <w:rPr>
            <w:rStyle w:val="Hyperlink"/>
          </w:rPr>
          <w:t>Name</w:t>
        </w:r>
      </w:hyperlink>
    </w:p>
    <w:p w:rsidR="00697D8F" w:rsidRDefault="00697D8F" w:rsidP="000B3F78">
      <w:pPr>
        <w:ind w:firstLine="720"/>
      </w:pPr>
      <w:r>
        <w:t>‘prefered identifier’:</w:t>
      </w:r>
      <w:hyperlink w:anchor="_a9304dce0833e68d6c1871feed7ba4c8" w:history="1">
        <w:r>
          <w:rPr>
            <w:rStyle w:val="Hyperlink"/>
          </w:rPr>
          <w:t>Identifier</w:t>
        </w:r>
      </w:hyperlink>
    </w:p>
    <w:p w:rsidR="00697D8F" w:rsidRDefault="00697D8F" w:rsidP="000B3F78">
      <w:pPr>
        <w:ind w:firstLine="720"/>
      </w:pPr>
      <w:r>
        <w:t>‘watched by’:</w:t>
      </w:r>
      <w:hyperlink w:anchor="_a3511bec5be4181aed91476c6b138095" w:history="1">
        <w:r>
          <w:rPr>
            <w:rStyle w:val="Hyperlink"/>
          </w:rPr>
          <w:t>Indicator Watchlist</w:t>
        </w:r>
      </w:hyperlink>
    </w:p>
    <w:p w:rsidR="00697D8F" w:rsidRDefault="00697D8F" w:rsidP="000B3F78">
      <w:pPr>
        <w:ind w:firstLine="720"/>
      </w:pPr>
      <w:r>
        <w:lastRenderedPageBreak/>
        <w:t>‘observed by’:</w:t>
      </w:r>
      <w:hyperlink w:anchor="_1a5b22ec96adcbdd1b918a17fe9b44b2" w:history="1">
        <w:r>
          <w:rPr>
            <w:rStyle w:val="Hyperlink"/>
          </w:rPr>
          <w:t>Observation</w:t>
        </w:r>
      </w:hyperlink>
    </w:p>
    <w:p w:rsidR="00697D8F" w:rsidRDefault="00697D8F" w:rsidP="000B3F78">
      <w:pPr>
        <w:ind w:firstLine="720"/>
      </w:pPr>
      <w:r>
        <w:t>‘made available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697D8F" w:rsidRDefault="00697D8F" w:rsidP="000B3F78">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0B3F78">
      <w:pPr>
        <w:ind w:firstLine="720"/>
      </w:pPr>
      <w:r>
        <w:t>‘generalizes’:</w:t>
      </w:r>
      <w:hyperlink w:anchor="_81284aa430d71f6e8d9c1804d9149488" w:history="1">
        <w:r>
          <w:rPr>
            <w:rStyle w:val="Hyperlink"/>
          </w:rPr>
          <w:t>Context</w:t>
        </w:r>
      </w:hyperlink>
    </w:p>
    <w:p w:rsidR="00697D8F" w:rsidRDefault="00697D8F" w:rsidP="000B3F78">
      <w:pPr>
        <w:ind w:firstLine="720"/>
      </w:pPr>
      <w:r>
        <w:t>‘specializes’:</w:t>
      </w:r>
      <w:hyperlink w:anchor="_81284aa430d71f6e8d9c1804d9149488" w:history="1">
        <w:r>
          <w:rPr>
            <w:rStyle w:val="Hyperlink"/>
          </w:rPr>
          <w:t>Context</w:t>
        </w:r>
      </w:hyperlink>
    </w:p>
    <w:p w:rsidR="00697D8F" w:rsidRDefault="00697D8F" w:rsidP="000B3F78">
      <w:pPr>
        <w:ind w:firstLine="720"/>
      </w:pPr>
      <w:r>
        <w:t>‘contextualizes’:</w:t>
      </w:r>
      <w:hyperlink w:anchor="_3a4ff69ced5d7f7c66bb882997dea37e" w:history="1">
        <w:r>
          <w:rPr>
            <w:rStyle w:val="Hyperlink"/>
          </w:rPr>
          <w:t>Anything</w:t>
        </w:r>
      </w:hyperlink>
    </w:p>
    <w:p w:rsidR="00697D8F" w:rsidRDefault="00697D8F" w:rsidP="000B3F78">
      <w:r w:rsidRPr="000365A1">
        <w:rPr>
          <w:b/>
          <w:i/>
        </w:rPr>
        <w:t>From</w:t>
      </w:r>
      <w:r>
        <w:t xml:space="preserve"> </w:t>
      </w:r>
      <w:hyperlink w:anchor="_c05d8ea54231ef8385ae369a8cb18a7f" w:history="1">
        <w:r>
          <w:rPr>
            <w:rStyle w:val="Hyperlink"/>
          </w:rPr>
          <w:t>Occurrence</w:t>
        </w:r>
      </w:hyperlink>
      <w:r>
        <w:t xml:space="preserve">: </w:t>
      </w:r>
    </w:p>
    <w:p w:rsidR="00697D8F" w:rsidRDefault="00697D8F" w:rsidP="000B3F78">
      <w:pPr>
        <w:ind w:firstLine="720"/>
      </w:pPr>
      <w:r>
        <w:t>‘uses’:</w:t>
      </w:r>
      <w:hyperlink w:anchor="_13f9005c9106d00d7131680982c2727a" w:history="1">
        <w:r>
          <w:rPr>
            <w:rStyle w:val="Hyperlink"/>
          </w:rPr>
          <w:t>Entity</w:t>
        </w:r>
      </w:hyperlink>
    </w:p>
    <w:p w:rsidR="00697D8F" w:rsidRDefault="00697D8F" w:rsidP="000B3F78">
      <w:pPr>
        <w:ind w:firstLine="720"/>
      </w:pPr>
      <w:r>
        <w:t>‘creates’:</w:t>
      </w:r>
      <w:hyperlink w:anchor="_13f9005c9106d00d7131680982c2727a" w:history="1">
        <w:r>
          <w:rPr>
            <w:rStyle w:val="Hyperlink"/>
          </w:rPr>
          <w:t>Entity</w:t>
        </w:r>
      </w:hyperlink>
    </w:p>
    <w:p w:rsidR="00697D8F" w:rsidRDefault="00697D8F" w:rsidP="000B3F78">
      <w:pPr>
        <w:ind w:firstLine="720"/>
      </w:pPr>
      <w:r>
        <w:t>‘step in’:</w:t>
      </w:r>
      <w:hyperlink w:anchor="_c05d8ea54231ef8385ae369a8cb18a7f" w:history="1">
        <w:r>
          <w:rPr>
            <w:rStyle w:val="Hyperlink"/>
          </w:rPr>
          <w:t>Occurrence</w:t>
        </w:r>
      </w:hyperlink>
    </w:p>
    <w:p w:rsidR="00697D8F" w:rsidRDefault="00697D8F" w:rsidP="000B3F78">
      <w:pPr>
        <w:ind w:firstLine="720"/>
      </w:pPr>
      <w:r>
        <w:t>‘step’:</w:t>
      </w:r>
      <w:hyperlink w:anchor="_c05d8ea54231ef8385ae369a8cb18a7f" w:history="1">
        <w:r>
          <w:rPr>
            <w:rStyle w:val="Hyperlink"/>
          </w:rPr>
          <w:t>Occurrence</w:t>
        </w:r>
      </w:hyperlink>
    </w:p>
    <w:p w:rsidR="00697D8F" w:rsidRDefault="00697D8F" w:rsidP="000B3F78">
      <w:pPr>
        <w:ind w:firstLine="720"/>
      </w:pPr>
      <w:r>
        <w:t>‘when’:</w:t>
      </w:r>
      <w:hyperlink w:anchor="_63104765cd42c5f76cf72fdc4ed90397" w:history="1">
        <w:r>
          <w:rPr>
            <w:rStyle w:val="Hyperlink"/>
          </w:rPr>
          <w:t>Situation</w:t>
        </w:r>
      </w:hyperlink>
    </w:p>
    <w:p w:rsidR="00697D8F" w:rsidRDefault="00697D8F" w:rsidP="000B3F78">
      <w:r w:rsidRPr="000365A1">
        <w:rPr>
          <w:b/>
          <w:i/>
        </w:rPr>
        <w:t>From</w:t>
      </w:r>
      <w:r>
        <w:t xml:space="preserve"> </w:t>
      </w:r>
      <w:hyperlink w:anchor="_08a2eb20d8bf045e6dbd9fe9c6a5931a" w:history="1">
        <w:r>
          <w:rPr>
            <w:rStyle w:val="Hyperlink"/>
          </w:rPr>
          <w:t>Actual Situation</w:t>
        </w:r>
      </w:hyperlink>
      <w:r>
        <w:t xml:space="preserve">: </w:t>
      </w:r>
    </w:p>
    <w:p w:rsidR="00697D8F" w:rsidRDefault="00697D8F" w:rsidP="000B3F78">
      <w:pPr>
        <w:ind w:firstLine="720"/>
      </w:pPr>
      <w:r>
        <w:t>‘has sighting’:</w:t>
      </w:r>
      <w:hyperlink w:anchor="_e771cce4eb7bb47efae93a7539a40e8e" w:history="1">
        <w:r>
          <w:rPr>
            <w:rStyle w:val="Hyperlink"/>
          </w:rPr>
          <w:t>Sighting</w:t>
        </w:r>
      </w:hyperlink>
    </w:p>
    <w:p w:rsidR="00697D8F" w:rsidRDefault="00697D8F" w:rsidP="000B3F78">
      <w:pPr>
        <w:ind w:firstLine="720"/>
      </w:pPr>
      <w:r>
        <w:t>‘has observation’:</w:t>
      </w:r>
      <w:hyperlink w:anchor="_1a5b22ec96adcbdd1b918a17fe9b44b2" w:history="1">
        <w:r>
          <w:rPr>
            <w:rStyle w:val="Hyperlink"/>
          </w:rPr>
          <w:t>Observation</w:t>
        </w:r>
      </w:hyperlink>
    </w:p>
    <w:p w:rsidR="00697D8F" w:rsidRDefault="00697D8F" w:rsidP="000B3F78">
      <w:r w:rsidRPr="000365A1">
        <w:rPr>
          <w:b/>
          <w:i/>
        </w:rPr>
        <w:t>From</w:t>
      </w:r>
      <w:r>
        <w:t xml:space="preserve"> </w:t>
      </w:r>
      <w:hyperlink w:anchor="_fb65a7c7797a6f834f4eb97640a0234f" w:history="1">
        <w:r>
          <w:rPr>
            <w:rStyle w:val="Hyperlink"/>
          </w:rPr>
          <w:t>Individual</w:t>
        </w:r>
      </w:hyperlink>
      <w:r>
        <w:t xml:space="preserve">: </w:t>
      </w:r>
    </w:p>
    <w:p w:rsidR="00697D8F" w:rsidRDefault="00697D8F" w:rsidP="000B3F78">
      <w:pPr>
        <w:ind w:firstLine="720"/>
      </w:pPr>
      <w:r>
        <w:t>‘has observation’:</w:t>
      </w:r>
      <w:hyperlink w:anchor="_1a5b22ec96adcbdd1b918a17fe9b44b2" w:history="1">
        <w:r>
          <w:rPr>
            <w:rStyle w:val="Hyperlink"/>
          </w:rPr>
          <w:t>Observation</w:t>
        </w:r>
      </w:hyperlink>
    </w:p>
    <w:p w:rsidR="00D718D6" w:rsidRDefault="00D718D6" w:rsidP="000B3F78"/>
    <w:p w:rsidR="00D718D6" w:rsidRDefault="005F69A5" w:rsidP="000B3F78">
      <w:pPr>
        <w:pStyle w:val="Heading3"/>
      </w:pPr>
      <w:bookmarkStart w:id="674" w:name="_ebb283dc92a0ce409be895b1b9adf6e7"/>
      <w:bookmarkStart w:id="675" w:name="_Toc412106869"/>
      <w:r>
        <w:t>Class Victim</w:t>
      </w:r>
      <w:bookmarkEnd w:id="674"/>
      <w:bookmarkEnd w:id="675"/>
    </w:p>
    <w:p w:rsidR="00D718D6" w:rsidRDefault="005F69A5" w:rsidP="000B3F78">
      <w:r>
        <w:t>The role of any actor harmed by an incident.</w:t>
      </w:r>
    </w:p>
    <w:p w:rsidR="00D718D6" w:rsidRDefault="005F69A5" w:rsidP="000B3F78">
      <w:pPr>
        <w:pStyle w:val="Heading4"/>
      </w:pPr>
      <w:bookmarkStart w:id="676" w:name="_Toc412106870"/>
      <w:r>
        <w:t>Direct Supertypes</w:t>
      </w:r>
      <w:bookmarkEnd w:id="676"/>
    </w:p>
    <w:p w:rsidR="00D718D6" w:rsidRDefault="004619D7" w:rsidP="000B3F78">
      <w:pPr>
        <w:ind w:left="360"/>
      </w:pPr>
      <w:hyperlink w:anchor="_195976dea0d8187e1656ac43c072c070" w:history="1">
        <w:r w:rsidR="005F69A5">
          <w:rPr>
            <w:rStyle w:val="Hyperlink"/>
          </w:rPr>
          <w:t>Actor</w:t>
        </w:r>
      </w:hyperlink>
      <w:r w:rsidR="005F69A5">
        <w:t xml:space="preserve">, </w:t>
      </w:r>
      <w:hyperlink w:anchor="_47ee5282957e27e87ceca3ae35620f9a" w:history="1">
        <w:r w:rsidR="005F69A5">
          <w:rPr>
            <w:rStyle w:val="Hyperlink"/>
          </w:rPr>
          <w:t>Primary Asset</w:t>
        </w:r>
      </w:hyperlink>
    </w:p>
    <w:p w:rsidR="00D718D6" w:rsidRDefault="005F69A5" w:rsidP="000B3F78">
      <w:pPr>
        <w:pStyle w:val="Code"/>
      </w:pPr>
      <w:r w:rsidRPr="00043180">
        <w:rPr>
          <w:b/>
          <w:sz w:val="24"/>
          <w:szCs w:val="24"/>
        </w:rPr>
        <w:t>package</w:t>
      </w:r>
      <w:r>
        <w:t xml:space="preserve"> Conceptual Modeling and Mapping Library::Risk and Threat Concepts::Incident</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195976dea0d8187e1656ac43c072c070" w:history="1">
        <w:r w:rsidR="007E3012">
          <w:rPr>
            <w:rStyle w:val="Hyperlink"/>
          </w:rPr>
          <w:t>Actor</w:t>
        </w:r>
      </w:hyperlink>
      <w:r>
        <w:t xml:space="preserve">, </w:t>
      </w:r>
      <w:r w:rsidR="007E3012" w:rsidRPr="007E3012">
        <w:rPr>
          <w:rStyle w:val="Hyperlink"/>
        </w:rPr>
        <w:t xml:space="preserve"> </w:t>
      </w:r>
      <w:hyperlink w:anchor="_47ee5282957e27e87ceca3ae35620f9a" w:history="1">
        <w:r w:rsidR="007E3012">
          <w:rPr>
            <w:rStyle w:val="Hyperlink"/>
          </w:rPr>
          <w:t>Primary Asset</w:t>
        </w:r>
      </w:hyperlink>
    </w:p>
    <w:p w:rsidR="00D718D6" w:rsidRDefault="00D718D6" w:rsidP="000B3F78">
      <w:pPr>
        <w:pStyle w:val="Code"/>
      </w:pPr>
    </w:p>
    <w:p w:rsidR="00D718D6" w:rsidRDefault="005F69A5" w:rsidP="000B3F78">
      <w:pPr>
        <w:pStyle w:val="Heading4"/>
      </w:pPr>
      <w:bookmarkStart w:id="677" w:name="_Toc412106871"/>
      <w:r>
        <w:t>Inherited Features</w:t>
      </w:r>
      <w:bookmarkEnd w:id="677"/>
    </w:p>
    <w:p w:rsidR="00697D8F" w:rsidRDefault="00697D8F" w:rsidP="000B3F78">
      <w:r w:rsidRPr="000365A1">
        <w:rPr>
          <w:b/>
          <w:i/>
        </w:rPr>
        <w:t>From</w:t>
      </w:r>
      <w:r>
        <w:t xml:space="preserve"> </w:t>
      </w:r>
      <w:hyperlink w:anchor="_195976dea0d8187e1656ac43c072c070" w:history="1">
        <w:r>
          <w:rPr>
            <w:rStyle w:val="Hyperlink"/>
          </w:rPr>
          <w:t>Actor</w:t>
        </w:r>
      </w:hyperlink>
      <w:r>
        <w:t xml:space="preserve">: </w:t>
      </w:r>
    </w:p>
    <w:p w:rsidR="00697D8F" w:rsidRDefault="00697D8F" w:rsidP="000B3F78">
      <w:pPr>
        <w:ind w:firstLine="720"/>
      </w:pPr>
      <w:r>
        <w:t>‘performs’:</w:t>
      </w:r>
      <w:hyperlink w:anchor="_bf62ccd25fcc4695eba838a426996db5" w:history="1">
        <w:r>
          <w:rPr>
            <w:rStyle w:val="Hyperlink"/>
          </w:rPr>
          <w:t>Activity</w:t>
        </w:r>
      </w:hyperlink>
    </w:p>
    <w:p w:rsidR="00697D8F" w:rsidRDefault="00697D8F" w:rsidP="000B3F78">
      <w:pPr>
        <w:ind w:firstLine="720"/>
      </w:pPr>
      <w:r>
        <w:t>‘operates at’:</w:t>
      </w:r>
      <w:hyperlink w:anchor="_e1d8064cf80a8d37d141d659cfacdfad" w:history="1">
        <w:r>
          <w:rPr>
            <w:rStyle w:val="Hyperlink"/>
          </w:rPr>
          <w:t>Physical Location</w:t>
        </w:r>
      </w:hyperlink>
    </w:p>
    <w:p w:rsidR="00697D8F" w:rsidRDefault="00697D8F" w:rsidP="000B3F78">
      <w:pPr>
        <w:ind w:firstLine="720"/>
      </w:pPr>
      <w:r>
        <w:t>‘contact via’:</w:t>
      </w:r>
      <w:hyperlink w:anchor="_659fd398b9354d627eab9d3a069a3988" w:history="1">
        <w:r>
          <w:rPr>
            <w:rStyle w:val="Hyperlink"/>
          </w:rPr>
          <w:t>Contact Information</w:t>
        </w:r>
      </w:hyperlink>
    </w:p>
    <w:p w:rsidR="00697D8F" w:rsidRDefault="00697D8F" w:rsidP="000B3F78">
      <w:pPr>
        <w:ind w:firstLine="720"/>
      </w:pPr>
      <w:r>
        <w:t>‘enabled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fb65a7c7797a6f834f4eb97640a0234f" w:history="1">
        <w:r>
          <w:rPr>
            <w:rStyle w:val="Hyperlink"/>
          </w:rPr>
          <w:t>Individual</w:t>
        </w:r>
      </w:hyperlink>
      <w:r>
        <w:t xml:space="preserve">: </w:t>
      </w:r>
    </w:p>
    <w:p w:rsidR="00697D8F" w:rsidRDefault="00697D8F" w:rsidP="000B3F78">
      <w:pPr>
        <w:ind w:firstLine="720"/>
      </w:pPr>
      <w:r>
        <w:lastRenderedPageBreak/>
        <w:t>‘has observation’:</w:t>
      </w:r>
      <w:hyperlink w:anchor="_1a5b22ec96adcbdd1b918a17fe9b44b2" w:history="1">
        <w:r>
          <w:rPr>
            <w:rStyle w:val="Hyperlink"/>
          </w:rPr>
          <w:t>Observation</w:t>
        </w:r>
      </w:hyperlink>
    </w:p>
    <w:p w:rsidR="00697D8F" w:rsidRDefault="00697D8F" w:rsidP="000B3F78">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0B3F78">
      <w:pPr>
        <w:ind w:firstLine="720"/>
      </w:pPr>
      <w:r>
        <w:t>‘used by’:</w:t>
      </w:r>
      <w:hyperlink w:anchor="_c05d8ea54231ef8385ae369a8cb18a7f" w:history="1">
        <w:r>
          <w:rPr>
            <w:rStyle w:val="Hyperlink"/>
          </w:rPr>
          <w:t>Occurrence</w:t>
        </w:r>
      </w:hyperlink>
    </w:p>
    <w:p w:rsidR="00697D8F" w:rsidRDefault="00697D8F" w:rsidP="000B3F78">
      <w:pPr>
        <w:ind w:firstLine="720"/>
      </w:pPr>
      <w:r>
        <w:t>‘is part of’:</w:t>
      </w:r>
      <w:hyperlink w:anchor="_13f9005c9106d00d7131680982c2727a" w:history="1">
        <w:r>
          <w:rPr>
            <w:rStyle w:val="Hyperlink"/>
          </w:rPr>
          <w:t>Entity</w:t>
        </w:r>
      </w:hyperlink>
    </w:p>
    <w:p w:rsidR="00697D8F" w:rsidRDefault="00697D8F" w:rsidP="000B3F78">
      <w:pPr>
        <w:ind w:firstLine="720"/>
      </w:pPr>
      <w:r>
        <w:t>‘has part’:</w:t>
      </w:r>
      <w:hyperlink w:anchor="_13f9005c9106d00d7131680982c2727a" w:history="1">
        <w:r>
          <w:rPr>
            <w:rStyle w:val="Hyperlink"/>
          </w:rPr>
          <w:t>Entity</w:t>
        </w:r>
      </w:hyperlink>
    </w:p>
    <w:p w:rsidR="00697D8F" w:rsidRDefault="00697D8F" w:rsidP="000B3F78">
      <w:pPr>
        <w:ind w:firstLine="720"/>
      </w:pPr>
      <w:r>
        <w:t>‘has state’:</w:t>
      </w:r>
      <w:hyperlink w:anchor="_927c2855748f476d96735ff79da4ebff" w:history="1">
        <w:r>
          <w:rPr>
            <w:rStyle w:val="Hyperlink"/>
          </w:rPr>
          <w:t>State</w:t>
        </w:r>
      </w:hyperlink>
    </w:p>
    <w:p w:rsidR="00697D8F" w:rsidRDefault="00697D8F" w:rsidP="000B3F78">
      <w:pPr>
        <w:ind w:firstLine="720"/>
      </w:pPr>
      <w:r>
        <w:t>‘created by’:</w:t>
      </w:r>
      <w:hyperlink w:anchor="_c05d8ea54231ef8385ae369a8cb18a7f" w:history="1">
        <w:r>
          <w:rPr>
            <w:rStyle w:val="Hyperlink"/>
          </w:rPr>
          <w:t>Occurrence</w:t>
        </w:r>
      </w:hyperlink>
    </w:p>
    <w:p w:rsidR="00697D8F" w:rsidRDefault="00697D8F" w:rsidP="000B3F78">
      <w:pPr>
        <w:ind w:firstLine="720"/>
      </w:pPr>
      <w:r>
        <w:t>‘is related to’:</w:t>
      </w:r>
      <w:hyperlink w:anchor="_13f9005c9106d00d7131680982c2727a" w:history="1">
        <w:r>
          <w:rPr>
            <w:rStyle w:val="Hyperlink"/>
          </w:rPr>
          <w:t>Entity</w:t>
        </w:r>
      </w:hyperlink>
    </w:p>
    <w:p w:rsidR="00697D8F" w:rsidRDefault="00697D8F" w:rsidP="000B3F78">
      <w:pPr>
        <w:ind w:firstLine="720"/>
      </w:pPr>
      <w:r>
        <w:t>‘impacted by’:</w:t>
      </w:r>
      <w:hyperlink w:anchor="_63104765cd42c5f76cf72fdc4ed90397" w:history="1">
        <w:r>
          <w:rPr>
            <w:rStyle w:val="Hyperlink"/>
          </w:rPr>
          <w:t>Situation</w:t>
        </w:r>
      </w:hyperlink>
    </w:p>
    <w:p w:rsidR="00697D8F" w:rsidRDefault="00697D8F" w:rsidP="000B3F78">
      <w:pPr>
        <w:ind w:firstLine="720"/>
      </w:pPr>
      <w:r>
        <w:t>‘identified by’:</w:t>
      </w:r>
      <w:hyperlink w:anchor="_a9304dce0833e68d6c1871feed7ba4c8" w:history="1">
        <w:r>
          <w:rPr>
            <w:rStyle w:val="Hyperlink"/>
          </w:rPr>
          <w:t>Identifier</w:t>
        </w:r>
      </w:hyperlink>
    </w:p>
    <w:p w:rsidR="00697D8F" w:rsidRDefault="00697D8F" w:rsidP="000B3F78">
      <w:pPr>
        <w:ind w:firstLine="720"/>
      </w:pPr>
      <w:r>
        <w:t>‘has name’:</w:t>
      </w:r>
      <w:hyperlink w:anchor="_afe5a48976a2df078be9473827611fb8" w:history="1">
        <w:r>
          <w:rPr>
            <w:rStyle w:val="Hyperlink"/>
          </w:rPr>
          <w:t>Name</w:t>
        </w:r>
      </w:hyperlink>
    </w:p>
    <w:p w:rsidR="00697D8F" w:rsidRDefault="00697D8F" w:rsidP="000B3F78">
      <w:pPr>
        <w:ind w:firstLine="720"/>
      </w:pPr>
      <w:r>
        <w:t>‘prefered identifier’:</w:t>
      </w:r>
      <w:hyperlink w:anchor="_a9304dce0833e68d6c1871feed7ba4c8" w:history="1">
        <w:r>
          <w:rPr>
            <w:rStyle w:val="Hyperlink"/>
          </w:rPr>
          <w:t>Identifier</w:t>
        </w:r>
      </w:hyperlink>
    </w:p>
    <w:p w:rsidR="00697D8F" w:rsidRDefault="00697D8F" w:rsidP="000B3F78">
      <w:pPr>
        <w:ind w:firstLine="720"/>
      </w:pPr>
      <w:r>
        <w:t>‘watched by’:</w:t>
      </w:r>
      <w:hyperlink w:anchor="_a3511bec5be4181aed91476c6b138095" w:history="1">
        <w:r>
          <w:rPr>
            <w:rStyle w:val="Hyperlink"/>
          </w:rPr>
          <w:t>Indicator Watchlist</w:t>
        </w:r>
      </w:hyperlink>
    </w:p>
    <w:p w:rsidR="00697D8F" w:rsidRDefault="00697D8F" w:rsidP="000B3F78">
      <w:pPr>
        <w:ind w:firstLine="720"/>
      </w:pPr>
      <w:r>
        <w:t>‘observed by’:</w:t>
      </w:r>
      <w:hyperlink w:anchor="_1a5b22ec96adcbdd1b918a17fe9b44b2" w:history="1">
        <w:r>
          <w:rPr>
            <w:rStyle w:val="Hyperlink"/>
          </w:rPr>
          <w:t>Observation</w:t>
        </w:r>
      </w:hyperlink>
    </w:p>
    <w:p w:rsidR="00697D8F" w:rsidRDefault="00697D8F" w:rsidP="000B3F78">
      <w:pPr>
        <w:ind w:firstLine="720"/>
      </w:pPr>
      <w:r>
        <w:t>‘made available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697D8F" w:rsidRDefault="00697D8F" w:rsidP="000B3F78">
      <w:r w:rsidRPr="000365A1">
        <w:rPr>
          <w:b/>
          <w:i/>
        </w:rPr>
        <w:t>From</w:t>
      </w:r>
      <w:r>
        <w:t xml:space="preserve"> </w:t>
      </w:r>
      <w:hyperlink w:anchor="_47ee5282957e27e87ceca3ae35620f9a" w:history="1">
        <w:r>
          <w:rPr>
            <w:rStyle w:val="Hyperlink"/>
          </w:rPr>
          <w:t>Primary Asset</w:t>
        </w:r>
      </w:hyperlink>
      <w:r>
        <w:t xml:space="preserve">: </w:t>
      </w:r>
    </w:p>
    <w:p w:rsidR="00697D8F" w:rsidRDefault="00697D8F" w:rsidP="000B3F78">
      <w:pPr>
        <w:ind w:firstLine="720"/>
      </w:pPr>
      <w:r>
        <w:t>‘supported by’:</w:t>
      </w:r>
      <w:hyperlink w:anchor="_f729c2dc1296d8770b0ab49e2df01fe7" w:history="1">
        <w:r>
          <w:rPr>
            <w:rStyle w:val="Hyperlink"/>
          </w:rPr>
          <w:t>Asset Objective</w:t>
        </w:r>
      </w:hyperlink>
    </w:p>
    <w:p w:rsidR="00697D8F" w:rsidRDefault="00697D8F" w:rsidP="000B3F78">
      <w:pPr>
        <w:ind w:firstLine="720"/>
      </w:pPr>
      <w:r>
        <w:t>‘has risk’:</w:t>
      </w:r>
      <w:hyperlink w:anchor="_04a1907e89ec9aacd39369717010d596" w:history="1">
        <w:r>
          <w:rPr>
            <w:rStyle w:val="Hyperlink"/>
          </w:rPr>
          <w:t>Risk</w:t>
        </w:r>
      </w:hyperlink>
    </w:p>
    <w:p w:rsidR="00697D8F" w:rsidRDefault="00697D8F" w:rsidP="000B3F78">
      <w:r w:rsidRPr="000365A1">
        <w:rPr>
          <w:b/>
          <w:i/>
        </w:rPr>
        <w:t>From</w:t>
      </w:r>
      <w:r>
        <w:t xml:space="preserve"> </w:t>
      </w:r>
      <w:hyperlink w:anchor="_d442d75c9ac335e7a2aadbc96919fc2d" w:history="1">
        <w:r>
          <w:rPr>
            <w:rStyle w:val="Hyperlink"/>
          </w:rPr>
          <w:t>Resource</w:t>
        </w:r>
      </w:hyperlink>
      <w:r>
        <w:t xml:space="preserve">: </w:t>
      </w:r>
    </w:p>
    <w:p w:rsidR="00697D8F" w:rsidRDefault="00697D8F" w:rsidP="000B3F78">
      <w:pPr>
        <w:ind w:firstLine="720"/>
      </w:pPr>
      <w:r>
        <w:t>‘has weakness’:</w:t>
      </w:r>
      <w:hyperlink w:anchor="_503237c91822aea6eb1e81f160d33ce1" w:history="1">
        <w:r>
          <w:rPr>
            <w:rStyle w:val="Hyperlink"/>
          </w:rPr>
          <w:t>Weakness</w:t>
        </w:r>
      </w:hyperlink>
    </w:p>
    <w:p w:rsidR="00697D8F" w:rsidRDefault="00697D8F" w:rsidP="000B3F78">
      <w:pPr>
        <w:ind w:firstLine="720"/>
      </w:pPr>
      <w:r>
        <w:t>‘responsibility of’:</w:t>
      </w:r>
      <w:hyperlink w:anchor="_e6b0cbf74d66e662c0e3b43efa323757" w:history="1">
        <w:r>
          <w:rPr>
            <w:rStyle w:val="Hyperlink"/>
          </w:rPr>
          <w:t>Stakeholder</w:t>
        </w:r>
      </w:hyperlink>
    </w:p>
    <w:p w:rsidR="00697D8F" w:rsidRDefault="00697D8F" w:rsidP="000B3F78">
      <w:pPr>
        <w:ind w:firstLine="720"/>
      </w:pPr>
      <w:r>
        <w:t>‘supports’:</w:t>
      </w:r>
      <w:hyperlink w:anchor="_d442d75c9ac335e7a2aadbc96919fc2d" w:history="1">
        <w:r>
          <w:rPr>
            <w:rStyle w:val="Hyperlink"/>
          </w:rPr>
          <w:t>Resource</w:t>
        </w:r>
      </w:hyperlink>
    </w:p>
    <w:p w:rsidR="00697D8F" w:rsidRDefault="00697D8F" w:rsidP="000B3F78">
      <w:pPr>
        <w:ind w:firstLine="720"/>
      </w:pPr>
      <w:r>
        <w:t>‘impacted by’:</w:t>
      </w:r>
      <w:hyperlink w:anchor="_9bf67544840a1cd6396f28cc292e3ca0" w:history="1">
        <w:r>
          <w:rPr>
            <w:rStyle w:val="Hyperlink"/>
          </w:rPr>
          <w:t>Consequence</w:t>
        </w:r>
      </w:hyperlink>
    </w:p>
    <w:p w:rsidR="00697D8F" w:rsidRDefault="00697D8F" w:rsidP="000B3F78">
      <w:pPr>
        <w:ind w:firstLine="720"/>
      </w:pPr>
      <w:r>
        <w:t>‘required by’:</w:t>
      </w:r>
      <w:hyperlink w:anchor="_83d65b9404a78ed941a332943863e039" w:history="1">
        <w:r>
          <w:rPr>
            <w:rStyle w:val="Hyperlink"/>
          </w:rPr>
          <w:t>Process</w:t>
        </w:r>
      </w:hyperlink>
    </w:p>
    <w:p w:rsidR="00697D8F" w:rsidRDefault="00697D8F" w:rsidP="000B3F78">
      <w:pPr>
        <w:ind w:firstLine="720"/>
      </w:pPr>
      <w:r>
        <w:t>‘has vunerability’:</w:t>
      </w:r>
      <w:hyperlink w:anchor="_d936caf19626476c163d1b8384647aa0" w:history="1">
        <w:r>
          <w:rPr>
            <w:rStyle w:val="Hyperlink"/>
          </w:rPr>
          <w:t>Vulnerability</w:t>
        </w:r>
      </w:hyperlink>
    </w:p>
    <w:p w:rsidR="00697D8F" w:rsidRDefault="00697D8F" w:rsidP="000B3F78">
      <w:pPr>
        <w:ind w:firstLine="720"/>
      </w:pPr>
      <w:r>
        <w:t>‘depends on’:</w:t>
      </w:r>
      <w:hyperlink w:anchor="_d442d75c9ac335e7a2aadbc96919fc2d" w:history="1">
        <w:r>
          <w:rPr>
            <w:rStyle w:val="Hyperlink"/>
          </w:rPr>
          <w:t>Resource</w:t>
        </w:r>
      </w:hyperlink>
    </w:p>
    <w:p w:rsidR="00697D8F" w:rsidRDefault="00697D8F" w:rsidP="000B3F78">
      <w:pPr>
        <w:ind w:firstLine="720"/>
      </w:pPr>
      <w:r>
        <w:t>‘subject to’:</w:t>
      </w:r>
      <w:hyperlink w:anchor="_4a5f789e0663312e51a7733bd354bc59" w:history="1">
        <w:r>
          <w:rPr>
            <w:rStyle w:val="Hyperlink"/>
          </w:rPr>
          <w:t>Authority</w:t>
        </w:r>
      </w:hyperlink>
    </w:p>
    <w:p w:rsidR="00D718D6" w:rsidRDefault="00D718D6" w:rsidP="000B3F78"/>
    <w:p w:rsidR="00D718D6" w:rsidRDefault="005F69A5" w:rsidP="000B3F78">
      <w:pPr>
        <w:pStyle w:val="Heading2"/>
      </w:pPr>
      <w:bookmarkStart w:id="678" w:name="_Toc412106872"/>
      <w:r>
        <w:lastRenderedPageBreak/>
        <w:t>Conceptual Modeling and Mapping Library::Risk and Threat Concepts::Indicator</w:t>
      </w:r>
      <w:bookmarkEnd w:id="678"/>
    </w:p>
    <w:p w:rsidR="00ED3F2C" w:rsidRDefault="008F524F" w:rsidP="000B3F78">
      <w:r>
        <w:rPr>
          <w:i/>
          <w:iCs/>
        </w:rPr>
        <w:t>Indicators</w:t>
      </w:r>
      <w:r>
        <w:t xml:space="preserve"> are patterns of </w:t>
      </w:r>
      <w:r>
        <w:rPr>
          <w:i/>
          <w:iCs/>
        </w:rPr>
        <w:t xml:space="preserve">situations </w:t>
      </w:r>
      <w:r>
        <w:t xml:space="preserve">or lists of entities to watch out for that </w:t>
      </w:r>
      <w:r>
        <w:rPr>
          <w:b/>
          <w:bCs/>
        </w:rPr>
        <w:t>indicate</w:t>
      </w:r>
      <w:r>
        <w:t xml:space="preserve"> a </w:t>
      </w:r>
      <w:r>
        <w:rPr>
          <w:b/>
          <w:bCs/>
        </w:rPr>
        <w:t>situation</w:t>
      </w:r>
      <w:r>
        <w:t xml:space="preserve"> that may happen. An indicator may be selected by a situation, which contextualizes when it applies. When a situation matching an indicator is </w:t>
      </w:r>
      <w:r>
        <w:rPr>
          <w:i/>
          <w:iCs/>
        </w:rPr>
        <w:t>observed</w:t>
      </w:r>
      <w:r>
        <w:t xml:space="preserve"> there is a </w:t>
      </w:r>
      <w:r>
        <w:rPr>
          <w:i/>
          <w:iCs/>
        </w:rPr>
        <w:t>sighting</w:t>
      </w:r>
      <w:r>
        <w:t xml:space="preserve"> of that indicator which is then </w:t>
      </w:r>
      <w:r>
        <w:rPr>
          <w:i/>
          <w:iCs/>
        </w:rPr>
        <w:t>evidence</w:t>
      </w:r>
      <w:r>
        <w:t xml:space="preserve"> for an </w:t>
      </w:r>
      <w:r>
        <w:rPr>
          <w:i/>
          <w:iCs/>
        </w:rPr>
        <w:t>actual situation</w:t>
      </w:r>
      <w:r>
        <w:t>, such as an</w:t>
      </w:r>
      <w:r>
        <w:rPr>
          <w:i/>
          <w:iCs/>
        </w:rPr>
        <w:t xml:space="preserve"> incident</w:t>
      </w:r>
      <w:r>
        <w:t>. e.g. watch for these terrorists in airports...</w:t>
      </w:r>
    </w:p>
    <w:p w:rsidR="00ED3F2C" w:rsidRDefault="008F524F" w:rsidP="000B3F78">
      <w:r>
        <w:t xml:space="preserve">A </w:t>
      </w:r>
      <w:r>
        <w:rPr>
          <w:i/>
          <w:iCs/>
        </w:rPr>
        <w:t>sighting</w:t>
      </w:r>
      <w:r>
        <w:t xml:space="preserve"> is an </w:t>
      </w:r>
      <w:r>
        <w:rPr>
          <w:i/>
          <w:iCs/>
        </w:rPr>
        <w:t>observation</w:t>
      </w:r>
      <w:r>
        <w:t xml:space="preserve"> of some </w:t>
      </w:r>
      <w:r>
        <w:rPr>
          <w:i/>
          <w:iCs/>
        </w:rPr>
        <w:t>entity</w:t>
      </w:r>
      <w:r>
        <w:t xml:space="preserve"> or </w:t>
      </w:r>
      <w:r>
        <w:rPr>
          <w:i/>
          <w:iCs/>
        </w:rPr>
        <w:t>situation</w:t>
      </w:r>
      <w:r>
        <w:t xml:space="preserve"> </w:t>
      </w:r>
      <w:r>
        <w:rPr>
          <w:i/>
          <w:iCs/>
        </w:rPr>
        <w:t>observed</w:t>
      </w:r>
      <w:r>
        <w:t xml:space="preserve"> another </w:t>
      </w:r>
      <w:r>
        <w:rPr>
          <w:i/>
          <w:iCs/>
        </w:rPr>
        <w:t>actual situation</w:t>
      </w:r>
      <w:r>
        <w:t>. E.g. the terrorist ABadguy was seen at BWI on this 12/11/2014 by a police officer Sam Shoe.</w:t>
      </w:r>
    </w:p>
    <w:p w:rsidR="00ED3F2C" w:rsidRDefault="008F524F" w:rsidP="000B3F78">
      <w:r>
        <w:t xml:space="preserve"> </w:t>
      </w:r>
    </w:p>
    <w:p w:rsidR="00ED3F2C" w:rsidRDefault="008F524F" w:rsidP="000B3F78">
      <w:r>
        <w:t>Indicators are not certain and may have a likelihood attached to the potential situations for which they are evidence.</w:t>
      </w:r>
    </w:p>
    <w:p w:rsidR="00ED3F2C" w:rsidRDefault="008F524F" w:rsidP="000B3F78">
      <w:r>
        <w:t xml:space="preserve"> </w:t>
      </w:r>
    </w:p>
    <w:p w:rsidR="00ED3F2C" w:rsidRDefault="008F524F" w:rsidP="000B3F78">
      <w:r>
        <w:t xml:space="preserve">Once an sighting flags an indicator, a </w:t>
      </w:r>
      <w:r>
        <w:rPr>
          <w:i/>
          <w:iCs/>
        </w:rPr>
        <w:t>course of action</w:t>
      </w:r>
      <w:r>
        <w:t xml:space="preserve"> rule may be fired based on the indicated situation.</w:t>
      </w:r>
    </w:p>
    <w:p w:rsidR="00ED3F2C" w:rsidRDefault="008F524F" w:rsidP="000B3F78">
      <w:r>
        <w:t xml:space="preserve"> </w:t>
      </w:r>
    </w:p>
    <w:p w:rsidR="00ED3F2C" w:rsidRDefault="008F524F" w:rsidP="000B3F78">
      <w:r>
        <w:t>Specializations of indicator include indicator patterns (an arbitrary pattern of anything) and watch lists. Indicators may also be grouped.</w:t>
      </w:r>
    </w:p>
    <w:p w:rsidR="00D718D6" w:rsidRDefault="00306ED9" w:rsidP="000B3F78">
      <w:pPr>
        <w:pStyle w:val="Heading3"/>
      </w:pPr>
      <w:bookmarkStart w:id="679" w:name="_Toc412106873"/>
      <w:r>
        <w:t>Diagram</w:t>
      </w:r>
      <w:r w:rsidR="00AB6B0D">
        <w:t>:</w:t>
      </w:r>
      <w:r>
        <w:t xml:space="preserve"> </w:t>
      </w:r>
      <w:r w:rsidR="005F69A5">
        <w:t>Indicator</w:t>
      </w:r>
      <w:bookmarkEnd w:id="679"/>
    </w:p>
    <w:p w:rsidR="00D718D6" w:rsidRDefault="005F69A5" w:rsidP="000B3F78">
      <w:pPr>
        <w:jc w:val="center"/>
        <w:rPr>
          <w:rFonts w:cs="Arial"/>
        </w:rPr>
      </w:pPr>
      <w:r>
        <w:rPr>
          <w:noProof/>
          <w:lang w:bidi="ar-SA"/>
        </w:rPr>
        <w:drawing>
          <wp:inline distT="0" distB="0" distL="0" distR="0" wp14:anchorId="1CD94EB8" wp14:editId="57AD9E57">
            <wp:extent cx="5648227" cy="4713348"/>
            <wp:effectExtent l="0" t="0" r="0" b="0"/>
            <wp:docPr id="484" name="Picture 2065574521.jpg" descr="20655745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2065574521.jpg"/>
                    <pic:cNvPicPr/>
                  </pic:nvPicPr>
                  <pic:blipFill>
                    <a:blip r:embed="rId58" cstate="print"/>
                    <a:stretch>
                      <a:fillRect/>
                    </a:stretch>
                  </pic:blipFill>
                  <pic:spPr>
                    <a:xfrm>
                      <a:off x="0" y="0"/>
                      <a:ext cx="5648227" cy="4713348"/>
                    </a:xfrm>
                    <a:prstGeom prst="rect">
                      <a:avLst/>
                    </a:prstGeom>
                  </pic:spPr>
                </pic:pic>
              </a:graphicData>
            </a:graphic>
          </wp:inline>
        </w:drawing>
      </w:r>
    </w:p>
    <w:p w:rsidR="00D718D6" w:rsidRDefault="005F69A5" w:rsidP="000B3F78">
      <w:pPr>
        <w:pStyle w:val="Figure"/>
      </w:pPr>
      <w:bookmarkStart w:id="680" w:name="_Toc412105736"/>
      <w:r>
        <w:t>Indicator</w:t>
      </w:r>
      <w:bookmarkEnd w:id="680"/>
    </w:p>
    <w:p w:rsidR="00D718D6" w:rsidRDefault="00D718D6" w:rsidP="000B3F78"/>
    <w:p w:rsidR="00D718D6" w:rsidRDefault="005F69A5" w:rsidP="000B3F78">
      <w:pPr>
        <w:pStyle w:val="Heading3"/>
      </w:pPr>
      <w:bookmarkStart w:id="681" w:name="_b686de9f7bf217483e718577a02e6e64"/>
      <w:bookmarkStart w:id="682" w:name="_Toc412106874"/>
      <w:r>
        <w:t>Association Class Indication</w:t>
      </w:r>
      <w:bookmarkEnd w:id="681"/>
      <w:bookmarkEnd w:id="682"/>
    </w:p>
    <w:p w:rsidR="00D718D6" w:rsidRDefault="005F69A5" w:rsidP="000B3F78">
      <w:r>
        <w:t>An indication relation - that a particular indicator indicates a situation.</w:t>
      </w:r>
    </w:p>
    <w:p w:rsidR="00D718D6" w:rsidRDefault="005F69A5" w:rsidP="000B3F78">
      <w:pPr>
        <w:pStyle w:val="Code"/>
      </w:pPr>
      <w:r w:rsidRPr="00043180">
        <w:rPr>
          <w:b/>
          <w:sz w:val="24"/>
          <w:szCs w:val="24"/>
        </w:rPr>
        <w:t>package</w:t>
      </w:r>
      <w:r>
        <w:t xml:space="preserve"> Conceptual Modeling and Mapping Library::Risk and Threat Concepts::Indicator</w:t>
      </w:r>
    </w:p>
    <w:p w:rsidR="00D718D6" w:rsidRDefault="005F69A5" w:rsidP="000B3F78">
      <w:pPr>
        <w:pStyle w:val="Heading5"/>
      </w:pPr>
      <w:r>
        <w:t>Association Ends</w:t>
      </w:r>
    </w:p>
    <w:p w:rsidR="003F7C16" w:rsidRDefault="003F7C16" w:rsidP="000B3F78">
      <w:pPr>
        <w:ind w:firstLine="720"/>
      </w:pPr>
      <w:r>
        <w:rPr>
          <w:noProof/>
          <w:lang w:bidi="ar-SA"/>
        </w:rPr>
        <w:drawing>
          <wp:inline distT="0" distB="0" distL="0" distR="0" wp14:anchorId="3AA063F8" wp14:editId="3627FE4E">
            <wp:extent cx="152400" cy="152400"/>
            <wp:effectExtent l="0" t="0" r="0" b="0"/>
            <wp:docPr id="486" name="Picture 2057692105.jpg" descr="20576921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205769210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indicates : </w:t>
      </w:r>
      <w:hyperlink w:anchor="_b5881b0e5e4eeb119cdf881b4c32b91f" w:history="1">
        <w:r>
          <w:rPr>
            <w:rStyle w:val="Hyperlink"/>
          </w:rPr>
          <w:t>Potential Situation</w:t>
        </w:r>
      </w:hyperlink>
      <w:r w:rsidR="00A36678">
        <w:t xml:space="preserve">   </w:t>
      </w:r>
      <w:r w:rsidR="00A36678" w:rsidRPr="00833C5F">
        <w:rPr>
          <w:i/>
        </w:rPr>
        <w:t>Subsets</w:t>
      </w:r>
      <w:r w:rsidR="00A36678">
        <w:t>: matches:</w:t>
      </w:r>
      <w:hyperlink w:anchor="_6db5f6447173086a1a7d18af4f144b69" w:history="1">
        <w:r w:rsidR="00A36678">
          <w:rPr>
            <w:rStyle w:val="Hyperlink"/>
          </w:rPr>
          <w:t>Template</w:t>
        </w:r>
      </w:hyperlink>
      <w:r w:rsidR="00A36678">
        <w:rPr>
          <w:rStyle w:val="Hyperlink"/>
        </w:rPr>
        <w:t xml:space="preserve"> </w:t>
      </w:r>
      <w:r w:rsidR="00A36678">
        <w:t xml:space="preserve">   </w:t>
      </w:r>
    </w:p>
    <w:p w:rsidR="006847AA" w:rsidRDefault="006847AA" w:rsidP="000B3F78">
      <w:pPr>
        <w:ind w:left="677" w:firstLine="360"/>
      </w:pPr>
      <w:r>
        <w:t>The situation or situation or situation pattern indicated by an indicator.</w:t>
      </w:r>
    </w:p>
    <w:p w:rsidR="003F7C16" w:rsidRDefault="003F7C16" w:rsidP="000B3F78">
      <w:pPr>
        <w:ind w:firstLine="720"/>
      </w:pPr>
      <w:r>
        <w:rPr>
          <w:noProof/>
          <w:lang w:bidi="ar-SA"/>
        </w:rPr>
        <w:drawing>
          <wp:inline distT="0" distB="0" distL="0" distR="0" wp14:anchorId="3753CEAD" wp14:editId="252CA29C">
            <wp:extent cx="152400" cy="152400"/>
            <wp:effectExtent l="0" t="0" r="0" b="0"/>
            <wp:docPr id="488" name="Picture 2057692105.jpg" descr="20576921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205769210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indicated by : </w:t>
      </w:r>
      <w:hyperlink w:anchor="_0ea506f57adef61cfa374e799c7f4b3e" w:history="1">
        <w:r>
          <w:rPr>
            <w:rStyle w:val="Hyperlink"/>
          </w:rPr>
          <w:t>Indicator</w:t>
        </w:r>
      </w:hyperlink>
      <w:r w:rsidR="00A36678">
        <w:t xml:space="preserve">   </w:t>
      </w:r>
      <w:r w:rsidR="00A36678" w:rsidRPr="00833C5F">
        <w:rPr>
          <w:i/>
        </w:rPr>
        <w:t>Subsets</w:t>
      </w:r>
      <w:r w:rsidR="00A36678">
        <w:t>: matches:</w:t>
      </w:r>
      <w:hyperlink w:anchor="_6db5f6447173086a1a7d18af4f144b69" w:history="1">
        <w:r w:rsidR="00A36678">
          <w:rPr>
            <w:rStyle w:val="Hyperlink"/>
          </w:rPr>
          <w:t>Template</w:t>
        </w:r>
      </w:hyperlink>
      <w:r w:rsidR="00A36678">
        <w:rPr>
          <w:rStyle w:val="Hyperlink"/>
        </w:rPr>
        <w:t xml:space="preserve"> </w:t>
      </w:r>
      <w:r w:rsidR="00A36678">
        <w:t xml:space="preserve">   </w:t>
      </w:r>
    </w:p>
    <w:p w:rsidR="006847AA" w:rsidRDefault="006847AA" w:rsidP="000B3F78">
      <w:pPr>
        <w:ind w:left="677" w:firstLine="360"/>
      </w:pPr>
      <w:r>
        <w:t>Indicators of a situation</w:t>
      </w:r>
    </w:p>
    <w:p w:rsidR="00D718D6" w:rsidRDefault="005F69A5" w:rsidP="000B3F78">
      <w:pPr>
        <w:pStyle w:val="Heading4"/>
      </w:pPr>
      <w:bookmarkStart w:id="683" w:name="_Toc412106875"/>
      <w:r>
        <w:t>Attributes</w:t>
      </w:r>
      <w:bookmarkEnd w:id="683"/>
    </w:p>
    <w:p w:rsidR="00D718D6" w:rsidRDefault="005F69A5" w:rsidP="000B3F78">
      <w:pPr>
        <w:pStyle w:val="BodyText2"/>
      </w:pPr>
      <w:r>
        <w:rPr>
          <w:noProof/>
          <w:lang w:bidi="ar-SA"/>
        </w:rPr>
        <w:drawing>
          <wp:inline distT="0" distB="0" distL="0" distR="0" wp14:anchorId="3C66F365" wp14:editId="5494306C">
            <wp:extent cx="152400" cy="152400"/>
            <wp:effectExtent l="0" t="0" r="0" b="0"/>
            <wp:docPr id="490" name="Picture -1438860915.jpg" descr="-14388609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1438860915.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likelihood : </w:t>
      </w:r>
      <w:hyperlink w:anchor="_c4bee9dc62c41effa96910b60385b774" w:history="1">
        <w:r>
          <w:rPr>
            <w:rStyle w:val="Hyperlink"/>
          </w:rPr>
          <w:t>Probability Metric</w:t>
        </w:r>
      </w:hyperlink>
    </w:p>
    <w:p w:rsidR="00D718D6" w:rsidRDefault="005F69A5" w:rsidP="000B3F78">
      <w:pPr>
        <w:ind w:left="677" w:firstLine="360"/>
      </w:pPr>
      <w:r>
        <w:t>The probability that the indication actually indicates the situation.</w:t>
      </w:r>
    </w:p>
    <w:p w:rsidR="00D718D6" w:rsidRDefault="00D718D6" w:rsidP="000B3F78"/>
    <w:p w:rsidR="00D718D6" w:rsidRDefault="005F69A5" w:rsidP="000B3F78">
      <w:pPr>
        <w:pStyle w:val="Heading3"/>
      </w:pPr>
      <w:bookmarkStart w:id="684" w:name="_0ea506f57adef61cfa374e799c7f4b3e"/>
      <w:bookmarkStart w:id="685" w:name="_Toc412106876"/>
      <w:r>
        <w:t>Class Indicator</w:t>
      </w:r>
      <w:bookmarkEnd w:id="684"/>
      <w:bookmarkEnd w:id="685"/>
    </w:p>
    <w:p w:rsidR="00ED3F2C" w:rsidRDefault="008F524F" w:rsidP="000B3F78">
      <w:r>
        <w:t xml:space="preserve">An </w:t>
      </w:r>
      <w:r>
        <w:rPr>
          <w:b/>
          <w:bCs/>
        </w:rPr>
        <w:t xml:space="preserve">indicator </w:t>
      </w:r>
      <w:r>
        <w:t xml:space="preserve">is the type of a </w:t>
      </w:r>
      <w:r>
        <w:rPr>
          <w:i/>
          <w:iCs/>
        </w:rPr>
        <w:t xml:space="preserve">sighting </w:t>
      </w:r>
      <w:r>
        <w:t>which defines the conditions (</w:t>
      </w:r>
      <w:r>
        <w:rPr>
          <w:i/>
          <w:iCs/>
        </w:rPr>
        <w:t>selected by</w:t>
      </w:r>
      <w:r>
        <w:t xml:space="preserve">) under which sightings are relevant and the situations it </w:t>
      </w:r>
      <w:r>
        <w:rPr>
          <w:i/>
          <w:iCs/>
        </w:rPr>
        <w:t>indicates</w:t>
      </w:r>
      <w:r>
        <w:t xml:space="preserve">, sightings suggests further study or action based on a </w:t>
      </w:r>
      <w:r>
        <w:rPr>
          <w:b/>
          <w:bCs/>
        </w:rPr>
        <w:t>course of action rule</w:t>
      </w:r>
      <w:r>
        <w:t>. Indicators may be used to identify situations or entities that should be watched for.</w:t>
      </w:r>
    </w:p>
    <w:p w:rsidR="00ED3F2C" w:rsidRDefault="008F524F" w:rsidP="000B3F78">
      <w:r>
        <w:t>Subtypes of indicator define what is watched for: a pattern, a watch list or some combination of other indicators.</w:t>
      </w:r>
    </w:p>
    <w:p w:rsidR="00CB64BC" w:rsidRDefault="00CB64BC" w:rsidP="000B3F78">
      <w:pPr>
        <w:jc w:val="center"/>
      </w:pPr>
      <w:r>
        <w:rPr>
          <w:noProof/>
          <w:lang w:bidi="ar-SA"/>
        </w:rPr>
        <w:drawing>
          <wp:inline distT="0" distB="0" distL="0" distR="0" wp14:anchorId="54128B0E" wp14:editId="666D8089">
            <wp:extent cx="5732145" cy="3653889"/>
            <wp:effectExtent l="0" t="0" r="0" b="0"/>
            <wp:docPr id="492" name="Picture -1656625790.jpg" descr="-165662579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1656625790.jpg"/>
                    <pic:cNvPicPr/>
                  </pic:nvPicPr>
                  <pic:blipFill>
                    <a:blip r:embed="rId59" cstate="print"/>
                    <a:stretch>
                      <a:fillRect/>
                    </a:stretch>
                  </pic:blipFill>
                  <pic:spPr>
                    <a:xfrm>
                      <a:off x="0" y="0"/>
                      <a:ext cx="5732145" cy="3653889"/>
                    </a:xfrm>
                    <a:prstGeom prst="rect">
                      <a:avLst/>
                    </a:prstGeom>
                  </pic:spPr>
                </pic:pic>
              </a:graphicData>
            </a:graphic>
          </wp:inline>
        </w:drawing>
      </w:r>
    </w:p>
    <w:p w:rsidR="00CB64BC" w:rsidRDefault="00CB64BC" w:rsidP="000B3F78">
      <w:pPr>
        <w:pStyle w:val="Figure"/>
        <w:numPr>
          <w:ilvl w:val="0"/>
          <w:numId w:val="4"/>
        </w:numPr>
      </w:pPr>
      <w:bookmarkStart w:id="686" w:name="_Toc412105737"/>
      <w:r>
        <w:t>Indicator Detail</w:t>
      </w:r>
      <w:bookmarkEnd w:id="686"/>
    </w:p>
    <w:p w:rsidR="00D718D6" w:rsidRDefault="005F69A5" w:rsidP="000B3F78">
      <w:pPr>
        <w:pStyle w:val="Heading4"/>
      </w:pPr>
      <w:bookmarkStart w:id="687" w:name="_Toc412106877"/>
      <w:r>
        <w:lastRenderedPageBreak/>
        <w:t>Direct Supertypes</w:t>
      </w:r>
      <w:bookmarkEnd w:id="687"/>
    </w:p>
    <w:p w:rsidR="00D718D6" w:rsidRDefault="004619D7" w:rsidP="000B3F78">
      <w:pPr>
        <w:ind w:left="360"/>
      </w:pPr>
      <w:hyperlink w:anchor="_61a8a5071631445cf89e87ddacf2ecc2" w:history="1">
        <w:r w:rsidR="005F69A5">
          <w:rPr>
            <w:rStyle w:val="Hyperlink"/>
          </w:rPr>
          <w:t>Type</w:t>
        </w:r>
      </w:hyperlink>
    </w:p>
    <w:p w:rsidR="00D718D6" w:rsidRDefault="005F69A5" w:rsidP="000B3F78">
      <w:pPr>
        <w:pStyle w:val="Code"/>
      </w:pPr>
      <w:r w:rsidRPr="00043180">
        <w:rPr>
          <w:b/>
          <w:sz w:val="24"/>
          <w:szCs w:val="24"/>
        </w:rPr>
        <w:t>package</w:t>
      </w:r>
      <w:r>
        <w:t xml:space="preserve"> Conceptual Modeling and Mapping Library::Risk and Threat Concepts::Indicator</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61a8a5071631445cf89e87ddacf2ecc2" w:history="1">
        <w:r w:rsidR="007E3012">
          <w:rPr>
            <w:rStyle w:val="Hyperlink"/>
          </w:rPr>
          <w:t>Type</w:t>
        </w:r>
      </w:hyperlink>
    </w:p>
    <w:p w:rsidR="00D718D6" w:rsidRDefault="00D718D6" w:rsidP="000B3F78">
      <w:pPr>
        <w:pStyle w:val="Code"/>
      </w:pPr>
    </w:p>
    <w:p w:rsidR="00D718D6" w:rsidRDefault="005F69A5" w:rsidP="000B3F78">
      <w:pPr>
        <w:pStyle w:val="Heading4"/>
      </w:pPr>
      <w:bookmarkStart w:id="688" w:name="_Toc412106878"/>
      <w:r>
        <w:t>Associations</w:t>
      </w:r>
      <w:bookmarkEnd w:id="688"/>
    </w:p>
    <w:p w:rsidR="00F546FD" w:rsidRDefault="005F69A5" w:rsidP="000B3F78">
      <w:pPr>
        <w:ind w:left="605" w:hanging="245"/>
      </w:pPr>
      <w:r>
        <w:rPr>
          <w:noProof/>
          <w:lang w:bidi="ar-SA"/>
        </w:rPr>
        <w:drawing>
          <wp:inline distT="0" distB="0" distL="0" distR="0" wp14:anchorId="11E8E98E" wp14:editId="2F54A1A3">
            <wp:extent cx="152400" cy="152400"/>
            <wp:effectExtent l="0" t="0" r="0" b="0"/>
            <wp:docPr id="494" name="Picture -1115658578.jpg" descr="-11156585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1115658578.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has sighting</w:t>
      </w:r>
      <w:r w:rsidR="00A92CA5">
        <w:t>:</w:t>
      </w:r>
      <w:hyperlink w:anchor="_e771cce4eb7bb47efae93a7539a40e8e" w:history="1">
        <w:r>
          <w:rPr>
            <w:rStyle w:val="Hyperlink"/>
          </w:rPr>
          <w:t>Sighting</w:t>
        </w:r>
      </w:hyperlink>
      <w:r>
        <w:t xml:space="preserve"> </w:t>
      </w:r>
      <w:r w:rsidR="00601C69">
        <w:t xml:space="preserve">  </w:t>
      </w:r>
      <w:r w:rsidR="00F546FD" w:rsidRPr="00833C5F">
        <w:rPr>
          <w:i/>
        </w:rPr>
        <w:t>Redefines</w:t>
      </w:r>
      <w:r w:rsidR="00F546FD">
        <w:t>: categorizes:</w:t>
      </w:r>
      <w:hyperlink w:anchor="_3a4ff69ced5d7f7c66bb882997dea37e" w:history="1">
        <w:r w:rsidR="00F546FD">
          <w:rPr>
            <w:rStyle w:val="Hyperlink"/>
          </w:rPr>
          <w:t>Anything</w:t>
        </w:r>
      </w:hyperlink>
      <w:r w:rsidR="00F546FD">
        <w:rPr>
          <w:rStyle w:val="Hyperlink"/>
        </w:rPr>
        <w:t xml:space="preserve">   </w:t>
      </w:r>
      <w:r w:rsidR="00F546FD">
        <w:t xml:space="preserve"> </w:t>
      </w:r>
    </w:p>
    <w:p w:rsidR="00A60DB1" w:rsidRDefault="00A60DB1" w:rsidP="000B3F78">
      <w:pPr>
        <w:ind w:left="720" w:firstLine="360"/>
      </w:pPr>
      <w:r>
        <w:t>Sightings of an indicator</w:t>
      </w:r>
    </w:p>
    <w:p w:rsidR="00F546FD" w:rsidRDefault="005F69A5" w:rsidP="000B3F78">
      <w:pPr>
        <w:ind w:left="605" w:hanging="245"/>
      </w:pPr>
      <w:r>
        <w:rPr>
          <w:noProof/>
          <w:lang w:bidi="ar-SA"/>
        </w:rPr>
        <w:drawing>
          <wp:inline distT="0" distB="0" distL="0" distR="0" wp14:anchorId="5CC9B4C4" wp14:editId="4128B924">
            <wp:extent cx="152400" cy="152400"/>
            <wp:effectExtent l="0" t="0" r="0" b="0"/>
            <wp:docPr id="496" name="Picture 414591249.jpg" descr="4145912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414591249.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selected by</w:t>
      </w:r>
      <w:r w:rsidR="00A92CA5">
        <w:t>:</w:t>
      </w:r>
      <w:hyperlink w:anchor="_63104765cd42c5f76cf72fdc4ed90397" w:history="1">
        <w:r>
          <w:rPr>
            <w:rStyle w:val="Hyperlink"/>
          </w:rPr>
          <w:t>Situation</w:t>
        </w:r>
      </w:hyperlink>
      <w:r>
        <w:t xml:space="preserve"> </w:t>
      </w:r>
    </w:p>
    <w:p w:rsidR="00A60DB1" w:rsidRDefault="00A60DB1" w:rsidP="000B3F78">
      <w:pPr>
        <w:ind w:left="720" w:firstLine="360"/>
      </w:pPr>
      <w:r>
        <w:t>Situation which scopes (contextualizes) the validity of an indicator.</w:t>
      </w:r>
    </w:p>
    <w:p w:rsidR="00F546FD" w:rsidRDefault="005F69A5" w:rsidP="000B3F78">
      <w:pPr>
        <w:ind w:left="605" w:hanging="245"/>
      </w:pPr>
      <w:r>
        <w:rPr>
          <w:noProof/>
          <w:lang w:bidi="ar-SA"/>
        </w:rPr>
        <w:drawing>
          <wp:inline distT="0" distB="0" distL="0" distR="0" wp14:anchorId="5253702C" wp14:editId="66031682">
            <wp:extent cx="152400" cy="152400"/>
            <wp:effectExtent l="0" t="0" r="0" b="0"/>
            <wp:docPr id="498" name="Picture 2057692105.jpg" descr="20576921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2057692105.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indicates</w:t>
      </w:r>
      <w:r w:rsidR="00A92CA5">
        <w:t>:</w:t>
      </w:r>
      <w:hyperlink w:anchor="_b5881b0e5e4eeb119cdf881b4c32b91f" w:history="1">
        <w:r>
          <w:rPr>
            <w:rStyle w:val="Hyperlink"/>
          </w:rPr>
          <w:t>Potential Situation</w:t>
        </w:r>
      </w:hyperlink>
      <w:r>
        <w:t xml:space="preserve"> </w:t>
      </w:r>
    </w:p>
    <w:p w:rsidR="00A60DB1" w:rsidRDefault="00A60DB1" w:rsidP="000B3F78">
      <w:pPr>
        <w:ind w:left="720" w:firstLine="360"/>
      </w:pPr>
      <w:r>
        <w:t>The situation or situation or situation pattern indicated by an indicator.</w:t>
      </w:r>
    </w:p>
    <w:p w:rsidR="00D718D6" w:rsidRDefault="005F69A5" w:rsidP="000B3F78">
      <w:pPr>
        <w:pStyle w:val="Heading4"/>
      </w:pPr>
      <w:bookmarkStart w:id="689" w:name="_Toc412106879"/>
      <w:r>
        <w:t>Inherited Features</w:t>
      </w:r>
      <w:bookmarkEnd w:id="689"/>
    </w:p>
    <w:p w:rsidR="00697D8F" w:rsidRDefault="00697D8F" w:rsidP="000B3F78">
      <w:r w:rsidRPr="000365A1">
        <w:rPr>
          <w:b/>
          <w:i/>
        </w:rPr>
        <w:t>From</w:t>
      </w:r>
      <w:r>
        <w:t xml:space="preserve"> </w:t>
      </w:r>
      <w:hyperlink w:anchor="_1e46c059e4f9b5846cdb98d6adff437a" w:history="1">
        <w:r>
          <w:rPr>
            <w:rStyle w:val="Hyperlink"/>
          </w:rPr>
          <w:t>Category</w:t>
        </w:r>
      </w:hyperlink>
      <w:r>
        <w:t xml:space="preserve">: </w:t>
      </w:r>
    </w:p>
    <w:p w:rsidR="00697D8F" w:rsidRDefault="00697D8F" w:rsidP="000B3F78">
      <w:pPr>
        <w:ind w:firstLine="720"/>
      </w:pPr>
      <w:r>
        <w:t>‘categorizes’:</w:t>
      </w:r>
      <w:hyperlink w:anchor="_3a4ff69ced5d7f7c66bb882997dea37e" w:history="1">
        <w:r>
          <w:rPr>
            <w:rStyle w:val="Hyperlink"/>
          </w:rPr>
          <w:t>Anything</w:t>
        </w:r>
      </w:hyperlink>
    </w:p>
    <w:p w:rsidR="00697D8F" w:rsidRDefault="00697D8F" w:rsidP="000B3F78">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0B3F78">
      <w:pPr>
        <w:ind w:firstLine="720"/>
      </w:pPr>
      <w:r>
        <w:t>‘used by’:</w:t>
      </w:r>
      <w:hyperlink w:anchor="_c05d8ea54231ef8385ae369a8cb18a7f" w:history="1">
        <w:r>
          <w:rPr>
            <w:rStyle w:val="Hyperlink"/>
          </w:rPr>
          <w:t>Occurrence</w:t>
        </w:r>
      </w:hyperlink>
    </w:p>
    <w:p w:rsidR="00697D8F" w:rsidRDefault="00697D8F" w:rsidP="000B3F78">
      <w:pPr>
        <w:ind w:firstLine="720"/>
      </w:pPr>
      <w:r>
        <w:t>‘is part of’:</w:t>
      </w:r>
      <w:hyperlink w:anchor="_13f9005c9106d00d7131680982c2727a" w:history="1">
        <w:r>
          <w:rPr>
            <w:rStyle w:val="Hyperlink"/>
          </w:rPr>
          <w:t>Entity</w:t>
        </w:r>
      </w:hyperlink>
    </w:p>
    <w:p w:rsidR="00697D8F" w:rsidRDefault="00697D8F" w:rsidP="000B3F78">
      <w:pPr>
        <w:ind w:firstLine="720"/>
      </w:pPr>
      <w:r>
        <w:t>‘has part’:</w:t>
      </w:r>
      <w:hyperlink w:anchor="_13f9005c9106d00d7131680982c2727a" w:history="1">
        <w:r>
          <w:rPr>
            <w:rStyle w:val="Hyperlink"/>
          </w:rPr>
          <w:t>Entity</w:t>
        </w:r>
      </w:hyperlink>
    </w:p>
    <w:p w:rsidR="00697D8F" w:rsidRDefault="00697D8F" w:rsidP="000B3F78">
      <w:pPr>
        <w:ind w:firstLine="720"/>
      </w:pPr>
      <w:r>
        <w:t>‘has state’:</w:t>
      </w:r>
      <w:hyperlink w:anchor="_927c2855748f476d96735ff79da4ebff" w:history="1">
        <w:r>
          <w:rPr>
            <w:rStyle w:val="Hyperlink"/>
          </w:rPr>
          <w:t>State</w:t>
        </w:r>
      </w:hyperlink>
    </w:p>
    <w:p w:rsidR="00697D8F" w:rsidRDefault="00697D8F" w:rsidP="000B3F78">
      <w:pPr>
        <w:ind w:firstLine="720"/>
      </w:pPr>
      <w:r>
        <w:t>‘created by’:</w:t>
      </w:r>
      <w:hyperlink w:anchor="_c05d8ea54231ef8385ae369a8cb18a7f" w:history="1">
        <w:r>
          <w:rPr>
            <w:rStyle w:val="Hyperlink"/>
          </w:rPr>
          <w:t>Occurrence</w:t>
        </w:r>
      </w:hyperlink>
    </w:p>
    <w:p w:rsidR="00697D8F" w:rsidRDefault="00697D8F" w:rsidP="000B3F78">
      <w:pPr>
        <w:ind w:firstLine="720"/>
      </w:pPr>
      <w:r>
        <w:t>‘is related to’:</w:t>
      </w:r>
      <w:hyperlink w:anchor="_13f9005c9106d00d7131680982c2727a" w:history="1">
        <w:r>
          <w:rPr>
            <w:rStyle w:val="Hyperlink"/>
          </w:rPr>
          <w:t>Entity</w:t>
        </w:r>
      </w:hyperlink>
    </w:p>
    <w:p w:rsidR="00697D8F" w:rsidRDefault="00697D8F" w:rsidP="000B3F78">
      <w:pPr>
        <w:ind w:firstLine="720"/>
      </w:pPr>
      <w:r>
        <w:t>‘impacted by’:</w:t>
      </w:r>
      <w:hyperlink w:anchor="_63104765cd42c5f76cf72fdc4ed90397" w:history="1">
        <w:r>
          <w:rPr>
            <w:rStyle w:val="Hyperlink"/>
          </w:rPr>
          <w:t>Situation</w:t>
        </w:r>
      </w:hyperlink>
    </w:p>
    <w:p w:rsidR="00697D8F" w:rsidRDefault="00697D8F" w:rsidP="000B3F78">
      <w:pPr>
        <w:ind w:firstLine="720"/>
      </w:pPr>
      <w:r>
        <w:t>‘identified by’:</w:t>
      </w:r>
      <w:hyperlink w:anchor="_a9304dce0833e68d6c1871feed7ba4c8" w:history="1">
        <w:r>
          <w:rPr>
            <w:rStyle w:val="Hyperlink"/>
          </w:rPr>
          <w:t>Identifier</w:t>
        </w:r>
      </w:hyperlink>
    </w:p>
    <w:p w:rsidR="00697D8F" w:rsidRDefault="00697D8F" w:rsidP="000B3F78">
      <w:pPr>
        <w:ind w:firstLine="720"/>
      </w:pPr>
      <w:r>
        <w:t>‘has name’:</w:t>
      </w:r>
      <w:hyperlink w:anchor="_afe5a48976a2df078be9473827611fb8" w:history="1">
        <w:r>
          <w:rPr>
            <w:rStyle w:val="Hyperlink"/>
          </w:rPr>
          <w:t>Name</w:t>
        </w:r>
      </w:hyperlink>
    </w:p>
    <w:p w:rsidR="00697D8F" w:rsidRDefault="00697D8F" w:rsidP="000B3F78">
      <w:pPr>
        <w:ind w:firstLine="720"/>
      </w:pPr>
      <w:r>
        <w:t>‘prefered identifier’:</w:t>
      </w:r>
      <w:hyperlink w:anchor="_a9304dce0833e68d6c1871feed7ba4c8" w:history="1">
        <w:r>
          <w:rPr>
            <w:rStyle w:val="Hyperlink"/>
          </w:rPr>
          <w:t>Identifier</w:t>
        </w:r>
      </w:hyperlink>
    </w:p>
    <w:p w:rsidR="00697D8F" w:rsidRDefault="00697D8F" w:rsidP="000B3F78">
      <w:pPr>
        <w:ind w:firstLine="720"/>
      </w:pPr>
      <w:r>
        <w:t>‘watched by’:</w:t>
      </w:r>
      <w:hyperlink w:anchor="_a3511bec5be4181aed91476c6b138095" w:history="1">
        <w:r>
          <w:rPr>
            <w:rStyle w:val="Hyperlink"/>
          </w:rPr>
          <w:t>Indicator Watchlist</w:t>
        </w:r>
      </w:hyperlink>
    </w:p>
    <w:p w:rsidR="00697D8F" w:rsidRDefault="00697D8F" w:rsidP="000B3F78">
      <w:pPr>
        <w:ind w:firstLine="720"/>
      </w:pPr>
      <w:r>
        <w:t>‘observed by’:</w:t>
      </w:r>
      <w:hyperlink w:anchor="_1a5b22ec96adcbdd1b918a17fe9b44b2" w:history="1">
        <w:r>
          <w:rPr>
            <w:rStyle w:val="Hyperlink"/>
          </w:rPr>
          <w:t>Observation</w:t>
        </w:r>
      </w:hyperlink>
    </w:p>
    <w:p w:rsidR="00697D8F" w:rsidRDefault="00697D8F" w:rsidP="000B3F78">
      <w:pPr>
        <w:ind w:firstLine="720"/>
      </w:pPr>
      <w:r>
        <w:t>‘made available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697D8F" w:rsidRDefault="00697D8F" w:rsidP="000B3F78">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0B3F78">
      <w:pPr>
        <w:ind w:firstLine="720"/>
      </w:pPr>
      <w:r>
        <w:t>‘generalizes’:</w:t>
      </w:r>
      <w:hyperlink w:anchor="_81284aa430d71f6e8d9c1804d9149488" w:history="1">
        <w:r>
          <w:rPr>
            <w:rStyle w:val="Hyperlink"/>
          </w:rPr>
          <w:t>Context</w:t>
        </w:r>
      </w:hyperlink>
    </w:p>
    <w:p w:rsidR="00697D8F" w:rsidRDefault="00697D8F" w:rsidP="000B3F78">
      <w:pPr>
        <w:ind w:firstLine="720"/>
      </w:pPr>
      <w:r>
        <w:t>‘specializes’:</w:t>
      </w:r>
      <w:hyperlink w:anchor="_81284aa430d71f6e8d9c1804d9149488" w:history="1">
        <w:r>
          <w:rPr>
            <w:rStyle w:val="Hyperlink"/>
          </w:rPr>
          <w:t>Context</w:t>
        </w:r>
      </w:hyperlink>
    </w:p>
    <w:p w:rsidR="00697D8F" w:rsidRDefault="00697D8F" w:rsidP="000B3F78">
      <w:pPr>
        <w:ind w:firstLine="720"/>
      </w:pPr>
      <w:r>
        <w:lastRenderedPageBreak/>
        <w:t>‘contextualizes’:</w:t>
      </w:r>
      <w:hyperlink w:anchor="_3a4ff69ced5d7f7c66bb882997dea37e" w:history="1">
        <w:r>
          <w:rPr>
            <w:rStyle w:val="Hyperlink"/>
          </w:rPr>
          <w:t>Anything</w:t>
        </w:r>
      </w:hyperlink>
    </w:p>
    <w:p w:rsidR="00D718D6" w:rsidRDefault="00D718D6" w:rsidP="000B3F78"/>
    <w:p w:rsidR="00D718D6" w:rsidRDefault="005F69A5" w:rsidP="000B3F78">
      <w:pPr>
        <w:pStyle w:val="Heading3"/>
      </w:pPr>
      <w:bookmarkStart w:id="690" w:name="_0bf701e20d47af80d1510a53593a22a3"/>
      <w:bookmarkStart w:id="691" w:name="_Toc412106880"/>
      <w:r>
        <w:t>Class Indicator And Group</w:t>
      </w:r>
      <w:bookmarkEnd w:id="690"/>
      <w:bookmarkEnd w:id="691"/>
    </w:p>
    <w:p w:rsidR="00D718D6" w:rsidRDefault="005F69A5" w:rsidP="000B3F78">
      <w:r>
        <w:t>A group of indicators combined by anding their truth value.</w:t>
      </w:r>
    </w:p>
    <w:p w:rsidR="00D718D6" w:rsidRDefault="005F69A5" w:rsidP="000B3F78">
      <w:pPr>
        <w:pStyle w:val="Heading4"/>
      </w:pPr>
      <w:bookmarkStart w:id="692" w:name="_Toc412106881"/>
      <w:r>
        <w:t>Direct Supertypes</w:t>
      </w:r>
      <w:bookmarkEnd w:id="692"/>
    </w:p>
    <w:p w:rsidR="00D718D6" w:rsidRDefault="004619D7" w:rsidP="000B3F78">
      <w:pPr>
        <w:ind w:left="360"/>
      </w:pPr>
      <w:hyperlink w:anchor="_d84deb5a930ade6d70b710d634419914" w:history="1">
        <w:r w:rsidR="005F69A5">
          <w:rPr>
            <w:rStyle w:val="Hyperlink"/>
          </w:rPr>
          <w:t>Indicator Group</w:t>
        </w:r>
      </w:hyperlink>
    </w:p>
    <w:p w:rsidR="00D718D6" w:rsidRDefault="005F69A5" w:rsidP="000B3F78">
      <w:pPr>
        <w:pStyle w:val="Code"/>
      </w:pPr>
      <w:r w:rsidRPr="00043180">
        <w:rPr>
          <w:b/>
          <w:sz w:val="24"/>
          <w:szCs w:val="24"/>
        </w:rPr>
        <w:t>package</w:t>
      </w:r>
      <w:r>
        <w:t xml:space="preserve"> Conceptual Modeling and Mapping Library::Risk and Threat Concepts::Indicator</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d84deb5a930ade6d70b710d634419914" w:history="1">
        <w:r w:rsidR="007E3012">
          <w:rPr>
            <w:rStyle w:val="Hyperlink"/>
          </w:rPr>
          <w:t>Indicator Group</w:t>
        </w:r>
      </w:hyperlink>
    </w:p>
    <w:p w:rsidR="00D718D6" w:rsidRDefault="00D718D6" w:rsidP="000B3F78">
      <w:pPr>
        <w:pStyle w:val="Code"/>
      </w:pPr>
    </w:p>
    <w:p w:rsidR="00D718D6" w:rsidRDefault="005F69A5" w:rsidP="000B3F78">
      <w:pPr>
        <w:pStyle w:val="Heading4"/>
      </w:pPr>
      <w:bookmarkStart w:id="693" w:name="_Toc412106882"/>
      <w:r>
        <w:t>Inherited Features</w:t>
      </w:r>
      <w:bookmarkEnd w:id="693"/>
    </w:p>
    <w:p w:rsidR="00697D8F" w:rsidRDefault="00697D8F" w:rsidP="000B3F78">
      <w:r w:rsidRPr="000365A1">
        <w:rPr>
          <w:b/>
          <w:i/>
        </w:rPr>
        <w:t>From</w:t>
      </w:r>
      <w:r>
        <w:t xml:space="preserve"> </w:t>
      </w:r>
      <w:hyperlink w:anchor="_d84deb5a930ade6d70b710d634419914" w:history="1">
        <w:r>
          <w:rPr>
            <w:rStyle w:val="Hyperlink"/>
          </w:rPr>
          <w:t>Indicator Group</w:t>
        </w:r>
      </w:hyperlink>
      <w:r>
        <w:t xml:space="preserve">: </w:t>
      </w:r>
    </w:p>
    <w:p w:rsidR="00697D8F" w:rsidRDefault="00697D8F" w:rsidP="000B3F78">
      <w:pPr>
        <w:ind w:firstLine="720"/>
      </w:pPr>
      <w:r>
        <w:t>‘groups’:</w:t>
      </w:r>
      <w:hyperlink w:anchor="_0ea506f57adef61cfa374e799c7f4b3e" w:history="1">
        <w:r>
          <w:rPr>
            <w:rStyle w:val="Hyperlink"/>
          </w:rPr>
          <w:t>Indicator</w:t>
        </w:r>
      </w:hyperlink>
    </w:p>
    <w:p w:rsidR="00697D8F" w:rsidRDefault="00697D8F" w:rsidP="000B3F78">
      <w:r w:rsidRPr="000365A1">
        <w:rPr>
          <w:b/>
          <w:i/>
        </w:rPr>
        <w:t>From</w:t>
      </w:r>
      <w:r>
        <w:t xml:space="preserve"> </w:t>
      </w:r>
      <w:hyperlink w:anchor="_0ea506f57adef61cfa374e799c7f4b3e" w:history="1">
        <w:r>
          <w:rPr>
            <w:rStyle w:val="Hyperlink"/>
          </w:rPr>
          <w:t>Indicator</w:t>
        </w:r>
      </w:hyperlink>
      <w:r>
        <w:t xml:space="preserve">: </w:t>
      </w:r>
    </w:p>
    <w:p w:rsidR="00697D8F" w:rsidRDefault="00697D8F" w:rsidP="000B3F78">
      <w:pPr>
        <w:ind w:firstLine="720"/>
      </w:pPr>
      <w:r>
        <w:t>‘has sighting’:</w:t>
      </w:r>
      <w:hyperlink w:anchor="_e771cce4eb7bb47efae93a7539a40e8e" w:history="1">
        <w:r>
          <w:rPr>
            <w:rStyle w:val="Hyperlink"/>
          </w:rPr>
          <w:t>Sighting</w:t>
        </w:r>
      </w:hyperlink>
    </w:p>
    <w:p w:rsidR="00697D8F" w:rsidRDefault="00697D8F" w:rsidP="000B3F78">
      <w:pPr>
        <w:ind w:firstLine="720"/>
      </w:pPr>
      <w:r>
        <w:t>‘selected by’:</w:t>
      </w:r>
      <w:hyperlink w:anchor="_63104765cd42c5f76cf72fdc4ed90397" w:history="1">
        <w:r>
          <w:rPr>
            <w:rStyle w:val="Hyperlink"/>
          </w:rPr>
          <w:t>Situation</w:t>
        </w:r>
      </w:hyperlink>
    </w:p>
    <w:p w:rsidR="00697D8F" w:rsidRDefault="00697D8F" w:rsidP="000B3F78">
      <w:pPr>
        <w:ind w:firstLine="720"/>
      </w:pPr>
      <w:r>
        <w:t>‘indicates’:</w:t>
      </w:r>
      <w:hyperlink w:anchor="_b5881b0e5e4eeb119cdf881b4c32b91f" w:history="1">
        <w:r>
          <w:rPr>
            <w:rStyle w:val="Hyperlink"/>
          </w:rPr>
          <w:t>Potential Situation</w:t>
        </w:r>
      </w:hyperlink>
    </w:p>
    <w:p w:rsidR="00697D8F" w:rsidRDefault="00697D8F" w:rsidP="000B3F78">
      <w:r w:rsidRPr="000365A1">
        <w:rPr>
          <w:b/>
          <w:i/>
        </w:rPr>
        <w:t>From</w:t>
      </w:r>
      <w:r>
        <w:t xml:space="preserve"> </w:t>
      </w:r>
      <w:hyperlink w:anchor="_1e46c059e4f9b5846cdb98d6adff437a" w:history="1">
        <w:r>
          <w:rPr>
            <w:rStyle w:val="Hyperlink"/>
          </w:rPr>
          <w:t>Category</w:t>
        </w:r>
      </w:hyperlink>
      <w:r>
        <w:t xml:space="preserve">: </w:t>
      </w:r>
    </w:p>
    <w:p w:rsidR="00697D8F" w:rsidRDefault="00697D8F" w:rsidP="000B3F78">
      <w:pPr>
        <w:ind w:firstLine="720"/>
      </w:pPr>
      <w:r>
        <w:t>‘categorizes’:</w:t>
      </w:r>
      <w:hyperlink w:anchor="_3a4ff69ced5d7f7c66bb882997dea37e" w:history="1">
        <w:r>
          <w:rPr>
            <w:rStyle w:val="Hyperlink"/>
          </w:rPr>
          <w:t>Anything</w:t>
        </w:r>
      </w:hyperlink>
    </w:p>
    <w:p w:rsidR="00697D8F" w:rsidRDefault="00697D8F" w:rsidP="000B3F78">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0B3F78">
      <w:pPr>
        <w:ind w:firstLine="720"/>
      </w:pPr>
      <w:r>
        <w:t>‘used by’:</w:t>
      </w:r>
      <w:hyperlink w:anchor="_c05d8ea54231ef8385ae369a8cb18a7f" w:history="1">
        <w:r>
          <w:rPr>
            <w:rStyle w:val="Hyperlink"/>
          </w:rPr>
          <w:t>Occurrence</w:t>
        </w:r>
      </w:hyperlink>
    </w:p>
    <w:p w:rsidR="00697D8F" w:rsidRDefault="00697D8F" w:rsidP="000B3F78">
      <w:pPr>
        <w:ind w:firstLine="720"/>
      </w:pPr>
      <w:r>
        <w:t>‘is part of’:</w:t>
      </w:r>
      <w:hyperlink w:anchor="_13f9005c9106d00d7131680982c2727a" w:history="1">
        <w:r>
          <w:rPr>
            <w:rStyle w:val="Hyperlink"/>
          </w:rPr>
          <w:t>Entity</w:t>
        </w:r>
      </w:hyperlink>
    </w:p>
    <w:p w:rsidR="00697D8F" w:rsidRDefault="00697D8F" w:rsidP="000B3F78">
      <w:pPr>
        <w:ind w:firstLine="720"/>
      </w:pPr>
      <w:r>
        <w:t>‘has part’:</w:t>
      </w:r>
      <w:hyperlink w:anchor="_13f9005c9106d00d7131680982c2727a" w:history="1">
        <w:r>
          <w:rPr>
            <w:rStyle w:val="Hyperlink"/>
          </w:rPr>
          <w:t>Entity</w:t>
        </w:r>
      </w:hyperlink>
    </w:p>
    <w:p w:rsidR="00697D8F" w:rsidRDefault="00697D8F" w:rsidP="000B3F78">
      <w:pPr>
        <w:ind w:firstLine="720"/>
      </w:pPr>
      <w:r>
        <w:t>‘has state’:</w:t>
      </w:r>
      <w:hyperlink w:anchor="_927c2855748f476d96735ff79da4ebff" w:history="1">
        <w:r>
          <w:rPr>
            <w:rStyle w:val="Hyperlink"/>
          </w:rPr>
          <w:t>State</w:t>
        </w:r>
      </w:hyperlink>
    </w:p>
    <w:p w:rsidR="00697D8F" w:rsidRDefault="00697D8F" w:rsidP="000B3F78">
      <w:pPr>
        <w:ind w:firstLine="720"/>
      </w:pPr>
      <w:r>
        <w:t>‘created by’:</w:t>
      </w:r>
      <w:hyperlink w:anchor="_c05d8ea54231ef8385ae369a8cb18a7f" w:history="1">
        <w:r>
          <w:rPr>
            <w:rStyle w:val="Hyperlink"/>
          </w:rPr>
          <w:t>Occurrence</w:t>
        </w:r>
      </w:hyperlink>
    </w:p>
    <w:p w:rsidR="00697D8F" w:rsidRDefault="00697D8F" w:rsidP="000B3F78">
      <w:pPr>
        <w:ind w:firstLine="720"/>
      </w:pPr>
      <w:r>
        <w:t>‘is related to’:</w:t>
      </w:r>
      <w:hyperlink w:anchor="_13f9005c9106d00d7131680982c2727a" w:history="1">
        <w:r>
          <w:rPr>
            <w:rStyle w:val="Hyperlink"/>
          </w:rPr>
          <w:t>Entity</w:t>
        </w:r>
      </w:hyperlink>
    </w:p>
    <w:p w:rsidR="00697D8F" w:rsidRDefault="00697D8F" w:rsidP="000B3F78">
      <w:pPr>
        <w:ind w:firstLine="720"/>
      </w:pPr>
      <w:r>
        <w:t>‘impacted by’:</w:t>
      </w:r>
      <w:hyperlink w:anchor="_63104765cd42c5f76cf72fdc4ed90397" w:history="1">
        <w:r>
          <w:rPr>
            <w:rStyle w:val="Hyperlink"/>
          </w:rPr>
          <w:t>Situation</w:t>
        </w:r>
      </w:hyperlink>
    </w:p>
    <w:p w:rsidR="00697D8F" w:rsidRDefault="00697D8F" w:rsidP="000B3F78">
      <w:pPr>
        <w:ind w:firstLine="720"/>
      </w:pPr>
      <w:r>
        <w:t>‘identified by’:</w:t>
      </w:r>
      <w:hyperlink w:anchor="_a9304dce0833e68d6c1871feed7ba4c8" w:history="1">
        <w:r>
          <w:rPr>
            <w:rStyle w:val="Hyperlink"/>
          </w:rPr>
          <w:t>Identifier</w:t>
        </w:r>
      </w:hyperlink>
    </w:p>
    <w:p w:rsidR="00697D8F" w:rsidRDefault="00697D8F" w:rsidP="000B3F78">
      <w:pPr>
        <w:ind w:firstLine="720"/>
      </w:pPr>
      <w:r>
        <w:t>‘has name’:</w:t>
      </w:r>
      <w:hyperlink w:anchor="_afe5a48976a2df078be9473827611fb8" w:history="1">
        <w:r>
          <w:rPr>
            <w:rStyle w:val="Hyperlink"/>
          </w:rPr>
          <w:t>Name</w:t>
        </w:r>
      </w:hyperlink>
    </w:p>
    <w:p w:rsidR="00697D8F" w:rsidRDefault="00697D8F" w:rsidP="000B3F78">
      <w:pPr>
        <w:ind w:firstLine="720"/>
      </w:pPr>
      <w:r>
        <w:t>‘prefered identifier’:</w:t>
      </w:r>
      <w:hyperlink w:anchor="_a9304dce0833e68d6c1871feed7ba4c8" w:history="1">
        <w:r>
          <w:rPr>
            <w:rStyle w:val="Hyperlink"/>
          </w:rPr>
          <w:t>Identifier</w:t>
        </w:r>
      </w:hyperlink>
    </w:p>
    <w:p w:rsidR="00697D8F" w:rsidRDefault="00697D8F" w:rsidP="000B3F78">
      <w:pPr>
        <w:ind w:firstLine="720"/>
      </w:pPr>
      <w:r>
        <w:t>‘watched by’:</w:t>
      </w:r>
      <w:hyperlink w:anchor="_a3511bec5be4181aed91476c6b138095" w:history="1">
        <w:r>
          <w:rPr>
            <w:rStyle w:val="Hyperlink"/>
          </w:rPr>
          <w:t>Indicator Watchlist</w:t>
        </w:r>
      </w:hyperlink>
    </w:p>
    <w:p w:rsidR="00697D8F" w:rsidRDefault="00697D8F" w:rsidP="000B3F78">
      <w:pPr>
        <w:ind w:firstLine="720"/>
      </w:pPr>
      <w:r>
        <w:t>‘observed by’:</w:t>
      </w:r>
      <w:hyperlink w:anchor="_1a5b22ec96adcbdd1b918a17fe9b44b2" w:history="1">
        <w:r>
          <w:rPr>
            <w:rStyle w:val="Hyperlink"/>
          </w:rPr>
          <w:t>Observation</w:t>
        </w:r>
      </w:hyperlink>
    </w:p>
    <w:p w:rsidR="00697D8F" w:rsidRDefault="00697D8F" w:rsidP="000B3F78">
      <w:pPr>
        <w:ind w:firstLine="720"/>
      </w:pPr>
      <w:r>
        <w:t>‘made available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697D8F" w:rsidRDefault="00697D8F" w:rsidP="000B3F78">
      <w:r w:rsidRPr="000365A1">
        <w:rPr>
          <w:b/>
          <w:i/>
        </w:rPr>
        <w:lastRenderedPageBreak/>
        <w:t>From</w:t>
      </w:r>
      <w:r>
        <w:t xml:space="preserve"> </w:t>
      </w:r>
      <w:hyperlink w:anchor="_81284aa430d71f6e8d9c1804d9149488" w:history="1">
        <w:r>
          <w:rPr>
            <w:rStyle w:val="Hyperlink"/>
          </w:rPr>
          <w:t>Context</w:t>
        </w:r>
      </w:hyperlink>
      <w:r>
        <w:t xml:space="preserve">: </w:t>
      </w:r>
    </w:p>
    <w:p w:rsidR="00697D8F" w:rsidRDefault="00697D8F" w:rsidP="000B3F78">
      <w:pPr>
        <w:ind w:firstLine="720"/>
      </w:pPr>
      <w:r>
        <w:t>‘generalizes’:</w:t>
      </w:r>
      <w:hyperlink w:anchor="_81284aa430d71f6e8d9c1804d9149488" w:history="1">
        <w:r>
          <w:rPr>
            <w:rStyle w:val="Hyperlink"/>
          </w:rPr>
          <w:t>Context</w:t>
        </w:r>
      </w:hyperlink>
    </w:p>
    <w:p w:rsidR="00697D8F" w:rsidRDefault="00697D8F" w:rsidP="000B3F78">
      <w:pPr>
        <w:ind w:firstLine="720"/>
      </w:pPr>
      <w:r>
        <w:t>‘specializes’:</w:t>
      </w:r>
      <w:hyperlink w:anchor="_81284aa430d71f6e8d9c1804d9149488" w:history="1">
        <w:r>
          <w:rPr>
            <w:rStyle w:val="Hyperlink"/>
          </w:rPr>
          <w:t>Context</w:t>
        </w:r>
      </w:hyperlink>
    </w:p>
    <w:p w:rsidR="00697D8F" w:rsidRDefault="00697D8F" w:rsidP="000B3F78">
      <w:pPr>
        <w:ind w:firstLine="720"/>
      </w:pPr>
      <w:r>
        <w:t>‘contextualizes’:</w:t>
      </w:r>
      <w:hyperlink w:anchor="_3a4ff69ced5d7f7c66bb882997dea37e" w:history="1">
        <w:r>
          <w:rPr>
            <w:rStyle w:val="Hyperlink"/>
          </w:rPr>
          <w:t>Anything</w:t>
        </w:r>
      </w:hyperlink>
    </w:p>
    <w:p w:rsidR="00D718D6" w:rsidRDefault="00D718D6" w:rsidP="000B3F78"/>
    <w:p w:rsidR="00D718D6" w:rsidRDefault="005F69A5" w:rsidP="000B3F78">
      <w:pPr>
        <w:pStyle w:val="Heading3"/>
      </w:pPr>
      <w:bookmarkStart w:id="694" w:name="_d84deb5a930ade6d70b710d634419914"/>
      <w:bookmarkStart w:id="695" w:name="_Toc412106883"/>
      <w:r>
        <w:t>Class Indicator Group</w:t>
      </w:r>
      <w:bookmarkEnd w:id="694"/>
      <w:bookmarkEnd w:id="695"/>
    </w:p>
    <w:p w:rsidR="00D718D6" w:rsidRDefault="005F69A5" w:rsidP="000B3F78">
      <w:r>
        <w:t>An indicator expression that groups other indicators.</w:t>
      </w:r>
    </w:p>
    <w:p w:rsidR="00D718D6" w:rsidRDefault="005F69A5" w:rsidP="000B3F78">
      <w:pPr>
        <w:pStyle w:val="Heading4"/>
      </w:pPr>
      <w:bookmarkStart w:id="696" w:name="_Toc412106884"/>
      <w:r>
        <w:t>Direct Supertypes</w:t>
      </w:r>
      <w:bookmarkEnd w:id="696"/>
    </w:p>
    <w:p w:rsidR="00D718D6" w:rsidRDefault="004619D7" w:rsidP="000B3F78">
      <w:pPr>
        <w:ind w:left="360"/>
      </w:pPr>
      <w:hyperlink w:anchor="_0ea506f57adef61cfa374e799c7f4b3e" w:history="1">
        <w:r w:rsidR="005F69A5">
          <w:rPr>
            <w:rStyle w:val="Hyperlink"/>
          </w:rPr>
          <w:t>Indicator</w:t>
        </w:r>
      </w:hyperlink>
    </w:p>
    <w:p w:rsidR="00D718D6" w:rsidRDefault="005F69A5" w:rsidP="000B3F78">
      <w:pPr>
        <w:pStyle w:val="Code"/>
      </w:pPr>
      <w:r w:rsidRPr="00043180">
        <w:rPr>
          <w:b/>
          <w:sz w:val="24"/>
          <w:szCs w:val="24"/>
        </w:rPr>
        <w:t>package</w:t>
      </w:r>
      <w:r>
        <w:t xml:space="preserve"> Conceptual Modeling and Mapping Library::Risk and Threat Concepts::Indicator</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0ea506f57adef61cfa374e799c7f4b3e" w:history="1">
        <w:r w:rsidR="007E3012">
          <w:rPr>
            <w:rStyle w:val="Hyperlink"/>
          </w:rPr>
          <w:t>Indicator</w:t>
        </w:r>
      </w:hyperlink>
    </w:p>
    <w:p w:rsidR="00D718D6" w:rsidRDefault="00D718D6" w:rsidP="000B3F78">
      <w:pPr>
        <w:pStyle w:val="Code"/>
      </w:pPr>
    </w:p>
    <w:p w:rsidR="00D718D6" w:rsidRDefault="005F69A5" w:rsidP="000B3F78">
      <w:pPr>
        <w:pStyle w:val="Heading4"/>
      </w:pPr>
      <w:bookmarkStart w:id="697" w:name="_Toc412106885"/>
      <w:r>
        <w:t>Associations</w:t>
      </w:r>
      <w:bookmarkEnd w:id="697"/>
    </w:p>
    <w:p w:rsidR="00F546FD" w:rsidRDefault="005F69A5" w:rsidP="000B3F78">
      <w:pPr>
        <w:ind w:left="605" w:hanging="245"/>
      </w:pPr>
      <w:r>
        <w:rPr>
          <w:noProof/>
          <w:lang w:bidi="ar-SA"/>
        </w:rPr>
        <w:drawing>
          <wp:inline distT="0" distB="0" distL="0" distR="0" wp14:anchorId="1F8360DB" wp14:editId="0E276D0E">
            <wp:extent cx="152400" cy="152400"/>
            <wp:effectExtent l="0" t="0" r="0" b="0"/>
            <wp:docPr id="500" name="Picture 1725383223.jpg" descr="17253832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1725383223.jpg"/>
                    <pic:cNvPicPr/>
                  </pic:nvPicPr>
                  <pic:blipFill>
                    <a:blip r:embed="rId20" cstate="print"/>
                    <a:stretch>
                      <a:fillRect/>
                    </a:stretch>
                  </pic:blipFill>
                  <pic:spPr>
                    <a:xfrm>
                      <a:off x="0" y="0"/>
                      <a:ext cx="152400" cy="152400"/>
                    </a:xfrm>
                    <a:prstGeom prst="rect">
                      <a:avLst/>
                    </a:prstGeom>
                  </pic:spPr>
                </pic:pic>
              </a:graphicData>
            </a:graphic>
          </wp:inline>
        </w:drawing>
      </w:r>
      <w:r>
        <w:t xml:space="preserve">  groups</w:t>
      </w:r>
      <w:r w:rsidR="00A92CA5">
        <w:t>:</w:t>
      </w:r>
      <w:hyperlink w:anchor="_0ea506f57adef61cfa374e799c7f4b3e" w:history="1">
        <w:r>
          <w:rPr>
            <w:rStyle w:val="Hyperlink"/>
          </w:rPr>
          <w:t>Indicator</w:t>
        </w:r>
      </w:hyperlink>
      <w:r>
        <w:t xml:space="preserve"> </w:t>
      </w:r>
    </w:p>
    <w:p w:rsidR="00A60DB1" w:rsidRDefault="00A60DB1" w:rsidP="000B3F78">
      <w:pPr>
        <w:ind w:left="720" w:firstLine="360"/>
      </w:pPr>
      <w:r>
        <w:t>The set of indicators grouped for an "and" or a "or"</w:t>
      </w:r>
    </w:p>
    <w:p w:rsidR="00D718D6" w:rsidRDefault="005F69A5" w:rsidP="000B3F78">
      <w:pPr>
        <w:pStyle w:val="Heading4"/>
      </w:pPr>
      <w:bookmarkStart w:id="698" w:name="_Toc412106886"/>
      <w:r>
        <w:t>Inherited Features</w:t>
      </w:r>
      <w:bookmarkEnd w:id="698"/>
    </w:p>
    <w:p w:rsidR="00697D8F" w:rsidRDefault="00697D8F" w:rsidP="000B3F78">
      <w:r w:rsidRPr="000365A1">
        <w:rPr>
          <w:b/>
          <w:i/>
        </w:rPr>
        <w:t>From</w:t>
      </w:r>
      <w:r>
        <w:t xml:space="preserve"> </w:t>
      </w:r>
      <w:hyperlink w:anchor="_0ea506f57adef61cfa374e799c7f4b3e" w:history="1">
        <w:r>
          <w:rPr>
            <w:rStyle w:val="Hyperlink"/>
          </w:rPr>
          <w:t>Indicator</w:t>
        </w:r>
      </w:hyperlink>
      <w:r>
        <w:t xml:space="preserve">: </w:t>
      </w:r>
    </w:p>
    <w:p w:rsidR="00697D8F" w:rsidRDefault="00697D8F" w:rsidP="000B3F78">
      <w:pPr>
        <w:ind w:firstLine="720"/>
      </w:pPr>
      <w:r>
        <w:t>‘has sighting’:</w:t>
      </w:r>
      <w:hyperlink w:anchor="_e771cce4eb7bb47efae93a7539a40e8e" w:history="1">
        <w:r>
          <w:rPr>
            <w:rStyle w:val="Hyperlink"/>
          </w:rPr>
          <w:t>Sighting</w:t>
        </w:r>
      </w:hyperlink>
    </w:p>
    <w:p w:rsidR="00697D8F" w:rsidRDefault="00697D8F" w:rsidP="000B3F78">
      <w:pPr>
        <w:ind w:firstLine="720"/>
      </w:pPr>
      <w:r>
        <w:t>‘selected by’:</w:t>
      </w:r>
      <w:hyperlink w:anchor="_63104765cd42c5f76cf72fdc4ed90397" w:history="1">
        <w:r>
          <w:rPr>
            <w:rStyle w:val="Hyperlink"/>
          </w:rPr>
          <w:t>Situation</w:t>
        </w:r>
      </w:hyperlink>
    </w:p>
    <w:p w:rsidR="00697D8F" w:rsidRDefault="00697D8F" w:rsidP="000B3F78">
      <w:pPr>
        <w:ind w:firstLine="720"/>
      </w:pPr>
      <w:r>
        <w:t>‘indicates’:</w:t>
      </w:r>
      <w:hyperlink w:anchor="_b5881b0e5e4eeb119cdf881b4c32b91f" w:history="1">
        <w:r>
          <w:rPr>
            <w:rStyle w:val="Hyperlink"/>
          </w:rPr>
          <w:t>Potential Situation</w:t>
        </w:r>
      </w:hyperlink>
    </w:p>
    <w:p w:rsidR="00697D8F" w:rsidRDefault="00697D8F" w:rsidP="000B3F78">
      <w:r w:rsidRPr="000365A1">
        <w:rPr>
          <w:b/>
          <w:i/>
        </w:rPr>
        <w:t>From</w:t>
      </w:r>
      <w:r>
        <w:t xml:space="preserve"> </w:t>
      </w:r>
      <w:hyperlink w:anchor="_1e46c059e4f9b5846cdb98d6adff437a" w:history="1">
        <w:r>
          <w:rPr>
            <w:rStyle w:val="Hyperlink"/>
          </w:rPr>
          <w:t>Category</w:t>
        </w:r>
      </w:hyperlink>
      <w:r>
        <w:t xml:space="preserve">: </w:t>
      </w:r>
    </w:p>
    <w:p w:rsidR="00697D8F" w:rsidRDefault="00697D8F" w:rsidP="000B3F78">
      <w:pPr>
        <w:ind w:firstLine="720"/>
      </w:pPr>
      <w:r>
        <w:t>‘categorizes’:</w:t>
      </w:r>
      <w:hyperlink w:anchor="_3a4ff69ced5d7f7c66bb882997dea37e" w:history="1">
        <w:r>
          <w:rPr>
            <w:rStyle w:val="Hyperlink"/>
          </w:rPr>
          <w:t>Anything</w:t>
        </w:r>
      </w:hyperlink>
    </w:p>
    <w:p w:rsidR="00697D8F" w:rsidRDefault="00697D8F" w:rsidP="000B3F78">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0B3F78">
      <w:pPr>
        <w:ind w:firstLine="720"/>
      </w:pPr>
      <w:r>
        <w:t>‘used by’:</w:t>
      </w:r>
      <w:hyperlink w:anchor="_c05d8ea54231ef8385ae369a8cb18a7f" w:history="1">
        <w:r>
          <w:rPr>
            <w:rStyle w:val="Hyperlink"/>
          </w:rPr>
          <w:t>Occurrence</w:t>
        </w:r>
      </w:hyperlink>
    </w:p>
    <w:p w:rsidR="00697D8F" w:rsidRDefault="00697D8F" w:rsidP="000B3F78">
      <w:pPr>
        <w:ind w:firstLine="720"/>
      </w:pPr>
      <w:r>
        <w:t>‘is part of’:</w:t>
      </w:r>
      <w:hyperlink w:anchor="_13f9005c9106d00d7131680982c2727a" w:history="1">
        <w:r>
          <w:rPr>
            <w:rStyle w:val="Hyperlink"/>
          </w:rPr>
          <w:t>Entity</w:t>
        </w:r>
      </w:hyperlink>
    </w:p>
    <w:p w:rsidR="00697D8F" w:rsidRDefault="00697D8F" w:rsidP="000B3F78">
      <w:pPr>
        <w:ind w:firstLine="720"/>
      </w:pPr>
      <w:r>
        <w:t>‘has part’:</w:t>
      </w:r>
      <w:hyperlink w:anchor="_13f9005c9106d00d7131680982c2727a" w:history="1">
        <w:r>
          <w:rPr>
            <w:rStyle w:val="Hyperlink"/>
          </w:rPr>
          <w:t>Entity</w:t>
        </w:r>
      </w:hyperlink>
    </w:p>
    <w:p w:rsidR="00697D8F" w:rsidRDefault="00697D8F" w:rsidP="000B3F78">
      <w:pPr>
        <w:ind w:firstLine="720"/>
      </w:pPr>
      <w:r>
        <w:t>‘has state’:</w:t>
      </w:r>
      <w:hyperlink w:anchor="_927c2855748f476d96735ff79da4ebff" w:history="1">
        <w:r>
          <w:rPr>
            <w:rStyle w:val="Hyperlink"/>
          </w:rPr>
          <w:t>State</w:t>
        </w:r>
      </w:hyperlink>
    </w:p>
    <w:p w:rsidR="00697D8F" w:rsidRDefault="00697D8F" w:rsidP="000B3F78">
      <w:pPr>
        <w:ind w:firstLine="720"/>
      </w:pPr>
      <w:r>
        <w:t>‘created by’:</w:t>
      </w:r>
      <w:hyperlink w:anchor="_c05d8ea54231ef8385ae369a8cb18a7f" w:history="1">
        <w:r>
          <w:rPr>
            <w:rStyle w:val="Hyperlink"/>
          </w:rPr>
          <w:t>Occurrence</w:t>
        </w:r>
      </w:hyperlink>
    </w:p>
    <w:p w:rsidR="00697D8F" w:rsidRDefault="00697D8F" w:rsidP="000B3F78">
      <w:pPr>
        <w:ind w:firstLine="720"/>
      </w:pPr>
      <w:r>
        <w:t>‘is related to’:</w:t>
      </w:r>
      <w:hyperlink w:anchor="_13f9005c9106d00d7131680982c2727a" w:history="1">
        <w:r>
          <w:rPr>
            <w:rStyle w:val="Hyperlink"/>
          </w:rPr>
          <w:t>Entity</w:t>
        </w:r>
      </w:hyperlink>
    </w:p>
    <w:p w:rsidR="00697D8F" w:rsidRDefault="00697D8F" w:rsidP="000B3F78">
      <w:pPr>
        <w:ind w:firstLine="720"/>
      </w:pPr>
      <w:r>
        <w:t>‘impacted by’:</w:t>
      </w:r>
      <w:hyperlink w:anchor="_63104765cd42c5f76cf72fdc4ed90397" w:history="1">
        <w:r>
          <w:rPr>
            <w:rStyle w:val="Hyperlink"/>
          </w:rPr>
          <w:t>Situation</w:t>
        </w:r>
      </w:hyperlink>
    </w:p>
    <w:p w:rsidR="00697D8F" w:rsidRDefault="00697D8F" w:rsidP="000B3F78">
      <w:pPr>
        <w:ind w:firstLine="720"/>
      </w:pPr>
      <w:r>
        <w:t>‘identified by’:</w:t>
      </w:r>
      <w:hyperlink w:anchor="_a9304dce0833e68d6c1871feed7ba4c8" w:history="1">
        <w:r>
          <w:rPr>
            <w:rStyle w:val="Hyperlink"/>
          </w:rPr>
          <w:t>Identifier</w:t>
        </w:r>
      </w:hyperlink>
    </w:p>
    <w:p w:rsidR="00697D8F" w:rsidRDefault="00697D8F" w:rsidP="000B3F78">
      <w:pPr>
        <w:ind w:firstLine="720"/>
      </w:pPr>
      <w:r>
        <w:t>‘has name’:</w:t>
      </w:r>
      <w:hyperlink w:anchor="_afe5a48976a2df078be9473827611fb8" w:history="1">
        <w:r>
          <w:rPr>
            <w:rStyle w:val="Hyperlink"/>
          </w:rPr>
          <w:t>Name</w:t>
        </w:r>
      </w:hyperlink>
    </w:p>
    <w:p w:rsidR="00697D8F" w:rsidRDefault="00697D8F" w:rsidP="000B3F78">
      <w:pPr>
        <w:ind w:firstLine="720"/>
      </w:pPr>
      <w:r>
        <w:t>‘prefered identifier’:</w:t>
      </w:r>
      <w:hyperlink w:anchor="_a9304dce0833e68d6c1871feed7ba4c8" w:history="1">
        <w:r>
          <w:rPr>
            <w:rStyle w:val="Hyperlink"/>
          </w:rPr>
          <w:t>Identifier</w:t>
        </w:r>
      </w:hyperlink>
    </w:p>
    <w:p w:rsidR="00697D8F" w:rsidRDefault="00697D8F" w:rsidP="000B3F78">
      <w:pPr>
        <w:ind w:firstLine="720"/>
      </w:pPr>
      <w:r>
        <w:t>‘watched by’:</w:t>
      </w:r>
      <w:hyperlink w:anchor="_a3511bec5be4181aed91476c6b138095" w:history="1">
        <w:r>
          <w:rPr>
            <w:rStyle w:val="Hyperlink"/>
          </w:rPr>
          <w:t>Indicator Watchlist</w:t>
        </w:r>
      </w:hyperlink>
    </w:p>
    <w:p w:rsidR="00697D8F" w:rsidRDefault="00697D8F" w:rsidP="000B3F78">
      <w:pPr>
        <w:ind w:firstLine="720"/>
      </w:pPr>
      <w:r>
        <w:t>‘observed by’:</w:t>
      </w:r>
      <w:hyperlink w:anchor="_1a5b22ec96adcbdd1b918a17fe9b44b2" w:history="1">
        <w:r>
          <w:rPr>
            <w:rStyle w:val="Hyperlink"/>
          </w:rPr>
          <w:t>Observation</w:t>
        </w:r>
      </w:hyperlink>
    </w:p>
    <w:p w:rsidR="00697D8F" w:rsidRDefault="00697D8F" w:rsidP="000B3F78">
      <w:pPr>
        <w:ind w:firstLine="720"/>
      </w:pPr>
      <w:r>
        <w:t>‘made available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lastRenderedPageBreak/>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697D8F" w:rsidRDefault="00697D8F" w:rsidP="000B3F78">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0B3F78">
      <w:pPr>
        <w:ind w:firstLine="720"/>
      </w:pPr>
      <w:r>
        <w:t>‘generalizes’:</w:t>
      </w:r>
      <w:hyperlink w:anchor="_81284aa430d71f6e8d9c1804d9149488" w:history="1">
        <w:r>
          <w:rPr>
            <w:rStyle w:val="Hyperlink"/>
          </w:rPr>
          <w:t>Context</w:t>
        </w:r>
      </w:hyperlink>
    </w:p>
    <w:p w:rsidR="00697D8F" w:rsidRDefault="00697D8F" w:rsidP="000B3F78">
      <w:pPr>
        <w:ind w:firstLine="720"/>
      </w:pPr>
      <w:r>
        <w:t>‘specializes’:</w:t>
      </w:r>
      <w:hyperlink w:anchor="_81284aa430d71f6e8d9c1804d9149488" w:history="1">
        <w:r>
          <w:rPr>
            <w:rStyle w:val="Hyperlink"/>
          </w:rPr>
          <w:t>Context</w:t>
        </w:r>
      </w:hyperlink>
    </w:p>
    <w:p w:rsidR="00697D8F" w:rsidRDefault="00697D8F" w:rsidP="000B3F78">
      <w:pPr>
        <w:ind w:firstLine="720"/>
      </w:pPr>
      <w:r>
        <w:t>‘contextualizes’:</w:t>
      </w:r>
      <w:hyperlink w:anchor="_3a4ff69ced5d7f7c66bb882997dea37e" w:history="1">
        <w:r>
          <w:rPr>
            <w:rStyle w:val="Hyperlink"/>
          </w:rPr>
          <w:t>Anything</w:t>
        </w:r>
      </w:hyperlink>
    </w:p>
    <w:p w:rsidR="00D718D6" w:rsidRDefault="00D718D6" w:rsidP="000B3F78"/>
    <w:p w:rsidR="00D718D6" w:rsidRDefault="005F69A5" w:rsidP="000B3F78">
      <w:pPr>
        <w:pStyle w:val="Heading3"/>
      </w:pPr>
      <w:bookmarkStart w:id="699" w:name="_2810e8aefd0e8f20a18d29628f43ce44"/>
      <w:bookmarkStart w:id="700" w:name="_Toc412106887"/>
      <w:r>
        <w:t>Class Indicator Or Group</w:t>
      </w:r>
      <w:bookmarkEnd w:id="699"/>
      <w:bookmarkEnd w:id="700"/>
    </w:p>
    <w:p w:rsidR="00D718D6" w:rsidRDefault="005F69A5" w:rsidP="000B3F78">
      <w:r>
        <w:t>A group of indicators combined by oring their truth value.</w:t>
      </w:r>
    </w:p>
    <w:p w:rsidR="00D718D6" w:rsidRDefault="005F69A5" w:rsidP="000B3F78">
      <w:pPr>
        <w:pStyle w:val="Heading4"/>
      </w:pPr>
      <w:bookmarkStart w:id="701" w:name="_Toc412106888"/>
      <w:r>
        <w:t>Direct Supertypes</w:t>
      </w:r>
      <w:bookmarkEnd w:id="701"/>
    </w:p>
    <w:p w:rsidR="00D718D6" w:rsidRDefault="004619D7" w:rsidP="000B3F78">
      <w:pPr>
        <w:ind w:left="360"/>
      </w:pPr>
      <w:hyperlink w:anchor="_d84deb5a930ade6d70b710d634419914" w:history="1">
        <w:r w:rsidR="005F69A5">
          <w:rPr>
            <w:rStyle w:val="Hyperlink"/>
          </w:rPr>
          <w:t>Indicator Group</w:t>
        </w:r>
      </w:hyperlink>
    </w:p>
    <w:p w:rsidR="00D718D6" w:rsidRDefault="005F69A5" w:rsidP="000B3F78">
      <w:pPr>
        <w:pStyle w:val="Code"/>
      </w:pPr>
      <w:r w:rsidRPr="00043180">
        <w:rPr>
          <w:b/>
          <w:sz w:val="24"/>
          <w:szCs w:val="24"/>
        </w:rPr>
        <w:t>package</w:t>
      </w:r>
      <w:r>
        <w:t xml:space="preserve"> Conceptual Modeling and Mapping Library::Risk and Threat Concepts::Indicator</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d84deb5a930ade6d70b710d634419914" w:history="1">
        <w:r w:rsidR="007E3012">
          <w:rPr>
            <w:rStyle w:val="Hyperlink"/>
          </w:rPr>
          <w:t>Indicator Group</w:t>
        </w:r>
      </w:hyperlink>
    </w:p>
    <w:p w:rsidR="00D718D6" w:rsidRDefault="00D718D6" w:rsidP="000B3F78">
      <w:pPr>
        <w:pStyle w:val="Code"/>
      </w:pPr>
    </w:p>
    <w:p w:rsidR="00D718D6" w:rsidRDefault="005F69A5" w:rsidP="000B3F78">
      <w:pPr>
        <w:pStyle w:val="Heading4"/>
      </w:pPr>
      <w:bookmarkStart w:id="702" w:name="_Toc412106889"/>
      <w:r>
        <w:t>Inherited Features</w:t>
      </w:r>
      <w:bookmarkEnd w:id="702"/>
    </w:p>
    <w:p w:rsidR="00697D8F" w:rsidRDefault="00697D8F" w:rsidP="000B3F78">
      <w:r w:rsidRPr="000365A1">
        <w:rPr>
          <w:b/>
          <w:i/>
        </w:rPr>
        <w:t>From</w:t>
      </w:r>
      <w:r>
        <w:t xml:space="preserve"> </w:t>
      </w:r>
      <w:hyperlink w:anchor="_d84deb5a930ade6d70b710d634419914" w:history="1">
        <w:r>
          <w:rPr>
            <w:rStyle w:val="Hyperlink"/>
          </w:rPr>
          <w:t>Indicator Group</w:t>
        </w:r>
      </w:hyperlink>
      <w:r>
        <w:t xml:space="preserve">: </w:t>
      </w:r>
    </w:p>
    <w:p w:rsidR="00697D8F" w:rsidRDefault="00697D8F" w:rsidP="000B3F78">
      <w:pPr>
        <w:ind w:firstLine="720"/>
      </w:pPr>
      <w:r>
        <w:t>‘groups’:</w:t>
      </w:r>
      <w:hyperlink w:anchor="_0ea506f57adef61cfa374e799c7f4b3e" w:history="1">
        <w:r>
          <w:rPr>
            <w:rStyle w:val="Hyperlink"/>
          </w:rPr>
          <w:t>Indicator</w:t>
        </w:r>
      </w:hyperlink>
    </w:p>
    <w:p w:rsidR="00697D8F" w:rsidRDefault="00697D8F" w:rsidP="000B3F78">
      <w:r w:rsidRPr="000365A1">
        <w:rPr>
          <w:b/>
          <w:i/>
        </w:rPr>
        <w:t>From</w:t>
      </w:r>
      <w:r>
        <w:t xml:space="preserve"> </w:t>
      </w:r>
      <w:hyperlink w:anchor="_0ea506f57adef61cfa374e799c7f4b3e" w:history="1">
        <w:r>
          <w:rPr>
            <w:rStyle w:val="Hyperlink"/>
          </w:rPr>
          <w:t>Indicator</w:t>
        </w:r>
      </w:hyperlink>
      <w:r>
        <w:t xml:space="preserve">: </w:t>
      </w:r>
    </w:p>
    <w:p w:rsidR="00697D8F" w:rsidRDefault="00697D8F" w:rsidP="000B3F78">
      <w:pPr>
        <w:ind w:firstLine="720"/>
      </w:pPr>
      <w:r>
        <w:t>‘has sighting’:</w:t>
      </w:r>
      <w:hyperlink w:anchor="_e771cce4eb7bb47efae93a7539a40e8e" w:history="1">
        <w:r>
          <w:rPr>
            <w:rStyle w:val="Hyperlink"/>
          </w:rPr>
          <w:t>Sighting</w:t>
        </w:r>
      </w:hyperlink>
    </w:p>
    <w:p w:rsidR="00697D8F" w:rsidRDefault="00697D8F" w:rsidP="000B3F78">
      <w:pPr>
        <w:ind w:firstLine="720"/>
      </w:pPr>
      <w:r>
        <w:t>‘selected by’:</w:t>
      </w:r>
      <w:hyperlink w:anchor="_63104765cd42c5f76cf72fdc4ed90397" w:history="1">
        <w:r>
          <w:rPr>
            <w:rStyle w:val="Hyperlink"/>
          </w:rPr>
          <w:t>Situation</w:t>
        </w:r>
      </w:hyperlink>
    </w:p>
    <w:p w:rsidR="00697D8F" w:rsidRDefault="00697D8F" w:rsidP="000B3F78">
      <w:pPr>
        <w:ind w:firstLine="720"/>
      </w:pPr>
      <w:r>
        <w:t>‘indicates’:</w:t>
      </w:r>
      <w:hyperlink w:anchor="_b5881b0e5e4eeb119cdf881b4c32b91f" w:history="1">
        <w:r>
          <w:rPr>
            <w:rStyle w:val="Hyperlink"/>
          </w:rPr>
          <w:t>Potential Situation</w:t>
        </w:r>
      </w:hyperlink>
    </w:p>
    <w:p w:rsidR="00697D8F" w:rsidRDefault="00697D8F" w:rsidP="000B3F78">
      <w:r w:rsidRPr="000365A1">
        <w:rPr>
          <w:b/>
          <w:i/>
        </w:rPr>
        <w:t>From</w:t>
      </w:r>
      <w:r>
        <w:t xml:space="preserve"> </w:t>
      </w:r>
      <w:hyperlink w:anchor="_1e46c059e4f9b5846cdb98d6adff437a" w:history="1">
        <w:r>
          <w:rPr>
            <w:rStyle w:val="Hyperlink"/>
          </w:rPr>
          <w:t>Category</w:t>
        </w:r>
      </w:hyperlink>
      <w:r>
        <w:t xml:space="preserve">: </w:t>
      </w:r>
    </w:p>
    <w:p w:rsidR="00697D8F" w:rsidRDefault="00697D8F" w:rsidP="000B3F78">
      <w:pPr>
        <w:ind w:firstLine="720"/>
      </w:pPr>
      <w:r>
        <w:t>‘categorizes’:</w:t>
      </w:r>
      <w:hyperlink w:anchor="_3a4ff69ced5d7f7c66bb882997dea37e" w:history="1">
        <w:r>
          <w:rPr>
            <w:rStyle w:val="Hyperlink"/>
          </w:rPr>
          <w:t>Anything</w:t>
        </w:r>
      </w:hyperlink>
    </w:p>
    <w:p w:rsidR="00697D8F" w:rsidRDefault="00697D8F" w:rsidP="000B3F78">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0B3F78">
      <w:pPr>
        <w:ind w:firstLine="720"/>
      </w:pPr>
      <w:r>
        <w:t>‘used by’:</w:t>
      </w:r>
      <w:hyperlink w:anchor="_c05d8ea54231ef8385ae369a8cb18a7f" w:history="1">
        <w:r>
          <w:rPr>
            <w:rStyle w:val="Hyperlink"/>
          </w:rPr>
          <w:t>Occurrence</w:t>
        </w:r>
      </w:hyperlink>
    </w:p>
    <w:p w:rsidR="00697D8F" w:rsidRDefault="00697D8F" w:rsidP="000B3F78">
      <w:pPr>
        <w:ind w:firstLine="720"/>
      </w:pPr>
      <w:r>
        <w:t>‘is part of’:</w:t>
      </w:r>
      <w:hyperlink w:anchor="_13f9005c9106d00d7131680982c2727a" w:history="1">
        <w:r>
          <w:rPr>
            <w:rStyle w:val="Hyperlink"/>
          </w:rPr>
          <w:t>Entity</w:t>
        </w:r>
      </w:hyperlink>
    </w:p>
    <w:p w:rsidR="00697D8F" w:rsidRDefault="00697D8F" w:rsidP="000B3F78">
      <w:pPr>
        <w:ind w:firstLine="720"/>
      </w:pPr>
      <w:r>
        <w:t>‘has part’:</w:t>
      </w:r>
      <w:hyperlink w:anchor="_13f9005c9106d00d7131680982c2727a" w:history="1">
        <w:r>
          <w:rPr>
            <w:rStyle w:val="Hyperlink"/>
          </w:rPr>
          <w:t>Entity</w:t>
        </w:r>
      </w:hyperlink>
    </w:p>
    <w:p w:rsidR="00697D8F" w:rsidRDefault="00697D8F" w:rsidP="000B3F78">
      <w:pPr>
        <w:ind w:firstLine="720"/>
      </w:pPr>
      <w:r>
        <w:t>‘has state’:</w:t>
      </w:r>
      <w:hyperlink w:anchor="_927c2855748f476d96735ff79da4ebff" w:history="1">
        <w:r>
          <w:rPr>
            <w:rStyle w:val="Hyperlink"/>
          </w:rPr>
          <w:t>State</w:t>
        </w:r>
      </w:hyperlink>
    </w:p>
    <w:p w:rsidR="00697D8F" w:rsidRDefault="00697D8F" w:rsidP="000B3F78">
      <w:pPr>
        <w:ind w:firstLine="720"/>
      </w:pPr>
      <w:r>
        <w:t>‘created by’:</w:t>
      </w:r>
      <w:hyperlink w:anchor="_c05d8ea54231ef8385ae369a8cb18a7f" w:history="1">
        <w:r>
          <w:rPr>
            <w:rStyle w:val="Hyperlink"/>
          </w:rPr>
          <w:t>Occurrence</w:t>
        </w:r>
      </w:hyperlink>
    </w:p>
    <w:p w:rsidR="00697D8F" w:rsidRDefault="00697D8F" w:rsidP="000B3F78">
      <w:pPr>
        <w:ind w:firstLine="720"/>
      </w:pPr>
      <w:r>
        <w:t>‘is related to’:</w:t>
      </w:r>
      <w:hyperlink w:anchor="_13f9005c9106d00d7131680982c2727a" w:history="1">
        <w:r>
          <w:rPr>
            <w:rStyle w:val="Hyperlink"/>
          </w:rPr>
          <w:t>Entity</w:t>
        </w:r>
      </w:hyperlink>
    </w:p>
    <w:p w:rsidR="00697D8F" w:rsidRDefault="00697D8F" w:rsidP="000B3F78">
      <w:pPr>
        <w:ind w:firstLine="720"/>
      </w:pPr>
      <w:r>
        <w:t>‘impacted by’:</w:t>
      </w:r>
      <w:hyperlink w:anchor="_63104765cd42c5f76cf72fdc4ed90397" w:history="1">
        <w:r>
          <w:rPr>
            <w:rStyle w:val="Hyperlink"/>
          </w:rPr>
          <w:t>Situation</w:t>
        </w:r>
      </w:hyperlink>
    </w:p>
    <w:p w:rsidR="00697D8F" w:rsidRDefault="00697D8F" w:rsidP="000B3F78">
      <w:pPr>
        <w:ind w:firstLine="720"/>
      </w:pPr>
      <w:r>
        <w:t>‘identified by’:</w:t>
      </w:r>
      <w:hyperlink w:anchor="_a9304dce0833e68d6c1871feed7ba4c8" w:history="1">
        <w:r>
          <w:rPr>
            <w:rStyle w:val="Hyperlink"/>
          </w:rPr>
          <w:t>Identifier</w:t>
        </w:r>
      </w:hyperlink>
    </w:p>
    <w:p w:rsidR="00697D8F" w:rsidRDefault="00697D8F" w:rsidP="000B3F78">
      <w:pPr>
        <w:ind w:firstLine="720"/>
      </w:pPr>
      <w:r>
        <w:t>‘has name’:</w:t>
      </w:r>
      <w:hyperlink w:anchor="_afe5a48976a2df078be9473827611fb8" w:history="1">
        <w:r>
          <w:rPr>
            <w:rStyle w:val="Hyperlink"/>
          </w:rPr>
          <w:t>Name</w:t>
        </w:r>
      </w:hyperlink>
    </w:p>
    <w:p w:rsidR="00697D8F" w:rsidRDefault="00697D8F" w:rsidP="000B3F78">
      <w:pPr>
        <w:ind w:firstLine="720"/>
      </w:pPr>
      <w:r>
        <w:t>‘prefered identifier’:</w:t>
      </w:r>
      <w:hyperlink w:anchor="_a9304dce0833e68d6c1871feed7ba4c8" w:history="1">
        <w:r>
          <w:rPr>
            <w:rStyle w:val="Hyperlink"/>
          </w:rPr>
          <w:t>Identifier</w:t>
        </w:r>
      </w:hyperlink>
    </w:p>
    <w:p w:rsidR="00697D8F" w:rsidRDefault="00697D8F" w:rsidP="000B3F78">
      <w:pPr>
        <w:ind w:firstLine="720"/>
      </w:pPr>
      <w:r>
        <w:t>‘watched by’:</w:t>
      </w:r>
      <w:hyperlink w:anchor="_a3511bec5be4181aed91476c6b138095" w:history="1">
        <w:r>
          <w:rPr>
            <w:rStyle w:val="Hyperlink"/>
          </w:rPr>
          <w:t>Indicator Watchlist</w:t>
        </w:r>
      </w:hyperlink>
    </w:p>
    <w:p w:rsidR="00697D8F" w:rsidRDefault="00697D8F" w:rsidP="000B3F78">
      <w:pPr>
        <w:ind w:firstLine="720"/>
      </w:pPr>
      <w:r>
        <w:t>‘observed by’:</w:t>
      </w:r>
      <w:hyperlink w:anchor="_1a5b22ec96adcbdd1b918a17fe9b44b2" w:history="1">
        <w:r>
          <w:rPr>
            <w:rStyle w:val="Hyperlink"/>
          </w:rPr>
          <w:t>Observation</w:t>
        </w:r>
      </w:hyperlink>
    </w:p>
    <w:p w:rsidR="00697D8F" w:rsidRDefault="00697D8F" w:rsidP="000B3F78">
      <w:pPr>
        <w:ind w:firstLine="720"/>
      </w:pPr>
      <w:r>
        <w:t>‘made available by’:</w:t>
      </w:r>
      <w:hyperlink w:anchor="_e0710944ed85fab755fb953e7174c8dd" w:history="1">
        <w:r>
          <w:rPr>
            <w:rStyle w:val="Hyperlink"/>
          </w:rPr>
          <w:t>Alter Capability</w:t>
        </w:r>
      </w:hyperlink>
    </w:p>
    <w:p w:rsidR="00697D8F" w:rsidRDefault="00697D8F" w:rsidP="000B3F78">
      <w:r w:rsidRPr="000365A1">
        <w:rPr>
          <w:b/>
          <w:i/>
        </w:rPr>
        <w:lastRenderedPageBreak/>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697D8F" w:rsidRDefault="00697D8F" w:rsidP="000B3F78">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0B3F78">
      <w:pPr>
        <w:ind w:firstLine="720"/>
      </w:pPr>
      <w:r>
        <w:t>‘generalizes’:</w:t>
      </w:r>
      <w:hyperlink w:anchor="_81284aa430d71f6e8d9c1804d9149488" w:history="1">
        <w:r>
          <w:rPr>
            <w:rStyle w:val="Hyperlink"/>
          </w:rPr>
          <w:t>Context</w:t>
        </w:r>
      </w:hyperlink>
    </w:p>
    <w:p w:rsidR="00697D8F" w:rsidRDefault="00697D8F" w:rsidP="000B3F78">
      <w:pPr>
        <w:ind w:firstLine="720"/>
      </w:pPr>
      <w:r>
        <w:t>‘specializes’:</w:t>
      </w:r>
      <w:hyperlink w:anchor="_81284aa430d71f6e8d9c1804d9149488" w:history="1">
        <w:r>
          <w:rPr>
            <w:rStyle w:val="Hyperlink"/>
          </w:rPr>
          <w:t>Context</w:t>
        </w:r>
      </w:hyperlink>
    </w:p>
    <w:p w:rsidR="00697D8F" w:rsidRDefault="00697D8F" w:rsidP="000B3F78">
      <w:pPr>
        <w:ind w:firstLine="720"/>
      </w:pPr>
      <w:r>
        <w:t>‘contextualizes’:</w:t>
      </w:r>
      <w:hyperlink w:anchor="_3a4ff69ced5d7f7c66bb882997dea37e" w:history="1">
        <w:r>
          <w:rPr>
            <w:rStyle w:val="Hyperlink"/>
          </w:rPr>
          <w:t>Anything</w:t>
        </w:r>
      </w:hyperlink>
    </w:p>
    <w:p w:rsidR="00D718D6" w:rsidRDefault="00D718D6" w:rsidP="000B3F78"/>
    <w:p w:rsidR="00D718D6" w:rsidRDefault="005F69A5" w:rsidP="000B3F78">
      <w:pPr>
        <w:pStyle w:val="Heading3"/>
      </w:pPr>
      <w:bookmarkStart w:id="703" w:name="_ae3bf32c5e91a5984c11a018889abf36"/>
      <w:bookmarkStart w:id="704" w:name="_Toc412106890"/>
      <w:r>
        <w:t>Class Indicator Pattern</w:t>
      </w:r>
      <w:bookmarkEnd w:id="703"/>
      <w:bookmarkEnd w:id="704"/>
    </w:p>
    <w:p w:rsidR="00D718D6" w:rsidRDefault="005F69A5" w:rsidP="000B3F78">
      <w:r>
        <w:t>An indicator defined by a template pattern</w:t>
      </w:r>
    </w:p>
    <w:p w:rsidR="00D718D6" w:rsidRDefault="005F69A5" w:rsidP="000B3F78">
      <w:pPr>
        <w:pStyle w:val="Heading4"/>
      </w:pPr>
      <w:bookmarkStart w:id="705" w:name="_Toc412106891"/>
      <w:r>
        <w:t>Direct Supertypes</w:t>
      </w:r>
      <w:bookmarkEnd w:id="705"/>
    </w:p>
    <w:p w:rsidR="00D718D6" w:rsidRDefault="004619D7" w:rsidP="000B3F78">
      <w:pPr>
        <w:ind w:left="360"/>
      </w:pPr>
      <w:hyperlink w:anchor="_0ea506f57adef61cfa374e799c7f4b3e" w:history="1">
        <w:r w:rsidR="005F69A5">
          <w:rPr>
            <w:rStyle w:val="Hyperlink"/>
          </w:rPr>
          <w:t>Indicator</w:t>
        </w:r>
      </w:hyperlink>
      <w:r w:rsidR="005F69A5">
        <w:t xml:space="preserve">, </w:t>
      </w:r>
      <w:hyperlink w:anchor="_6db5f6447173086a1a7d18af4f144b69" w:history="1">
        <w:r w:rsidR="005F69A5">
          <w:rPr>
            <w:rStyle w:val="Hyperlink"/>
          </w:rPr>
          <w:t>Template</w:t>
        </w:r>
      </w:hyperlink>
    </w:p>
    <w:p w:rsidR="00D718D6" w:rsidRDefault="005F69A5" w:rsidP="000B3F78">
      <w:pPr>
        <w:pStyle w:val="Code"/>
      </w:pPr>
      <w:r w:rsidRPr="00043180">
        <w:rPr>
          <w:b/>
          <w:sz w:val="24"/>
          <w:szCs w:val="24"/>
        </w:rPr>
        <w:t>package</w:t>
      </w:r>
      <w:r>
        <w:t xml:space="preserve"> Conceptual Modeling and Mapping Library::Risk and Threat Concepts::Indicator</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6db5f6447173086a1a7d18af4f144b69" w:history="1">
        <w:r w:rsidR="007E3012">
          <w:rPr>
            <w:rStyle w:val="Hyperlink"/>
          </w:rPr>
          <w:t>Template</w:t>
        </w:r>
      </w:hyperlink>
      <w:r>
        <w:t xml:space="preserve">, </w:t>
      </w:r>
      <w:r w:rsidR="007E3012" w:rsidRPr="007E3012">
        <w:rPr>
          <w:rStyle w:val="Hyperlink"/>
        </w:rPr>
        <w:t xml:space="preserve"> </w:t>
      </w:r>
      <w:hyperlink w:anchor="_0ea506f57adef61cfa374e799c7f4b3e" w:history="1">
        <w:r w:rsidR="007E3012">
          <w:rPr>
            <w:rStyle w:val="Hyperlink"/>
          </w:rPr>
          <w:t>Indicator</w:t>
        </w:r>
      </w:hyperlink>
    </w:p>
    <w:p w:rsidR="00D718D6" w:rsidRDefault="00D718D6" w:rsidP="000B3F78">
      <w:pPr>
        <w:pStyle w:val="Code"/>
      </w:pPr>
    </w:p>
    <w:p w:rsidR="00D718D6" w:rsidRDefault="005F69A5" w:rsidP="000B3F78">
      <w:pPr>
        <w:pStyle w:val="Heading4"/>
      </w:pPr>
      <w:bookmarkStart w:id="706" w:name="_Toc412106892"/>
      <w:r>
        <w:t>Inherited Features</w:t>
      </w:r>
      <w:bookmarkEnd w:id="706"/>
    </w:p>
    <w:p w:rsidR="00697D8F" w:rsidRDefault="00697D8F" w:rsidP="000B3F78">
      <w:r w:rsidRPr="000365A1">
        <w:rPr>
          <w:b/>
          <w:i/>
        </w:rPr>
        <w:t>From</w:t>
      </w:r>
      <w:r>
        <w:t xml:space="preserve"> </w:t>
      </w:r>
      <w:hyperlink w:anchor="_6db5f6447173086a1a7d18af4f144b69" w:history="1">
        <w:r>
          <w:rPr>
            <w:rStyle w:val="Hyperlink"/>
          </w:rPr>
          <w:t>Template</w:t>
        </w:r>
      </w:hyperlink>
      <w:r>
        <w:t xml:space="preserve">: </w:t>
      </w:r>
    </w:p>
    <w:p w:rsidR="00697D8F" w:rsidRDefault="00697D8F" w:rsidP="000B3F78">
      <w:pPr>
        <w:ind w:firstLine="720"/>
      </w:pPr>
      <w:r>
        <w:t>‘categorizes’:</w:t>
      </w:r>
      <w:hyperlink w:anchor="_63104765cd42c5f76cf72fdc4ed90397" w:history="1">
        <w:r>
          <w:rPr>
            <w:rStyle w:val="Hyperlink"/>
          </w:rPr>
          <w:t>Situation</w:t>
        </w:r>
      </w:hyperlink>
    </w:p>
    <w:p w:rsidR="00697D8F" w:rsidRDefault="00697D8F" w:rsidP="000B3F78">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0B3F78">
      <w:pPr>
        <w:ind w:firstLine="720"/>
      </w:pPr>
      <w:r>
        <w:t>‘starts on’:</w:t>
      </w:r>
      <w:hyperlink w:anchor="_404887ca511c022e037ede12e1a8f37a" w:history="1">
        <w:r>
          <w:rPr>
            <w:rStyle w:val="Hyperlink"/>
          </w:rPr>
          <w:t>Time Point</w:t>
        </w:r>
      </w:hyperlink>
    </w:p>
    <w:p w:rsidR="00697D8F" w:rsidRDefault="00697D8F" w:rsidP="000B3F78">
      <w:pPr>
        <w:ind w:firstLine="720"/>
      </w:pPr>
      <w:r>
        <w:t>‘ends on’:</w:t>
      </w:r>
      <w:hyperlink w:anchor="_404887ca511c022e037ede12e1a8f37a" w:history="1">
        <w:r>
          <w:rPr>
            <w:rStyle w:val="Hyperlink"/>
          </w:rPr>
          <w:t>Time Point</w:t>
        </w:r>
      </w:hyperlink>
    </w:p>
    <w:p w:rsidR="00697D8F" w:rsidRDefault="00697D8F" w:rsidP="000B3F78">
      <w:pPr>
        <w:ind w:firstLine="720"/>
      </w:pPr>
      <w:r>
        <w:t>‘has binding’:</w:t>
      </w:r>
      <w:hyperlink w:anchor="_59d00381296cc32f8d191ec24ae537cd" w:history="1">
        <w:r>
          <w:rPr>
            <w:rStyle w:val="Hyperlink"/>
          </w:rPr>
          <w:t>Binding</w:t>
        </w:r>
      </w:hyperlink>
    </w:p>
    <w:p w:rsidR="00697D8F" w:rsidRDefault="00697D8F" w:rsidP="000B3F78">
      <w:pPr>
        <w:ind w:firstLine="720"/>
      </w:pPr>
      <w:r>
        <w:t>‘has consequence’:</w:t>
      </w:r>
      <w:hyperlink w:anchor="_9bf67544840a1cd6396f28cc292e3ca0" w:history="1">
        <w:r>
          <w:rPr>
            <w:rStyle w:val="Hyperlink"/>
          </w:rPr>
          <w:t>Consequence</w:t>
        </w:r>
      </w:hyperlink>
    </w:p>
    <w:p w:rsidR="00697D8F" w:rsidRDefault="00697D8F" w:rsidP="000B3F78">
      <w:pPr>
        <w:ind w:firstLine="720"/>
      </w:pPr>
      <w:r>
        <w:t>‘impacts’:</w:t>
      </w:r>
      <w:hyperlink w:anchor="_13f9005c9106d00d7131680982c2727a" w:history="1">
        <w:r>
          <w:rPr>
            <w:rStyle w:val="Hyperlink"/>
          </w:rPr>
          <w:t>Entity</w:t>
        </w:r>
      </w:hyperlink>
    </w:p>
    <w:p w:rsidR="00697D8F" w:rsidRDefault="00697D8F" w:rsidP="000B3F78">
      <w:pPr>
        <w:ind w:firstLine="720"/>
      </w:pPr>
      <w:r>
        <w:t>‘matches’:</w:t>
      </w:r>
      <w:hyperlink w:anchor="_6db5f6447173086a1a7d18af4f144b69" w:history="1">
        <w:r>
          <w:rPr>
            <w:rStyle w:val="Hyperlink"/>
          </w:rPr>
          <w:t>Template</w:t>
        </w:r>
      </w:hyperlink>
    </w:p>
    <w:p w:rsidR="00697D8F" w:rsidRDefault="00697D8F" w:rsidP="000B3F78">
      <w:pPr>
        <w:ind w:firstLine="720"/>
      </w:pPr>
      <w:r>
        <w:t>‘confidence’:</w:t>
      </w:r>
      <w:hyperlink w:anchor="_515aa0b3c8b3af1351822986548c803a" w:history="1">
        <w:r>
          <w:rPr>
            <w:rStyle w:val="Hyperlink"/>
          </w:rPr>
          <w:t>Confidence Metric</w:t>
        </w:r>
      </w:hyperlink>
    </w:p>
    <w:p w:rsidR="00697D8F" w:rsidRDefault="00697D8F" w:rsidP="000B3F78">
      <w:pPr>
        <w:ind w:firstLine="720"/>
      </w:pPr>
      <w:r>
        <w:t>‘happens before’:</w:t>
      </w:r>
      <w:hyperlink w:anchor="_63104765cd42c5f76cf72fdc4ed90397" w:history="1">
        <w:r>
          <w:rPr>
            <w:rStyle w:val="Hyperlink"/>
          </w:rPr>
          <w:t>Situation</w:t>
        </w:r>
      </w:hyperlink>
    </w:p>
    <w:p w:rsidR="00697D8F" w:rsidRDefault="00697D8F" w:rsidP="000B3F78">
      <w:pPr>
        <w:ind w:firstLine="720"/>
      </w:pPr>
      <w:r>
        <w:t>‘happens after’:</w:t>
      </w:r>
      <w:hyperlink w:anchor="_63104765cd42c5f76cf72fdc4ed90397" w:history="1">
        <w:r>
          <w:rPr>
            <w:rStyle w:val="Hyperlink"/>
          </w:rPr>
          <w:t>Situation</w:t>
        </w:r>
      </w:hyperlink>
    </w:p>
    <w:p w:rsidR="00697D8F" w:rsidRDefault="00697D8F" w:rsidP="000B3F78">
      <w:pPr>
        <w:ind w:firstLine="720"/>
      </w:pPr>
      <w:r>
        <w:t>‘selects’:</w:t>
      </w:r>
      <w:hyperlink w:anchor="_0ea506f57adef61cfa374e799c7f4b3e" w:history="1">
        <w:r>
          <w:rPr>
            <w:rStyle w:val="Hyperlink"/>
          </w:rPr>
          <w:t>Indicator</w:t>
        </w:r>
      </w:hyperlink>
    </w:p>
    <w:p w:rsidR="00697D8F" w:rsidRDefault="00697D8F" w:rsidP="000B3F78">
      <w:pPr>
        <w:ind w:firstLine="720"/>
      </w:pPr>
      <w:r>
        <w:t>‘do’:</w:t>
      </w:r>
      <w:hyperlink w:anchor="_c05d8ea54231ef8385ae369a8cb18a7f" w:history="1">
        <w:r>
          <w:rPr>
            <w:rStyle w:val="Hyperlink"/>
          </w:rPr>
          <w:t>Occurrence</w:t>
        </w:r>
      </w:hyperlink>
    </w:p>
    <w:p w:rsidR="00697D8F" w:rsidRDefault="00697D8F" w:rsidP="000B3F78">
      <w:pPr>
        <w:ind w:firstLine="720"/>
      </w:pPr>
      <w:r>
        <w:t>‘course of action’:</w:t>
      </w:r>
      <w:hyperlink w:anchor="_83d65b9404a78ed941a332943863e039" w:history="1">
        <w:r>
          <w:rPr>
            <w:rStyle w:val="Hyperlink"/>
          </w:rPr>
          <w:t>Process</w:t>
        </w:r>
      </w:hyperlink>
    </w:p>
    <w:p w:rsidR="00697D8F" w:rsidRDefault="00697D8F" w:rsidP="000B3F78">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0B3F78">
      <w:pPr>
        <w:ind w:firstLine="720"/>
      </w:pPr>
      <w:r>
        <w:t>‘used by’:</w:t>
      </w:r>
      <w:hyperlink w:anchor="_c05d8ea54231ef8385ae369a8cb18a7f" w:history="1">
        <w:r>
          <w:rPr>
            <w:rStyle w:val="Hyperlink"/>
          </w:rPr>
          <w:t>Occurrence</w:t>
        </w:r>
      </w:hyperlink>
    </w:p>
    <w:p w:rsidR="00697D8F" w:rsidRDefault="00697D8F" w:rsidP="000B3F78">
      <w:pPr>
        <w:ind w:firstLine="720"/>
      </w:pPr>
      <w:r>
        <w:t>‘is part of’:</w:t>
      </w:r>
      <w:hyperlink w:anchor="_13f9005c9106d00d7131680982c2727a" w:history="1">
        <w:r>
          <w:rPr>
            <w:rStyle w:val="Hyperlink"/>
          </w:rPr>
          <w:t>Entity</w:t>
        </w:r>
      </w:hyperlink>
    </w:p>
    <w:p w:rsidR="00697D8F" w:rsidRDefault="00697D8F" w:rsidP="000B3F78">
      <w:pPr>
        <w:ind w:firstLine="720"/>
      </w:pPr>
      <w:r>
        <w:t>‘has part’:</w:t>
      </w:r>
      <w:hyperlink w:anchor="_13f9005c9106d00d7131680982c2727a" w:history="1">
        <w:r>
          <w:rPr>
            <w:rStyle w:val="Hyperlink"/>
          </w:rPr>
          <w:t>Entity</w:t>
        </w:r>
      </w:hyperlink>
    </w:p>
    <w:p w:rsidR="00697D8F" w:rsidRDefault="00697D8F" w:rsidP="000B3F78">
      <w:pPr>
        <w:ind w:firstLine="720"/>
      </w:pPr>
      <w:r>
        <w:lastRenderedPageBreak/>
        <w:t>‘has state’:</w:t>
      </w:r>
      <w:hyperlink w:anchor="_927c2855748f476d96735ff79da4ebff" w:history="1">
        <w:r>
          <w:rPr>
            <w:rStyle w:val="Hyperlink"/>
          </w:rPr>
          <w:t>State</w:t>
        </w:r>
      </w:hyperlink>
    </w:p>
    <w:p w:rsidR="00697D8F" w:rsidRDefault="00697D8F" w:rsidP="000B3F78">
      <w:pPr>
        <w:ind w:firstLine="720"/>
      </w:pPr>
      <w:r>
        <w:t>‘created by’:</w:t>
      </w:r>
      <w:hyperlink w:anchor="_c05d8ea54231ef8385ae369a8cb18a7f" w:history="1">
        <w:r>
          <w:rPr>
            <w:rStyle w:val="Hyperlink"/>
          </w:rPr>
          <w:t>Occurrence</w:t>
        </w:r>
      </w:hyperlink>
    </w:p>
    <w:p w:rsidR="00697D8F" w:rsidRDefault="00697D8F" w:rsidP="000B3F78">
      <w:pPr>
        <w:ind w:firstLine="720"/>
      </w:pPr>
      <w:r>
        <w:t>‘is related to’:</w:t>
      </w:r>
      <w:hyperlink w:anchor="_13f9005c9106d00d7131680982c2727a" w:history="1">
        <w:r>
          <w:rPr>
            <w:rStyle w:val="Hyperlink"/>
          </w:rPr>
          <w:t>Entity</w:t>
        </w:r>
      </w:hyperlink>
    </w:p>
    <w:p w:rsidR="00697D8F" w:rsidRDefault="00697D8F" w:rsidP="000B3F78">
      <w:pPr>
        <w:ind w:firstLine="720"/>
      </w:pPr>
      <w:r>
        <w:t>‘impacted by’:</w:t>
      </w:r>
      <w:hyperlink w:anchor="_63104765cd42c5f76cf72fdc4ed90397" w:history="1">
        <w:r>
          <w:rPr>
            <w:rStyle w:val="Hyperlink"/>
          </w:rPr>
          <w:t>Situation</w:t>
        </w:r>
      </w:hyperlink>
    </w:p>
    <w:p w:rsidR="00697D8F" w:rsidRDefault="00697D8F" w:rsidP="000B3F78">
      <w:pPr>
        <w:ind w:firstLine="720"/>
      </w:pPr>
      <w:r>
        <w:t>‘identified by’:</w:t>
      </w:r>
      <w:hyperlink w:anchor="_a9304dce0833e68d6c1871feed7ba4c8" w:history="1">
        <w:r>
          <w:rPr>
            <w:rStyle w:val="Hyperlink"/>
          </w:rPr>
          <w:t>Identifier</w:t>
        </w:r>
      </w:hyperlink>
    </w:p>
    <w:p w:rsidR="00697D8F" w:rsidRDefault="00697D8F" w:rsidP="000B3F78">
      <w:pPr>
        <w:ind w:firstLine="720"/>
      </w:pPr>
      <w:r>
        <w:t>‘has name’:</w:t>
      </w:r>
      <w:hyperlink w:anchor="_afe5a48976a2df078be9473827611fb8" w:history="1">
        <w:r>
          <w:rPr>
            <w:rStyle w:val="Hyperlink"/>
          </w:rPr>
          <w:t>Name</w:t>
        </w:r>
      </w:hyperlink>
    </w:p>
    <w:p w:rsidR="00697D8F" w:rsidRDefault="00697D8F" w:rsidP="000B3F78">
      <w:pPr>
        <w:ind w:firstLine="720"/>
      </w:pPr>
      <w:r>
        <w:t>‘prefered identifier’:</w:t>
      </w:r>
      <w:hyperlink w:anchor="_a9304dce0833e68d6c1871feed7ba4c8" w:history="1">
        <w:r>
          <w:rPr>
            <w:rStyle w:val="Hyperlink"/>
          </w:rPr>
          <w:t>Identifier</w:t>
        </w:r>
      </w:hyperlink>
    </w:p>
    <w:p w:rsidR="00697D8F" w:rsidRDefault="00697D8F" w:rsidP="000B3F78">
      <w:pPr>
        <w:ind w:firstLine="720"/>
      </w:pPr>
      <w:r>
        <w:t>‘watched by’:</w:t>
      </w:r>
      <w:hyperlink w:anchor="_a3511bec5be4181aed91476c6b138095" w:history="1">
        <w:r>
          <w:rPr>
            <w:rStyle w:val="Hyperlink"/>
          </w:rPr>
          <w:t>Indicator Watchlist</w:t>
        </w:r>
      </w:hyperlink>
    </w:p>
    <w:p w:rsidR="00697D8F" w:rsidRDefault="00697D8F" w:rsidP="000B3F78">
      <w:pPr>
        <w:ind w:firstLine="720"/>
      </w:pPr>
      <w:r>
        <w:t>‘observed by’:</w:t>
      </w:r>
      <w:hyperlink w:anchor="_1a5b22ec96adcbdd1b918a17fe9b44b2" w:history="1">
        <w:r>
          <w:rPr>
            <w:rStyle w:val="Hyperlink"/>
          </w:rPr>
          <w:t>Observation</w:t>
        </w:r>
      </w:hyperlink>
    </w:p>
    <w:p w:rsidR="00697D8F" w:rsidRDefault="00697D8F" w:rsidP="000B3F78">
      <w:pPr>
        <w:ind w:firstLine="720"/>
      </w:pPr>
      <w:r>
        <w:t>‘made available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697D8F" w:rsidRDefault="00697D8F" w:rsidP="000B3F78">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0B3F78">
      <w:pPr>
        <w:ind w:firstLine="720"/>
      </w:pPr>
      <w:r>
        <w:t>‘generalizes’:</w:t>
      </w:r>
      <w:hyperlink w:anchor="_81284aa430d71f6e8d9c1804d9149488" w:history="1">
        <w:r>
          <w:rPr>
            <w:rStyle w:val="Hyperlink"/>
          </w:rPr>
          <w:t>Context</w:t>
        </w:r>
      </w:hyperlink>
    </w:p>
    <w:p w:rsidR="00697D8F" w:rsidRDefault="00697D8F" w:rsidP="000B3F78">
      <w:pPr>
        <w:ind w:firstLine="720"/>
      </w:pPr>
      <w:r>
        <w:t>‘specializes’:</w:t>
      </w:r>
      <w:hyperlink w:anchor="_81284aa430d71f6e8d9c1804d9149488" w:history="1">
        <w:r>
          <w:rPr>
            <w:rStyle w:val="Hyperlink"/>
          </w:rPr>
          <w:t>Context</w:t>
        </w:r>
      </w:hyperlink>
    </w:p>
    <w:p w:rsidR="00697D8F" w:rsidRDefault="00697D8F" w:rsidP="000B3F78">
      <w:pPr>
        <w:ind w:firstLine="720"/>
      </w:pPr>
      <w:r>
        <w:t>‘contextualizes’:</w:t>
      </w:r>
      <w:hyperlink w:anchor="_3a4ff69ced5d7f7c66bb882997dea37e" w:history="1">
        <w:r>
          <w:rPr>
            <w:rStyle w:val="Hyperlink"/>
          </w:rPr>
          <w:t>Anything</w:t>
        </w:r>
      </w:hyperlink>
    </w:p>
    <w:p w:rsidR="00697D8F" w:rsidRDefault="00697D8F" w:rsidP="000B3F78">
      <w:r w:rsidRPr="000365A1">
        <w:rPr>
          <w:b/>
          <w:i/>
        </w:rPr>
        <w:t>From</w:t>
      </w:r>
      <w:r>
        <w:t xml:space="preserve"> </w:t>
      </w:r>
      <w:hyperlink w:anchor="_1e46c059e4f9b5846cdb98d6adff437a" w:history="1">
        <w:r>
          <w:rPr>
            <w:rStyle w:val="Hyperlink"/>
          </w:rPr>
          <w:t>Category</w:t>
        </w:r>
      </w:hyperlink>
      <w:r>
        <w:t xml:space="preserve">: </w:t>
      </w:r>
    </w:p>
    <w:p w:rsidR="00697D8F" w:rsidRDefault="00697D8F" w:rsidP="000B3F78">
      <w:pPr>
        <w:ind w:firstLine="720"/>
      </w:pPr>
      <w:r>
        <w:t>‘categorizes’:</w:t>
      </w:r>
      <w:hyperlink w:anchor="_3a4ff69ced5d7f7c66bb882997dea37e" w:history="1">
        <w:r>
          <w:rPr>
            <w:rStyle w:val="Hyperlink"/>
          </w:rPr>
          <w:t>Anything</w:t>
        </w:r>
      </w:hyperlink>
    </w:p>
    <w:p w:rsidR="00697D8F" w:rsidRDefault="00697D8F" w:rsidP="000B3F78">
      <w:r w:rsidRPr="000365A1">
        <w:rPr>
          <w:b/>
          <w:i/>
        </w:rPr>
        <w:t>From</w:t>
      </w:r>
      <w:r>
        <w:t xml:space="preserve"> </w:t>
      </w:r>
      <w:hyperlink w:anchor="_0ea506f57adef61cfa374e799c7f4b3e" w:history="1">
        <w:r>
          <w:rPr>
            <w:rStyle w:val="Hyperlink"/>
          </w:rPr>
          <w:t>Indicator</w:t>
        </w:r>
      </w:hyperlink>
      <w:r>
        <w:t xml:space="preserve">: </w:t>
      </w:r>
    </w:p>
    <w:p w:rsidR="00697D8F" w:rsidRDefault="00697D8F" w:rsidP="000B3F78">
      <w:pPr>
        <w:ind w:firstLine="720"/>
      </w:pPr>
      <w:r>
        <w:t>‘has sighting’:</w:t>
      </w:r>
      <w:hyperlink w:anchor="_e771cce4eb7bb47efae93a7539a40e8e" w:history="1">
        <w:r>
          <w:rPr>
            <w:rStyle w:val="Hyperlink"/>
          </w:rPr>
          <w:t>Sighting</w:t>
        </w:r>
      </w:hyperlink>
    </w:p>
    <w:p w:rsidR="00697D8F" w:rsidRDefault="00697D8F" w:rsidP="000B3F78">
      <w:pPr>
        <w:ind w:firstLine="720"/>
      </w:pPr>
      <w:r>
        <w:t>‘selected by’:</w:t>
      </w:r>
      <w:hyperlink w:anchor="_63104765cd42c5f76cf72fdc4ed90397" w:history="1">
        <w:r>
          <w:rPr>
            <w:rStyle w:val="Hyperlink"/>
          </w:rPr>
          <w:t>Situation</w:t>
        </w:r>
      </w:hyperlink>
    </w:p>
    <w:p w:rsidR="00697D8F" w:rsidRDefault="00697D8F" w:rsidP="000B3F78">
      <w:pPr>
        <w:ind w:firstLine="720"/>
      </w:pPr>
      <w:r>
        <w:t>‘indicates’:</w:t>
      </w:r>
      <w:hyperlink w:anchor="_b5881b0e5e4eeb119cdf881b4c32b91f" w:history="1">
        <w:r>
          <w:rPr>
            <w:rStyle w:val="Hyperlink"/>
          </w:rPr>
          <w:t>Potential Situation</w:t>
        </w:r>
      </w:hyperlink>
    </w:p>
    <w:p w:rsidR="00D718D6" w:rsidRDefault="00D718D6" w:rsidP="000B3F78"/>
    <w:p w:rsidR="00D718D6" w:rsidRDefault="005F69A5" w:rsidP="000B3F78">
      <w:pPr>
        <w:pStyle w:val="Heading3"/>
      </w:pPr>
      <w:bookmarkStart w:id="707" w:name="_a3511bec5be4181aed91476c6b138095"/>
      <w:bookmarkStart w:id="708" w:name="_Toc412106893"/>
      <w:r>
        <w:t>Class Indicator Watchlist</w:t>
      </w:r>
      <w:bookmarkEnd w:id="707"/>
      <w:bookmarkEnd w:id="708"/>
    </w:p>
    <w:p w:rsidR="00D718D6" w:rsidRDefault="005F69A5" w:rsidP="000B3F78">
      <w:r>
        <w:t>An indicator defined by a set of entities (which can be individuals or situations) that should be watched for in a particular context. The members of the watch list are represented by "watches".</w:t>
      </w:r>
    </w:p>
    <w:p w:rsidR="00D718D6" w:rsidRDefault="005F69A5" w:rsidP="000B3F78">
      <w:pPr>
        <w:pStyle w:val="Heading4"/>
      </w:pPr>
      <w:bookmarkStart w:id="709" w:name="_Toc412106894"/>
      <w:r>
        <w:t>Direct Supertypes</w:t>
      </w:r>
      <w:bookmarkEnd w:id="709"/>
    </w:p>
    <w:p w:rsidR="00D718D6" w:rsidRDefault="004619D7" w:rsidP="000B3F78">
      <w:pPr>
        <w:ind w:left="360"/>
      </w:pPr>
      <w:hyperlink w:anchor="_0ea506f57adef61cfa374e799c7f4b3e" w:history="1">
        <w:r w:rsidR="005F69A5">
          <w:rPr>
            <w:rStyle w:val="Hyperlink"/>
          </w:rPr>
          <w:t>Indicator</w:t>
        </w:r>
      </w:hyperlink>
    </w:p>
    <w:p w:rsidR="00D718D6" w:rsidRDefault="005F69A5" w:rsidP="000B3F78">
      <w:pPr>
        <w:pStyle w:val="Code"/>
      </w:pPr>
      <w:r w:rsidRPr="00043180">
        <w:rPr>
          <w:b/>
          <w:sz w:val="24"/>
          <w:szCs w:val="24"/>
        </w:rPr>
        <w:t>package</w:t>
      </w:r>
      <w:r>
        <w:t xml:space="preserve"> Conceptual Modeling and Mapping Library::Risk and Threat Concepts::Indicator</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0ea506f57adef61cfa374e799c7f4b3e" w:history="1">
        <w:r w:rsidR="007E3012">
          <w:rPr>
            <w:rStyle w:val="Hyperlink"/>
          </w:rPr>
          <w:t>Indicator</w:t>
        </w:r>
      </w:hyperlink>
    </w:p>
    <w:p w:rsidR="00D718D6" w:rsidRDefault="00D718D6" w:rsidP="000B3F78">
      <w:pPr>
        <w:pStyle w:val="Code"/>
      </w:pPr>
    </w:p>
    <w:p w:rsidR="00D718D6" w:rsidRDefault="005F69A5" w:rsidP="000B3F78">
      <w:pPr>
        <w:pStyle w:val="Heading4"/>
      </w:pPr>
      <w:bookmarkStart w:id="710" w:name="_Toc412106895"/>
      <w:r>
        <w:t>Associations</w:t>
      </w:r>
      <w:bookmarkEnd w:id="710"/>
    </w:p>
    <w:p w:rsidR="00F546FD" w:rsidRDefault="005F69A5" w:rsidP="000B3F78">
      <w:pPr>
        <w:ind w:left="605" w:hanging="245"/>
      </w:pPr>
      <w:r>
        <w:rPr>
          <w:noProof/>
          <w:lang w:bidi="ar-SA"/>
        </w:rPr>
        <w:drawing>
          <wp:inline distT="0" distB="0" distL="0" distR="0" wp14:anchorId="198F6E1B" wp14:editId="2E7FC83E">
            <wp:extent cx="152400" cy="152400"/>
            <wp:effectExtent l="0" t="0" r="0" b="0"/>
            <wp:docPr id="502" name="Picture -324390161.jpg" descr="-324390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324390161.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watches</w:t>
      </w:r>
      <w:r w:rsidR="00A92CA5">
        <w:t>:</w:t>
      </w:r>
      <w:hyperlink w:anchor="_13f9005c9106d00d7131680982c2727a" w:history="1">
        <w:r>
          <w:rPr>
            <w:rStyle w:val="Hyperlink"/>
          </w:rPr>
          <w:t>Entity</w:t>
        </w:r>
      </w:hyperlink>
      <w:r>
        <w:t xml:space="preserve"> </w:t>
      </w:r>
    </w:p>
    <w:p w:rsidR="00A60DB1" w:rsidRDefault="00A60DB1" w:rsidP="000B3F78">
      <w:pPr>
        <w:ind w:left="720" w:firstLine="360"/>
      </w:pPr>
      <w:r>
        <w:t>The entities (individuals, systems, situations etc.) watched by a watchlist.</w:t>
      </w:r>
    </w:p>
    <w:p w:rsidR="00D718D6" w:rsidRDefault="005F69A5" w:rsidP="000B3F78">
      <w:pPr>
        <w:pStyle w:val="Heading4"/>
      </w:pPr>
      <w:bookmarkStart w:id="711" w:name="_Toc412106896"/>
      <w:r>
        <w:lastRenderedPageBreak/>
        <w:t>Inherited Features</w:t>
      </w:r>
      <w:bookmarkEnd w:id="711"/>
    </w:p>
    <w:p w:rsidR="00697D8F" w:rsidRDefault="00697D8F" w:rsidP="000B3F78">
      <w:r w:rsidRPr="000365A1">
        <w:rPr>
          <w:b/>
          <w:i/>
        </w:rPr>
        <w:t>From</w:t>
      </w:r>
      <w:r>
        <w:t xml:space="preserve"> </w:t>
      </w:r>
      <w:hyperlink w:anchor="_0ea506f57adef61cfa374e799c7f4b3e" w:history="1">
        <w:r>
          <w:rPr>
            <w:rStyle w:val="Hyperlink"/>
          </w:rPr>
          <w:t>Indicator</w:t>
        </w:r>
      </w:hyperlink>
      <w:r>
        <w:t xml:space="preserve">: </w:t>
      </w:r>
    </w:p>
    <w:p w:rsidR="00697D8F" w:rsidRDefault="00697D8F" w:rsidP="000B3F78">
      <w:pPr>
        <w:ind w:firstLine="720"/>
      </w:pPr>
      <w:r>
        <w:t>‘has sighting’:</w:t>
      </w:r>
      <w:hyperlink w:anchor="_e771cce4eb7bb47efae93a7539a40e8e" w:history="1">
        <w:r>
          <w:rPr>
            <w:rStyle w:val="Hyperlink"/>
          </w:rPr>
          <w:t>Sighting</w:t>
        </w:r>
      </w:hyperlink>
    </w:p>
    <w:p w:rsidR="00697D8F" w:rsidRDefault="00697D8F" w:rsidP="000B3F78">
      <w:pPr>
        <w:ind w:firstLine="720"/>
      </w:pPr>
      <w:r>
        <w:t>‘selected by’:</w:t>
      </w:r>
      <w:hyperlink w:anchor="_63104765cd42c5f76cf72fdc4ed90397" w:history="1">
        <w:r>
          <w:rPr>
            <w:rStyle w:val="Hyperlink"/>
          </w:rPr>
          <w:t>Situation</w:t>
        </w:r>
      </w:hyperlink>
    </w:p>
    <w:p w:rsidR="00697D8F" w:rsidRDefault="00697D8F" w:rsidP="000B3F78">
      <w:pPr>
        <w:ind w:firstLine="720"/>
      </w:pPr>
      <w:r>
        <w:t>‘indicates’:</w:t>
      </w:r>
      <w:hyperlink w:anchor="_b5881b0e5e4eeb119cdf881b4c32b91f" w:history="1">
        <w:r>
          <w:rPr>
            <w:rStyle w:val="Hyperlink"/>
          </w:rPr>
          <w:t>Potential Situation</w:t>
        </w:r>
      </w:hyperlink>
    </w:p>
    <w:p w:rsidR="00697D8F" w:rsidRDefault="00697D8F" w:rsidP="000B3F78">
      <w:r w:rsidRPr="000365A1">
        <w:rPr>
          <w:b/>
          <w:i/>
        </w:rPr>
        <w:t>From</w:t>
      </w:r>
      <w:r>
        <w:t xml:space="preserve"> </w:t>
      </w:r>
      <w:hyperlink w:anchor="_1e46c059e4f9b5846cdb98d6adff437a" w:history="1">
        <w:r>
          <w:rPr>
            <w:rStyle w:val="Hyperlink"/>
          </w:rPr>
          <w:t>Category</w:t>
        </w:r>
      </w:hyperlink>
      <w:r>
        <w:t xml:space="preserve">: </w:t>
      </w:r>
    </w:p>
    <w:p w:rsidR="00697D8F" w:rsidRDefault="00697D8F" w:rsidP="000B3F78">
      <w:pPr>
        <w:ind w:firstLine="720"/>
      </w:pPr>
      <w:r>
        <w:t>‘categorizes’:</w:t>
      </w:r>
      <w:hyperlink w:anchor="_3a4ff69ced5d7f7c66bb882997dea37e" w:history="1">
        <w:r>
          <w:rPr>
            <w:rStyle w:val="Hyperlink"/>
          </w:rPr>
          <w:t>Anything</w:t>
        </w:r>
      </w:hyperlink>
    </w:p>
    <w:p w:rsidR="00697D8F" w:rsidRDefault="00697D8F" w:rsidP="000B3F78">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0B3F78">
      <w:pPr>
        <w:ind w:firstLine="720"/>
      </w:pPr>
      <w:r>
        <w:t>‘used by’:</w:t>
      </w:r>
      <w:hyperlink w:anchor="_c05d8ea54231ef8385ae369a8cb18a7f" w:history="1">
        <w:r>
          <w:rPr>
            <w:rStyle w:val="Hyperlink"/>
          </w:rPr>
          <w:t>Occurrence</w:t>
        </w:r>
      </w:hyperlink>
    </w:p>
    <w:p w:rsidR="00697D8F" w:rsidRDefault="00697D8F" w:rsidP="000B3F78">
      <w:pPr>
        <w:ind w:firstLine="720"/>
      </w:pPr>
      <w:r>
        <w:t>‘is part of’:</w:t>
      </w:r>
      <w:hyperlink w:anchor="_13f9005c9106d00d7131680982c2727a" w:history="1">
        <w:r>
          <w:rPr>
            <w:rStyle w:val="Hyperlink"/>
          </w:rPr>
          <w:t>Entity</w:t>
        </w:r>
      </w:hyperlink>
    </w:p>
    <w:p w:rsidR="00697D8F" w:rsidRDefault="00697D8F" w:rsidP="000B3F78">
      <w:pPr>
        <w:ind w:firstLine="720"/>
      </w:pPr>
      <w:r>
        <w:t>‘has part’:</w:t>
      </w:r>
      <w:hyperlink w:anchor="_13f9005c9106d00d7131680982c2727a" w:history="1">
        <w:r>
          <w:rPr>
            <w:rStyle w:val="Hyperlink"/>
          </w:rPr>
          <w:t>Entity</w:t>
        </w:r>
      </w:hyperlink>
    </w:p>
    <w:p w:rsidR="00697D8F" w:rsidRDefault="00697D8F" w:rsidP="000B3F78">
      <w:pPr>
        <w:ind w:firstLine="720"/>
      </w:pPr>
      <w:r>
        <w:t>‘has state’:</w:t>
      </w:r>
      <w:hyperlink w:anchor="_927c2855748f476d96735ff79da4ebff" w:history="1">
        <w:r>
          <w:rPr>
            <w:rStyle w:val="Hyperlink"/>
          </w:rPr>
          <w:t>State</w:t>
        </w:r>
      </w:hyperlink>
    </w:p>
    <w:p w:rsidR="00697D8F" w:rsidRDefault="00697D8F" w:rsidP="000B3F78">
      <w:pPr>
        <w:ind w:firstLine="720"/>
      </w:pPr>
      <w:r>
        <w:t>‘created by’:</w:t>
      </w:r>
      <w:hyperlink w:anchor="_c05d8ea54231ef8385ae369a8cb18a7f" w:history="1">
        <w:r>
          <w:rPr>
            <w:rStyle w:val="Hyperlink"/>
          </w:rPr>
          <w:t>Occurrence</w:t>
        </w:r>
      </w:hyperlink>
    </w:p>
    <w:p w:rsidR="00697D8F" w:rsidRDefault="00697D8F" w:rsidP="000B3F78">
      <w:pPr>
        <w:ind w:firstLine="720"/>
      </w:pPr>
      <w:r>
        <w:t>‘is related to’:</w:t>
      </w:r>
      <w:hyperlink w:anchor="_13f9005c9106d00d7131680982c2727a" w:history="1">
        <w:r>
          <w:rPr>
            <w:rStyle w:val="Hyperlink"/>
          </w:rPr>
          <w:t>Entity</w:t>
        </w:r>
      </w:hyperlink>
    </w:p>
    <w:p w:rsidR="00697D8F" w:rsidRDefault="00697D8F" w:rsidP="000B3F78">
      <w:pPr>
        <w:ind w:firstLine="720"/>
      </w:pPr>
      <w:r>
        <w:t>‘impacted by’:</w:t>
      </w:r>
      <w:hyperlink w:anchor="_63104765cd42c5f76cf72fdc4ed90397" w:history="1">
        <w:r>
          <w:rPr>
            <w:rStyle w:val="Hyperlink"/>
          </w:rPr>
          <w:t>Situation</w:t>
        </w:r>
      </w:hyperlink>
    </w:p>
    <w:p w:rsidR="00697D8F" w:rsidRDefault="00697D8F" w:rsidP="000B3F78">
      <w:pPr>
        <w:ind w:firstLine="720"/>
      </w:pPr>
      <w:r>
        <w:t>‘identified by’:</w:t>
      </w:r>
      <w:hyperlink w:anchor="_a9304dce0833e68d6c1871feed7ba4c8" w:history="1">
        <w:r>
          <w:rPr>
            <w:rStyle w:val="Hyperlink"/>
          </w:rPr>
          <w:t>Identifier</w:t>
        </w:r>
      </w:hyperlink>
    </w:p>
    <w:p w:rsidR="00697D8F" w:rsidRDefault="00697D8F" w:rsidP="000B3F78">
      <w:pPr>
        <w:ind w:firstLine="720"/>
      </w:pPr>
      <w:r>
        <w:t>‘has name’:</w:t>
      </w:r>
      <w:hyperlink w:anchor="_afe5a48976a2df078be9473827611fb8" w:history="1">
        <w:r>
          <w:rPr>
            <w:rStyle w:val="Hyperlink"/>
          </w:rPr>
          <w:t>Name</w:t>
        </w:r>
      </w:hyperlink>
    </w:p>
    <w:p w:rsidR="00697D8F" w:rsidRDefault="00697D8F" w:rsidP="000B3F78">
      <w:pPr>
        <w:ind w:firstLine="720"/>
      </w:pPr>
      <w:r>
        <w:t>‘prefered identifier’:</w:t>
      </w:r>
      <w:hyperlink w:anchor="_a9304dce0833e68d6c1871feed7ba4c8" w:history="1">
        <w:r>
          <w:rPr>
            <w:rStyle w:val="Hyperlink"/>
          </w:rPr>
          <w:t>Identifier</w:t>
        </w:r>
      </w:hyperlink>
    </w:p>
    <w:p w:rsidR="00697D8F" w:rsidRDefault="00697D8F" w:rsidP="000B3F78">
      <w:pPr>
        <w:ind w:firstLine="720"/>
      </w:pPr>
      <w:r>
        <w:t>‘watched by’:</w:t>
      </w:r>
      <w:hyperlink w:anchor="_a3511bec5be4181aed91476c6b138095" w:history="1">
        <w:r>
          <w:rPr>
            <w:rStyle w:val="Hyperlink"/>
          </w:rPr>
          <w:t>Indicator Watchlist</w:t>
        </w:r>
      </w:hyperlink>
    </w:p>
    <w:p w:rsidR="00697D8F" w:rsidRDefault="00697D8F" w:rsidP="000B3F78">
      <w:pPr>
        <w:ind w:firstLine="720"/>
      </w:pPr>
      <w:r>
        <w:t>‘observed by’:</w:t>
      </w:r>
      <w:hyperlink w:anchor="_1a5b22ec96adcbdd1b918a17fe9b44b2" w:history="1">
        <w:r>
          <w:rPr>
            <w:rStyle w:val="Hyperlink"/>
          </w:rPr>
          <w:t>Observation</w:t>
        </w:r>
      </w:hyperlink>
    </w:p>
    <w:p w:rsidR="00697D8F" w:rsidRDefault="00697D8F" w:rsidP="000B3F78">
      <w:pPr>
        <w:ind w:firstLine="720"/>
      </w:pPr>
      <w:r>
        <w:t>‘made available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697D8F" w:rsidRDefault="00697D8F" w:rsidP="000B3F78">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0B3F78">
      <w:pPr>
        <w:ind w:firstLine="720"/>
      </w:pPr>
      <w:r>
        <w:t>‘generalizes’:</w:t>
      </w:r>
      <w:hyperlink w:anchor="_81284aa430d71f6e8d9c1804d9149488" w:history="1">
        <w:r>
          <w:rPr>
            <w:rStyle w:val="Hyperlink"/>
          </w:rPr>
          <w:t>Context</w:t>
        </w:r>
      </w:hyperlink>
    </w:p>
    <w:p w:rsidR="00697D8F" w:rsidRDefault="00697D8F" w:rsidP="000B3F78">
      <w:pPr>
        <w:ind w:firstLine="720"/>
      </w:pPr>
      <w:r>
        <w:t>‘specializes’:</w:t>
      </w:r>
      <w:hyperlink w:anchor="_81284aa430d71f6e8d9c1804d9149488" w:history="1">
        <w:r>
          <w:rPr>
            <w:rStyle w:val="Hyperlink"/>
          </w:rPr>
          <w:t>Context</w:t>
        </w:r>
      </w:hyperlink>
    </w:p>
    <w:p w:rsidR="00697D8F" w:rsidRDefault="00697D8F" w:rsidP="000B3F78">
      <w:pPr>
        <w:ind w:firstLine="720"/>
      </w:pPr>
      <w:r>
        <w:t>‘contextualizes’:</w:t>
      </w:r>
      <w:hyperlink w:anchor="_3a4ff69ced5d7f7c66bb882997dea37e" w:history="1">
        <w:r>
          <w:rPr>
            <w:rStyle w:val="Hyperlink"/>
          </w:rPr>
          <w:t>Anything</w:t>
        </w:r>
      </w:hyperlink>
    </w:p>
    <w:p w:rsidR="00D718D6" w:rsidRDefault="00D718D6" w:rsidP="000B3F78"/>
    <w:p w:rsidR="00D718D6" w:rsidRDefault="005F69A5" w:rsidP="000B3F78">
      <w:pPr>
        <w:pStyle w:val="Heading3"/>
      </w:pPr>
      <w:bookmarkStart w:id="712" w:name="_e771cce4eb7bb47efae93a7539a40e8e"/>
      <w:bookmarkStart w:id="713" w:name="_Toc412106897"/>
      <w:r>
        <w:t>Class Sighting</w:t>
      </w:r>
      <w:bookmarkEnd w:id="712"/>
      <w:bookmarkEnd w:id="713"/>
    </w:p>
    <w:p w:rsidR="00ED3F2C" w:rsidRDefault="008F524F" w:rsidP="000B3F78">
      <w:r>
        <w:t>An actual sighting of an indicator - a sighting is evidence for some situation. The sighting observes the entity or situation of interest. It is observed in an actual situation that matches the "selected by" situation. The sighting is evidence for an actual situation that the indicator indicates.</w:t>
      </w:r>
    </w:p>
    <w:p w:rsidR="00CB64BC" w:rsidRDefault="00CB64BC" w:rsidP="000B3F78">
      <w:pPr>
        <w:jc w:val="center"/>
      </w:pPr>
      <w:r>
        <w:rPr>
          <w:noProof/>
          <w:lang w:bidi="ar-SA"/>
        </w:rPr>
        <w:lastRenderedPageBreak/>
        <w:drawing>
          <wp:inline distT="0" distB="0" distL="0" distR="0" wp14:anchorId="7731C278" wp14:editId="4AFE6E87">
            <wp:extent cx="5732145" cy="4703298"/>
            <wp:effectExtent l="0" t="0" r="0" b="0"/>
            <wp:docPr id="504" name="Picture -1973439241.jpg" descr="-19734392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 name="-1973439241.jpg"/>
                    <pic:cNvPicPr/>
                  </pic:nvPicPr>
                  <pic:blipFill>
                    <a:blip r:embed="rId60" cstate="print"/>
                    <a:stretch>
                      <a:fillRect/>
                    </a:stretch>
                  </pic:blipFill>
                  <pic:spPr>
                    <a:xfrm>
                      <a:off x="0" y="0"/>
                      <a:ext cx="5732145" cy="4703298"/>
                    </a:xfrm>
                    <a:prstGeom prst="rect">
                      <a:avLst/>
                    </a:prstGeom>
                  </pic:spPr>
                </pic:pic>
              </a:graphicData>
            </a:graphic>
          </wp:inline>
        </w:drawing>
      </w:r>
    </w:p>
    <w:p w:rsidR="00CB64BC" w:rsidRDefault="00CB64BC" w:rsidP="000B3F78">
      <w:pPr>
        <w:pStyle w:val="Figure"/>
        <w:numPr>
          <w:ilvl w:val="0"/>
          <w:numId w:val="4"/>
        </w:numPr>
      </w:pPr>
      <w:bookmarkStart w:id="714" w:name="_Toc412105738"/>
      <w:r>
        <w:t>Sighting Detail</w:t>
      </w:r>
      <w:bookmarkEnd w:id="714"/>
    </w:p>
    <w:p w:rsidR="00D718D6" w:rsidRDefault="005F69A5" w:rsidP="000B3F78">
      <w:pPr>
        <w:pStyle w:val="Heading4"/>
      </w:pPr>
      <w:bookmarkStart w:id="715" w:name="_Toc412106898"/>
      <w:r>
        <w:t>Direct Supertypes</w:t>
      </w:r>
      <w:bookmarkEnd w:id="715"/>
    </w:p>
    <w:p w:rsidR="00D718D6" w:rsidRDefault="004619D7" w:rsidP="000B3F78">
      <w:pPr>
        <w:ind w:left="360"/>
      </w:pPr>
      <w:hyperlink w:anchor="_1a5b22ec96adcbdd1b918a17fe9b44b2" w:history="1">
        <w:r w:rsidR="005F69A5">
          <w:rPr>
            <w:rStyle w:val="Hyperlink"/>
          </w:rPr>
          <w:t>Observation</w:t>
        </w:r>
      </w:hyperlink>
    </w:p>
    <w:p w:rsidR="00D718D6" w:rsidRDefault="005F69A5" w:rsidP="000B3F78">
      <w:pPr>
        <w:pStyle w:val="Code"/>
      </w:pPr>
      <w:r w:rsidRPr="00043180">
        <w:rPr>
          <w:b/>
          <w:sz w:val="24"/>
          <w:szCs w:val="24"/>
        </w:rPr>
        <w:t>package</w:t>
      </w:r>
      <w:r>
        <w:t xml:space="preserve"> Conceptual Modeling and Mapping Library::Risk and Threat Concepts::Indicator</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1a5b22ec96adcbdd1b918a17fe9b44b2" w:history="1">
        <w:r w:rsidR="007E3012">
          <w:rPr>
            <w:rStyle w:val="Hyperlink"/>
          </w:rPr>
          <w:t>Observation</w:t>
        </w:r>
      </w:hyperlink>
    </w:p>
    <w:p w:rsidR="00D718D6" w:rsidRDefault="00D718D6" w:rsidP="000B3F78">
      <w:pPr>
        <w:pStyle w:val="Code"/>
      </w:pPr>
    </w:p>
    <w:p w:rsidR="00D718D6" w:rsidRDefault="005F69A5" w:rsidP="000B3F78">
      <w:pPr>
        <w:pStyle w:val="Heading4"/>
      </w:pPr>
      <w:bookmarkStart w:id="716" w:name="_Toc412106899"/>
      <w:r>
        <w:t>Associations</w:t>
      </w:r>
      <w:bookmarkEnd w:id="716"/>
    </w:p>
    <w:p w:rsidR="00F546FD" w:rsidRDefault="005F69A5" w:rsidP="000B3F78">
      <w:pPr>
        <w:ind w:left="605" w:hanging="245"/>
      </w:pPr>
      <w:r>
        <w:rPr>
          <w:noProof/>
          <w:lang w:bidi="ar-SA"/>
        </w:rPr>
        <w:drawing>
          <wp:inline distT="0" distB="0" distL="0" distR="0" wp14:anchorId="1DE3117A" wp14:editId="2B224665">
            <wp:extent cx="152400" cy="152400"/>
            <wp:effectExtent l="0" t="0" r="0" b="0"/>
            <wp:docPr id="506" name="Picture -1115658578.jpg" descr="-11156585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 name="-1115658578.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matches</w:t>
      </w:r>
      <w:r w:rsidR="00A92CA5">
        <w:t>:</w:t>
      </w:r>
      <w:hyperlink w:anchor="_0ea506f57adef61cfa374e799c7f4b3e" w:history="1">
        <w:r>
          <w:rPr>
            <w:rStyle w:val="Hyperlink"/>
          </w:rPr>
          <w:t>Indicator</w:t>
        </w:r>
      </w:hyperlink>
      <w:r>
        <w:t xml:space="preserve"> </w:t>
      </w:r>
      <w:r w:rsidR="00601C69">
        <w:t xml:space="preserve">  </w:t>
      </w:r>
      <w:r w:rsidR="00F546FD" w:rsidRPr="00833C5F">
        <w:rPr>
          <w:i/>
        </w:rPr>
        <w:t>Subsets</w:t>
      </w:r>
      <w:r w:rsidR="00F546FD">
        <w:t>: categorized by:</w:t>
      </w:r>
      <w:hyperlink w:anchor="_1e46c059e4f9b5846cdb98d6adff437a" w:history="1">
        <w:r w:rsidR="00F546FD">
          <w:rPr>
            <w:rStyle w:val="Hyperlink"/>
          </w:rPr>
          <w:t>Category</w:t>
        </w:r>
      </w:hyperlink>
      <w:r w:rsidR="00F546FD">
        <w:rPr>
          <w:rStyle w:val="Hyperlink"/>
        </w:rPr>
        <w:t xml:space="preserve"> </w:t>
      </w:r>
      <w:r w:rsidR="00F546FD">
        <w:t xml:space="preserve">   </w:t>
      </w:r>
    </w:p>
    <w:p w:rsidR="00A60DB1" w:rsidRDefault="00A60DB1" w:rsidP="000B3F78">
      <w:pPr>
        <w:ind w:left="720" w:firstLine="360"/>
      </w:pPr>
      <w:r>
        <w:t>Indicators a sighting matches</w:t>
      </w:r>
    </w:p>
    <w:p w:rsidR="00F546FD" w:rsidRDefault="005F69A5" w:rsidP="000B3F78">
      <w:pPr>
        <w:ind w:left="605" w:hanging="245"/>
      </w:pPr>
      <w:r>
        <w:rPr>
          <w:noProof/>
          <w:lang w:bidi="ar-SA"/>
        </w:rPr>
        <w:drawing>
          <wp:inline distT="0" distB="0" distL="0" distR="0" wp14:anchorId="5CF358B2" wp14:editId="7E9E93DB">
            <wp:extent cx="152400" cy="152400"/>
            <wp:effectExtent l="0" t="0" r="0" b="0"/>
            <wp:docPr id="508" name="Picture 1842775683.jpg" descr="18427756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 name="1842775683.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is evidence for</w:t>
      </w:r>
      <w:r w:rsidR="00A92CA5">
        <w:t>:</w:t>
      </w:r>
      <w:hyperlink w:anchor="_08a2eb20d8bf045e6dbd9fe9c6a5931a" w:history="1">
        <w:r>
          <w:rPr>
            <w:rStyle w:val="Hyperlink"/>
          </w:rPr>
          <w:t>Actual Situation</w:t>
        </w:r>
      </w:hyperlink>
      <w:r>
        <w:t xml:space="preserve"> </w:t>
      </w:r>
    </w:p>
    <w:p w:rsidR="00A60DB1" w:rsidRDefault="00A60DB1" w:rsidP="000B3F78">
      <w:pPr>
        <w:ind w:left="720" w:firstLine="360"/>
      </w:pPr>
      <w:r>
        <w:t>Situation that is indicated by a sighting.</w:t>
      </w:r>
    </w:p>
    <w:p w:rsidR="00D718D6" w:rsidRDefault="005F69A5" w:rsidP="000B3F78">
      <w:pPr>
        <w:pStyle w:val="Heading4"/>
      </w:pPr>
      <w:bookmarkStart w:id="717" w:name="_Toc412106900"/>
      <w:r>
        <w:t>Inherited Features</w:t>
      </w:r>
      <w:bookmarkEnd w:id="717"/>
    </w:p>
    <w:p w:rsidR="00697D8F" w:rsidRDefault="00697D8F" w:rsidP="000B3F78">
      <w:r w:rsidRPr="000365A1">
        <w:rPr>
          <w:b/>
          <w:i/>
        </w:rPr>
        <w:t>From</w:t>
      </w:r>
      <w:r>
        <w:t xml:space="preserve"> </w:t>
      </w:r>
      <w:hyperlink w:anchor="_1a5b22ec96adcbdd1b918a17fe9b44b2" w:history="1">
        <w:r>
          <w:rPr>
            <w:rStyle w:val="Hyperlink"/>
          </w:rPr>
          <w:t>Observation</w:t>
        </w:r>
      </w:hyperlink>
      <w:r>
        <w:t xml:space="preserve">: </w:t>
      </w:r>
    </w:p>
    <w:p w:rsidR="00697D8F" w:rsidRDefault="00697D8F" w:rsidP="000B3F78">
      <w:pPr>
        <w:ind w:firstLine="720"/>
      </w:pPr>
      <w:r>
        <w:t>‘observes’:</w:t>
      </w:r>
      <w:hyperlink w:anchor="_13f9005c9106d00d7131680982c2727a" w:history="1">
        <w:r>
          <w:rPr>
            <w:rStyle w:val="Hyperlink"/>
          </w:rPr>
          <w:t>Entity</w:t>
        </w:r>
      </w:hyperlink>
    </w:p>
    <w:p w:rsidR="00697D8F" w:rsidRDefault="00697D8F" w:rsidP="000B3F78">
      <w:pPr>
        <w:ind w:firstLine="720"/>
      </w:pPr>
      <w:r>
        <w:t>‘observer’:</w:t>
      </w:r>
      <w:hyperlink w:anchor="_fb65a7c7797a6f834f4eb97640a0234f" w:history="1">
        <w:r>
          <w:rPr>
            <w:rStyle w:val="Hyperlink"/>
          </w:rPr>
          <w:t>Individual</w:t>
        </w:r>
      </w:hyperlink>
    </w:p>
    <w:p w:rsidR="00697D8F" w:rsidRDefault="00697D8F" w:rsidP="000B3F78">
      <w:pPr>
        <w:ind w:firstLine="720"/>
      </w:pPr>
      <w:r>
        <w:t>‘observed in’:</w:t>
      </w:r>
      <w:hyperlink w:anchor="_08a2eb20d8bf045e6dbd9fe9c6a5931a" w:history="1">
        <w:r>
          <w:rPr>
            <w:rStyle w:val="Hyperlink"/>
          </w:rPr>
          <w:t>Actual Situation</w:t>
        </w:r>
      </w:hyperlink>
    </w:p>
    <w:p w:rsidR="00697D8F" w:rsidRDefault="00697D8F" w:rsidP="000B3F78">
      <w:r w:rsidRPr="000365A1">
        <w:rPr>
          <w:b/>
          <w:i/>
        </w:rPr>
        <w:t>From</w:t>
      </w:r>
      <w:r>
        <w:t xml:space="preserve"> </w:t>
      </w:r>
      <w:hyperlink w:anchor="_bf62ccd25fcc4695eba838a426996db5" w:history="1">
        <w:r>
          <w:rPr>
            <w:rStyle w:val="Hyperlink"/>
          </w:rPr>
          <w:t>Activity</w:t>
        </w:r>
      </w:hyperlink>
      <w:r>
        <w:t xml:space="preserve">: </w:t>
      </w:r>
    </w:p>
    <w:p w:rsidR="00697D8F" w:rsidRDefault="00697D8F" w:rsidP="000B3F78">
      <w:pPr>
        <w:ind w:firstLine="720"/>
      </w:pPr>
      <w:r>
        <w:lastRenderedPageBreak/>
        <w:t>‘performed by’:</w:t>
      </w:r>
      <w:hyperlink w:anchor="_195976dea0d8187e1656ac43c072c070" w:history="1">
        <w:r>
          <w:rPr>
            <w:rStyle w:val="Hyperlink"/>
          </w:rPr>
          <w:t>Actor</w:t>
        </w:r>
      </w:hyperlink>
    </w:p>
    <w:p w:rsidR="00697D8F" w:rsidRDefault="00697D8F" w:rsidP="000B3F78">
      <w:r w:rsidRPr="000365A1">
        <w:rPr>
          <w:b/>
          <w:i/>
        </w:rPr>
        <w:t>From</w:t>
      </w:r>
      <w:r>
        <w:t xml:space="preserve"> </w:t>
      </w:r>
      <w:hyperlink w:anchor="_c05d8ea54231ef8385ae369a8cb18a7f" w:history="1">
        <w:r>
          <w:rPr>
            <w:rStyle w:val="Hyperlink"/>
          </w:rPr>
          <w:t>Occurrence</w:t>
        </w:r>
      </w:hyperlink>
      <w:r>
        <w:t xml:space="preserve">: </w:t>
      </w:r>
    </w:p>
    <w:p w:rsidR="00697D8F" w:rsidRDefault="00697D8F" w:rsidP="000B3F78">
      <w:pPr>
        <w:ind w:firstLine="720"/>
      </w:pPr>
      <w:r>
        <w:t>‘uses’:</w:t>
      </w:r>
      <w:hyperlink w:anchor="_13f9005c9106d00d7131680982c2727a" w:history="1">
        <w:r>
          <w:rPr>
            <w:rStyle w:val="Hyperlink"/>
          </w:rPr>
          <w:t>Entity</w:t>
        </w:r>
      </w:hyperlink>
    </w:p>
    <w:p w:rsidR="00697D8F" w:rsidRDefault="00697D8F" w:rsidP="000B3F78">
      <w:pPr>
        <w:ind w:firstLine="720"/>
      </w:pPr>
      <w:r>
        <w:t>‘creates’:</w:t>
      </w:r>
      <w:hyperlink w:anchor="_13f9005c9106d00d7131680982c2727a" w:history="1">
        <w:r>
          <w:rPr>
            <w:rStyle w:val="Hyperlink"/>
          </w:rPr>
          <w:t>Entity</w:t>
        </w:r>
      </w:hyperlink>
    </w:p>
    <w:p w:rsidR="00697D8F" w:rsidRDefault="00697D8F" w:rsidP="000B3F78">
      <w:pPr>
        <w:ind w:firstLine="720"/>
      </w:pPr>
      <w:r>
        <w:t>‘step in’:</w:t>
      </w:r>
      <w:hyperlink w:anchor="_c05d8ea54231ef8385ae369a8cb18a7f" w:history="1">
        <w:r>
          <w:rPr>
            <w:rStyle w:val="Hyperlink"/>
          </w:rPr>
          <w:t>Occurrence</w:t>
        </w:r>
      </w:hyperlink>
    </w:p>
    <w:p w:rsidR="00697D8F" w:rsidRDefault="00697D8F" w:rsidP="000B3F78">
      <w:pPr>
        <w:ind w:firstLine="720"/>
      </w:pPr>
      <w:r>
        <w:t>‘step’:</w:t>
      </w:r>
      <w:hyperlink w:anchor="_c05d8ea54231ef8385ae369a8cb18a7f" w:history="1">
        <w:r>
          <w:rPr>
            <w:rStyle w:val="Hyperlink"/>
          </w:rPr>
          <w:t>Occurrence</w:t>
        </w:r>
      </w:hyperlink>
    </w:p>
    <w:p w:rsidR="00697D8F" w:rsidRDefault="00697D8F" w:rsidP="000B3F78">
      <w:pPr>
        <w:ind w:firstLine="720"/>
      </w:pPr>
      <w:r>
        <w:t>‘when’:</w:t>
      </w:r>
      <w:hyperlink w:anchor="_63104765cd42c5f76cf72fdc4ed90397" w:history="1">
        <w:r>
          <w:rPr>
            <w:rStyle w:val="Hyperlink"/>
          </w:rPr>
          <w:t>Situation</w:t>
        </w:r>
      </w:hyperlink>
    </w:p>
    <w:p w:rsidR="00697D8F" w:rsidRDefault="00697D8F" w:rsidP="000B3F78">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0B3F78">
      <w:pPr>
        <w:ind w:firstLine="720"/>
      </w:pPr>
      <w:r>
        <w:t>‘starts on’:</w:t>
      </w:r>
      <w:hyperlink w:anchor="_404887ca511c022e037ede12e1a8f37a" w:history="1">
        <w:r>
          <w:rPr>
            <w:rStyle w:val="Hyperlink"/>
          </w:rPr>
          <w:t>Time Point</w:t>
        </w:r>
      </w:hyperlink>
    </w:p>
    <w:p w:rsidR="00697D8F" w:rsidRDefault="00697D8F" w:rsidP="000B3F78">
      <w:pPr>
        <w:ind w:firstLine="720"/>
      </w:pPr>
      <w:r>
        <w:t>‘ends on’:</w:t>
      </w:r>
      <w:hyperlink w:anchor="_404887ca511c022e037ede12e1a8f37a" w:history="1">
        <w:r>
          <w:rPr>
            <w:rStyle w:val="Hyperlink"/>
          </w:rPr>
          <w:t>Time Point</w:t>
        </w:r>
      </w:hyperlink>
    </w:p>
    <w:p w:rsidR="00697D8F" w:rsidRDefault="00697D8F" w:rsidP="000B3F78">
      <w:pPr>
        <w:ind w:firstLine="720"/>
      </w:pPr>
      <w:r>
        <w:t>‘has binding’:</w:t>
      </w:r>
      <w:hyperlink w:anchor="_59d00381296cc32f8d191ec24ae537cd" w:history="1">
        <w:r>
          <w:rPr>
            <w:rStyle w:val="Hyperlink"/>
          </w:rPr>
          <w:t>Binding</w:t>
        </w:r>
      </w:hyperlink>
    </w:p>
    <w:p w:rsidR="00697D8F" w:rsidRDefault="00697D8F" w:rsidP="000B3F78">
      <w:pPr>
        <w:ind w:firstLine="720"/>
      </w:pPr>
      <w:r>
        <w:t>‘has consequence’:</w:t>
      </w:r>
      <w:hyperlink w:anchor="_9bf67544840a1cd6396f28cc292e3ca0" w:history="1">
        <w:r>
          <w:rPr>
            <w:rStyle w:val="Hyperlink"/>
          </w:rPr>
          <w:t>Consequence</w:t>
        </w:r>
      </w:hyperlink>
    </w:p>
    <w:p w:rsidR="00697D8F" w:rsidRDefault="00697D8F" w:rsidP="000B3F78">
      <w:pPr>
        <w:ind w:firstLine="720"/>
      </w:pPr>
      <w:r>
        <w:t>‘impacts’:</w:t>
      </w:r>
      <w:hyperlink w:anchor="_13f9005c9106d00d7131680982c2727a" w:history="1">
        <w:r>
          <w:rPr>
            <w:rStyle w:val="Hyperlink"/>
          </w:rPr>
          <w:t>Entity</w:t>
        </w:r>
      </w:hyperlink>
    </w:p>
    <w:p w:rsidR="00697D8F" w:rsidRDefault="00697D8F" w:rsidP="000B3F78">
      <w:pPr>
        <w:ind w:firstLine="720"/>
      </w:pPr>
      <w:r>
        <w:t>‘matches’:</w:t>
      </w:r>
      <w:hyperlink w:anchor="_6db5f6447173086a1a7d18af4f144b69" w:history="1">
        <w:r>
          <w:rPr>
            <w:rStyle w:val="Hyperlink"/>
          </w:rPr>
          <w:t>Template</w:t>
        </w:r>
      </w:hyperlink>
    </w:p>
    <w:p w:rsidR="00697D8F" w:rsidRDefault="00697D8F" w:rsidP="000B3F78">
      <w:pPr>
        <w:ind w:firstLine="720"/>
      </w:pPr>
      <w:r>
        <w:t>‘confidence’:</w:t>
      </w:r>
      <w:hyperlink w:anchor="_515aa0b3c8b3af1351822986548c803a" w:history="1">
        <w:r>
          <w:rPr>
            <w:rStyle w:val="Hyperlink"/>
          </w:rPr>
          <w:t>Confidence Metric</w:t>
        </w:r>
      </w:hyperlink>
    </w:p>
    <w:p w:rsidR="00697D8F" w:rsidRDefault="00697D8F" w:rsidP="000B3F78">
      <w:pPr>
        <w:ind w:firstLine="720"/>
      </w:pPr>
      <w:r>
        <w:t>‘happens before’:</w:t>
      </w:r>
      <w:hyperlink w:anchor="_63104765cd42c5f76cf72fdc4ed90397" w:history="1">
        <w:r>
          <w:rPr>
            <w:rStyle w:val="Hyperlink"/>
          </w:rPr>
          <w:t>Situation</w:t>
        </w:r>
      </w:hyperlink>
    </w:p>
    <w:p w:rsidR="00697D8F" w:rsidRDefault="00697D8F" w:rsidP="000B3F78">
      <w:pPr>
        <w:ind w:firstLine="720"/>
      </w:pPr>
      <w:r>
        <w:t>‘happens after’:</w:t>
      </w:r>
      <w:hyperlink w:anchor="_63104765cd42c5f76cf72fdc4ed90397" w:history="1">
        <w:r>
          <w:rPr>
            <w:rStyle w:val="Hyperlink"/>
          </w:rPr>
          <w:t>Situation</w:t>
        </w:r>
      </w:hyperlink>
    </w:p>
    <w:p w:rsidR="00697D8F" w:rsidRDefault="00697D8F" w:rsidP="000B3F78">
      <w:pPr>
        <w:ind w:firstLine="720"/>
      </w:pPr>
      <w:r>
        <w:t>‘selects’:</w:t>
      </w:r>
      <w:hyperlink w:anchor="_0ea506f57adef61cfa374e799c7f4b3e" w:history="1">
        <w:r>
          <w:rPr>
            <w:rStyle w:val="Hyperlink"/>
          </w:rPr>
          <w:t>Indicator</w:t>
        </w:r>
      </w:hyperlink>
    </w:p>
    <w:p w:rsidR="00697D8F" w:rsidRDefault="00697D8F" w:rsidP="000B3F78">
      <w:pPr>
        <w:ind w:firstLine="720"/>
      </w:pPr>
      <w:r>
        <w:t>‘do’:</w:t>
      </w:r>
      <w:hyperlink w:anchor="_c05d8ea54231ef8385ae369a8cb18a7f" w:history="1">
        <w:r>
          <w:rPr>
            <w:rStyle w:val="Hyperlink"/>
          </w:rPr>
          <w:t>Occurrence</w:t>
        </w:r>
      </w:hyperlink>
    </w:p>
    <w:p w:rsidR="00697D8F" w:rsidRDefault="00697D8F" w:rsidP="000B3F78">
      <w:pPr>
        <w:ind w:firstLine="720"/>
      </w:pPr>
      <w:r>
        <w:t>‘course of action’:</w:t>
      </w:r>
      <w:hyperlink w:anchor="_83d65b9404a78ed941a332943863e039" w:history="1">
        <w:r>
          <w:rPr>
            <w:rStyle w:val="Hyperlink"/>
          </w:rPr>
          <w:t>Process</w:t>
        </w:r>
      </w:hyperlink>
    </w:p>
    <w:p w:rsidR="00697D8F" w:rsidRDefault="00697D8F" w:rsidP="000B3F78">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0B3F78">
      <w:pPr>
        <w:ind w:firstLine="720"/>
      </w:pPr>
      <w:r>
        <w:t>‘used by’:</w:t>
      </w:r>
      <w:hyperlink w:anchor="_c05d8ea54231ef8385ae369a8cb18a7f" w:history="1">
        <w:r>
          <w:rPr>
            <w:rStyle w:val="Hyperlink"/>
          </w:rPr>
          <w:t>Occurrence</w:t>
        </w:r>
      </w:hyperlink>
    </w:p>
    <w:p w:rsidR="00697D8F" w:rsidRDefault="00697D8F" w:rsidP="000B3F78">
      <w:pPr>
        <w:ind w:firstLine="720"/>
      </w:pPr>
      <w:r>
        <w:t>‘is part of’:</w:t>
      </w:r>
      <w:hyperlink w:anchor="_13f9005c9106d00d7131680982c2727a" w:history="1">
        <w:r>
          <w:rPr>
            <w:rStyle w:val="Hyperlink"/>
          </w:rPr>
          <w:t>Entity</w:t>
        </w:r>
      </w:hyperlink>
    </w:p>
    <w:p w:rsidR="00697D8F" w:rsidRDefault="00697D8F" w:rsidP="000B3F78">
      <w:pPr>
        <w:ind w:firstLine="720"/>
      </w:pPr>
      <w:r>
        <w:t>‘has part’:</w:t>
      </w:r>
      <w:hyperlink w:anchor="_13f9005c9106d00d7131680982c2727a" w:history="1">
        <w:r>
          <w:rPr>
            <w:rStyle w:val="Hyperlink"/>
          </w:rPr>
          <w:t>Entity</w:t>
        </w:r>
      </w:hyperlink>
    </w:p>
    <w:p w:rsidR="00697D8F" w:rsidRDefault="00697D8F" w:rsidP="000B3F78">
      <w:pPr>
        <w:ind w:firstLine="720"/>
      </w:pPr>
      <w:r>
        <w:t>‘has state’:</w:t>
      </w:r>
      <w:hyperlink w:anchor="_927c2855748f476d96735ff79da4ebff" w:history="1">
        <w:r>
          <w:rPr>
            <w:rStyle w:val="Hyperlink"/>
          </w:rPr>
          <w:t>State</w:t>
        </w:r>
      </w:hyperlink>
    </w:p>
    <w:p w:rsidR="00697D8F" w:rsidRDefault="00697D8F" w:rsidP="000B3F78">
      <w:pPr>
        <w:ind w:firstLine="720"/>
      </w:pPr>
      <w:r>
        <w:t>‘created by’:</w:t>
      </w:r>
      <w:hyperlink w:anchor="_c05d8ea54231ef8385ae369a8cb18a7f" w:history="1">
        <w:r>
          <w:rPr>
            <w:rStyle w:val="Hyperlink"/>
          </w:rPr>
          <w:t>Occurrence</w:t>
        </w:r>
      </w:hyperlink>
    </w:p>
    <w:p w:rsidR="00697D8F" w:rsidRDefault="00697D8F" w:rsidP="000B3F78">
      <w:pPr>
        <w:ind w:firstLine="720"/>
      </w:pPr>
      <w:r>
        <w:t>‘is related to’:</w:t>
      </w:r>
      <w:hyperlink w:anchor="_13f9005c9106d00d7131680982c2727a" w:history="1">
        <w:r>
          <w:rPr>
            <w:rStyle w:val="Hyperlink"/>
          </w:rPr>
          <w:t>Entity</w:t>
        </w:r>
      </w:hyperlink>
    </w:p>
    <w:p w:rsidR="00697D8F" w:rsidRDefault="00697D8F" w:rsidP="000B3F78">
      <w:pPr>
        <w:ind w:firstLine="720"/>
      </w:pPr>
      <w:r>
        <w:t>‘impacted by’:</w:t>
      </w:r>
      <w:hyperlink w:anchor="_63104765cd42c5f76cf72fdc4ed90397" w:history="1">
        <w:r>
          <w:rPr>
            <w:rStyle w:val="Hyperlink"/>
          </w:rPr>
          <w:t>Situation</w:t>
        </w:r>
      </w:hyperlink>
    </w:p>
    <w:p w:rsidR="00697D8F" w:rsidRDefault="00697D8F" w:rsidP="000B3F78">
      <w:pPr>
        <w:ind w:firstLine="720"/>
      </w:pPr>
      <w:r>
        <w:t>‘identified by’:</w:t>
      </w:r>
      <w:hyperlink w:anchor="_a9304dce0833e68d6c1871feed7ba4c8" w:history="1">
        <w:r>
          <w:rPr>
            <w:rStyle w:val="Hyperlink"/>
          </w:rPr>
          <w:t>Identifier</w:t>
        </w:r>
      </w:hyperlink>
    </w:p>
    <w:p w:rsidR="00697D8F" w:rsidRDefault="00697D8F" w:rsidP="000B3F78">
      <w:pPr>
        <w:ind w:firstLine="720"/>
      </w:pPr>
      <w:r>
        <w:t>‘has name’:</w:t>
      </w:r>
      <w:hyperlink w:anchor="_afe5a48976a2df078be9473827611fb8" w:history="1">
        <w:r>
          <w:rPr>
            <w:rStyle w:val="Hyperlink"/>
          </w:rPr>
          <w:t>Name</w:t>
        </w:r>
      </w:hyperlink>
    </w:p>
    <w:p w:rsidR="00697D8F" w:rsidRDefault="00697D8F" w:rsidP="000B3F78">
      <w:pPr>
        <w:ind w:firstLine="720"/>
      </w:pPr>
      <w:r>
        <w:t>‘prefered identifier’:</w:t>
      </w:r>
      <w:hyperlink w:anchor="_a9304dce0833e68d6c1871feed7ba4c8" w:history="1">
        <w:r>
          <w:rPr>
            <w:rStyle w:val="Hyperlink"/>
          </w:rPr>
          <w:t>Identifier</w:t>
        </w:r>
      </w:hyperlink>
    </w:p>
    <w:p w:rsidR="00697D8F" w:rsidRDefault="00697D8F" w:rsidP="000B3F78">
      <w:pPr>
        <w:ind w:firstLine="720"/>
      </w:pPr>
      <w:r>
        <w:t>‘watched by’:</w:t>
      </w:r>
      <w:hyperlink w:anchor="_a3511bec5be4181aed91476c6b138095" w:history="1">
        <w:r>
          <w:rPr>
            <w:rStyle w:val="Hyperlink"/>
          </w:rPr>
          <w:t>Indicator Watchlist</w:t>
        </w:r>
      </w:hyperlink>
    </w:p>
    <w:p w:rsidR="00697D8F" w:rsidRDefault="00697D8F" w:rsidP="000B3F78">
      <w:pPr>
        <w:ind w:firstLine="720"/>
      </w:pPr>
      <w:r>
        <w:t>‘observed by’:</w:t>
      </w:r>
      <w:hyperlink w:anchor="_1a5b22ec96adcbdd1b918a17fe9b44b2" w:history="1">
        <w:r>
          <w:rPr>
            <w:rStyle w:val="Hyperlink"/>
          </w:rPr>
          <w:t>Observation</w:t>
        </w:r>
      </w:hyperlink>
    </w:p>
    <w:p w:rsidR="00697D8F" w:rsidRDefault="00697D8F" w:rsidP="000B3F78">
      <w:pPr>
        <w:ind w:firstLine="720"/>
      </w:pPr>
      <w:r>
        <w:t>‘made available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lastRenderedPageBreak/>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697D8F" w:rsidRDefault="00697D8F" w:rsidP="000B3F78">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0B3F78">
      <w:pPr>
        <w:ind w:firstLine="720"/>
      </w:pPr>
      <w:r>
        <w:t>‘generalizes’:</w:t>
      </w:r>
      <w:hyperlink w:anchor="_81284aa430d71f6e8d9c1804d9149488" w:history="1">
        <w:r>
          <w:rPr>
            <w:rStyle w:val="Hyperlink"/>
          </w:rPr>
          <w:t>Context</w:t>
        </w:r>
      </w:hyperlink>
    </w:p>
    <w:p w:rsidR="00697D8F" w:rsidRDefault="00697D8F" w:rsidP="000B3F78">
      <w:pPr>
        <w:ind w:firstLine="720"/>
      </w:pPr>
      <w:r>
        <w:t>‘specializes’:</w:t>
      </w:r>
      <w:hyperlink w:anchor="_81284aa430d71f6e8d9c1804d9149488" w:history="1">
        <w:r>
          <w:rPr>
            <w:rStyle w:val="Hyperlink"/>
          </w:rPr>
          <w:t>Context</w:t>
        </w:r>
      </w:hyperlink>
    </w:p>
    <w:p w:rsidR="00697D8F" w:rsidRDefault="00697D8F" w:rsidP="000B3F78">
      <w:pPr>
        <w:ind w:firstLine="720"/>
      </w:pPr>
      <w:r>
        <w:t>‘contextualizes’:</w:t>
      </w:r>
      <w:hyperlink w:anchor="_3a4ff69ced5d7f7c66bb882997dea37e" w:history="1">
        <w:r>
          <w:rPr>
            <w:rStyle w:val="Hyperlink"/>
          </w:rPr>
          <w:t>Anything</w:t>
        </w:r>
      </w:hyperlink>
    </w:p>
    <w:p w:rsidR="00697D8F" w:rsidRDefault="00697D8F" w:rsidP="000B3F78">
      <w:r w:rsidRPr="000365A1">
        <w:rPr>
          <w:b/>
          <w:i/>
        </w:rPr>
        <w:t>From</w:t>
      </w:r>
      <w:r>
        <w:t xml:space="preserve"> </w:t>
      </w:r>
      <w:hyperlink w:anchor="_08a2eb20d8bf045e6dbd9fe9c6a5931a" w:history="1">
        <w:r>
          <w:rPr>
            <w:rStyle w:val="Hyperlink"/>
          </w:rPr>
          <w:t>Actual Situation</w:t>
        </w:r>
      </w:hyperlink>
      <w:r>
        <w:t xml:space="preserve">: </w:t>
      </w:r>
    </w:p>
    <w:p w:rsidR="00697D8F" w:rsidRDefault="00697D8F" w:rsidP="000B3F78">
      <w:pPr>
        <w:ind w:firstLine="720"/>
      </w:pPr>
      <w:r>
        <w:t>‘has sighting’:</w:t>
      </w:r>
      <w:hyperlink w:anchor="_e771cce4eb7bb47efae93a7539a40e8e" w:history="1">
        <w:r>
          <w:rPr>
            <w:rStyle w:val="Hyperlink"/>
          </w:rPr>
          <w:t>Sighting</w:t>
        </w:r>
      </w:hyperlink>
    </w:p>
    <w:p w:rsidR="00697D8F" w:rsidRDefault="00697D8F" w:rsidP="000B3F78">
      <w:pPr>
        <w:ind w:firstLine="720"/>
      </w:pPr>
      <w:r>
        <w:t>‘has observation’:</w:t>
      </w:r>
      <w:hyperlink w:anchor="_1a5b22ec96adcbdd1b918a17fe9b44b2" w:history="1">
        <w:r>
          <w:rPr>
            <w:rStyle w:val="Hyperlink"/>
          </w:rPr>
          <w:t>Observation</w:t>
        </w:r>
      </w:hyperlink>
    </w:p>
    <w:p w:rsidR="00697D8F" w:rsidRDefault="00697D8F" w:rsidP="000B3F78">
      <w:r w:rsidRPr="000365A1">
        <w:rPr>
          <w:b/>
          <w:i/>
        </w:rPr>
        <w:t>From</w:t>
      </w:r>
      <w:r>
        <w:t xml:space="preserve"> </w:t>
      </w:r>
      <w:hyperlink w:anchor="_fb65a7c7797a6f834f4eb97640a0234f" w:history="1">
        <w:r>
          <w:rPr>
            <w:rStyle w:val="Hyperlink"/>
          </w:rPr>
          <w:t>Individual</w:t>
        </w:r>
      </w:hyperlink>
      <w:r>
        <w:t xml:space="preserve">: </w:t>
      </w:r>
    </w:p>
    <w:p w:rsidR="00697D8F" w:rsidRDefault="00697D8F" w:rsidP="000B3F78">
      <w:pPr>
        <w:ind w:firstLine="720"/>
      </w:pPr>
      <w:r>
        <w:t>‘has observation’:</w:t>
      </w:r>
      <w:hyperlink w:anchor="_1a5b22ec96adcbdd1b918a17fe9b44b2" w:history="1">
        <w:r>
          <w:rPr>
            <w:rStyle w:val="Hyperlink"/>
          </w:rPr>
          <w:t>Observation</w:t>
        </w:r>
      </w:hyperlink>
    </w:p>
    <w:p w:rsidR="00D718D6" w:rsidRDefault="00D718D6" w:rsidP="000B3F78"/>
    <w:p w:rsidR="00D718D6" w:rsidRDefault="005F69A5" w:rsidP="000B3F78">
      <w:pPr>
        <w:pStyle w:val="Heading2"/>
      </w:pPr>
      <w:bookmarkStart w:id="718" w:name="_Toc412106901"/>
      <w:r>
        <w:t>Conceptual Modeling and Mapping Library::Risk and Threat Concepts::Risk</w:t>
      </w:r>
      <w:bookmarkEnd w:id="718"/>
    </w:p>
    <w:p w:rsidR="00ED3F2C" w:rsidRDefault="008F524F" w:rsidP="000B3F78">
      <w:r>
        <w:rPr>
          <w:i/>
          <w:iCs/>
        </w:rPr>
        <w:t>Risks</w:t>
      </w:r>
      <w:r>
        <w:t xml:space="preserve"> are identified </w:t>
      </w:r>
      <w:r>
        <w:rPr>
          <w:b/>
          <w:bCs/>
        </w:rPr>
        <w:t>potential dangers</w:t>
      </w:r>
      <w:r>
        <w:t xml:space="preserve">, </w:t>
      </w:r>
      <w:r>
        <w:rPr>
          <w:i/>
          <w:iCs/>
        </w:rPr>
        <w:t>situations</w:t>
      </w:r>
      <w:r>
        <w:t xml:space="preserve"> with inherent uncertainty having a negative impact (</w:t>
      </w:r>
      <w:r>
        <w:rPr>
          <w:i/>
          <w:iCs/>
        </w:rPr>
        <w:t>harm</w:t>
      </w:r>
      <w:r>
        <w:t xml:space="preserve">) on objectives, people or resources. A risk typically identifies the risk to a </w:t>
      </w:r>
      <w:r>
        <w:rPr>
          <w:i/>
          <w:iCs/>
        </w:rPr>
        <w:t xml:space="preserve">primary asset </w:t>
      </w:r>
      <w:r>
        <w:t xml:space="preserve">- a </w:t>
      </w:r>
      <w:r>
        <w:rPr>
          <w:i/>
          <w:iCs/>
        </w:rPr>
        <w:t>resource</w:t>
      </w:r>
      <w:r>
        <w:t xml:space="preserve"> of direct interest to stakeholders. Kinds of risks include </w:t>
      </w:r>
      <w:r>
        <w:rPr>
          <w:i/>
          <w:iCs/>
        </w:rPr>
        <w:t>threats</w:t>
      </w:r>
      <w:r>
        <w:t xml:space="preserve"> and </w:t>
      </w:r>
      <w:r>
        <w:rPr>
          <w:i/>
          <w:iCs/>
        </w:rPr>
        <w:t>hazards</w:t>
      </w:r>
      <w:r>
        <w:t xml:space="preserve"> which are intentional and unintentional, respectively. All relations relevant to any </w:t>
      </w:r>
      <w:r>
        <w:rPr>
          <w:i/>
          <w:iCs/>
        </w:rPr>
        <w:t>danger</w:t>
      </w:r>
      <w:r>
        <w:t xml:space="preserve"> may be utilized to understand a risk.</w:t>
      </w:r>
    </w:p>
    <w:p w:rsidR="00ED3F2C" w:rsidRDefault="008F524F" w:rsidP="000B3F78">
      <w:r>
        <w:rPr>
          <w:i/>
          <w:iCs/>
        </w:rPr>
        <w:t>Desirability metrics,</w:t>
      </w:r>
      <w:r>
        <w:t xml:space="preserve"> computed based on all the </w:t>
      </w:r>
      <w:r>
        <w:rPr>
          <w:i/>
          <w:iCs/>
        </w:rPr>
        <w:t>consequences</w:t>
      </w:r>
      <w:r>
        <w:t xml:space="preserve"> of a </w:t>
      </w:r>
      <w:r>
        <w:rPr>
          <w:i/>
          <w:iCs/>
        </w:rPr>
        <w:t>situation</w:t>
      </w:r>
      <w:r>
        <w:t xml:space="preserve"> on the </w:t>
      </w:r>
      <w:r>
        <w:rPr>
          <w:i/>
          <w:iCs/>
        </w:rPr>
        <w:t xml:space="preserve">objectives </w:t>
      </w:r>
      <w:r>
        <w:t xml:space="preserve">of a </w:t>
      </w:r>
      <w:r>
        <w:rPr>
          <w:i/>
          <w:iCs/>
        </w:rPr>
        <w:t>stakeholder</w:t>
      </w:r>
      <w:r>
        <w:t>, provide the basis for the calculation of the risk level and the evaluation of what risk may be accepted and what may be avoided or mitigated.</w:t>
      </w:r>
    </w:p>
    <w:p w:rsidR="00ED3F2C" w:rsidRDefault="008F524F" w:rsidP="000B3F78">
      <w:r>
        <w:t xml:space="preserve">Risk may be subject to </w:t>
      </w:r>
      <w:r>
        <w:rPr>
          <w:i/>
          <w:iCs/>
        </w:rPr>
        <w:t>risk requirements</w:t>
      </w:r>
      <w:r>
        <w:t xml:space="preserve"> and may have a history of where that risk </w:t>
      </w:r>
      <w:r>
        <w:rPr>
          <w:i/>
          <w:iCs/>
        </w:rPr>
        <w:t>contributed</w:t>
      </w:r>
      <w:r>
        <w:t xml:space="preserve"> to </w:t>
      </w:r>
      <w:r>
        <w:rPr>
          <w:i/>
          <w:iCs/>
        </w:rPr>
        <w:t>incidents</w:t>
      </w:r>
      <w:r>
        <w:t xml:space="preserve">. A risk may have </w:t>
      </w:r>
      <w:r>
        <w:rPr>
          <w:i/>
          <w:iCs/>
        </w:rPr>
        <w:t xml:space="preserve">mitigations </w:t>
      </w:r>
      <w:r>
        <w:t xml:space="preserve">to </w:t>
      </w:r>
      <w:r>
        <w:rPr>
          <w:i/>
          <w:iCs/>
        </w:rPr>
        <w:t>reduce harm</w:t>
      </w:r>
      <w:r>
        <w:t xml:space="preserve"> as well as mitigations to </w:t>
      </w:r>
      <w:r>
        <w:rPr>
          <w:i/>
          <w:iCs/>
        </w:rPr>
        <w:t>reduce the likelihood</w:t>
      </w:r>
      <w:r>
        <w:t xml:space="preserve"> of the risk. Such mitigations include </w:t>
      </w:r>
      <w:r>
        <w:rPr>
          <w:i/>
          <w:iCs/>
        </w:rPr>
        <w:t>plans</w:t>
      </w:r>
      <w:r>
        <w:t xml:space="preserve"> and </w:t>
      </w:r>
      <w:r>
        <w:rPr>
          <w:i/>
          <w:iCs/>
        </w:rPr>
        <w:t>activities</w:t>
      </w:r>
      <w:r>
        <w:t>.</w:t>
      </w:r>
    </w:p>
    <w:p w:rsidR="00ED3F2C" w:rsidRDefault="008F524F" w:rsidP="000B3F78">
      <w:r>
        <w:t xml:space="preserve">Risk planing includes the identification of risk treatment options. As a risk is a "possible future", each </w:t>
      </w:r>
      <w:r>
        <w:rPr>
          <w:i/>
          <w:iCs/>
        </w:rPr>
        <w:t>risk treatment option</w:t>
      </w:r>
      <w:r>
        <w:t xml:space="preserve"> is an alternative possible future based on taking certain actions. These actions include: </w:t>
      </w:r>
    </w:p>
    <w:p w:rsidR="00ED3F2C" w:rsidRDefault="008F524F" w:rsidP="000B3F78">
      <w:pPr>
        <w:pStyle w:val="ListParagraph"/>
        <w:numPr>
          <w:ilvl w:val="0"/>
          <w:numId w:val="6"/>
        </w:numPr>
      </w:pPr>
      <w:r>
        <w:t>Avoiding the risk</w:t>
      </w:r>
    </w:p>
    <w:p w:rsidR="00ED3F2C" w:rsidRDefault="008F524F" w:rsidP="000B3F78">
      <w:pPr>
        <w:pStyle w:val="ListParagraph"/>
        <w:numPr>
          <w:ilvl w:val="0"/>
          <w:numId w:val="6"/>
        </w:numPr>
      </w:pPr>
      <w:r>
        <w:t>Transfer of risk to another stakeholder</w:t>
      </w:r>
    </w:p>
    <w:p w:rsidR="00ED3F2C" w:rsidRDefault="008F524F" w:rsidP="000B3F78">
      <w:pPr>
        <w:pStyle w:val="ListParagraph"/>
        <w:numPr>
          <w:ilvl w:val="0"/>
          <w:numId w:val="6"/>
        </w:numPr>
      </w:pPr>
      <w:r>
        <w:t>Reducing the likelihood</w:t>
      </w:r>
    </w:p>
    <w:p w:rsidR="00ED3F2C" w:rsidRDefault="008F524F" w:rsidP="000B3F78">
      <w:pPr>
        <w:pStyle w:val="ListParagraph"/>
        <w:numPr>
          <w:ilvl w:val="0"/>
          <w:numId w:val="6"/>
        </w:numPr>
      </w:pPr>
      <w:r>
        <w:t>Reducing the impact</w:t>
      </w:r>
    </w:p>
    <w:p w:rsidR="00ED3F2C" w:rsidRDefault="008F524F" w:rsidP="000B3F78">
      <w:pPr>
        <w:pStyle w:val="ListParagraph"/>
        <w:numPr>
          <w:ilvl w:val="0"/>
          <w:numId w:val="6"/>
        </w:numPr>
      </w:pPr>
      <w:r>
        <w:t xml:space="preserve">Accepting the risk </w:t>
      </w:r>
    </w:p>
    <w:p w:rsidR="00ED3F2C" w:rsidRDefault="008F524F" w:rsidP="000B3F78">
      <w:r>
        <w:t xml:space="preserve"> </w:t>
      </w:r>
    </w:p>
    <w:p w:rsidR="00ED3F2C" w:rsidRDefault="008F524F" w:rsidP="000B3F78">
      <w:r>
        <w:t xml:space="preserve"> </w:t>
      </w:r>
    </w:p>
    <w:p w:rsidR="00D718D6" w:rsidRDefault="00306ED9" w:rsidP="000B3F78">
      <w:pPr>
        <w:pStyle w:val="Heading3"/>
      </w:pPr>
      <w:bookmarkStart w:id="719" w:name="_Toc412106902"/>
      <w:r>
        <w:lastRenderedPageBreak/>
        <w:t>Diagram</w:t>
      </w:r>
      <w:r w:rsidR="00AB6B0D">
        <w:t>:</w:t>
      </w:r>
      <w:r>
        <w:t xml:space="preserve"> </w:t>
      </w:r>
      <w:r w:rsidR="005F69A5">
        <w:t>Risk</w:t>
      </w:r>
      <w:bookmarkEnd w:id="719"/>
    </w:p>
    <w:p w:rsidR="00D718D6" w:rsidRDefault="005F69A5" w:rsidP="000B3F78">
      <w:pPr>
        <w:jc w:val="center"/>
        <w:rPr>
          <w:rFonts w:cs="Arial"/>
        </w:rPr>
      </w:pPr>
      <w:r>
        <w:rPr>
          <w:noProof/>
          <w:lang w:bidi="ar-SA"/>
        </w:rPr>
        <w:drawing>
          <wp:inline distT="0" distB="0" distL="0" distR="0" wp14:anchorId="249B27AE" wp14:editId="6F4E0012">
            <wp:extent cx="5732145" cy="3700649"/>
            <wp:effectExtent l="0" t="0" r="0" b="0"/>
            <wp:docPr id="510" name="Picture -1442378917.jpg" descr="-14423789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 name="-1442378917.jpg"/>
                    <pic:cNvPicPr/>
                  </pic:nvPicPr>
                  <pic:blipFill>
                    <a:blip r:embed="rId61" cstate="print"/>
                    <a:stretch>
                      <a:fillRect/>
                    </a:stretch>
                  </pic:blipFill>
                  <pic:spPr>
                    <a:xfrm>
                      <a:off x="0" y="0"/>
                      <a:ext cx="5732145" cy="3700649"/>
                    </a:xfrm>
                    <a:prstGeom prst="rect">
                      <a:avLst/>
                    </a:prstGeom>
                  </pic:spPr>
                </pic:pic>
              </a:graphicData>
            </a:graphic>
          </wp:inline>
        </w:drawing>
      </w:r>
    </w:p>
    <w:p w:rsidR="00D718D6" w:rsidRDefault="005F69A5" w:rsidP="000B3F78">
      <w:pPr>
        <w:pStyle w:val="Figure"/>
      </w:pPr>
      <w:bookmarkStart w:id="720" w:name="_Toc412105739"/>
      <w:r>
        <w:t>Risk</w:t>
      </w:r>
      <w:bookmarkEnd w:id="720"/>
    </w:p>
    <w:p w:rsidR="00D718D6" w:rsidRDefault="00D718D6" w:rsidP="000B3F78"/>
    <w:p w:rsidR="00D718D6" w:rsidRDefault="005F69A5" w:rsidP="000B3F78">
      <w:pPr>
        <w:pStyle w:val="Heading3"/>
      </w:pPr>
      <w:bookmarkStart w:id="721" w:name="_25ccd740e3f422b039f4a4374ff01abf"/>
      <w:bookmarkStart w:id="722" w:name="_Toc412106903"/>
      <w:r>
        <w:t>Class Avoid Danger</w:t>
      </w:r>
      <w:bookmarkEnd w:id="721"/>
      <w:bookmarkEnd w:id="722"/>
    </w:p>
    <w:p w:rsidR="00D718D6" w:rsidRDefault="005F69A5" w:rsidP="000B3F78">
      <w:r>
        <w:t>A likelihood reduction strategy whereby a stakeholder decides not to engage in a risky activity.</w:t>
      </w:r>
    </w:p>
    <w:p w:rsidR="00D718D6" w:rsidRDefault="005F69A5" w:rsidP="000B3F78">
      <w:pPr>
        <w:pStyle w:val="Heading4"/>
      </w:pPr>
      <w:bookmarkStart w:id="723" w:name="_Toc412106904"/>
      <w:r>
        <w:t>Direct Supertypes</w:t>
      </w:r>
      <w:bookmarkEnd w:id="723"/>
    </w:p>
    <w:p w:rsidR="00D718D6" w:rsidRDefault="004619D7" w:rsidP="000B3F78">
      <w:pPr>
        <w:ind w:left="360"/>
      </w:pPr>
      <w:hyperlink w:anchor="_70807c15a257bc97a908d5f6b48d6c3d" w:history="1">
        <w:r w:rsidR="005F69A5">
          <w:rPr>
            <w:rStyle w:val="Hyperlink"/>
          </w:rPr>
          <w:t>Mitigation</w:t>
        </w:r>
      </w:hyperlink>
    </w:p>
    <w:p w:rsidR="00D718D6" w:rsidRDefault="005F69A5" w:rsidP="000B3F78">
      <w:pPr>
        <w:pStyle w:val="Code"/>
      </w:pPr>
      <w:r w:rsidRPr="00043180">
        <w:rPr>
          <w:b/>
          <w:sz w:val="24"/>
          <w:szCs w:val="24"/>
        </w:rPr>
        <w:t>package</w:t>
      </w:r>
      <w:r>
        <w:t xml:space="preserve"> Conceptual Modeling and Mapping Library::Risk and Threat Concepts::Risk</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70807c15a257bc97a908d5f6b48d6c3d" w:history="1">
        <w:r w:rsidR="007E3012">
          <w:rPr>
            <w:rStyle w:val="Hyperlink"/>
          </w:rPr>
          <w:t>Mitigation</w:t>
        </w:r>
      </w:hyperlink>
    </w:p>
    <w:p w:rsidR="00D718D6" w:rsidRDefault="00D718D6" w:rsidP="000B3F78">
      <w:pPr>
        <w:pStyle w:val="Code"/>
      </w:pPr>
    </w:p>
    <w:p w:rsidR="00D718D6" w:rsidRDefault="005F69A5" w:rsidP="000B3F78">
      <w:pPr>
        <w:pStyle w:val="Heading4"/>
      </w:pPr>
      <w:bookmarkStart w:id="724" w:name="_Toc412106905"/>
      <w:r>
        <w:t>Inherited Features</w:t>
      </w:r>
      <w:bookmarkEnd w:id="724"/>
    </w:p>
    <w:p w:rsidR="00697D8F" w:rsidRDefault="00697D8F" w:rsidP="000B3F78">
      <w:r w:rsidRPr="000365A1">
        <w:rPr>
          <w:b/>
          <w:i/>
        </w:rPr>
        <w:t>From</w:t>
      </w:r>
      <w:r>
        <w:t xml:space="preserve"> </w:t>
      </w:r>
      <w:hyperlink w:anchor="_70807c15a257bc97a908d5f6b48d6c3d" w:history="1">
        <w:r>
          <w:rPr>
            <w:rStyle w:val="Hyperlink"/>
          </w:rPr>
          <w:t>Mitigation</w:t>
        </w:r>
      </w:hyperlink>
      <w:r>
        <w:t xml:space="preserve">: </w:t>
      </w:r>
    </w:p>
    <w:p w:rsidR="00697D8F" w:rsidRDefault="00697D8F" w:rsidP="000B3F78">
      <w:pPr>
        <w:ind w:firstLine="720"/>
      </w:pPr>
      <w:r>
        <w:t>‘mitigates risk’:</w:t>
      </w:r>
      <w:hyperlink w:anchor="_04a1907e89ec9aacd39369717010d596" w:history="1">
        <w:r>
          <w:rPr>
            <w:rStyle w:val="Hyperlink"/>
          </w:rPr>
          <w:t>Risk</w:t>
        </w:r>
      </w:hyperlink>
    </w:p>
    <w:p w:rsidR="00697D8F" w:rsidRDefault="00697D8F" w:rsidP="000B3F78">
      <w:pPr>
        <w:ind w:firstLine="720"/>
      </w:pPr>
      <w:r>
        <w:t>‘responds to’:</w:t>
      </w:r>
      <w:hyperlink w:anchor="_4bdee0568b2f36e553f586b458dace32" w:history="1">
        <w:r>
          <w:rPr>
            <w:rStyle w:val="Hyperlink"/>
          </w:rPr>
          <w:t>Danger</w:t>
        </w:r>
      </w:hyperlink>
    </w:p>
    <w:p w:rsidR="00697D8F" w:rsidRDefault="00697D8F" w:rsidP="000B3F78">
      <w:pPr>
        <w:ind w:firstLine="720"/>
      </w:pPr>
      <w:r>
        <w:t>‘degree of prevention’:</w:t>
      </w:r>
      <w:hyperlink w:anchor="_23c4326044009f885190c5ab985800db" w:history="1">
        <w:r>
          <w:rPr>
            <w:rStyle w:val="Hyperlink"/>
          </w:rPr>
          <w:t>Metric</w:t>
        </w:r>
      </w:hyperlink>
    </w:p>
    <w:p w:rsidR="00D718D6" w:rsidRDefault="00D718D6" w:rsidP="000B3F78"/>
    <w:p w:rsidR="00D718D6" w:rsidRDefault="005F69A5" w:rsidP="000B3F78">
      <w:pPr>
        <w:pStyle w:val="Heading3"/>
      </w:pPr>
      <w:bookmarkStart w:id="725" w:name="_794c745a42dca7d6eaf3424700335f16"/>
      <w:bookmarkStart w:id="726" w:name="_Toc412106906"/>
      <w:r>
        <w:t>Class Hazard</w:t>
      </w:r>
      <w:bookmarkEnd w:id="725"/>
      <w:bookmarkEnd w:id="726"/>
    </w:p>
    <w:p w:rsidR="00D718D6" w:rsidRDefault="005F69A5" w:rsidP="000B3F78">
      <w:r>
        <w:t>A hazard is a condition that may lead to undesired consequences. Hazards lack intent and do not require the involvement of a threat actor.</w:t>
      </w:r>
    </w:p>
    <w:p w:rsidR="00D718D6" w:rsidRDefault="005F69A5" w:rsidP="000B3F78">
      <w:pPr>
        <w:pStyle w:val="Heading4"/>
      </w:pPr>
      <w:bookmarkStart w:id="727" w:name="_Toc412106907"/>
      <w:r>
        <w:t>Direct Supertypes</w:t>
      </w:r>
      <w:bookmarkEnd w:id="727"/>
    </w:p>
    <w:p w:rsidR="00D718D6" w:rsidRDefault="004619D7" w:rsidP="000B3F78">
      <w:pPr>
        <w:ind w:left="360"/>
      </w:pPr>
      <w:hyperlink w:anchor="_04a1907e89ec9aacd39369717010d596" w:history="1">
        <w:r w:rsidR="005F69A5">
          <w:rPr>
            <w:rStyle w:val="Hyperlink"/>
          </w:rPr>
          <w:t>Risk</w:t>
        </w:r>
      </w:hyperlink>
      <w:r w:rsidR="005F69A5">
        <w:t xml:space="preserve">, </w:t>
      </w:r>
      <w:hyperlink w:anchor="_503237c91822aea6eb1e81f160d33ce1" w:history="1">
        <w:r w:rsidR="005F69A5">
          <w:rPr>
            <w:rStyle w:val="Hyperlink"/>
          </w:rPr>
          <w:t>Weakness</w:t>
        </w:r>
      </w:hyperlink>
    </w:p>
    <w:p w:rsidR="00D718D6" w:rsidRDefault="005F69A5" w:rsidP="000B3F78">
      <w:pPr>
        <w:pStyle w:val="Code"/>
      </w:pPr>
      <w:r w:rsidRPr="00043180">
        <w:rPr>
          <w:b/>
          <w:sz w:val="24"/>
          <w:szCs w:val="24"/>
        </w:rPr>
        <w:lastRenderedPageBreak/>
        <w:t>package</w:t>
      </w:r>
      <w:r>
        <w:t xml:space="preserve"> Conceptual Modeling and Mapping Library::Risk and Threat Concepts::Risk</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503237c91822aea6eb1e81f160d33ce1" w:history="1">
        <w:r w:rsidR="007E3012">
          <w:rPr>
            <w:rStyle w:val="Hyperlink"/>
          </w:rPr>
          <w:t>Weakness</w:t>
        </w:r>
      </w:hyperlink>
      <w:r>
        <w:t xml:space="preserve">, </w:t>
      </w:r>
      <w:r w:rsidR="007E3012" w:rsidRPr="007E3012">
        <w:rPr>
          <w:rStyle w:val="Hyperlink"/>
        </w:rPr>
        <w:t xml:space="preserve"> </w:t>
      </w:r>
      <w:hyperlink w:anchor="_04a1907e89ec9aacd39369717010d596" w:history="1">
        <w:r w:rsidR="007E3012">
          <w:rPr>
            <w:rStyle w:val="Hyperlink"/>
          </w:rPr>
          <w:t>Risk</w:t>
        </w:r>
      </w:hyperlink>
    </w:p>
    <w:p w:rsidR="00D718D6" w:rsidRDefault="00D718D6" w:rsidP="000B3F78">
      <w:pPr>
        <w:pStyle w:val="Code"/>
      </w:pPr>
    </w:p>
    <w:p w:rsidR="00D718D6" w:rsidRDefault="005F69A5" w:rsidP="000B3F78">
      <w:pPr>
        <w:pStyle w:val="Heading4"/>
      </w:pPr>
      <w:bookmarkStart w:id="728" w:name="_Toc412106908"/>
      <w:r>
        <w:t>Inherited Features</w:t>
      </w:r>
      <w:bookmarkEnd w:id="728"/>
    </w:p>
    <w:p w:rsidR="00697D8F" w:rsidRDefault="00697D8F" w:rsidP="000B3F78">
      <w:r w:rsidRPr="000365A1">
        <w:rPr>
          <w:b/>
          <w:i/>
        </w:rPr>
        <w:t>From</w:t>
      </w:r>
      <w:r>
        <w:t xml:space="preserve"> </w:t>
      </w:r>
      <w:hyperlink w:anchor="_503237c91822aea6eb1e81f160d33ce1" w:history="1">
        <w:r>
          <w:rPr>
            <w:rStyle w:val="Hyperlink"/>
          </w:rPr>
          <w:t>Weakness</w:t>
        </w:r>
      </w:hyperlink>
      <w:r>
        <w:t xml:space="preserve">: </w:t>
      </w:r>
    </w:p>
    <w:p w:rsidR="00697D8F" w:rsidRDefault="00697D8F" w:rsidP="000B3F78">
      <w:pPr>
        <w:ind w:firstLine="720"/>
      </w:pPr>
      <w:r>
        <w:t>‘weakness of’:</w:t>
      </w:r>
      <w:hyperlink w:anchor="_d442d75c9ac335e7a2aadbc96919fc2d" w:history="1">
        <w:r>
          <w:rPr>
            <w:rStyle w:val="Hyperlink"/>
          </w:rPr>
          <w:t>Resource</w:t>
        </w:r>
      </w:hyperlink>
    </w:p>
    <w:p w:rsidR="00697D8F" w:rsidRDefault="00697D8F" w:rsidP="000B3F78">
      <w:r w:rsidRPr="000365A1">
        <w:rPr>
          <w:b/>
          <w:i/>
        </w:rPr>
        <w:t>From</w:t>
      </w:r>
      <w:r>
        <w:t xml:space="preserve"> </w:t>
      </w:r>
      <w:hyperlink w:anchor="_e92228f26631bd725a174bd1e0d187f6" w:history="1">
        <w:r>
          <w:rPr>
            <w:rStyle w:val="Hyperlink"/>
          </w:rPr>
          <w:t>Danger Source</w:t>
        </w:r>
      </w:hyperlink>
      <w:r>
        <w:t xml:space="preserve">: </w:t>
      </w:r>
    </w:p>
    <w:p w:rsidR="00697D8F" w:rsidRDefault="00697D8F" w:rsidP="000B3F78">
      <w:pPr>
        <w:ind w:firstLine="720"/>
      </w:pPr>
      <w:r>
        <w:t>‘contributes to’:</w:t>
      </w:r>
      <w:hyperlink w:anchor="_4bdee0568b2f36e553f586b458dace32" w:history="1">
        <w:r>
          <w:rPr>
            <w:rStyle w:val="Hyperlink"/>
          </w:rPr>
          <w:t>Danger</w:t>
        </w:r>
      </w:hyperlink>
    </w:p>
    <w:p w:rsidR="00697D8F" w:rsidRDefault="00697D8F" w:rsidP="000B3F78">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0B3F78">
      <w:pPr>
        <w:ind w:firstLine="720"/>
      </w:pPr>
      <w:r>
        <w:t>‘used by’:</w:t>
      </w:r>
      <w:hyperlink w:anchor="_c05d8ea54231ef8385ae369a8cb18a7f" w:history="1">
        <w:r>
          <w:rPr>
            <w:rStyle w:val="Hyperlink"/>
          </w:rPr>
          <w:t>Occurrence</w:t>
        </w:r>
      </w:hyperlink>
    </w:p>
    <w:p w:rsidR="00697D8F" w:rsidRDefault="00697D8F" w:rsidP="000B3F78">
      <w:pPr>
        <w:ind w:firstLine="720"/>
      </w:pPr>
      <w:r>
        <w:t>‘is part of’:</w:t>
      </w:r>
      <w:hyperlink w:anchor="_13f9005c9106d00d7131680982c2727a" w:history="1">
        <w:r>
          <w:rPr>
            <w:rStyle w:val="Hyperlink"/>
          </w:rPr>
          <w:t>Entity</w:t>
        </w:r>
      </w:hyperlink>
    </w:p>
    <w:p w:rsidR="00697D8F" w:rsidRDefault="00697D8F" w:rsidP="000B3F78">
      <w:pPr>
        <w:ind w:firstLine="720"/>
      </w:pPr>
      <w:r>
        <w:t>‘has part’:</w:t>
      </w:r>
      <w:hyperlink w:anchor="_13f9005c9106d00d7131680982c2727a" w:history="1">
        <w:r>
          <w:rPr>
            <w:rStyle w:val="Hyperlink"/>
          </w:rPr>
          <w:t>Entity</w:t>
        </w:r>
      </w:hyperlink>
    </w:p>
    <w:p w:rsidR="00697D8F" w:rsidRDefault="00697D8F" w:rsidP="000B3F78">
      <w:pPr>
        <w:ind w:firstLine="720"/>
      </w:pPr>
      <w:r>
        <w:t>‘has state’:</w:t>
      </w:r>
      <w:hyperlink w:anchor="_927c2855748f476d96735ff79da4ebff" w:history="1">
        <w:r>
          <w:rPr>
            <w:rStyle w:val="Hyperlink"/>
          </w:rPr>
          <w:t>State</w:t>
        </w:r>
      </w:hyperlink>
    </w:p>
    <w:p w:rsidR="00697D8F" w:rsidRDefault="00697D8F" w:rsidP="000B3F78">
      <w:pPr>
        <w:ind w:firstLine="720"/>
      </w:pPr>
      <w:r>
        <w:t>‘created by’:</w:t>
      </w:r>
      <w:hyperlink w:anchor="_c05d8ea54231ef8385ae369a8cb18a7f" w:history="1">
        <w:r>
          <w:rPr>
            <w:rStyle w:val="Hyperlink"/>
          </w:rPr>
          <w:t>Occurrence</w:t>
        </w:r>
      </w:hyperlink>
    </w:p>
    <w:p w:rsidR="00697D8F" w:rsidRDefault="00697D8F" w:rsidP="000B3F78">
      <w:pPr>
        <w:ind w:firstLine="720"/>
      </w:pPr>
      <w:r>
        <w:t>‘is related to’:</w:t>
      </w:r>
      <w:hyperlink w:anchor="_13f9005c9106d00d7131680982c2727a" w:history="1">
        <w:r>
          <w:rPr>
            <w:rStyle w:val="Hyperlink"/>
          </w:rPr>
          <w:t>Entity</w:t>
        </w:r>
      </w:hyperlink>
    </w:p>
    <w:p w:rsidR="00697D8F" w:rsidRDefault="00697D8F" w:rsidP="000B3F78">
      <w:pPr>
        <w:ind w:firstLine="720"/>
      </w:pPr>
      <w:r>
        <w:t>‘impacted by’:</w:t>
      </w:r>
      <w:hyperlink w:anchor="_63104765cd42c5f76cf72fdc4ed90397" w:history="1">
        <w:r>
          <w:rPr>
            <w:rStyle w:val="Hyperlink"/>
          </w:rPr>
          <w:t>Situation</w:t>
        </w:r>
      </w:hyperlink>
    </w:p>
    <w:p w:rsidR="00697D8F" w:rsidRDefault="00697D8F" w:rsidP="000B3F78">
      <w:pPr>
        <w:ind w:firstLine="720"/>
      </w:pPr>
      <w:r>
        <w:t>‘identified by’:</w:t>
      </w:r>
      <w:hyperlink w:anchor="_a9304dce0833e68d6c1871feed7ba4c8" w:history="1">
        <w:r>
          <w:rPr>
            <w:rStyle w:val="Hyperlink"/>
          </w:rPr>
          <w:t>Identifier</w:t>
        </w:r>
      </w:hyperlink>
    </w:p>
    <w:p w:rsidR="00697D8F" w:rsidRDefault="00697D8F" w:rsidP="000B3F78">
      <w:pPr>
        <w:ind w:firstLine="720"/>
      </w:pPr>
      <w:r>
        <w:t>‘has name’:</w:t>
      </w:r>
      <w:hyperlink w:anchor="_afe5a48976a2df078be9473827611fb8" w:history="1">
        <w:r>
          <w:rPr>
            <w:rStyle w:val="Hyperlink"/>
          </w:rPr>
          <w:t>Name</w:t>
        </w:r>
      </w:hyperlink>
    </w:p>
    <w:p w:rsidR="00697D8F" w:rsidRDefault="00697D8F" w:rsidP="000B3F78">
      <w:pPr>
        <w:ind w:firstLine="720"/>
      </w:pPr>
      <w:r>
        <w:t>‘prefered identifier’:</w:t>
      </w:r>
      <w:hyperlink w:anchor="_a9304dce0833e68d6c1871feed7ba4c8" w:history="1">
        <w:r>
          <w:rPr>
            <w:rStyle w:val="Hyperlink"/>
          </w:rPr>
          <w:t>Identifier</w:t>
        </w:r>
      </w:hyperlink>
    </w:p>
    <w:p w:rsidR="00697D8F" w:rsidRDefault="00697D8F" w:rsidP="000B3F78">
      <w:pPr>
        <w:ind w:firstLine="720"/>
      </w:pPr>
      <w:r>
        <w:t>‘watched by’:</w:t>
      </w:r>
      <w:hyperlink w:anchor="_a3511bec5be4181aed91476c6b138095" w:history="1">
        <w:r>
          <w:rPr>
            <w:rStyle w:val="Hyperlink"/>
          </w:rPr>
          <w:t>Indicator Watchlist</w:t>
        </w:r>
      </w:hyperlink>
    </w:p>
    <w:p w:rsidR="00697D8F" w:rsidRDefault="00697D8F" w:rsidP="000B3F78">
      <w:pPr>
        <w:ind w:firstLine="720"/>
      </w:pPr>
      <w:r>
        <w:t>‘observed by’:</w:t>
      </w:r>
      <w:hyperlink w:anchor="_1a5b22ec96adcbdd1b918a17fe9b44b2" w:history="1">
        <w:r>
          <w:rPr>
            <w:rStyle w:val="Hyperlink"/>
          </w:rPr>
          <w:t>Observation</w:t>
        </w:r>
      </w:hyperlink>
    </w:p>
    <w:p w:rsidR="00697D8F" w:rsidRDefault="00697D8F" w:rsidP="000B3F78">
      <w:pPr>
        <w:ind w:firstLine="720"/>
      </w:pPr>
      <w:r>
        <w:t>‘made available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697D8F" w:rsidRDefault="00697D8F" w:rsidP="000B3F78">
      <w:r w:rsidRPr="000365A1">
        <w:rPr>
          <w:b/>
          <w:i/>
        </w:rPr>
        <w:t>From</w:t>
      </w:r>
      <w:r>
        <w:t xml:space="preserve"> </w:t>
      </w:r>
      <w:hyperlink w:anchor="_4bdee0568b2f36e553f586b458dace32" w:history="1">
        <w:r>
          <w:rPr>
            <w:rStyle w:val="Hyperlink"/>
          </w:rPr>
          <w:t>Danger</w:t>
        </w:r>
      </w:hyperlink>
      <w:r>
        <w:t xml:space="preserve">: </w:t>
      </w:r>
    </w:p>
    <w:p w:rsidR="00697D8F" w:rsidRDefault="00697D8F" w:rsidP="000B3F78">
      <w:pPr>
        <w:ind w:firstLine="720"/>
      </w:pPr>
      <w:r>
        <w:t>‘severity’:</w:t>
      </w:r>
      <w:hyperlink w:anchor="_23c4326044009f885190c5ab985800db" w:history="1">
        <w:r>
          <w:rPr>
            <w:rStyle w:val="Hyperlink"/>
          </w:rPr>
          <w:t>Metric</w:t>
        </w:r>
      </w:hyperlink>
    </w:p>
    <w:p w:rsidR="00697D8F" w:rsidRDefault="00697D8F" w:rsidP="000B3F78">
      <w:pPr>
        <w:ind w:firstLine="720"/>
      </w:pPr>
      <w:r>
        <w:t>‘reduce harm via’:</w:t>
      </w:r>
      <w:hyperlink w:anchor="_70807c15a257bc97a908d5f6b48d6c3d" w:history="1">
        <w:r>
          <w:rPr>
            <w:rStyle w:val="Hyperlink"/>
          </w:rPr>
          <w:t>Mitigation</w:t>
        </w:r>
      </w:hyperlink>
    </w:p>
    <w:p w:rsidR="00697D8F" w:rsidRDefault="00697D8F" w:rsidP="000B3F78">
      <w:pPr>
        <w:ind w:firstLine="720"/>
      </w:pPr>
      <w:r>
        <w:t>‘dangerous scenario’:</w:t>
      </w:r>
      <w:hyperlink w:anchor="_f85923f748ecc6b222c0eb85c28ef892" w:history="1">
        <w:r>
          <w:rPr>
            <w:rStyle w:val="Hyperlink"/>
          </w:rPr>
          <w:t>Scenario</w:t>
        </w:r>
      </w:hyperlink>
    </w:p>
    <w:p w:rsidR="00697D8F" w:rsidRDefault="00697D8F" w:rsidP="000B3F78">
      <w:pPr>
        <w:ind w:firstLine="720"/>
      </w:pPr>
      <w:r>
        <w:t>‘source of danger’:</w:t>
      </w:r>
      <w:hyperlink w:anchor="_e92228f26631bd725a174bd1e0d187f6" w:history="1">
        <w:r>
          <w:rPr>
            <w:rStyle w:val="Hyperlink"/>
          </w:rPr>
          <w:t>Danger Source</w:t>
        </w:r>
      </w:hyperlink>
    </w:p>
    <w:p w:rsidR="00697D8F" w:rsidRDefault="00697D8F" w:rsidP="000B3F78">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0B3F78">
      <w:pPr>
        <w:ind w:firstLine="720"/>
      </w:pPr>
      <w:r>
        <w:t>‘starts on’:</w:t>
      </w:r>
      <w:hyperlink w:anchor="_404887ca511c022e037ede12e1a8f37a" w:history="1">
        <w:r>
          <w:rPr>
            <w:rStyle w:val="Hyperlink"/>
          </w:rPr>
          <w:t>Time Point</w:t>
        </w:r>
      </w:hyperlink>
    </w:p>
    <w:p w:rsidR="00697D8F" w:rsidRDefault="00697D8F" w:rsidP="000B3F78">
      <w:pPr>
        <w:ind w:firstLine="720"/>
      </w:pPr>
      <w:r>
        <w:t>‘ends on’:</w:t>
      </w:r>
      <w:hyperlink w:anchor="_404887ca511c022e037ede12e1a8f37a" w:history="1">
        <w:r>
          <w:rPr>
            <w:rStyle w:val="Hyperlink"/>
          </w:rPr>
          <w:t>Time Point</w:t>
        </w:r>
      </w:hyperlink>
    </w:p>
    <w:p w:rsidR="00697D8F" w:rsidRDefault="00697D8F" w:rsidP="000B3F78">
      <w:pPr>
        <w:ind w:firstLine="720"/>
      </w:pPr>
      <w:r>
        <w:t>‘has binding’:</w:t>
      </w:r>
      <w:hyperlink w:anchor="_59d00381296cc32f8d191ec24ae537cd" w:history="1">
        <w:r>
          <w:rPr>
            <w:rStyle w:val="Hyperlink"/>
          </w:rPr>
          <w:t>Binding</w:t>
        </w:r>
      </w:hyperlink>
    </w:p>
    <w:p w:rsidR="00697D8F" w:rsidRDefault="00697D8F" w:rsidP="000B3F78">
      <w:pPr>
        <w:ind w:firstLine="720"/>
      </w:pPr>
      <w:r>
        <w:t>‘has consequence’:</w:t>
      </w:r>
      <w:hyperlink w:anchor="_9bf67544840a1cd6396f28cc292e3ca0" w:history="1">
        <w:r>
          <w:rPr>
            <w:rStyle w:val="Hyperlink"/>
          </w:rPr>
          <w:t>Consequence</w:t>
        </w:r>
      </w:hyperlink>
    </w:p>
    <w:p w:rsidR="00697D8F" w:rsidRDefault="00697D8F" w:rsidP="000B3F78">
      <w:pPr>
        <w:ind w:firstLine="720"/>
      </w:pPr>
      <w:r>
        <w:lastRenderedPageBreak/>
        <w:t>‘impacts’:</w:t>
      </w:r>
      <w:hyperlink w:anchor="_13f9005c9106d00d7131680982c2727a" w:history="1">
        <w:r>
          <w:rPr>
            <w:rStyle w:val="Hyperlink"/>
          </w:rPr>
          <w:t>Entity</w:t>
        </w:r>
      </w:hyperlink>
    </w:p>
    <w:p w:rsidR="00697D8F" w:rsidRDefault="00697D8F" w:rsidP="000B3F78">
      <w:pPr>
        <w:ind w:firstLine="720"/>
      </w:pPr>
      <w:r>
        <w:t>‘matches’:</w:t>
      </w:r>
      <w:hyperlink w:anchor="_6db5f6447173086a1a7d18af4f144b69" w:history="1">
        <w:r>
          <w:rPr>
            <w:rStyle w:val="Hyperlink"/>
          </w:rPr>
          <w:t>Template</w:t>
        </w:r>
      </w:hyperlink>
    </w:p>
    <w:p w:rsidR="00697D8F" w:rsidRDefault="00697D8F" w:rsidP="000B3F78">
      <w:pPr>
        <w:ind w:firstLine="720"/>
      </w:pPr>
      <w:r>
        <w:t>‘confidence’:</w:t>
      </w:r>
      <w:hyperlink w:anchor="_515aa0b3c8b3af1351822986548c803a" w:history="1">
        <w:r>
          <w:rPr>
            <w:rStyle w:val="Hyperlink"/>
          </w:rPr>
          <w:t>Confidence Metric</w:t>
        </w:r>
      </w:hyperlink>
    </w:p>
    <w:p w:rsidR="00697D8F" w:rsidRDefault="00697D8F" w:rsidP="000B3F78">
      <w:pPr>
        <w:ind w:firstLine="720"/>
      </w:pPr>
      <w:r>
        <w:t>‘happens before’:</w:t>
      </w:r>
      <w:hyperlink w:anchor="_63104765cd42c5f76cf72fdc4ed90397" w:history="1">
        <w:r>
          <w:rPr>
            <w:rStyle w:val="Hyperlink"/>
          </w:rPr>
          <w:t>Situation</w:t>
        </w:r>
      </w:hyperlink>
    </w:p>
    <w:p w:rsidR="00697D8F" w:rsidRDefault="00697D8F" w:rsidP="000B3F78">
      <w:pPr>
        <w:ind w:firstLine="720"/>
      </w:pPr>
      <w:r>
        <w:t>‘happens after’:</w:t>
      </w:r>
      <w:hyperlink w:anchor="_63104765cd42c5f76cf72fdc4ed90397" w:history="1">
        <w:r>
          <w:rPr>
            <w:rStyle w:val="Hyperlink"/>
          </w:rPr>
          <w:t>Situation</w:t>
        </w:r>
      </w:hyperlink>
    </w:p>
    <w:p w:rsidR="00697D8F" w:rsidRDefault="00697D8F" w:rsidP="000B3F78">
      <w:pPr>
        <w:ind w:firstLine="720"/>
      </w:pPr>
      <w:r>
        <w:t>‘selects’:</w:t>
      </w:r>
      <w:hyperlink w:anchor="_0ea506f57adef61cfa374e799c7f4b3e" w:history="1">
        <w:r>
          <w:rPr>
            <w:rStyle w:val="Hyperlink"/>
          </w:rPr>
          <w:t>Indicator</w:t>
        </w:r>
      </w:hyperlink>
    </w:p>
    <w:p w:rsidR="00697D8F" w:rsidRDefault="00697D8F" w:rsidP="000B3F78">
      <w:pPr>
        <w:ind w:firstLine="720"/>
      </w:pPr>
      <w:r>
        <w:t>‘do’:</w:t>
      </w:r>
      <w:hyperlink w:anchor="_c05d8ea54231ef8385ae369a8cb18a7f" w:history="1">
        <w:r>
          <w:rPr>
            <w:rStyle w:val="Hyperlink"/>
          </w:rPr>
          <w:t>Occurrence</w:t>
        </w:r>
      </w:hyperlink>
    </w:p>
    <w:p w:rsidR="00697D8F" w:rsidRDefault="00697D8F" w:rsidP="000B3F78">
      <w:pPr>
        <w:ind w:firstLine="720"/>
      </w:pPr>
      <w:r>
        <w:t>‘course of action’:</w:t>
      </w:r>
      <w:hyperlink w:anchor="_83d65b9404a78ed941a332943863e039" w:history="1">
        <w:r>
          <w:rPr>
            <w:rStyle w:val="Hyperlink"/>
          </w:rPr>
          <w:t>Process</w:t>
        </w:r>
      </w:hyperlink>
    </w:p>
    <w:p w:rsidR="00697D8F" w:rsidRDefault="00697D8F" w:rsidP="000B3F78">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0B3F78">
      <w:pPr>
        <w:ind w:firstLine="720"/>
      </w:pPr>
      <w:r>
        <w:t>‘generalizes’:</w:t>
      </w:r>
      <w:hyperlink w:anchor="_81284aa430d71f6e8d9c1804d9149488" w:history="1">
        <w:r>
          <w:rPr>
            <w:rStyle w:val="Hyperlink"/>
          </w:rPr>
          <w:t>Context</w:t>
        </w:r>
      </w:hyperlink>
    </w:p>
    <w:p w:rsidR="00697D8F" w:rsidRDefault="00697D8F" w:rsidP="000B3F78">
      <w:pPr>
        <w:ind w:firstLine="720"/>
      </w:pPr>
      <w:r>
        <w:t>‘specializes’:</w:t>
      </w:r>
      <w:hyperlink w:anchor="_81284aa430d71f6e8d9c1804d9149488" w:history="1">
        <w:r>
          <w:rPr>
            <w:rStyle w:val="Hyperlink"/>
          </w:rPr>
          <w:t>Context</w:t>
        </w:r>
      </w:hyperlink>
    </w:p>
    <w:p w:rsidR="00697D8F" w:rsidRDefault="00697D8F" w:rsidP="000B3F78">
      <w:pPr>
        <w:ind w:firstLine="720"/>
      </w:pPr>
      <w:r>
        <w:t>‘contextualizes’:</w:t>
      </w:r>
      <w:hyperlink w:anchor="_3a4ff69ced5d7f7c66bb882997dea37e" w:history="1">
        <w:r>
          <w:rPr>
            <w:rStyle w:val="Hyperlink"/>
          </w:rPr>
          <w:t>Anything</w:t>
        </w:r>
      </w:hyperlink>
    </w:p>
    <w:p w:rsidR="00697D8F" w:rsidRDefault="00697D8F" w:rsidP="000B3F78">
      <w:r w:rsidRPr="000365A1">
        <w:rPr>
          <w:b/>
          <w:i/>
        </w:rPr>
        <w:t>From</w:t>
      </w:r>
      <w:r>
        <w:t xml:space="preserve"> </w:t>
      </w:r>
      <w:hyperlink w:anchor="_927c2855748f476d96735ff79da4ebff" w:history="1">
        <w:r>
          <w:rPr>
            <w:rStyle w:val="Hyperlink"/>
          </w:rPr>
          <w:t>State</w:t>
        </w:r>
      </w:hyperlink>
      <w:r>
        <w:t xml:space="preserve">: </w:t>
      </w:r>
    </w:p>
    <w:p w:rsidR="00697D8F" w:rsidRDefault="00697D8F" w:rsidP="000B3F78">
      <w:pPr>
        <w:ind w:firstLine="720"/>
      </w:pPr>
      <w:r>
        <w:t>‘state of’:</w:t>
      </w:r>
      <w:hyperlink w:anchor="_13f9005c9106d00d7131680982c2727a" w:history="1">
        <w:r>
          <w:rPr>
            <w:rStyle w:val="Hyperlink"/>
          </w:rPr>
          <w:t>Entity</w:t>
        </w:r>
      </w:hyperlink>
    </w:p>
    <w:p w:rsidR="00697D8F" w:rsidRDefault="00697D8F" w:rsidP="000B3F78">
      <w:r w:rsidRPr="000365A1">
        <w:rPr>
          <w:b/>
          <w:i/>
        </w:rPr>
        <w:t>From</w:t>
      </w:r>
      <w:r>
        <w:t xml:space="preserve"> </w:t>
      </w:r>
      <w:hyperlink w:anchor="_04a1907e89ec9aacd39369717010d596" w:history="1">
        <w:r>
          <w:rPr>
            <w:rStyle w:val="Hyperlink"/>
          </w:rPr>
          <w:t>Risk</w:t>
        </w:r>
      </w:hyperlink>
      <w:r>
        <w:t xml:space="preserve">: </w:t>
      </w:r>
    </w:p>
    <w:p w:rsidR="00697D8F" w:rsidRDefault="00697D8F" w:rsidP="000B3F78">
      <w:pPr>
        <w:ind w:firstLine="720"/>
      </w:pPr>
      <w:r>
        <w:t>‘desiribility metric’:</w:t>
      </w:r>
      <w:hyperlink w:anchor="_11010295f8ed009bedb40bfa3aed7f4c" w:history="1">
        <w:r>
          <w:rPr>
            <w:rStyle w:val="Hyperlink"/>
          </w:rPr>
          <w:t>Stakeholder Desirability</w:t>
        </w:r>
      </w:hyperlink>
    </w:p>
    <w:p w:rsidR="00697D8F" w:rsidRDefault="00697D8F" w:rsidP="000B3F78">
      <w:pPr>
        <w:ind w:firstLine="720"/>
      </w:pPr>
      <w:r>
        <w:t>‘risk level’:</w:t>
      </w:r>
      <w:hyperlink w:anchor="_23c4326044009f885190c5ab985800db" w:history="1">
        <w:r>
          <w:rPr>
            <w:rStyle w:val="Hyperlink"/>
          </w:rPr>
          <w:t>Metric</w:t>
        </w:r>
      </w:hyperlink>
    </w:p>
    <w:p w:rsidR="00697D8F" w:rsidRDefault="00697D8F" w:rsidP="000B3F78">
      <w:pPr>
        <w:ind w:firstLine="720"/>
      </w:pPr>
      <w:r>
        <w:t>‘contributes to’:</w:t>
      </w:r>
      <w:hyperlink w:anchor="_72703355926e6f9d23631bfd436b3d75" w:history="1">
        <w:r>
          <w:rPr>
            <w:rStyle w:val="Hyperlink"/>
          </w:rPr>
          <w:t>Incident</w:t>
        </w:r>
      </w:hyperlink>
    </w:p>
    <w:p w:rsidR="00697D8F" w:rsidRDefault="00697D8F" w:rsidP="000B3F78">
      <w:pPr>
        <w:ind w:firstLine="720"/>
      </w:pPr>
      <w:r>
        <w:t>‘treatment option’:</w:t>
      </w:r>
      <w:hyperlink w:anchor="_2264274457b40c420209d1358827f34a" w:history="1">
        <w:r>
          <w:rPr>
            <w:rStyle w:val="Hyperlink"/>
          </w:rPr>
          <w:t>Risk Treatment Option</w:t>
        </w:r>
      </w:hyperlink>
    </w:p>
    <w:p w:rsidR="00697D8F" w:rsidRDefault="00697D8F" w:rsidP="000B3F78">
      <w:pPr>
        <w:ind w:firstLine="720"/>
      </w:pPr>
      <w:r>
        <w:t>‘risk to’:</w:t>
      </w:r>
      <w:hyperlink w:anchor="_47ee5282957e27e87ceca3ae35620f9a" w:history="1">
        <w:r>
          <w:rPr>
            <w:rStyle w:val="Hyperlink"/>
          </w:rPr>
          <w:t>Primary Asset</w:t>
        </w:r>
      </w:hyperlink>
    </w:p>
    <w:p w:rsidR="00697D8F" w:rsidRDefault="00697D8F" w:rsidP="000B3F78">
      <w:pPr>
        <w:ind w:firstLine="720"/>
      </w:pPr>
      <w:r>
        <w:t>‘risk owner’:</w:t>
      </w:r>
      <w:hyperlink w:anchor="_e6b0cbf74d66e662c0e3b43efa323757" w:history="1">
        <w:r>
          <w:rPr>
            <w:rStyle w:val="Hyperlink"/>
          </w:rPr>
          <w:t>Stakeholder</w:t>
        </w:r>
      </w:hyperlink>
    </w:p>
    <w:p w:rsidR="00697D8F" w:rsidRDefault="00697D8F" w:rsidP="000B3F78">
      <w:pPr>
        <w:ind w:firstLine="720"/>
      </w:pPr>
      <w:r>
        <w:t>‘reduce likelihood via’:</w:t>
      </w:r>
      <w:hyperlink w:anchor="_70807c15a257bc97a908d5f6b48d6c3d" w:history="1">
        <w:r>
          <w:rPr>
            <w:rStyle w:val="Hyperlink"/>
          </w:rPr>
          <w:t>Mitigation</w:t>
        </w:r>
      </w:hyperlink>
    </w:p>
    <w:p w:rsidR="00697D8F" w:rsidRDefault="00697D8F" w:rsidP="000B3F78">
      <w:r w:rsidRPr="000365A1">
        <w:rPr>
          <w:b/>
          <w:i/>
        </w:rPr>
        <w:t>From</w:t>
      </w:r>
      <w:r>
        <w:t xml:space="preserve"> </w:t>
      </w:r>
      <w:hyperlink w:anchor="_b5881b0e5e4eeb119cdf881b4c32b91f" w:history="1">
        <w:r>
          <w:rPr>
            <w:rStyle w:val="Hyperlink"/>
          </w:rPr>
          <w:t>Potential Situation</w:t>
        </w:r>
      </w:hyperlink>
      <w:r>
        <w:t xml:space="preserve">: </w:t>
      </w:r>
    </w:p>
    <w:p w:rsidR="00697D8F" w:rsidRDefault="00697D8F" w:rsidP="000B3F78">
      <w:pPr>
        <w:ind w:firstLine="720"/>
      </w:pPr>
      <w:r>
        <w:t>‘likelihood’:</w:t>
      </w:r>
      <w:hyperlink w:anchor="_c4bee9dc62c41effa96910b60385b774" w:history="1">
        <w:r>
          <w:rPr>
            <w:rStyle w:val="Hyperlink"/>
          </w:rPr>
          <w:t>Probability Metric</w:t>
        </w:r>
      </w:hyperlink>
    </w:p>
    <w:p w:rsidR="00697D8F" w:rsidRDefault="00697D8F" w:rsidP="000B3F78">
      <w:pPr>
        <w:ind w:firstLine="720"/>
      </w:pPr>
      <w:r>
        <w:t>‘indicated by’:</w:t>
      </w:r>
      <w:hyperlink w:anchor="_0ea506f57adef61cfa374e799c7f4b3e" w:history="1">
        <w:r>
          <w:rPr>
            <w:rStyle w:val="Hyperlink"/>
          </w:rPr>
          <w:t>Indicator</w:t>
        </w:r>
      </w:hyperlink>
    </w:p>
    <w:p w:rsidR="00697D8F" w:rsidRDefault="00697D8F" w:rsidP="000B3F78">
      <w:r w:rsidRPr="000365A1">
        <w:rPr>
          <w:b/>
          <w:i/>
        </w:rPr>
        <w:t>From</w:t>
      </w:r>
      <w:r>
        <w:t xml:space="preserve"> </w:t>
      </w:r>
      <w:hyperlink w:anchor="_6db5f6447173086a1a7d18af4f144b69" w:history="1">
        <w:r>
          <w:rPr>
            <w:rStyle w:val="Hyperlink"/>
          </w:rPr>
          <w:t>Template</w:t>
        </w:r>
      </w:hyperlink>
      <w:r>
        <w:t xml:space="preserve">: </w:t>
      </w:r>
    </w:p>
    <w:p w:rsidR="00697D8F" w:rsidRDefault="00697D8F" w:rsidP="000B3F78">
      <w:pPr>
        <w:ind w:firstLine="720"/>
      </w:pPr>
      <w:r>
        <w:t>‘categorizes’:</w:t>
      </w:r>
      <w:hyperlink w:anchor="_63104765cd42c5f76cf72fdc4ed90397" w:history="1">
        <w:r>
          <w:rPr>
            <w:rStyle w:val="Hyperlink"/>
          </w:rPr>
          <w:t>Situation</w:t>
        </w:r>
      </w:hyperlink>
    </w:p>
    <w:p w:rsidR="00697D8F" w:rsidRDefault="00697D8F" w:rsidP="000B3F78">
      <w:r w:rsidRPr="000365A1">
        <w:rPr>
          <w:b/>
          <w:i/>
        </w:rPr>
        <w:t>From</w:t>
      </w:r>
      <w:r>
        <w:t xml:space="preserve"> </w:t>
      </w:r>
      <w:hyperlink w:anchor="_1e46c059e4f9b5846cdb98d6adff437a" w:history="1">
        <w:r>
          <w:rPr>
            <w:rStyle w:val="Hyperlink"/>
          </w:rPr>
          <w:t>Category</w:t>
        </w:r>
      </w:hyperlink>
      <w:r>
        <w:t xml:space="preserve">: </w:t>
      </w:r>
    </w:p>
    <w:p w:rsidR="00697D8F" w:rsidRDefault="00697D8F" w:rsidP="000B3F78">
      <w:pPr>
        <w:ind w:firstLine="720"/>
      </w:pPr>
      <w:r>
        <w:t>‘categorizes’:</w:t>
      </w:r>
      <w:hyperlink w:anchor="_3a4ff69ced5d7f7c66bb882997dea37e" w:history="1">
        <w:r>
          <w:rPr>
            <w:rStyle w:val="Hyperlink"/>
          </w:rPr>
          <w:t>Anything</w:t>
        </w:r>
      </w:hyperlink>
    </w:p>
    <w:p w:rsidR="00D718D6" w:rsidRDefault="00D718D6" w:rsidP="000B3F78"/>
    <w:p w:rsidR="00D718D6" w:rsidRDefault="005F69A5" w:rsidP="000B3F78">
      <w:pPr>
        <w:pStyle w:val="Heading3"/>
      </w:pPr>
      <w:bookmarkStart w:id="729" w:name="_ce839837b7b2296d7f7bede014266303"/>
      <w:bookmarkStart w:id="730" w:name="_Toc412106909"/>
      <w:r>
        <w:t>Class Mitication Plan</w:t>
      </w:r>
      <w:bookmarkEnd w:id="729"/>
      <w:bookmarkEnd w:id="730"/>
    </w:p>
    <w:p w:rsidR="00D718D6" w:rsidRDefault="005F69A5" w:rsidP="000B3F78">
      <w:r>
        <w:t>A plan to lessen the probability or impact of a risk.</w:t>
      </w:r>
    </w:p>
    <w:p w:rsidR="00D718D6" w:rsidRDefault="005F69A5" w:rsidP="000B3F78">
      <w:pPr>
        <w:pStyle w:val="Heading4"/>
      </w:pPr>
      <w:bookmarkStart w:id="731" w:name="_Toc412106910"/>
      <w:r>
        <w:t>Direct Supertypes</w:t>
      </w:r>
      <w:bookmarkEnd w:id="731"/>
    </w:p>
    <w:p w:rsidR="00D718D6" w:rsidRDefault="004619D7" w:rsidP="000B3F78">
      <w:pPr>
        <w:ind w:left="360"/>
      </w:pPr>
      <w:hyperlink w:anchor="_70807c15a257bc97a908d5f6b48d6c3d" w:history="1">
        <w:r w:rsidR="005F69A5">
          <w:rPr>
            <w:rStyle w:val="Hyperlink"/>
          </w:rPr>
          <w:t>Mitigation</w:t>
        </w:r>
      </w:hyperlink>
      <w:r w:rsidR="005F69A5">
        <w:t xml:space="preserve">, </w:t>
      </w:r>
      <w:hyperlink w:anchor="_e388f590d0bd984e68d22f9ed9adbbba" w:history="1">
        <w:r w:rsidR="005F69A5">
          <w:rPr>
            <w:rStyle w:val="Hyperlink"/>
          </w:rPr>
          <w:t>Plan</w:t>
        </w:r>
      </w:hyperlink>
    </w:p>
    <w:p w:rsidR="00D718D6" w:rsidRDefault="005F69A5" w:rsidP="000B3F78">
      <w:pPr>
        <w:pStyle w:val="Code"/>
      </w:pPr>
      <w:r w:rsidRPr="00043180">
        <w:rPr>
          <w:b/>
          <w:sz w:val="24"/>
          <w:szCs w:val="24"/>
        </w:rPr>
        <w:t>package</w:t>
      </w:r>
      <w:r>
        <w:t xml:space="preserve"> Conceptual Modeling and Mapping Library::Risk and Threat Concepts::Risk</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70807c15a257bc97a908d5f6b48d6c3d" w:history="1">
        <w:r w:rsidR="007E3012">
          <w:rPr>
            <w:rStyle w:val="Hyperlink"/>
          </w:rPr>
          <w:t>Mitigation</w:t>
        </w:r>
      </w:hyperlink>
      <w:r>
        <w:t xml:space="preserve">, </w:t>
      </w:r>
      <w:r w:rsidR="007E3012" w:rsidRPr="007E3012">
        <w:rPr>
          <w:rStyle w:val="Hyperlink"/>
        </w:rPr>
        <w:t xml:space="preserve"> </w:t>
      </w:r>
      <w:hyperlink w:anchor="_e388f590d0bd984e68d22f9ed9adbbba" w:history="1">
        <w:r w:rsidR="007E3012">
          <w:rPr>
            <w:rStyle w:val="Hyperlink"/>
          </w:rPr>
          <w:t>Plan</w:t>
        </w:r>
      </w:hyperlink>
    </w:p>
    <w:p w:rsidR="00D718D6" w:rsidRDefault="00D718D6" w:rsidP="000B3F78">
      <w:pPr>
        <w:pStyle w:val="Code"/>
      </w:pPr>
    </w:p>
    <w:p w:rsidR="00D718D6" w:rsidRDefault="005F69A5" w:rsidP="000B3F78">
      <w:pPr>
        <w:pStyle w:val="Heading4"/>
      </w:pPr>
      <w:bookmarkStart w:id="732" w:name="_Toc412106911"/>
      <w:r>
        <w:t>Inherited Features</w:t>
      </w:r>
      <w:bookmarkEnd w:id="732"/>
    </w:p>
    <w:p w:rsidR="00697D8F" w:rsidRDefault="00697D8F" w:rsidP="000B3F78">
      <w:r w:rsidRPr="000365A1">
        <w:rPr>
          <w:b/>
          <w:i/>
        </w:rPr>
        <w:t>From</w:t>
      </w:r>
      <w:r>
        <w:t xml:space="preserve"> </w:t>
      </w:r>
      <w:hyperlink w:anchor="_70807c15a257bc97a908d5f6b48d6c3d" w:history="1">
        <w:r>
          <w:rPr>
            <w:rStyle w:val="Hyperlink"/>
          </w:rPr>
          <w:t>Mitigation</w:t>
        </w:r>
      </w:hyperlink>
      <w:r>
        <w:t xml:space="preserve">: </w:t>
      </w:r>
    </w:p>
    <w:p w:rsidR="00697D8F" w:rsidRDefault="00697D8F" w:rsidP="000B3F78">
      <w:pPr>
        <w:ind w:firstLine="720"/>
      </w:pPr>
      <w:r>
        <w:lastRenderedPageBreak/>
        <w:t>‘mitigates risk’:</w:t>
      </w:r>
      <w:hyperlink w:anchor="_04a1907e89ec9aacd39369717010d596" w:history="1">
        <w:r>
          <w:rPr>
            <w:rStyle w:val="Hyperlink"/>
          </w:rPr>
          <w:t>Risk</w:t>
        </w:r>
      </w:hyperlink>
    </w:p>
    <w:p w:rsidR="00697D8F" w:rsidRDefault="00697D8F" w:rsidP="000B3F78">
      <w:pPr>
        <w:ind w:firstLine="720"/>
      </w:pPr>
      <w:r>
        <w:t>‘responds to’:</w:t>
      </w:r>
      <w:hyperlink w:anchor="_4bdee0568b2f36e553f586b458dace32" w:history="1">
        <w:r>
          <w:rPr>
            <w:rStyle w:val="Hyperlink"/>
          </w:rPr>
          <w:t>Danger</w:t>
        </w:r>
      </w:hyperlink>
    </w:p>
    <w:p w:rsidR="00697D8F" w:rsidRDefault="00697D8F" w:rsidP="000B3F78">
      <w:pPr>
        <w:ind w:firstLine="720"/>
      </w:pPr>
      <w:r>
        <w:t>‘degree of prevention’:</w:t>
      </w:r>
      <w:hyperlink w:anchor="_23c4326044009f885190c5ab985800db" w:history="1">
        <w:r>
          <w:rPr>
            <w:rStyle w:val="Hyperlink"/>
          </w:rPr>
          <w:t>Metric</w:t>
        </w:r>
      </w:hyperlink>
    </w:p>
    <w:p w:rsidR="00697D8F" w:rsidRDefault="00697D8F" w:rsidP="000B3F78">
      <w:r w:rsidRPr="000365A1">
        <w:rPr>
          <w:b/>
          <w:i/>
        </w:rPr>
        <w:t>From</w:t>
      </w:r>
      <w:r>
        <w:t xml:space="preserve"> </w:t>
      </w:r>
      <w:hyperlink w:anchor="_e388f590d0bd984e68d22f9ed9adbbba" w:history="1">
        <w:r>
          <w:rPr>
            <w:rStyle w:val="Hyperlink"/>
          </w:rPr>
          <w:t>Plan</w:t>
        </w:r>
      </w:hyperlink>
      <w:r>
        <w:t xml:space="preserve">: </w:t>
      </w:r>
    </w:p>
    <w:p w:rsidR="00697D8F" w:rsidRDefault="00697D8F" w:rsidP="000B3F78">
      <w:pPr>
        <w:ind w:firstLine="720"/>
      </w:pPr>
      <w:r>
        <w:t>‘supports objective’:</w:t>
      </w:r>
      <w:hyperlink w:anchor="_1a3b26382bc038a9cd845e258d24db0f" w:history="1">
        <w:r>
          <w:rPr>
            <w:rStyle w:val="Hyperlink"/>
          </w:rPr>
          <w:t>Objective</w:t>
        </w:r>
      </w:hyperlink>
    </w:p>
    <w:p w:rsidR="00697D8F" w:rsidRDefault="00697D8F" w:rsidP="000B3F78">
      <w:r w:rsidRPr="000365A1">
        <w:rPr>
          <w:b/>
          <w:i/>
        </w:rPr>
        <w:t>From</w:t>
      </w:r>
      <w:r>
        <w:t xml:space="preserve"> </w:t>
      </w:r>
      <w:hyperlink w:anchor="_83d65b9404a78ed941a332943863e039" w:history="1">
        <w:r>
          <w:rPr>
            <w:rStyle w:val="Hyperlink"/>
          </w:rPr>
          <w:t>Process</w:t>
        </w:r>
      </w:hyperlink>
      <w:r>
        <w:t xml:space="preserve">: </w:t>
      </w:r>
    </w:p>
    <w:p w:rsidR="00697D8F" w:rsidRDefault="00697D8F" w:rsidP="000B3F78">
      <w:pPr>
        <w:ind w:firstLine="720"/>
      </w:pPr>
      <w:r>
        <w:t>‘requires’:</w:t>
      </w:r>
      <w:hyperlink w:anchor="_d442d75c9ac335e7a2aadbc96919fc2d" w:history="1">
        <w:r>
          <w:rPr>
            <w:rStyle w:val="Hyperlink"/>
          </w:rPr>
          <w:t>Resource</w:t>
        </w:r>
      </w:hyperlink>
    </w:p>
    <w:p w:rsidR="00697D8F" w:rsidRDefault="00697D8F" w:rsidP="000B3F78">
      <w:pPr>
        <w:ind w:firstLine="720"/>
      </w:pPr>
      <w:r>
        <w:t>‘triggered by’:</w:t>
      </w:r>
      <w:hyperlink w:anchor="_63104765cd42c5f76cf72fdc4ed90397" w:history="1">
        <w:r>
          <w:rPr>
            <w:rStyle w:val="Hyperlink"/>
          </w:rPr>
          <w:t>Situation</w:t>
        </w:r>
      </w:hyperlink>
    </w:p>
    <w:p w:rsidR="00697D8F" w:rsidRDefault="00697D8F" w:rsidP="000B3F78">
      <w:r w:rsidRPr="000365A1">
        <w:rPr>
          <w:b/>
          <w:i/>
        </w:rPr>
        <w:t>From</w:t>
      </w:r>
      <w:r>
        <w:t xml:space="preserve"> </w:t>
      </w:r>
      <w:hyperlink w:anchor="_c05d8ea54231ef8385ae369a8cb18a7f" w:history="1">
        <w:r>
          <w:rPr>
            <w:rStyle w:val="Hyperlink"/>
          </w:rPr>
          <w:t>Occurrence</w:t>
        </w:r>
      </w:hyperlink>
      <w:r>
        <w:t xml:space="preserve">: </w:t>
      </w:r>
    </w:p>
    <w:p w:rsidR="00697D8F" w:rsidRDefault="00697D8F" w:rsidP="000B3F78">
      <w:pPr>
        <w:ind w:firstLine="720"/>
      </w:pPr>
      <w:r>
        <w:t>‘uses’:</w:t>
      </w:r>
      <w:hyperlink w:anchor="_13f9005c9106d00d7131680982c2727a" w:history="1">
        <w:r>
          <w:rPr>
            <w:rStyle w:val="Hyperlink"/>
          </w:rPr>
          <w:t>Entity</w:t>
        </w:r>
      </w:hyperlink>
    </w:p>
    <w:p w:rsidR="00697D8F" w:rsidRDefault="00697D8F" w:rsidP="000B3F78">
      <w:pPr>
        <w:ind w:firstLine="720"/>
      </w:pPr>
      <w:r>
        <w:t>‘creates’:</w:t>
      </w:r>
      <w:hyperlink w:anchor="_13f9005c9106d00d7131680982c2727a" w:history="1">
        <w:r>
          <w:rPr>
            <w:rStyle w:val="Hyperlink"/>
          </w:rPr>
          <w:t>Entity</w:t>
        </w:r>
      </w:hyperlink>
    </w:p>
    <w:p w:rsidR="00697D8F" w:rsidRDefault="00697D8F" w:rsidP="000B3F78">
      <w:pPr>
        <w:ind w:firstLine="720"/>
      </w:pPr>
      <w:r>
        <w:t>‘step in’:</w:t>
      </w:r>
      <w:hyperlink w:anchor="_c05d8ea54231ef8385ae369a8cb18a7f" w:history="1">
        <w:r>
          <w:rPr>
            <w:rStyle w:val="Hyperlink"/>
          </w:rPr>
          <w:t>Occurrence</w:t>
        </w:r>
      </w:hyperlink>
    </w:p>
    <w:p w:rsidR="00697D8F" w:rsidRDefault="00697D8F" w:rsidP="000B3F78">
      <w:pPr>
        <w:ind w:firstLine="720"/>
      </w:pPr>
      <w:r>
        <w:t>‘step’:</w:t>
      </w:r>
      <w:hyperlink w:anchor="_c05d8ea54231ef8385ae369a8cb18a7f" w:history="1">
        <w:r>
          <w:rPr>
            <w:rStyle w:val="Hyperlink"/>
          </w:rPr>
          <w:t>Occurrence</w:t>
        </w:r>
      </w:hyperlink>
    </w:p>
    <w:p w:rsidR="00697D8F" w:rsidRDefault="00697D8F" w:rsidP="000B3F78">
      <w:pPr>
        <w:ind w:firstLine="720"/>
      </w:pPr>
      <w:r>
        <w:t>‘when’:</w:t>
      </w:r>
      <w:hyperlink w:anchor="_63104765cd42c5f76cf72fdc4ed90397" w:history="1">
        <w:r>
          <w:rPr>
            <w:rStyle w:val="Hyperlink"/>
          </w:rPr>
          <w:t>Situation</w:t>
        </w:r>
      </w:hyperlink>
    </w:p>
    <w:p w:rsidR="00697D8F" w:rsidRDefault="00697D8F" w:rsidP="000B3F78">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0B3F78">
      <w:pPr>
        <w:ind w:firstLine="720"/>
      </w:pPr>
      <w:r>
        <w:t>‘starts on’:</w:t>
      </w:r>
      <w:hyperlink w:anchor="_404887ca511c022e037ede12e1a8f37a" w:history="1">
        <w:r>
          <w:rPr>
            <w:rStyle w:val="Hyperlink"/>
          </w:rPr>
          <w:t>Time Point</w:t>
        </w:r>
      </w:hyperlink>
    </w:p>
    <w:p w:rsidR="00697D8F" w:rsidRDefault="00697D8F" w:rsidP="000B3F78">
      <w:pPr>
        <w:ind w:firstLine="720"/>
      </w:pPr>
      <w:r>
        <w:t>‘ends on’:</w:t>
      </w:r>
      <w:hyperlink w:anchor="_404887ca511c022e037ede12e1a8f37a" w:history="1">
        <w:r>
          <w:rPr>
            <w:rStyle w:val="Hyperlink"/>
          </w:rPr>
          <w:t>Time Point</w:t>
        </w:r>
      </w:hyperlink>
    </w:p>
    <w:p w:rsidR="00697D8F" w:rsidRDefault="00697D8F" w:rsidP="000B3F78">
      <w:pPr>
        <w:ind w:firstLine="720"/>
      </w:pPr>
      <w:r>
        <w:t>‘has binding’:</w:t>
      </w:r>
      <w:hyperlink w:anchor="_59d00381296cc32f8d191ec24ae537cd" w:history="1">
        <w:r>
          <w:rPr>
            <w:rStyle w:val="Hyperlink"/>
          </w:rPr>
          <w:t>Binding</w:t>
        </w:r>
      </w:hyperlink>
    </w:p>
    <w:p w:rsidR="00697D8F" w:rsidRDefault="00697D8F" w:rsidP="000B3F78">
      <w:pPr>
        <w:ind w:firstLine="720"/>
      </w:pPr>
      <w:r>
        <w:t>‘has consequence’:</w:t>
      </w:r>
      <w:hyperlink w:anchor="_9bf67544840a1cd6396f28cc292e3ca0" w:history="1">
        <w:r>
          <w:rPr>
            <w:rStyle w:val="Hyperlink"/>
          </w:rPr>
          <w:t>Consequence</w:t>
        </w:r>
      </w:hyperlink>
    </w:p>
    <w:p w:rsidR="00697D8F" w:rsidRDefault="00697D8F" w:rsidP="000B3F78">
      <w:pPr>
        <w:ind w:firstLine="720"/>
      </w:pPr>
      <w:r>
        <w:t>‘impacts’:</w:t>
      </w:r>
      <w:hyperlink w:anchor="_13f9005c9106d00d7131680982c2727a" w:history="1">
        <w:r>
          <w:rPr>
            <w:rStyle w:val="Hyperlink"/>
          </w:rPr>
          <w:t>Entity</w:t>
        </w:r>
      </w:hyperlink>
    </w:p>
    <w:p w:rsidR="00697D8F" w:rsidRDefault="00697D8F" w:rsidP="000B3F78">
      <w:pPr>
        <w:ind w:firstLine="720"/>
      </w:pPr>
      <w:r>
        <w:t>‘matches’:</w:t>
      </w:r>
      <w:hyperlink w:anchor="_6db5f6447173086a1a7d18af4f144b69" w:history="1">
        <w:r>
          <w:rPr>
            <w:rStyle w:val="Hyperlink"/>
          </w:rPr>
          <w:t>Template</w:t>
        </w:r>
      </w:hyperlink>
    </w:p>
    <w:p w:rsidR="00697D8F" w:rsidRDefault="00697D8F" w:rsidP="000B3F78">
      <w:pPr>
        <w:ind w:firstLine="720"/>
      </w:pPr>
      <w:r>
        <w:t>‘confidence’:</w:t>
      </w:r>
      <w:hyperlink w:anchor="_515aa0b3c8b3af1351822986548c803a" w:history="1">
        <w:r>
          <w:rPr>
            <w:rStyle w:val="Hyperlink"/>
          </w:rPr>
          <w:t>Confidence Metric</w:t>
        </w:r>
      </w:hyperlink>
    </w:p>
    <w:p w:rsidR="00697D8F" w:rsidRDefault="00697D8F" w:rsidP="000B3F78">
      <w:pPr>
        <w:ind w:firstLine="720"/>
      </w:pPr>
      <w:r>
        <w:t>‘happens before’:</w:t>
      </w:r>
      <w:hyperlink w:anchor="_63104765cd42c5f76cf72fdc4ed90397" w:history="1">
        <w:r>
          <w:rPr>
            <w:rStyle w:val="Hyperlink"/>
          </w:rPr>
          <w:t>Situation</w:t>
        </w:r>
      </w:hyperlink>
    </w:p>
    <w:p w:rsidR="00697D8F" w:rsidRDefault="00697D8F" w:rsidP="000B3F78">
      <w:pPr>
        <w:ind w:firstLine="720"/>
      </w:pPr>
      <w:r>
        <w:t>‘happens after’:</w:t>
      </w:r>
      <w:hyperlink w:anchor="_63104765cd42c5f76cf72fdc4ed90397" w:history="1">
        <w:r>
          <w:rPr>
            <w:rStyle w:val="Hyperlink"/>
          </w:rPr>
          <w:t>Situation</w:t>
        </w:r>
      </w:hyperlink>
    </w:p>
    <w:p w:rsidR="00697D8F" w:rsidRDefault="00697D8F" w:rsidP="000B3F78">
      <w:pPr>
        <w:ind w:firstLine="720"/>
      </w:pPr>
      <w:r>
        <w:t>‘selects’:</w:t>
      </w:r>
      <w:hyperlink w:anchor="_0ea506f57adef61cfa374e799c7f4b3e" w:history="1">
        <w:r>
          <w:rPr>
            <w:rStyle w:val="Hyperlink"/>
          </w:rPr>
          <w:t>Indicator</w:t>
        </w:r>
      </w:hyperlink>
    </w:p>
    <w:p w:rsidR="00697D8F" w:rsidRDefault="00697D8F" w:rsidP="000B3F78">
      <w:pPr>
        <w:ind w:firstLine="720"/>
      </w:pPr>
      <w:r>
        <w:t>‘do’:</w:t>
      </w:r>
      <w:hyperlink w:anchor="_c05d8ea54231ef8385ae369a8cb18a7f" w:history="1">
        <w:r>
          <w:rPr>
            <w:rStyle w:val="Hyperlink"/>
          </w:rPr>
          <w:t>Occurrence</w:t>
        </w:r>
      </w:hyperlink>
    </w:p>
    <w:p w:rsidR="00697D8F" w:rsidRDefault="00697D8F" w:rsidP="000B3F78">
      <w:pPr>
        <w:ind w:firstLine="720"/>
      </w:pPr>
      <w:r>
        <w:t>‘course of action’:</w:t>
      </w:r>
      <w:hyperlink w:anchor="_83d65b9404a78ed941a332943863e039" w:history="1">
        <w:r>
          <w:rPr>
            <w:rStyle w:val="Hyperlink"/>
          </w:rPr>
          <w:t>Process</w:t>
        </w:r>
      </w:hyperlink>
    </w:p>
    <w:p w:rsidR="00697D8F" w:rsidRDefault="00697D8F" w:rsidP="000B3F78">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0B3F78">
      <w:pPr>
        <w:ind w:firstLine="720"/>
      </w:pPr>
      <w:r>
        <w:t>‘used by’:</w:t>
      </w:r>
      <w:hyperlink w:anchor="_c05d8ea54231ef8385ae369a8cb18a7f" w:history="1">
        <w:r>
          <w:rPr>
            <w:rStyle w:val="Hyperlink"/>
          </w:rPr>
          <w:t>Occurrence</w:t>
        </w:r>
      </w:hyperlink>
    </w:p>
    <w:p w:rsidR="00697D8F" w:rsidRDefault="00697D8F" w:rsidP="000B3F78">
      <w:pPr>
        <w:ind w:firstLine="720"/>
      </w:pPr>
      <w:r>
        <w:t>‘is part of’:</w:t>
      </w:r>
      <w:hyperlink w:anchor="_13f9005c9106d00d7131680982c2727a" w:history="1">
        <w:r>
          <w:rPr>
            <w:rStyle w:val="Hyperlink"/>
          </w:rPr>
          <w:t>Entity</w:t>
        </w:r>
      </w:hyperlink>
    </w:p>
    <w:p w:rsidR="00697D8F" w:rsidRDefault="00697D8F" w:rsidP="000B3F78">
      <w:pPr>
        <w:ind w:firstLine="720"/>
      </w:pPr>
      <w:r>
        <w:t>‘has part’:</w:t>
      </w:r>
      <w:hyperlink w:anchor="_13f9005c9106d00d7131680982c2727a" w:history="1">
        <w:r>
          <w:rPr>
            <w:rStyle w:val="Hyperlink"/>
          </w:rPr>
          <w:t>Entity</w:t>
        </w:r>
      </w:hyperlink>
    </w:p>
    <w:p w:rsidR="00697D8F" w:rsidRDefault="00697D8F" w:rsidP="000B3F78">
      <w:pPr>
        <w:ind w:firstLine="720"/>
      </w:pPr>
      <w:r>
        <w:t>‘has state’:</w:t>
      </w:r>
      <w:hyperlink w:anchor="_927c2855748f476d96735ff79da4ebff" w:history="1">
        <w:r>
          <w:rPr>
            <w:rStyle w:val="Hyperlink"/>
          </w:rPr>
          <w:t>State</w:t>
        </w:r>
      </w:hyperlink>
    </w:p>
    <w:p w:rsidR="00697D8F" w:rsidRDefault="00697D8F" w:rsidP="000B3F78">
      <w:pPr>
        <w:ind w:firstLine="720"/>
      </w:pPr>
      <w:r>
        <w:t>‘created by’:</w:t>
      </w:r>
      <w:hyperlink w:anchor="_c05d8ea54231ef8385ae369a8cb18a7f" w:history="1">
        <w:r>
          <w:rPr>
            <w:rStyle w:val="Hyperlink"/>
          </w:rPr>
          <w:t>Occurrence</w:t>
        </w:r>
      </w:hyperlink>
    </w:p>
    <w:p w:rsidR="00697D8F" w:rsidRDefault="00697D8F" w:rsidP="000B3F78">
      <w:pPr>
        <w:ind w:firstLine="720"/>
      </w:pPr>
      <w:r>
        <w:t>‘is related to’:</w:t>
      </w:r>
      <w:hyperlink w:anchor="_13f9005c9106d00d7131680982c2727a" w:history="1">
        <w:r>
          <w:rPr>
            <w:rStyle w:val="Hyperlink"/>
          </w:rPr>
          <w:t>Entity</w:t>
        </w:r>
      </w:hyperlink>
    </w:p>
    <w:p w:rsidR="00697D8F" w:rsidRDefault="00697D8F" w:rsidP="000B3F78">
      <w:pPr>
        <w:ind w:firstLine="720"/>
      </w:pPr>
      <w:r>
        <w:t>‘impacted by’:</w:t>
      </w:r>
      <w:hyperlink w:anchor="_63104765cd42c5f76cf72fdc4ed90397" w:history="1">
        <w:r>
          <w:rPr>
            <w:rStyle w:val="Hyperlink"/>
          </w:rPr>
          <w:t>Situation</w:t>
        </w:r>
      </w:hyperlink>
    </w:p>
    <w:p w:rsidR="00697D8F" w:rsidRDefault="00697D8F" w:rsidP="000B3F78">
      <w:pPr>
        <w:ind w:firstLine="720"/>
      </w:pPr>
      <w:r>
        <w:t>‘identified by’:</w:t>
      </w:r>
      <w:hyperlink w:anchor="_a9304dce0833e68d6c1871feed7ba4c8" w:history="1">
        <w:r>
          <w:rPr>
            <w:rStyle w:val="Hyperlink"/>
          </w:rPr>
          <w:t>Identifier</w:t>
        </w:r>
      </w:hyperlink>
    </w:p>
    <w:p w:rsidR="00697D8F" w:rsidRDefault="00697D8F" w:rsidP="000B3F78">
      <w:pPr>
        <w:ind w:firstLine="720"/>
      </w:pPr>
      <w:r>
        <w:t>‘has name’:</w:t>
      </w:r>
      <w:hyperlink w:anchor="_afe5a48976a2df078be9473827611fb8" w:history="1">
        <w:r>
          <w:rPr>
            <w:rStyle w:val="Hyperlink"/>
          </w:rPr>
          <w:t>Name</w:t>
        </w:r>
      </w:hyperlink>
    </w:p>
    <w:p w:rsidR="00697D8F" w:rsidRDefault="00697D8F" w:rsidP="000B3F78">
      <w:pPr>
        <w:ind w:firstLine="720"/>
      </w:pPr>
      <w:r>
        <w:t>‘prefered identifier’:</w:t>
      </w:r>
      <w:hyperlink w:anchor="_a9304dce0833e68d6c1871feed7ba4c8" w:history="1">
        <w:r>
          <w:rPr>
            <w:rStyle w:val="Hyperlink"/>
          </w:rPr>
          <w:t>Identifier</w:t>
        </w:r>
      </w:hyperlink>
    </w:p>
    <w:p w:rsidR="00697D8F" w:rsidRDefault="00697D8F" w:rsidP="000B3F78">
      <w:pPr>
        <w:ind w:firstLine="720"/>
      </w:pPr>
      <w:r>
        <w:t>‘watched by’:</w:t>
      </w:r>
      <w:hyperlink w:anchor="_a3511bec5be4181aed91476c6b138095" w:history="1">
        <w:r>
          <w:rPr>
            <w:rStyle w:val="Hyperlink"/>
          </w:rPr>
          <w:t>Indicator Watchlist</w:t>
        </w:r>
      </w:hyperlink>
    </w:p>
    <w:p w:rsidR="00697D8F" w:rsidRDefault="00697D8F" w:rsidP="000B3F78">
      <w:pPr>
        <w:ind w:firstLine="720"/>
      </w:pPr>
      <w:r>
        <w:lastRenderedPageBreak/>
        <w:t>‘observed by’:</w:t>
      </w:r>
      <w:hyperlink w:anchor="_1a5b22ec96adcbdd1b918a17fe9b44b2" w:history="1">
        <w:r>
          <w:rPr>
            <w:rStyle w:val="Hyperlink"/>
          </w:rPr>
          <w:t>Observation</w:t>
        </w:r>
      </w:hyperlink>
    </w:p>
    <w:p w:rsidR="00697D8F" w:rsidRDefault="00697D8F" w:rsidP="000B3F78">
      <w:pPr>
        <w:ind w:firstLine="720"/>
      </w:pPr>
      <w:r>
        <w:t>‘made available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697D8F" w:rsidRDefault="00697D8F" w:rsidP="000B3F78">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0B3F78">
      <w:pPr>
        <w:ind w:firstLine="720"/>
      </w:pPr>
      <w:r>
        <w:t>‘generalizes’:</w:t>
      </w:r>
      <w:hyperlink w:anchor="_81284aa430d71f6e8d9c1804d9149488" w:history="1">
        <w:r>
          <w:rPr>
            <w:rStyle w:val="Hyperlink"/>
          </w:rPr>
          <w:t>Context</w:t>
        </w:r>
      </w:hyperlink>
    </w:p>
    <w:p w:rsidR="00697D8F" w:rsidRDefault="00697D8F" w:rsidP="000B3F78">
      <w:pPr>
        <w:ind w:firstLine="720"/>
      </w:pPr>
      <w:r>
        <w:t>‘specializes’:</w:t>
      </w:r>
      <w:hyperlink w:anchor="_81284aa430d71f6e8d9c1804d9149488" w:history="1">
        <w:r>
          <w:rPr>
            <w:rStyle w:val="Hyperlink"/>
          </w:rPr>
          <w:t>Context</w:t>
        </w:r>
      </w:hyperlink>
    </w:p>
    <w:p w:rsidR="00697D8F" w:rsidRDefault="00697D8F" w:rsidP="000B3F78">
      <w:pPr>
        <w:ind w:firstLine="720"/>
      </w:pPr>
      <w:r>
        <w:t>‘contextualizes’:</w:t>
      </w:r>
      <w:hyperlink w:anchor="_3a4ff69ced5d7f7c66bb882997dea37e" w:history="1">
        <w:r>
          <w:rPr>
            <w:rStyle w:val="Hyperlink"/>
          </w:rPr>
          <w:t>Anything</w:t>
        </w:r>
      </w:hyperlink>
    </w:p>
    <w:p w:rsidR="00697D8F" w:rsidRDefault="00697D8F" w:rsidP="000B3F78">
      <w:r w:rsidRPr="000365A1">
        <w:rPr>
          <w:b/>
          <w:i/>
        </w:rPr>
        <w:t>From</w:t>
      </w:r>
      <w:r>
        <w:t xml:space="preserve"> </w:t>
      </w:r>
      <w:hyperlink w:anchor="_6db5f6447173086a1a7d18af4f144b69" w:history="1">
        <w:r>
          <w:rPr>
            <w:rStyle w:val="Hyperlink"/>
          </w:rPr>
          <w:t>Template</w:t>
        </w:r>
      </w:hyperlink>
      <w:r>
        <w:t xml:space="preserve">: </w:t>
      </w:r>
    </w:p>
    <w:p w:rsidR="00697D8F" w:rsidRDefault="00697D8F" w:rsidP="000B3F78">
      <w:pPr>
        <w:ind w:firstLine="720"/>
      </w:pPr>
      <w:r>
        <w:t>‘categorizes’:</w:t>
      </w:r>
      <w:hyperlink w:anchor="_63104765cd42c5f76cf72fdc4ed90397" w:history="1">
        <w:r>
          <w:rPr>
            <w:rStyle w:val="Hyperlink"/>
          </w:rPr>
          <w:t>Situation</w:t>
        </w:r>
      </w:hyperlink>
    </w:p>
    <w:p w:rsidR="00697D8F" w:rsidRDefault="00697D8F" w:rsidP="000B3F78">
      <w:r w:rsidRPr="000365A1">
        <w:rPr>
          <w:b/>
          <w:i/>
        </w:rPr>
        <w:t>From</w:t>
      </w:r>
      <w:r>
        <w:t xml:space="preserve"> </w:t>
      </w:r>
      <w:hyperlink w:anchor="_1e46c059e4f9b5846cdb98d6adff437a" w:history="1">
        <w:r>
          <w:rPr>
            <w:rStyle w:val="Hyperlink"/>
          </w:rPr>
          <w:t>Category</w:t>
        </w:r>
      </w:hyperlink>
      <w:r>
        <w:t xml:space="preserve">: </w:t>
      </w:r>
    </w:p>
    <w:p w:rsidR="00697D8F" w:rsidRDefault="00697D8F" w:rsidP="000B3F78">
      <w:pPr>
        <w:ind w:firstLine="720"/>
      </w:pPr>
      <w:r>
        <w:t>‘categorizes’:</w:t>
      </w:r>
      <w:hyperlink w:anchor="_3a4ff69ced5d7f7c66bb882997dea37e" w:history="1">
        <w:r>
          <w:rPr>
            <w:rStyle w:val="Hyperlink"/>
          </w:rPr>
          <w:t>Anything</w:t>
        </w:r>
      </w:hyperlink>
    </w:p>
    <w:p w:rsidR="00697D8F" w:rsidRDefault="00697D8F" w:rsidP="000B3F78">
      <w:r w:rsidRPr="000365A1">
        <w:rPr>
          <w:b/>
          <w:i/>
        </w:rPr>
        <w:t>From</w:t>
      </w:r>
      <w:r>
        <w:t xml:space="preserve"> </w:t>
      </w:r>
      <w:hyperlink w:anchor="_bf62ccd25fcc4695eba838a426996db5" w:history="1">
        <w:r>
          <w:rPr>
            <w:rStyle w:val="Hyperlink"/>
          </w:rPr>
          <w:t>Activity</w:t>
        </w:r>
      </w:hyperlink>
      <w:r>
        <w:t xml:space="preserve">: </w:t>
      </w:r>
    </w:p>
    <w:p w:rsidR="00697D8F" w:rsidRDefault="00697D8F" w:rsidP="000B3F78">
      <w:pPr>
        <w:ind w:firstLine="720"/>
      </w:pPr>
      <w:r>
        <w:t>‘performed by’:</w:t>
      </w:r>
      <w:hyperlink w:anchor="_195976dea0d8187e1656ac43c072c070" w:history="1">
        <w:r>
          <w:rPr>
            <w:rStyle w:val="Hyperlink"/>
          </w:rPr>
          <w:t>Actor</w:t>
        </w:r>
      </w:hyperlink>
    </w:p>
    <w:p w:rsidR="00D718D6" w:rsidRDefault="00D718D6" w:rsidP="000B3F78"/>
    <w:p w:rsidR="00D718D6" w:rsidRDefault="005F69A5" w:rsidP="000B3F78">
      <w:pPr>
        <w:pStyle w:val="Heading3"/>
      </w:pPr>
      <w:bookmarkStart w:id="733" w:name="_70807c15a257bc97a908d5f6b48d6c3d"/>
      <w:bookmarkStart w:id="734" w:name="_Toc412106912"/>
      <w:r>
        <w:t>Class Mitigation</w:t>
      </w:r>
      <w:bookmarkEnd w:id="733"/>
      <w:bookmarkEnd w:id="734"/>
    </w:p>
    <w:p w:rsidR="00D718D6" w:rsidRDefault="005F69A5" w:rsidP="000B3F78">
      <w:r>
        <w:t>Anything which minimizes or eliminates the possibility or impact of a danger or risk.</w:t>
      </w:r>
    </w:p>
    <w:p w:rsidR="00CB64BC" w:rsidRDefault="00CB64BC" w:rsidP="000B3F78">
      <w:pPr>
        <w:jc w:val="center"/>
      </w:pPr>
      <w:r>
        <w:rPr>
          <w:noProof/>
          <w:lang w:bidi="ar-SA"/>
        </w:rPr>
        <w:drawing>
          <wp:inline distT="0" distB="0" distL="0" distR="0" wp14:anchorId="1E65A5C8" wp14:editId="3C95AB38">
            <wp:extent cx="5732145" cy="3372997"/>
            <wp:effectExtent l="0" t="0" r="0" b="0"/>
            <wp:docPr id="512" name="Picture 448660657.jpg" descr="4486606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 name="448660657.jpg"/>
                    <pic:cNvPicPr/>
                  </pic:nvPicPr>
                  <pic:blipFill>
                    <a:blip r:embed="rId62" cstate="print"/>
                    <a:stretch>
                      <a:fillRect/>
                    </a:stretch>
                  </pic:blipFill>
                  <pic:spPr>
                    <a:xfrm>
                      <a:off x="0" y="0"/>
                      <a:ext cx="5732145" cy="3372997"/>
                    </a:xfrm>
                    <a:prstGeom prst="rect">
                      <a:avLst/>
                    </a:prstGeom>
                  </pic:spPr>
                </pic:pic>
              </a:graphicData>
            </a:graphic>
          </wp:inline>
        </w:drawing>
      </w:r>
    </w:p>
    <w:p w:rsidR="00CB64BC" w:rsidRDefault="00CB64BC" w:rsidP="000B3F78">
      <w:pPr>
        <w:pStyle w:val="Figure"/>
        <w:numPr>
          <w:ilvl w:val="0"/>
          <w:numId w:val="4"/>
        </w:numPr>
      </w:pPr>
      <w:bookmarkStart w:id="735" w:name="_Toc412105740"/>
      <w:r>
        <w:t>Mitigation Detail</w:t>
      </w:r>
      <w:bookmarkEnd w:id="735"/>
    </w:p>
    <w:p w:rsidR="00D718D6" w:rsidRDefault="005F69A5" w:rsidP="000B3F78">
      <w:pPr>
        <w:pStyle w:val="Code"/>
      </w:pPr>
      <w:r w:rsidRPr="00043180">
        <w:rPr>
          <w:b/>
          <w:sz w:val="24"/>
          <w:szCs w:val="24"/>
        </w:rPr>
        <w:lastRenderedPageBreak/>
        <w:t>package</w:t>
      </w:r>
      <w:r>
        <w:t xml:space="preserve"> Conceptual Modeling and Mapping Library::Risk and Threat Concepts::Risk</w:t>
      </w:r>
    </w:p>
    <w:p w:rsidR="00D718D6" w:rsidRDefault="005F69A5" w:rsidP="000B3F78">
      <w:pPr>
        <w:pStyle w:val="Heading4"/>
      </w:pPr>
      <w:bookmarkStart w:id="736" w:name="_Toc412106913"/>
      <w:r>
        <w:t>Attributes</w:t>
      </w:r>
      <w:bookmarkEnd w:id="736"/>
    </w:p>
    <w:p w:rsidR="00D718D6" w:rsidRDefault="005F69A5" w:rsidP="000B3F78">
      <w:pPr>
        <w:pStyle w:val="BodyText2"/>
      </w:pPr>
      <w:r>
        <w:rPr>
          <w:noProof/>
          <w:lang w:bidi="ar-SA"/>
        </w:rPr>
        <w:drawing>
          <wp:inline distT="0" distB="0" distL="0" distR="0" wp14:anchorId="54D65AB6" wp14:editId="3E62CA04">
            <wp:extent cx="152400" cy="152400"/>
            <wp:effectExtent l="0" t="0" r="0" b="0"/>
            <wp:docPr id="514" name="Picture 534497747.jpg" descr="5344977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 name="534497747.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degree of prevention : </w:t>
      </w:r>
      <w:hyperlink w:anchor="_23c4326044009f885190c5ab985800db" w:history="1">
        <w:r>
          <w:rPr>
            <w:rStyle w:val="Hyperlink"/>
          </w:rPr>
          <w:t>Metric</w:t>
        </w:r>
      </w:hyperlink>
    </w:p>
    <w:p w:rsidR="00D718D6" w:rsidRDefault="005F69A5" w:rsidP="000B3F78">
      <w:pPr>
        <w:ind w:left="677" w:firstLine="360"/>
      </w:pPr>
      <w:r>
        <w:t>A metric for how much a mitigation mitigates a dangerous situation.</w:t>
      </w:r>
    </w:p>
    <w:p w:rsidR="00D718D6" w:rsidRDefault="005F69A5" w:rsidP="000B3F78">
      <w:pPr>
        <w:pStyle w:val="Heading4"/>
      </w:pPr>
      <w:bookmarkStart w:id="737" w:name="_Toc412106914"/>
      <w:r>
        <w:t>Associations</w:t>
      </w:r>
      <w:bookmarkEnd w:id="737"/>
    </w:p>
    <w:p w:rsidR="00F546FD" w:rsidRDefault="005F69A5" w:rsidP="000B3F78">
      <w:pPr>
        <w:ind w:left="605" w:hanging="245"/>
      </w:pPr>
      <w:r>
        <w:rPr>
          <w:noProof/>
          <w:lang w:bidi="ar-SA"/>
        </w:rPr>
        <w:drawing>
          <wp:inline distT="0" distB="0" distL="0" distR="0" wp14:anchorId="6EECC362" wp14:editId="0C106ED5">
            <wp:extent cx="152400" cy="152400"/>
            <wp:effectExtent l="0" t="0" r="0" b="0"/>
            <wp:docPr id="516" name="Picture 1949928154.jpg" descr="19499281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 name="1949928154.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mitigates risk</w:t>
      </w:r>
      <w:r w:rsidR="00A92CA5">
        <w:t>:</w:t>
      </w:r>
      <w:hyperlink w:anchor="_04a1907e89ec9aacd39369717010d596" w:history="1">
        <w:r>
          <w:rPr>
            <w:rStyle w:val="Hyperlink"/>
          </w:rPr>
          <w:t>Risk</w:t>
        </w:r>
      </w:hyperlink>
      <w:r>
        <w:t xml:space="preserve"> </w:t>
      </w:r>
    </w:p>
    <w:p w:rsidR="00A60DB1" w:rsidRDefault="00A60DB1" w:rsidP="000B3F78">
      <w:pPr>
        <w:ind w:left="720" w:firstLine="360"/>
      </w:pPr>
      <w:r>
        <w:t>Risks mitigated by a mitigation.</w:t>
      </w:r>
    </w:p>
    <w:p w:rsidR="00F546FD" w:rsidRDefault="005F69A5" w:rsidP="000B3F78">
      <w:pPr>
        <w:ind w:left="605" w:hanging="245"/>
      </w:pPr>
      <w:r>
        <w:rPr>
          <w:noProof/>
          <w:lang w:bidi="ar-SA"/>
        </w:rPr>
        <w:drawing>
          <wp:inline distT="0" distB="0" distL="0" distR="0" wp14:anchorId="6D7887F7" wp14:editId="4404FD79">
            <wp:extent cx="152400" cy="152400"/>
            <wp:effectExtent l="0" t="0" r="0" b="0"/>
            <wp:docPr id="518" name="Picture -1319770645.jpg" descr="-13197706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 name="-1319770645.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responds to</w:t>
      </w:r>
      <w:r w:rsidR="00A92CA5">
        <w:t>:</w:t>
      </w:r>
      <w:hyperlink w:anchor="_4bdee0568b2f36e553f586b458dace32" w:history="1">
        <w:r>
          <w:rPr>
            <w:rStyle w:val="Hyperlink"/>
          </w:rPr>
          <w:t>Danger</w:t>
        </w:r>
      </w:hyperlink>
      <w:r>
        <w:t xml:space="preserve"> </w:t>
      </w:r>
    </w:p>
    <w:p w:rsidR="00A60DB1" w:rsidRDefault="00A60DB1" w:rsidP="000B3F78">
      <w:pPr>
        <w:ind w:left="720" w:firstLine="360"/>
      </w:pPr>
      <w:r>
        <w:t>Danger that a mitication responds to.</w:t>
      </w:r>
    </w:p>
    <w:p w:rsidR="00D718D6" w:rsidRDefault="00D718D6" w:rsidP="000B3F78"/>
    <w:p w:rsidR="00D718D6" w:rsidRDefault="005F69A5" w:rsidP="000B3F78">
      <w:pPr>
        <w:pStyle w:val="Heading3"/>
      </w:pPr>
      <w:bookmarkStart w:id="738" w:name="_d62cdaff29d6a9151ff47cf9daa85ffd"/>
      <w:bookmarkStart w:id="739" w:name="_Toc412106915"/>
      <w:r>
        <w:t>Class Mitigation Activity</w:t>
      </w:r>
      <w:bookmarkEnd w:id="738"/>
      <w:bookmarkEnd w:id="739"/>
    </w:p>
    <w:p w:rsidR="00D718D6" w:rsidRDefault="005F69A5" w:rsidP="000B3F78">
      <w:r>
        <w:t>An act of mitigating, or lessening the force or intensity of something unpleasant, as wrath, pain, grief, or extreme circumstances [dictionary.com]</w:t>
      </w:r>
    </w:p>
    <w:p w:rsidR="00D718D6" w:rsidRDefault="005F69A5" w:rsidP="000B3F78">
      <w:pPr>
        <w:pStyle w:val="Heading4"/>
      </w:pPr>
      <w:bookmarkStart w:id="740" w:name="_Toc412106916"/>
      <w:r>
        <w:t>Direct Supertypes</w:t>
      </w:r>
      <w:bookmarkEnd w:id="740"/>
    </w:p>
    <w:p w:rsidR="00D718D6" w:rsidRDefault="004619D7" w:rsidP="000B3F78">
      <w:pPr>
        <w:ind w:left="360"/>
      </w:pPr>
      <w:hyperlink w:anchor="_bf62ccd25fcc4695eba838a426996db5" w:history="1">
        <w:r w:rsidR="005F69A5">
          <w:rPr>
            <w:rStyle w:val="Hyperlink"/>
          </w:rPr>
          <w:t>Activity</w:t>
        </w:r>
      </w:hyperlink>
      <w:r w:rsidR="005F69A5">
        <w:t xml:space="preserve">, </w:t>
      </w:r>
      <w:hyperlink w:anchor="_70807c15a257bc97a908d5f6b48d6c3d" w:history="1">
        <w:r w:rsidR="005F69A5">
          <w:rPr>
            <w:rStyle w:val="Hyperlink"/>
          </w:rPr>
          <w:t>Mitigation</w:t>
        </w:r>
      </w:hyperlink>
    </w:p>
    <w:p w:rsidR="00D718D6" w:rsidRDefault="005F69A5" w:rsidP="000B3F78">
      <w:pPr>
        <w:pStyle w:val="Code"/>
      </w:pPr>
      <w:r w:rsidRPr="00043180">
        <w:rPr>
          <w:b/>
          <w:sz w:val="24"/>
          <w:szCs w:val="24"/>
        </w:rPr>
        <w:t>package</w:t>
      </w:r>
      <w:r>
        <w:t xml:space="preserve"> Conceptual Modeling and Mapping Library::Risk and Threat Concepts::Risk</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bf62ccd25fcc4695eba838a426996db5" w:history="1">
        <w:r w:rsidR="007E3012">
          <w:rPr>
            <w:rStyle w:val="Hyperlink"/>
          </w:rPr>
          <w:t>Activity</w:t>
        </w:r>
      </w:hyperlink>
      <w:r>
        <w:t xml:space="preserve">, </w:t>
      </w:r>
      <w:r w:rsidR="007E3012" w:rsidRPr="007E3012">
        <w:rPr>
          <w:rStyle w:val="Hyperlink"/>
        </w:rPr>
        <w:t xml:space="preserve"> </w:t>
      </w:r>
      <w:hyperlink w:anchor="_70807c15a257bc97a908d5f6b48d6c3d" w:history="1">
        <w:r w:rsidR="007E3012">
          <w:rPr>
            <w:rStyle w:val="Hyperlink"/>
          </w:rPr>
          <w:t>Mitigation</w:t>
        </w:r>
      </w:hyperlink>
    </w:p>
    <w:p w:rsidR="00D718D6" w:rsidRDefault="00D718D6" w:rsidP="000B3F78">
      <w:pPr>
        <w:pStyle w:val="Code"/>
      </w:pPr>
    </w:p>
    <w:p w:rsidR="00D718D6" w:rsidRDefault="005F69A5" w:rsidP="000B3F78">
      <w:pPr>
        <w:pStyle w:val="Heading4"/>
      </w:pPr>
      <w:bookmarkStart w:id="741" w:name="_Toc412106917"/>
      <w:r>
        <w:t>Associations</w:t>
      </w:r>
      <w:bookmarkEnd w:id="741"/>
    </w:p>
    <w:p w:rsidR="00F546FD" w:rsidRDefault="005F69A5" w:rsidP="000B3F78">
      <w:pPr>
        <w:ind w:left="605" w:hanging="245"/>
      </w:pPr>
      <w:r>
        <w:rPr>
          <w:noProof/>
          <w:lang w:bidi="ar-SA"/>
        </w:rPr>
        <w:drawing>
          <wp:inline distT="0" distB="0" distL="0" distR="0" wp14:anchorId="0E7CF6C8" wp14:editId="6B1418BE">
            <wp:extent cx="152400" cy="152400"/>
            <wp:effectExtent l="0" t="0" r="0" b="0"/>
            <wp:docPr id="520" name="Picture 1538757110.jpg" descr="1538757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 name="1538757110.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mitigated by</w:t>
      </w:r>
      <w:r w:rsidR="00A92CA5">
        <w:t>:</w:t>
      </w:r>
      <w:hyperlink w:anchor="_54ac2232a62cea44227bb2836a1a1334" w:history="1">
        <w:r>
          <w:rPr>
            <w:rStyle w:val="Hyperlink"/>
          </w:rPr>
          <w:t>Mitigation Actor</w:t>
        </w:r>
      </w:hyperlink>
      <w:r>
        <w:t xml:space="preserve"> </w:t>
      </w:r>
      <w:r w:rsidR="00601C69">
        <w:t xml:space="preserve">  </w:t>
      </w:r>
      <w:r w:rsidR="00F546FD" w:rsidRPr="00833C5F">
        <w:rPr>
          <w:i/>
        </w:rPr>
        <w:t>Subsets</w:t>
      </w:r>
      <w:r w:rsidR="00F546FD">
        <w:t>: performed by:</w:t>
      </w:r>
      <w:hyperlink w:anchor="_195976dea0d8187e1656ac43c072c070" w:history="1">
        <w:r w:rsidR="00F546FD">
          <w:rPr>
            <w:rStyle w:val="Hyperlink"/>
          </w:rPr>
          <w:t>Actor</w:t>
        </w:r>
      </w:hyperlink>
      <w:r w:rsidR="00F546FD">
        <w:rPr>
          <w:rStyle w:val="Hyperlink"/>
        </w:rPr>
        <w:t xml:space="preserve"> </w:t>
      </w:r>
      <w:r w:rsidR="00F546FD">
        <w:t xml:space="preserve">   </w:t>
      </w:r>
    </w:p>
    <w:p w:rsidR="00A60DB1" w:rsidRDefault="00A60DB1" w:rsidP="000B3F78">
      <w:pPr>
        <w:ind w:left="720" w:firstLine="360"/>
      </w:pPr>
      <w:r>
        <w:t>The actor(s) that may peform a mitigation.</w:t>
      </w:r>
    </w:p>
    <w:p w:rsidR="00F546FD" w:rsidRDefault="005F69A5" w:rsidP="000B3F78">
      <w:pPr>
        <w:ind w:left="605" w:hanging="245"/>
      </w:pPr>
      <w:r>
        <w:rPr>
          <w:noProof/>
          <w:lang w:bidi="ar-SA"/>
        </w:rPr>
        <w:drawing>
          <wp:inline distT="0" distB="0" distL="0" distR="0" wp14:anchorId="7D0612CD" wp14:editId="6D0C4452">
            <wp:extent cx="152400" cy="152400"/>
            <wp:effectExtent l="0" t="0" r="0" b="0"/>
            <wp:docPr id="522" name="Picture -1388018520.jpg" descr="-13880185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 name="-1388018520.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prevents</w:t>
      </w:r>
      <w:r w:rsidR="00A92CA5">
        <w:t>:</w:t>
      </w:r>
      <w:hyperlink w:anchor="_63104765cd42c5f76cf72fdc4ed90397" w:history="1">
        <w:r>
          <w:rPr>
            <w:rStyle w:val="Hyperlink"/>
          </w:rPr>
          <w:t>Situation</w:t>
        </w:r>
      </w:hyperlink>
      <w:r>
        <w:t xml:space="preserve"> </w:t>
      </w:r>
    </w:p>
    <w:p w:rsidR="00A60DB1" w:rsidRDefault="00A60DB1" w:rsidP="000B3F78">
      <w:pPr>
        <w:ind w:left="720" w:firstLine="360"/>
      </w:pPr>
      <w:r>
        <w:t>What a mitication activity prevents or is intended to prevent.</w:t>
      </w:r>
    </w:p>
    <w:p w:rsidR="00D718D6" w:rsidRDefault="005F69A5" w:rsidP="000B3F78">
      <w:pPr>
        <w:pStyle w:val="Heading4"/>
      </w:pPr>
      <w:bookmarkStart w:id="742" w:name="_Toc412106918"/>
      <w:r>
        <w:t>Inherited Features</w:t>
      </w:r>
      <w:bookmarkEnd w:id="742"/>
    </w:p>
    <w:p w:rsidR="00697D8F" w:rsidRDefault="00697D8F" w:rsidP="000B3F78">
      <w:r w:rsidRPr="000365A1">
        <w:rPr>
          <w:b/>
          <w:i/>
        </w:rPr>
        <w:t>From</w:t>
      </w:r>
      <w:r>
        <w:t xml:space="preserve"> </w:t>
      </w:r>
      <w:hyperlink w:anchor="_bf62ccd25fcc4695eba838a426996db5" w:history="1">
        <w:r>
          <w:rPr>
            <w:rStyle w:val="Hyperlink"/>
          </w:rPr>
          <w:t>Activity</w:t>
        </w:r>
      </w:hyperlink>
      <w:r>
        <w:t xml:space="preserve">: </w:t>
      </w:r>
    </w:p>
    <w:p w:rsidR="00697D8F" w:rsidRDefault="00697D8F" w:rsidP="000B3F78">
      <w:pPr>
        <w:ind w:firstLine="720"/>
      </w:pPr>
      <w:r>
        <w:t>‘performed by’:</w:t>
      </w:r>
      <w:hyperlink w:anchor="_195976dea0d8187e1656ac43c072c070" w:history="1">
        <w:r>
          <w:rPr>
            <w:rStyle w:val="Hyperlink"/>
          </w:rPr>
          <w:t>Actor</w:t>
        </w:r>
      </w:hyperlink>
    </w:p>
    <w:p w:rsidR="00697D8F" w:rsidRDefault="00697D8F" w:rsidP="000B3F78">
      <w:r w:rsidRPr="000365A1">
        <w:rPr>
          <w:b/>
          <w:i/>
        </w:rPr>
        <w:t>From</w:t>
      </w:r>
      <w:r>
        <w:t xml:space="preserve"> </w:t>
      </w:r>
      <w:hyperlink w:anchor="_c05d8ea54231ef8385ae369a8cb18a7f" w:history="1">
        <w:r>
          <w:rPr>
            <w:rStyle w:val="Hyperlink"/>
          </w:rPr>
          <w:t>Occurrence</w:t>
        </w:r>
      </w:hyperlink>
      <w:r>
        <w:t xml:space="preserve">: </w:t>
      </w:r>
    </w:p>
    <w:p w:rsidR="00697D8F" w:rsidRDefault="00697D8F" w:rsidP="000B3F78">
      <w:pPr>
        <w:ind w:firstLine="720"/>
      </w:pPr>
      <w:r>
        <w:t>‘uses’:</w:t>
      </w:r>
      <w:hyperlink w:anchor="_13f9005c9106d00d7131680982c2727a" w:history="1">
        <w:r>
          <w:rPr>
            <w:rStyle w:val="Hyperlink"/>
          </w:rPr>
          <w:t>Entity</w:t>
        </w:r>
      </w:hyperlink>
    </w:p>
    <w:p w:rsidR="00697D8F" w:rsidRDefault="00697D8F" w:rsidP="000B3F78">
      <w:pPr>
        <w:ind w:firstLine="720"/>
      </w:pPr>
      <w:r>
        <w:t>‘creates’:</w:t>
      </w:r>
      <w:hyperlink w:anchor="_13f9005c9106d00d7131680982c2727a" w:history="1">
        <w:r>
          <w:rPr>
            <w:rStyle w:val="Hyperlink"/>
          </w:rPr>
          <w:t>Entity</w:t>
        </w:r>
      </w:hyperlink>
    </w:p>
    <w:p w:rsidR="00697D8F" w:rsidRDefault="00697D8F" w:rsidP="000B3F78">
      <w:pPr>
        <w:ind w:firstLine="720"/>
      </w:pPr>
      <w:r>
        <w:t>‘step in’:</w:t>
      </w:r>
      <w:hyperlink w:anchor="_c05d8ea54231ef8385ae369a8cb18a7f" w:history="1">
        <w:r>
          <w:rPr>
            <w:rStyle w:val="Hyperlink"/>
          </w:rPr>
          <w:t>Occurrence</w:t>
        </w:r>
      </w:hyperlink>
    </w:p>
    <w:p w:rsidR="00697D8F" w:rsidRDefault="00697D8F" w:rsidP="000B3F78">
      <w:pPr>
        <w:ind w:firstLine="720"/>
      </w:pPr>
      <w:r>
        <w:t>‘step’:</w:t>
      </w:r>
      <w:hyperlink w:anchor="_c05d8ea54231ef8385ae369a8cb18a7f" w:history="1">
        <w:r>
          <w:rPr>
            <w:rStyle w:val="Hyperlink"/>
          </w:rPr>
          <w:t>Occurrence</w:t>
        </w:r>
      </w:hyperlink>
    </w:p>
    <w:p w:rsidR="00697D8F" w:rsidRDefault="00697D8F" w:rsidP="000B3F78">
      <w:pPr>
        <w:ind w:firstLine="720"/>
      </w:pPr>
      <w:r>
        <w:t>‘when’:</w:t>
      </w:r>
      <w:hyperlink w:anchor="_63104765cd42c5f76cf72fdc4ed90397" w:history="1">
        <w:r>
          <w:rPr>
            <w:rStyle w:val="Hyperlink"/>
          </w:rPr>
          <w:t>Situation</w:t>
        </w:r>
      </w:hyperlink>
    </w:p>
    <w:p w:rsidR="00697D8F" w:rsidRDefault="00697D8F" w:rsidP="000B3F78">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0B3F78">
      <w:pPr>
        <w:ind w:firstLine="720"/>
      </w:pPr>
      <w:r>
        <w:t>‘starts on’:</w:t>
      </w:r>
      <w:hyperlink w:anchor="_404887ca511c022e037ede12e1a8f37a" w:history="1">
        <w:r>
          <w:rPr>
            <w:rStyle w:val="Hyperlink"/>
          </w:rPr>
          <w:t>Time Point</w:t>
        </w:r>
      </w:hyperlink>
    </w:p>
    <w:p w:rsidR="00697D8F" w:rsidRDefault="00697D8F" w:rsidP="000B3F78">
      <w:pPr>
        <w:ind w:firstLine="720"/>
      </w:pPr>
      <w:r>
        <w:t>‘ends on’:</w:t>
      </w:r>
      <w:hyperlink w:anchor="_404887ca511c022e037ede12e1a8f37a" w:history="1">
        <w:r>
          <w:rPr>
            <w:rStyle w:val="Hyperlink"/>
          </w:rPr>
          <w:t>Time Point</w:t>
        </w:r>
      </w:hyperlink>
    </w:p>
    <w:p w:rsidR="00697D8F" w:rsidRDefault="00697D8F" w:rsidP="000B3F78">
      <w:pPr>
        <w:ind w:firstLine="720"/>
      </w:pPr>
      <w:r>
        <w:t>‘has binding’:</w:t>
      </w:r>
      <w:hyperlink w:anchor="_59d00381296cc32f8d191ec24ae537cd" w:history="1">
        <w:r>
          <w:rPr>
            <w:rStyle w:val="Hyperlink"/>
          </w:rPr>
          <w:t>Binding</w:t>
        </w:r>
      </w:hyperlink>
    </w:p>
    <w:p w:rsidR="00697D8F" w:rsidRDefault="00697D8F" w:rsidP="000B3F78">
      <w:pPr>
        <w:ind w:firstLine="720"/>
      </w:pPr>
      <w:r>
        <w:t>‘has consequence’:</w:t>
      </w:r>
      <w:hyperlink w:anchor="_9bf67544840a1cd6396f28cc292e3ca0" w:history="1">
        <w:r>
          <w:rPr>
            <w:rStyle w:val="Hyperlink"/>
          </w:rPr>
          <w:t>Consequence</w:t>
        </w:r>
      </w:hyperlink>
    </w:p>
    <w:p w:rsidR="00697D8F" w:rsidRDefault="00697D8F" w:rsidP="000B3F78">
      <w:pPr>
        <w:ind w:firstLine="720"/>
      </w:pPr>
      <w:r>
        <w:t>‘impacts’:</w:t>
      </w:r>
      <w:hyperlink w:anchor="_13f9005c9106d00d7131680982c2727a" w:history="1">
        <w:r>
          <w:rPr>
            <w:rStyle w:val="Hyperlink"/>
          </w:rPr>
          <w:t>Entity</w:t>
        </w:r>
      </w:hyperlink>
    </w:p>
    <w:p w:rsidR="00697D8F" w:rsidRDefault="00697D8F" w:rsidP="000B3F78">
      <w:pPr>
        <w:ind w:firstLine="720"/>
      </w:pPr>
      <w:r>
        <w:lastRenderedPageBreak/>
        <w:t>‘matches’:</w:t>
      </w:r>
      <w:hyperlink w:anchor="_6db5f6447173086a1a7d18af4f144b69" w:history="1">
        <w:r>
          <w:rPr>
            <w:rStyle w:val="Hyperlink"/>
          </w:rPr>
          <w:t>Template</w:t>
        </w:r>
      </w:hyperlink>
    </w:p>
    <w:p w:rsidR="00697D8F" w:rsidRDefault="00697D8F" w:rsidP="000B3F78">
      <w:pPr>
        <w:ind w:firstLine="720"/>
      </w:pPr>
      <w:r>
        <w:t>‘confidence’:</w:t>
      </w:r>
      <w:hyperlink w:anchor="_515aa0b3c8b3af1351822986548c803a" w:history="1">
        <w:r>
          <w:rPr>
            <w:rStyle w:val="Hyperlink"/>
          </w:rPr>
          <w:t>Confidence Metric</w:t>
        </w:r>
      </w:hyperlink>
    </w:p>
    <w:p w:rsidR="00697D8F" w:rsidRDefault="00697D8F" w:rsidP="000B3F78">
      <w:pPr>
        <w:ind w:firstLine="720"/>
      </w:pPr>
      <w:r>
        <w:t>‘happens before’:</w:t>
      </w:r>
      <w:hyperlink w:anchor="_63104765cd42c5f76cf72fdc4ed90397" w:history="1">
        <w:r>
          <w:rPr>
            <w:rStyle w:val="Hyperlink"/>
          </w:rPr>
          <w:t>Situation</w:t>
        </w:r>
      </w:hyperlink>
    </w:p>
    <w:p w:rsidR="00697D8F" w:rsidRDefault="00697D8F" w:rsidP="000B3F78">
      <w:pPr>
        <w:ind w:firstLine="720"/>
      </w:pPr>
      <w:r>
        <w:t>‘happens after’:</w:t>
      </w:r>
      <w:hyperlink w:anchor="_63104765cd42c5f76cf72fdc4ed90397" w:history="1">
        <w:r>
          <w:rPr>
            <w:rStyle w:val="Hyperlink"/>
          </w:rPr>
          <w:t>Situation</w:t>
        </w:r>
      </w:hyperlink>
    </w:p>
    <w:p w:rsidR="00697D8F" w:rsidRDefault="00697D8F" w:rsidP="000B3F78">
      <w:pPr>
        <w:ind w:firstLine="720"/>
      </w:pPr>
      <w:r>
        <w:t>‘selects’:</w:t>
      </w:r>
      <w:hyperlink w:anchor="_0ea506f57adef61cfa374e799c7f4b3e" w:history="1">
        <w:r>
          <w:rPr>
            <w:rStyle w:val="Hyperlink"/>
          </w:rPr>
          <w:t>Indicator</w:t>
        </w:r>
      </w:hyperlink>
    </w:p>
    <w:p w:rsidR="00697D8F" w:rsidRDefault="00697D8F" w:rsidP="000B3F78">
      <w:pPr>
        <w:ind w:firstLine="720"/>
      </w:pPr>
      <w:r>
        <w:t>‘do’:</w:t>
      </w:r>
      <w:hyperlink w:anchor="_c05d8ea54231ef8385ae369a8cb18a7f" w:history="1">
        <w:r>
          <w:rPr>
            <w:rStyle w:val="Hyperlink"/>
          </w:rPr>
          <w:t>Occurrence</w:t>
        </w:r>
      </w:hyperlink>
    </w:p>
    <w:p w:rsidR="00697D8F" w:rsidRDefault="00697D8F" w:rsidP="000B3F78">
      <w:pPr>
        <w:ind w:firstLine="720"/>
      </w:pPr>
      <w:r>
        <w:t>‘course of action’:</w:t>
      </w:r>
      <w:hyperlink w:anchor="_83d65b9404a78ed941a332943863e039" w:history="1">
        <w:r>
          <w:rPr>
            <w:rStyle w:val="Hyperlink"/>
          </w:rPr>
          <w:t>Process</w:t>
        </w:r>
      </w:hyperlink>
    </w:p>
    <w:p w:rsidR="00697D8F" w:rsidRDefault="00697D8F" w:rsidP="000B3F78">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0B3F78">
      <w:pPr>
        <w:ind w:firstLine="720"/>
      </w:pPr>
      <w:r>
        <w:t>‘used by’:</w:t>
      </w:r>
      <w:hyperlink w:anchor="_c05d8ea54231ef8385ae369a8cb18a7f" w:history="1">
        <w:r>
          <w:rPr>
            <w:rStyle w:val="Hyperlink"/>
          </w:rPr>
          <w:t>Occurrence</w:t>
        </w:r>
      </w:hyperlink>
    </w:p>
    <w:p w:rsidR="00697D8F" w:rsidRDefault="00697D8F" w:rsidP="000B3F78">
      <w:pPr>
        <w:ind w:firstLine="720"/>
      </w:pPr>
      <w:r>
        <w:t>‘is part of’:</w:t>
      </w:r>
      <w:hyperlink w:anchor="_13f9005c9106d00d7131680982c2727a" w:history="1">
        <w:r>
          <w:rPr>
            <w:rStyle w:val="Hyperlink"/>
          </w:rPr>
          <w:t>Entity</w:t>
        </w:r>
      </w:hyperlink>
    </w:p>
    <w:p w:rsidR="00697D8F" w:rsidRDefault="00697D8F" w:rsidP="000B3F78">
      <w:pPr>
        <w:ind w:firstLine="720"/>
      </w:pPr>
      <w:r>
        <w:t>‘has part’:</w:t>
      </w:r>
      <w:hyperlink w:anchor="_13f9005c9106d00d7131680982c2727a" w:history="1">
        <w:r>
          <w:rPr>
            <w:rStyle w:val="Hyperlink"/>
          </w:rPr>
          <w:t>Entity</w:t>
        </w:r>
      </w:hyperlink>
    </w:p>
    <w:p w:rsidR="00697D8F" w:rsidRDefault="00697D8F" w:rsidP="000B3F78">
      <w:pPr>
        <w:ind w:firstLine="720"/>
      </w:pPr>
      <w:r>
        <w:t>‘has state’:</w:t>
      </w:r>
      <w:hyperlink w:anchor="_927c2855748f476d96735ff79da4ebff" w:history="1">
        <w:r>
          <w:rPr>
            <w:rStyle w:val="Hyperlink"/>
          </w:rPr>
          <w:t>State</w:t>
        </w:r>
      </w:hyperlink>
    </w:p>
    <w:p w:rsidR="00697D8F" w:rsidRDefault="00697D8F" w:rsidP="000B3F78">
      <w:pPr>
        <w:ind w:firstLine="720"/>
      </w:pPr>
      <w:r>
        <w:t>‘created by’:</w:t>
      </w:r>
      <w:hyperlink w:anchor="_c05d8ea54231ef8385ae369a8cb18a7f" w:history="1">
        <w:r>
          <w:rPr>
            <w:rStyle w:val="Hyperlink"/>
          </w:rPr>
          <w:t>Occurrence</w:t>
        </w:r>
      </w:hyperlink>
    </w:p>
    <w:p w:rsidR="00697D8F" w:rsidRDefault="00697D8F" w:rsidP="000B3F78">
      <w:pPr>
        <w:ind w:firstLine="720"/>
      </w:pPr>
      <w:r>
        <w:t>‘is related to’:</w:t>
      </w:r>
      <w:hyperlink w:anchor="_13f9005c9106d00d7131680982c2727a" w:history="1">
        <w:r>
          <w:rPr>
            <w:rStyle w:val="Hyperlink"/>
          </w:rPr>
          <w:t>Entity</w:t>
        </w:r>
      </w:hyperlink>
    </w:p>
    <w:p w:rsidR="00697D8F" w:rsidRDefault="00697D8F" w:rsidP="000B3F78">
      <w:pPr>
        <w:ind w:firstLine="720"/>
      </w:pPr>
      <w:r>
        <w:t>‘impacted by’:</w:t>
      </w:r>
      <w:hyperlink w:anchor="_63104765cd42c5f76cf72fdc4ed90397" w:history="1">
        <w:r>
          <w:rPr>
            <w:rStyle w:val="Hyperlink"/>
          </w:rPr>
          <w:t>Situation</w:t>
        </w:r>
      </w:hyperlink>
    </w:p>
    <w:p w:rsidR="00697D8F" w:rsidRDefault="00697D8F" w:rsidP="000B3F78">
      <w:pPr>
        <w:ind w:firstLine="720"/>
      </w:pPr>
      <w:r>
        <w:t>‘identified by’:</w:t>
      </w:r>
      <w:hyperlink w:anchor="_a9304dce0833e68d6c1871feed7ba4c8" w:history="1">
        <w:r>
          <w:rPr>
            <w:rStyle w:val="Hyperlink"/>
          </w:rPr>
          <w:t>Identifier</w:t>
        </w:r>
      </w:hyperlink>
    </w:p>
    <w:p w:rsidR="00697D8F" w:rsidRDefault="00697D8F" w:rsidP="000B3F78">
      <w:pPr>
        <w:ind w:firstLine="720"/>
      </w:pPr>
      <w:r>
        <w:t>‘has name’:</w:t>
      </w:r>
      <w:hyperlink w:anchor="_afe5a48976a2df078be9473827611fb8" w:history="1">
        <w:r>
          <w:rPr>
            <w:rStyle w:val="Hyperlink"/>
          </w:rPr>
          <w:t>Name</w:t>
        </w:r>
      </w:hyperlink>
    </w:p>
    <w:p w:rsidR="00697D8F" w:rsidRDefault="00697D8F" w:rsidP="000B3F78">
      <w:pPr>
        <w:ind w:firstLine="720"/>
      </w:pPr>
      <w:r>
        <w:t>‘prefered identifier’:</w:t>
      </w:r>
      <w:hyperlink w:anchor="_a9304dce0833e68d6c1871feed7ba4c8" w:history="1">
        <w:r>
          <w:rPr>
            <w:rStyle w:val="Hyperlink"/>
          </w:rPr>
          <w:t>Identifier</w:t>
        </w:r>
      </w:hyperlink>
    </w:p>
    <w:p w:rsidR="00697D8F" w:rsidRDefault="00697D8F" w:rsidP="000B3F78">
      <w:pPr>
        <w:ind w:firstLine="720"/>
      </w:pPr>
      <w:r>
        <w:t>‘watched by’:</w:t>
      </w:r>
      <w:hyperlink w:anchor="_a3511bec5be4181aed91476c6b138095" w:history="1">
        <w:r>
          <w:rPr>
            <w:rStyle w:val="Hyperlink"/>
          </w:rPr>
          <w:t>Indicator Watchlist</w:t>
        </w:r>
      </w:hyperlink>
    </w:p>
    <w:p w:rsidR="00697D8F" w:rsidRDefault="00697D8F" w:rsidP="000B3F78">
      <w:pPr>
        <w:ind w:firstLine="720"/>
      </w:pPr>
      <w:r>
        <w:t>‘observed by’:</w:t>
      </w:r>
      <w:hyperlink w:anchor="_1a5b22ec96adcbdd1b918a17fe9b44b2" w:history="1">
        <w:r>
          <w:rPr>
            <w:rStyle w:val="Hyperlink"/>
          </w:rPr>
          <w:t>Observation</w:t>
        </w:r>
      </w:hyperlink>
    </w:p>
    <w:p w:rsidR="00697D8F" w:rsidRDefault="00697D8F" w:rsidP="000B3F78">
      <w:pPr>
        <w:ind w:firstLine="720"/>
      </w:pPr>
      <w:r>
        <w:t>‘made available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697D8F" w:rsidRDefault="00697D8F" w:rsidP="000B3F78">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0B3F78">
      <w:pPr>
        <w:ind w:firstLine="720"/>
      </w:pPr>
      <w:r>
        <w:t>‘generalizes’:</w:t>
      </w:r>
      <w:hyperlink w:anchor="_81284aa430d71f6e8d9c1804d9149488" w:history="1">
        <w:r>
          <w:rPr>
            <w:rStyle w:val="Hyperlink"/>
          </w:rPr>
          <w:t>Context</w:t>
        </w:r>
      </w:hyperlink>
    </w:p>
    <w:p w:rsidR="00697D8F" w:rsidRDefault="00697D8F" w:rsidP="000B3F78">
      <w:pPr>
        <w:ind w:firstLine="720"/>
      </w:pPr>
      <w:r>
        <w:t>‘specializes’:</w:t>
      </w:r>
      <w:hyperlink w:anchor="_81284aa430d71f6e8d9c1804d9149488" w:history="1">
        <w:r>
          <w:rPr>
            <w:rStyle w:val="Hyperlink"/>
          </w:rPr>
          <w:t>Context</w:t>
        </w:r>
      </w:hyperlink>
    </w:p>
    <w:p w:rsidR="00697D8F" w:rsidRDefault="00697D8F" w:rsidP="000B3F78">
      <w:pPr>
        <w:ind w:firstLine="720"/>
      </w:pPr>
      <w:r>
        <w:t>‘contextualizes’:</w:t>
      </w:r>
      <w:hyperlink w:anchor="_3a4ff69ced5d7f7c66bb882997dea37e" w:history="1">
        <w:r>
          <w:rPr>
            <w:rStyle w:val="Hyperlink"/>
          </w:rPr>
          <w:t>Anything</w:t>
        </w:r>
      </w:hyperlink>
    </w:p>
    <w:p w:rsidR="00697D8F" w:rsidRDefault="00697D8F" w:rsidP="000B3F78">
      <w:r w:rsidRPr="000365A1">
        <w:rPr>
          <w:b/>
          <w:i/>
        </w:rPr>
        <w:t>From</w:t>
      </w:r>
      <w:r>
        <w:t xml:space="preserve"> </w:t>
      </w:r>
      <w:hyperlink w:anchor="_70807c15a257bc97a908d5f6b48d6c3d" w:history="1">
        <w:r>
          <w:rPr>
            <w:rStyle w:val="Hyperlink"/>
          </w:rPr>
          <w:t>Mitigation</w:t>
        </w:r>
      </w:hyperlink>
      <w:r>
        <w:t xml:space="preserve">: </w:t>
      </w:r>
    </w:p>
    <w:p w:rsidR="00697D8F" w:rsidRDefault="00697D8F" w:rsidP="000B3F78">
      <w:pPr>
        <w:ind w:firstLine="720"/>
      </w:pPr>
      <w:r>
        <w:t>‘mitigates risk’:</w:t>
      </w:r>
      <w:hyperlink w:anchor="_04a1907e89ec9aacd39369717010d596" w:history="1">
        <w:r>
          <w:rPr>
            <w:rStyle w:val="Hyperlink"/>
          </w:rPr>
          <w:t>Risk</w:t>
        </w:r>
      </w:hyperlink>
    </w:p>
    <w:p w:rsidR="00697D8F" w:rsidRDefault="00697D8F" w:rsidP="000B3F78">
      <w:pPr>
        <w:ind w:firstLine="720"/>
      </w:pPr>
      <w:r>
        <w:t>‘responds to’:</w:t>
      </w:r>
      <w:hyperlink w:anchor="_4bdee0568b2f36e553f586b458dace32" w:history="1">
        <w:r>
          <w:rPr>
            <w:rStyle w:val="Hyperlink"/>
          </w:rPr>
          <w:t>Danger</w:t>
        </w:r>
      </w:hyperlink>
    </w:p>
    <w:p w:rsidR="00697D8F" w:rsidRDefault="00697D8F" w:rsidP="000B3F78">
      <w:pPr>
        <w:ind w:firstLine="720"/>
      </w:pPr>
      <w:r>
        <w:t>‘degree of prevention’:</w:t>
      </w:r>
      <w:hyperlink w:anchor="_23c4326044009f885190c5ab985800db" w:history="1">
        <w:r>
          <w:rPr>
            <w:rStyle w:val="Hyperlink"/>
          </w:rPr>
          <w:t>Metric</w:t>
        </w:r>
      </w:hyperlink>
    </w:p>
    <w:p w:rsidR="00D718D6" w:rsidRDefault="00D718D6" w:rsidP="000B3F78"/>
    <w:p w:rsidR="00D718D6" w:rsidRDefault="005F69A5" w:rsidP="000B3F78">
      <w:pPr>
        <w:pStyle w:val="Heading3"/>
      </w:pPr>
      <w:bookmarkStart w:id="743" w:name="_54ac2232a62cea44227bb2836a1a1334"/>
      <w:bookmarkStart w:id="744" w:name="_Toc412106919"/>
      <w:r>
        <w:t>Class Mitigation Actor</w:t>
      </w:r>
      <w:bookmarkEnd w:id="743"/>
      <w:bookmarkEnd w:id="744"/>
    </w:p>
    <w:p w:rsidR="00D718D6" w:rsidRDefault="005F69A5" w:rsidP="000B3F78">
      <w:r>
        <w:t>One who performs a mitigation</w:t>
      </w:r>
    </w:p>
    <w:p w:rsidR="00D718D6" w:rsidRDefault="005F69A5" w:rsidP="000B3F78">
      <w:pPr>
        <w:pStyle w:val="Heading4"/>
      </w:pPr>
      <w:bookmarkStart w:id="745" w:name="_Toc412106920"/>
      <w:r>
        <w:lastRenderedPageBreak/>
        <w:t>Direct Supertypes</w:t>
      </w:r>
      <w:bookmarkEnd w:id="745"/>
    </w:p>
    <w:p w:rsidR="00D718D6" w:rsidRDefault="004619D7" w:rsidP="000B3F78">
      <w:pPr>
        <w:ind w:left="360"/>
      </w:pPr>
      <w:hyperlink w:anchor="_195976dea0d8187e1656ac43c072c070" w:history="1">
        <w:r w:rsidR="005F69A5">
          <w:rPr>
            <w:rStyle w:val="Hyperlink"/>
          </w:rPr>
          <w:t>Actor</w:t>
        </w:r>
      </w:hyperlink>
      <w:r w:rsidR="005F69A5">
        <w:t xml:space="preserve">, </w:t>
      </w:r>
      <w:hyperlink w:anchor="_d442d75c9ac335e7a2aadbc96919fc2d" w:history="1">
        <w:r w:rsidR="005F69A5">
          <w:rPr>
            <w:rStyle w:val="Hyperlink"/>
          </w:rPr>
          <w:t>Resource</w:t>
        </w:r>
      </w:hyperlink>
    </w:p>
    <w:p w:rsidR="00D718D6" w:rsidRDefault="005F69A5" w:rsidP="000B3F78">
      <w:pPr>
        <w:pStyle w:val="Code"/>
      </w:pPr>
      <w:r w:rsidRPr="00043180">
        <w:rPr>
          <w:b/>
          <w:sz w:val="24"/>
          <w:szCs w:val="24"/>
        </w:rPr>
        <w:t>package</w:t>
      </w:r>
      <w:r>
        <w:t xml:space="preserve"> Conceptual Modeling and Mapping Library::Risk and Threat Concepts::Risk</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195976dea0d8187e1656ac43c072c070" w:history="1">
        <w:r w:rsidR="007E3012">
          <w:rPr>
            <w:rStyle w:val="Hyperlink"/>
          </w:rPr>
          <w:t>Actor</w:t>
        </w:r>
      </w:hyperlink>
      <w:r>
        <w:t xml:space="preserve">, </w:t>
      </w:r>
      <w:r w:rsidR="007E3012" w:rsidRPr="007E3012">
        <w:rPr>
          <w:rStyle w:val="Hyperlink"/>
        </w:rPr>
        <w:t xml:space="preserve"> </w:t>
      </w:r>
      <w:hyperlink w:anchor="_d442d75c9ac335e7a2aadbc96919fc2d" w:history="1">
        <w:r w:rsidR="007E3012">
          <w:rPr>
            <w:rStyle w:val="Hyperlink"/>
          </w:rPr>
          <w:t>Resource</w:t>
        </w:r>
      </w:hyperlink>
    </w:p>
    <w:p w:rsidR="00D718D6" w:rsidRDefault="00D718D6" w:rsidP="000B3F78">
      <w:pPr>
        <w:pStyle w:val="Code"/>
      </w:pPr>
    </w:p>
    <w:p w:rsidR="00D718D6" w:rsidRDefault="005F69A5" w:rsidP="000B3F78">
      <w:pPr>
        <w:pStyle w:val="Heading4"/>
      </w:pPr>
      <w:bookmarkStart w:id="746" w:name="_Toc412106921"/>
      <w:r>
        <w:t>Associations</w:t>
      </w:r>
      <w:bookmarkEnd w:id="746"/>
    </w:p>
    <w:p w:rsidR="00F546FD" w:rsidRDefault="005F69A5" w:rsidP="000B3F78">
      <w:pPr>
        <w:ind w:left="605" w:hanging="245"/>
      </w:pPr>
      <w:r>
        <w:rPr>
          <w:noProof/>
          <w:lang w:bidi="ar-SA"/>
        </w:rPr>
        <w:drawing>
          <wp:inline distT="0" distB="0" distL="0" distR="0" wp14:anchorId="0AA5F5C1" wp14:editId="1BD19940">
            <wp:extent cx="152400" cy="152400"/>
            <wp:effectExtent l="0" t="0" r="0" b="0"/>
            <wp:docPr id="524" name="Picture 1538757110.jpg" descr="1538757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 name="1538757110.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performs mitigation</w:t>
      </w:r>
      <w:r w:rsidR="00A92CA5">
        <w:t>:</w:t>
      </w:r>
      <w:hyperlink w:anchor="_d62cdaff29d6a9151ff47cf9daa85ffd" w:history="1">
        <w:r>
          <w:rPr>
            <w:rStyle w:val="Hyperlink"/>
          </w:rPr>
          <w:t>Mitigation Activity</w:t>
        </w:r>
      </w:hyperlink>
      <w:r>
        <w:t xml:space="preserve"> </w:t>
      </w:r>
      <w:r w:rsidR="00601C69">
        <w:t xml:space="preserve">  </w:t>
      </w:r>
      <w:r w:rsidR="00F546FD" w:rsidRPr="00833C5F">
        <w:rPr>
          <w:i/>
        </w:rPr>
        <w:t>Subsets</w:t>
      </w:r>
      <w:r w:rsidR="00F546FD">
        <w:t>: performs:</w:t>
      </w:r>
      <w:hyperlink w:anchor="_bf62ccd25fcc4695eba838a426996db5" w:history="1">
        <w:r w:rsidR="00F546FD">
          <w:rPr>
            <w:rStyle w:val="Hyperlink"/>
          </w:rPr>
          <w:t>Activity</w:t>
        </w:r>
      </w:hyperlink>
      <w:r w:rsidR="00F546FD">
        <w:rPr>
          <w:rStyle w:val="Hyperlink"/>
        </w:rPr>
        <w:t xml:space="preserve"> </w:t>
      </w:r>
      <w:r w:rsidR="00F546FD">
        <w:t xml:space="preserve">   </w:t>
      </w:r>
    </w:p>
    <w:p w:rsidR="00A60DB1" w:rsidRDefault="00A60DB1" w:rsidP="000B3F78">
      <w:pPr>
        <w:ind w:left="720" w:firstLine="360"/>
      </w:pPr>
      <w:r>
        <w:t>The mitication an actor performs.</w:t>
      </w:r>
    </w:p>
    <w:p w:rsidR="00D718D6" w:rsidRDefault="005F69A5" w:rsidP="000B3F78">
      <w:pPr>
        <w:pStyle w:val="Heading4"/>
      </w:pPr>
      <w:bookmarkStart w:id="747" w:name="_Toc412106922"/>
      <w:r>
        <w:t>Inherited Features</w:t>
      </w:r>
      <w:bookmarkEnd w:id="747"/>
    </w:p>
    <w:p w:rsidR="00697D8F" w:rsidRDefault="00697D8F" w:rsidP="000B3F78">
      <w:r w:rsidRPr="000365A1">
        <w:rPr>
          <w:b/>
          <w:i/>
        </w:rPr>
        <w:t>From</w:t>
      </w:r>
      <w:r>
        <w:t xml:space="preserve"> </w:t>
      </w:r>
      <w:hyperlink w:anchor="_195976dea0d8187e1656ac43c072c070" w:history="1">
        <w:r>
          <w:rPr>
            <w:rStyle w:val="Hyperlink"/>
          </w:rPr>
          <w:t>Actor</w:t>
        </w:r>
      </w:hyperlink>
      <w:r>
        <w:t xml:space="preserve">: </w:t>
      </w:r>
    </w:p>
    <w:p w:rsidR="00697D8F" w:rsidRDefault="00697D8F" w:rsidP="000B3F78">
      <w:pPr>
        <w:ind w:firstLine="720"/>
      </w:pPr>
      <w:r>
        <w:t>‘performs’:</w:t>
      </w:r>
      <w:hyperlink w:anchor="_bf62ccd25fcc4695eba838a426996db5" w:history="1">
        <w:r>
          <w:rPr>
            <w:rStyle w:val="Hyperlink"/>
          </w:rPr>
          <w:t>Activity</w:t>
        </w:r>
      </w:hyperlink>
    </w:p>
    <w:p w:rsidR="00697D8F" w:rsidRDefault="00697D8F" w:rsidP="000B3F78">
      <w:pPr>
        <w:ind w:firstLine="720"/>
      </w:pPr>
      <w:r>
        <w:t>‘operates at’:</w:t>
      </w:r>
      <w:hyperlink w:anchor="_e1d8064cf80a8d37d141d659cfacdfad" w:history="1">
        <w:r>
          <w:rPr>
            <w:rStyle w:val="Hyperlink"/>
          </w:rPr>
          <w:t>Physical Location</w:t>
        </w:r>
      </w:hyperlink>
    </w:p>
    <w:p w:rsidR="00697D8F" w:rsidRDefault="00697D8F" w:rsidP="000B3F78">
      <w:pPr>
        <w:ind w:firstLine="720"/>
      </w:pPr>
      <w:r>
        <w:t>‘contact via’:</w:t>
      </w:r>
      <w:hyperlink w:anchor="_659fd398b9354d627eab9d3a069a3988" w:history="1">
        <w:r>
          <w:rPr>
            <w:rStyle w:val="Hyperlink"/>
          </w:rPr>
          <w:t>Contact Information</w:t>
        </w:r>
      </w:hyperlink>
    </w:p>
    <w:p w:rsidR="00697D8F" w:rsidRDefault="00697D8F" w:rsidP="000B3F78">
      <w:pPr>
        <w:ind w:firstLine="720"/>
      </w:pPr>
      <w:r>
        <w:t>‘enabled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fb65a7c7797a6f834f4eb97640a0234f" w:history="1">
        <w:r>
          <w:rPr>
            <w:rStyle w:val="Hyperlink"/>
          </w:rPr>
          <w:t>Individual</w:t>
        </w:r>
      </w:hyperlink>
      <w:r>
        <w:t xml:space="preserve">: </w:t>
      </w:r>
    </w:p>
    <w:p w:rsidR="00697D8F" w:rsidRDefault="00697D8F" w:rsidP="000B3F78">
      <w:pPr>
        <w:ind w:firstLine="720"/>
      </w:pPr>
      <w:r>
        <w:t>‘has observation’:</w:t>
      </w:r>
      <w:hyperlink w:anchor="_1a5b22ec96adcbdd1b918a17fe9b44b2" w:history="1">
        <w:r>
          <w:rPr>
            <w:rStyle w:val="Hyperlink"/>
          </w:rPr>
          <w:t>Observation</w:t>
        </w:r>
      </w:hyperlink>
    </w:p>
    <w:p w:rsidR="00697D8F" w:rsidRDefault="00697D8F" w:rsidP="000B3F78">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0B3F78">
      <w:pPr>
        <w:ind w:firstLine="720"/>
      </w:pPr>
      <w:r>
        <w:t>‘used by’:</w:t>
      </w:r>
      <w:hyperlink w:anchor="_c05d8ea54231ef8385ae369a8cb18a7f" w:history="1">
        <w:r>
          <w:rPr>
            <w:rStyle w:val="Hyperlink"/>
          </w:rPr>
          <w:t>Occurrence</w:t>
        </w:r>
      </w:hyperlink>
    </w:p>
    <w:p w:rsidR="00697D8F" w:rsidRDefault="00697D8F" w:rsidP="000B3F78">
      <w:pPr>
        <w:ind w:firstLine="720"/>
      </w:pPr>
      <w:r>
        <w:t>‘is part of’:</w:t>
      </w:r>
      <w:hyperlink w:anchor="_13f9005c9106d00d7131680982c2727a" w:history="1">
        <w:r>
          <w:rPr>
            <w:rStyle w:val="Hyperlink"/>
          </w:rPr>
          <w:t>Entity</w:t>
        </w:r>
      </w:hyperlink>
    </w:p>
    <w:p w:rsidR="00697D8F" w:rsidRDefault="00697D8F" w:rsidP="000B3F78">
      <w:pPr>
        <w:ind w:firstLine="720"/>
      </w:pPr>
      <w:r>
        <w:t>‘has part’:</w:t>
      </w:r>
      <w:hyperlink w:anchor="_13f9005c9106d00d7131680982c2727a" w:history="1">
        <w:r>
          <w:rPr>
            <w:rStyle w:val="Hyperlink"/>
          </w:rPr>
          <w:t>Entity</w:t>
        </w:r>
      </w:hyperlink>
    </w:p>
    <w:p w:rsidR="00697D8F" w:rsidRDefault="00697D8F" w:rsidP="000B3F78">
      <w:pPr>
        <w:ind w:firstLine="720"/>
      </w:pPr>
      <w:r>
        <w:t>‘has state’:</w:t>
      </w:r>
      <w:hyperlink w:anchor="_927c2855748f476d96735ff79da4ebff" w:history="1">
        <w:r>
          <w:rPr>
            <w:rStyle w:val="Hyperlink"/>
          </w:rPr>
          <w:t>State</w:t>
        </w:r>
      </w:hyperlink>
    </w:p>
    <w:p w:rsidR="00697D8F" w:rsidRDefault="00697D8F" w:rsidP="000B3F78">
      <w:pPr>
        <w:ind w:firstLine="720"/>
      </w:pPr>
      <w:r>
        <w:t>‘created by’:</w:t>
      </w:r>
      <w:hyperlink w:anchor="_c05d8ea54231ef8385ae369a8cb18a7f" w:history="1">
        <w:r>
          <w:rPr>
            <w:rStyle w:val="Hyperlink"/>
          </w:rPr>
          <w:t>Occurrence</w:t>
        </w:r>
      </w:hyperlink>
    </w:p>
    <w:p w:rsidR="00697D8F" w:rsidRDefault="00697D8F" w:rsidP="000B3F78">
      <w:pPr>
        <w:ind w:firstLine="720"/>
      </w:pPr>
      <w:r>
        <w:t>‘is related to’:</w:t>
      </w:r>
      <w:hyperlink w:anchor="_13f9005c9106d00d7131680982c2727a" w:history="1">
        <w:r>
          <w:rPr>
            <w:rStyle w:val="Hyperlink"/>
          </w:rPr>
          <w:t>Entity</w:t>
        </w:r>
      </w:hyperlink>
    </w:p>
    <w:p w:rsidR="00697D8F" w:rsidRDefault="00697D8F" w:rsidP="000B3F78">
      <w:pPr>
        <w:ind w:firstLine="720"/>
      </w:pPr>
      <w:r>
        <w:t>‘impacted by’:</w:t>
      </w:r>
      <w:hyperlink w:anchor="_63104765cd42c5f76cf72fdc4ed90397" w:history="1">
        <w:r>
          <w:rPr>
            <w:rStyle w:val="Hyperlink"/>
          </w:rPr>
          <w:t>Situation</w:t>
        </w:r>
      </w:hyperlink>
    </w:p>
    <w:p w:rsidR="00697D8F" w:rsidRDefault="00697D8F" w:rsidP="000B3F78">
      <w:pPr>
        <w:ind w:firstLine="720"/>
      </w:pPr>
      <w:r>
        <w:t>‘identified by’:</w:t>
      </w:r>
      <w:hyperlink w:anchor="_a9304dce0833e68d6c1871feed7ba4c8" w:history="1">
        <w:r>
          <w:rPr>
            <w:rStyle w:val="Hyperlink"/>
          </w:rPr>
          <w:t>Identifier</w:t>
        </w:r>
      </w:hyperlink>
    </w:p>
    <w:p w:rsidR="00697D8F" w:rsidRDefault="00697D8F" w:rsidP="000B3F78">
      <w:pPr>
        <w:ind w:firstLine="720"/>
      </w:pPr>
      <w:r>
        <w:t>‘has name’:</w:t>
      </w:r>
      <w:hyperlink w:anchor="_afe5a48976a2df078be9473827611fb8" w:history="1">
        <w:r>
          <w:rPr>
            <w:rStyle w:val="Hyperlink"/>
          </w:rPr>
          <w:t>Name</w:t>
        </w:r>
      </w:hyperlink>
    </w:p>
    <w:p w:rsidR="00697D8F" w:rsidRDefault="00697D8F" w:rsidP="000B3F78">
      <w:pPr>
        <w:ind w:firstLine="720"/>
      </w:pPr>
      <w:r>
        <w:t>‘prefered identifier’:</w:t>
      </w:r>
      <w:hyperlink w:anchor="_a9304dce0833e68d6c1871feed7ba4c8" w:history="1">
        <w:r>
          <w:rPr>
            <w:rStyle w:val="Hyperlink"/>
          </w:rPr>
          <w:t>Identifier</w:t>
        </w:r>
      </w:hyperlink>
    </w:p>
    <w:p w:rsidR="00697D8F" w:rsidRDefault="00697D8F" w:rsidP="000B3F78">
      <w:pPr>
        <w:ind w:firstLine="720"/>
      </w:pPr>
      <w:r>
        <w:t>‘watched by’:</w:t>
      </w:r>
      <w:hyperlink w:anchor="_a3511bec5be4181aed91476c6b138095" w:history="1">
        <w:r>
          <w:rPr>
            <w:rStyle w:val="Hyperlink"/>
          </w:rPr>
          <w:t>Indicator Watchlist</w:t>
        </w:r>
      </w:hyperlink>
    </w:p>
    <w:p w:rsidR="00697D8F" w:rsidRDefault="00697D8F" w:rsidP="000B3F78">
      <w:pPr>
        <w:ind w:firstLine="720"/>
      </w:pPr>
      <w:r>
        <w:t>‘observed by’:</w:t>
      </w:r>
      <w:hyperlink w:anchor="_1a5b22ec96adcbdd1b918a17fe9b44b2" w:history="1">
        <w:r>
          <w:rPr>
            <w:rStyle w:val="Hyperlink"/>
          </w:rPr>
          <w:t>Observation</w:t>
        </w:r>
      </w:hyperlink>
    </w:p>
    <w:p w:rsidR="00697D8F" w:rsidRDefault="00697D8F" w:rsidP="000B3F78">
      <w:pPr>
        <w:ind w:firstLine="720"/>
      </w:pPr>
      <w:r>
        <w:t>‘made available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697D8F" w:rsidRDefault="00697D8F" w:rsidP="000B3F78">
      <w:r w:rsidRPr="000365A1">
        <w:rPr>
          <w:b/>
          <w:i/>
        </w:rPr>
        <w:t>From</w:t>
      </w:r>
      <w:r>
        <w:t xml:space="preserve"> </w:t>
      </w:r>
      <w:hyperlink w:anchor="_d442d75c9ac335e7a2aadbc96919fc2d" w:history="1">
        <w:r>
          <w:rPr>
            <w:rStyle w:val="Hyperlink"/>
          </w:rPr>
          <w:t>Resource</w:t>
        </w:r>
      </w:hyperlink>
      <w:r>
        <w:t xml:space="preserve">: </w:t>
      </w:r>
    </w:p>
    <w:p w:rsidR="00697D8F" w:rsidRDefault="00697D8F" w:rsidP="000B3F78">
      <w:pPr>
        <w:ind w:firstLine="720"/>
      </w:pPr>
      <w:r>
        <w:t>‘has weakness’:</w:t>
      </w:r>
      <w:hyperlink w:anchor="_503237c91822aea6eb1e81f160d33ce1" w:history="1">
        <w:r>
          <w:rPr>
            <w:rStyle w:val="Hyperlink"/>
          </w:rPr>
          <w:t>Weakness</w:t>
        </w:r>
      </w:hyperlink>
    </w:p>
    <w:p w:rsidR="00697D8F" w:rsidRDefault="00697D8F" w:rsidP="000B3F78">
      <w:pPr>
        <w:ind w:firstLine="720"/>
      </w:pPr>
      <w:r>
        <w:lastRenderedPageBreak/>
        <w:t>‘responsibility of’:</w:t>
      </w:r>
      <w:hyperlink w:anchor="_e6b0cbf74d66e662c0e3b43efa323757" w:history="1">
        <w:r>
          <w:rPr>
            <w:rStyle w:val="Hyperlink"/>
          </w:rPr>
          <w:t>Stakeholder</w:t>
        </w:r>
      </w:hyperlink>
    </w:p>
    <w:p w:rsidR="00697D8F" w:rsidRDefault="00697D8F" w:rsidP="000B3F78">
      <w:pPr>
        <w:ind w:firstLine="720"/>
      </w:pPr>
      <w:r>
        <w:t>‘supports’:</w:t>
      </w:r>
      <w:hyperlink w:anchor="_d442d75c9ac335e7a2aadbc96919fc2d" w:history="1">
        <w:r>
          <w:rPr>
            <w:rStyle w:val="Hyperlink"/>
          </w:rPr>
          <w:t>Resource</w:t>
        </w:r>
      </w:hyperlink>
    </w:p>
    <w:p w:rsidR="00697D8F" w:rsidRDefault="00697D8F" w:rsidP="000B3F78">
      <w:pPr>
        <w:ind w:firstLine="720"/>
      </w:pPr>
      <w:r>
        <w:t>‘impacted by’:</w:t>
      </w:r>
      <w:hyperlink w:anchor="_9bf67544840a1cd6396f28cc292e3ca0" w:history="1">
        <w:r>
          <w:rPr>
            <w:rStyle w:val="Hyperlink"/>
          </w:rPr>
          <w:t>Consequence</w:t>
        </w:r>
      </w:hyperlink>
    </w:p>
    <w:p w:rsidR="00697D8F" w:rsidRDefault="00697D8F" w:rsidP="000B3F78">
      <w:pPr>
        <w:ind w:firstLine="720"/>
      </w:pPr>
      <w:r>
        <w:t>‘required by’:</w:t>
      </w:r>
      <w:hyperlink w:anchor="_83d65b9404a78ed941a332943863e039" w:history="1">
        <w:r>
          <w:rPr>
            <w:rStyle w:val="Hyperlink"/>
          </w:rPr>
          <w:t>Process</w:t>
        </w:r>
      </w:hyperlink>
    </w:p>
    <w:p w:rsidR="00697D8F" w:rsidRDefault="00697D8F" w:rsidP="000B3F78">
      <w:pPr>
        <w:ind w:firstLine="720"/>
      </w:pPr>
      <w:r>
        <w:t>‘has vunerability’:</w:t>
      </w:r>
      <w:hyperlink w:anchor="_d936caf19626476c163d1b8384647aa0" w:history="1">
        <w:r>
          <w:rPr>
            <w:rStyle w:val="Hyperlink"/>
          </w:rPr>
          <w:t>Vulnerability</w:t>
        </w:r>
      </w:hyperlink>
    </w:p>
    <w:p w:rsidR="00697D8F" w:rsidRDefault="00697D8F" w:rsidP="000B3F78">
      <w:pPr>
        <w:ind w:firstLine="720"/>
      </w:pPr>
      <w:r>
        <w:t>‘depends on’:</w:t>
      </w:r>
      <w:hyperlink w:anchor="_d442d75c9ac335e7a2aadbc96919fc2d" w:history="1">
        <w:r>
          <w:rPr>
            <w:rStyle w:val="Hyperlink"/>
          </w:rPr>
          <w:t>Resource</w:t>
        </w:r>
      </w:hyperlink>
    </w:p>
    <w:p w:rsidR="00697D8F" w:rsidRDefault="00697D8F" w:rsidP="000B3F78">
      <w:pPr>
        <w:ind w:firstLine="720"/>
      </w:pPr>
      <w:r>
        <w:t>‘subject to’:</w:t>
      </w:r>
      <w:hyperlink w:anchor="_4a5f789e0663312e51a7733bd354bc59" w:history="1">
        <w:r>
          <w:rPr>
            <w:rStyle w:val="Hyperlink"/>
          </w:rPr>
          <w:t>Authority</w:t>
        </w:r>
      </w:hyperlink>
    </w:p>
    <w:p w:rsidR="00D718D6" w:rsidRDefault="00D718D6" w:rsidP="000B3F78"/>
    <w:p w:rsidR="00D718D6" w:rsidRDefault="005F69A5" w:rsidP="000B3F78">
      <w:pPr>
        <w:pStyle w:val="Heading3"/>
      </w:pPr>
      <w:bookmarkStart w:id="748" w:name="_04a1907e89ec9aacd39369717010d596"/>
      <w:bookmarkStart w:id="749" w:name="_Toc412106923"/>
      <w:r>
        <w:t>Class Risk</w:t>
      </w:r>
      <w:bookmarkEnd w:id="748"/>
      <w:bookmarkEnd w:id="749"/>
    </w:p>
    <w:p w:rsidR="00D718D6" w:rsidRDefault="005F69A5" w:rsidP="000B3F78">
      <w:r>
        <w:t>Risks are identified potential situations with inherent uncertainty having a negative impact (harm) on objectives, people or resources. Risk measures the expected level of harm (net negative desirability) to a primary asset with respect to the objectives of stakeholders.</w:t>
      </w:r>
      <w:r>
        <w:br/>
      </w:r>
      <w:r>
        <w:br/>
        <w:t>Risk refers to uncertainty in terms of vulnerability and are about the severity and impact of the consequences (or outcomes), with respect to something that is valued. It is therefore the combined impact of any conditions, events or factors that can affect the potential for keeping or achieving desired objectives. [LEADing]</w:t>
      </w:r>
    </w:p>
    <w:p w:rsidR="00CB64BC" w:rsidRDefault="00CB64BC" w:rsidP="000B3F78">
      <w:pPr>
        <w:jc w:val="center"/>
      </w:pPr>
      <w:r>
        <w:rPr>
          <w:noProof/>
          <w:lang w:bidi="ar-SA"/>
        </w:rPr>
        <w:drawing>
          <wp:inline distT="0" distB="0" distL="0" distR="0" wp14:anchorId="52F0DF33" wp14:editId="7DAF9525">
            <wp:extent cx="5732145" cy="4493797"/>
            <wp:effectExtent l="0" t="0" r="0" b="0"/>
            <wp:docPr id="526" name="Picture 596423130.jpg" descr="5964231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 name="596423130.jpg"/>
                    <pic:cNvPicPr/>
                  </pic:nvPicPr>
                  <pic:blipFill>
                    <a:blip r:embed="rId63" cstate="print"/>
                    <a:stretch>
                      <a:fillRect/>
                    </a:stretch>
                  </pic:blipFill>
                  <pic:spPr>
                    <a:xfrm>
                      <a:off x="0" y="0"/>
                      <a:ext cx="5732145" cy="4493797"/>
                    </a:xfrm>
                    <a:prstGeom prst="rect">
                      <a:avLst/>
                    </a:prstGeom>
                  </pic:spPr>
                </pic:pic>
              </a:graphicData>
            </a:graphic>
          </wp:inline>
        </w:drawing>
      </w:r>
    </w:p>
    <w:p w:rsidR="00CB64BC" w:rsidRDefault="00CB64BC" w:rsidP="000B3F78">
      <w:pPr>
        <w:pStyle w:val="Figure"/>
        <w:numPr>
          <w:ilvl w:val="0"/>
          <w:numId w:val="4"/>
        </w:numPr>
      </w:pPr>
      <w:bookmarkStart w:id="750" w:name="_Toc412105741"/>
      <w:r>
        <w:t>Risk Detail</w:t>
      </w:r>
      <w:bookmarkEnd w:id="750"/>
    </w:p>
    <w:p w:rsidR="00D718D6" w:rsidRDefault="005F69A5" w:rsidP="000B3F78">
      <w:pPr>
        <w:pStyle w:val="Heading4"/>
      </w:pPr>
      <w:bookmarkStart w:id="751" w:name="_Toc412106924"/>
      <w:r>
        <w:t>Direct Supertypes</w:t>
      </w:r>
      <w:bookmarkEnd w:id="751"/>
    </w:p>
    <w:p w:rsidR="00D718D6" w:rsidRDefault="004619D7" w:rsidP="000B3F78">
      <w:pPr>
        <w:ind w:left="360"/>
      </w:pPr>
      <w:hyperlink w:anchor="_4bdee0568b2f36e553f586b458dace32" w:history="1">
        <w:r w:rsidR="005F69A5">
          <w:rPr>
            <w:rStyle w:val="Hyperlink"/>
          </w:rPr>
          <w:t>Danger</w:t>
        </w:r>
      </w:hyperlink>
      <w:r w:rsidR="005F69A5">
        <w:t xml:space="preserve">, </w:t>
      </w:r>
      <w:hyperlink w:anchor="_b5881b0e5e4eeb119cdf881b4c32b91f" w:history="1">
        <w:r w:rsidR="005F69A5">
          <w:rPr>
            <w:rStyle w:val="Hyperlink"/>
          </w:rPr>
          <w:t>Potential Situation</w:t>
        </w:r>
      </w:hyperlink>
    </w:p>
    <w:p w:rsidR="00D718D6" w:rsidRDefault="005F69A5" w:rsidP="000B3F78">
      <w:pPr>
        <w:pStyle w:val="Code"/>
      </w:pPr>
      <w:r w:rsidRPr="00043180">
        <w:rPr>
          <w:b/>
          <w:sz w:val="24"/>
          <w:szCs w:val="24"/>
        </w:rPr>
        <w:lastRenderedPageBreak/>
        <w:t>package</w:t>
      </w:r>
      <w:r>
        <w:t xml:space="preserve"> Conceptual Modeling and Mapping Library::Risk and Threat Concepts::Risk</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b5881b0e5e4eeb119cdf881b4c32b91f" w:history="1">
        <w:r w:rsidR="007E3012">
          <w:rPr>
            <w:rStyle w:val="Hyperlink"/>
          </w:rPr>
          <w:t>Potential Situation</w:t>
        </w:r>
      </w:hyperlink>
      <w:r>
        <w:t xml:space="preserve">, </w:t>
      </w:r>
      <w:r w:rsidR="007E3012" w:rsidRPr="007E3012">
        <w:rPr>
          <w:rStyle w:val="Hyperlink"/>
        </w:rPr>
        <w:t xml:space="preserve"> </w:t>
      </w:r>
      <w:hyperlink w:anchor="_4bdee0568b2f36e553f586b458dace32" w:history="1">
        <w:r w:rsidR="007E3012">
          <w:rPr>
            <w:rStyle w:val="Hyperlink"/>
          </w:rPr>
          <w:t>Danger</w:t>
        </w:r>
      </w:hyperlink>
    </w:p>
    <w:p w:rsidR="00D718D6" w:rsidRDefault="00D718D6" w:rsidP="000B3F78">
      <w:pPr>
        <w:pStyle w:val="Code"/>
      </w:pPr>
    </w:p>
    <w:p w:rsidR="00D718D6" w:rsidRDefault="005F69A5" w:rsidP="000B3F78">
      <w:pPr>
        <w:pStyle w:val="Heading4"/>
      </w:pPr>
      <w:bookmarkStart w:id="752" w:name="_Toc412106925"/>
      <w:r>
        <w:t>Attributes</w:t>
      </w:r>
      <w:bookmarkEnd w:id="752"/>
    </w:p>
    <w:p w:rsidR="00D718D6" w:rsidRDefault="005F69A5" w:rsidP="000B3F78">
      <w:pPr>
        <w:pStyle w:val="BodyText2"/>
      </w:pPr>
      <w:r>
        <w:rPr>
          <w:noProof/>
          <w:lang w:bidi="ar-SA"/>
        </w:rPr>
        <w:drawing>
          <wp:inline distT="0" distB="0" distL="0" distR="0" wp14:anchorId="53F9A2AD" wp14:editId="2AE2B8F7">
            <wp:extent cx="152400" cy="152400"/>
            <wp:effectExtent l="0" t="0" r="0" b="0"/>
            <wp:docPr id="528" name="Picture -1191367753.jpg" descr="-11913677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 name="-1191367753.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risk level : </w:t>
      </w:r>
      <w:hyperlink w:anchor="_23c4326044009f885190c5ab985800db" w:history="1">
        <w:r>
          <w:rPr>
            <w:rStyle w:val="Hyperlink"/>
          </w:rPr>
          <w:t>Metric</w:t>
        </w:r>
      </w:hyperlink>
    </w:p>
    <w:p w:rsidR="00D718D6" w:rsidRDefault="005F69A5" w:rsidP="000B3F78">
      <w:pPr>
        <w:ind w:left="677" w:firstLine="360"/>
      </w:pPr>
      <w:r>
        <w:t>Net harm times net likelihood</w:t>
      </w:r>
    </w:p>
    <w:p w:rsidR="00D718D6" w:rsidRDefault="005F69A5" w:rsidP="000B3F78">
      <w:pPr>
        <w:pStyle w:val="Heading4"/>
      </w:pPr>
      <w:bookmarkStart w:id="753" w:name="_Toc412106926"/>
      <w:r>
        <w:t>Associations</w:t>
      </w:r>
      <w:bookmarkEnd w:id="753"/>
    </w:p>
    <w:p w:rsidR="00F546FD" w:rsidRDefault="005F69A5" w:rsidP="000B3F78">
      <w:pPr>
        <w:ind w:left="605" w:hanging="245"/>
      </w:pPr>
      <w:r>
        <w:rPr>
          <w:noProof/>
          <w:lang w:bidi="ar-SA"/>
        </w:rPr>
        <w:drawing>
          <wp:inline distT="0" distB="0" distL="0" distR="0" wp14:anchorId="56DEA7B5" wp14:editId="36D4ABA3">
            <wp:extent cx="152400" cy="152400"/>
            <wp:effectExtent l="0" t="0" r="0" b="0"/>
            <wp:docPr id="530" name="Picture 389476031.jpg" descr="389476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 name="389476031.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desiribility metric</w:t>
      </w:r>
      <w:r w:rsidR="00A92CA5">
        <w:t>:</w:t>
      </w:r>
      <w:hyperlink w:anchor="_11010295f8ed009bedb40bfa3aed7f4c" w:history="1">
        <w:r>
          <w:rPr>
            <w:rStyle w:val="Hyperlink"/>
          </w:rPr>
          <w:t>Stakeholder Desirability</w:t>
        </w:r>
      </w:hyperlink>
      <w:r>
        <w:t xml:space="preserve"> </w:t>
      </w:r>
    </w:p>
    <w:p w:rsidR="00A60DB1" w:rsidRDefault="00A60DB1" w:rsidP="000B3F78">
      <w:pPr>
        <w:ind w:left="720" w:firstLine="360"/>
      </w:pPr>
      <w:r>
        <w:t>How much something is desired by a stakeholder.</w:t>
      </w:r>
    </w:p>
    <w:p w:rsidR="00F546FD" w:rsidRDefault="005F69A5" w:rsidP="000B3F78">
      <w:pPr>
        <w:ind w:left="605" w:hanging="245"/>
      </w:pPr>
      <w:r>
        <w:rPr>
          <w:noProof/>
          <w:lang w:bidi="ar-SA"/>
        </w:rPr>
        <w:drawing>
          <wp:inline distT="0" distB="0" distL="0" distR="0" wp14:anchorId="17C960BD" wp14:editId="2390E1F1">
            <wp:extent cx="152400" cy="152400"/>
            <wp:effectExtent l="0" t="0" r="0" b="0"/>
            <wp:docPr id="532" name="Picture 2004790005.jpg" descr="200479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 name="2004790005.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contributes to</w:t>
      </w:r>
      <w:r w:rsidR="00A92CA5">
        <w:t>:</w:t>
      </w:r>
      <w:hyperlink w:anchor="_72703355926e6f9d23631bfd436b3d75" w:history="1">
        <w:r>
          <w:rPr>
            <w:rStyle w:val="Hyperlink"/>
          </w:rPr>
          <w:t>Incident</w:t>
        </w:r>
      </w:hyperlink>
      <w:r>
        <w:t xml:space="preserve"> </w:t>
      </w:r>
      <w:r w:rsidR="00601C69">
        <w:t xml:space="preserve">  </w:t>
      </w:r>
      <w:r w:rsidR="00F546FD" w:rsidRPr="00833C5F">
        <w:rPr>
          <w:i/>
        </w:rPr>
        <w:t>Subsets</w:t>
      </w:r>
      <w:r w:rsidR="00F546FD">
        <w:t>: categorizes:</w:t>
      </w:r>
      <w:hyperlink w:anchor="_63104765cd42c5f76cf72fdc4ed90397" w:history="1">
        <w:r w:rsidR="00F546FD">
          <w:rPr>
            <w:rStyle w:val="Hyperlink"/>
          </w:rPr>
          <w:t>Situation</w:t>
        </w:r>
      </w:hyperlink>
      <w:r w:rsidR="00F546FD">
        <w:rPr>
          <w:rStyle w:val="Hyperlink"/>
        </w:rPr>
        <w:t xml:space="preserve"> </w:t>
      </w:r>
      <w:r w:rsidR="00F546FD">
        <w:t xml:space="preserve">   </w:t>
      </w:r>
    </w:p>
    <w:p w:rsidR="00A60DB1" w:rsidRDefault="00A60DB1" w:rsidP="000B3F78">
      <w:pPr>
        <w:ind w:left="720" w:firstLine="360"/>
      </w:pPr>
      <w:r>
        <w:t>Risks that have contributed incidents</w:t>
      </w:r>
    </w:p>
    <w:p w:rsidR="00F546FD" w:rsidRDefault="005F69A5" w:rsidP="000B3F78">
      <w:pPr>
        <w:ind w:left="605" w:hanging="245"/>
      </w:pPr>
      <w:r>
        <w:rPr>
          <w:noProof/>
          <w:lang w:bidi="ar-SA"/>
        </w:rPr>
        <w:drawing>
          <wp:inline distT="0" distB="0" distL="0" distR="0" wp14:anchorId="0838A5A2" wp14:editId="0036EB7B">
            <wp:extent cx="152400" cy="152400"/>
            <wp:effectExtent l="0" t="0" r="0" b="0"/>
            <wp:docPr id="534" name="Picture 1568753261.jpg" descr="15687532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 name="1568753261.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treatment option</w:t>
      </w:r>
      <w:r w:rsidR="00A92CA5">
        <w:t>:</w:t>
      </w:r>
      <w:hyperlink w:anchor="_2264274457b40c420209d1358827f34a" w:history="1">
        <w:r>
          <w:rPr>
            <w:rStyle w:val="Hyperlink"/>
          </w:rPr>
          <w:t>Risk Treatment Option</w:t>
        </w:r>
      </w:hyperlink>
      <w:r>
        <w:t xml:space="preserve"> </w:t>
      </w:r>
    </w:p>
    <w:p w:rsidR="00A60DB1" w:rsidRDefault="00A60DB1" w:rsidP="000B3F78">
      <w:pPr>
        <w:ind w:left="720" w:firstLine="360"/>
      </w:pPr>
      <w:r>
        <w:t>An option for handling a risk.</w:t>
      </w:r>
    </w:p>
    <w:p w:rsidR="00F546FD" w:rsidRDefault="005F69A5" w:rsidP="000B3F78">
      <w:pPr>
        <w:ind w:left="605" w:hanging="245"/>
      </w:pPr>
      <w:r>
        <w:rPr>
          <w:noProof/>
          <w:lang w:bidi="ar-SA"/>
        </w:rPr>
        <w:drawing>
          <wp:inline distT="0" distB="0" distL="0" distR="0" wp14:anchorId="55F486EE" wp14:editId="20E9299D">
            <wp:extent cx="152400" cy="152400"/>
            <wp:effectExtent l="0" t="0" r="0" b="0"/>
            <wp:docPr id="536" name="Picture -17417802.jpg" descr="-174178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 name="-17417802.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risk to</w:t>
      </w:r>
      <w:r w:rsidR="00A92CA5">
        <w:t>:</w:t>
      </w:r>
      <w:hyperlink w:anchor="_47ee5282957e27e87ceca3ae35620f9a" w:history="1">
        <w:r>
          <w:rPr>
            <w:rStyle w:val="Hyperlink"/>
          </w:rPr>
          <w:t>Primary Asset</w:t>
        </w:r>
      </w:hyperlink>
      <w:r>
        <w:t xml:space="preserve"> </w:t>
      </w:r>
      <w:r w:rsidR="00601C69">
        <w:t xml:space="preserve">  </w:t>
      </w:r>
      <w:r w:rsidR="00F546FD" w:rsidRPr="00833C5F">
        <w:rPr>
          <w:i/>
        </w:rPr>
        <w:t>Subsets</w:t>
      </w:r>
      <w:r w:rsidR="00F546FD">
        <w:t>: harms:</w:t>
      </w:r>
      <w:hyperlink w:anchor="_d442d75c9ac335e7a2aadbc96919fc2d" w:history="1">
        <w:r w:rsidR="00F546FD">
          <w:rPr>
            <w:rStyle w:val="Hyperlink"/>
          </w:rPr>
          <w:t>Resource</w:t>
        </w:r>
      </w:hyperlink>
      <w:r w:rsidR="00F546FD">
        <w:rPr>
          <w:rStyle w:val="Hyperlink"/>
        </w:rPr>
        <w:t xml:space="preserve"> </w:t>
      </w:r>
      <w:r w:rsidR="00F546FD">
        <w:t xml:space="preserve">   </w:t>
      </w:r>
    </w:p>
    <w:p w:rsidR="00A60DB1" w:rsidRDefault="00A60DB1" w:rsidP="000B3F78">
      <w:pPr>
        <w:ind w:left="720" w:firstLine="360"/>
      </w:pPr>
      <w:r>
        <w:t>Asset that would be in danger should a risk happen.</w:t>
      </w:r>
    </w:p>
    <w:p w:rsidR="00F546FD" w:rsidRDefault="005F69A5" w:rsidP="000B3F78">
      <w:pPr>
        <w:ind w:left="605" w:hanging="245"/>
      </w:pPr>
      <w:r>
        <w:rPr>
          <w:noProof/>
          <w:lang w:bidi="ar-SA"/>
        </w:rPr>
        <w:drawing>
          <wp:inline distT="0" distB="0" distL="0" distR="0" wp14:anchorId="2BEE2309" wp14:editId="69C2D02E">
            <wp:extent cx="152400" cy="152400"/>
            <wp:effectExtent l="0" t="0" r="0" b="0"/>
            <wp:docPr id="538" name="Picture -1067369733.jpg" descr="-10673697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 name="-1067369733.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risk owner</w:t>
      </w:r>
      <w:r w:rsidR="00A92CA5">
        <w:t>:</w:t>
      </w:r>
      <w:hyperlink w:anchor="_e6b0cbf74d66e662c0e3b43efa323757" w:history="1">
        <w:r>
          <w:rPr>
            <w:rStyle w:val="Hyperlink"/>
          </w:rPr>
          <w:t>Stakeholder</w:t>
        </w:r>
      </w:hyperlink>
      <w:r>
        <w:t xml:space="preserve"> </w:t>
      </w:r>
    </w:p>
    <w:p w:rsidR="00A60DB1" w:rsidRDefault="00A60DB1" w:rsidP="000B3F78">
      <w:pPr>
        <w:ind w:left="720" w:firstLine="360"/>
      </w:pPr>
      <w:r>
        <w:t>Stakeholder that manages a risk.</w:t>
      </w:r>
    </w:p>
    <w:p w:rsidR="00F546FD" w:rsidRDefault="005F69A5" w:rsidP="000B3F78">
      <w:pPr>
        <w:ind w:left="605" w:hanging="245"/>
      </w:pPr>
      <w:r>
        <w:rPr>
          <w:noProof/>
          <w:lang w:bidi="ar-SA"/>
        </w:rPr>
        <w:drawing>
          <wp:inline distT="0" distB="0" distL="0" distR="0" wp14:anchorId="71B97296" wp14:editId="726DEAB0">
            <wp:extent cx="152400" cy="152400"/>
            <wp:effectExtent l="0" t="0" r="0" b="0"/>
            <wp:docPr id="540" name="Picture 1949928154.jpg" descr="19499281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 name="1949928154.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reduce likelihood via</w:t>
      </w:r>
      <w:r w:rsidR="00A92CA5">
        <w:t>:</w:t>
      </w:r>
      <w:hyperlink w:anchor="_70807c15a257bc97a908d5f6b48d6c3d" w:history="1">
        <w:r>
          <w:rPr>
            <w:rStyle w:val="Hyperlink"/>
          </w:rPr>
          <w:t>Mitigation</w:t>
        </w:r>
      </w:hyperlink>
      <w:r>
        <w:t xml:space="preserve"> </w:t>
      </w:r>
    </w:p>
    <w:p w:rsidR="00A60DB1" w:rsidRDefault="00A60DB1" w:rsidP="000B3F78">
      <w:pPr>
        <w:ind w:left="720" w:firstLine="360"/>
      </w:pPr>
      <w:r>
        <w:t>A potential safeguard against a risk to minimize the possibility of the danger occurring.</w:t>
      </w:r>
    </w:p>
    <w:p w:rsidR="00D718D6" w:rsidRDefault="005F69A5" w:rsidP="000B3F78">
      <w:pPr>
        <w:pStyle w:val="Heading4"/>
      </w:pPr>
      <w:bookmarkStart w:id="754" w:name="_Toc412106927"/>
      <w:r>
        <w:t>Inherited Features</w:t>
      </w:r>
      <w:bookmarkEnd w:id="754"/>
    </w:p>
    <w:p w:rsidR="00697D8F" w:rsidRDefault="00697D8F" w:rsidP="000B3F78">
      <w:r w:rsidRPr="000365A1">
        <w:rPr>
          <w:b/>
          <w:i/>
        </w:rPr>
        <w:t>From</w:t>
      </w:r>
      <w:r>
        <w:t xml:space="preserve"> </w:t>
      </w:r>
      <w:hyperlink w:anchor="_b5881b0e5e4eeb119cdf881b4c32b91f" w:history="1">
        <w:r>
          <w:rPr>
            <w:rStyle w:val="Hyperlink"/>
          </w:rPr>
          <w:t>Potential Situation</w:t>
        </w:r>
      </w:hyperlink>
      <w:r>
        <w:t xml:space="preserve">: </w:t>
      </w:r>
    </w:p>
    <w:p w:rsidR="00697D8F" w:rsidRDefault="00697D8F" w:rsidP="000B3F78">
      <w:pPr>
        <w:ind w:firstLine="720"/>
      </w:pPr>
      <w:r>
        <w:t>‘likelihood’:</w:t>
      </w:r>
      <w:hyperlink w:anchor="_c4bee9dc62c41effa96910b60385b774" w:history="1">
        <w:r>
          <w:rPr>
            <w:rStyle w:val="Hyperlink"/>
          </w:rPr>
          <w:t>Probability Metric</w:t>
        </w:r>
      </w:hyperlink>
    </w:p>
    <w:p w:rsidR="00697D8F" w:rsidRDefault="00697D8F" w:rsidP="000B3F78">
      <w:pPr>
        <w:ind w:firstLine="720"/>
      </w:pPr>
      <w:r>
        <w:t>‘indicated by’:</w:t>
      </w:r>
      <w:hyperlink w:anchor="_0ea506f57adef61cfa374e799c7f4b3e" w:history="1">
        <w:r>
          <w:rPr>
            <w:rStyle w:val="Hyperlink"/>
          </w:rPr>
          <w:t>Indicator</w:t>
        </w:r>
      </w:hyperlink>
    </w:p>
    <w:p w:rsidR="00697D8F" w:rsidRDefault="00697D8F" w:rsidP="000B3F78">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0B3F78">
      <w:pPr>
        <w:ind w:firstLine="720"/>
      </w:pPr>
      <w:r>
        <w:t>‘starts on’:</w:t>
      </w:r>
      <w:hyperlink w:anchor="_404887ca511c022e037ede12e1a8f37a" w:history="1">
        <w:r>
          <w:rPr>
            <w:rStyle w:val="Hyperlink"/>
          </w:rPr>
          <w:t>Time Point</w:t>
        </w:r>
      </w:hyperlink>
    </w:p>
    <w:p w:rsidR="00697D8F" w:rsidRDefault="00697D8F" w:rsidP="000B3F78">
      <w:pPr>
        <w:ind w:firstLine="720"/>
      </w:pPr>
      <w:r>
        <w:t>‘ends on’:</w:t>
      </w:r>
      <w:hyperlink w:anchor="_404887ca511c022e037ede12e1a8f37a" w:history="1">
        <w:r>
          <w:rPr>
            <w:rStyle w:val="Hyperlink"/>
          </w:rPr>
          <w:t>Time Point</w:t>
        </w:r>
      </w:hyperlink>
    </w:p>
    <w:p w:rsidR="00697D8F" w:rsidRDefault="00697D8F" w:rsidP="000B3F78">
      <w:pPr>
        <w:ind w:firstLine="720"/>
      </w:pPr>
      <w:r>
        <w:t>‘has binding’:</w:t>
      </w:r>
      <w:hyperlink w:anchor="_59d00381296cc32f8d191ec24ae537cd" w:history="1">
        <w:r>
          <w:rPr>
            <w:rStyle w:val="Hyperlink"/>
          </w:rPr>
          <w:t>Binding</w:t>
        </w:r>
      </w:hyperlink>
    </w:p>
    <w:p w:rsidR="00697D8F" w:rsidRDefault="00697D8F" w:rsidP="000B3F78">
      <w:pPr>
        <w:ind w:firstLine="720"/>
      </w:pPr>
      <w:r>
        <w:t>‘has consequence’:</w:t>
      </w:r>
      <w:hyperlink w:anchor="_9bf67544840a1cd6396f28cc292e3ca0" w:history="1">
        <w:r>
          <w:rPr>
            <w:rStyle w:val="Hyperlink"/>
          </w:rPr>
          <w:t>Consequence</w:t>
        </w:r>
      </w:hyperlink>
    </w:p>
    <w:p w:rsidR="00697D8F" w:rsidRDefault="00697D8F" w:rsidP="000B3F78">
      <w:pPr>
        <w:ind w:firstLine="720"/>
      </w:pPr>
      <w:r>
        <w:t>‘impacts’:</w:t>
      </w:r>
      <w:hyperlink w:anchor="_13f9005c9106d00d7131680982c2727a" w:history="1">
        <w:r>
          <w:rPr>
            <w:rStyle w:val="Hyperlink"/>
          </w:rPr>
          <w:t>Entity</w:t>
        </w:r>
      </w:hyperlink>
    </w:p>
    <w:p w:rsidR="00697D8F" w:rsidRDefault="00697D8F" w:rsidP="000B3F78">
      <w:pPr>
        <w:ind w:firstLine="720"/>
      </w:pPr>
      <w:r>
        <w:t>‘matches’:</w:t>
      </w:r>
      <w:hyperlink w:anchor="_6db5f6447173086a1a7d18af4f144b69" w:history="1">
        <w:r>
          <w:rPr>
            <w:rStyle w:val="Hyperlink"/>
          </w:rPr>
          <w:t>Template</w:t>
        </w:r>
      </w:hyperlink>
    </w:p>
    <w:p w:rsidR="00697D8F" w:rsidRDefault="00697D8F" w:rsidP="000B3F78">
      <w:pPr>
        <w:ind w:firstLine="720"/>
      </w:pPr>
      <w:r>
        <w:t>‘confidence’:</w:t>
      </w:r>
      <w:hyperlink w:anchor="_515aa0b3c8b3af1351822986548c803a" w:history="1">
        <w:r>
          <w:rPr>
            <w:rStyle w:val="Hyperlink"/>
          </w:rPr>
          <w:t>Confidence Metric</w:t>
        </w:r>
      </w:hyperlink>
    </w:p>
    <w:p w:rsidR="00697D8F" w:rsidRDefault="00697D8F" w:rsidP="000B3F78">
      <w:pPr>
        <w:ind w:firstLine="720"/>
      </w:pPr>
      <w:r>
        <w:t>‘happens before’:</w:t>
      </w:r>
      <w:hyperlink w:anchor="_63104765cd42c5f76cf72fdc4ed90397" w:history="1">
        <w:r>
          <w:rPr>
            <w:rStyle w:val="Hyperlink"/>
          </w:rPr>
          <w:t>Situation</w:t>
        </w:r>
      </w:hyperlink>
    </w:p>
    <w:p w:rsidR="00697D8F" w:rsidRDefault="00697D8F" w:rsidP="000B3F78">
      <w:pPr>
        <w:ind w:firstLine="720"/>
      </w:pPr>
      <w:r>
        <w:t>‘happens after’:</w:t>
      </w:r>
      <w:hyperlink w:anchor="_63104765cd42c5f76cf72fdc4ed90397" w:history="1">
        <w:r>
          <w:rPr>
            <w:rStyle w:val="Hyperlink"/>
          </w:rPr>
          <w:t>Situation</w:t>
        </w:r>
      </w:hyperlink>
    </w:p>
    <w:p w:rsidR="00697D8F" w:rsidRDefault="00697D8F" w:rsidP="000B3F78">
      <w:pPr>
        <w:ind w:firstLine="720"/>
      </w:pPr>
      <w:r>
        <w:t>‘selects’:</w:t>
      </w:r>
      <w:hyperlink w:anchor="_0ea506f57adef61cfa374e799c7f4b3e" w:history="1">
        <w:r>
          <w:rPr>
            <w:rStyle w:val="Hyperlink"/>
          </w:rPr>
          <w:t>Indicator</w:t>
        </w:r>
      </w:hyperlink>
    </w:p>
    <w:p w:rsidR="00697D8F" w:rsidRDefault="00697D8F" w:rsidP="000B3F78">
      <w:pPr>
        <w:ind w:firstLine="720"/>
      </w:pPr>
      <w:r>
        <w:t>‘do’:</w:t>
      </w:r>
      <w:hyperlink w:anchor="_c05d8ea54231ef8385ae369a8cb18a7f" w:history="1">
        <w:r>
          <w:rPr>
            <w:rStyle w:val="Hyperlink"/>
          </w:rPr>
          <w:t>Occurrence</w:t>
        </w:r>
      </w:hyperlink>
    </w:p>
    <w:p w:rsidR="00697D8F" w:rsidRDefault="00697D8F" w:rsidP="000B3F78">
      <w:pPr>
        <w:ind w:firstLine="720"/>
      </w:pPr>
      <w:r>
        <w:t>‘course of action’:</w:t>
      </w:r>
      <w:hyperlink w:anchor="_83d65b9404a78ed941a332943863e039" w:history="1">
        <w:r>
          <w:rPr>
            <w:rStyle w:val="Hyperlink"/>
          </w:rPr>
          <w:t>Process</w:t>
        </w:r>
      </w:hyperlink>
    </w:p>
    <w:p w:rsidR="00697D8F" w:rsidRDefault="00697D8F" w:rsidP="000B3F78">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0B3F78">
      <w:pPr>
        <w:ind w:firstLine="720"/>
      </w:pPr>
      <w:r>
        <w:t>‘used by’:</w:t>
      </w:r>
      <w:hyperlink w:anchor="_c05d8ea54231ef8385ae369a8cb18a7f" w:history="1">
        <w:r>
          <w:rPr>
            <w:rStyle w:val="Hyperlink"/>
          </w:rPr>
          <w:t>Occurrence</w:t>
        </w:r>
      </w:hyperlink>
    </w:p>
    <w:p w:rsidR="00697D8F" w:rsidRDefault="00697D8F" w:rsidP="000B3F78">
      <w:pPr>
        <w:ind w:firstLine="720"/>
      </w:pPr>
      <w:r>
        <w:lastRenderedPageBreak/>
        <w:t>‘is part of’:</w:t>
      </w:r>
      <w:hyperlink w:anchor="_13f9005c9106d00d7131680982c2727a" w:history="1">
        <w:r>
          <w:rPr>
            <w:rStyle w:val="Hyperlink"/>
          </w:rPr>
          <w:t>Entity</w:t>
        </w:r>
      </w:hyperlink>
    </w:p>
    <w:p w:rsidR="00697D8F" w:rsidRDefault="00697D8F" w:rsidP="000B3F78">
      <w:pPr>
        <w:ind w:firstLine="720"/>
      </w:pPr>
      <w:r>
        <w:t>‘has part’:</w:t>
      </w:r>
      <w:hyperlink w:anchor="_13f9005c9106d00d7131680982c2727a" w:history="1">
        <w:r>
          <w:rPr>
            <w:rStyle w:val="Hyperlink"/>
          </w:rPr>
          <w:t>Entity</w:t>
        </w:r>
      </w:hyperlink>
    </w:p>
    <w:p w:rsidR="00697D8F" w:rsidRDefault="00697D8F" w:rsidP="000B3F78">
      <w:pPr>
        <w:ind w:firstLine="720"/>
      </w:pPr>
      <w:r>
        <w:t>‘has state’:</w:t>
      </w:r>
      <w:hyperlink w:anchor="_927c2855748f476d96735ff79da4ebff" w:history="1">
        <w:r>
          <w:rPr>
            <w:rStyle w:val="Hyperlink"/>
          </w:rPr>
          <w:t>State</w:t>
        </w:r>
      </w:hyperlink>
    </w:p>
    <w:p w:rsidR="00697D8F" w:rsidRDefault="00697D8F" w:rsidP="000B3F78">
      <w:pPr>
        <w:ind w:firstLine="720"/>
      </w:pPr>
      <w:r>
        <w:t>‘created by’:</w:t>
      </w:r>
      <w:hyperlink w:anchor="_c05d8ea54231ef8385ae369a8cb18a7f" w:history="1">
        <w:r>
          <w:rPr>
            <w:rStyle w:val="Hyperlink"/>
          </w:rPr>
          <w:t>Occurrence</w:t>
        </w:r>
      </w:hyperlink>
    </w:p>
    <w:p w:rsidR="00697D8F" w:rsidRDefault="00697D8F" w:rsidP="000B3F78">
      <w:pPr>
        <w:ind w:firstLine="720"/>
      </w:pPr>
      <w:r>
        <w:t>‘is related to’:</w:t>
      </w:r>
      <w:hyperlink w:anchor="_13f9005c9106d00d7131680982c2727a" w:history="1">
        <w:r>
          <w:rPr>
            <w:rStyle w:val="Hyperlink"/>
          </w:rPr>
          <w:t>Entity</w:t>
        </w:r>
      </w:hyperlink>
    </w:p>
    <w:p w:rsidR="00697D8F" w:rsidRDefault="00697D8F" w:rsidP="000B3F78">
      <w:pPr>
        <w:ind w:firstLine="720"/>
      </w:pPr>
      <w:r>
        <w:t>‘impacted by’:</w:t>
      </w:r>
      <w:hyperlink w:anchor="_63104765cd42c5f76cf72fdc4ed90397" w:history="1">
        <w:r>
          <w:rPr>
            <w:rStyle w:val="Hyperlink"/>
          </w:rPr>
          <w:t>Situation</w:t>
        </w:r>
      </w:hyperlink>
    </w:p>
    <w:p w:rsidR="00697D8F" w:rsidRDefault="00697D8F" w:rsidP="000B3F78">
      <w:pPr>
        <w:ind w:firstLine="720"/>
      </w:pPr>
      <w:r>
        <w:t>‘identified by’:</w:t>
      </w:r>
      <w:hyperlink w:anchor="_a9304dce0833e68d6c1871feed7ba4c8" w:history="1">
        <w:r>
          <w:rPr>
            <w:rStyle w:val="Hyperlink"/>
          </w:rPr>
          <w:t>Identifier</w:t>
        </w:r>
      </w:hyperlink>
    </w:p>
    <w:p w:rsidR="00697D8F" w:rsidRDefault="00697D8F" w:rsidP="000B3F78">
      <w:pPr>
        <w:ind w:firstLine="720"/>
      </w:pPr>
      <w:r>
        <w:t>‘has name’:</w:t>
      </w:r>
      <w:hyperlink w:anchor="_afe5a48976a2df078be9473827611fb8" w:history="1">
        <w:r>
          <w:rPr>
            <w:rStyle w:val="Hyperlink"/>
          </w:rPr>
          <w:t>Name</w:t>
        </w:r>
      </w:hyperlink>
    </w:p>
    <w:p w:rsidR="00697D8F" w:rsidRDefault="00697D8F" w:rsidP="000B3F78">
      <w:pPr>
        <w:ind w:firstLine="720"/>
      </w:pPr>
      <w:r>
        <w:t>‘prefered identifier’:</w:t>
      </w:r>
      <w:hyperlink w:anchor="_a9304dce0833e68d6c1871feed7ba4c8" w:history="1">
        <w:r>
          <w:rPr>
            <w:rStyle w:val="Hyperlink"/>
          </w:rPr>
          <w:t>Identifier</w:t>
        </w:r>
      </w:hyperlink>
    </w:p>
    <w:p w:rsidR="00697D8F" w:rsidRDefault="00697D8F" w:rsidP="000B3F78">
      <w:pPr>
        <w:ind w:firstLine="720"/>
      </w:pPr>
      <w:r>
        <w:t>‘watched by’:</w:t>
      </w:r>
      <w:hyperlink w:anchor="_a3511bec5be4181aed91476c6b138095" w:history="1">
        <w:r>
          <w:rPr>
            <w:rStyle w:val="Hyperlink"/>
          </w:rPr>
          <w:t>Indicator Watchlist</w:t>
        </w:r>
      </w:hyperlink>
    </w:p>
    <w:p w:rsidR="00697D8F" w:rsidRDefault="00697D8F" w:rsidP="000B3F78">
      <w:pPr>
        <w:ind w:firstLine="720"/>
      </w:pPr>
      <w:r>
        <w:t>‘observed by’:</w:t>
      </w:r>
      <w:hyperlink w:anchor="_1a5b22ec96adcbdd1b918a17fe9b44b2" w:history="1">
        <w:r>
          <w:rPr>
            <w:rStyle w:val="Hyperlink"/>
          </w:rPr>
          <w:t>Observation</w:t>
        </w:r>
      </w:hyperlink>
    </w:p>
    <w:p w:rsidR="00697D8F" w:rsidRDefault="00697D8F" w:rsidP="000B3F78">
      <w:pPr>
        <w:ind w:firstLine="720"/>
      </w:pPr>
      <w:r>
        <w:t>‘made available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697D8F" w:rsidRDefault="00697D8F" w:rsidP="000B3F78">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0B3F78">
      <w:pPr>
        <w:ind w:firstLine="720"/>
      </w:pPr>
      <w:r>
        <w:t>‘generalizes’:</w:t>
      </w:r>
      <w:hyperlink w:anchor="_81284aa430d71f6e8d9c1804d9149488" w:history="1">
        <w:r>
          <w:rPr>
            <w:rStyle w:val="Hyperlink"/>
          </w:rPr>
          <w:t>Context</w:t>
        </w:r>
      </w:hyperlink>
    </w:p>
    <w:p w:rsidR="00697D8F" w:rsidRDefault="00697D8F" w:rsidP="000B3F78">
      <w:pPr>
        <w:ind w:firstLine="720"/>
      </w:pPr>
      <w:r>
        <w:t>‘specializes’:</w:t>
      </w:r>
      <w:hyperlink w:anchor="_81284aa430d71f6e8d9c1804d9149488" w:history="1">
        <w:r>
          <w:rPr>
            <w:rStyle w:val="Hyperlink"/>
          </w:rPr>
          <w:t>Context</w:t>
        </w:r>
      </w:hyperlink>
    </w:p>
    <w:p w:rsidR="00697D8F" w:rsidRDefault="00697D8F" w:rsidP="000B3F78">
      <w:pPr>
        <w:ind w:firstLine="720"/>
      </w:pPr>
      <w:r>
        <w:t>‘contextualizes’:</w:t>
      </w:r>
      <w:hyperlink w:anchor="_3a4ff69ced5d7f7c66bb882997dea37e" w:history="1">
        <w:r>
          <w:rPr>
            <w:rStyle w:val="Hyperlink"/>
          </w:rPr>
          <w:t>Anything</w:t>
        </w:r>
      </w:hyperlink>
    </w:p>
    <w:p w:rsidR="00697D8F" w:rsidRDefault="00697D8F" w:rsidP="000B3F78">
      <w:r w:rsidRPr="000365A1">
        <w:rPr>
          <w:b/>
          <w:i/>
        </w:rPr>
        <w:t>From</w:t>
      </w:r>
      <w:r>
        <w:t xml:space="preserve"> </w:t>
      </w:r>
      <w:hyperlink w:anchor="_6db5f6447173086a1a7d18af4f144b69" w:history="1">
        <w:r>
          <w:rPr>
            <w:rStyle w:val="Hyperlink"/>
          </w:rPr>
          <w:t>Template</w:t>
        </w:r>
      </w:hyperlink>
      <w:r>
        <w:t xml:space="preserve">: </w:t>
      </w:r>
    </w:p>
    <w:p w:rsidR="00697D8F" w:rsidRDefault="00697D8F" w:rsidP="000B3F78">
      <w:pPr>
        <w:ind w:firstLine="720"/>
      </w:pPr>
      <w:r>
        <w:t>‘categorizes’:</w:t>
      </w:r>
      <w:hyperlink w:anchor="_63104765cd42c5f76cf72fdc4ed90397" w:history="1">
        <w:r>
          <w:rPr>
            <w:rStyle w:val="Hyperlink"/>
          </w:rPr>
          <w:t>Situation</w:t>
        </w:r>
      </w:hyperlink>
    </w:p>
    <w:p w:rsidR="00697D8F" w:rsidRDefault="00697D8F" w:rsidP="000B3F78">
      <w:r w:rsidRPr="000365A1">
        <w:rPr>
          <w:b/>
          <w:i/>
        </w:rPr>
        <w:t>From</w:t>
      </w:r>
      <w:r>
        <w:t xml:space="preserve"> </w:t>
      </w:r>
      <w:hyperlink w:anchor="_1e46c059e4f9b5846cdb98d6adff437a" w:history="1">
        <w:r>
          <w:rPr>
            <w:rStyle w:val="Hyperlink"/>
          </w:rPr>
          <w:t>Category</w:t>
        </w:r>
      </w:hyperlink>
      <w:r>
        <w:t xml:space="preserve">: </w:t>
      </w:r>
    </w:p>
    <w:p w:rsidR="00697D8F" w:rsidRDefault="00697D8F" w:rsidP="000B3F78">
      <w:pPr>
        <w:ind w:firstLine="720"/>
      </w:pPr>
      <w:r>
        <w:t>‘categorizes’:</w:t>
      </w:r>
      <w:hyperlink w:anchor="_3a4ff69ced5d7f7c66bb882997dea37e" w:history="1">
        <w:r>
          <w:rPr>
            <w:rStyle w:val="Hyperlink"/>
          </w:rPr>
          <w:t>Anything</w:t>
        </w:r>
      </w:hyperlink>
    </w:p>
    <w:p w:rsidR="00697D8F" w:rsidRDefault="00697D8F" w:rsidP="000B3F78">
      <w:r w:rsidRPr="000365A1">
        <w:rPr>
          <w:b/>
          <w:i/>
        </w:rPr>
        <w:t>From</w:t>
      </w:r>
      <w:r>
        <w:t xml:space="preserve"> </w:t>
      </w:r>
      <w:hyperlink w:anchor="_4bdee0568b2f36e553f586b458dace32" w:history="1">
        <w:r>
          <w:rPr>
            <w:rStyle w:val="Hyperlink"/>
          </w:rPr>
          <w:t>Danger</w:t>
        </w:r>
      </w:hyperlink>
      <w:r>
        <w:t xml:space="preserve">: </w:t>
      </w:r>
    </w:p>
    <w:p w:rsidR="00697D8F" w:rsidRDefault="00697D8F" w:rsidP="000B3F78">
      <w:pPr>
        <w:ind w:firstLine="720"/>
      </w:pPr>
      <w:r>
        <w:t>‘severity’:</w:t>
      </w:r>
      <w:hyperlink w:anchor="_23c4326044009f885190c5ab985800db" w:history="1">
        <w:r>
          <w:rPr>
            <w:rStyle w:val="Hyperlink"/>
          </w:rPr>
          <w:t>Metric</w:t>
        </w:r>
      </w:hyperlink>
    </w:p>
    <w:p w:rsidR="00697D8F" w:rsidRDefault="00697D8F" w:rsidP="000B3F78">
      <w:pPr>
        <w:ind w:firstLine="720"/>
      </w:pPr>
      <w:r>
        <w:t>‘reduce harm via’:</w:t>
      </w:r>
      <w:hyperlink w:anchor="_70807c15a257bc97a908d5f6b48d6c3d" w:history="1">
        <w:r>
          <w:rPr>
            <w:rStyle w:val="Hyperlink"/>
          </w:rPr>
          <w:t>Mitigation</w:t>
        </w:r>
      </w:hyperlink>
    </w:p>
    <w:p w:rsidR="00697D8F" w:rsidRDefault="00697D8F" w:rsidP="000B3F78">
      <w:pPr>
        <w:ind w:firstLine="720"/>
      </w:pPr>
      <w:r>
        <w:t>‘dangerous scenario’:</w:t>
      </w:r>
      <w:hyperlink w:anchor="_f85923f748ecc6b222c0eb85c28ef892" w:history="1">
        <w:r>
          <w:rPr>
            <w:rStyle w:val="Hyperlink"/>
          </w:rPr>
          <w:t>Scenario</w:t>
        </w:r>
      </w:hyperlink>
    </w:p>
    <w:p w:rsidR="00697D8F" w:rsidRDefault="00697D8F" w:rsidP="000B3F78">
      <w:pPr>
        <w:ind w:firstLine="720"/>
      </w:pPr>
      <w:r>
        <w:t>‘source of danger’:</w:t>
      </w:r>
      <w:hyperlink w:anchor="_e92228f26631bd725a174bd1e0d187f6" w:history="1">
        <w:r>
          <w:rPr>
            <w:rStyle w:val="Hyperlink"/>
          </w:rPr>
          <w:t>Danger Source</w:t>
        </w:r>
      </w:hyperlink>
    </w:p>
    <w:p w:rsidR="00D718D6" w:rsidRDefault="00D718D6" w:rsidP="000B3F78"/>
    <w:p w:rsidR="00D718D6" w:rsidRDefault="005F69A5" w:rsidP="000B3F78">
      <w:pPr>
        <w:pStyle w:val="Heading3"/>
      </w:pPr>
      <w:bookmarkStart w:id="755" w:name="_a1a3b28eec0ca3f1341c66c33609bd9f"/>
      <w:bookmarkStart w:id="756" w:name="_Toc412106928"/>
      <w:r>
        <w:t>Class Risk requirement</w:t>
      </w:r>
      <w:bookmarkEnd w:id="755"/>
      <w:bookmarkEnd w:id="756"/>
    </w:p>
    <w:p w:rsidR="00D718D6" w:rsidRDefault="005F69A5" w:rsidP="000B3F78">
      <w:r>
        <w:t>A requirement that constrains a risk or the management of a risk.</w:t>
      </w:r>
    </w:p>
    <w:p w:rsidR="00D718D6" w:rsidRDefault="005F69A5" w:rsidP="000B3F78">
      <w:pPr>
        <w:pStyle w:val="Heading4"/>
      </w:pPr>
      <w:bookmarkStart w:id="757" w:name="_Toc412106929"/>
      <w:r>
        <w:t>Direct Supertypes</w:t>
      </w:r>
      <w:bookmarkEnd w:id="757"/>
    </w:p>
    <w:p w:rsidR="00D718D6" w:rsidRDefault="004619D7" w:rsidP="000B3F78">
      <w:pPr>
        <w:ind w:left="360"/>
      </w:pPr>
      <w:hyperlink w:anchor="_60ffdb442b83b0187668266dd268f2b9" w:history="1">
        <w:r w:rsidR="005F69A5">
          <w:rPr>
            <w:rStyle w:val="Hyperlink"/>
          </w:rPr>
          <w:t>Requirement</w:t>
        </w:r>
      </w:hyperlink>
    </w:p>
    <w:p w:rsidR="00D718D6" w:rsidRDefault="005F69A5" w:rsidP="000B3F78">
      <w:pPr>
        <w:pStyle w:val="Code"/>
      </w:pPr>
      <w:r w:rsidRPr="00043180">
        <w:rPr>
          <w:b/>
          <w:sz w:val="24"/>
          <w:szCs w:val="24"/>
        </w:rPr>
        <w:t>package</w:t>
      </w:r>
      <w:r>
        <w:t xml:space="preserve"> Conceptual Modeling and Mapping Library::Risk and Threat Concepts::Risk</w:t>
      </w:r>
    </w:p>
    <w:p w:rsidR="00D718D6" w:rsidRDefault="005F69A5" w:rsidP="000B3F78">
      <w:pPr>
        <w:pStyle w:val="Code"/>
      </w:pPr>
      <w:r w:rsidRPr="00043180">
        <w:rPr>
          <w:b/>
          <w:sz w:val="24"/>
          <w:szCs w:val="24"/>
        </w:rPr>
        <w:lastRenderedPageBreak/>
        <w:t>extends</w:t>
      </w:r>
      <w:r>
        <w:t xml:space="preserve"> </w:t>
      </w:r>
      <w:r w:rsidR="007E3012" w:rsidRPr="007E3012">
        <w:rPr>
          <w:rStyle w:val="Hyperlink"/>
        </w:rPr>
        <w:t xml:space="preserve"> </w:t>
      </w:r>
      <w:hyperlink w:anchor="_60ffdb442b83b0187668266dd268f2b9" w:history="1">
        <w:r w:rsidR="007E3012">
          <w:rPr>
            <w:rStyle w:val="Hyperlink"/>
          </w:rPr>
          <w:t>Requirement</w:t>
        </w:r>
      </w:hyperlink>
    </w:p>
    <w:p w:rsidR="00D718D6" w:rsidRDefault="00D718D6" w:rsidP="000B3F78">
      <w:pPr>
        <w:pStyle w:val="Code"/>
      </w:pPr>
    </w:p>
    <w:p w:rsidR="00D718D6" w:rsidRDefault="005F69A5" w:rsidP="000B3F78">
      <w:pPr>
        <w:pStyle w:val="Heading4"/>
      </w:pPr>
      <w:bookmarkStart w:id="758" w:name="_Toc412106930"/>
      <w:r>
        <w:t>Inherited Features</w:t>
      </w:r>
      <w:bookmarkEnd w:id="758"/>
    </w:p>
    <w:p w:rsidR="00697D8F" w:rsidRDefault="00697D8F" w:rsidP="000B3F78">
      <w:r w:rsidRPr="000365A1">
        <w:rPr>
          <w:b/>
          <w:i/>
        </w:rPr>
        <w:t>From</w:t>
      </w:r>
      <w:r>
        <w:t xml:space="preserve"> </w:t>
      </w:r>
      <w:hyperlink w:anchor="_5d818d24bb3ea2953ed8691f26985a13" w:history="1">
        <w:r>
          <w:rPr>
            <w:rStyle w:val="Hyperlink"/>
          </w:rPr>
          <w:t>Intent</w:t>
        </w:r>
      </w:hyperlink>
      <w:r>
        <w:t xml:space="preserve">: </w:t>
      </w:r>
    </w:p>
    <w:p w:rsidR="00697D8F" w:rsidRDefault="00697D8F" w:rsidP="000B3F78">
      <w:pPr>
        <w:ind w:firstLine="720"/>
      </w:pPr>
      <w:r>
        <w:t>‘intent of’:</w:t>
      </w:r>
      <w:hyperlink w:anchor="_e6b0cbf74d66e662c0e3b43efa323757" w:history="1">
        <w:r>
          <w:rPr>
            <w:rStyle w:val="Hyperlink"/>
          </w:rPr>
          <w:t>Stakeholder</w:t>
        </w:r>
      </w:hyperlink>
    </w:p>
    <w:p w:rsidR="00697D8F" w:rsidRDefault="00697D8F" w:rsidP="000B3F78">
      <w:pPr>
        <w:ind w:firstLine="720"/>
      </w:pPr>
      <w:r>
        <w:t>‘importance’:</w:t>
      </w:r>
      <w:hyperlink w:anchor="_23c4326044009f885190c5ab985800db" w:history="1">
        <w:r>
          <w:rPr>
            <w:rStyle w:val="Hyperlink"/>
          </w:rPr>
          <w:t>Metric</w:t>
        </w:r>
      </w:hyperlink>
    </w:p>
    <w:p w:rsidR="00D718D6" w:rsidRDefault="00D718D6" w:rsidP="000B3F78"/>
    <w:p w:rsidR="00D718D6" w:rsidRDefault="005F69A5" w:rsidP="000B3F78">
      <w:pPr>
        <w:pStyle w:val="Heading3"/>
      </w:pPr>
      <w:bookmarkStart w:id="759" w:name="_193a4adeca558d8764c81f8d821325ac"/>
      <w:bookmarkStart w:id="760" w:name="_Toc412106931"/>
      <w:r>
        <w:t>Association Class Risk Requirement Satisfaction</w:t>
      </w:r>
      <w:bookmarkEnd w:id="759"/>
      <w:bookmarkEnd w:id="760"/>
    </w:p>
    <w:p w:rsidR="00D718D6" w:rsidRDefault="005F69A5" w:rsidP="000B3F78">
      <w:r>
        <w:t>How a risk requirement is satisfied.</w:t>
      </w:r>
    </w:p>
    <w:p w:rsidR="00D718D6" w:rsidRDefault="005F69A5" w:rsidP="000B3F78">
      <w:pPr>
        <w:pStyle w:val="Heading4"/>
      </w:pPr>
      <w:bookmarkStart w:id="761" w:name="_Toc412106932"/>
      <w:r>
        <w:t>Direct Supertypes</w:t>
      </w:r>
      <w:bookmarkEnd w:id="761"/>
    </w:p>
    <w:p w:rsidR="00D718D6" w:rsidRDefault="004619D7" w:rsidP="000B3F78">
      <w:pPr>
        <w:ind w:left="360"/>
      </w:pPr>
      <w:hyperlink w:anchor="_0ef8c405c79715687856788b13022eea" w:history="1">
        <w:r w:rsidR="005F69A5">
          <w:rPr>
            <w:rStyle w:val="Hyperlink"/>
          </w:rPr>
          <w:t>Satisfaction of requirement</w:t>
        </w:r>
      </w:hyperlink>
    </w:p>
    <w:p w:rsidR="00D718D6" w:rsidRDefault="005F69A5" w:rsidP="000B3F78">
      <w:pPr>
        <w:pStyle w:val="Code"/>
      </w:pPr>
      <w:r w:rsidRPr="00043180">
        <w:rPr>
          <w:b/>
          <w:sz w:val="24"/>
          <w:szCs w:val="24"/>
        </w:rPr>
        <w:t>package</w:t>
      </w:r>
      <w:r>
        <w:t xml:space="preserve"> Conceptual Modeling and Mapping Library::Risk and Threat Concepts::Risk</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0ef8c405c79715687856788b13022eea" w:history="1">
        <w:r w:rsidR="007E3012">
          <w:rPr>
            <w:rStyle w:val="Hyperlink"/>
          </w:rPr>
          <w:t>Satisfaction of requirement</w:t>
        </w:r>
      </w:hyperlink>
    </w:p>
    <w:p w:rsidR="00D718D6" w:rsidRDefault="00D718D6" w:rsidP="000B3F78">
      <w:pPr>
        <w:pStyle w:val="Code"/>
      </w:pPr>
    </w:p>
    <w:p w:rsidR="00D718D6" w:rsidRDefault="005F69A5" w:rsidP="000B3F78">
      <w:pPr>
        <w:pStyle w:val="Heading5"/>
      </w:pPr>
      <w:r>
        <w:t>Association Ends</w:t>
      </w:r>
    </w:p>
    <w:p w:rsidR="003F7C16" w:rsidRDefault="003F7C16" w:rsidP="000B3F78">
      <w:pPr>
        <w:ind w:firstLine="720"/>
      </w:pPr>
      <w:r>
        <w:rPr>
          <w:noProof/>
          <w:lang w:bidi="ar-SA"/>
        </w:rPr>
        <w:drawing>
          <wp:inline distT="0" distB="0" distL="0" distR="0" wp14:anchorId="7DD14810" wp14:editId="60C67DD4">
            <wp:extent cx="152400" cy="152400"/>
            <wp:effectExtent l="0" t="0" r="0" b="0"/>
            <wp:docPr id="542" name="Picture 1510583319.jpg" descr="1510583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 name="1510583319.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subject to risk requirement : </w:t>
      </w:r>
      <w:hyperlink w:anchor="_a1a3b28eec0ca3f1341c66c33609bd9f" w:history="1">
        <w:r>
          <w:rPr>
            <w:rStyle w:val="Hyperlink"/>
          </w:rPr>
          <w:t>Risk requirement</w:t>
        </w:r>
      </w:hyperlink>
      <w:r w:rsidR="00A36678">
        <w:t xml:space="preserve"> </w:t>
      </w:r>
    </w:p>
    <w:p w:rsidR="006847AA" w:rsidRDefault="006847AA" w:rsidP="000B3F78">
      <w:pPr>
        <w:ind w:left="677" w:firstLine="360"/>
      </w:pPr>
      <w:r>
        <w:t>A requirement that is being satisfied.</w:t>
      </w:r>
    </w:p>
    <w:p w:rsidR="003F7C16" w:rsidRDefault="003F7C16" w:rsidP="000B3F78">
      <w:pPr>
        <w:ind w:firstLine="720"/>
      </w:pPr>
      <w:r>
        <w:rPr>
          <w:noProof/>
          <w:lang w:bidi="ar-SA"/>
        </w:rPr>
        <w:drawing>
          <wp:inline distT="0" distB="0" distL="0" distR="0" wp14:anchorId="39D61D23" wp14:editId="66288980">
            <wp:extent cx="152400" cy="152400"/>
            <wp:effectExtent l="0" t="0" r="0" b="0"/>
            <wp:docPr id="544" name="Picture 1510583319.jpg" descr="1510583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 name="1510583319.jpg"/>
                    <pic:cNvPicPr/>
                  </pic:nvPicPr>
                  <pic:blipFill>
                    <a:blip r:embed="rId24" cstate="print"/>
                    <a:stretch>
                      <a:fillRect/>
                    </a:stretch>
                  </pic:blipFill>
                  <pic:spPr>
                    <a:xfrm>
                      <a:off x="0" y="0"/>
                      <a:ext cx="152400" cy="152400"/>
                    </a:xfrm>
                    <a:prstGeom prst="rect">
                      <a:avLst/>
                    </a:prstGeom>
                  </pic:spPr>
                </pic:pic>
              </a:graphicData>
            </a:graphic>
          </wp:inline>
        </w:drawing>
      </w:r>
      <w:r>
        <w:t xml:space="preserve"> constrains risk : </w:t>
      </w:r>
      <w:hyperlink w:anchor="_04a1907e89ec9aacd39369717010d596" w:history="1">
        <w:r>
          <w:rPr>
            <w:rStyle w:val="Hyperlink"/>
          </w:rPr>
          <w:t>Risk</w:t>
        </w:r>
      </w:hyperlink>
      <w:r w:rsidR="00A36678">
        <w:t xml:space="preserve"> </w:t>
      </w:r>
    </w:p>
    <w:p w:rsidR="006847AA" w:rsidRDefault="006847AA" w:rsidP="000B3F78">
      <w:pPr>
        <w:ind w:left="677" w:firstLine="360"/>
      </w:pPr>
      <w:r>
        <w:t>A constraint on risk.</w:t>
      </w:r>
    </w:p>
    <w:p w:rsidR="00D718D6" w:rsidRDefault="005F69A5" w:rsidP="000B3F78">
      <w:pPr>
        <w:pStyle w:val="Heading4"/>
      </w:pPr>
      <w:bookmarkStart w:id="762" w:name="_Toc412106933"/>
      <w:r>
        <w:t>Inherited Features</w:t>
      </w:r>
      <w:bookmarkEnd w:id="762"/>
    </w:p>
    <w:p w:rsidR="00697D8F" w:rsidRDefault="00697D8F" w:rsidP="000B3F78">
      <w:r w:rsidRPr="000365A1">
        <w:rPr>
          <w:b/>
          <w:i/>
        </w:rPr>
        <w:t>From</w:t>
      </w:r>
      <w:r>
        <w:t xml:space="preserve"> </w:t>
      </w:r>
      <w:hyperlink w:anchor="_0ef8c405c79715687856788b13022eea" w:history="1">
        <w:r>
          <w:rPr>
            <w:rStyle w:val="Hyperlink"/>
          </w:rPr>
          <w:t>Satisfaction of requirement</w:t>
        </w:r>
      </w:hyperlink>
      <w:r>
        <w:t xml:space="preserve">: </w:t>
      </w:r>
    </w:p>
    <w:p w:rsidR="00697D8F" w:rsidRDefault="00697D8F" w:rsidP="000B3F78">
      <w:pPr>
        <w:ind w:firstLine="720"/>
      </w:pPr>
      <w:r>
        <w:t>‘degree of satisfaction’:</w:t>
      </w:r>
      <w:hyperlink w:anchor="_23c4326044009f885190c5ab985800db" w:history="1">
        <w:r>
          <w:rPr>
            <w:rStyle w:val="Hyperlink"/>
          </w:rPr>
          <w:t>Metric</w:t>
        </w:r>
      </w:hyperlink>
    </w:p>
    <w:p w:rsidR="00697D8F" w:rsidRDefault="00697D8F" w:rsidP="000B3F78">
      <w:pPr>
        <w:ind w:firstLine="720"/>
      </w:pPr>
      <w:r>
        <w:t>‘constrains’:</w:t>
      </w:r>
      <w:hyperlink w:anchor="_13f9005c9106d00d7131680982c2727a" w:history="1">
        <w:r>
          <w:rPr>
            <w:rStyle w:val="Hyperlink"/>
          </w:rPr>
          <w:t>Entity</w:t>
        </w:r>
      </w:hyperlink>
    </w:p>
    <w:p w:rsidR="00697D8F" w:rsidRDefault="00697D8F" w:rsidP="000B3F78">
      <w:pPr>
        <w:ind w:firstLine="720"/>
      </w:pPr>
      <w:r>
        <w:t>‘subject to’:</w:t>
      </w:r>
      <w:hyperlink w:anchor="_60ffdb442b83b0187668266dd268f2b9" w:history="1">
        <w:r>
          <w:rPr>
            <w:rStyle w:val="Hyperlink"/>
          </w:rPr>
          <w:t>Requirement</w:t>
        </w:r>
      </w:hyperlink>
    </w:p>
    <w:p w:rsidR="00697D8F" w:rsidRDefault="00697D8F" w:rsidP="000B3F78">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0B3F78">
      <w:pPr>
        <w:ind w:firstLine="720"/>
      </w:pPr>
      <w:r>
        <w:t>‘used by’:</w:t>
      </w:r>
      <w:hyperlink w:anchor="_c05d8ea54231ef8385ae369a8cb18a7f" w:history="1">
        <w:r>
          <w:rPr>
            <w:rStyle w:val="Hyperlink"/>
          </w:rPr>
          <w:t>Occurrence</w:t>
        </w:r>
      </w:hyperlink>
    </w:p>
    <w:p w:rsidR="00697D8F" w:rsidRDefault="00697D8F" w:rsidP="000B3F78">
      <w:pPr>
        <w:ind w:firstLine="720"/>
      </w:pPr>
      <w:r>
        <w:t>‘is part of’:</w:t>
      </w:r>
      <w:hyperlink w:anchor="_13f9005c9106d00d7131680982c2727a" w:history="1">
        <w:r>
          <w:rPr>
            <w:rStyle w:val="Hyperlink"/>
          </w:rPr>
          <w:t>Entity</w:t>
        </w:r>
      </w:hyperlink>
    </w:p>
    <w:p w:rsidR="00697D8F" w:rsidRDefault="00697D8F" w:rsidP="000B3F78">
      <w:pPr>
        <w:ind w:firstLine="720"/>
      </w:pPr>
      <w:r>
        <w:t>‘has part’:</w:t>
      </w:r>
      <w:hyperlink w:anchor="_13f9005c9106d00d7131680982c2727a" w:history="1">
        <w:r>
          <w:rPr>
            <w:rStyle w:val="Hyperlink"/>
          </w:rPr>
          <w:t>Entity</w:t>
        </w:r>
      </w:hyperlink>
    </w:p>
    <w:p w:rsidR="00697D8F" w:rsidRDefault="00697D8F" w:rsidP="000B3F78">
      <w:pPr>
        <w:ind w:firstLine="720"/>
      </w:pPr>
      <w:r>
        <w:t>‘has state’:</w:t>
      </w:r>
      <w:hyperlink w:anchor="_927c2855748f476d96735ff79da4ebff" w:history="1">
        <w:r>
          <w:rPr>
            <w:rStyle w:val="Hyperlink"/>
          </w:rPr>
          <w:t>State</w:t>
        </w:r>
      </w:hyperlink>
    </w:p>
    <w:p w:rsidR="00697D8F" w:rsidRDefault="00697D8F" w:rsidP="000B3F78">
      <w:pPr>
        <w:ind w:firstLine="720"/>
      </w:pPr>
      <w:r>
        <w:t>‘created by’:</w:t>
      </w:r>
      <w:hyperlink w:anchor="_c05d8ea54231ef8385ae369a8cb18a7f" w:history="1">
        <w:r>
          <w:rPr>
            <w:rStyle w:val="Hyperlink"/>
          </w:rPr>
          <w:t>Occurrence</w:t>
        </w:r>
      </w:hyperlink>
    </w:p>
    <w:p w:rsidR="00697D8F" w:rsidRDefault="00697D8F" w:rsidP="000B3F78">
      <w:pPr>
        <w:ind w:firstLine="720"/>
      </w:pPr>
      <w:r>
        <w:t>‘is related to’:</w:t>
      </w:r>
      <w:hyperlink w:anchor="_13f9005c9106d00d7131680982c2727a" w:history="1">
        <w:r>
          <w:rPr>
            <w:rStyle w:val="Hyperlink"/>
          </w:rPr>
          <w:t>Entity</w:t>
        </w:r>
      </w:hyperlink>
    </w:p>
    <w:p w:rsidR="00697D8F" w:rsidRDefault="00697D8F" w:rsidP="000B3F78">
      <w:pPr>
        <w:ind w:firstLine="720"/>
      </w:pPr>
      <w:r>
        <w:t>‘impacted by’:</w:t>
      </w:r>
      <w:hyperlink w:anchor="_63104765cd42c5f76cf72fdc4ed90397" w:history="1">
        <w:r>
          <w:rPr>
            <w:rStyle w:val="Hyperlink"/>
          </w:rPr>
          <w:t>Situation</w:t>
        </w:r>
      </w:hyperlink>
    </w:p>
    <w:p w:rsidR="00697D8F" w:rsidRDefault="00697D8F" w:rsidP="000B3F78">
      <w:pPr>
        <w:ind w:firstLine="720"/>
      </w:pPr>
      <w:r>
        <w:t>‘identified by’:</w:t>
      </w:r>
      <w:hyperlink w:anchor="_a9304dce0833e68d6c1871feed7ba4c8" w:history="1">
        <w:r>
          <w:rPr>
            <w:rStyle w:val="Hyperlink"/>
          </w:rPr>
          <w:t>Identifier</w:t>
        </w:r>
      </w:hyperlink>
    </w:p>
    <w:p w:rsidR="00697D8F" w:rsidRDefault="00697D8F" w:rsidP="000B3F78">
      <w:pPr>
        <w:ind w:firstLine="720"/>
      </w:pPr>
      <w:r>
        <w:t>‘has name’:</w:t>
      </w:r>
      <w:hyperlink w:anchor="_afe5a48976a2df078be9473827611fb8" w:history="1">
        <w:r>
          <w:rPr>
            <w:rStyle w:val="Hyperlink"/>
          </w:rPr>
          <w:t>Name</w:t>
        </w:r>
      </w:hyperlink>
    </w:p>
    <w:p w:rsidR="00697D8F" w:rsidRDefault="00697D8F" w:rsidP="000B3F78">
      <w:pPr>
        <w:ind w:firstLine="720"/>
      </w:pPr>
      <w:r>
        <w:t>‘prefered identifier’:</w:t>
      </w:r>
      <w:hyperlink w:anchor="_a9304dce0833e68d6c1871feed7ba4c8" w:history="1">
        <w:r>
          <w:rPr>
            <w:rStyle w:val="Hyperlink"/>
          </w:rPr>
          <w:t>Identifier</w:t>
        </w:r>
      </w:hyperlink>
    </w:p>
    <w:p w:rsidR="00697D8F" w:rsidRDefault="00697D8F" w:rsidP="000B3F78">
      <w:pPr>
        <w:ind w:firstLine="720"/>
      </w:pPr>
      <w:r>
        <w:t>‘watched by’:</w:t>
      </w:r>
      <w:hyperlink w:anchor="_a3511bec5be4181aed91476c6b138095" w:history="1">
        <w:r>
          <w:rPr>
            <w:rStyle w:val="Hyperlink"/>
          </w:rPr>
          <w:t>Indicator Watchlist</w:t>
        </w:r>
      </w:hyperlink>
    </w:p>
    <w:p w:rsidR="00697D8F" w:rsidRDefault="00697D8F" w:rsidP="000B3F78">
      <w:pPr>
        <w:ind w:firstLine="720"/>
      </w:pPr>
      <w:r>
        <w:t>‘observed by’:</w:t>
      </w:r>
      <w:hyperlink w:anchor="_1a5b22ec96adcbdd1b918a17fe9b44b2" w:history="1">
        <w:r>
          <w:rPr>
            <w:rStyle w:val="Hyperlink"/>
          </w:rPr>
          <w:t>Observation</w:t>
        </w:r>
      </w:hyperlink>
    </w:p>
    <w:p w:rsidR="00697D8F" w:rsidRDefault="00697D8F" w:rsidP="000B3F78">
      <w:pPr>
        <w:ind w:firstLine="720"/>
      </w:pPr>
      <w:r>
        <w:t>‘made available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lastRenderedPageBreak/>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D718D6" w:rsidRDefault="00D718D6" w:rsidP="000B3F78"/>
    <w:p w:rsidR="00D718D6" w:rsidRDefault="005F69A5" w:rsidP="000B3F78">
      <w:pPr>
        <w:pStyle w:val="Heading3"/>
      </w:pPr>
      <w:bookmarkStart w:id="763" w:name="_2264274457b40c420209d1358827f34a"/>
      <w:bookmarkStart w:id="764" w:name="_Toc412106934"/>
      <w:r>
        <w:t>Class Risk Treatment Option</w:t>
      </w:r>
      <w:bookmarkEnd w:id="763"/>
      <w:bookmarkEnd w:id="764"/>
    </w:p>
    <w:p w:rsidR="00D718D6" w:rsidRDefault="005F69A5" w:rsidP="000B3F78">
      <w:r>
        <w:t>A representation of a Risk modified in some way to represent an option for the management and handling of a risk.</w:t>
      </w:r>
    </w:p>
    <w:p w:rsidR="00D718D6" w:rsidRDefault="005F69A5" w:rsidP="000B3F78">
      <w:pPr>
        <w:pStyle w:val="Heading4"/>
      </w:pPr>
      <w:bookmarkStart w:id="765" w:name="_Toc412106935"/>
      <w:r>
        <w:t>Direct Supertypes</w:t>
      </w:r>
      <w:bookmarkEnd w:id="765"/>
    </w:p>
    <w:p w:rsidR="00D718D6" w:rsidRDefault="004619D7" w:rsidP="000B3F78">
      <w:pPr>
        <w:ind w:left="360"/>
      </w:pPr>
      <w:hyperlink w:anchor="_04a1907e89ec9aacd39369717010d596" w:history="1">
        <w:r w:rsidR="005F69A5">
          <w:rPr>
            <w:rStyle w:val="Hyperlink"/>
          </w:rPr>
          <w:t>Risk</w:t>
        </w:r>
      </w:hyperlink>
    </w:p>
    <w:p w:rsidR="00D718D6" w:rsidRDefault="005F69A5" w:rsidP="000B3F78">
      <w:pPr>
        <w:pStyle w:val="Code"/>
      </w:pPr>
      <w:r w:rsidRPr="00043180">
        <w:rPr>
          <w:b/>
          <w:sz w:val="24"/>
          <w:szCs w:val="24"/>
        </w:rPr>
        <w:t>package</w:t>
      </w:r>
      <w:r>
        <w:t xml:space="preserve"> Conceptual Modeling and Mapping Library::Risk and Threat Concepts::Risk</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04a1907e89ec9aacd39369717010d596" w:history="1">
        <w:r w:rsidR="007E3012">
          <w:rPr>
            <w:rStyle w:val="Hyperlink"/>
          </w:rPr>
          <w:t>Risk</w:t>
        </w:r>
      </w:hyperlink>
    </w:p>
    <w:p w:rsidR="00D718D6" w:rsidRDefault="00D718D6" w:rsidP="000B3F78">
      <w:pPr>
        <w:pStyle w:val="Code"/>
      </w:pPr>
    </w:p>
    <w:p w:rsidR="00D718D6" w:rsidRDefault="005F69A5" w:rsidP="000B3F78">
      <w:pPr>
        <w:pStyle w:val="Heading4"/>
      </w:pPr>
      <w:bookmarkStart w:id="766" w:name="_Toc412106936"/>
      <w:r>
        <w:t>Attributes</w:t>
      </w:r>
      <w:bookmarkEnd w:id="766"/>
    </w:p>
    <w:p w:rsidR="00D718D6" w:rsidRDefault="005F69A5" w:rsidP="000B3F78">
      <w:pPr>
        <w:pStyle w:val="BodyText2"/>
      </w:pPr>
      <w:r>
        <w:rPr>
          <w:noProof/>
          <w:lang w:bidi="ar-SA"/>
        </w:rPr>
        <w:drawing>
          <wp:inline distT="0" distB="0" distL="0" distR="0" wp14:anchorId="3C2FDFC6" wp14:editId="13A87477">
            <wp:extent cx="152400" cy="152400"/>
            <wp:effectExtent l="0" t="0" r="0" b="0"/>
            <wp:docPr id="546" name="Picture -1386936664.jpg" descr="-13869366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 name="-1386936664.jpg"/>
                    <pic:cNvPicPr/>
                  </pic:nvPicPr>
                  <pic:blipFill>
                    <a:blip r:embed="rId26" cstate="print"/>
                    <a:stretch>
                      <a:fillRect/>
                    </a:stretch>
                  </pic:blipFill>
                  <pic:spPr>
                    <a:xfrm>
                      <a:off x="0" y="0"/>
                      <a:ext cx="152400" cy="152400"/>
                    </a:xfrm>
                    <a:prstGeom prst="rect">
                      <a:avLst/>
                    </a:prstGeom>
                  </pic:spPr>
                </pic:pic>
              </a:graphicData>
            </a:graphic>
          </wp:inline>
        </w:drawing>
      </w:r>
      <w:r>
        <w:t xml:space="preserve"> risk level accepted : </w:t>
      </w:r>
      <w:hyperlink w:anchor="_23c4326044009f885190c5ab985800db" w:history="1">
        <w:r>
          <w:rPr>
            <w:rStyle w:val="Hyperlink"/>
          </w:rPr>
          <w:t>Metric</w:t>
        </w:r>
      </w:hyperlink>
    </w:p>
    <w:p w:rsidR="00D718D6" w:rsidRDefault="005F69A5" w:rsidP="000B3F78">
      <w:pPr>
        <w:pStyle w:val="Heading4"/>
      </w:pPr>
      <w:bookmarkStart w:id="767" w:name="_Toc412106937"/>
      <w:r>
        <w:t>Associations</w:t>
      </w:r>
      <w:bookmarkEnd w:id="767"/>
    </w:p>
    <w:p w:rsidR="00F546FD" w:rsidRDefault="005F69A5" w:rsidP="000B3F78">
      <w:pPr>
        <w:ind w:left="605" w:hanging="245"/>
      </w:pPr>
      <w:r>
        <w:rPr>
          <w:noProof/>
          <w:lang w:bidi="ar-SA"/>
        </w:rPr>
        <w:drawing>
          <wp:inline distT="0" distB="0" distL="0" distR="0" wp14:anchorId="4088C249" wp14:editId="5992482E">
            <wp:extent cx="152400" cy="152400"/>
            <wp:effectExtent l="0" t="0" r="0" b="0"/>
            <wp:docPr id="548" name="Picture 1568753261.jpg" descr="15687532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 name="1568753261.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treatment for</w:t>
      </w:r>
      <w:r w:rsidR="00A92CA5">
        <w:t>:</w:t>
      </w:r>
      <w:hyperlink w:anchor="_04a1907e89ec9aacd39369717010d596" w:history="1">
        <w:r>
          <w:rPr>
            <w:rStyle w:val="Hyperlink"/>
          </w:rPr>
          <w:t>Risk</w:t>
        </w:r>
      </w:hyperlink>
      <w:r>
        <w:t xml:space="preserve"> </w:t>
      </w:r>
    </w:p>
    <w:p w:rsidR="00A60DB1" w:rsidRDefault="00A60DB1" w:rsidP="000B3F78">
      <w:pPr>
        <w:ind w:left="720" w:firstLine="360"/>
      </w:pPr>
      <w:r>
        <w:t>Risk for which an option is being defined.</w:t>
      </w:r>
    </w:p>
    <w:p w:rsidR="00F546FD" w:rsidRDefault="005F69A5" w:rsidP="000B3F78">
      <w:pPr>
        <w:ind w:left="605" w:hanging="245"/>
      </w:pPr>
      <w:r>
        <w:rPr>
          <w:noProof/>
          <w:lang w:bidi="ar-SA"/>
        </w:rPr>
        <w:drawing>
          <wp:inline distT="0" distB="0" distL="0" distR="0" wp14:anchorId="5BE7E87F" wp14:editId="6ACF3D88">
            <wp:extent cx="152400" cy="152400"/>
            <wp:effectExtent l="0" t="0" r="0" b="0"/>
            <wp:docPr id="550" name="Picture -612095893.jpg" descr="-6120958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 name="-612095893.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transfer harm to</w:t>
      </w:r>
      <w:r w:rsidR="00A92CA5">
        <w:t>:</w:t>
      </w:r>
      <w:hyperlink w:anchor="_e6b0cbf74d66e662c0e3b43efa323757" w:history="1">
        <w:r>
          <w:rPr>
            <w:rStyle w:val="Hyperlink"/>
          </w:rPr>
          <w:t>Stakeholder</w:t>
        </w:r>
      </w:hyperlink>
      <w:r>
        <w:t xml:space="preserve"> </w:t>
      </w:r>
    </w:p>
    <w:p w:rsidR="00D718D6" w:rsidRDefault="005F69A5" w:rsidP="000B3F78">
      <w:pPr>
        <w:pStyle w:val="Heading4"/>
      </w:pPr>
      <w:bookmarkStart w:id="768" w:name="_Toc412106938"/>
      <w:r>
        <w:t>Inherited Features</w:t>
      </w:r>
      <w:bookmarkEnd w:id="768"/>
    </w:p>
    <w:p w:rsidR="00697D8F" w:rsidRDefault="00697D8F" w:rsidP="000B3F78">
      <w:r w:rsidRPr="000365A1">
        <w:rPr>
          <w:b/>
          <w:i/>
        </w:rPr>
        <w:t>From</w:t>
      </w:r>
      <w:r>
        <w:t xml:space="preserve"> </w:t>
      </w:r>
      <w:hyperlink w:anchor="_04a1907e89ec9aacd39369717010d596" w:history="1">
        <w:r>
          <w:rPr>
            <w:rStyle w:val="Hyperlink"/>
          </w:rPr>
          <w:t>Risk</w:t>
        </w:r>
      </w:hyperlink>
      <w:r>
        <w:t xml:space="preserve">: </w:t>
      </w:r>
    </w:p>
    <w:p w:rsidR="00697D8F" w:rsidRDefault="00697D8F" w:rsidP="000B3F78">
      <w:pPr>
        <w:ind w:firstLine="720"/>
      </w:pPr>
      <w:r>
        <w:t>‘desiribility metric’:</w:t>
      </w:r>
      <w:hyperlink w:anchor="_11010295f8ed009bedb40bfa3aed7f4c" w:history="1">
        <w:r>
          <w:rPr>
            <w:rStyle w:val="Hyperlink"/>
          </w:rPr>
          <w:t>Stakeholder Desirability</w:t>
        </w:r>
      </w:hyperlink>
    </w:p>
    <w:p w:rsidR="00697D8F" w:rsidRDefault="00697D8F" w:rsidP="000B3F78">
      <w:pPr>
        <w:ind w:firstLine="720"/>
      </w:pPr>
      <w:r>
        <w:t>‘risk level’:</w:t>
      </w:r>
      <w:hyperlink w:anchor="_23c4326044009f885190c5ab985800db" w:history="1">
        <w:r>
          <w:rPr>
            <w:rStyle w:val="Hyperlink"/>
          </w:rPr>
          <w:t>Metric</w:t>
        </w:r>
      </w:hyperlink>
    </w:p>
    <w:p w:rsidR="00697D8F" w:rsidRDefault="00697D8F" w:rsidP="000B3F78">
      <w:pPr>
        <w:ind w:firstLine="720"/>
      </w:pPr>
      <w:r>
        <w:t>‘contributes to’:</w:t>
      </w:r>
      <w:hyperlink w:anchor="_72703355926e6f9d23631bfd436b3d75" w:history="1">
        <w:r>
          <w:rPr>
            <w:rStyle w:val="Hyperlink"/>
          </w:rPr>
          <w:t>Incident</w:t>
        </w:r>
      </w:hyperlink>
    </w:p>
    <w:p w:rsidR="00697D8F" w:rsidRDefault="00697D8F" w:rsidP="000B3F78">
      <w:pPr>
        <w:ind w:firstLine="720"/>
      </w:pPr>
      <w:r>
        <w:t>‘treatment option’:</w:t>
      </w:r>
      <w:hyperlink w:anchor="_2264274457b40c420209d1358827f34a" w:history="1">
        <w:r>
          <w:rPr>
            <w:rStyle w:val="Hyperlink"/>
          </w:rPr>
          <w:t>Risk Treatment Option</w:t>
        </w:r>
      </w:hyperlink>
    </w:p>
    <w:p w:rsidR="00697D8F" w:rsidRDefault="00697D8F" w:rsidP="000B3F78">
      <w:pPr>
        <w:ind w:firstLine="720"/>
      </w:pPr>
      <w:r>
        <w:t>‘risk to’:</w:t>
      </w:r>
      <w:hyperlink w:anchor="_47ee5282957e27e87ceca3ae35620f9a" w:history="1">
        <w:r>
          <w:rPr>
            <w:rStyle w:val="Hyperlink"/>
          </w:rPr>
          <w:t>Primary Asset</w:t>
        </w:r>
      </w:hyperlink>
    </w:p>
    <w:p w:rsidR="00697D8F" w:rsidRDefault="00697D8F" w:rsidP="000B3F78">
      <w:pPr>
        <w:ind w:firstLine="720"/>
      </w:pPr>
      <w:r>
        <w:t>‘risk owner’:</w:t>
      </w:r>
      <w:hyperlink w:anchor="_e6b0cbf74d66e662c0e3b43efa323757" w:history="1">
        <w:r>
          <w:rPr>
            <w:rStyle w:val="Hyperlink"/>
          </w:rPr>
          <w:t>Stakeholder</w:t>
        </w:r>
      </w:hyperlink>
    </w:p>
    <w:p w:rsidR="00697D8F" w:rsidRDefault="00697D8F" w:rsidP="000B3F78">
      <w:pPr>
        <w:ind w:firstLine="720"/>
      </w:pPr>
      <w:r>
        <w:t>‘reduce likelihood via’:</w:t>
      </w:r>
      <w:hyperlink w:anchor="_70807c15a257bc97a908d5f6b48d6c3d" w:history="1">
        <w:r>
          <w:rPr>
            <w:rStyle w:val="Hyperlink"/>
          </w:rPr>
          <w:t>Mitigation</w:t>
        </w:r>
      </w:hyperlink>
    </w:p>
    <w:p w:rsidR="00697D8F" w:rsidRDefault="00697D8F" w:rsidP="000B3F78">
      <w:r w:rsidRPr="000365A1">
        <w:rPr>
          <w:b/>
          <w:i/>
        </w:rPr>
        <w:t>From</w:t>
      </w:r>
      <w:r>
        <w:t xml:space="preserve"> </w:t>
      </w:r>
      <w:hyperlink w:anchor="_b5881b0e5e4eeb119cdf881b4c32b91f" w:history="1">
        <w:r>
          <w:rPr>
            <w:rStyle w:val="Hyperlink"/>
          </w:rPr>
          <w:t>Potential Situation</w:t>
        </w:r>
      </w:hyperlink>
      <w:r>
        <w:t xml:space="preserve">: </w:t>
      </w:r>
    </w:p>
    <w:p w:rsidR="00697D8F" w:rsidRDefault="00697D8F" w:rsidP="000B3F78">
      <w:pPr>
        <w:ind w:firstLine="720"/>
      </w:pPr>
      <w:r>
        <w:t>‘likelihood’:</w:t>
      </w:r>
      <w:hyperlink w:anchor="_c4bee9dc62c41effa96910b60385b774" w:history="1">
        <w:r>
          <w:rPr>
            <w:rStyle w:val="Hyperlink"/>
          </w:rPr>
          <w:t>Probability Metric</w:t>
        </w:r>
      </w:hyperlink>
    </w:p>
    <w:p w:rsidR="00697D8F" w:rsidRDefault="00697D8F" w:rsidP="000B3F78">
      <w:pPr>
        <w:ind w:firstLine="720"/>
      </w:pPr>
      <w:r>
        <w:t>‘indicated by’:</w:t>
      </w:r>
      <w:hyperlink w:anchor="_0ea506f57adef61cfa374e799c7f4b3e" w:history="1">
        <w:r>
          <w:rPr>
            <w:rStyle w:val="Hyperlink"/>
          </w:rPr>
          <w:t>Indicator</w:t>
        </w:r>
      </w:hyperlink>
    </w:p>
    <w:p w:rsidR="00697D8F" w:rsidRDefault="00697D8F" w:rsidP="000B3F78">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0B3F78">
      <w:pPr>
        <w:ind w:firstLine="720"/>
      </w:pPr>
      <w:r>
        <w:t>‘starts on’:</w:t>
      </w:r>
      <w:hyperlink w:anchor="_404887ca511c022e037ede12e1a8f37a" w:history="1">
        <w:r>
          <w:rPr>
            <w:rStyle w:val="Hyperlink"/>
          </w:rPr>
          <w:t>Time Point</w:t>
        </w:r>
      </w:hyperlink>
    </w:p>
    <w:p w:rsidR="00697D8F" w:rsidRDefault="00697D8F" w:rsidP="000B3F78">
      <w:pPr>
        <w:ind w:firstLine="720"/>
      </w:pPr>
      <w:r>
        <w:t>‘ends on’:</w:t>
      </w:r>
      <w:hyperlink w:anchor="_404887ca511c022e037ede12e1a8f37a" w:history="1">
        <w:r>
          <w:rPr>
            <w:rStyle w:val="Hyperlink"/>
          </w:rPr>
          <w:t>Time Point</w:t>
        </w:r>
      </w:hyperlink>
    </w:p>
    <w:p w:rsidR="00697D8F" w:rsidRDefault="00697D8F" w:rsidP="000B3F78">
      <w:pPr>
        <w:ind w:firstLine="720"/>
      </w:pPr>
      <w:r>
        <w:t>‘has binding’:</w:t>
      </w:r>
      <w:hyperlink w:anchor="_59d00381296cc32f8d191ec24ae537cd" w:history="1">
        <w:r>
          <w:rPr>
            <w:rStyle w:val="Hyperlink"/>
          </w:rPr>
          <w:t>Binding</w:t>
        </w:r>
      </w:hyperlink>
    </w:p>
    <w:p w:rsidR="00697D8F" w:rsidRDefault="00697D8F" w:rsidP="000B3F78">
      <w:pPr>
        <w:ind w:firstLine="720"/>
      </w:pPr>
      <w:r>
        <w:t>‘has consequence’:</w:t>
      </w:r>
      <w:hyperlink w:anchor="_9bf67544840a1cd6396f28cc292e3ca0" w:history="1">
        <w:r>
          <w:rPr>
            <w:rStyle w:val="Hyperlink"/>
          </w:rPr>
          <w:t>Consequence</w:t>
        </w:r>
      </w:hyperlink>
    </w:p>
    <w:p w:rsidR="00697D8F" w:rsidRDefault="00697D8F" w:rsidP="000B3F78">
      <w:pPr>
        <w:ind w:firstLine="720"/>
      </w:pPr>
      <w:r>
        <w:t>‘impacts’:</w:t>
      </w:r>
      <w:hyperlink w:anchor="_13f9005c9106d00d7131680982c2727a" w:history="1">
        <w:r>
          <w:rPr>
            <w:rStyle w:val="Hyperlink"/>
          </w:rPr>
          <w:t>Entity</w:t>
        </w:r>
      </w:hyperlink>
    </w:p>
    <w:p w:rsidR="00697D8F" w:rsidRDefault="00697D8F" w:rsidP="000B3F78">
      <w:pPr>
        <w:ind w:firstLine="720"/>
      </w:pPr>
      <w:r>
        <w:lastRenderedPageBreak/>
        <w:t>‘matches’:</w:t>
      </w:r>
      <w:hyperlink w:anchor="_6db5f6447173086a1a7d18af4f144b69" w:history="1">
        <w:r>
          <w:rPr>
            <w:rStyle w:val="Hyperlink"/>
          </w:rPr>
          <w:t>Template</w:t>
        </w:r>
      </w:hyperlink>
    </w:p>
    <w:p w:rsidR="00697D8F" w:rsidRDefault="00697D8F" w:rsidP="000B3F78">
      <w:pPr>
        <w:ind w:firstLine="720"/>
      </w:pPr>
      <w:r>
        <w:t>‘confidence’:</w:t>
      </w:r>
      <w:hyperlink w:anchor="_515aa0b3c8b3af1351822986548c803a" w:history="1">
        <w:r>
          <w:rPr>
            <w:rStyle w:val="Hyperlink"/>
          </w:rPr>
          <w:t>Confidence Metric</w:t>
        </w:r>
      </w:hyperlink>
    </w:p>
    <w:p w:rsidR="00697D8F" w:rsidRDefault="00697D8F" w:rsidP="000B3F78">
      <w:pPr>
        <w:ind w:firstLine="720"/>
      </w:pPr>
      <w:r>
        <w:t>‘happens before’:</w:t>
      </w:r>
      <w:hyperlink w:anchor="_63104765cd42c5f76cf72fdc4ed90397" w:history="1">
        <w:r>
          <w:rPr>
            <w:rStyle w:val="Hyperlink"/>
          </w:rPr>
          <w:t>Situation</w:t>
        </w:r>
      </w:hyperlink>
    </w:p>
    <w:p w:rsidR="00697D8F" w:rsidRDefault="00697D8F" w:rsidP="000B3F78">
      <w:pPr>
        <w:ind w:firstLine="720"/>
      </w:pPr>
      <w:r>
        <w:t>‘happens after’:</w:t>
      </w:r>
      <w:hyperlink w:anchor="_63104765cd42c5f76cf72fdc4ed90397" w:history="1">
        <w:r>
          <w:rPr>
            <w:rStyle w:val="Hyperlink"/>
          </w:rPr>
          <w:t>Situation</w:t>
        </w:r>
      </w:hyperlink>
    </w:p>
    <w:p w:rsidR="00697D8F" w:rsidRDefault="00697D8F" w:rsidP="000B3F78">
      <w:pPr>
        <w:ind w:firstLine="720"/>
      </w:pPr>
      <w:r>
        <w:t>‘selects’:</w:t>
      </w:r>
      <w:hyperlink w:anchor="_0ea506f57adef61cfa374e799c7f4b3e" w:history="1">
        <w:r>
          <w:rPr>
            <w:rStyle w:val="Hyperlink"/>
          </w:rPr>
          <w:t>Indicator</w:t>
        </w:r>
      </w:hyperlink>
    </w:p>
    <w:p w:rsidR="00697D8F" w:rsidRDefault="00697D8F" w:rsidP="000B3F78">
      <w:pPr>
        <w:ind w:firstLine="720"/>
      </w:pPr>
      <w:r>
        <w:t>‘do’:</w:t>
      </w:r>
      <w:hyperlink w:anchor="_c05d8ea54231ef8385ae369a8cb18a7f" w:history="1">
        <w:r>
          <w:rPr>
            <w:rStyle w:val="Hyperlink"/>
          </w:rPr>
          <w:t>Occurrence</w:t>
        </w:r>
      </w:hyperlink>
    </w:p>
    <w:p w:rsidR="00697D8F" w:rsidRDefault="00697D8F" w:rsidP="000B3F78">
      <w:pPr>
        <w:ind w:firstLine="720"/>
      </w:pPr>
      <w:r>
        <w:t>‘course of action’:</w:t>
      </w:r>
      <w:hyperlink w:anchor="_83d65b9404a78ed941a332943863e039" w:history="1">
        <w:r>
          <w:rPr>
            <w:rStyle w:val="Hyperlink"/>
          </w:rPr>
          <w:t>Process</w:t>
        </w:r>
      </w:hyperlink>
    </w:p>
    <w:p w:rsidR="00697D8F" w:rsidRDefault="00697D8F" w:rsidP="000B3F78">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0B3F78">
      <w:pPr>
        <w:ind w:firstLine="720"/>
      </w:pPr>
      <w:r>
        <w:t>‘used by’:</w:t>
      </w:r>
      <w:hyperlink w:anchor="_c05d8ea54231ef8385ae369a8cb18a7f" w:history="1">
        <w:r>
          <w:rPr>
            <w:rStyle w:val="Hyperlink"/>
          </w:rPr>
          <w:t>Occurrence</w:t>
        </w:r>
      </w:hyperlink>
    </w:p>
    <w:p w:rsidR="00697D8F" w:rsidRDefault="00697D8F" w:rsidP="000B3F78">
      <w:pPr>
        <w:ind w:firstLine="720"/>
      </w:pPr>
      <w:r>
        <w:t>‘is part of’:</w:t>
      </w:r>
      <w:hyperlink w:anchor="_13f9005c9106d00d7131680982c2727a" w:history="1">
        <w:r>
          <w:rPr>
            <w:rStyle w:val="Hyperlink"/>
          </w:rPr>
          <w:t>Entity</w:t>
        </w:r>
      </w:hyperlink>
    </w:p>
    <w:p w:rsidR="00697D8F" w:rsidRDefault="00697D8F" w:rsidP="000B3F78">
      <w:pPr>
        <w:ind w:firstLine="720"/>
      </w:pPr>
      <w:r>
        <w:t>‘has part’:</w:t>
      </w:r>
      <w:hyperlink w:anchor="_13f9005c9106d00d7131680982c2727a" w:history="1">
        <w:r>
          <w:rPr>
            <w:rStyle w:val="Hyperlink"/>
          </w:rPr>
          <w:t>Entity</w:t>
        </w:r>
      </w:hyperlink>
    </w:p>
    <w:p w:rsidR="00697D8F" w:rsidRDefault="00697D8F" w:rsidP="000B3F78">
      <w:pPr>
        <w:ind w:firstLine="720"/>
      </w:pPr>
      <w:r>
        <w:t>‘has state’:</w:t>
      </w:r>
      <w:hyperlink w:anchor="_927c2855748f476d96735ff79da4ebff" w:history="1">
        <w:r>
          <w:rPr>
            <w:rStyle w:val="Hyperlink"/>
          </w:rPr>
          <w:t>State</w:t>
        </w:r>
      </w:hyperlink>
    </w:p>
    <w:p w:rsidR="00697D8F" w:rsidRDefault="00697D8F" w:rsidP="000B3F78">
      <w:pPr>
        <w:ind w:firstLine="720"/>
      </w:pPr>
      <w:r>
        <w:t>‘created by’:</w:t>
      </w:r>
      <w:hyperlink w:anchor="_c05d8ea54231ef8385ae369a8cb18a7f" w:history="1">
        <w:r>
          <w:rPr>
            <w:rStyle w:val="Hyperlink"/>
          </w:rPr>
          <w:t>Occurrence</w:t>
        </w:r>
      </w:hyperlink>
    </w:p>
    <w:p w:rsidR="00697D8F" w:rsidRDefault="00697D8F" w:rsidP="000B3F78">
      <w:pPr>
        <w:ind w:firstLine="720"/>
      </w:pPr>
      <w:r>
        <w:t>‘is related to’:</w:t>
      </w:r>
      <w:hyperlink w:anchor="_13f9005c9106d00d7131680982c2727a" w:history="1">
        <w:r>
          <w:rPr>
            <w:rStyle w:val="Hyperlink"/>
          </w:rPr>
          <w:t>Entity</w:t>
        </w:r>
      </w:hyperlink>
    </w:p>
    <w:p w:rsidR="00697D8F" w:rsidRDefault="00697D8F" w:rsidP="000B3F78">
      <w:pPr>
        <w:ind w:firstLine="720"/>
      </w:pPr>
      <w:r>
        <w:t>‘impacted by’:</w:t>
      </w:r>
      <w:hyperlink w:anchor="_63104765cd42c5f76cf72fdc4ed90397" w:history="1">
        <w:r>
          <w:rPr>
            <w:rStyle w:val="Hyperlink"/>
          </w:rPr>
          <w:t>Situation</w:t>
        </w:r>
      </w:hyperlink>
    </w:p>
    <w:p w:rsidR="00697D8F" w:rsidRDefault="00697D8F" w:rsidP="000B3F78">
      <w:pPr>
        <w:ind w:firstLine="720"/>
      </w:pPr>
      <w:r>
        <w:t>‘identified by’:</w:t>
      </w:r>
      <w:hyperlink w:anchor="_a9304dce0833e68d6c1871feed7ba4c8" w:history="1">
        <w:r>
          <w:rPr>
            <w:rStyle w:val="Hyperlink"/>
          </w:rPr>
          <w:t>Identifier</w:t>
        </w:r>
      </w:hyperlink>
    </w:p>
    <w:p w:rsidR="00697D8F" w:rsidRDefault="00697D8F" w:rsidP="000B3F78">
      <w:pPr>
        <w:ind w:firstLine="720"/>
      </w:pPr>
      <w:r>
        <w:t>‘has name’:</w:t>
      </w:r>
      <w:hyperlink w:anchor="_afe5a48976a2df078be9473827611fb8" w:history="1">
        <w:r>
          <w:rPr>
            <w:rStyle w:val="Hyperlink"/>
          </w:rPr>
          <w:t>Name</w:t>
        </w:r>
      </w:hyperlink>
    </w:p>
    <w:p w:rsidR="00697D8F" w:rsidRDefault="00697D8F" w:rsidP="000B3F78">
      <w:pPr>
        <w:ind w:firstLine="720"/>
      </w:pPr>
      <w:r>
        <w:t>‘prefered identifier’:</w:t>
      </w:r>
      <w:hyperlink w:anchor="_a9304dce0833e68d6c1871feed7ba4c8" w:history="1">
        <w:r>
          <w:rPr>
            <w:rStyle w:val="Hyperlink"/>
          </w:rPr>
          <w:t>Identifier</w:t>
        </w:r>
      </w:hyperlink>
    </w:p>
    <w:p w:rsidR="00697D8F" w:rsidRDefault="00697D8F" w:rsidP="000B3F78">
      <w:pPr>
        <w:ind w:firstLine="720"/>
      </w:pPr>
      <w:r>
        <w:t>‘watched by’:</w:t>
      </w:r>
      <w:hyperlink w:anchor="_a3511bec5be4181aed91476c6b138095" w:history="1">
        <w:r>
          <w:rPr>
            <w:rStyle w:val="Hyperlink"/>
          </w:rPr>
          <w:t>Indicator Watchlist</w:t>
        </w:r>
      </w:hyperlink>
    </w:p>
    <w:p w:rsidR="00697D8F" w:rsidRDefault="00697D8F" w:rsidP="000B3F78">
      <w:pPr>
        <w:ind w:firstLine="720"/>
      </w:pPr>
      <w:r>
        <w:t>‘observed by’:</w:t>
      </w:r>
      <w:hyperlink w:anchor="_1a5b22ec96adcbdd1b918a17fe9b44b2" w:history="1">
        <w:r>
          <w:rPr>
            <w:rStyle w:val="Hyperlink"/>
          </w:rPr>
          <w:t>Observation</w:t>
        </w:r>
      </w:hyperlink>
    </w:p>
    <w:p w:rsidR="00697D8F" w:rsidRDefault="00697D8F" w:rsidP="000B3F78">
      <w:pPr>
        <w:ind w:firstLine="720"/>
      </w:pPr>
      <w:r>
        <w:t>‘made available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697D8F" w:rsidRDefault="00697D8F" w:rsidP="000B3F78">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0B3F78">
      <w:pPr>
        <w:ind w:firstLine="720"/>
      </w:pPr>
      <w:r>
        <w:t>‘generalizes’:</w:t>
      </w:r>
      <w:hyperlink w:anchor="_81284aa430d71f6e8d9c1804d9149488" w:history="1">
        <w:r>
          <w:rPr>
            <w:rStyle w:val="Hyperlink"/>
          </w:rPr>
          <w:t>Context</w:t>
        </w:r>
      </w:hyperlink>
    </w:p>
    <w:p w:rsidR="00697D8F" w:rsidRDefault="00697D8F" w:rsidP="000B3F78">
      <w:pPr>
        <w:ind w:firstLine="720"/>
      </w:pPr>
      <w:r>
        <w:t>‘specializes’:</w:t>
      </w:r>
      <w:hyperlink w:anchor="_81284aa430d71f6e8d9c1804d9149488" w:history="1">
        <w:r>
          <w:rPr>
            <w:rStyle w:val="Hyperlink"/>
          </w:rPr>
          <w:t>Context</w:t>
        </w:r>
      </w:hyperlink>
    </w:p>
    <w:p w:rsidR="00697D8F" w:rsidRDefault="00697D8F" w:rsidP="000B3F78">
      <w:pPr>
        <w:ind w:firstLine="720"/>
      </w:pPr>
      <w:r>
        <w:t>‘contextualizes’:</w:t>
      </w:r>
      <w:hyperlink w:anchor="_3a4ff69ced5d7f7c66bb882997dea37e" w:history="1">
        <w:r>
          <w:rPr>
            <w:rStyle w:val="Hyperlink"/>
          </w:rPr>
          <w:t>Anything</w:t>
        </w:r>
      </w:hyperlink>
    </w:p>
    <w:p w:rsidR="00697D8F" w:rsidRDefault="00697D8F" w:rsidP="000B3F78">
      <w:r w:rsidRPr="000365A1">
        <w:rPr>
          <w:b/>
          <w:i/>
        </w:rPr>
        <w:t>From</w:t>
      </w:r>
      <w:r>
        <w:t xml:space="preserve"> </w:t>
      </w:r>
      <w:hyperlink w:anchor="_6db5f6447173086a1a7d18af4f144b69" w:history="1">
        <w:r>
          <w:rPr>
            <w:rStyle w:val="Hyperlink"/>
          </w:rPr>
          <w:t>Template</w:t>
        </w:r>
      </w:hyperlink>
      <w:r>
        <w:t xml:space="preserve">: </w:t>
      </w:r>
    </w:p>
    <w:p w:rsidR="00697D8F" w:rsidRDefault="00697D8F" w:rsidP="000B3F78">
      <w:pPr>
        <w:ind w:firstLine="720"/>
      </w:pPr>
      <w:r>
        <w:t>‘categorizes’:</w:t>
      </w:r>
      <w:hyperlink w:anchor="_63104765cd42c5f76cf72fdc4ed90397" w:history="1">
        <w:r>
          <w:rPr>
            <w:rStyle w:val="Hyperlink"/>
          </w:rPr>
          <w:t>Situation</w:t>
        </w:r>
      </w:hyperlink>
    </w:p>
    <w:p w:rsidR="00697D8F" w:rsidRDefault="00697D8F" w:rsidP="000B3F78">
      <w:r w:rsidRPr="000365A1">
        <w:rPr>
          <w:b/>
          <w:i/>
        </w:rPr>
        <w:t>From</w:t>
      </w:r>
      <w:r>
        <w:t xml:space="preserve"> </w:t>
      </w:r>
      <w:hyperlink w:anchor="_1e46c059e4f9b5846cdb98d6adff437a" w:history="1">
        <w:r>
          <w:rPr>
            <w:rStyle w:val="Hyperlink"/>
          </w:rPr>
          <w:t>Category</w:t>
        </w:r>
      </w:hyperlink>
      <w:r>
        <w:t xml:space="preserve">: </w:t>
      </w:r>
    </w:p>
    <w:p w:rsidR="00697D8F" w:rsidRDefault="00697D8F" w:rsidP="000B3F78">
      <w:pPr>
        <w:ind w:firstLine="720"/>
      </w:pPr>
      <w:r>
        <w:t>‘categorizes’:</w:t>
      </w:r>
      <w:hyperlink w:anchor="_3a4ff69ced5d7f7c66bb882997dea37e" w:history="1">
        <w:r>
          <w:rPr>
            <w:rStyle w:val="Hyperlink"/>
          </w:rPr>
          <w:t>Anything</w:t>
        </w:r>
      </w:hyperlink>
    </w:p>
    <w:p w:rsidR="00697D8F" w:rsidRDefault="00697D8F" w:rsidP="000B3F78">
      <w:r w:rsidRPr="000365A1">
        <w:rPr>
          <w:b/>
          <w:i/>
        </w:rPr>
        <w:t>From</w:t>
      </w:r>
      <w:r>
        <w:t xml:space="preserve"> </w:t>
      </w:r>
      <w:hyperlink w:anchor="_4bdee0568b2f36e553f586b458dace32" w:history="1">
        <w:r>
          <w:rPr>
            <w:rStyle w:val="Hyperlink"/>
          </w:rPr>
          <w:t>Danger</w:t>
        </w:r>
      </w:hyperlink>
      <w:r>
        <w:t xml:space="preserve">: </w:t>
      </w:r>
    </w:p>
    <w:p w:rsidR="00697D8F" w:rsidRDefault="00697D8F" w:rsidP="000B3F78">
      <w:pPr>
        <w:ind w:firstLine="720"/>
      </w:pPr>
      <w:r>
        <w:t>‘severity’:</w:t>
      </w:r>
      <w:hyperlink w:anchor="_23c4326044009f885190c5ab985800db" w:history="1">
        <w:r>
          <w:rPr>
            <w:rStyle w:val="Hyperlink"/>
          </w:rPr>
          <w:t>Metric</w:t>
        </w:r>
      </w:hyperlink>
    </w:p>
    <w:p w:rsidR="00697D8F" w:rsidRDefault="00697D8F" w:rsidP="000B3F78">
      <w:pPr>
        <w:ind w:firstLine="720"/>
      </w:pPr>
      <w:r>
        <w:t>‘reduce harm via’:</w:t>
      </w:r>
      <w:hyperlink w:anchor="_70807c15a257bc97a908d5f6b48d6c3d" w:history="1">
        <w:r>
          <w:rPr>
            <w:rStyle w:val="Hyperlink"/>
          </w:rPr>
          <w:t>Mitigation</w:t>
        </w:r>
      </w:hyperlink>
    </w:p>
    <w:p w:rsidR="00697D8F" w:rsidRDefault="00697D8F" w:rsidP="000B3F78">
      <w:pPr>
        <w:ind w:firstLine="720"/>
      </w:pPr>
      <w:r>
        <w:lastRenderedPageBreak/>
        <w:t>‘dangerous scenario’:</w:t>
      </w:r>
      <w:hyperlink w:anchor="_f85923f748ecc6b222c0eb85c28ef892" w:history="1">
        <w:r>
          <w:rPr>
            <w:rStyle w:val="Hyperlink"/>
          </w:rPr>
          <w:t>Scenario</w:t>
        </w:r>
      </w:hyperlink>
    </w:p>
    <w:p w:rsidR="00697D8F" w:rsidRDefault="00697D8F" w:rsidP="000B3F78">
      <w:pPr>
        <w:ind w:firstLine="720"/>
      </w:pPr>
      <w:r>
        <w:t>‘source of danger’:</w:t>
      </w:r>
      <w:hyperlink w:anchor="_e92228f26631bd725a174bd1e0d187f6" w:history="1">
        <w:r>
          <w:rPr>
            <w:rStyle w:val="Hyperlink"/>
          </w:rPr>
          <w:t>Danger Source</w:t>
        </w:r>
      </w:hyperlink>
    </w:p>
    <w:p w:rsidR="00D718D6" w:rsidRDefault="00D718D6" w:rsidP="000B3F78"/>
    <w:p w:rsidR="00D718D6" w:rsidRDefault="005F69A5" w:rsidP="000B3F78">
      <w:pPr>
        <w:pStyle w:val="Heading3"/>
      </w:pPr>
      <w:bookmarkStart w:id="769" w:name="_3808bf8833da2fdb6f89d9e4ffa81146"/>
      <w:bookmarkStart w:id="770" w:name="_Toc412106939"/>
      <w:r>
        <w:t>Class Threat</w:t>
      </w:r>
      <w:bookmarkEnd w:id="769"/>
      <w:bookmarkEnd w:id="770"/>
    </w:p>
    <w:p w:rsidR="00D718D6" w:rsidRDefault="005F69A5" w:rsidP="000B3F78">
      <w:r>
        <w:t>Threat is a situation that increases the likelihood of one or more related attacks.</w:t>
      </w:r>
      <w:r>
        <w:br/>
        <w:t>The threat consists of the existence of one or more potential attackers together with a set of one or more system conditions or states that provide motivation to the attackers. Thus, the threat of theft may result in an actual theft (attack), and threats correspond to attacks that are typically classified by attacker motivation (e.g., theft) as opposed to technique (e.g., spoofing). In some books and articles, the different but highly related terms “attack” and “threat” are sometimes confounded by being used as synonyms [Firesmith 03, Tulloch 03].</w:t>
      </w:r>
    </w:p>
    <w:p w:rsidR="00D718D6" w:rsidRDefault="005F69A5" w:rsidP="000B3F78">
      <w:pPr>
        <w:pStyle w:val="Heading4"/>
      </w:pPr>
      <w:bookmarkStart w:id="771" w:name="_Toc412106940"/>
      <w:r>
        <w:t>Direct Supertypes</w:t>
      </w:r>
      <w:bookmarkEnd w:id="771"/>
    </w:p>
    <w:p w:rsidR="00D718D6" w:rsidRDefault="004619D7" w:rsidP="000B3F78">
      <w:pPr>
        <w:ind w:left="360"/>
      </w:pPr>
      <w:hyperlink w:anchor="_66d5bceb1d0432b3ead820d2dfa08e8e" w:history="1">
        <w:r w:rsidR="005F69A5">
          <w:rPr>
            <w:rStyle w:val="Hyperlink"/>
          </w:rPr>
          <w:t>Dangerous Activity</w:t>
        </w:r>
      </w:hyperlink>
      <w:r w:rsidR="005F69A5">
        <w:t xml:space="preserve">, </w:t>
      </w:r>
      <w:hyperlink w:anchor="_04a1907e89ec9aacd39369717010d596" w:history="1">
        <w:r w:rsidR="005F69A5">
          <w:rPr>
            <w:rStyle w:val="Hyperlink"/>
          </w:rPr>
          <w:t>Risk</w:t>
        </w:r>
      </w:hyperlink>
    </w:p>
    <w:p w:rsidR="00D718D6" w:rsidRDefault="005F69A5" w:rsidP="000B3F78">
      <w:pPr>
        <w:pStyle w:val="Code"/>
      </w:pPr>
      <w:r w:rsidRPr="00043180">
        <w:rPr>
          <w:b/>
          <w:sz w:val="24"/>
          <w:szCs w:val="24"/>
        </w:rPr>
        <w:t>package</w:t>
      </w:r>
      <w:r>
        <w:t xml:space="preserve"> Conceptual Modeling and Mapping Library::Risk and Threat Concepts::Risk</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66d5bceb1d0432b3ead820d2dfa08e8e" w:history="1">
        <w:r w:rsidR="007E3012">
          <w:rPr>
            <w:rStyle w:val="Hyperlink"/>
          </w:rPr>
          <w:t>Dangerous Activity</w:t>
        </w:r>
      </w:hyperlink>
      <w:r>
        <w:t xml:space="preserve">, </w:t>
      </w:r>
      <w:r w:rsidR="007E3012" w:rsidRPr="007E3012">
        <w:rPr>
          <w:rStyle w:val="Hyperlink"/>
        </w:rPr>
        <w:t xml:space="preserve"> </w:t>
      </w:r>
      <w:hyperlink w:anchor="_04a1907e89ec9aacd39369717010d596" w:history="1">
        <w:r w:rsidR="007E3012">
          <w:rPr>
            <w:rStyle w:val="Hyperlink"/>
          </w:rPr>
          <w:t>Risk</w:t>
        </w:r>
      </w:hyperlink>
    </w:p>
    <w:p w:rsidR="00D718D6" w:rsidRDefault="00D718D6" w:rsidP="000B3F78">
      <w:pPr>
        <w:pStyle w:val="Code"/>
      </w:pPr>
    </w:p>
    <w:p w:rsidR="00D718D6" w:rsidRDefault="005F69A5" w:rsidP="000B3F78">
      <w:pPr>
        <w:pStyle w:val="Heading4"/>
      </w:pPr>
      <w:bookmarkStart w:id="772" w:name="_Toc412106941"/>
      <w:r>
        <w:t>Inherited Features</w:t>
      </w:r>
      <w:bookmarkEnd w:id="772"/>
    </w:p>
    <w:p w:rsidR="00697D8F" w:rsidRDefault="00697D8F" w:rsidP="000B3F78">
      <w:r w:rsidRPr="000365A1">
        <w:rPr>
          <w:b/>
          <w:i/>
        </w:rPr>
        <w:t>From</w:t>
      </w:r>
      <w:r>
        <w:t xml:space="preserve"> </w:t>
      </w:r>
      <w:hyperlink w:anchor="_66d5bceb1d0432b3ead820d2dfa08e8e" w:history="1">
        <w:r>
          <w:rPr>
            <w:rStyle w:val="Hyperlink"/>
          </w:rPr>
          <w:t>Dangerous Activity</w:t>
        </w:r>
      </w:hyperlink>
      <w:r>
        <w:t xml:space="preserve">: </w:t>
      </w:r>
    </w:p>
    <w:p w:rsidR="00697D8F" w:rsidRDefault="00697D8F" w:rsidP="000B3F78">
      <w:pPr>
        <w:ind w:firstLine="720"/>
      </w:pPr>
      <w:r>
        <w:t>‘perpitrator’:</w:t>
      </w:r>
      <w:hyperlink w:anchor="_a2021927a094afb50933eb829143a391" w:history="1">
        <w:r>
          <w:rPr>
            <w:rStyle w:val="Hyperlink"/>
          </w:rPr>
          <w:t>Threat Actor</w:t>
        </w:r>
      </w:hyperlink>
    </w:p>
    <w:p w:rsidR="00697D8F" w:rsidRDefault="00697D8F" w:rsidP="000B3F78">
      <w:r w:rsidRPr="000365A1">
        <w:rPr>
          <w:b/>
          <w:i/>
        </w:rPr>
        <w:t>From</w:t>
      </w:r>
      <w:r>
        <w:t xml:space="preserve"> </w:t>
      </w:r>
      <w:hyperlink w:anchor="_4bdee0568b2f36e553f586b458dace32" w:history="1">
        <w:r>
          <w:rPr>
            <w:rStyle w:val="Hyperlink"/>
          </w:rPr>
          <w:t>Danger</w:t>
        </w:r>
      </w:hyperlink>
      <w:r>
        <w:t xml:space="preserve">: </w:t>
      </w:r>
    </w:p>
    <w:p w:rsidR="00697D8F" w:rsidRDefault="00697D8F" w:rsidP="000B3F78">
      <w:pPr>
        <w:ind w:firstLine="720"/>
      </w:pPr>
      <w:r>
        <w:t>‘severity’:</w:t>
      </w:r>
      <w:hyperlink w:anchor="_23c4326044009f885190c5ab985800db" w:history="1">
        <w:r>
          <w:rPr>
            <w:rStyle w:val="Hyperlink"/>
          </w:rPr>
          <w:t>Metric</w:t>
        </w:r>
      </w:hyperlink>
    </w:p>
    <w:p w:rsidR="00697D8F" w:rsidRDefault="00697D8F" w:rsidP="000B3F78">
      <w:pPr>
        <w:ind w:firstLine="720"/>
      </w:pPr>
      <w:r>
        <w:t>‘reduce harm via’:</w:t>
      </w:r>
      <w:hyperlink w:anchor="_70807c15a257bc97a908d5f6b48d6c3d" w:history="1">
        <w:r>
          <w:rPr>
            <w:rStyle w:val="Hyperlink"/>
          </w:rPr>
          <w:t>Mitigation</w:t>
        </w:r>
      </w:hyperlink>
    </w:p>
    <w:p w:rsidR="00697D8F" w:rsidRDefault="00697D8F" w:rsidP="000B3F78">
      <w:pPr>
        <w:ind w:firstLine="720"/>
      </w:pPr>
      <w:r>
        <w:t>‘dangerous scenario’:</w:t>
      </w:r>
      <w:hyperlink w:anchor="_f85923f748ecc6b222c0eb85c28ef892" w:history="1">
        <w:r>
          <w:rPr>
            <w:rStyle w:val="Hyperlink"/>
          </w:rPr>
          <w:t>Scenario</w:t>
        </w:r>
      </w:hyperlink>
    </w:p>
    <w:p w:rsidR="00697D8F" w:rsidRDefault="00697D8F" w:rsidP="000B3F78">
      <w:pPr>
        <w:ind w:firstLine="720"/>
      </w:pPr>
      <w:r>
        <w:t>‘source of danger’:</w:t>
      </w:r>
      <w:hyperlink w:anchor="_e92228f26631bd725a174bd1e0d187f6" w:history="1">
        <w:r>
          <w:rPr>
            <w:rStyle w:val="Hyperlink"/>
          </w:rPr>
          <w:t>Danger Source</w:t>
        </w:r>
      </w:hyperlink>
    </w:p>
    <w:p w:rsidR="00697D8F" w:rsidRDefault="00697D8F" w:rsidP="000B3F78">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0B3F78">
      <w:pPr>
        <w:ind w:firstLine="720"/>
      </w:pPr>
      <w:r>
        <w:t>‘starts on’:</w:t>
      </w:r>
      <w:hyperlink w:anchor="_404887ca511c022e037ede12e1a8f37a" w:history="1">
        <w:r>
          <w:rPr>
            <w:rStyle w:val="Hyperlink"/>
          </w:rPr>
          <w:t>Time Point</w:t>
        </w:r>
      </w:hyperlink>
    </w:p>
    <w:p w:rsidR="00697D8F" w:rsidRDefault="00697D8F" w:rsidP="000B3F78">
      <w:pPr>
        <w:ind w:firstLine="720"/>
      </w:pPr>
      <w:r>
        <w:t>‘ends on’:</w:t>
      </w:r>
      <w:hyperlink w:anchor="_404887ca511c022e037ede12e1a8f37a" w:history="1">
        <w:r>
          <w:rPr>
            <w:rStyle w:val="Hyperlink"/>
          </w:rPr>
          <w:t>Time Point</w:t>
        </w:r>
      </w:hyperlink>
    </w:p>
    <w:p w:rsidR="00697D8F" w:rsidRDefault="00697D8F" w:rsidP="000B3F78">
      <w:pPr>
        <w:ind w:firstLine="720"/>
      </w:pPr>
      <w:r>
        <w:t>‘has binding’:</w:t>
      </w:r>
      <w:hyperlink w:anchor="_59d00381296cc32f8d191ec24ae537cd" w:history="1">
        <w:r>
          <w:rPr>
            <w:rStyle w:val="Hyperlink"/>
          </w:rPr>
          <w:t>Binding</w:t>
        </w:r>
      </w:hyperlink>
    </w:p>
    <w:p w:rsidR="00697D8F" w:rsidRDefault="00697D8F" w:rsidP="000B3F78">
      <w:pPr>
        <w:ind w:firstLine="720"/>
      </w:pPr>
      <w:r>
        <w:t>‘has consequence’:</w:t>
      </w:r>
      <w:hyperlink w:anchor="_9bf67544840a1cd6396f28cc292e3ca0" w:history="1">
        <w:r>
          <w:rPr>
            <w:rStyle w:val="Hyperlink"/>
          </w:rPr>
          <w:t>Consequence</w:t>
        </w:r>
      </w:hyperlink>
    </w:p>
    <w:p w:rsidR="00697D8F" w:rsidRDefault="00697D8F" w:rsidP="000B3F78">
      <w:pPr>
        <w:ind w:firstLine="720"/>
      </w:pPr>
      <w:r>
        <w:t>‘impacts’:</w:t>
      </w:r>
      <w:hyperlink w:anchor="_13f9005c9106d00d7131680982c2727a" w:history="1">
        <w:r>
          <w:rPr>
            <w:rStyle w:val="Hyperlink"/>
          </w:rPr>
          <w:t>Entity</w:t>
        </w:r>
      </w:hyperlink>
    </w:p>
    <w:p w:rsidR="00697D8F" w:rsidRDefault="00697D8F" w:rsidP="000B3F78">
      <w:pPr>
        <w:ind w:firstLine="720"/>
      </w:pPr>
      <w:r>
        <w:t>‘matches’:</w:t>
      </w:r>
      <w:hyperlink w:anchor="_6db5f6447173086a1a7d18af4f144b69" w:history="1">
        <w:r>
          <w:rPr>
            <w:rStyle w:val="Hyperlink"/>
          </w:rPr>
          <w:t>Template</w:t>
        </w:r>
      </w:hyperlink>
    </w:p>
    <w:p w:rsidR="00697D8F" w:rsidRDefault="00697D8F" w:rsidP="000B3F78">
      <w:pPr>
        <w:ind w:firstLine="720"/>
      </w:pPr>
      <w:r>
        <w:t>‘confidence’:</w:t>
      </w:r>
      <w:hyperlink w:anchor="_515aa0b3c8b3af1351822986548c803a" w:history="1">
        <w:r>
          <w:rPr>
            <w:rStyle w:val="Hyperlink"/>
          </w:rPr>
          <w:t>Confidence Metric</w:t>
        </w:r>
      </w:hyperlink>
    </w:p>
    <w:p w:rsidR="00697D8F" w:rsidRDefault="00697D8F" w:rsidP="000B3F78">
      <w:pPr>
        <w:ind w:firstLine="720"/>
      </w:pPr>
      <w:r>
        <w:t>‘happens before’:</w:t>
      </w:r>
      <w:hyperlink w:anchor="_63104765cd42c5f76cf72fdc4ed90397" w:history="1">
        <w:r>
          <w:rPr>
            <w:rStyle w:val="Hyperlink"/>
          </w:rPr>
          <w:t>Situation</w:t>
        </w:r>
      </w:hyperlink>
    </w:p>
    <w:p w:rsidR="00697D8F" w:rsidRDefault="00697D8F" w:rsidP="000B3F78">
      <w:pPr>
        <w:ind w:firstLine="720"/>
      </w:pPr>
      <w:r>
        <w:t>‘happens after’:</w:t>
      </w:r>
      <w:hyperlink w:anchor="_63104765cd42c5f76cf72fdc4ed90397" w:history="1">
        <w:r>
          <w:rPr>
            <w:rStyle w:val="Hyperlink"/>
          </w:rPr>
          <w:t>Situation</w:t>
        </w:r>
      </w:hyperlink>
    </w:p>
    <w:p w:rsidR="00697D8F" w:rsidRDefault="00697D8F" w:rsidP="000B3F78">
      <w:pPr>
        <w:ind w:firstLine="720"/>
      </w:pPr>
      <w:r>
        <w:t>‘selects’:</w:t>
      </w:r>
      <w:hyperlink w:anchor="_0ea506f57adef61cfa374e799c7f4b3e" w:history="1">
        <w:r>
          <w:rPr>
            <w:rStyle w:val="Hyperlink"/>
          </w:rPr>
          <w:t>Indicator</w:t>
        </w:r>
      </w:hyperlink>
    </w:p>
    <w:p w:rsidR="00697D8F" w:rsidRDefault="00697D8F" w:rsidP="000B3F78">
      <w:pPr>
        <w:ind w:firstLine="720"/>
      </w:pPr>
      <w:r>
        <w:t>‘do’:</w:t>
      </w:r>
      <w:hyperlink w:anchor="_c05d8ea54231ef8385ae369a8cb18a7f" w:history="1">
        <w:r>
          <w:rPr>
            <w:rStyle w:val="Hyperlink"/>
          </w:rPr>
          <w:t>Occurrence</w:t>
        </w:r>
      </w:hyperlink>
    </w:p>
    <w:p w:rsidR="00697D8F" w:rsidRDefault="00697D8F" w:rsidP="000B3F78">
      <w:pPr>
        <w:ind w:firstLine="720"/>
      </w:pPr>
      <w:r>
        <w:t>‘course of action’:</w:t>
      </w:r>
      <w:hyperlink w:anchor="_83d65b9404a78ed941a332943863e039" w:history="1">
        <w:r>
          <w:rPr>
            <w:rStyle w:val="Hyperlink"/>
          </w:rPr>
          <w:t>Process</w:t>
        </w:r>
      </w:hyperlink>
    </w:p>
    <w:p w:rsidR="00697D8F" w:rsidRDefault="00697D8F" w:rsidP="000B3F78">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0B3F78">
      <w:pPr>
        <w:ind w:firstLine="720"/>
      </w:pPr>
      <w:r>
        <w:t>‘used by’:</w:t>
      </w:r>
      <w:hyperlink w:anchor="_c05d8ea54231ef8385ae369a8cb18a7f" w:history="1">
        <w:r>
          <w:rPr>
            <w:rStyle w:val="Hyperlink"/>
          </w:rPr>
          <w:t>Occurrence</w:t>
        </w:r>
      </w:hyperlink>
    </w:p>
    <w:p w:rsidR="00697D8F" w:rsidRDefault="00697D8F" w:rsidP="000B3F78">
      <w:pPr>
        <w:ind w:firstLine="720"/>
      </w:pPr>
      <w:r>
        <w:t>‘is part of’:</w:t>
      </w:r>
      <w:hyperlink w:anchor="_13f9005c9106d00d7131680982c2727a" w:history="1">
        <w:r>
          <w:rPr>
            <w:rStyle w:val="Hyperlink"/>
          </w:rPr>
          <w:t>Entity</w:t>
        </w:r>
      </w:hyperlink>
    </w:p>
    <w:p w:rsidR="00697D8F" w:rsidRDefault="00697D8F" w:rsidP="000B3F78">
      <w:pPr>
        <w:ind w:firstLine="720"/>
      </w:pPr>
      <w:r>
        <w:t>‘has part’:</w:t>
      </w:r>
      <w:hyperlink w:anchor="_13f9005c9106d00d7131680982c2727a" w:history="1">
        <w:r>
          <w:rPr>
            <w:rStyle w:val="Hyperlink"/>
          </w:rPr>
          <w:t>Entity</w:t>
        </w:r>
      </w:hyperlink>
    </w:p>
    <w:p w:rsidR="00697D8F" w:rsidRDefault="00697D8F" w:rsidP="000B3F78">
      <w:pPr>
        <w:ind w:firstLine="720"/>
      </w:pPr>
      <w:r>
        <w:lastRenderedPageBreak/>
        <w:t>‘has state’:</w:t>
      </w:r>
      <w:hyperlink w:anchor="_927c2855748f476d96735ff79da4ebff" w:history="1">
        <w:r>
          <w:rPr>
            <w:rStyle w:val="Hyperlink"/>
          </w:rPr>
          <w:t>State</w:t>
        </w:r>
      </w:hyperlink>
    </w:p>
    <w:p w:rsidR="00697D8F" w:rsidRDefault="00697D8F" w:rsidP="000B3F78">
      <w:pPr>
        <w:ind w:firstLine="720"/>
      </w:pPr>
      <w:r>
        <w:t>‘created by’:</w:t>
      </w:r>
      <w:hyperlink w:anchor="_c05d8ea54231ef8385ae369a8cb18a7f" w:history="1">
        <w:r>
          <w:rPr>
            <w:rStyle w:val="Hyperlink"/>
          </w:rPr>
          <w:t>Occurrence</w:t>
        </w:r>
      </w:hyperlink>
    </w:p>
    <w:p w:rsidR="00697D8F" w:rsidRDefault="00697D8F" w:rsidP="000B3F78">
      <w:pPr>
        <w:ind w:firstLine="720"/>
      </w:pPr>
      <w:r>
        <w:t>‘is related to’:</w:t>
      </w:r>
      <w:hyperlink w:anchor="_13f9005c9106d00d7131680982c2727a" w:history="1">
        <w:r>
          <w:rPr>
            <w:rStyle w:val="Hyperlink"/>
          </w:rPr>
          <w:t>Entity</w:t>
        </w:r>
      </w:hyperlink>
    </w:p>
    <w:p w:rsidR="00697D8F" w:rsidRDefault="00697D8F" w:rsidP="000B3F78">
      <w:pPr>
        <w:ind w:firstLine="720"/>
      </w:pPr>
      <w:r>
        <w:t>‘impacted by’:</w:t>
      </w:r>
      <w:hyperlink w:anchor="_63104765cd42c5f76cf72fdc4ed90397" w:history="1">
        <w:r>
          <w:rPr>
            <w:rStyle w:val="Hyperlink"/>
          </w:rPr>
          <w:t>Situation</w:t>
        </w:r>
      </w:hyperlink>
    </w:p>
    <w:p w:rsidR="00697D8F" w:rsidRDefault="00697D8F" w:rsidP="000B3F78">
      <w:pPr>
        <w:ind w:firstLine="720"/>
      </w:pPr>
      <w:r>
        <w:t>‘identified by’:</w:t>
      </w:r>
      <w:hyperlink w:anchor="_a9304dce0833e68d6c1871feed7ba4c8" w:history="1">
        <w:r>
          <w:rPr>
            <w:rStyle w:val="Hyperlink"/>
          </w:rPr>
          <w:t>Identifier</w:t>
        </w:r>
      </w:hyperlink>
    </w:p>
    <w:p w:rsidR="00697D8F" w:rsidRDefault="00697D8F" w:rsidP="000B3F78">
      <w:pPr>
        <w:ind w:firstLine="720"/>
      </w:pPr>
      <w:r>
        <w:t>‘has name’:</w:t>
      </w:r>
      <w:hyperlink w:anchor="_afe5a48976a2df078be9473827611fb8" w:history="1">
        <w:r>
          <w:rPr>
            <w:rStyle w:val="Hyperlink"/>
          </w:rPr>
          <w:t>Name</w:t>
        </w:r>
      </w:hyperlink>
    </w:p>
    <w:p w:rsidR="00697D8F" w:rsidRDefault="00697D8F" w:rsidP="000B3F78">
      <w:pPr>
        <w:ind w:firstLine="720"/>
      </w:pPr>
      <w:r>
        <w:t>‘prefered identifier’:</w:t>
      </w:r>
      <w:hyperlink w:anchor="_a9304dce0833e68d6c1871feed7ba4c8" w:history="1">
        <w:r>
          <w:rPr>
            <w:rStyle w:val="Hyperlink"/>
          </w:rPr>
          <w:t>Identifier</w:t>
        </w:r>
      </w:hyperlink>
    </w:p>
    <w:p w:rsidR="00697D8F" w:rsidRDefault="00697D8F" w:rsidP="000B3F78">
      <w:pPr>
        <w:ind w:firstLine="720"/>
      </w:pPr>
      <w:r>
        <w:t>‘watched by’:</w:t>
      </w:r>
      <w:hyperlink w:anchor="_a3511bec5be4181aed91476c6b138095" w:history="1">
        <w:r>
          <w:rPr>
            <w:rStyle w:val="Hyperlink"/>
          </w:rPr>
          <w:t>Indicator Watchlist</w:t>
        </w:r>
      </w:hyperlink>
    </w:p>
    <w:p w:rsidR="00697D8F" w:rsidRDefault="00697D8F" w:rsidP="000B3F78">
      <w:pPr>
        <w:ind w:firstLine="720"/>
      </w:pPr>
      <w:r>
        <w:t>‘observed by’:</w:t>
      </w:r>
      <w:hyperlink w:anchor="_1a5b22ec96adcbdd1b918a17fe9b44b2" w:history="1">
        <w:r>
          <w:rPr>
            <w:rStyle w:val="Hyperlink"/>
          </w:rPr>
          <w:t>Observation</w:t>
        </w:r>
      </w:hyperlink>
    </w:p>
    <w:p w:rsidR="00697D8F" w:rsidRDefault="00697D8F" w:rsidP="000B3F78">
      <w:pPr>
        <w:ind w:firstLine="720"/>
      </w:pPr>
      <w:r>
        <w:t>‘made available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697D8F" w:rsidRDefault="00697D8F" w:rsidP="000B3F78">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0B3F78">
      <w:pPr>
        <w:ind w:firstLine="720"/>
      </w:pPr>
      <w:r>
        <w:t>‘generalizes’:</w:t>
      </w:r>
      <w:hyperlink w:anchor="_81284aa430d71f6e8d9c1804d9149488" w:history="1">
        <w:r>
          <w:rPr>
            <w:rStyle w:val="Hyperlink"/>
          </w:rPr>
          <w:t>Context</w:t>
        </w:r>
      </w:hyperlink>
    </w:p>
    <w:p w:rsidR="00697D8F" w:rsidRDefault="00697D8F" w:rsidP="000B3F78">
      <w:pPr>
        <w:ind w:firstLine="720"/>
      </w:pPr>
      <w:r>
        <w:t>‘specializes’:</w:t>
      </w:r>
      <w:hyperlink w:anchor="_81284aa430d71f6e8d9c1804d9149488" w:history="1">
        <w:r>
          <w:rPr>
            <w:rStyle w:val="Hyperlink"/>
          </w:rPr>
          <w:t>Context</w:t>
        </w:r>
      </w:hyperlink>
    </w:p>
    <w:p w:rsidR="00697D8F" w:rsidRDefault="00697D8F" w:rsidP="000B3F78">
      <w:pPr>
        <w:ind w:firstLine="720"/>
      </w:pPr>
      <w:r>
        <w:t>‘contextualizes’:</w:t>
      </w:r>
      <w:hyperlink w:anchor="_3a4ff69ced5d7f7c66bb882997dea37e" w:history="1">
        <w:r>
          <w:rPr>
            <w:rStyle w:val="Hyperlink"/>
          </w:rPr>
          <w:t>Anything</w:t>
        </w:r>
      </w:hyperlink>
    </w:p>
    <w:p w:rsidR="00697D8F" w:rsidRDefault="00697D8F" w:rsidP="000B3F78">
      <w:r w:rsidRPr="000365A1">
        <w:rPr>
          <w:b/>
          <w:i/>
        </w:rPr>
        <w:t>From</w:t>
      </w:r>
      <w:r>
        <w:t xml:space="preserve"> </w:t>
      </w:r>
      <w:hyperlink w:anchor="_c05d8ea54231ef8385ae369a8cb18a7f" w:history="1">
        <w:r>
          <w:rPr>
            <w:rStyle w:val="Hyperlink"/>
          </w:rPr>
          <w:t>Occurrence</w:t>
        </w:r>
      </w:hyperlink>
      <w:r>
        <w:t xml:space="preserve">: </w:t>
      </w:r>
    </w:p>
    <w:p w:rsidR="00697D8F" w:rsidRDefault="00697D8F" w:rsidP="000B3F78">
      <w:pPr>
        <w:ind w:firstLine="720"/>
      </w:pPr>
      <w:r>
        <w:t>‘uses’:</w:t>
      </w:r>
      <w:hyperlink w:anchor="_13f9005c9106d00d7131680982c2727a" w:history="1">
        <w:r>
          <w:rPr>
            <w:rStyle w:val="Hyperlink"/>
          </w:rPr>
          <w:t>Entity</w:t>
        </w:r>
      </w:hyperlink>
    </w:p>
    <w:p w:rsidR="00697D8F" w:rsidRDefault="00697D8F" w:rsidP="000B3F78">
      <w:pPr>
        <w:ind w:firstLine="720"/>
      </w:pPr>
      <w:r>
        <w:t>‘creates’:</w:t>
      </w:r>
      <w:hyperlink w:anchor="_13f9005c9106d00d7131680982c2727a" w:history="1">
        <w:r>
          <w:rPr>
            <w:rStyle w:val="Hyperlink"/>
          </w:rPr>
          <w:t>Entity</w:t>
        </w:r>
      </w:hyperlink>
    </w:p>
    <w:p w:rsidR="00697D8F" w:rsidRDefault="00697D8F" w:rsidP="000B3F78">
      <w:pPr>
        <w:ind w:firstLine="720"/>
      </w:pPr>
      <w:r>
        <w:t>‘step in’:</w:t>
      </w:r>
      <w:hyperlink w:anchor="_c05d8ea54231ef8385ae369a8cb18a7f" w:history="1">
        <w:r>
          <w:rPr>
            <w:rStyle w:val="Hyperlink"/>
          </w:rPr>
          <w:t>Occurrence</w:t>
        </w:r>
      </w:hyperlink>
    </w:p>
    <w:p w:rsidR="00697D8F" w:rsidRDefault="00697D8F" w:rsidP="000B3F78">
      <w:pPr>
        <w:ind w:firstLine="720"/>
      </w:pPr>
      <w:r>
        <w:t>‘step’:</w:t>
      </w:r>
      <w:hyperlink w:anchor="_c05d8ea54231ef8385ae369a8cb18a7f" w:history="1">
        <w:r>
          <w:rPr>
            <w:rStyle w:val="Hyperlink"/>
          </w:rPr>
          <w:t>Occurrence</w:t>
        </w:r>
      </w:hyperlink>
    </w:p>
    <w:p w:rsidR="00697D8F" w:rsidRDefault="00697D8F" w:rsidP="000B3F78">
      <w:pPr>
        <w:ind w:firstLine="720"/>
      </w:pPr>
      <w:r>
        <w:t>‘when’:</w:t>
      </w:r>
      <w:hyperlink w:anchor="_63104765cd42c5f76cf72fdc4ed90397" w:history="1">
        <w:r>
          <w:rPr>
            <w:rStyle w:val="Hyperlink"/>
          </w:rPr>
          <w:t>Situation</w:t>
        </w:r>
      </w:hyperlink>
    </w:p>
    <w:p w:rsidR="00697D8F" w:rsidRDefault="00697D8F" w:rsidP="000B3F78">
      <w:r w:rsidRPr="000365A1">
        <w:rPr>
          <w:b/>
          <w:i/>
        </w:rPr>
        <w:t>From</w:t>
      </w:r>
      <w:r>
        <w:t xml:space="preserve"> </w:t>
      </w:r>
      <w:hyperlink w:anchor="_bf62ccd25fcc4695eba838a426996db5" w:history="1">
        <w:r>
          <w:rPr>
            <w:rStyle w:val="Hyperlink"/>
          </w:rPr>
          <w:t>Activity</w:t>
        </w:r>
      </w:hyperlink>
      <w:r>
        <w:t xml:space="preserve">: </w:t>
      </w:r>
    </w:p>
    <w:p w:rsidR="00697D8F" w:rsidRDefault="00697D8F" w:rsidP="000B3F78">
      <w:pPr>
        <w:ind w:firstLine="720"/>
      </w:pPr>
      <w:r>
        <w:t>‘performed by’:</w:t>
      </w:r>
      <w:hyperlink w:anchor="_195976dea0d8187e1656ac43c072c070" w:history="1">
        <w:r>
          <w:rPr>
            <w:rStyle w:val="Hyperlink"/>
          </w:rPr>
          <w:t>Actor</w:t>
        </w:r>
      </w:hyperlink>
    </w:p>
    <w:p w:rsidR="00697D8F" w:rsidRDefault="00697D8F" w:rsidP="000B3F78">
      <w:r w:rsidRPr="000365A1">
        <w:rPr>
          <w:b/>
          <w:i/>
        </w:rPr>
        <w:t>From</w:t>
      </w:r>
      <w:r>
        <w:t xml:space="preserve"> </w:t>
      </w:r>
      <w:hyperlink w:anchor="_04a1907e89ec9aacd39369717010d596" w:history="1">
        <w:r>
          <w:rPr>
            <w:rStyle w:val="Hyperlink"/>
          </w:rPr>
          <w:t>Risk</w:t>
        </w:r>
      </w:hyperlink>
      <w:r>
        <w:t xml:space="preserve">: </w:t>
      </w:r>
    </w:p>
    <w:p w:rsidR="00697D8F" w:rsidRDefault="00697D8F" w:rsidP="000B3F78">
      <w:pPr>
        <w:ind w:firstLine="720"/>
      </w:pPr>
      <w:r>
        <w:t>‘desiribility metric’:</w:t>
      </w:r>
      <w:hyperlink w:anchor="_11010295f8ed009bedb40bfa3aed7f4c" w:history="1">
        <w:r>
          <w:rPr>
            <w:rStyle w:val="Hyperlink"/>
          </w:rPr>
          <w:t>Stakeholder Desirability</w:t>
        </w:r>
      </w:hyperlink>
    </w:p>
    <w:p w:rsidR="00697D8F" w:rsidRDefault="00697D8F" w:rsidP="000B3F78">
      <w:pPr>
        <w:ind w:firstLine="720"/>
      </w:pPr>
      <w:r>
        <w:t>‘risk level’:</w:t>
      </w:r>
      <w:hyperlink w:anchor="_23c4326044009f885190c5ab985800db" w:history="1">
        <w:r>
          <w:rPr>
            <w:rStyle w:val="Hyperlink"/>
          </w:rPr>
          <w:t>Metric</w:t>
        </w:r>
      </w:hyperlink>
    </w:p>
    <w:p w:rsidR="00697D8F" w:rsidRDefault="00697D8F" w:rsidP="000B3F78">
      <w:pPr>
        <w:ind w:firstLine="720"/>
      </w:pPr>
      <w:r>
        <w:t>‘contributes to’:</w:t>
      </w:r>
      <w:hyperlink w:anchor="_72703355926e6f9d23631bfd436b3d75" w:history="1">
        <w:r>
          <w:rPr>
            <w:rStyle w:val="Hyperlink"/>
          </w:rPr>
          <w:t>Incident</w:t>
        </w:r>
      </w:hyperlink>
    </w:p>
    <w:p w:rsidR="00697D8F" w:rsidRDefault="00697D8F" w:rsidP="000B3F78">
      <w:pPr>
        <w:ind w:firstLine="720"/>
      </w:pPr>
      <w:r>
        <w:t>‘treatment option’:</w:t>
      </w:r>
      <w:hyperlink w:anchor="_2264274457b40c420209d1358827f34a" w:history="1">
        <w:r>
          <w:rPr>
            <w:rStyle w:val="Hyperlink"/>
          </w:rPr>
          <w:t>Risk Treatment Option</w:t>
        </w:r>
      </w:hyperlink>
    </w:p>
    <w:p w:rsidR="00697D8F" w:rsidRDefault="00697D8F" w:rsidP="000B3F78">
      <w:pPr>
        <w:ind w:firstLine="720"/>
      </w:pPr>
      <w:r>
        <w:t>‘risk to’:</w:t>
      </w:r>
      <w:hyperlink w:anchor="_47ee5282957e27e87ceca3ae35620f9a" w:history="1">
        <w:r>
          <w:rPr>
            <w:rStyle w:val="Hyperlink"/>
          </w:rPr>
          <w:t>Primary Asset</w:t>
        </w:r>
      </w:hyperlink>
    </w:p>
    <w:p w:rsidR="00697D8F" w:rsidRDefault="00697D8F" w:rsidP="000B3F78">
      <w:pPr>
        <w:ind w:firstLine="720"/>
      </w:pPr>
      <w:r>
        <w:t>‘risk owner’:</w:t>
      </w:r>
      <w:hyperlink w:anchor="_e6b0cbf74d66e662c0e3b43efa323757" w:history="1">
        <w:r>
          <w:rPr>
            <w:rStyle w:val="Hyperlink"/>
          </w:rPr>
          <w:t>Stakeholder</w:t>
        </w:r>
      </w:hyperlink>
    </w:p>
    <w:p w:rsidR="00697D8F" w:rsidRDefault="00697D8F" w:rsidP="000B3F78">
      <w:pPr>
        <w:ind w:firstLine="720"/>
      </w:pPr>
      <w:r>
        <w:t>‘reduce likelihood via’:</w:t>
      </w:r>
      <w:hyperlink w:anchor="_70807c15a257bc97a908d5f6b48d6c3d" w:history="1">
        <w:r>
          <w:rPr>
            <w:rStyle w:val="Hyperlink"/>
          </w:rPr>
          <w:t>Mitigation</w:t>
        </w:r>
      </w:hyperlink>
    </w:p>
    <w:p w:rsidR="00697D8F" w:rsidRDefault="00697D8F" w:rsidP="000B3F78">
      <w:r w:rsidRPr="000365A1">
        <w:rPr>
          <w:b/>
          <w:i/>
        </w:rPr>
        <w:t>From</w:t>
      </w:r>
      <w:r>
        <w:t xml:space="preserve"> </w:t>
      </w:r>
      <w:hyperlink w:anchor="_b5881b0e5e4eeb119cdf881b4c32b91f" w:history="1">
        <w:r>
          <w:rPr>
            <w:rStyle w:val="Hyperlink"/>
          </w:rPr>
          <w:t>Potential Situation</w:t>
        </w:r>
      </w:hyperlink>
      <w:r>
        <w:t xml:space="preserve">: </w:t>
      </w:r>
    </w:p>
    <w:p w:rsidR="00697D8F" w:rsidRDefault="00697D8F" w:rsidP="000B3F78">
      <w:pPr>
        <w:ind w:firstLine="720"/>
      </w:pPr>
      <w:r>
        <w:t>‘likelihood’:</w:t>
      </w:r>
      <w:hyperlink w:anchor="_c4bee9dc62c41effa96910b60385b774" w:history="1">
        <w:r>
          <w:rPr>
            <w:rStyle w:val="Hyperlink"/>
          </w:rPr>
          <w:t>Probability Metric</w:t>
        </w:r>
      </w:hyperlink>
    </w:p>
    <w:p w:rsidR="00697D8F" w:rsidRDefault="00697D8F" w:rsidP="000B3F78">
      <w:pPr>
        <w:ind w:firstLine="720"/>
      </w:pPr>
      <w:r>
        <w:lastRenderedPageBreak/>
        <w:t>‘indicated by’:</w:t>
      </w:r>
      <w:hyperlink w:anchor="_0ea506f57adef61cfa374e799c7f4b3e" w:history="1">
        <w:r>
          <w:rPr>
            <w:rStyle w:val="Hyperlink"/>
          </w:rPr>
          <w:t>Indicator</w:t>
        </w:r>
      </w:hyperlink>
    </w:p>
    <w:p w:rsidR="00697D8F" w:rsidRDefault="00697D8F" w:rsidP="000B3F78">
      <w:r w:rsidRPr="000365A1">
        <w:rPr>
          <w:b/>
          <w:i/>
        </w:rPr>
        <w:t>From</w:t>
      </w:r>
      <w:r>
        <w:t xml:space="preserve"> </w:t>
      </w:r>
      <w:hyperlink w:anchor="_6db5f6447173086a1a7d18af4f144b69" w:history="1">
        <w:r>
          <w:rPr>
            <w:rStyle w:val="Hyperlink"/>
          </w:rPr>
          <w:t>Template</w:t>
        </w:r>
      </w:hyperlink>
      <w:r>
        <w:t xml:space="preserve">: </w:t>
      </w:r>
    </w:p>
    <w:p w:rsidR="00697D8F" w:rsidRDefault="00697D8F" w:rsidP="000B3F78">
      <w:pPr>
        <w:ind w:firstLine="720"/>
      </w:pPr>
      <w:r>
        <w:t>‘categorizes’:</w:t>
      </w:r>
      <w:hyperlink w:anchor="_63104765cd42c5f76cf72fdc4ed90397" w:history="1">
        <w:r>
          <w:rPr>
            <w:rStyle w:val="Hyperlink"/>
          </w:rPr>
          <w:t>Situation</w:t>
        </w:r>
      </w:hyperlink>
    </w:p>
    <w:p w:rsidR="00697D8F" w:rsidRDefault="00697D8F" w:rsidP="000B3F78">
      <w:r w:rsidRPr="000365A1">
        <w:rPr>
          <w:b/>
          <w:i/>
        </w:rPr>
        <w:t>From</w:t>
      </w:r>
      <w:r>
        <w:t xml:space="preserve"> </w:t>
      </w:r>
      <w:hyperlink w:anchor="_1e46c059e4f9b5846cdb98d6adff437a" w:history="1">
        <w:r>
          <w:rPr>
            <w:rStyle w:val="Hyperlink"/>
          </w:rPr>
          <w:t>Category</w:t>
        </w:r>
      </w:hyperlink>
      <w:r>
        <w:t xml:space="preserve">: </w:t>
      </w:r>
    </w:p>
    <w:p w:rsidR="00697D8F" w:rsidRDefault="00697D8F" w:rsidP="000B3F78">
      <w:pPr>
        <w:ind w:firstLine="720"/>
      </w:pPr>
      <w:r>
        <w:t>‘categorizes’:</w:t>
      </w:r>
      <w:hyperlink w:anchor="_3a4ff69ced5d7f7c66bb882997dea37e" w:history="1">
        <w:r>
          <w:rPr>
            <w:rStyle w:val="Hyperlink"/>
          </w:rPr>
          <w:t>Anything</w:t>
        </w:r>
      </w:hyperlink>
    </w:p>
    <w:p w:rsidR="00D718D6" w:rsidRDefault="00D718D6" w:rsidP="000B3F78"/>
    <w:p w:rsidR="00D718D6" w:rsidRDefault="005F69A5" w:rsidP="000B3F78">
      <w:pPr>
        <w:pStyle w:val="Heading2"/>
      </w:pPr>
      <w:bookmarkStart w:id="773" w:name="_Toc412106942"/>
      <w:r>
        <w:t>Conceptual Modeling and Mapping Library::Risk and Threat Concepts::Vulnerability</w:t>
      </w:r>
      <w:bookmarkEnd w:id="773"/>
    </w:p>
    <w:p w:rsidR="00ED3F2C" w:rsidRDefault="008F524F" w:rsidP="000B3F78">
      <w:r>
        <w:t>Vulnerabilities and weaknesses represent flaws or inherent qualities of some resource that can be the source of danger.</w:t>
      </w:r>
    </w:p>
    <w:p w:rsidR="00ED3F2C" w:rsidRDefault="008F524F" w:rsidP="000B3F78">
      <w:r>
        <w:t>Vulnerabilities are more specific in that a vulnerability may be exploited to cause harm.</w:t>
      </w:r>
    </w:p>
    <w:p w:rsidR="00D718D6" w:rsidRDefault="00306ED9" w:rsidP="000B3F78">
      <w:pPr>
        <w:pStyle w:val="Heading3"/>
      </w:pPr>
      <w:bookmarkStart w:id="774" w:name="_Toc412106943"/>
      <w:r>
        <w:t>Diagram</w:t>
      </w:r>
      <w:r w:rsidR="00AB6B0D">
        <w:t>:</w:t>
      </w:r>
      <w:r>
        <w:t xml:space="preserve"> </w:t>
      </w:r>
      <w:r w:rsidR="005F69A5">
        <w:t>Vulnerability Detail</w:t>
      </w:r>
      <w:bookmarkEnd w:id="774"/>
    </w:p>
    <w:p w:rsidR="00D718D6" w:rsidRDefault="005F69A5" w:rsidP="000B3F78">
      <w:pPr>
        <w:jc w:val="center"/>
        <w:rPr>
          <w:rFonts w:cs="Arial"/>
        </w:rPr>
      </w:pPr>
      <w:r>
        <w:rPr>
          <w:noProof/>
          <w:lang w:bidi="ar-SA"/>
        </w:rPr>
        <w:drawing>
          <wp:inline distT="0" distB="0" distL="0" distR="0" wp14:anchorId="2B786BBD" wp14:editId="45CA09B3">
            <wp:extent cx="5732145" cy="4251981"/>
            <wp:effectExtent l="0" t="0" r="0" b="0"/>
            <wp:docPr id="552" name="Picture -1272477928.jpg" descr="-12724779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 name="-1272477928.jpg"/>
                    <pic:cNvPicPr/>
                  </pic:nvPicPr>
                  <pic:blipFill>
                    <a:blip r:embed="rId64" cstate="print"/>
                    <a:stretch>
                      <a:fillRect/>
                    </a:stretch>
                  </pic:blipFill>
                  <pic:spPr>
                    <a:xfrm>
                      <a:off x="0" y="0"/>
                      <a:ext cx="5732145" cy="4251981"/>
                    </a:xfrm>
                    <a:prstGeom prst="rect">
                      <a:avLst/>
                    </a:prstGeom>
                  </pic:spPr>
                </pic:pic>
              </a:graphicData>
            </a:graphic>
          </wp:inline>
        </w:drawing>
      </w:r>
    </w:p>
    <w:p w:rsidR="00D718D6" w:rsidRDefault="005F69A5" w:rsidP="000B3F78">
      <w:pPr>
        <w:pStyle w:val="Figure"/>
      </w:pPr>
      <w:bookmarkStart w:id="775" w:name="_Toc412105742"/>
      <w:r>
        <w:t>Vulnerability Detail</w:t>
      </w:r>
      <w:bookmarkEnd w:id="775"/>
    </w:p>
    <w:p w:rsidR="00D718D6" w:rsidRDefault="00D718D6" w:rsidP="000B3F78"/>
    <w:p w:rsidR="00D718D6" w:rsidRDefault="005F69A5" w:rsidP="000B3F78">
      <w:pPr>
        <w:pStyle w:val="Heading3"/>
      </w:pPr>
      <w:bookmarkStart w:id="776" w:name="_482d41d0c1ece6ad2f9b08e478cca7ff"/>
      <w:bookmarkStart w:id="777" w:name="_Toc412106944"/>
      <w:r>
        <w:t>Class Exploit</w:t>
      </w:r>
      <w:bookmarkEnd w:id="776"/>
      <w:bookmarkEnd w:id="777"/>
    </w:p>
    <w:p w:rsidR="00D718D6" w:rsidRDefault="005F69A5" w:rsidP="000B3F78">
      <w:r>
        <w:t>A dangerous activity to make use of and derive benefit from a vulnerability (? can exploit be positive?)</w:t>
      </w:r>
    </w:p>
    <w:p w:rsidR="00D718D6" w:rsidRDefault="005F69A5" w:rsidP="000B3F78">
      <w:pPr>
        <w:pStyle w:val="Heading4"/>
      </w:pPr>
      <w:bookmarkStart w:id="778" w:name="_Toc412106945"/>
      <w:r>
        <w:t>Direct Supertypes</w:t>
      </w:r>
      <w:bookmarkEnd w:id="778"/>
    </w:p>
    <w:p w:rsidR="00D718D6" w:rsidRDefault="004619D7" w:rsidP="000B3F78">
      <w:pPr>
        <w:ind w:left="360"/>
      </w:pPr>
      <w:hyperlink w:anchor="_66d5bceb1d0432b3ead820d2dfa08e8e" w:history="1">
        <w:r w:rsidR="005F69A5">
          <w:rPr>
            <w:rStyle w:val="Hyperlink"/>
          </w:rPr>
          <w:t>Dangerous Activity</w:t>
        </w:r>
      </w:hyperlink>
    </w:p>
    <w:p w:rsidR="00D718D6" w:rsidRDefault="005F69A5" w:rsidP="000B3F78">
      <w:pPr>
        <w:pStyle w:val="Code"/>
      </w:pPr>
      <w:r w:rsidRPr="00043180">
        <w:rPr>
          <w:b/>
          <w:sz w:val="24"/>
          <w:szCs w:val="24"/>
        </w:rPr>
        <w:lastRenderedPageBreak/>
        <w:t>package</w:t>
      </w:r>
      <w:r>
        <w:t xml:space="preserve"> Conceptual Modeling and Mapping Library::Risk and Threat Concepts::Vulnerability</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66d5bceb1d0432b3ead820d2dfa08e8e" w:history="1">
        <w:r w:rsidR="007E3012">
          <w:rPr>
            <w:rStyle w:val="Hyperlink"/>
          </w:rPr>
          <w:t>Dangerous Activity</w:t>
        </w:r>
      </w:hyperlink>
    </w:p>
    <w:p w:rsidR="00D718D6" w:rsidRDefault="00D718D6" w:rsidP="000B3F78">
      <w:pPr>
        <w:pStyle w:val="Code"/>
      </w:pPr>
    </w:p>
    <w:p w:rsidR="00D718D6" w:rsidRDefault="005F69A5" w:rsidP="000B3F78">
      <w:pPr>
        <w:pStyle w:val="Heading4"/>
      </w:pPr>
      <w:bookmarkStart w:id="779" w:name="_Toc412106946"/>
      <w:r>
        <w:t>Associations</w:t>
      </w:r>
      <w:bookmarkEnd w:id="779"/>
    </w:p>
    <w:p w:rsidR="00F546FD" w:rsidRDefault="005F69A5" w:rsidP="000B3F78">
      <w:pPr>
        <w:ind w:left="605" w:hanging="245"/>
      </w:pPr>
      <w:r>
        <w:rPr>
          <w:noProof/>
          <w:lang w:bidi="ar-SA"/>
        </w:rPr>
        <w:drawing>
          <wp:inline distT="0" distB="0" distL="0" distR="0" wp14:anchorId="72E30246" wp14:editId="09DB2700">
            <wp:extent cx="152400" cy="152400"/>
            <wp:effectExtent l="0" t="0" r="0" b="0"/>
            <wp:docPr id="554" name="Picture 2048649128.jpg" descr="20486491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 name="2048649128.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exploits</w:t>
      </w:r>
      <w:r w:rsidR="00A92CA5">
        <w:t>:</w:t>
      </w:r>
      <w:hyperlink w:anchor="_d936caf19626476c163d1b8384647aa0" w:history="1">
        <w:r>
          <w:rPr>
            <w:rStyle w:val="Hyperlink"/>
          </w:rPr>
          <w:t>Vulnerability</w:t>
        </w:r>
      </w:hyperlink>
      <w:r>
        <w:t xml:space="preserve"> [1..*] </w:t>
      </w:r>
      <w:r w:rsidR="00601C69">
        <w:t xml:space="preserve">  </w:t>
      </w:r>
      <w:r w:rsidR="00F546FD" w:rsidRPr="00833C5F">
        <w:rPr>
          <w:i/>
        </w:rPr>
        <w:t>Subsets</w:t>
      </w:r>
      <w:r w:rsidR="00F546FD">
        <w:t>: uses:</w:t>
      </w:r>
      <w:hyperlink w:anchor="_13f9005c9106d00d7131680982c2727a" w:history="1">
        <w:r w:rsidR="00F546FD">
          <w:rPr>
            <w:rStyle w:val="Hyperlink"/>
          </w:rPr>
          <w:t>Entity</w:t>
        </w:r>
      </w:hyperlink>
      <w:r w:rsidR="00F546FD">
        <w:rPr>
          <w:rStyle w:val="Hyperlink"/>
        </w:rPr>
        <w:t xml:space="preserve"> </w:t>
      </w:r>
      <w:r w:rsidR="00F546FD">
        <w:t xml:space="preserve">   </w:t>
      </w:r>
    </w:p>
    <w:p w:rsidR="00A60DB1" w:rsidRDefault="00A60DB1" w:rsidP="000B3F78">
      <w:pPr>
        <w:ind w:left="720" w:firstLine="360"/>
      </w:pPr>
      <w:r>
        <w:t>Vunerability exploited.</w:t>
      </w:r>
    </w:p>
    <w:p w:rsidR="00D718D6" w:rsidRDefault="005F69A5" w:rsidP="000B3F78">
      <w:pPr>
        <w:pStyle w:val="Heading4"/>
      </w:pPr>
      <w:bookmarkStart w:id="780" w:name="_Toc412106947"/>
      <w:r>
        <w:t>Inherited Features</w:t>
      </w:r>
      <w:bookmarkEnd w:id="780"/>
    </w:p>
    <w:p w:rsidR="00697D8F" w:rsidRDefault="00697D8F" w:rsidP="000B3F78">
      <w:r w:rsidRPr="000365A1">
        <w:rPr>
          <w:b/>
          <w:i/>
        </w:rPr>
        <w:t>From</w:t>
      </w:r>
      <w:r>
        <w:t xml:space="preserve"> </w:t>
      </w:r>
      <w:hyperlink w:anchor="_66d5bceb1d0432b3ead820d2dfa08e8e" w:history="1">
        <w:r>
          <w:rPr>
            <w:rStyle w:val="Hyperlink"/>
          </w:rPr>
          <w:t>Dangerous Activity</w:t>
        </w:r>
      </w:hyperlink>
      <w:r>
        <w:t xml:space="preserve">: </w:t>
      </w:r>
    </w:p>
    <w:p w:rsidR="00697D8F" w:rsidRDefault="00697D8F" w:rsidP="000B3F78">
      <w:pPr>
        <w:ind w:firstLine="720"/>
      </w:pPr>
      <w:r>
        <w:t>‘perpitrator’:</w:t>
      </w:r>
      <w:hyperlink w:anchor="_a2021927a094afb50933eb829143a391" w:history="1">
        <w:r>
          <w:rPr>
            <w:rStyle w:val="Hyperlink"/>
          </w:rPr>
          <w:t>Threat Actor</w:t>
        </w:r>
      </w:hyperlink>
    </w:p>
    <w:p w:rsidR="00697D8F" w:rsidRDefault="00697D8F" w:rsidP="000B3F78">
      <w:r w:rsidRPr="000365A1">
        <w:rPr>
          <w:b/>
          <w:i/>
        </w:rPr>
        <w:t>From</w:t>
      </w:r>
      <w:r>
        <w:t xml:space="preserve"> </w:t>
      </w:r>
      <w:hyperlink w:anchor="_4bdee0568b2f36e553f586b458dace32" w:history="1">
        <w:r>
          <w:rPr>
            <w:rStyle w:val="Hyperlink"/>
          </w:rPr>
          <w:t>Danger</w:t>
        </w:r>
      </w:hyperlink>
      <w:r>
        <w:t xml:space="preserve">: </w:t>
      </w:r>
    </w:p>
    <w:p w:rsidR="00697D8F" w:rsidRDefault="00697D8F" w:rsidP="000B3F78">
      <w:pPr>
        <w:ind w:firstLine="720"/>
      </w:pPr>
      <w:r>
        <w:t>‘severity’:</w:t>
      </w:r>
      <w:hyperlink w:anchor="_23c4326044009f885190c5ab985800db" w:history="1">
        <w:r>
          <w:rPr>
            <w:rStyle w:val="Hyperlink"/>
          </w:rPr>
          <w:t>Metric</w:t>
        </w:r>
      </w:hyperlink>
    </w:p>
    <w:p w:rsidR="00697D8F" w:rsidRDefault="00697D8F" w:rsidP="000B3F78">
      <w:pPr>
        <w:ind w:firstLine="720"/>
      </w:pPr>
      <w:r>
        <w:t>‘reduce harm via’:</w:t>
      </w:r>
      <w:hyperlink w:anchor="_70807c15a257bc97a908d5f6b48d6c3d" w:history="1">
        <w:r>
          <w:rPr>
            <w:rStyle w:val="Hyperlink"/>
          </w:rPr>
          <w:t>Mitigation</w:t>
        </w:r>
      </w:hyperlink>
    </w:p>
    <w:p w:rsidR="00697D8F" w:rsidRDefault="00697D8F" w:rsidP="000B3F78">
      <w:pPr>
        <w:ind w:firstLine="720"/>
      </w:pPr>
      <w:r>
        <w:t>‘dangerous scenario’:</w:t>
      </w:r>
      <w:hyperlink w:anchor="_f85923f748ecc6b222c0eb85c28ef892" w:history="1">
        <w:r>
          <w:rPr>
            <w:rStyle w:val="Hyperlink"/>
          </w:rPr>
          <w:t>Scenario</w:t>
        </w:r>
      </w:hyperlink>
    </w:p>
    <w:p w:rsidR="00697D8F" w:rsidRDefault="00697D8F" w:rsidP="000B3F78">
      <w:pPr>
        <w:ind w:firstLine="720"/>
      </w:pPr>
      <w:r>
        <w:t>‘source of danger’:</w:t>
      </w:r>
      <w:hyperlink w:anchor="_e92228f26631bd725a174bd1e0d187f6" w:history="1">
        <w:r>
          <w:rPr>
            <w:rStyle w:val="Hyperlink"/>
          </w:rPr>
          <w:t>Danger Source</w:t>
        </w:r>
      </w:hyperlink>
    </w:p>
    <w:p w:rsidR="00697D8F" w:rsidRDefault="00697D8F" w:rsidP="000B3F78">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0B3F78">
      <w:pPr>
        <w:ind w:firstLine="720"/>
      </w:pPr>
      <w:r>
        <w:t>‘starts on’:</w:t>
      </w:r>
      <w:hyperlink w:anchor="_404887ca511c022e037ede12e1a8f37a" w:history="1">
        <w:r>
          <w:rPr>
            <w:rStyle w:val="Hyperlink"/>
          </w:rPr>
          <w:t>Time Point</w:t>
        </w:r>
      </w:hyperlink>
    </w:p>
    <w:p w:rsidR="00697D8F" w:rsidRDefault="00697D8F" w:rsidP="000B3F78">
      <w:pPr>
        <w:ind w:firstLine="720"/>
      </w:pPr>
      <w:r>
        <w:t>‘ends on’:</w:t>
      </w:r>
      <w:hyperlink w:anchor="_404887ca511c022e037ede12e1a8f37a" w:history="1">
        <w:r>
          <w:rPr>
            <w:rStyle w:val="Hyperlink"/>
          </w:rPr>
          <w:t>Time Point</w:t>
        </w:r>
      </w:hyperlink>
    </w:p>
    <w:p w:rsidR="00697D8F" w:rsidRDefault="00697D8F" w:rsidP="000B3F78">
      <w:pPr>
        <w:ind w:firstLine="720"/>
      </w:pPr>
      <w:r>
        <w:t>‘has binding’:</w:t>
      </w:r>
      <w:hyperlink w:anchor="_59d00381296cc32f8d191ec24ae537cd" w:history="1">
        <w:r>
          <w:rPr>
            <w:rStyle w:val="Hyperlink"/>
          </w:rPr>
          <w:t>Binding</w:t>
        </w:r>
      </w:hyperlink>
    </w:p>
    <w:p w:rsidR="00697D8F" w:rsidRDefault="00697D8F" w:rsidP="000B3F78">
      <w:pPr>
        <w:ind w:firstLine="720"/>
      </w:pPr>
      <w:r>
        <w:t>‘has consequence’:</w:t>
      </w:r>
      <w:hyperlink w:anchor="_9bf67544840a1cd6396f28cc292e3ca0" w:history="1">
        <w:r>
          <w:rPr>
            <w:rStyle w:val="Hyperlink"/>
          </w:rPr>
          <w:t>Consequence</w:t>
        </w:r>
      </w:hyperlink>
    </w:p>
    <w:p w:rsidR="00697D8F" w:rsidRDefault="00697D8F" w:rsidP="000B3F78">
      <w:pPr>
        <w:ind w:firstLine="720"/>
      </w:pPr>
      <w:r>
        <w:t>‘impacts’:</w:t>
      </w:r>
      <w:hyperlink w:anchor="_13f9005c9106d00d7131680982c2727a" w:history="1">
        <w:r>
          <w:rPr>
            <w:rStyle w:val="Hyperlink"/>
          </w:rPr>
          <w:t>Entity</w:t>
        </w:r>
      </w:hyperlink>
    </w:p>
    <w:p w:rsidR="00697D8F" w:rsidRDefault="00697D8F" w:rsidP="000B3F78">
      <w:pPr>
        <w:ind w:firstLine="720"/>
      </w:pPr>
      <w:r>
        <w:t>‘matches’:</w:t>
      </w:r>
      <w:hyperlink w:anchor="_6db5f6447173086a1a7d18af4f144b69" w:history="1">
        <w:r>
          <w:rPr>
            <w:rStyle w:val="Hyperlink"/>
          </w:rPr>
          <w:t>Template</w:t>
        </w:r>
      </w:hyperlink>
    </w:p>
    <w:p w:rsidR="00697D8F" w:rsidRDefault="00697D8F" w:rsidP="000B3F78">
      <w:pPr>
        <w:ind w:firstLine="720"/>
      </w:pPr>
      <w:r>
        <w:t>‘confidence’:</w:t>
      </w:r>
      <w:hyperlink w:anchor="_515aa0b3c8b3af1351822986548c803a" w:history="1">
        <w:r>
          <w:rPr>
            <w:rStyle w:val="Hyperlink"/>
          </w:rPr>
          <w:t>Confidence Metric</w:t>
        </w:r>
      </w:hyperlink>
    </w:p>
    <w:p w:rsidR="00697D8F" w:rsidRDefault="00697D8F" w:rsidP="000B3F78">
      <w:pPr>
        <w:ind w:firstLine="720"/>
      </w:pPr>
      <w:r>
        <w:t>‘happens before’:</w:t>
      </w:r>
      <w:hyperlink w:anchor="_63104765cd42c5f76cf72fdc4ed90397" w:history="1">
        <w:r>
          <w:rPr>
            <w:rStyle w:val="Hyperlink"/>
          </w:rPr>
          <w:t>Situation</w:t>
        </w:r>
      </w:hyperlink>
    </w:p>
    <w:p w:rsidR="00697D8F" w:rsidRDefault="00697D8F" w:rsidP="000B3F78">
      <w:pPr>
        <w:ind w:firstLine="720"/>
      </w:pPr>
      <w:r>
        <w:t>‘happens after’:</w:t>
      </w:r>
      <w:hyperlink w:anchor="_63104765cd42c5f76cf72fdc4ed90397" w:history="1">
        <w:r>
          <w:rPr>
            <w:rStyle w:val="Hyperlink"/>
          </w:rPr>
          <w:t>Situation</w:t>
        </w:r>
      </w:hyperlink>
    </w:p>
    <w:p w:rsidR="00697D8F" w:rsidRDefault="00697D8F" w:rsidP="000B3F78">
      <w:pPr>
        <w:ind w:firstLine="720"/>
      </w:pPr>
      <w:r>
        <w:t>‘selects’:</w:t>
      </w:r>
      <w:hyperlink w:anchor="_0ea506f57adef61cfa374e799c7f4b3e" w:history="1">
        <w:r>
          <w:rPr>
            <w:rStyle w:val="Hyperlink"/>
          </w:rPr>
          <w:t>Indicator</w:t>
        </w:r>
      </w:hyperlink>
    </w:p>
    <w:p w:rsidR="00697D8F" w:rsidRDefault="00697D8F" w:rsidP="000B3F78">
      <w:pPr>
        <w:ind w:firstLine="720"/>
      </w:pPr>
      <w:r>
        <w:t>‘do’:</w:t>
      </w:r>
      <w:hyperlink w:anchor="_c05d8ea54231ef8385ae369a8cb18a7f" w:history="1">
        <w:r>
          <w:rPr>
            <w:rStyle w:val="Hyperlink"/>
          </w:rPr>
          <w:t>Occurrence</w:t>
        </w:r>
      </w:hyperlink>
    </w:p>
    <w:p w:rsidR="00697D8F" w:rsidRDefault="00697D8F" w:rsidP="000B3F78">
      <w:pPr>
        <w:ind w:firstLine="720"/>
      </w:pPr>
      <w:r>
        <w:t>‘course of action’:</w:t>
      </w:r>
      <w:hyperlink w:anchor="_83d65b9404a78ed941a332943863e039" w:history="1">
        <w:r>
          <w:rPr>
            <w:rStyle w:val="Hyperlink"/>
          </w:rPr>
          <w:t>Process</w:t>
        </w:r>
      </w:hyperlink>
    </w:p>
    <w:p w:rsidR="00697D8F" w:rsidRDefault="00697D8F" w:rsidP="000B3F78">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0B3F78">
      <w:pPr>
        <w:ind w:firstLine="720"/>
      </w:pPr>
      <w:r>
        <w:t>‘used by’:</w:t>
      </w:r>
      <w:hyperlink w:anchor="_c05d8ea54231ef8385ae369a8cb18a7f" w:history="1">
        <w:r>
          <w:rPr>
            <w:rStyle w:val="Hyperlink"/>
          </w:rPr>
          <w:t>Occurrence</w:t>
        </w:r>
      </w:hyperlink>
    </w:p>
    <w:p w:rsidR="00697D8F" w:rsidRDefault="00697D8F" w:rsidP="000B3F78">
      <w:pPr>
        <w:ind w:firstLine="720"/>
      </w:pPr>
      <w:r>
        <w:t>‘is part of’:</w:t>
      </w:r>
      <w:hyperlink w:anchor="_13f9005c9106d00d7131680982c2727a" w:history="1">
        <w:r>
          <w:rPr>
            <w:rStyle w:val="Hyperlink"/>
          </w:rPr>
          <w:t>Entity</w:t>
        </w:r>
      </w:hyperlink>
    </w:p>
    <w:p w:rsidR="00697D8F" w:rsidRDefault="00697D8F" w:rsidP="000B3F78">
      <w:pPr>
        <w:ind w:firstLine="720"/>
      </w:pPr>
      <w:r>
        <w:t>‘has part’:</w:t>
      </w:r>
      <w:hyperlink w:anchor="_13f9005c9106d00d7131680982c2727a" w:history="1">
        <w:r>
          <w:rPr>
            <w:rStyle w:val="Hyperlink"/>
          </w:rPr>
          <w:t>Entity</w:t>
        </w:r>
      </w:hyperlink>
    </w:p>
    <w:p w:rsidR="00697D8F" w:rsidRDefault="00697D8F" w:rsidP="000B3F78">
      <w:pPr>
        <w:ind w:firstLine="720"/>
      </w:pPr>
      <w:r>
        <w:t>‘has state’:</w:t>
      </w:r>
      <w:hyperlink w:anchor="_927c2855748f476d96735ff79da4ebff" w:history="1">
        <w:r>
          <w:rPr>
            <w:rStyle w:val="Hyperlink"/>
          </w:rPr>
          <w:t>State</w:t>
        </w:r>
      </w:hyperlink>
    </w:p>
    <w:p w:rsidR="00697D8F" w:rsidRDefault="00697D8F" w:rsidP="000B3F78">
      <w:pPr>
        <w:ind w:firstLine="720"/>
      </w:pPr>
      <w:r>
        <w:t>‘created by’:</w:t>
      </w:r>
      <w:hyperlink w:anchor="_c05d8ea54231ef8385ae369a8cb18a7f" w:history="1">
        <w:r>
          <w:rPr>
            <w:rStyle w:val="Hyperlink"/>
          </w:rPr>
          <w:t>Occurrence</w:t>
        </w:r>
      </w:hyperlink>
    </w:p>
    <w:p w:rsidR="00697D8F" w:rsidRDefault="00697D8F" w:rsidP="000B3F78">
      <w:pPr>
        <w:ind w:firstLine="720"/>
      </w:pPr>
      <w:r>
        <w:t>‘is related to’:</w:t>
      </w:r>
      <w:hyperlink w:anchor="_13f9005c9106d00d7131680982c2727a" w:history="1">
        <w:r>
          <w:rPr>
            <w:rStyle w:val="Hyperlink"/>
          </w:rPr>
          <w:t>Entity</w:t>
        </w:r>
      </w:hyperlink>
    </w:p>
    <w:p w:rsidR="00697D8F" w:rsidRDefault="00697D8F" w:rsidP="000B3F78">
      <w:pPr>
        <w:ind w:firstLine="720"/>
      </w:pPr>
      <w:r>
        <w:t>‘impacted by’:</w:t>
      </w:r>
      <w:hyperlink w:anchor="_63104765cd42c5f76cf72fdc4ed90397" w:history="1">
        <w:r>
          <w:rPr>
            <w:rStyle w:val="Hyperlink"/>
          </w:rPr>
          <w:t>Situation</w:t>
        </w:r>
      </w:hyperlink>
    </w:p>
    <w:p w:rsidR="00697D8F" w:rsidRDefault="00697D8F" w:rsidP="000B3F78">
      <w:pPr>
        <w:ind w:firstLine="720"/>
      </w:pPr>
      <w:r>
        <w:t>‘identified by’:</w:t>
      </w:r>
      <w:hyperlink w:anchor="_a9304dce0833e68d6c1871feed7ba4c8" w:history="1">
        <w:r>
          <w:rPr>
            <w:rStyle w:val="Hyperlink"/>
          </w:rPr>
          <w:t>Identifier</w:t>
        </w:r>
      </w:hyperlink>
    </w:p>
    <w:p w:rsidR="00697D8F" w:rsidRDefault="00697D8F" w:rsidP="000B3F78">
      <w:pPr>
        <w:ind w:firstLine="720"/>
      </w:pPr>
      <w:r>
        <w:t>‘has name’:</w:t>
      </w:r>
      <w:hyperlink w:anchor="_afe5a48976a2df078be9473827611fb8" w:history="1">
        <w:r>
          <w:rPr>
            <w:rStyle w:val="Hyperlink"/>
          </w:rPr>
          <w:t>Name</w:t>
        </w:r>
      </w:hyperlink>
    </w:p>
    <w:p w:rsidR="00697D8F" w:rsidRDefault="00697D8F" w:rsidP="000B3F78">
      <w:pPr>
        <w:ind w:firstLine="720"/>
      </w:pPr>
      <w:r>
        <w:t>‘prefered identifier’:</w:t>
      </w:r>
      <w:hyperlink w:anchor="_a9304dce0833e68d6c1871feed7ba4c8" w:history="1">
        <w:r>
          <w:rPr>
            <w:rStyle w:val="Hyperlink"/>
          </w:rPr>
          <w:t>Identifier</w:t>
        </w:r>
      </w:hyperlink>
    </w:p>
    <w:p w:rsidR="00697D8F" w:rsidRDefault="00697D8F" w:rsidP="000B3F78">
      <w:pPr>
        <w:ind w:firstLine="720"/>
      </w:pPr>
      <w:r>
        <w:t>‘watched by’:</w:t>
      </w:r>
      <w:hyperlink w:anchor="_a3511bec5be4181aed91476c6b138095" w:history="1">
        <w:r>
          <w:rPr>
            <w:rStyle w:val="Hyperlink"/>
          </w:rPr>
          <w:t>Indicator Watchlist</w:t>
        </w:r>
      </w:hyperlink>
    </w:p>
    <w:p w:rsidR="00697D8F" w:rsidRDefault="00697D8F" w:rsidP="000B3F78">
      <w:pPr>
        <w:ind w:firstLine="720"/>
      </w:pPr>
      <w:r>
        <w:lastRenderedPageBreak/>
        <w:t>‘observed by’:</w:t>
      </w:r>
      <w:hyperlink w:anchor="_1a5b22ec96adcbdd1b918a17fe9b44b2" w:history="1">
        <w:r>
          <w:rPr>
            <w:rStyle w:val="Hyperlink"/>
          </w:rPr>
          <w:t>Observation</w:t>
        </w:r>
      </w:hyperlink>
    </w:p>
    <w:p w:rsidR="00697D8F" w:rsidRDefault="00697D8F" w:rsidP="000B3F78">
      <w:pPr>
        <w:ind w:firstLine="720"/>
      </w:pPr>
      <w:r>
        <w:t>‘made available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697D8F" w:rsidRDefault="00697D8F" w:rsidP="000B3F78">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0B3F78">
      <w:pPr>
        <w:ind w:firstLine="720"/>
      </w:pPr>
      <w:r>
        <w:t>‘generalizes’:</w:t>
      </w:r>
      <w:hyperlink w:anchor="_81284aa430d71f6e8d9c1804d9149488" w:history="1">
        <w:r>
          <w:rPr>
            <w:rStyle w:val="Hyperlink"/>
          </w:rPr>
          <w:t>Context</w:t>
        </w:r>
      </w:hyperlink>
    </w:p>
    <w:p w:rsidR="00697D8F" w:rsidRDefault="00697D8F" w:rsidP="000B3F78">
      <w:pPr>
        <w:ind w:firstLine="720"/>
      </w:pPr>
      <w:r>
        <w:t>‘specializes’:</w:t>
      </w:r>
      <w:hyperlink w:anchor="_81284aa430d71f6e8d9c1804d9149488" w:history="1">
        <w:r>
          <w:rPr>
            <w:rStyle w:val="Hyperlink"/>
          </w:rPr>
          <w:t>Context</w:t>
        </w:r>
      </w:hyperlink>
    </w:p>
    <w:p w:rsidR="00697D8F" w:rsidRDefault="00697D8F" w:rsidP="000B3F78">
      <w:pPr>
        <w:ind w:firstLine="720"/>
      </w:pPr>
      <w:r>
        <w:t>‘contextualizes’:</w:t>
      </w:r>
      <w:hyperlink w:anchor="_3a4ff69ced5d7f7c66bb882997dea37e" w:history="1">
        <w:r>
          <w:rPr>
            <w:rStyle w:val="Hyperlink"/>
          </w:rPr>
          <w:t>Anything</w:t>
        </w:r>
      </w:hyperlink>
    </w:p>
    <w:p w:rsidR="00697D8F" w:rsidRDefault="00697D8F" w:rsidP="000B3F78">
      <w:r w:rsidRPr="000365A1">
        <w:rPr>
          <w:b/>
          <w:i/>
        </w:rPr>
        <w:t>From</w:t>
      </w:r>
      <w:r>
        <w:t xml:space="preserve"> </w:t>
      </w:r>
      <w:hyperlink w:anchor="_c05d8ea54231ef8385ae369a8cb18a7f" w:history="1">
        <w:r>
          <w:rPr>
            <w:rStyle w:val="Hyperlink"/>
          </w:rPr>
          <w:t>Occurrence</w:t>
        </w:r>
      </w:hyperlink>
      <w:r>
        <w:t xml:space="preserve">: </w:t>
      </w:r>
    </w:p>
    <w:p w:rsidR="00697D8F" w:rsidRDefault="00697D8F" w:rsidP="000B3F78">
      <w:pPr>
        <w:ind w:firstLine="720"/>
      </w:pPr>
      <w:r>
        <w:t>‘uses’:</w:t>
      </w:r>
      <w:hyperlink w:anchor="_13f9005c9106d00d7131680982c2727a" w:history="1">
        <w:r>
          <w:rPr>
            <w:rStyle w:val="Hyperlink"/>
          </w:rPr>
          <w:t>Entity</w:t>
        </w:r>
      </w:hyperlink>
    </w:p>
    <w:p w:rsidR="00697D8F" w:rsidRDefault="00697D8F" w:rsidP="000B3F78">
      <w:pPr>
        <w:ind w:firstLine="720"/>
      </w:pPr>
      <w:r>
        <w:t>‘creates’:</w:t>
      </w:r>
      <w:hyperlink w:anchor="_13f9005c9106d00d7131680982c2727a" w:history="1">
        <w:r>
          <w:rPr>
            <w:rStyle w:val="Hyperlink"/>
          </w:rPr>
          <w:t>Entity</w:t>
        </w:r>
      </w:hyperlink>
    </w:p>
    <w:p w:rsidR="00697D8F" w:rsidRDefault="00697D8F" w:rsidP="000B3F78">
      <w:pPr>
        <w:ind w:firstLine="720"/>
      </w:pPr>
      <w:r>
        <w:t>‘step in’:</w:t>
      </w:r>
      <w:hyperlink w:anchor="_c05d8ea54231ef8385ae369a8cb18a7f" w:history="1">
        <w:r>
          <w:rPr>
            <w:rStyle w:val="Hyperlink"/>
          </w:rPr>
          <w:t>Occurrence</w:t>
        </w:r>
      </w:hyperlink>
    </w:p>
    <w:p w:rsidR="00697D8F" w:rsidRDefault="00697D8F" w:rsidP="000B3F78">
      <w:pPr>
        <w:ind w:firstLine="720"/>
      </w:pPr>
      <w:r>
        <w:t>‘step’:</w:t>
      </w:r>
      <w:hyperlink w:anchor="_c05d8ea54231ef8385ae369a8cb18a7f" w:history="1">
        <w:r>
          <w:rPr>
            <w:rStyle w:val="Hyperlink"/>
          </w:rPr>
          <w:t>Occurrence</w:t>
        </w:r>
      </w:hyperlink>
    </w:p>
    <w:p w:rsidR="00697D8F" w:rsidRDefault="00697D8F" w:rsidP="000B3F78">
      <w:pPr>
        <w:ind w:firstLine="720"/>
      </w:pPr>
      <w:r>
        <w:t>‘when’:</w:t>
      </w:r>
      <w:hyperlink w:anchor="_63104765cd42c5f76cf72fdc4ed90397" w:history="1">
        <w:r>
          <w:rPr>
            <w:rStyle w:val="Hyperlink"/>
          </w:rPr>
          <w:t>Situation</w:t>
        </w:r>
      </w:hyperlink>
    </w:p>
    <w:p w:rsidR="00697D8F" w:rsidRDefault="00697D8F" w:rsidP="000B3F78">
      <w:r w:rsidRPr="000365A1">
        <w:rPr>
          <w:b/>
          <w:i/>
        </w:rPr>
        <w:t>From</w:t>
      </w:r>
      <w:r>
        <w:t xml:space="preserve"> </w:t>
      </w:r>
      <w:hyperlink w:anchor="_bf62ccd25fcc4695eba838a426996db5" w:history="1">
        <w:r>
          <w:rPr>
            <w:rStyle w:val="Hyperlink"/>
          </w:rPr>
          <w:t>Activity</w:t>
        </w:r>
      </w:hyperlink>
      <w:r>
        <w:t xml:space="preserve">: </w:t>
      </w:r>
    </w:p>
    <w:p w:rsidR="00697D8F" w:rsidRDefault="00697D8F" w:rsidP="000B3F78">
      <w:pPr>
        <w:ind w:firstLine="720"/>
      </w:pPr>
      <w:r>
        <w:t>‘performed by’:</w:t>
      </w:r>
      <w:hyperlink w:anchor="_195976dea0d8187e1656ac43c072c070" w:history="1">
        <w:r>
          <w:rPr>
            <w:rStyle w:val="Hyperlink"/>
          </w:rPr>
          <w:t>Actor</w:t>
        </w:r>
      </w:hyperlink>
    </w:p>
    <w:p w:rsidR="00D718D6" w:rsidRDefault="00D718D6" w:rsidP="000B3F78"/>
    <w:p w:rsidR="00D718D6" w:rsidRDefault="005F69A5" w:rsidP="000B3F78">
      <w:pPr>
        <w:pStyle w:val="Heading3"/>
      </w:pPr>
      <w:bookmarkStart w:id="781" w:name="_d936caf19626476c163d1b8384647aa0"/>
      <w:bookmarkStart w:id="782" w:name="_Toc412106948"/>
      <w:r>
        <w:t>Class Vulnerability</w:t>
      </w:r>
      <w:bookmarkEnd w:id="781"/>
      <w:bookmarkEnd w:id="782"/>
    </w:p>
    <w:p w:rsidR="00D718D6" w:rsidRDefault="005F69A5" w:rsidP="000B3F78">
      <w:r>
        <w:t>Vulnerability is the intersection of three elements: a system susceptibility or weakness in a resource, attacker access to the weakness, and attacker capability to exploit the weakness.</w:t>
      </w:r>
    </w:p>
    <w:p w:rsidR="00D718D6" w:rsidRDefault="005F69A5" w:rsidP="000B3F78">
      <w:pPr>
        <w:pStyle w:val="Heading4"/>
      </w:pPr>
      <w:bookmarkStart w:id="783" w:name="_Toc412106949"/>
      <w:r>
        <w:t>Direct Supertypes</w:t>
      </w:r>
      <w:bookmarkEnd w:id="783"/>
    </w:p>
    <w:p w:rsidR="00D718D6" w:rsidRDefault="004619D7" w:rsidP="000B3F78">
      <w:pPr>
        <w:ind w:left="360"/>
      </w:pPr>
      <w:hyperlink w:anchor="_503237c91822aea6eb1e81f160d33ce1" w:history="1">
        <w:r w:rsidR="005F69A5">
          <w:rPr>
            <w:rStyle w:val="Hyperlink"/>
          </w:rPr>
          <w:t>Weakness</w:t>
        </w:r>
      </w:hyperlink>
    </w:p>
    <w:p w:rsidR="00D718D6" w:rsidRDefault="005F69A5" w:rsidP="000B3F78">
      <w:pPr>
        <w:pStyle w:val="Code"/>
      </w:pPr>
      <w:r w:rsidRPr="00043180">
        <w:rPr>
          <w:b/>
          <w:sz w:val="24"/>
          <w:szCs w:val="24"/>
        </w:rPr>
        <w:t>package</w:t>
      </w:r>
      <w:r>
        <w:t xml:space="preserve"> Conceptual Modeling and Mapping Library::Risk and Threat Concepts::Vulnerability</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503237c91822aea6eb1e81f160d33ce1" w:history="1">
        <w:r w:rsidR="007E3012">
          <w:rPr>
            <w:rStyle w:val="Hyperlink"/>
          </w:rPr>
          <w:t>Weakness</w:t>
        </w:r>
      </w:hyperlink>
    </w:p>
    <w:p w:rsidR="00D718D6" w:rsidRDefault="00D718D6" w:rsidP="000B3F78">
      <w:pPr>
        <w:pStyle w:val="Code"/>
      </w:pPr>
    </w:p>
    <w:p w:rsidR="00D718D6" w:rsidRDefault="005F69A5" w:rsidP="000B3F78">
      <w:pPr>
        <w:pStyle w:val="Heading4"/>
      </w:pPr>
      <w:bookmarkStart w:id="784" w:name="_Toc412106950"/>
      <w:r>
        <w:t>Associations</w:t>
      </w:r>
      <w:bookmarkEnd w:id="784"/>
    </w:p>
    <w:p w:rsidR="00F546FD" w:rsidRDefault="005F69A5" w:rsidP="000B3F78">
      <w:pPr>
        <w:ind w:left="605" w:hanging="245"/>
      </w:pPr>
      <w:r>
        <w:rPr>
          <w:noProof/>
          <w:lang w:bidi="ar-SA"/>
        </w:rPr>
        <w:drawing>
          <wp:inline distT="0" distB="0" distL="0" distR="0" wp14:anchorId="3773F04F" wp14:editId="75D6E136">
            <wp:extent cx="152400" cy="152400"/>
            <wp:effectExtent l="0" t="0" r="0" b="0"/>
            <wp:docPr id="556" name="Picture -2047782013.jpg" descr="-2047782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 name="-2047782013.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vulnerability of</w:t>
      </w:r>
      <w:r w:rsidR="00A92CA5">
        <w:t>:</w:t>
      </w:r>
      <w:hyperlink w:anchor="_d442d75c9ac335e7a2aadbc96919fc2d" w:history="1">
        <w:r>
          <w:rPr>
            <w:rStyle w:val="Hyperlink"/>
          </w:rPr>
          <w:t>Resource</w:t>
        </w:r>
      </w:hyperlink>
      <w:r>
        <w:t xml:space="preserve"> [1..*] </w:t>
      </w:r>
      <w:r w:rsidR="00601C69">
        <w:t xml:space="preserve">  </w:t>
      </w:r>
      <w:r w:rsidR="00F546FD" w:rsidRPr="00833C5F">
        <w:rPr>
          <w:i/>
        </w:rPr>
        <w:t>Subsets</w:t>
      </w:r>
      <w:r w:rsidR="00F546FD">
        <w:t>: weakness of:</w:t>
      </w:r>
      <w:hyperlink w:anchor="_d442d75c9ac335e7a2aadbc96919fc2d" w:history="1">
        <w:r w:rsidR="00F546FD">
          <w:rPr>
            <w:rStyle w:val="Hyperlink"/>
          </w:rPr>
          <w:t>Resource</w:t>
        </w:r>
      </w:hyperlink>
      <w:r w:rsidR="00F546FD">
        <w:rPr>
          <w:rStyle w:val="Hyperlink"/>
        </w:rPr>
        <w:t xml:space="preserve"> </w:t>
      </w:r>
      <w:r w:rsidR="00F546FD">
        <w:t xml:space="preserve">   </w:t>
      </w:r>
    </w:p>
    <w:p w:rsidR="00A60DB1" w:rsidRDefault="00A60DB1" w:rsidP="000B3F78">
      <w:pPr>
        <w:ind w:left="720" w:firstLine="360"/>
      </w:pPr>
      <w:r>
        <w:t>Resources a vunerability may affect.</w:t>
      </w:r>
    </w:p>
    <w:p w:rsidR="00F546FD" w:rsidRDefault="005F69A5" w:rsidP="000B3F78">
      <w:pPr>
        <w:ind w:left="605" w:hanging="245"/>
      </w:pPr>
      <w:r>
        <w:rPr>
          <w:noProof/>
          <w:lang w:bidi="ar-SA"/>
        </w:rPr>
        <w:drawing>
          <wp:inline distT="0" distB="0" distL="0" distR="0" wp14:anchorId="4F8ABEA4" wp14:editId="18C07452">
            <wp:extent cx="152400" cy="152400"/>
            <wp:effectExtent l="0" t="0" r="0" b="0"/>
            <wp:docPr id="558" name="Picture 2048649128.jpg" descr="20486491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 name="2048649128.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used by</w:t>
      </w:r>
      <w:r w:rsidR="00A92CA5">
        <w:t>:</w:t>
      </w:r>
      <w:hyperlink w:anchor="_482d41d0c1ece6ad2f9b08e478cca7ff" w:history="1">
        <w:r>
          <w:rPr>
            <w:rStyle w:val="Hyperlink"/>
          </w:rPr>
          <w:t>Exploit</w:t>
        </w:r>
      </w:hyperlink>
      <w:r>
        <w:t xml:space="preserve"> </w:t>
      </w:r>
      <w:r w:rsidR="00601C69">
        <w:t xml:space="preserve">  </w:t>
      </w:r>
      <w:r w:rsidR="00F546FD" w:rsidRPr="00833C5F">
        <w:rPr>
          <w:i/>
        </w:rPr>
        <w:t>Subsets</w:t>
      </w:r>
      <w:r w:rsidR="00F546FD">
        <w:t>: used by:</w:t>
      </w:r>
      <w:hyperlink w:anchor="_c05d8ea54231ef8385ae369a8cb18a7f" w:history="1">
        <w:r w:rsidR="00F546FD">
          <w:rPr>
            <w:rStyle w:val="Hyperlink"/>
          </w:rPr>
          <w:t>Occurrence</w:t>
        </w:r>
      </w:hyperlink>
      <w:r w:rsidR="00F546FD">
        <w:rPr>
          <w:rStyle w:val="Hyperlink"/>
        </w:rPr>
        <w:t xml:space="preserve"> </w:t>
      </w:r>
      <w:r w:rsidR="00F546FD">
        <w:t xml:space="preserve">   </w:t>
      </w:r>
    </w:p>
    <w:p w:rsidR="00A60DB1" w:rsidRDefault="00A60DB1" w:rsidP="000B3F78">
      <w:pPr>
        <w:ind w:left="720" w:firstLine="360"/>
      </w:pPr>
      <w:r>
        <w:t>Exploits used by a vunerability.</w:t>
      </w:r>
    </w:p>
    <w:p w:rsidR="00D718D6" w:rsidRDefault="005F69A5" w:rsidP="000B3F78">
      <w:pPr>
        <w:pStyle w:val="Heading4"/>
      </w:pPr>
      <w:bookmarkStart w:id="785" w:name="_Toc412106951"/>
      <w:r>
        <w:t>Inherited Features</w:t>
      </w:r>
      <w:bookmarkEnd w:id="785"/>
    </w:p>
    <w:p w:rsidR="00697D8F" w:rsidRDefault="00697D8F" w:rsidP="000B3F78">
      <w:r w:rsidRPr="000365A1">
        <w:rPr>
          <w:b/>
          <w:i/>
        </w:rPr>
        <w:t>From</w:t>
      </w:r>
      <w:r>
        <w:t xml:space="preserve"> </w:t>
      </w:r>
      <w:hyperlink w:anchor="_503237c91822aea6eb1e81f160d33ce1" w:history="1">
        <w:r>
          <w:rPr>
            <w:rStyle w:val="Hyperlink"/>
          </w:rPr>
          <w:t>Weakness</w:t>
        </w:r>
      </w:hyperlink>
      <w:r>
        <w:t xml:space="preserve">: </w:t>
      </w:r>
    </w:p>
    <w:p w:rsidR="00697D8F" w:rsidRDefault="00697D8F" w:rsidP="000B3F78">
      <w:pPr>
        <w:ind w:firstLine="720"/>
      </w:pPr>
      <w:r>
        <w:t>‘weakness of’:</w:t>
      </w:r>
      <w:hyperlink w:anchor="_d442d75c9ac335e7a2aadbc96919fc2d" w:history="1">
        <w:r>
          <w:rPr>
            <w:rStyle w:val="Hyperlink"/>
          </w:rPr>
          <w:t>Resource</w:t>
        </w:r>
      </w:hyperlink>
    </w:p>
    <w:p w:rsidR="00697D8F" w:rsidRDefault="00697D8F" w:rsidP="000B3F78">
      <w:r w:rsidRPr="000365A1">
        <w:rPr>
          <w:b/>
          <w:i/>
        </w:rPr>
        <w:t>From</w:t>
      </w:r>
      <w:r>
        <w:t xml:space="preserve"> </w:t>
      </w:r>
      <w:hyperlink w:anchor="_e92228f26631bd725a174bd1e0d187f6" w:history="1">
        <w:r>
          <w:rPr>
            <w:rStyle w:val="Hyperlink"/>
          </w:rPr>
          <w:t>Danger Source</w:t>
        </w:r>
      </w:hyperlink>
      <w:r>
        <w:t xml:space="preserve">: </w:t>
      </w:r>
    </w:p>
    <w:p w:rsidR="00697D8F" w:rsidRDefault="00697D8F" w:rsidP="000B3F78">
      <w:pPr>
        <w:ind w:firstLine="720"/>
      </w:pPr>
      <w:r>
        <w:lastRenderedPageBreak/>
        <w:t>‘contributes to’:</w:t>
      </w:r>
      <w:hyperlink w:anchor="_4bdee0568b2f36e553f586b458dace32" w:history="1">
        <w:r>
          <w:rPr>
            <w:rStyle w:val="Hyperlink"/>
          </w:rPr>
          <w:t>Danger</w:t>
        </w:r>
      </w:hyperlink>
    </w:p>
    <w:p w:rsidR="00697D8F" w:rsidRDefault="00697D8F" w:rsidP="000B3F78">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0B3F78">
      <w:pPr>
        <w:ind w:firstLine="720"/>
      </w:pPr>
      <w:r>
        <w:t>‘used by’:</w:t>
      </w:r>
      <w:hyperlink w:anchor="_c05d8ea54231ef8385ae369a8cb18a7f" w:history="1">
        <w:r>
          <w:rPr>
            <w:rStyle w:val="Hyperlink"/>
          </w:rPr>
          <w:t>Occurrence</w:t>
        </w:r>
      </w:hyperlink>
    </w:p>
    <w:p w:rsidR="00697D8F" w:rsidRDefault="00697D8F" w:rsidP="000B3F78">
      <w:pPr>
        <w:ind w:firstLine="720"/>
      </w:pPr>
      <w:r>
        <w:t>‘is part of’:</w:t>
      </w:r>
      <w:hyperlink w:anchor="_13f9005c9106d00d7131680982c2727a" w:history="1">
        <w:r>
          <w:rPr>
            <w:rStyle w:val="Hyperlink"/>
          </w:rPr>
          <w:t>Entity</w:t>
        </w:r>
      </w:hyperlink>
    </w:p>
    <w:p w:rsidR="00697D8F" w:rsidRDefault="00697D8F" w:rsidP="000B3F78">
      <w:pPr>
        <w:ind w:firstLine="720"/>
      </w:pPr>
      <w:r>
        <w:t>‘has part’:</w:t>
      </w:r>
      <w:hyperlink w:anchor="_13f9005c9106d00d7131680982c2727a" w:history="1">
        <w:r>
          <w:rPr>
            <w:rStyle w:val="Hyperlink"/>
          </w:rPr>
          <w:t>Entity</w:t>
        </w:r>
      </w:hyperlink>
    </w:p>
    <w:p w:rsidR="00697D8F" w:rsidRDefault="00697D8F" w:rsidP="000B3F78">
      <w:pPr>
        <w:ind w:firstLine="720"/>
      </w:pPr>
      <w:r>
        <w:t>‘has state’:</w:t>
      </w:r>
      <w:hyperlink w:anchor="_927c2855748f476d96735ff79da4ebff" w:history="1">
        <w:r>
          <w:rPr>
            <w:rStyle w:val="Hyperlink"/>
          </w:rPr>
          <w:t>State</w:t>
        </w:r>
      </w:hyperlink>
    </w:p>
    <w:p w:rsidR="00697D8F" w:rsidRDefault="00697D8F" w:rsidP="000B3F78">
      <w:pPr>
        <w:ind w:firstLine="720"/>
      </w:pPr>
      <w:r>
        <w:t>‘created by’:</w:t>
      </w:r>
      <w:hyperlink w:anchor="_c05d8ea54231ef8385ae369a8cb18a7f" w:history="1">
        <w:r>
          <w:rPr>
            <w:rStyle w:val="Hyperlink"/>
          </w:rPr>
          <w:t>Occurrence</w:t>
        </w:r>
      </w:hyperlink>
    </w:p>
    <w:p w:rsidR="00697D8F" w:rsidRDefault="00697D8F" w:rsidP="000B3F78">
      <w:pPr>
        <w:ind w:firstLine="720"/>
      </w:pPr>
      <w:r>
        <w:t>‘is related to’:</w:t>
      </w:r>
      <w:hyperlink w:anchor="_13f9005c9106d00d7131680982c2727a" w:history="1">
        <w:r>
          <w:rPr>
            <w:rStyle w:val="Hyperlink"/>
          </w:rPr>
          <w:t>Entity</w:t>
        </w:r>
      </w:hyperlink>
    </w:p>
    <w:p w:rsidR="00697D8F" w:rsidRDefault="00697D8F" w:rsidP="000B3F78">
      <w:pPr>
        <w:ind w:firstLine="720"/>
      </w:pPr>
      <w:r>
        <w:t>‘impacted by’:</w:t>
      </w:r>
      <w:hyperlink w:anchor="_63104765cd42c5f76cf72fdc4ed90397" w:history="1">
        <w:r>
          <w:rPr>
            <w:rStyle w:val="Hyperlink"/>
          </w:rPr>
          <w:t>Situation</w:t>
        </w:r>
      </w:hyperlink>
    </w:p>
    <w:p w:rsidR="00697D8F" w:rsidRDefault="00697D8F" w:rsidP="000B3F78">
      <w:pPr>
        <w:ind w:firstLine="720"/>
      </w:pPr>
      <w:r>
        <w:t>‘identified by’:</w:t>
      </w:r>
      <w:hyperlink w:anchor="_a9304dce0833e68d6c1871feed7ba4c8" w:history="1">
        <w:r>
          <w:rPr>
            <w:rStyle w:val="Hyperlink"/>
          </w:rPr>
          <w:t>Identifier</w:t>
        </w:r>
      </w:hyperlink>
    </w:p>
    <w:p w:rsidR="00697D8F" w:rsidRDefault="00697D8F" w:rsidP="000B3F78">
      <w:pPr>
        <w:ind w:firstLine="720"/>
      </w:pPr>
      <w:r>
        <w:t>‘has name’:</w:t>
      </w:r>
      <w:hyperlink w:anchor="_afe5a48976a2df078be9473827611fb8" w:history="1">
        <w:r>
          <w:rPr>
            <w:rStyle w:val="Hyperlink"/>
          </w:rPr>
          <w:t>Name</w:t>
        </w:r>
      </w:hyperlink>
    </w:p>
    <w:p w:rsidR="00697D8F" w:rsidRDefault="00697D8F" w:rsidP="000B3F78">
      <w:pPr>
        <w:ind w:firstLine="720"/>
      </w:pPr>
      <w:r>
        <w:t>‘prefered identifier’:</w:t>
      </w:r>
      <w:hyperlink w:anchor="_a9304dce0833e68d6c1871feed7ba4c8" w:history="1">
        <w:r>
          <w:rPr>
            <w:rStyle w:val="Hyperlink"/>
          </w:rPr>
          <w:t>Identifier</w:t>
        </w:r>
      </w:hyperlink>
    </w:p>
    <w:p w:rsidR="00697D8F" w:rsidRDefault="00697D8F" w:rsidP="000B3F78">
      <w:pPr>
        <w:ind w:firstLine="720"/>
      </w:pPr>
      <w:r>
        <w:t>‘watched by’:</w:t>
      </w:r>
      <w:hyperlink w:anchor="_a3511bec5be4181aed91476c6b138095" w:history="1">
        <w:r>
          <w:rPr>
            <w:rStyle w:val="Hyperlink"/>
          </w:rPr>
          <w:t>Indicator Watchlist</w:t>
        </w:r>
      </w:hyperlink>
    </w:p>
    <w:p w:rsidR="00697D8F" w:rsidRDefault="00697D8F" w:rsidP="000B3F78">
      <w:pPr>
        <w:ind w:firstLine="720"/>
      </w:pPr>
      <w:r>
        <w:t>‘observed by’:</w:t>
      </w:r>
      <w:hyperlink w:anchor="_1a5b22ec96adcbdd1b918a17fe9b44b2" w:history="1">
        <w:r>
          <w:rPr>
            <w:rStyle w:val="Hyperlink"/>
          </w:rPr>
          <w:t>Observation</w:t>
        </w:r>
      </w:hyperlink>
    </w:p>
    <w:p w:rsidR="00697D8F" w:rsidRDefault="00697D8F" w:rsidP="000B3F78">
      <w:pPr>
        <w:ind w:firstLine="720"/>
      </w:pPr>
      <w:r>
        <w:t>‘made available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697D8F" w:rsidRDefault="00697D8F" w:rsidP="000B3F78">
      <w:r w:rsidRPr="000365A1">
        <w:rPr>
          <w:b/>
          <w:i/>
        </w:rPr>
        <w:t>From</w:t>
      </w:r>
      <w:r>
        <w:t xml:space="preserve"> </w:t>
      </w:r>
      <w:hyperlink w:anchor="_4bdee0568b2f36e553f586b458dace32" w:history="1">
        <w:r>
          <w:rPr>
            <w:rStyle w:val="Hyperlink"/>
          </w:rPr>
          <w:t>Danger</w:t>
        </w:r>
      </w:hyperlink>
      <w:r>
        <w:t xml:space="preserve">: </w:t>
      </w:r>
    </w:p>
    <w:p w:rsidR="00697D8F" w:rsidRDefault="00697D8F" w:rsidP="000B3F78">
      <w:pPr>
        <w:ind w:firstLine="720"/>
      </w:pPr>
      <w:r>
        <w:t>‘severity’:</w:t>
      </w:r>
      <w:hyperlink w:anchor="_23c4326044009f885190c5ab985800db" w:history="1">
        <w:r>
          <w:rPr>
            <w:rStyle w:val="Hyperlink"/>
          </w:rPr>
          <w:t>Metric</w:t>
        </w:r>
      </w:hyperlink>
    </w:p>
    <w:p w:rsidR="00697D8F" w:rsidRDefault="00697D8F" w:rsidP="000B3F78">
      <w:pPr>
        <w:ind w:firstLine="720"/>
      </w:pPr>
      <w:r>
        <w:t>‘reduce harm via’:</w:t>
      </w:r>
      <w:hyperlink w:anchor="_70807c15a257bc97a908d5f6b48d6c3d" w:history="1">
        <w:r>
          <w:rPr>
            <w:rStyle w:val="Hyperlink"/>
          </w:rPr>
          <w:t>Mitigation</w:t>
        </w:r>
      </w:hyperlink>
    </w:p>
    <w:p w:rsidR="00697D8F" w:rsidRDefault="00697D8F" w:rsidP="000B3F78">
      <w:pPr>
        <w:ind w:firstLine="720"/>
      </w:pPr>
      <w:r>
        <w:t>‘dangerous scenario’:</w:t>
      </w:r>
      <w:hyperlink w:anchor="_f85923f748ecc6b222c0eb85c28ef892" w:history="1">
        <w:r>
          <w:rPr>
            <w:rStyle w:val="Hyperlink"/>
          </w:rPr>
          <w:t>Scenario</w:t>
        </w:r>
      </w:hyperlink>
    </w:p>
    <w:p w:rsidR="00697D8F" w:rsidRDefault="00697D8F" w:rsidP="000B3F78">
      <w:pPr>
        <w:ind w:firstLine="720"/>
      </w:pPr>
      <w:r>
        <w:t>‘source of danger’:</w:t>
      </w:r>
      <w:hyperlink w:anchor="_e92228f26631bd725a174bd1e0d187f6" w:history="1">
        <w:r>
          <w:rPr>
            <w:rStyle w:val="Hyperlink"/>
          </w:rPr>
          <w:t>Danger Source</w:t>
        </w:r>
      </w:hyperlink>
    </w:p>
    <w:p w:rsidR="00697D8F" w:rsidRDefault="00697D8F" w:rsidP="000B3F78">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0B3F78">
      <w:pPr>
        <w:ind w:firstLine="720"/>
      </w:pPr>
      <w:r>
        <w:t>‘starts on’:</w:t>
      </w:r>
      <w:hyperlink w:anchor="_404887ca511c022e037ede12e1a8f37a" w:history="1">
        <w:r>
          <w:rPr>
            <w:rStyle w:val="Hyperlink"/>
          </w:rPr>
          <w:t>Time Point</w:t>
        </w:r>
      </w:hyperlink>
    </w:p>
    <w:p w:rsidR="00697D8F" w:rsidRDefault="00697D8F" w:rsidP="000B3F78">
      <w:pPr>
        <w:ind w:firstLine="720"/>
      </w:pPr>
      <w:r>
        <w:t>‘ends on’:</w:t>
      </w:r>
      <w:hyperlink w:anchor="_404887ca511c022e037ede12e1a8f37a" w:history="1">
        <w:r>
          <w:rPr>
            <w:rStyle w:val="Hyperlink"/>
          </w:rPr>
          <w:t>Time Point</w:t>
        </w:r>
      </w:hyperlink>
    </w:p>
    <w:p w:rsidR="00697D8F" w:rsidRDefault="00697D8F" w:rsidP="000B3F78">
      <w:pPr>
        <w:ind w:firstLine="720"/>
      </w:pPr>
      <w:r>
        <w:t>‘has binding’:</w:t>
      </w:r>
      <w:hyperlink w:anchor="_59d00381296cc32f8d191ec24ae537cd" w:history="1">
        <w:r>
          <w:rPr>
            <w:rStyle w:val="Hyperlink"/>
          </w:rPr>
          <w:t>Binding</w:t>
        </w:r>
      </w:hyperlink>
    </w:p>
    <w:p w:rsidR="00697D8F" w:rsidRDefault="00697D8F" w:rsidP="000B3F78">
      <w:pPr>
        <w:ind w:firstLine="720"/>
      </w:pPr>
      <w:r>
        <w:t>‘has consequence’:</w:t>
      </w:r>
      <w:hyperlink w:anchor="_9bf67544840a1cd6396f28cc292e3ca0" w:history="1">
        <w:r>
          <w:rPr>
            <w:rStyle w:val="Hyperlink"/>
          </w:rPr>
          <w:t>Consequence</w:t>
        </w:r>
      </w:hyperlink>
    </w:p>
    <w:p w:rsidR="00697D8F" w:rsidRDefault="00697D8F" w:rsidP="000B3F78">
      <w:pPr>
        <w:ind w:firstLine="720"/>
      </w:pPr>
      <w:r>
        <w:t>‘impacts’:</w:t>
      </w:r>
      <w:hyperlink w:anchor="_13f9005c9106d00d7131680982c2727a" w:history="1">
        <w:r>
          <w:rPr>
            <w:rStyle w:val="Hyperlink"/>
          </w:rPr>
          <w:t>Entity</w:t>
        </w:r>
      </w:hyperlink>
    </w:p>
    <w:p w:rsidR="00697D8F" w:rsidRDefault="00697D8F" w:rsidP="000B3F78">
      <w:pPr>
        <w:ind w:firstLine="720"/>
      </w:pPr>
      <w:r>
        <w:t>‘matches’:</w:t>
      </w:r>
      <w:hyperlink w:anchor="_6db5f6447173086a1a7d18af4f144b69" w:history="1">
        <w:r>
          <w:rPr>
            <w:rStyle w:val="Hyperlink"/>
          </w:rPr>
          <w:t>Template</w:t>
        </w:r>
      </w:hyperlink>
    </w:p>
    <w:p w:rsidR="00697D8F" w:rsidRDefault="00697D8F" w:rsidP="000B3F78">
      <w:pPr>
        <w:ind w:firstLine="720"/>
      </w:pPr>
      <w:r>
        <w:t>‘confidence’:</w:t>
      </w:r>
      <w:hyperlink w:anchor="_515aa0b3c8b3af1351822986548c803a" w:history="1">
        <w:r>
          <w:rPr>
            <w:rStyle w:val="Hyperlink"/>
          </w:rPr>
          <w:t>Confidence Metric</w:t>
        </w:r>
      </w:hyperlink>
    </w:p>
    <w:p w:rsidR="00697D8F" w:rsidRDefault="00697D8F" w:rsidP="000B3F78">
      <w:pPr>
        <w:ind w:firstLine="720"/>
      </w:pPr>
      <w:r>
        <w:t>‘happens before’:</w:t>
      </w:r>
      <w:hyperlink w:anchor="_63104765cd42c5f76cf72fdc4ed90397" w:history="1">
        <w:r>
          <w:rPr>
            <w:rStyle w:val="Hyperlink"/>
          </w:rPr>
          <w:t>Situation</w:t>
        </w:r>
      </w:hyperlink>
    </w:p>
    <w:p w:rsidR="00697D8F" w:rsidRDefault="00697D8F" w:rsidP="000B3F78">
      <w:pPr>
        <w:ind w:firstLine="720"/>
      </w:pPr>
      <w:r>
        <w:t>‘happens after’:</w:t>
      </w:r>
      <w:hyperlink w:anchor="_63104765cd42c5f76cf72fdc4ed90397" w:history="1">
        <w:r>
          <w:rPr>
            <w:rStyle w:val="Hyperlink"/>
          </w:rPr>
          <w:t>Situation</w:t>
        </w:r>
      </w:hyperlink>
    </w:p>
    <w:p w:rsidR="00697D8F" w:rsidRDefault="00697D8F" w:rsidP="000B3F78">
      <w:pPr>
        <w:ind w:firstLine="720"/>
      </w:pPr>
      <w:r>
        <w:t>‘selects’:</w:t>
      </w:r>
      <w:hyperlink w:anchor="_0ea506f57adef61cfa374e799c7f4b3e" w:history="1">
        <w:r>
          <w:rPr>
            <w:rStyle w:val="Hyperlink"/>
          </w:rPr>
          <w:t>Indicator</w:t>
        </w:r>
      </w:hyperlink>
    </w:p>
    <w:p w:rsidR="00697D8F" w:rsidRDefault="00697D8F" w:rsidP="000B3F78">
      <w:pPr>
        <w:ind w:firstLine="720"/>
      </w:pPr>
      <w:r>
        <w:t>‘do’:</w:t>
      </w:r>
      <w:hyperlink w:anchor="_c05d8ea54231ef8385ae369a8cb18a7f" w:history="1">
        <w:r>
          <w:rPr>
            <w:rStyle w:val="Hyperlink"/>
          </w:rPr>
          <w:t>Occurrence</w:t>
        </w:r>
      </w:hyperlink>
    </w:p>
    <w:p w:rsidR="00697D8F" w:rsidRDefault="00697D8F" w:rsidP="000B3F78">
      <w:pPr>
        <w:ind w:firstLine="720"/>
      </w:pPr>
      <w:r>
        <w:lastRenderedPageBreak/>
        <w:t>‘course of action’:</w:t>
      </w:r>
      <w:hyperlink w:anchor="_83d65b9404a78ed941a332943863e039" w:history="1">
        <w:r>
          <w:rPr>
            <w:rStyle w:val="Hyperlink"/>
          </w:rPr>
          <w:t>Process</w:t>
        </w:r>
      </w:hyperlink>
    </w:p>
    <w:p w:rsidR="00697D8F" w:rsidRDefault="00697D8F" w:rsidP="000B3F78">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0B3F78">
      <w:pPr>
        <w:ind w:firstLine="720"/>
      </w:pPr>
      <w:r>
        <w:t>‘generalizes’:</w:t>
      </w:r>
      <w:hyperlink w:anchor="_81284aa430d71f6e8d9c1804d9149488" w:history="1">
        <w:r>
          <w:rPr>
            <w:rStyle w:val="Hyperlink"/>
          </w:rPr>
          <w:t>Context</w:t>
        </w:r>
      </w:hyperlink>
    </w:p>
    <w:p w:rsidR="00697D8F" w:rsidRDefault="00697D8F" w:rsidP="000B3F78">
      <w:pPr>
        <w:ind w:firstLine="720"/>
      </w:pPr>
      <w:r>
        <w:t>‘specializes’:</w:t>
      </w:r>
      <w:hyperlink w:anchor="_81284aa430d71f6e8d9c1804d9149488" w:history="1">
        <w:r>
          <w:rPr>
            <w:rStyle w:val="Hyperlink"/>
          </w:rPr>
          <w:t>Context</w:t>
        </w:r>
      </w:hyperlink>
    </w:p>
    <w:p w:rsidR="00697D8F" w:rsidRDefault="00697D8F" w:rsidP="000B3F78">
      <w:pPr>
        <w:ind w:firstLine="720"/>
      </w:pPr>
      <w:r>
        <w:t>‘contextualizes’:</w:t>
      </w:r>
      <w:hyperlink w:anchor="_3a4ff69ced5d7f7c66bb882997dea37e" w:history="1">
        <w:r>
          <w:rPr>
            <w:rStyle w:val="Hyperlink"/>
          </w:rPr>
          <w:t>Anything</w:t>
        </w:r>
      </w:hyperlink>
    </w:p>
    <w:p w:rsidR="00697D8F" w:rsidRDefault="00697D8F" w:rsidP="000B3F78">
      <w:r w:rsidRPr="000365A1">
        <w:rPr>
          <w:b/>
          <w:i/>
        </w:rPr>
        <w:t>From</w:t>
      </w:r>
      <w:r>
        <w:t xml:space="preserve"> </w:t>
      </w:r>
      <w:hyperlink w:anchor="_927c2855748f476d96735ff79da4ebff" w:history="1">
        <w:r>
          <w:rPr>
            <w:rStyle w:val="Hyperlink"/>
          </w:rPr>
          <w:t>State</w:t>
        </w:r>
      </w:hyperlink>
      <w:r>
        <w:t xml:space="preserve">: </w:t>
      </w:r>
    </w:p>
    <w:p w:rsidR="00697D8F" w:rsidRDefault="00697D8F" w:rsidP="000B3F78">
      <w:pPr>
        <w:ind w:firstLine="720"/>
      </w:pPr>
      <w:r>
        <w:t>‘state of’:</w:t>
      </w:r>
      <w:hyperlink w:anchor="_13f9005c9106d00d7131680982c2727a" w:history="1">
        <w:r>
          <w:rPr>
            <w:rStyle w:val="Hyperlink"/>
          </w:rPr>
          <w:t>Entity</w:t>
        </w:r>
      </w:hyperlink>
    </w:p>
    <w:p w:rsidR="00D718D6" w:rsidRDefault="00D718D6" w:rsidP="000B3F78"/>
    <w:p w:rsidR="00D718D6" w:rsidRDefault="005F69A5" w:rsidP="000B3F78">
      <w:pPr>
        <w:pStyle w:val="Heading3"/>
      </w:pPr>
      <w:bookmarkStart w:id="786" w:name="_503237c91822aea6eb1e81f160d33ce1"/>
      <w:bookmarkStart w:id="787" w:name="_Toc412106952"/>
      <w:r>
        <w:t>Class Weakness</w:t>
      </w:r>
      <w:bookmarkEnd w:id="786"/>
      <w:bookmarkEnd w:id="787"/>
    </w:p>
    <w:p w:rsidR="00D718D6" w:rsidRDefault="005F69A5" w:rsidP="000B3F78">
      <w:r>
        <w:t>A weakness is a condition that may lead to undesired consequences.  A weakness is both a source of danger and a dangerous condition.</w:t>
      </w:r>
      <w:r>
        <w:br/>
        <w:t>A quality or feature that prevents someone or something from being effective or useful [marriam-webster]</w:t>
      </w:r>
    </w:p>
    <w:p w:rsidR="00D718D6" w:rsidRDefault="005F69A5" w:rsidP="000B3F78">
      <w:pPr>
        <w:pStyle w:val="Heading4"/>
      </w:pPr>
      <w:bookmarkStart w:id="788" w:name="_Toc412106953"/>
      <w:r>
        <w:t>Direct Supertypes</w:t>
      </w:r>
      <w:bookmarkEnd w:id="788"/>
    </w:p>
    <w:p w:rsidR="00D718D6" w:rsidRDefault="004619D7" w:rsidP="000B3F78">
      <w:pPr>
        <w:ind w:left="360"/>
      </w:pPr>
      <w:hyperlink w:anchor="_e92228f26631bd725a174bd1e0d187f6" w:history="1">
        <w:r w:rsidR="005F69A5">
          <w:rPr>
            <w:rStyle w:val="Hyperlink"/>
          </w:rPr>
          <w:t>Danger Source</w:t>
        </w:r>
      </w:hyperlink>
      <w:r w:rsidR="005F69A5">
        <w:t xml:space="preserve">, </w:t>
      </w:r>
      <w:hyperlink w:anchor="_1e65602d4dd275cfb1ddaa86376c7fed" w:history="1">
        <w:r w:rsidR="005F69A5">
          <w:rPr>
            <w:rStyle w:val="Hyperlink"/>
          </w:rPr>
          <w:t>Dangerous Condition</w:t>
        </w:r>
      </w:hyperlink>
    </w:p>
    <w:p w:rsidR="00D718D6" w:rsidRDefault="005F69A5" w:rsidP="000B3F78">
      <w:pPr>
        <w:pStyle w:val="Code"/>
      </w:pPr>
      <w:r w:rsidRPr="00043180">
        <w:rPr>
          <w:b/>
          <w:sz w:val="24"/>
          <w:szCs w:val="24"/>
        </w:rPr>
        <w:t>package</w:t>
      </w:r>
      <w:r>
        <w:t xml:space="preserve"> Conceptual Modeling and Mapping Library::Risk and Threat Concepts::Vulnerability</w:t>
      </w:r>
    </w:p>
    <w:p w:rsidR="00D718D6" w:rsidRDefault="005F69A5" w:rsidP="000B3F78">
      <w:pPr>
        <w:pStyle w:val="Code"/>
      </w:pPr>
      <w:r w:rsidRPr="00043180">
        <w:rPr>
          <w:b/>
          <w:sz w:val="24"/>
          <w:szCs w:val="24"/>
        </w:rPr>
        <w:t>extends</w:t>
      </w:r>
      <w:r>
        <w:t xml:space="preserve"> </w:t>
      </w:r>
      <w:r w:rsidR="007E3012" w:rsidRPr="007E3012">
        <w:rPr>
          <w:rStyle w:val="Hyperlink"/>
        </w:rPr>
        <w:t xml:space="preserve"> </w:t>
      </w:r>
      <w:hyperlink w:anchor="_e92228f26631bd725a174bd1e0d187f6" w:history="1">
        <w:r w:rsidR="007E3012">
          <w:rPr>
            <w:rStyle w:val="Hyperlink"/>
          </w:rPr>
          <w:t>Danger Source</w:t>
        </w:r>
      </w:hyperlink>
      <w:r>
        <w:t xml:space="preserve">, </w:t>
      </w:r>
      <w:r w:rsidR="007E3012" w:rsidRPr="007E3012">
        <w:rPr>
          <w:rStyle w:val="Hyperlink"/>
        </w:rPr>
        <w:t xml:space="preserve"> </w:t>
      </w:r>
      <w:hyperlink w:anchor="_1e65602d4dd275cfb1ddaa86376c7fed" w:history="1">
        <w:r w:rsidR="007E3012">
          <w:rPr>
            <w:rStyle w:val="Hyperlink"/>
          </w:rPr>
          <w:t>Dangerous Condition</w:t>
        </w:r>
      </w:hyperlink>
    </w:p>
    <w:p w:rsidR="00D718D6" w:rsidRDefault="00D718D6" w:rsidP="000B3F78">
      <w:pPr>
        <w:pStyle w:val="Code"/>
      </w:pPr>
    </w:p>
    <w:p w:rsidR="00D718D6" w:rsidRDefault="005F69A5" w:rsidP="000B3F78">
      <w:pPr>
        <w:pStyle w:val="Heading4"/>
      </w:pPr>
      <w:bookmarkStart w:id="789" w:name="_Toc412106954"/>
      <w:r>
        <w:t>Associations</w:t>
      </w:r>
      <w:bookmarkEnd w:id="789"/>
    </w:p>
    <w:p w:rsidR="00F546FD" w:rsidRDefault="005F69A5" w:rsidP="000B3F78">
      <w:pPr>
        <w:ind w:left="605" w:hanging="245"/>
      </w:pPr>
      <w:r>
        <w:rPr>
          <w:noProof/>
          <w:lang w:bidi="ar-SA"/>
        </w:rPr>
        <w:drawing>
          <wp:inline distT="0" distB="0" distL="0" distR="0" wp14:anchorId="2A3B1FFE" wp14:editId="39472193">
            <wp:extent cx="152400" cy="152400"/>
            <wp:effectExtent l="0" t="0" r="0" b="0"/>
            <wp:docPr id="560" name="Picture -526131549.jpg" descr="-5261315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 name="-526131549.jpg"/>
                    <pic:cNvPicPr/>
                  </pic:nvPicPr>
                  <pic:blipFill>
                    <a:blip r:embed="rId15" cstate="print"/>
                    <a:stretch>
                      <a:fillRect/>
                    </a:stretch>
                  </pic:blipFill>
                  <pic:spPr>
                    <a:xfrm>
                      <a:off x="0" y="0"/>
                      <a:ext cx="152400" cy="152400"/>
                    </a:xfrm>
                    <a:prstGeom prst="rect">
                      <a:avLst/>
                    </a:prstGeom>
                  </pic:spPr>
                </pic:pic>
              </a:graphicData>
            </a:graphic>
          </wp:inline>
        </w:drawing>
      </w:r>
      <w:r>
        <w:t xml:space="preserve">  weakness of</w:t>
      </w:r>
      <w:r w:rsidR="00A92CA5">
        <w:t>:</w:t>
      </w:r>
      <w:hyperlink w:anchor="_d442d75c9ac335e7a2aadbc96919fc2d" w:history="1">
        <w:r>
          <w:rPr>
            <w:rStyle w:val="Hyperlink"/>
          </w:rPr>
          <w:t>Resource</w:t>
        </w:r>
      </w:hyperlink>
      <w:r>
        <w:t xml:space="preserve"> </w:t>
      </w:r>
      <w:r w:rsidR="00601C69">
        <w:t xml:space="preserve">  </w:t>
      </w:r>
      <w:r w:rsidR="00F546FD" w:rsidRPr="00833C5F">
        <w:rPr>
          <w:i/>
        </w:rPr>
        <w:t>Subsets</w:t>
      </w:r>
      <w:r w:rsidR="00F546FD">
        <w:t>: impacts:</w:t>
      </w:r>
      <w:hyperlink w:anchor="_13f9005c9106d00d7131680982c2727a" w:history="1">
        <w:r w:rsidR="00F546FD">
          <w:rPr>
            <w:rStyle w:val="Hyperlink"/>
          </w:rPr>
          <w:t>Entity</w:t>
        </w:r>
      </w:hyperlink>
      <w:r w:rsidR="00F546FD">
        <w:rPr>
          <w:rStyle w:val="Hyperlink"/>
        </w:rPr>
        <w:t xml:space="preserve"> </w:t>
      </w:r>
      <w:r w:rsidR="00F546FD">
        <w:t xml:space="preserve">   </w:t>
      </w:r>
    </w:p>
    <w:p w:rsidR="00A60DB1" w:rsidRDefault="00A60DB1" w:rsidP="000B3F78">
      <w:pPr>
        <w:ind w:left="720" w:firstLine="360"/>
      </w:pPr>
      <w:r>
        <w:t>A resource that has some hazard or vulnerability</w:t>
      </w:r>
    </w:p>
    <w:p w:rsidR="00D718D6" w:rsidRDefault="005F69A5" w:rsidP="000B3F78">
      <w:pPr>
        <w:pStyle w:val="Heading4"/>
      </w:pPr>
      <w:bookmarkStart w:id="790" w:name="_Toc412106955"/>
      <w:r>
        <w:t>Inherited Features</w:t>
      </w:r>
      <w:bookmarkEnd w:id="790"/>
    </w:p>
    <w:p w:rsidR="00697D8F" w:rsidRDefault="00697D8F" w:rsidP="000B3F78">
      <w:r w:rsidRPr="000365A1">
        <w:rPr>
          <w:b/>
          <w:i/>
        </w:rPr>
        <w:t>From</w:t>
      </w:r>
      <w:r>
        <w:t xml:space="preserve"> </w:t>
      </w:r>
      <w:hyperlink w:anchor="_e92228f26631bd725a174bd1e0d187f6" w:history="1">
        <w:r>
          <w:rPr>
            <w:rStyle w:val="Hyperlink"/>
          </w:rPr>
          <w:t>Danger Source</w:t>
        </w:r>
      </w:hyperlink>
      <w:r>
        <w:t xml:space="preserve">: </w:t>
      </w:r>
    </w:p>
    <w:p w:rsidR="00697D8F" w:rsidRDefault="00697D8F" w:rsidP="000B3F78">
      <w:pPr>
        <w:ind w:firstLine="720"/>
      </w:pPr>
      <w:r>
        <w:t>‘contributes to’:</w:t>
      </w:r>
      <w:hyperlink w:anchor="_4bdee0568b2f36e553f586b458dace32" w:history="1">
        <w:r>
          <w:rPr>
            <w:rStyle w:val="Hyperlink"/>
          </w:rPr>
          <w:t>Danger</w:t>
        </w:r>
      </w:hyperlink>
    </w:p>
    <w:p w:rsidR="00697D8F" w:rsidRDefault="00697D8F" w:rsidP="000B3F78">
      <w:r w:rsidRPr="000365A1">
        <w:rPr>
          <w:b/>
          <w:i/>
        </w:rPr>
        <w:t>From</w:t>
      </w:r>
      <w:r>
        <w:t xml:space="preserve"> </w:t>
      </w:r>
      <w:hyperlink w:anchor="_13f9005c9106d00d7131680982c2727a" w:history="1">
        <w:r>
          <w:rPr>
            <w:rStyle w:val="Hyperlink"/>
          </w:rPr>
          <w:t>Entity</w:t>
        </w:r>
      </w:hyperlink>
      <w:r>
        <w:t xml:space="preserve">: </w:t>
      </w:r>
    </w:p>
    <w:p w:rsidR="00697D8F" w:rsidRDefault="00697D8F" w:rsidP="000B3F78">
      <w:pPr>
        <w:ind w:firstLine="720"/>
      </w:pPr>
      <w:r>
        <w:t>‘used by’:</w:t>
      </w:r>
      <w:hyperlink w:anchor="_c05d8ea54231ef8385ae369a8cb18a7f" w:history="1">
        <w:r>
          <w:rPr>
            <w:rStyle w:val="Hyperlink"/>
          </w:rPr>
          <w:t>Occurrence</w:t>
        </w:r>
      </w:hyperlink>
    </w:p>
    <w:p w:rsidR="00697D8F" w:rsidRDefault="00697D8F" w:rsidP="000B3F78">
      <w:pPr>
        <w:ind w:firstLine="720"/>
      </w:pPr>
      <w:r>
        <w:t>‘is part of’:</w:t>
      </w:r>
      <w:hyperlink w:anchor="_13f9005c9106d00d7131680982c2727a" w:history="1">
        <w:r>
          <w:rPr>
            <w:rStyle w:val="Hyperlink"/>
          </w:rPr>
          <w:t>Entity</w:t>
        </w:r>
      </w:hyperlink>
    </w:p>
    <w:p w:rsidR="00697D8F" w:rsidRDefault="00697D8F" w:rsidP="000B3F78">
      <w:pPr>
        <w:ind w:firstLine="720"/>
      </w:pPr>
      <w:r>
        <w:t>‘has part’:</w:t>
      </w:r>
      <w:hyperlink w:anchor="_13f9005c9106d00d7131680982c2727a" w:history="1">
        <w:r>
          <w:rPr>
            <w:rStyle w:val="Hyperlink"/>
          </w:rPr>
          <w:t>Entity</w:t>
        </w:r>
      </w:hyperlink>
    </w:p>
    <w:p w:rsidR="00697D8F" w:rsidRDefault="00697D8F" w:rsidP="000B3F78">
      <w:pPr>
        <w:ind w:firstLine="720"/>
      </w:pPr>
      <w:r>
        <w:t>‘has state’:</w:t>
      </w:r>
      <w:hyperlink w:anchor="_927c2855748f476d96735ff79da4ebff" w:history="1">
        <w:r>
          <w:rPr>
            <w:rStyle w:val="Hyperlink"/>
          </w:rPr>
          <w:t>State</w:t>
        </w:r>
      </w:hyperlink>
    </w:p>
    <w:p w:rsidR="00697D8F" w:rsidRDefault="00697D8F" w:rsidP="000B3F78">
      <w:pPr>
        <w:ind w:firstLine="720"/>
      </w:pPr>
      <w:r>
        <w:t>‘created by’:</w:t>
      </w:r>
      <w:hyperlink w:anchor="_c05d8ea54231ef8385ae369a8cb18a7f" w:history="1">
        <w:r>
          <w:rPr>
            <w:rStyle w:val="Hyperlink"/>
          </w:rPr>
          <w:t>Occurrence</w:t>
        </w:r>
      </w:hyperlink>
    </w:p>
    <w:p w:rsidR="00697D8F" w:rsidRDefault="00697D8F" w:rsidP="000B3F78">
      <w:pPr>
        <w:ind w:firstLine="720"/>
      </w:pPr>
      <w:r>
        <w:t>‘is related to’:</w:t>
      </w:r>
      <w:hyperlink w:anchor="_13f9005c9106d00d7131680982c2727a" w:history="1">
        <w:r>
          <w:rPr>
            <w:rStyle w:val="Hyperlink"/>
          </w:rPr>
          <w:t>Entity</w:t>
        </w:r>
      </w:hyperlink>
    </w:p>
    <w:p w:rsidR="00697D8F" w:rsidRDefault="00697D8F" w:rsidP="000B3F78">
      <w:pPr>
        <w:ind w:firstLine="720"/>
      </w:pPr>
      <w:r>
        <w:t>‘impacted by’:</w:t>
      </w:r>
      <w:hyperlink w:anchor="_63104765cd42c5f76cf72fdc4ed90397" w:history="1">
        <w:r>
          <w:rPr>
            <w:rStyle w:val="Hyperlink"/>
          </w:rPr>
          <w:t>Situation</w:t>
        </w:r>
      </w:hyperlink>
    </w:p>
    <w:p w:rsidR="00697D8F" w:rsidRDefault="00697D8F" w:rsidP="000B3F78">
      <w:pPr>
        <w:ind w:firstLine="720"/>
      </w:pPr>
      <w:r>
        <w:t>‘identified by’:</w:t>
      </w:r>
      <w:hyperlink w:anchor="_a9304dce0833e68d6c1871feed7ba4c8" w:history="1">
        <w:r>
          <w:rPr>
            <w:rStyle w:val="Hyperlink"/>
          </w:rPr>
          <w:t>Identifier</w:t>
        </w:r>
      </w:hyperlink>
    </w:p>
    <w:p w:rsidR="00697D8F" w:rsidRDefault="00697D8F" w:rsidP="000B3F78">
      <w:pPr>
        <w:ind w:firstLine="720"/>
      </w:pPr>
      <w:r>
        <w:t>‘has name’:</w:t>
      </w:r>
      <w:hyperlink w:anchor="_afe5a48976a2df078be9473827611fb8" w:history="1">
        <w:r>
          <w:rPr>
            <w:rStyle w:val="Hyperlink"/>
          </w:rPr>
          <w:t>Name</w:t>
        </w:r>
      </w:hyperlink>
    </w:p>
    <w:p w:rsidR="00697D8F" w:rsidRDefault="00697D8F" w:rsidP="000B3F78">
      <w:pPr>
        <w:ind w:firstLine="720"/>
      </w:pPr>
      <w:r>
        <w:t>‘prefered identifier’:</w:t>
      </w:r>
      <w:hyperlink w:anchor="_a9304dce0833e68d6c1871feed7ba4c8" w:history="1">
        <w:r>
          <w:rPr>
            <w:rStyle w:val="Hyperlink"/>
          </w:rPr>
          <w:t>Identifier</w:t>
        </w:r>
      </w:hyperlink>
    </w:p>
    <w:p w:rsidR="00697D8F" w:rsidRDefault="00697D8F" w:rsidP="000B3F78">
      <w:pPr>
        <w:ind w:firstLine="720"/>
      </w:pPr>
      <w:r>
        <w:t>‘watched by’:</w:t>
      </w:r>
      <w:hyperlink w:anchor="_a3511bec5be4181aed91476c6b138095" w:history="1">
        <w:r>
          <w:rPr>
            <w:rStyle w:val="Hyperlink"/>
          </w:rPr>
          <w:t>Indicator Watchlist</w:t>
        </w:r>
      </w:hyperlink>
    </w:p>
    <w:p w:rsidR="00697D8F" w:rsidRDefault="00697D8F" w:rsidP="000B3F78">
      <w:pPr>
        <w:ind w:firstLine="720"/>
      </w:pPr>
      <w:r>
        <w:t>‘observed by’:</w:t>
      </w:r>
      <w:hyperlink w:anchor="_1a5b22ec96adcbdd1b918a17fe9b44b2" w:history="1">
        <w:r>
          <w:rPr>
            <w:rStyle w:val="Hyperlink"/>
          </w:rPr>
          <w:t>Observation</w:t>
        </w:r>
      </w:hyperlink>
    </w:p>
    <w:p w:rsidR="00697D8F" w:rsidRDefault="00697D8F" w:rsidP="000B3F78">
      <w:pPr>
        <w:ind w:firstLine="720"/>
      </w:pPr>
      <w:r>
        <w:t>‘made available by’:</w:t>
      </w:r>
      <w:hyperlink w:anchor="_e0710944ed85fab755fb953e7174c8dd" w:history="1">
        <w:r>
          <w:rPr>
            <w:rStyle w:val="Hyperlink"/>
          </w:rPr>
          <w:t>Alter Capability</w:t>
        </w:r>
      </w:hyperlink>
    </w:p>
    <w:p w:rsidR="00697D8F" w:rsidRDefault="00697D8F" w:rsidP="000B3F78">
      <w:r w:rsidRPr="000365A1">
        <w:rPr>
          <w:b/>
          <w:i/>
        </w:rPr>
        <w:t>From</w:t>
      </w:r>
      <w:r>
        <w:t xml:space="preserve"> </w:t>
      </w:r>
      <w:hyperlink w:anchor="_3a4ff69ced5d7f7c66bb882997dea37e" w:history="1">
        <w:r>
          <w:rPr>
            <w:rStyle w:val="Hyperlink"/>
          </w:rPr>
          <w:t>Anything</w:t>
        </w:r>
      </w:hyperlink>
      <w:r>
        <w:t xml:space="preserve">: </w:t>
      </w:r>
    </w:p>
    <w:p w:rsidR="00697D8F" w:rsidRDefault="00697D8F" w:rsidP="000B3F78">
      <w:pPr>
        <w:ind w:firstLine="720"/>
      </w:pPr>
      <w:r>
        <w:t>‘categorized by’:</w:t>
      </w:r>
      <w:hyperlink w:anchor="_1e46c059e4f9b5846cdb98d6adff437a" w:history="1">
        <w:r>
          <w:rPr>
            <w:rStyle w:val="Hyperlink"/>
          </w:rPr>
          <w:t>Category</w:t>
        </w:r>
      </w:hyperlink>
    </w:p>
    <w:p w:rsidR="00697D8F" w:rsidRDefault="00697D8F" w:rsidP="000B3F78">
      <w:pPr>
        <w:ind w:firstLine="720"/>
      </w:pPr>
      <w:r>
        <w:lastRenderedPageBreak/>
        <w:t>‘plays role’:</w:t>
      </w:r>
      <w:hyperlink w:anchor="_190ab2c7aab2e6a3ec0c198e969a574d" w:history="1">
        <w:r>
          <w:rPr>
            <w:rStyle w:val="Hyperlink"/>
          </w:rPr>
          <w:t>Role</w:t>
        </w:r>
      </w:hyperlink>
    </w:p>
    <w:p w:rsidR="00697D8F" w:rsidRDefault="00697D8F" w:rsidP="000B3F78">
      <w:pPr>
        <w:ind w:firstLine="720"/>
      </w:pPr>
      <w:r>
        <w:t>‘bound by’:</w:t>
      </w:r>
      <w:hyperlink w:anchor="_59d00381296cc32f8d191ec24ae537cd" w:history="1">
        <w:r>
          <w:rPr>
            <w:rStyle w:val="Hyperlink"/>
          </w:rPr>
          <w:t>Binding</w:t>
        </w:r>
      </w:hyperlink>
    </w:p>
    <w:p w:rsidR="00697D8F" w:rsidRDefault="00697D8F" w:rsidP="000B3F78">
      <w:pPr>
        <w:ind w:firstLine="720"/>
      </w:pPr>
      <w:r>
        <w:t>‘in contex of’:</w:t>
      </w:r>
      <w:hyperlink w:anchor="_81284aa430d71f6e8d9c1804d9149488" w:history="1">
        <w:r>
          <w:rPr>
            <w:rStyle w:val="Hyperlink"/>
          </w:rPr>
          <w:t>Context</w:t>
        </w:r>
      </w:hyperlink>
    </w:p>
    <w:p w:rsidR="00697D8F" w:rsidRDefault="00697D8F" w:rsidP="000B3F78">
      <w:pPr>
        <w:ind w:firstLine="720"/>
      </w:pPr>
      <w:r>
        <w:t>‘described by’:</w:t>
      </w:r>
      <w:hyperlink w:anchor="_21b1e229139c6220bd38cb2e45595f68" w:history="1">
        <w:r>
          <w:rPr>
            <w:rStyle w:val="Hyperlink"/>
          </w:rPr>
          <w:t>Description</w:t>
        </w:r>
      </w:hyperlink>
    </w:p>
    <w:p w:rsidR="00697D8F" w:rsidRDefault="00697D8F" w:rsidP="000B3F78">
      <w:pPr>
        <w:ind w:firstLine="720"/>
      </w:pPr>
      <w:r>
        <w:t>‘stated by’:</w:t>
      </w:r>
      <w:hyperlink w:anchor="_c014482263e2addd6be470b251dd86b3" w:history="1">
        <w:r>
          <w:rPr>
            <w:rStyle w:val="Hyperlink"/>
          </w:rPr>
          <w:t>Source</w:t>
        </w:r>
      </w:hyperlink>
    </w:p>
    <w:p w:rsidR="00697D8F" w:rsidRDefault="00697D8F" w:rsidP="000B3F78">
      <w:r w:rsidRPr="000365A1">
        <w:rPr>
          <w:b/>
          <w:i/>
        </w:rPr>
        <w:t>From</w:t>
      </w:r>
      <w:r>
        <w:t xml:space="preserve"> </w:t>
      </w:r>
      <w:hyperlink w:anchor="_4bdee0568b2f36e553f586b458dace32" w:history="1">
        <w:r>
          <w:rPr>
            <w:rStyle w:val="Hyperlink"/>
          </w:rPr>
          <w:t>Danger</w:t>
        </w:r>
      </w:hyperlink>
      <w:r>
        <w:t xml:space="preserve">: </w:t>
      </w:r>
    </w:p>
    <w:p w:rsidR="00697D8F" w:rsidRDefault="00697D8F" w:rsidP="000B3F78">
      <w:pPr>
        <w:ind w:firstLine="720"/>
      </w:pPr>
      <w:r>
        <w:t>‘severity’:</w:t>
      </w:r>
      <w:hyperlink w:anchor="_23c4326044009f885190c5ab985800db" w:history="1">
        <w:r>
          <w:rPr>
            <w:rStyle w:val="Hyperlink"/>
          </w:rPr>
          <w:t>Metric</w:t>
        </w:r>
      </w:hyperlink>
    </w:p>
    <w:p w:rsidR="00697D8F" w:rsidRDefault="00697D8F" w:rsidP="000B3F78">
      <w:pPr>
        <w:ind w:firstLine="720"/>
      </w:pPr>
      <w:r>
        <w:t>‘reduce harm via’:</w:t>
      </w:r>
      <w:hyperlink w:anchor="_70807c15a257bc97a908d5f6b48d6c3d" w:history="1">
        <w:r>
          <w:rPr>
            <w:rStyle w:val="Hyperlink"/>
          </w:rPr>
          <w:t>Mitigation</w:t>
        </w:r>
      </w:hyperlink>
    </w:p>
    <w:p w:rsidR="00697D8F" w:rsidRDefault="00697D8F" w:rsidP="000B3F78">
      <w:pPr>
        <w:ind w:firstLine="720"/>
      </w:pPr>
      <w:r>
        <w:t>‘dangerous scenario’:</w:t>
      </w:r>
      <w:hyperlink w:anchor="_f85923f748ecc6b222c0eb85c28ef892" w:history="1">
        <w:r>
          <w:rPr>
            <w:rStyle w:val="Hyperlink"/>
          </w:rPr>
          <w:t>Scenario</w:t>
        </w:r>
      </w:hyperlink>
    </w:p>
    <w:p w:rsidR="00697D8F" w:rsidRDefault="00697D8F" w:rsidP="000B3F78">
      <w:pPr>
        <w:ind w:firstLine="720"/>
      </w:pPr>
      <w:r>
        <w:t>‘source of danger’:</w:t>
      </w:r>
      <w:hyperlink w:anchor="_e92228f26631bd725a174bd1e0d187f6" w:history="1">
        <w:r>
          <w:rPr>
            <w:rStyle w:val="Hyperlink"/>
          </w:rPr>
          <w:t>Danger Source</w:t>
        </w:r>
      </w:hyperlink>
    </w:p>
    <w:p w:rsidR="00697D8F" w:rsidRDefault="00697D8F" w:rsidP="000B3F78">
      <w:r w:rsidRPr="000365A1">
        <w:rPr>
          <w:b/>
          <w:i/>
        </w:rPr>
        <w:t>From</w:t>
      </w:r>
      <w:r>
        <w:t xml:space="preserve"> </w:t>
      </w:r>
      <w:hyperlink w:anchor="_63104765cd42c5f76cf72fdc4ed90397" w:history="1">
        <w:r>
          <w:rPr>
            <w:rStyle w:val="Hyperlink"/>
          </w:rPr>
          <w:t>Situation</w:t>
        </w:r>
      </w:hyperlink>
      <w:r>
        <w:t xml:space="preserve">: </w:t>
      </w:r>
    </w:p>
    <w:p w:rsidR="00697D8F" w:rsidRDefault="00697D8F" w:rsidP="000B3F78">
      <w:pPr>
        <w:ind w:firstLine="720"/>
      </w:pPr>
      <w:r>
        <w:t>‘starts on’:</w:t>
      </w:r>
      <w:hyperlink w:anchor="_404887ca511c022e037ede12e1a8f37a" w:history="1">
        <w:r>
          <w:rPr>
            <w:rStyle w:val="Hyperlink"/>
          </w:rPr>
          <w:t>Time Point</w:t>
        </w:r>
      </w:hyperlink>
    </w:p>
    <w:p w:rsidR="00697D8F" w:rsidRDefault="00697D8F" w:rsidP="000B3F78">
      <w:pPr>
        <w:ind w:firstLine="720"/>
      </w:pPr>
      <w:r>
        <w:t>‘ends on’:</w:t>
      </w:r>
      <w:hyperlink w:anchor="_404887ca511c022e037ede12e1a8f37a" w:history="1">
        <w:r>
          <w:rPr>
            <w:rStyle w:val="Hyperlink"/>
          </w:rPr>
          <w:t>Time Point</w:t>
        </w:r>
      </w:hyperlink>
    </w:p>
    <w:p w:rsidR="00697D8F" w:rsidRDefault="00697D8F" w:rsidP="000B3F78">
      <w:pPr>
        <w:ind w:firstLine="720"/>
      </w:pPr>
      <w:r>
        <w:t>‘has binding’:</w:t>
      </w:r>
      <w:hyperlink w:anchor="_59d00381296cc32f8d191ec24ae537cd" w:history="1">
        <w:r>
          <w:rPr>
            <w:rStyle w:val="Hyperlink"/>
          </w:rPr>
          <w:t>Binding</w:t>
        </w:r>
      </w:hyperlink>
    </w:p>
    <w:p w:rsidR="00697D8F" w:rsidRDefault="00697D8F" w:rsidP="000B3F78">
      <w:pPr>
        <w:ind w:firstLine="720"/>
      </w:pPr>
      <w:r>
        <w:t>‘has consequence’:</w:t>
      </w:r>
      <w:hyperlink w:anchor="_9bf67544840a1cd6396f28cc292e3ca0" w:history="1">
        <w:r>
          <w:rPr>
            <w:rStyle w:val="Hyperlink"/>
          </w:rPr>
          <w:t>Consequence</w:t>
        </w:r>
      </w:hyperlink>
    </w:p>
    <w:p w:rsidR="00697D8F" w:rsidRDefault="00697D8F" w:rsidP="000B3F78">
      <w:pPr>
        <w:ind w:firstLine="720"/>
      </w:pPr>
      <w:r>
        <w:t>‘impacts’:</w:t>
      </w:r>
      <w:hyperlink w:anchor="_13f9005c9106d00d7131680982c2727a" w:history="1">
        <w:r>
          <w:rPr>
            <w:rStyle w:val="Hyperlink"/>
          </w:rPr>
          <w:t>Entity</w:t>
        </w:r>
      </w:hyperlink>
    </w:p>
    <w:p w:rsidR="00697D8F" w:rsidRDefault="00697D8F" w:rsidP="000B3F78">
      <w:pPr>
        <w:ind w:firstLine="720"/>
      </w:pPr>
      <w:r>
        <w:t>‘matches’:</w:t>
      </w:r>
      <w:hyperlink w:anchor="_6db5f6447173086a1a7d18af4f144b69" w:history="1">
        <w:r>
          <w:rPr>
            <w:rStyle w:val="Hyperlink"/>
          </w:rPr>
          <w:t>Template</w:t>
        </w:r>
      </w:hyperlink>
    </w:p>
    <w:p w:rsidR="00697D8F" w:rsidRDefault="00697D8F" w:rsidP="000B3F78">
      <w:pPr>
        <w:ind w:firstLine="720"/>
      </w:pPr>
      <w:r>
        <w:t>‘confidence’:</w:t>
      </w:r>
      <w:hyperlink w:anchor="_515aa0b3c8b3af1351822986548c803a" w:history="1">
        <w:r>
          <w:rPr>
            <w:rStyle w:val="Hyperlink"/>
          </w:rPr>
          <w:t>Confidence Metric</w:t>
        </w:r>
      </w:hyperlink>
    </w:p>
    <w:p w:rsidR="00697D8F" w:rsidRDefault="00697D8F" w:rsidP="000B3F78">
      <w:pPr>
        <w:ind w:firstLine="720"/>
      </w:pPr>
      <w:r>
        <w:t>‘happens before’:</w:t>
      </w:r>
      <w:hyperlink w:anchor="_63104765cd42c5f76cf72fdc4ed90397" w:history="1">
        <w:r>
          <w:rPr>
            <w:rStyle w:val="Hyperlink"/>
          </w:rPr>
          <w:t>Situation</w:t>
        </w:r>
      </w:hyperlink>
    </w:p>
    <w:p w:rsidR="00697D8F" w:rsidRDefault="00697D8F" w:rsidP="000B3F78">
      <w:pPr>
        <w:ind w:firstLine="720"/>
      </w:pPr>
      <w:r>
        <w:t>‘happens after’:</w:t>
      </w:r>
      <w:hyperlink w:anchor="_63104765cd42c5f76cf72fdc4ed90397" w:history="1">
        <w:r>
          <w:rPr>
            <w:rStyle w:val="Hyperlink"/>
          </w:rPr>
          <w:t>Situation</w:t>
        </w:r>
      </w:hyperlink>
    </w:p>
    <w:p w:rsidR="00697D8F" w:rsidRDefault="00697D8F" w:rsidP="000B3F78">
      <w:pPr>
        <w:ind w:firstLine="720"/>
      </w:pPr>
      <w:r>
        <w:t>‘selects’:</w:t>
      </w:r>
      <w:hyperlink w:anchor="_0ea506f57adef61cfa374e799c7f4b3e" w:history="1">
        <w:r>
          <w:rPr>
            <w:rStyle w:val="Hyperlink"/>
          </w:rPr>
          <w:t>Indicator</w:t>
        </w:r>
      </w:hyperlink>
    </w:p>
    <w:p w:rsidR="00697D8F" w:rsidRDefault="00697D8F" w:rsidP="000B3F78">
      <w:pPr>
        <w:ind w:firstLine="720"/>
      </w:pPr>
      <w:r>
        <w:t>‘do’:</w:t>
      </w:r>
      <w:hyperlink w:anchor="_c05d8ea54231ef8385ae369a8cb18a7f" w:history="1">
        <w:r>
          <w:rPr>
            <w:rStyle w:val="Hyperlink"/>
          </w:rPr>
          <w:t>Occurrence</w:t>
        </w:r>
      </w:hyperlink>
    </w:p>
    <w:p w:rsidR="00697D8F" w:rsidRDefault="00697D8F" w:rsidP="000B3F78">
      <w:pPr>
        <w:ind w:firstLine="720"/>
      </w:pPr>
      <w:r>
        <w:t>‘course of action’:</w:t>
      </w:r>
      <w:hyperlink w:anchor="_83d65b9404a78ed941a332943863e039" w:history="1">
        <w:r>
          <w:rPr>
            <w:rStyle w:val="Hyperlink"/>
          </w:rPr>
          <w:t>Process</w:t>
        </w:r>
      </w:hyperlink>
    </w:p>
    <w:p w:rsidR="00697D8F" w:rsidRDefault="00697D8F" w:rsidP="000B3F78">
      <w:r w:rsidRPr="000365A1">
        <w:rPr>
          <w:b/>
          <w:i/>
        </w:rPr>
        <w:t>From</w:t>
      </w:r>
      <w:r>
        <w:t xml:space="preserve"> </w:t>
      </w:r>
      <w:hyperlink w:anchor="_81284aa430d71f6e8d9c1804d9149488" w:history="1">
        <w:r>
          <w:rPr>
            <w:rStyle w:val="Hyperlink"/>
          </w:rPr>
          <w:t>Context</w:t>
        </w:r>
      </w:hyperlink>
      <w:r>
        <w:t xml:space="preserve">: </w:t>
      </w:r>
    </w:p>
    <w:p w:rsidR="00697D8F" w:rsidRDefault="00697D8F" w:rsidP="000B3F78">
      <w:pPr>
        <w:ind w:firstLine="720"/>
      </w:pPr>
      <w:r>
        <w:t>‘generalizes’:</w:t>
      </w:r>
      <w:hyperlink w:anchor="_81284aa430d71f6e8d9c1804d9149488" w:history="1">
        <w:r>
          <w:rPr>
            <w:rStyle w:val="Hyperlink"/>
          </w:rPr>
          <w:t>Context</w:t>
        </w:r>
      </w:hyperlink>
    </w:p>
    <w:p w:rsidR="00697D8F" w:rsidRDefault="00697D8F" w:rsidP="000B3F78">
      <w:pPr>
        <w:ind w:firstLine="720"/>
      </w:pPr>
      <w:r>
        <w:t>‘specializes’:</w:t>
      </w:r>
      <w:hyperlink w:anchor="_81284aa430d71f6e8d9c1804d9149488" w:history="1">
        <w:r>
          <w:rPr>
            <w:rStyle w:val="Hyperlink"/>
          </w:rPr>
          <w:t>Context</w:t>
        </w:r>
      </w:hyperlink>
    </w:p>
    <w:p w:rsidR="00697D8F" w:rsidRDefault="00697D8F" w:rsidP="000B3F78">
      <w:pPr>
        <w:ind w:firstLine="720"/>
      </w:pPr>
      <w:r>
        <w:t>‘contextualizes’:</w:t>
      </w:r>
      <w:hyperlink w:anchor="_3a4ff69ced5d7f7c66bb882997dea37e" w:history="1">
        <w:r>
          <w:rPr>
            <w:rStyle w:val="Hyperlink"/>
          </w:rPr>
          <w:t>Anything</w:t>
        </w:r>
      </w:hyperlink>
    </w:p>
    <w:p w:rsidR="00697D8F" w:rsidRDefault="00697D8F" w:rsidP="000B3F78">
      <w:r w:rsidRPr="000365A1">
        <w:rPr>
          <w:b/>
          <w:i/>
        </w:rPr>
        <w:t>From</w:t>
      </w:r>
      <w:r>
        <w:t xml:space="preserve"> </w:t>
      </w:r>
      <w:hyperlink w:anchor="_927c2855748f476d96735ff79da4ebff" w:history="1">
        <w:r>
          <w:rPr>
            <w:rStyle w:val="Hyperlink"/>
          </w:rPr>
          <w:t>State</w:t>
        </w:r>
      </w:hyperlink>
      <w:r>
        <w:t xml:space="preserve">: </w:t>
      </w:r>
    </w:p>
    <w:p w:rsidR="00697D8F" w:rsidRDefault="00697D8F" w:rsidP="000B3F78">
      <w:pPr>
        <w:ind w:firstLine="720"/>
      </w:pPr>
      <w:r>
        <w:t>‘state of’:</w:t>
      </w:r>
      <w:hyperlink w:anchor="_13f9005c9106d00d7131680982c2727a" w:history="1">
        <w:r>
          <w:rPr>
            <w:rStyle w:val="Hyperlink"/>
          </w:rPr>
          <w:t>Entity</w:t>
        </w:r>
      </w:hyperlink>
    </w:p>
    <w:p w:rsidR="00D718D6" w:rsidRDefault="00D718D6" w:rsidP="000B3F78"/>
    <w:p w:rsidR="00D718D6" w:rsidRDefault="005F69A5">
      <w:pPr>
        <w:pStyle w:val="Heading1"/>
        <w:numPr>
          <w:ilvl w:val="0"/>
          <w:numId w:val="3"/>
        </w:numPr>
      </w:pPr>
      <w:r>
        <w:br w:type="page"/>
      </w:r>
      <w:bookmarkStart w:id="791" w:name="_Toc412106956"/>
      <w:r>
        <w:lastRenderedPageBreak/>
        <w:t>Data Type</w:t>
      </w:r>
      <w:bookmarkEnd w:id="791"/>
      <w:r>
        <w:t xml:space="preserve"> </w:t>
      </w:r>
    </w:p>
    <w:p w:rsidR="00D718D6" w:rsidRDefault="005F69A5">
      <w:pPr>
        <w:pStyle w:val="Heading2"/>
      </w:pPr>
      <w:bookmarkStart w:id="792" w:name="_Toc412106957"/>
      <w:r>
        <w:t>Number</w:t>
      </w:r>
      <w:bookmarkEnd w:id="792"/>
    </w:p>
    <w:p w:rsidR="00D718D6" w:rsidRDefault="005F69A5">
      <w:r>
        <w:t>Any number</w:t>
      </w:r>
    </w:p>
    <w:p w:rsidR="00D718D6" w:rsidRDefault="005F69A5">
      <w:pPr>
        <w:pStyle w:val="Heading2"/>
      </w:pPr>
      <w:bookmarkStart w:id="793" w:name="_Toc412106958"/>
      <w:r>
        <w:t>ordered</w:t>
      </w:r>
      <w:bookmarkEnd w:id="793"/>
    </w:p>
    <w:p w:rsidR="00D718D6" w:rsidRDefault="005F69A5">
      <w:r>
        <w:t>Assertion that elements of a collection are ordered in some way.</w:t>
      </w:r>
    </w:p>
    <w:p w:rsidR="00D718D6" w:rsidRDefault="005F69A5">
      <w:pPr>
        <w:pStyle w:val="Heading1"/>
        <w:numPr>
          <w:ilvl w:val="0"/>
          <w:numId w:val="3"/>
        </w:numPr>
      </w:pPr>
      <w:r>
        <w:br w:type="page"/>
      </w:r>
      <w:bookmarkStart w:id="794" w:name="_Toc412106959"/>
      <w:r>
        <w:lastRenderedPageBreak/>
        <w:t>Tree</w:t>
      </w:r>
      <w:bookmarkEnd w:id="794"/>
    </w:p>
    <w:p w:rsidR="00D718D6" w:rsidRDefault="005F69A5">
      <w:pPr>
        <w:pStyle w:val="Heading2"/>
        <w:tabs>
          <w:tab w:val="left" w:pos="142"/>
        </w:tabs>
      </w:pPr>
      <w:bookmarkStart w:id="795" w:name="_Toc412106960"/>
      <w:r>
        <w:t>Class Hierarchy</w:t>
      </w:r>
      <w:bookmarkEnd w:id="795"/>
    </w:p>
    <w:p w:rsidR="00D718D6" w:rsidRDefault="005F69A5">
      <w:pPr>
        <w:pStyle w:val="Heading2"/>
      </w:pPr>
      <w:r>
        <w:br w:type="page"/>
      </w:r>
      <w:bookmarkStart w:id="796" w:name="_Toc412106961"/>
      <w:r>
        <w:lastRenderedPageBreak/>
        <w:t>Enumeration Hierarchy</w:t>
      </w:r>
      <w:bookmarkEnd w:id="796"/>
    </w:p>
    <w:p w:rsidR="00D718D6" w:rsidRDefault="00D718D6"/>
    <w:sectPr w:rsidR="00D718D6">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619D7" w:rsidRDefault="004619D7">
      <w:pPr>
        <w:rPr>
          <w:rFonts w:cs="Arial"/>
        </w:rPr>
      </w:pPr>
      <w:r>
        <w:rPr>
          <w:rFonts w:cs="Arial"/>
        </w:rPr>
        <w:separator/>
      </w:r>
    </w:p>
  </w:endnote>
  <w:endnote w:type="continuationSeparator" w:id="0">
    <w:p w:rsidR="004619D7" w:rsidRDefault="004619D7">
      <w:pPr>
        <w:rPr>
          <w:rFonts w:cs="Arial"/>
        </w:rPr>
      </w:pPr>
      <w:r>
        <w:rPr>
          <w:rFonts w:cs="Arial"/>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31" w:type="pct"/>
      <w:tblInd w:w="115" w:type="dxa"/>
      <w:tblBorders>
        <w:top w:val="single" w:sz="4" w:space="0" w:color="1F497D"/>
      </w:tblBorders>
      <w:tblCellMar>
        <w:top w:w="58" w:type="dxa"/>
        <w:left w:w="115" w:type="dxa"/>
        <w:bottom w:w="58" w:type="dxa"/>
        <w:right w:w="115" w:type="dxa"/>
      </w:tblCellMar>
      <w:tblLook w:val="0000" w:firstRow="0" w:lastRow="0" w:firstColumn="0" w:lastColumn="0" w:noHBand="0" w:noVBand="0"/>
    </w:tblPr>
    <w:tblGrid>
      <w:gridCol w:w="3086"/>
      <w:gridCol w:w="3087"/>
      <w:gridCol w:w="2956"/>
    </w:tblGrid>
    <w:tr w:rsidR="00374B15">
      <w:tc>
        <w:tcPr>
          <w:tcW w:w="1690" w:type="pct"/>
          <w:tcBorders>
            <w:top w:val="single" w:sz="4" w:space="0" w:color="1F497D"/>
            <w:left w:val="nil"/>
            <w:bottom w:val="nil"/>
            <w:right w:val="nil"/>
          </w:tcBorders>
        </w:tcPr>
        <w:p w:rsidR="00374B15" w:rsidRDefault="00374B15">
          <w:pPr>
            <w:pStyle w:val="Footer"/>
            <w:jc w:val="left"/>
            <w:rPr>
              <w:rFonts w:cs="Arial"/>
            </w:rPr>
          </w:pPr>
          <w:r>
            <w:rPr>
              <w:rFonts w:cs="Arial"/>
            </w:rPr>
            <w:t>Confidential</w:t>
          </w:r>
        </w:p>
      </w:tc>
      <w:tc>
        <w:tcPr>
          <w:tcW w:w="1691" w:type="pct"/>
          <w:tcBorders>
            <w:top w:val="single" w:sz="4" w:space="0" w:color="1F497D"/>
            <w:left w:val="nil"/>
            <w:bottom w:val="nil"/>
            <w:right w:val="nil"/>
          </w:tcBorders>
        </w:tcPr>
        <w:p w:rsidR="00374B15" w:rsidRDefault="00374B15">
          <w:pPr>
            <w:pStyle w:val="Footer"/>
            <w:rPr>
              <w:rFonts w:cs="Arial"/>
            </w:rPr>
          </w:pPr>
          <w:r>
            <w:rPr>
              <w:rFonts w:cs="Arial"/>
            </w:rPr>
            <w:fldChar w:fldCharType="begin"/>
          </w:r>
          <w:r>
            <w:rPr>
              <w:rFonts w:cs="Arial"/>
            </w:rPr>
            <w:instrText xml:space="preserve"> STYLEREF CompanyName \* MERGEFORMAT </w:instrText>
          </w:r>
          <w:r>
            <w:rPr>
              <w:rFonts w:cs="Arial"/>
            </w:rPr>
            <w:fldChar w:fldCharType="end"/>
          </w:r>
        </w:p>
      </w:tc>
      <w:tc>
        <w:tcPr>
          <w:tcW w:w="1619" w:type="pct"/>
          <w:tcBorders>
            <w:top w:val="single" w:sz="4" w:space="0" w:color="1F497D"/>
            <w:left w:val="nil"/>
            <w:bottom w:val="nil"/>
            <w:right w:val="nil"/>
          </w:tcBorders>
        </w:tcPr>
        <w:p w:rsidR="00374B15" w:rsidRDefault="00374B15">
          <w:pPr>
            <w:jc w:val="right"/>
            <w:rPr>
              <w:rFonts w:cs="Arial"/>
              <w:color w:val="1F497D"/>
              <w:sz w:val="18"/>
              <w:szCs w:val="18"/>
            </w:rPr>
          </w:pPr>
          <w:r>
            <w:rPr>
              <w:rFonts w:cs="Arial"/>
              <w:color w:val="1F497D"/>
              <w:sz w:val="18"/>
              <w:szCs w:val="18"/>
            </w:rPr>
            <w:fldChar w:fldCharType="begin"/>
          </w:r>
          <w:r>
            <w:rPr>
              <w:rFonts w:cs="Arial"/>
              <w:color w:val="1F497D"/>
              <w:sz w:val="18"/>
              <w:szCs w:val="18"/>
            </w:rPr>
            <w:instrText xml:space="preserve"> PAGE </w:instrText>
          </w:r>
          <w:r>
            <w:rPr>
              <w:rFonts w:cs="Arial"/>
              <w:color w:val="1F497D"/>
              <w:sz w:val="18"/>
              <w:szCs w:val="18"/>
            </w:rPr>
            <w:fldChar w:fldCharType="separate"/>
          </w:r>
          <w:r w:rsidR="000B3F78">
            <w:rPr>
              <w:rFonts w:cs="Arial"/>
              <w:noProof/>
              <w:color w:val="1F497D"/>
              <w:sz w:val="18"/>
              <w:szCs w:val="18"/>
            </w:rPr>
            <w:t>xi</w:t>
          </w:r>
          <w:r>
            <w:rPr>
              <w:rFonts w:cs="Arial"/>
              <w:color w:val="1F497D"/>
              <w:sz w:val="18"/>
              <w:szCs w:val="18"/>
            </w:rPr>
            <w:fldChar w:fldCharType="end"/>
          </w:r>
        </w:p>
      </w:tc>
    </w:tr>
  </w:tbl>
  <w:p w:rsidR="00374B15" w:rsidRDefault="00374B15">
    <w:pPr>
      <w:pStyle w:val="Footer"/>
      <w:rPr>
        <w:rFonts w:cs="Arial"/>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31" w:type="pct"/>
      <w:tblInd w:w="115" w:type="dxa"/>
      <w:tblBorders>
        <w:top w:val="single" w:sz="4" w:space="0" w:color="1F497D"/>
      </w:tblBorders>
      <w:tblCellMar>
        <w:top w:w="58" w:type="dxa"/>
        <w:left w:w="115" w:type="dxa"/>
        <w:bottom w:w="58" w:type="dxa"/>
        <w:right w:w="115" w:type="dxa"/>
      </w:tblCellMar>
      <w:tblLook w:val="0000" w:firstRow="0" w:lastRow="0" w:firstColumn="0" w:lastColumn="0" w:noHBand="0" w:noVBand="0"/>
    </w:tblPr>
    <w:tblGrid>
      <w:gridCol w:w="3086"/>
      <w:gridCol w:w="3087"/>
      <w:gridCol w:w="2956"/>
    </w:tblGrid>
    <w:tr w:rsidR="00374B15">
      <w:tc>
        <w:tcPr>
          <w:tcW w:w="1690" w:type="pct"/>
          <w:tcBorders>
            <w:top w:val="single" w:sz="4" w:space="0" w:color="1F497D"/>
            <w:left w:val="nil"/>
            <w:bottom w:val="nil"/>
            <w:right w:val="nil"/>
          </w:tcBorders>
        </w:tcPr>
        <w:p w:rsidR="00374B15" w:rsidRDefault="00374B15">
          <w:pPr>
            <w:pStyle w:val="Footer"/>
            <w:jc w:val="left"/>
            <w:rPr>
              <w:rFonts w:cs="Arial"/>
            </w:rPr>
          </w:pPr>
          <w:r>
            <w:rPr>
              <w:rFonts w:cs="Arial"/>
            </w:rPr>
            <w:t>Confidential</w:t>
          </w:r>
        </w:p>
      </w:tc>
      <w:tc>
        <w:tcPr>
          <w:tcW w:w="1691" w:type="pct"/>
          <w:tcBorders>
            <w:top w:val="single" w:sz="4" w:space="0" w:color="1F497D"/>
            <w:left w:val="nil"/>
            <w:bottom w:val="nil"/>
            <w:right w:val="nil"/>
          </w:tcBorders>
        </w:tcPr>
        <w:p w:rsidR="00374B15" w:rsidRDefault="00374B15">
          <w:pPr>
            <w:pStyle w:val="Footer"/>
            <w:rPr>
              <w:rFonts w:cs="Arial"/>
            </w:rPr>
          </w:pPr>
          <w:r>
            <w:rPr>
              <w:rFonts w:cs="Arial"/>
            </w:rPr>
            <w:fldChar w:fldCharType="begin"/>
          </w:r>
          <w:r>
            <w:rPr>
              <w:rFonts w:cs="Arial"/>
            </w:rPr>
            <w:instrText xml:space="preserve"> STYLEREF CompanyName \* MERGEFORMAT </w:instrText>
          </w:r>
          <w:r>
            <w:rPr>
              <w:rFonts w:cs="Arial"/>
            </w:rPr>
            <w:fldChar w:fldCharType="end"/>
          </w:r>
        </w:p>
      </w:tc>
      <w:tc>
        <w:tcPr>
          <w:tcW w:w="1619" w:type="pct"/>
          <w:tcBorders>
            <w:top w:val="single" w:sz="4" w:space="0" w:color="1F497D"/>
            <w:left w:val="nil"/>
            <w:bottom w:val="nil"/>
            <w:right w:val="nil"/>
          </w:tcBorders>
        </w:tcPr>
        <w:p w:rsidR="00374B15" w:rsidRDefault="00374B15">
          <w:pPr>
            <w:jc w:val="right"/>
            <w:rPr>
              <w:rFonts w:cs="Arial"/>
              <w:color w:val="1F497D"/>
              <w:sz w:val="18"/>
              <w:szCs w:val="18"/>
            </w:rPr>
          </w:pPr>
          <w:r>
            <w:rPr>
              <w:rFonts w:cs="Arial"/>
              <w:color w:val="1F497D"/>
              <w:sz w:val="18"/>
              <w:szCs w:val="18"/>
            </w:rPr>
            <w:fldChar w:fldCharType="begin"/>
          </w:r>
          <w:r>
            <w:rPr>
              <w:rFonts w:cs="Arial"/>
              <w:color w:val="1F497D"/>
              <w:sz w:val="18"/>
              <w:szCs w:val="18"/>
            </w:rPr>
            <w:instrText xml:space="preserve"> PAGE </w:instrText>
          </w:r>
          <w:r>
            <w:rPr>
              <w:rFonts w:cs="Arial"/>
              <w:color w:val="1F497D"/>
              <w:sz w:val="18"/>
              <w:szCs w:val="18"/>
            </w:rPr>
            <w:fldChar w:fldCharType="separate"/>
          </w:r>
          <w:r w:rsidR="000B3F78">
            <w:rPr>
              <w:rFonts w:cs="Arial"/>
              <w:noProof/>
              <w:color w:val="1F497D"/>
              <w:sz w:val="18"/>
              <w:szCs w:val="18"/>
            </w:rPr>
            <w:t>202</w:t>
          </w:r>
          <w:r>
            <w:rPr>
              <w:rFonts w:cs="Arial"/>
              <w:color w:val="1F497D"/>
              <w:sz w:val="18"/>
              <w:szCs w:val="18"/>
            </w:rPr>
            <w:fldChar w:fldCharType="end"/>
          </w:r>
        </w:p>
      </w:tc>
    </w:tr>
  </w:tbl>
  <w:p w:rsidR="00374B15" w:rsidRDefault="00374B15">
    <w:pPr>
      <w:pStyle w:val="Footer"/>
      <w:rPr>
        <w:rFonts w:cs="Arial"/>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619D7" w:rsidRDefault="004619D7">
      <w:pPr>
        <w:rPr>
          <w:rFonts w:cs="Arial"/>
        </w:rPr>
      </w:pPr>
      <w:r>
        <w:rPr>
          <w:rFonts w:cs="Arial"/>
        </w:rPr>
        <w:separator/>
      </w:r>
    </w:p>
  </w:footnote>
  <w:footnote w:type="continuationSeparator" w:id="0">
    <w:p w:rsidR="004619D7" w:rsidRDefault="004619D7">
      <w:pPr>
        <w:rPr>
          <w:rFonts w:cs="Arial"/>
        </w:rPr>
      </w:pPr>
      <w:r>
        <w:rPr>
          <w:rFonts w:cs="Arial"/>
        </w:rP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31" w:type="pct"/>
      <w:tblInd w:w="115" w:type="dxa"/>
      <w:tblBorders>
        <w:bottom w:val="single" w:sz="4" w:space="0" w:color="1F497D"/>
      </w:tblBorders>
      <w:tblCellMar>
        <w:top w:w="58" w:type="dxa"/>
        <w:left w:w="115" w:type="dxa"/>
        <w:bottom w:w="58" w:type="dxa"/>
        <w:right w:w="115" w:type="dxa"/>
      </w:tblCellMar>
      <w:tblLook w:val="0000" w:firstRow="0" w:lastRow="0" w:firstColumn="0" w:lastColumn="0" w:noHBand="0" w:noVBand="0"/>
    </w:tblPr>
    <w:tblGrid>
      <w:gridCol w:w="4627"/>
      <w:gridCol w:w="4502"/>
    </w:tblGrid>
    <w:tr w:rsidR="00374B15">
      <w:tc>
        <w:tcPr>
          <w:tcW w:w="2534" w:type="pct"/>
          <w:tcBorders>
            <w:top w:val="nil"/>
            <w:left w:val="nil"/>
            <w:bottom w:val="single" w:sz="4" w:space="0" w:color="1F497D"/>
            <w:right w:val="nil"/>
          </w:tcBorders>
          <w:shd w:val="clear" w:color="auto" w:fill="FFFFFF"/>
        </w:tcPr>
        <w:p w:rsidR="00374B15" w:rsidRDefault="00374B15">
          <w:pPr>
            <w:pStyle w:val="Header"/>
            <w:rPr>
              <w:rFonts w:cs="Arial"/>
              <w:b w:val="0"/>
              <w:bCs w:val="0"/>
            </w:rPr>
          </w:pPr>
          <w:r>
            <w:rPr>
              <w:rFonts w:cs="Arial"/>
              <w:b w:val="0"/>
              <w:bCs w:val="0"/>
            </w:rPr>
            <w:fldChar w:fldCharType="begin"/>
          </w:r>
          <w:r>
            <w:rPr>
              <w:rFonts w:cs="Arial"/>
              <w:b w:val="0"/>
              <w:bCs w:val="0"/>
            </w:rPr>
            <w:instrText xml:space="preserve"> STYLEREF "Project Title" \* MERGEFORMAT </w:instrText>
          </w:r>
          <w:r>
            <w:rPr>
              <w:rFonts w:cs="Arial"/>
              <w:b w:val="0"/>
              <w:bCs w:val="0"/>
            </w:rPr>
            <w:fldChar w:fldCharType="separate"/>
          </w:r>
          <w:r w:rsidR="000B3F78">
            <w:rPr>
              <w:rFonts w:cs="Arial"/>
              <w:b w:val="0"/>
              <w:bCs w:val="0"/>
              <w:noProof/>
            </w:rPr>
            <w:t>Conceptual Model Foundation- in progress</w:t>
          </w:r>
          <w:r>
            <w:rPr>
              <w:rFonts w:cs="Arial"/>
              <w:b w:val="0"/>
              <w:bCs w:val="0"/>
            </w:rPr>
            <w:fldChar w:fldCharType="end"/>
          </w:r>
        </w:p>
        <w:p w:rsidR="00374B15" w:rsidRDefault="00374B15">
          <w:pPr>
            <w:pStyle w:val="Header"/>
            <w:rPr>
              <w:rFonts w:cs="Arial"/>
              <w:b w:val="0"/>
              <w:bCs w:val="0"/>
            </w:rPr>
          </w:pPr>
          <w:r>
            <w:rPr>
              <w:rFonts w:cs="Arial"/>
              <w:b w:val="0"/>
              <w:bCs w:val="0"/>
            </w:rPr>
            <w:fldChar w:fldCharType="begin"/>
          </w:r>
          <w:r>
            <w:rPr>
              <w:rFonts w:cs="Arial"/>
              <w:b w:val="0"/>
              <w:bCs w:val="0"/>
            </w:rPr>
            <w:instrText xml:space="preserve"> STYLEREF "Document Date" \* MERGEFORMAT </w:instrText>
          </w:r>
          <w:r>
            <w:rPr>
              <w:rFonts w:cs="Arial"/>
              <w:b w:val="0"/>
              <w:bCs w:val="0"/>
            </w:rPr>
            <w:fldChar w:fldCharType="separate"/>
          </w:r>
          <w:r w:rsidR="000B3F78">
            <w:rPr>
              <w:rFonts w:cs="Arial"/>
              <w:b w:val="0"/>
              <w:bCs w:val="0"/>
              <w:noProof/>
            </w:rPr>
            <w:t>Date: February 19, 2015</w:t>
          </w:r>
          <w:r>
            <w:rPr>
              <w:rFonts w:cs="Arial"/>
              <w:b w:val="0"/>
              <w:bCs w:val="0"/>
            </w:rPr>
            <w:fldChar w:fldCharType="end"/>
          </w:r>
        </w:p>
      </w:tc>
      <w:tc>
        <w:tcPr>
          <w:tcW w:w="2466" w:type="pct"/>
          <w:tcBorders>
            <w:top w:val="nil"/>
            <w:left w:val="nil"/>
            <w:bottom w:val="single" w:sz="4" w:space="0" w:color="1F497D"/>
            <w:right w:val="nil"/>
          </w:tcBorders>
          <w:shd w:val="clear" w:color="auto" w:fill="FFFFFF"/>
        </w:tcPr>
        <w:p w:rsidR="00374B15" w:rsidRDefault="00374B15">
          <w:pPr>
            <w:pStyle w:val="Header"/>
            <w:jc w:val="right"/>
            <w:rPr>
              <w:rFonts w:cs="Arial"/>
              <w:b w:val="0"/>
              <w:bCs w:val="0"/>
            </w:rPr>
          </w:pPr>
          <w:r>
            <w:rPr>
              <w:rFonts w:cs="Arial"/>
              <w:b w:val="0"/>
              <w:bCs w:val="0"/>
            </w:rPr>
            <w:fldChar w:fldCharType="begin"/>
          </w:r>
          <w:r>
            <w:rPr>
              <w:rFonts w:cs="Arial"/>
              <w:b w:val="0"/>
              <w:bCs w:val="0"/>
            </w:rPr>
            <w:instrText xml:space="preserve"> STYLEREF "Document Title" \* MERGEFORMAT </w:instrText>
          </w:r>
          <w:r>
            <w:rPr>
              <w:rFonts w:cs="Arial"/>
              <w:b w:val="0"/>
              <w:bCs w:val="0"/>
            </w:rPr>
            <w:fldChar w:fldCharType="separate"/>
          </w:r>
          <w:r w:rsidR="000B3F78">
            <w:rPr>
              <w:rFonts w:cs="Arial"/>
              <w:b w:val="0"/>
              <w:bCs w:val="0"/>
              <w:noProof/>
            </w:rPr>
            <w:t>Structural Report</w:t>
          </w:r>
          <w:r>
            <w:rPr>
              <w:rFonts w:cs="Arial"/>
              <w:b w:val="0"/>
              <w:bCs w:val="0"/>
            </w:rPr>
            <w:fldChar w:fldCharType="end"/>
          </w:r>
        </w:p>
        <w:p w:rsidR="00374B15" w:rsidRDefault="00374B15">
          <w:pPr>
            <w:pStyle w:val="Header"/>
            <w:jc w:val="right"/>
            <w:rPr>
              <w:rFonts w:cs="Arial"/>
              <w:b w:val="0"/>
              <w:bCs w:val="0"/>
            </w:rPr>
          </w:pPr>
          <w:r>
            <w:rPr>
              <w:rFonts w:cs="Arial"/>
              <w:b w:val="0"/>
              <w:bCs w:val="0"/>
            </w:rPr>
            <w:fldChar w:fldCharType="begin"/>
          </w:r>
          <w:r>
            <w:rPr>
              <w:rFonts w:cs="Arial"/>
              <w:b w:val="0"/>
              <w:bCs w:val="0"/>
            </w:rPr>
            <w:instrText xml:space="preserve">STYLEREF Revision \* MERGEFORMAT </w:instrText>
          </w:r>
          <w:r>
            <w:rPr>
              <w:rFonts w:cs="Arial"/>
              <w:b w:val="0"/>
              <w:bCs w:val="0"/>
            </w:rPr>
            <w:fldChar w:fldCharType="separate"/>
          </w:r>
          <w:r w:rsidR="000B3F78">
            <w:rPr>
              <w:rFonts w:cs="Arial"/>
              <w:b w:val="0"/>
              <w:bCs w:val="0"/>
              <w:noProof/>
            </w:rPr>
            <w:t>Revision: 0.1</w:t>
          </w:r>
          <w:r>
            <w:rPr>
              <w:rFonts w:cs="Arial"/>
              <w:b w:val="0"/>
              <w:bCs w:val="0"/>
            </w:rPr>
            <w:fldChar w:fldCharType="end"/>
          </w:r>
        </w:p>
      </w:tc>
    </w:tr>
  </w:tbl>
  <w:p w:rsidR="00374B15" w:rsidRDefault="00374B15">
    <w:pPr>
      <w:pStyle w:val="Header"/>
      <w:rPr>
        <w:rFonts w:cs="Aria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hybridMultilevel"/>
    <w:tmpl w:val="00000003"/>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
    <w:nsid w:val="00000004"/>
    <w:multiLevelType w:val="hybridMultilevel"/>
    <w:tmpl w:val="00000004"/>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2">
    <w:nsid w:val="00000005"/>
    <w:multiLevelType w:val="hybridMultilevel"/>
    <w:tmpl w:val="00000005"/>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3">
    <w:nsid w:val="00000006"/>
    <w:multiLevelType w:val="hybridMultilevel"/>
    <w:tmpl w:val="00000006"/>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4">
    <w:nsid w:val="22776247"/>
    <w:multiLevelType w:val="hybridMultilevel"/>
    <w:tmpl w:val="856852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30C110AE"/>
    <w:multiLevelType w:val="hybridMultilevel"/>
    <w:tmpl w:val="D304D678"/>
    <w:lvl w:ilvl="0" w:tplc="4502CF36">
      <w:start w:val="1"/>
      <w:numFmt w:val="decimal"/>
      <w:pStyle w:val="Figure"/>
      <w:lvlText w:val="Figure %1."/>
      <w:lvlJc w:val="left"/>
      <w:pPr>
        <w:ind w:left="720" w:hanging="360"/>
      </w:pPr>
      <w:rPr>
        <w:rFonts w:cs="Times New Roman" w:hint="default"/>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6">
    <w:nsid w:val="464D4C2A"/>
    <w:multiLevelType w:val="hybridMultilevel"/>
    <w:tmpl w:val="7722ED5A"/>
    <w:lvl w:ilvl="0" w:tplc="B3F2BD3E">
      <w:start w:val="1"/>
      <w:numFmt w:val="upperLetter"/>
      <w:lvlText w:val="Appendix %1:"/>
      <w:lvlJc w:val="left"/>
      <w:pPr>
        <w:tabs>
          <w:tab w:val="num" w:pos="2520"/>
        </w:tabs>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num w:numId="1">
    <w:abstractNumId w:val="5"/>
  </w:num>
  <w:num w:numId="2">
    <w:abstractNumId w:val="4"/>
  </w:num>
  <w:num w:numId="3">
    <w:abstractNumId w:val="6"/>
  </w:num>
  <w:num w:numId="4">
    <w:abstractNumId w:val="5"/>
    <w:lvlOverride w:ilvl="0">
      <w:startOverride w:val="1"/>
    </w:lvlOverride>
  </w:num>
  <w:num w:numId="5">
    <w:abstractNumId w:val="0"/>
  </w:num>
  <w:num w:numId="6">
    <w:abstractNumId w:val="3"/>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720"/>
  <w:doNotHyphenateCaps/>
  <w:drawingGridHorizontalSpacing w:val="110"/>
  <w:displayHorizontalDrawingGridEvery w:val="2"/>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2AE3"/>
    <w:rsid w:val="00024815"/>
    <w:rsid w:val="000365A1"/>
    <w:rsid w:val="00037F88"/>
    <w:rsid w:val="00043180"/>
    <w:rsid w:val="000611D5"/>
    <w:rsid w:val="00090289"/>
    <w:rsid w:val="000A4101"/>
    <w:rsid w:val="000B3F78"/>
    <w:rsid w:val="000B5D8B"/>
    <w:rsid w:val="000E1D9E"/>
    <w:rsid w:val="000F403C"/>
    <w:rsid w:val="00140FFF"/>
    <w:rsid w:val="00156B19"/>
    <w:rsid w:val="00171674"/>
    <w:rsid w:val="00183D04"/>
    <w:rsid w:val="0019263C"/>
    <w:rsid w:val="001A7DA6"/>
    <w:rsid w:val="001B4442"/>
    <w:rsid w:val="001C2994"/>
    <w:rsid w:val="001D18B8"/>
    <w:rsid w:val="00260BCF"/>
    <w:rsid w:val="00271B7E"/>
    <w:rsid w:val="0027480D"/>
    <w:rsid w:val="002763BF"/>
    <w:rsid w:val="00294A56"/>
    <w:rsid w:val="002B20DC"/>
    <w:rsid w:val="002D5EAA"/>
    <w:rsid w:val="002F3288"/>
    <w:rsid w:val="00303C6F"/>
    <w:rsid w:val="00306ED9"/>
    <w:rsid w:val="003216AC"/>
    <w:rsid w:val="00324270"/>
    <w:rsid w:val="00343A6E"/>
    <w:rsid w:val="00374B15"/>
    <w:rsid w:val="003807DE"/>
    <w:rsid w:val="003F2268"/>
    <w:rsid w:val="003F7C16"/>
    <w:rsid w:val="00401A18"/>
    <w:rsid w:val="00416B32"/>
    <w:rsid w:val="004604F8"/>
    <w:rsid w:val="004619D7"/>
    <w:rsid w:val="00490DA5"/>
    <w:rsid w:val="004C4085"/>
    <w:rsid w:val="00514B09"/>
    <w:rsid w:val="0056027A"/>
    <w:rsid w:val="005A7870"/>
    <w:rsid w:val="005B0DE1"/>
    <w:rsid w:val="005F3075"/>
    <w:rsid w:val="005F3FCB"/>
    <w:rsid w:val="005F69A5"/>
    <w:rsid w:val="00600279"/>
    <w:rsid w:val="00601C69"/>
    <w:rsid w:val="00633C41"/>
    <w:rsid w:val="00672ECA"/>
    <w:rsid w:val="0068253C"/>
    <w:rsid w:val="006847AA"/>
    <w:rsid w:val="00697D8F"/>
    <w:rsid w:val="006E6D70"/>
    <w:rsid w:val="00723357"/>
    <w:rsid w:val="00731223"/>
    <w:rsid w:val="00766BCE"/>
    <w:rsid w:val="00786A83"/>
    <w:rsid w:val="007921FE"/>
    <w:rsid w:val="007C7492"/>
    <w:rsid w:val="007E2E0A"/>
    <w:rsid w:val="007E3012"/>
    <w:rsid w:val="007E7668"/>
    <w:rsid w:val="007F18CA"/>
    <w:rsid w:val="00803C13"/>
    <w:rsid w:val="00833C5F"/>
    <w:rsid w:val="00834E5F"/>
    <w:rsid w:val="008A2D59"/>
    <w:rsid w:val="008B5DE8"/>
    <w:rsid w:val="008C50FB"/>
    <w:rsid w:val="008D0D2C"/>
    <w:rsid w:val="008F524F"/>
    <w:rsid w:val="00921AD4"/>
    <w:rsid w:val="00940CCF"/>
    <w:rsid w:val="00941934"/>
    <w:rsid w:val="00947802"/>
    <w:rsid w:val="00947D37"/>
    <w:rsid w:val="0095376D"/>
    <w:rsid w:val="00986192"/>
    <w:rsid w:val="00992AE3"/>
    <w:rsid w:val="009B0B9F"/>
    <w:rsid w:val="009B4ED3"/>
    <w:rsid w:val="009F69B3"/>
    <w:rsid w:val="00A2474A"/>
    <w:rsid w:val="00A25151"/>
    <w:rsid w:val="00A36678"/>
    <w:rsid w:val="00A44C77"/>
    <w:rsid w:val="00A53A2D"/>
    <w:rsid w:val="00A60DB1"/>
    <w:rsid w:val="00A70D65"/>
    <w:rsid w:val="00A75896"/>
    <w:rsid w:val="00A82947"/>
    <w:rsid w:val="00A92CA5"/>
    <w:rsid w:val="00AB6B0D"/>
    <w:rsid w:val="00AC2783"/>
    <w:rsid w:val="00AE0D86"/>
    <w:rsid w:val="00B133BE"/>
    <w:rsid w:val="00B30F03"/>
    <w:rsid w:val="00B45E10"/>
    <w:rsid w:val="00BA1453"/>
    <w:rsid w:val="00BD1148"/>
    <w:rsid w:val="00BD3685"/>
    <w:rsid w:val="00BE2360"/>
    <w:rsid w:val="00C27F1D"/>
    <w:rsid w:val="00C32839"/>
    <w:rsid w:val="00C364D7"/>
    <w:rsid w:val="00C36B64"/>
    <w:rsid w:val="00C57D09"/>
    <w:rsid w:val="00CA4639"/>
    <w:rsid w:val="00CA6043"/>
    <w:rsid w:val="00CA6D3A"/>
    <w:rsid w:val="00CB64BC"/>
    <w:rsid w:val="00CF3949"/>
    <w:rsid w:val="00D103F2"/>
    <w:rsid w:val="00D10FAC"/>
    <w:rsid w:val="00D50646"/>
    <w:rsid w:val="00D6479A"/>
    <w:rsid w:val="00D718D6"/>
    <w:rsid w:val="00D87117"/>
    <w:rsid w:val="00DB594D"/>
    <w:rsid w:val="00DD3058"/>
    <w:rsid w:val="00E05413"/>
    <w:rsid w:val="00E067C5"/>
    <w:rsid w:val="00E717AB"/>
    <w:rsid w:val="00E819B7"/>
    <w:rsid w:val="00EC7479"/>
    <w:rsid w:val="00ED3F2C"/>
    <w:rsid w:val="00F430FF"/>
    <w:rsid w:val="00F50583"/>
    <w:rsid w:val="00F546FD"/>
    <w:rsid w:val="00F54C75"/>
    <w:rsid w:val="00F71D6E"/>
    <w:rsid w:val="00F740C9"/>
    <w:rsid w:val="00F84A0A"/>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0" w:defQFormat="0" w:count="267">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annotation text" w:unhideWhenUsed="1"/>
    <w:lsdException w:name="index heading" w:unhideWhenUsed="1"/>
    <w:lsdException w:name="caption" w:semiHidden="0" w:qFormat="1"/>
    <w:lsdException w:name="envelope address" w:unhideWhenUsed="1"/>
    <w:lsdException w:name="envelope return" w:unhideWhenUsed="1"/>
    <w:lsdException w:name="footnote reference" w:unhideWhenUsed="1"/>
    <w:lsdException w:name="annotation reference"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2" w:unhideWhenUsed="1"/>
    <w:lsdException w:name="Body Text Indent 3" w:unhideWhenUsed="1"/>
    <w:lsdException w:name="Block Text" w:unhideWhenUsed="1"/>
    <w:lsdException w:name="Strong" w:semiHidden="0" w:uiPriority="22"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semiHidden="0"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spacing w:after="120" w:line="240" w:lineRule="auto"/>
    </w:pPr>
    <w:rPr>
      <w:rFonts w:ascii="Arial" w:hAnsi="Arial" w:cs="Tahoma"/>
      <w:sz w:val="20"/>
      <w:szCs w:val="20"/>
    </w:rPr>
  </w:style>
  <w:style w:type="paragraph" w:styleId="Heading1">
    <w:name w:val="heading 1"/>
    <w:basedOn w:val="Normal"/>
    <w:next w:val="Normal"/>
    <w:link w:val="Heading1Char"/>
    <w:uiPriority w:val="99"/>
    <w:qFormat/>
    <w:pPr>
      <w:keepNext/>
      <w:keepLines/>
      <w:pBdr>
        <w:bottom w:val="single" w:sz="8" w:space="1" w:color="1F497D"/>
      </w:pBdr>
      <w:spacing w:before="480"/>
      <w:outlineLvl w:val="0"/>
    </w:pPr>
    <w:rPr>
      <w:b/>
      <w:bCs/>
      <w:color w:val="365F91"/>
      <w:sz w:val="40"/>
      <w:szCs w:val="40"/>
    </w:rPr>
  </w:style>
  <w:style w:type="paragraph" w:styleId="Heading2">
    <w:name w:val="heading 2"/>
    <w:basedOn w:val="Normal"/>
    <w:next w:val="Normal"/>
    <w:link w:val="Heading2Char"/>
    <w:uiPriority w:val="99"/>
    <w:qFormat/>
    <w:pPr>
      <w:keepNext/>
      <w:keepLines/>
      <w:spacing w:before="200"/>
      <w:outlineLvl w:val="1"/>
    </w:pPr>
    <w:rPr>
      <w:b/>
      <w:bCs/>
      <w:color w:val="4F81BD"/>
      <w:sz w:val="36"/>
      <w:szCs w:val="36"/>
    </w:rPr>
  </w:style>
  <w:style w:type="paragraph" w:styleId="Heading3">
    <w:name w:val="heading 3"/>
    <w:basedOn w:val="Normal"/>
    <w:next w:val="Normal"/>
    <w:link w:val="Heading3Char"/>
    <w:uiPriority w:val="99"/>
    <w:qFormat/>
    <w:pPr>
      <w:keepNext/>
      <w:keepLines/>
      <w:spacing w:before="200"/>
      <w:outlineLvl w:val="2"/>
    </w:pPr>
    <w:rPr>
      <w:b/>
      <w:bCs/>
      <w:color w:val="4F81BD"/>
      <w:sz w:val="24"/>
      <w:szCs w:val="24"/>
    </w:rPr>
  </w:style>
  <w:style w:type="paragraph" w:styleId="Heading4">
    <w:name w:val="heading 4"/>
    <w:basedOn w:val="Normal"/>
    <w:next w:val="Normal"/>
    <w:link w:val="Heading4Char"/>
    <w:uiPriority w:val="99"/>
    <w:qFormat/>
    <w:pPr>
      <w:keepNext/>
      <w:keepLines/>
      <w:spacing w:before="200" w:after="0"/>
      <w:outlineLvl w:val="3"/>
    </w:pPr>
    <w:rPr>
      <w:b/>
      <w:bCs/>
      <w:i/>
      <w:color w:val="4F81BD"/>
    </w:rPr>
  </w:style>
  <w:style w:type="paragraph" w:styleId="Heading5">
    <w:name w:val="heading 5"/>
    <w:basedOn w:val="Normal"/>
    <w:next w:val="Normal"/>
    <w:link w:val="Heading5Char"/>
    <w:uiPriority w:val="99"/>
    <w:qFormat/>
    <w:pPr>
      <w:keepNext/>
      <w:keepLines/>
      <w:spacing w:before="200" w:after="0"/>
      <w:outlineLvl w:val="4"/>
    </w:pPr>
    <w:rPr>
      <w:b/>
      <w:bCs/>
      <w:color w:val="243F60"/>
    </w:rPr>
  </w:style>
  <w:style w:type="paragraph" w:styleId="Heading6">
    <w:name w:val="heading 6"/>
    <w:basedOn w:val="Normal"/>
    <w:next w:val="Normal"/>
    <w:link w:val="Heading6Char"/>
    <w:uiPriority w:val="99"/>
    <w:qFormat/>
    <w:pPr>
      <w:keepNext/>
      <w:keepLines/>
      <w:spacing w:before="200" w:after="0"/>
      <w:outlineLvl w:val="5"/>
    </w:pPr>
    <w:rPr>
      <w:i/>
      <w:iCs/>
      <w:color w:val="243F60"/>
    </w:rPr>
  </w:style>
  <w:style w:type="paragraph" w:styleId="Heading7">
    <w:name w:val="heading 7"/>
    <w:basedOn w:val="Normal"/>
    <w:next w:val="Normal"/>
    <w:link w:val="Heading7Char"/>
    <w:uiPriority w:val="99"/>
    <w:qFormat/>
    <w:pPr>
      <w:keepNext/>
      <w:keepLines/>
      <w:spacing w:before="200" w:after="0"/>
      <w:outlineLvl w:val="6"/>
    </w:pPr>
    <w:rPr>
      <w:i/>
      <w:iCs/>
    </w:rPr>
  </w:style>
  <w:style w:type="paragraph" w:styleId="Heading8">
    <w:name w:val="heading 8"/>
    <w:basedOn w:val="Normal"/>
    <w:next w:val="Normal"/>
    <w:link w:val="Heading8Char"/>
    <w:uiPriority w:val="99"/>
    <w:qFormat/>
    <w:pPr>
      <w:keepNext/>
      <w:outlineLvl w:val="7"/>
    </w:pPr>
    <w:rPr>
      <w:b/>
      <w:bCs/>
    </w:rPr>
  </w:style>
  <w:style w:type="paragraph" w:styleId="Heading9">
    <w:name w:val="heading 9"/>
    <w:basedOn w:val="Normal"/>
    <w:next w:val="Normal"/>
    <w:link w:val="Heading9Char"/>
    <w:uiPriority w:val="9"/>
    <w:unhideWhenUsed/>
    <w:qFormat/>
    <w:rsid w:val="0019263C"/>
    <w:pPr>
      <w:keepNext/>
      <w:keepLines/>
      <w:spacing w:before="200" w:after="0"/>
      <w:outlineLvl w:val="8"/>
    </w:pPr>
    <w:rPr>
      <w:rFonts w:asciiTheme="majorHAnsi" w:eastAsiaTheme="majorEastAsia" w:hAnsiTheme="majorHAnsi" w:cstheme="majorBidi"/>
      <w:i/>
      <w:iCs/>
      <w:color w:val="404040" w:themeColor="text1" w:themeTint="BF"/>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Pr>
      <w:rFonts w:ascii="Arial" w:hAnsi="Arial" w:cs="Arial"/>
      <w:b/>
      <w:bCs/>
      <w:color w:val="365F91"/>
      <w:sz w:val="40"/>
      <w:szCs w:val="40"/>
    </w:rPr>
  </w:style>
  <w:style w:type="character" w:customStyle="1" w:styleId="Heading2Char">
    <w:name w:val="Heading 2 Char"/>
    <w:basedOn w:val="DefaultParagraphFont"/>
    <w:link w:val="Heading2"/>
    <w:uiPriority w:val="99"/>
    <w:rPr>
      <w:rFonts w:ascii="Arial" w:hAnsi="Arial" w:cs="Arial"/>
      <w:b/>
      <w:bCs/>
      <w:color w:val="4F81BD"/>
      <w:sz w:val="32"/>
      <w:szCs w:val="32"/>
    </w:rPr>
  </w:style>
  <w:style w:type="character" w:customStyle="1" w:styleId="Heading3Char">
    <w:name w:val="Heading 3 Char"/>
    <w:basedOn w:val="DefaultParagraphFont"/>
    <w:link w:val="Heading3"/>
    <w:uiPriority w:val="99"/>
    <w:rPr>
      <w:rFonts w:ascii="Arial" w:hAnsi="Arial" w:cs="Arial"/>
      <w:b/>
      <w:bCs/>
      <w:color w:val="4F81BD"/>
      <w:sz w:val="24"/>
      <w:szCs w:val="24"/>
    </w:rPr>
  </w:style>
  <w:style w:type="character" w:customStyle="1" w:styleId="Heading4Char">
    <w:name w:val="Heading 4 Char"/>
    <w:basedOn w:val="DefaultParagraphFont"/>
    <w:link w:val="Heading4"/>
    <w:uiPriority w:val="99"/>
    <w:rPr>
      <w:rFonts w:ascii="Arial" w:hAnsi="Arial" w:cs="Arial"/>
      <w:b/>
      <w:bCs/>
      <w:color w:val="1F497D"/>
      <w:sz w:val="20"/>
      <w:szCs w:val="20"/>
    </w:rPr>
  </w:style>
  <w:style w:type="character" w:customStyle="1" w:styleId="Heading5Char">
    <w:name w:val="Heading 5 Char"/>
    <w:basedOn w:val="DefaultParagraphFont"/>
    <w:link w:val="Heading5"/>
    <w:uiPriority w:val="99"/>
    <w:rPr>
      <w:rFonts w:ascii="Arial" w:hAnsi="Arial" w:cs="Arial"/>
      <w:b/>
      <w:bCs/>
      <w:i/>
      <w:iCs/>
      <w:color w:val="auto"/>
      <w:sz w:val="20"/>
      <w:szCs w:val="20"/>
    </w:rPr>
  </w:style>
  <w:style w:type="character" w:customStyle="1" w:styleId="Heading6Char">
    <w:name w:val="Heading 6 Char"/>
    <w:basedOn w:val="DefaultParagraphFont"/>
    <w:link w:val="Heading6"/>
    <w:uiPriority w:val="99"/>
    <w:rPr>
      <w:rFonts w:ascii="Arial" w:hAnsi="Arial" w:cs="Arial"/>
      <w:i/>
      <w:iCs/>
      <w:color w:val="auto"/>
      <w:sz w:val="28"/>
      <w:szCs w:val="28"/>
    </w:rPr>
  </w:style>
  <w:style w:type="character" w:customStyle="1" w:styleId="Heading7Char">
    <w:name w:val="Heading 7 Char"/>
    <w:basedOn w:val="DefaultParagraphFont"/>
    <w:link w:val="Heading7"/>
    <w:uiPriority w:val="99"/>
    <w:rPr>
      <w:rFonts w:ascii="Arial" w:hAnsi="Arial" w:cs="Arial"/>
      <w:i/>
      <w:iCs/>
      <w:color w:val="auto"/>
      <w:sz w:val="20"/>
      <w:szCs w:val="20"/>
    </w:rPr>
  </w:style>
  <w:style w:type="character" w:customStyle="1" w:styleId="Heading8Char">
    <w:name w:val="Heading 8 Char"/>
    <w:basedOn w:val="DefaultParagraphFont"/>
    <w:link w:val="Heading8"/>
    <w:uiPriority w:val="9"/>
    <w:semiHidden/>
    <w:rPr>
      <w:i/>
      <w:iCs/>
      <w:sz w:val="24"/>
      <w:szCs w:val="30"/>
    </w:rPr>
  </w:style>
  <w:style w:type="paragraph" w:customStyle="1" w:styleId="Figure">
    <w:name w:val="Figure"/>
    <w:basedOn w:val="ListParagraph"/>
    <w:uiPriority w:val="99"/>
    <w:pPr>
      <w:numPr>
        <w:numId w:val="1"/>
      </w:numPr>
      <w:spacing w:before="120"/>
      <w:jc w:val="center"/>
    </w:pPr>
  </w:style>
  <w:style w:type="paragraph" w:styleId="ListParagraph">
    <w:name w:val="List Paragraph"/>
    <w:qFormat/>
    <w:pPr>
      <w:ind w:left="720"/>
      <w:contextualSpacing/>
    </w:pPr>
  </w:style>
  <w:style w:type="paragraph" w:styleId="NoSpacing">
    <w:name w:val="No Spacing"/>
    <w:uiPriority w:val="99"/>
    <w:qFormat/>
    <w:pPr>
      <w:spacing w:after="0" w:line="240" w:lineRule="auto"/>
    </w:pPr>
    <w:rPr>
      <w:rFonts w:ascii="Arial" w:hAnsi="Arial" w:cs="Times New Roman"/>
      <w:sz w:val="20"/>
      <w:szCs w:val="20"/>
      <w:lang w:bidi="ar-SA"/>
    </w:rPr>
  </w:style>
  <w:style w:type="character" w:customStyle="1" w:styleId="NoSpacingChar">
    <w:name w:val="No Spacing Char"/>
    <w:basedOn w:val="DefaultParagraphFont"/>
    <w:uiPriority w:val="99"/>
    <w:rPr>
      <w:rFonts w:eastAsia="Times New Roman" w:cs="Cordia New"/>
      <w:lang w:bidi="ar-SA"/>
    </w:rPr>
  </w:style>
  <w:style w:type="paragraph" w:styleId="BalloonText">
    <w:name w:val="Balloon Text"/>
    <w:basedOn w:val="Normal"/>
    <w:link w:val="BalloonTextChar"/>
    <w:uiPriority w:val="99"/>
    <w:rPr>
      <w:rFonts w:ascii="Tahoma" w:hAnsi="Tahoma"/>
      <w:sz w:val="16"/>
    </w:rPr>
  </w:style>
  <w:style w:type="character" w:customStyle="1" w:styleId="BalloonTextChar">
    <w:name w:val="Balloon Text Char"/>
    <w:basedOn w:val="DefaultParagraphFont"/>
    <w:link w:val="BalloonText"/>
    <w:uiPriority w:val="99"/>
    <w:rPr>
      <w:rFonts w:ascii="Tahoma" w:hAnsi="Tahoma" w:cs="Arial"/>
      <w:sz w:val="20"/>
      <w:szCs w:val="20"/>
    </w:rPr>
  </w:style>
  <w:style w:type="paragraph" w:styleId="Header">
    <w:name w:val="header"/>
    <w:basedOn w:val="Normal"/>
    <w:link w:val="HeaderChar"/>
    <w:uiPriority w:val="99"/>
    <w:pPr>
      <w:tabs>
        <w:tab w:val="center" w:pos="4680"/>
        <w:tab w:val="right" w:pos="9360"/>
      </w:tabs>
      <w:spacing w:after="60"/>
    </w:pPr>
    <w:rPr>
      <w:b/>
      <w:bCs/>
      <w:color w:val="1F4A7D"/>
      <w:sz w:val="18"/>
      <w:szCs w:val="18"/>
    </w:rPr>
  </w:style>
  <w:style w:type="character" w:customStyle="1" w:styleId="HeaderChar">
    <w:name w:val="Header Char"/>
    <w:basedOn w:val="DefaultParagraphFont"/>
    <w:link w:val="Header"/>
    <w:uiPriority w:val="99"/>
    <w:rPr>
      <w:rFonts w:ascii="Arial" w:hAnsi="Arial" w:cs="Cordia New"/>
      <w:sz w:val="28"/>
      <w:szCs w:val="28"/>
    </w:rPr>
  </w:style>
  <w:style w:type="paragraph" w:styleId="Footer">
    <w:name w:val="footer"/>
    <w:basedOn w:val="Normal"/>
    <w:link w:val="FooterChar"/>
    <w:uiPriority w:val="99"/>
    <w:pPr>
      <w:tabs>
        <w:tab w:val="center" w:pos="4680"/>
        <w:tab w:val="right" w:pos="9360"/>
      </w:tabs>
      <w:jc w:val="center"/>
    </w:pPr>
    <w:rPr>
      <w:noProof/>
      <w:color w:val="1F497D"/>
      <w:sz w:val="18"/>
      <w:szCs w:val="18"/>
    </w:rPr>
  </w:style>
  <w:style w:type="character" w:customStyle="1" w:styleId="FooterChar">
    <w:name w:val="Footer Char"/>
    <w:basedOn w:val="DefaultParagraphFont"/>
    <w:link w:val="Footer"/>
    <w:uiPriority w:val="99"/>
    <w:rPr>
      <w:rFonts w:ascii="Arial" w:hAnsi="Arial" w:cs="Cordia New"/>
      <w:sz w:val="28"/>
      <w:szCs w:val="28"/>
    </w:rPr>
  </w:style>
  <w:style w:type="paragraph" w:customStyle="1" w:styleId="Headline">
    <w:name w:val="Headline"/>
    <w:basedOn w:val="Normal"/>
    <w:next w:val="Normal"/>
    <w:autoRedefine/>
    <w:uiPriority w:val="99"/>
    <w:pPr>
      <w:keepNext/>
      <w:pBdr>
        <w:bottom w:val="single" w:sz="8" w:space="1" w:color="auto"/>
      </w:pBdr>
    </w:pPr>
    <w:rPr>
      <w:rFonts w:cs="Times New Roman"/>
      <w:b/>
      <w:smallCaps/>
      <w:sz w:val="32"/>
      <w:lang w:val="en-GB" w:bidi="ar-SA"/>
    </w:rPr>
  </w:style>
  <w:style w:type="paragraph" w:customStyle="1" w:styleId="TableofContent">
    <w:name w:val="Table of Content"/>
    <w:basedOn w:val="Normal"/>
    <w:next w:val="Normal"/>
    <w:uiPriority w:val="99"/>
    <w:pPr>
      <w:spacing w:after="60"/>
      <w:ind w:left="425" w:hanging="425"/>
    </w:pPr>
    <w:rPr>
      <w:rFonts w:cs="Times New Roman"/>
      <w:lang w:val="en-GB" w:bidi="ar-SA"/>
    </w:rPr>
  </w:style>
  <w:style w:type="paragraph" w:styleId="TableofFigures">
    <w:name w:val="table of figures"/>
    <w:basedOn w:val="Normal"/>
    <w:next w:val="Normal"/>
    <w:uiPriority w:val="99"/>
    <w:pPr>
      <w:spacing w:after="60"/>
      <w:ind w:left="1080" w:hanging="1080"/>
    </w:pPr>
    <w:rPr>
      <w:rFonts w:cs="Times New Roman"/>
      <w:color w:val="365F91"/>
      <w:szCs w:val="23"/>
      <w:lang w:val="en-GB" w:bidi="ar-SA"/>
    </w:rPr>
  </w:style>
  <w:style w:type="paragraph" w:styleId="TOC1">
    <w:name w:val="toc 1"/>
    <w:basedOn w:val="Normal"/>
    <w:next w:val="Normal"/>
    <w:autoRedefine/>
    <w:uiPriority w:val="39"/>
    <w:pPr>
      <w:spacing w:after="60"/>
    </w:pPr>
    <w:rPr>
      <w:color w:val="365F91"/>
    </w:rPr>
  </w:style>
  <w:style w:type="paragraph" w:styleId="TOC2">
    <w:name w:val="toc 2"/>
    <w:basedOn w:val="Normal"/>
    <w:next w:val="Normal"/>
    <w:autoRedefine/>
    <w:uiPriority w:val="39"/>
    <w:pPr>
      <w:spacing w:after="60"/>
      <w:ind w:left="360"/>
    </w:pPr>
  </w:style>
  <w:style w:type="paragraph" w:styleId="TOC3">
    <w:name w:val="toc 3"/>
    <w:basedOn w:val="Normal"/>
    <w:next w:val="Normal"/>
    <w:autoRedefine/>
    <w:uiPriority w:val="39"/>
    <w:pPr>
      <w:spacing w:after="60"/>
      <w:ind w:left="576"/>
    </w:pPr>
    <w:rPr>
      <w:sz w:val="16"/>
      <w:szCs w:val="16"/>
    </w:rPr>
  </w:style>
  <w:style w:type="paragraph" w:styleId="TOC4">
    <w:name w:val="toc 4"/>
    <w:basedOn w:val="Normal"/>
    <w:next w:val="Normal"/>
    <w:autoRedefine/>
    <w:uiPriority w:val="39"/>
    <w:pPr>
      <w:spacing w:after="60"/>
      <w:ind w:left="792"/>
    </w:pPr>
    <w:rPr>
      <w:i/>
      <w:iCs/>
      <w:color w:val="243F60"/>
      <w:sz w:val="16"/>
      <w:szCs w:val="16"/>
    </w:rPr>
  </w:style>
  <w:style w:type="paragraph" w:styleId="TOC5">
    <w:name w:val="toc 5"/>
    <w:basedOn w:val="Normal"/>
    <w:next w:val="Normal"/>
    <w:autoRedefine/>
    <w:uiPriority w:val="39"/>
    <w:pPr>
      <w:spacing w:after="60"/>
      <w:ind w:left="1008"/>
    </w:pPr>
    <w:rPr>
      <w:color w:val="243F60"/>
      <w:sz w:val="16"/>
      <w:szCs w:val="16"/>
    </w:rPr>
  </w:style>
  <w:style w:type="paragraph" w:styleId="TOC6">
    <w:name w:val="toc 6"/>
    <w:basedOn w:val="Normal"/>
    <w:next w:val="Normal"/>
    <w:autoRedefine/>
    <w:uiPriority w:val="39"/>
    <w:pPr>
      <w:spacing w:after="60"/>
      <w:ind w:left="1224"/>
    </w:pPr>
    <w:rPr>
      <w:color w:val="243F60"/>
      <w:sz w:val="16"/>
      <w:szCs w:val="16"/>
    </w:rPr>
  </w:style>
  <w:style w:type="paragraph" w:customStyle="1" w:styleId="ProjectTitle">
    <w:name w:val="Project Title"/>
    <w:basedOn w:val="Normal"/>
    <w:uiPriority w:val="99"/>
    <w:pPr>
      <w:jc w:val="right"/>
    </w:pPr>
    <w:rPr>
      <w:color w:val="4F81BD"/>
      <w:sz w:val="72"/>
      <w:szCs w:val="72"/>
    </w:rPr>
  </w:style>
  <w:style w:type="paragraph" w:customStyle="1" w:styleId="DocumentTitle">
    <w:name w:val="Document Title"/>
    <w:basedOn w:val="NoSpacing"/>
    <w:uiPriority w:val="99"/>
    <w:pPr>
      <w:spacing w:after="120"/>
      <w:jc w:val="right"/>
    </w:pPr>
    <w:rPr>
      <w:sz w:val="28"/>
      <w:szCs w:val="28"/>
    </w:rPr>
  </w:style>
  <w:style w:type="character" w:customStyle="1" w:styleId="DocumentDate">
    <w:name w:val="Document Date"/>
    <w:basedOn w:val="DefaultParagraphFont"/>
    <w:uiPriority w:val="99"/>
    <w:rPr>
      <w:rFonts w:cs="Arial"/>
      <w:color w:val="4F81BD"/>
      <w:sz w:val="22"/>
      <w:szCs w:val="22"/>
    </w:rPr>
  </w:style>
  <w:style w:type="character" w:customStyle="1" w:styleId="CompanyName">
    <w:name w:val="CompanyName"/>
    <w:basedOn w:val="DefaultParagraphFont"/>
    <w:uiPriority w:val="99"/>
    <w:rPr>
      <w:rFonts w:cs="Arial"/>
      <w:color w:val="4F81BD"/>
      <w:sz w:val="22"/>
      <w:szCs w:val="22"/>
    </w:rPr>
  </w:style>
  <w:style w:type="character" w:styleId="LineNumber">
    <w:name w:val="line number"/>
    <w:basedOn w:val="DefaultParagraphFont"/>
    <w:uiPriority w:val="99"/>
    <w:rPr>
      <w:rFonts w:cs="Times New Roman"/>
    </w:rPr>
  </w:style>
  <w:style w:type="paragraph" w:styleId="Revision">
    <w:name w:val="Revision"/>
    <w:basedOn w:val="Normal"/>
    <w:uiPriority w:val="99"/>
    <w:pPr>
      <w:jc w:val="right"/>
    </w:pPr>
  </w:style>
  <w:style w:type="character" w:styleId="Hyperlink">
    <w:name w:val="Hyperlink"/>
    <w:basedOn w:val="DefaultParagraphFont"/>
    <w:uiPriority w:val="99"/>
    <w:rPr>
      <w:rFonts w:cs="Times New Roman"/>
      <w:color w:val="0000FF"/>
      <w:u w:val="single"/>
    </w:rPr>
  </w:style>
  <w:style w:type="paragraph" w:styleId="BodyText">
    <w:name w:val="Body Text"/>
    <w:basedOn w:val="Normal"/>
    <w:link w:val="BodyTextChar"/>
    <w:uiPriority w:val="99"/>
    <w:rPr>
      <w:rFonts w:cs="Angsana New"/>
    </w:rPr>
  </w:style>
  <w:style w:type="character" w:customStyle="1" w:styleId="BodyTextChar">
    <w:name w:val="Body Text Char"/>
    <w:basedOn w:val="DefaultParagraphFont"/>
    <w:link w:val="BodyText"/>
    <w:uiPriority w:val="99"/>
    <w:semiHidden/>
    <w:rPr>
      <w:rFonts w:ascii="Arial" w:hAnsi="Arial" w:cs="Angsana New"/>
      <w:sz w:val="20"/>
      <w:szCs w:val="25"/>
    </w:rPr>
  </w:style>
  <w:style w:type="character" w:styleId="FollowedHyperlink">
    <w:name w:val="FollowedHyperlink"/>
    <w:basedOn w:val="DefaultParagraphFont"/>
    <w:uiPriority w:val="99"/>
    <w:rPr>
      <w:rFonts w:cs="Times New Roman"/>
      <w:color w:val="800080"/>
      <w:u w:val="single"/>
    </w:rPr>
  </w:style>
  <w:style w:type="paragraph" w:styleId="BodyText2">
    <w:name w:val="Body Text 2"/>
    <w:basedOn w:val="Normal"/>
    <w:link w:val="BodyText2Char"/>
    <w:uiPriority w:val="99"/>
    <w:pPr>
      <w:ind w:left="605" w:hanging="245"/>
    </w:pPr>
  </w:style>
  <w:style w:type="character" w:customStyle="1" w:styleId="BodyText2Char">
    <w:name w:val="Body Text 2 Char"/>
    <w:basedOn w:val="DefaultParagraphFont"/>
    <w:link w:val="BodyText2"/>
    <w:uiPriority w:val="99"/>
    <w:semiHidden/>
    <w:rPr>
      <w:rFonts w:ascii="Arial" w:hAnsi="Arial" w:cs="Angsana New"/>
      <w:sz w:val="20"/>
      <w:szCs w:val="25"/>
    </w:rPr>
  </w:style>
  <w:style w:type="paragraph" w:styleId="Caption">
    <w:name w:val="caption"/>
    <w:basedOn w:val="Normal"/>
    <w:next w:val="Normal"/>
    <w:uiPriority w:val="99"/>
    <w:qFormat/>
    <w:pPr>
      <w:spacing w:before="120"/>
    </w:pPr>
    <w:rPr>
      <w:rFonts w:cs="Cordia New"/>
      <w:b/>
      <w:bCs/>
      <w:szCs w:val="23"/>
    </w:rPr>
  </w:style>
  <w:style w:type="paragraph" w:customStyle="1" w:styleId="Code">
    <w:name w:val="Code"/>
    <w:basedOn w:val="NoSpacing"/>
    <w:uiPriority w:val="99"/>
    <w:rPr>
      <w:rFonts w:ascii="Courier New" w:hAnsi="Courier New"/>
      <w:color w:val="808080"/>
    </w:rPr>
  </w:style>
  <w:style w:type="character" w:customStyle="1" w:styleId="Heading9Char">
    <w:name w:val="Heading 9 Char"/>
    <w:basedOn w:val="DefaultParagraphFont"/>
    <w:link w:val="Heading9"/>
    <w:uiPriority w:val="9"/>
    <w:rsid w:val="0019263C"/>
    <w:rPr>
      <w:rFonts w:asciiTheme="majorHAnsi" w:eastAsiaTheme="majorEastAsia" w:hAnsiTheme="majorHAnsi" w:cstheme="majorBidi"/>
      <w:i/>
      <w:iCs/>
      <w:color w:val="404040" w:themeColor="text1" w:themeTint="BF"/>
      <w:sz w:val="20"/>
      <w:szCs w:val="25"/>
    </w:rPr>
  </w:style>
  <w:style w:type="paragraph" w:styleId="TOC7">
    <w:name w:val="toc 7"/>
    <w:basedOn w:val="Normal"/>
    <w:next w:val="Normal"/>
    <w:autoRedefine/>
    <w:uiPriority w:val="39"/>
    <w:unhideWhenUsed/>
    <w:rsid w:val="001C2994"/>
    <w:pPr>
      <w:spacing w:after="100" w:line="276" w:lineRule="auto"/>
      <w:ind w:left="1320"/>
    </w:pPr>
    <w:rPr>
      <w:rFonts w:asciiTheme="minorHAnsi" w:hAnsiTheme="minorHAnsi" w:cstheme="minorBidi"/>
      <w:sz w:val="22"/>
      <w:szCs w:val="22"/>
      <w:lang w:bidi="ar-SA"/>
    </w:rPr>
  </w:style>
  <w:style w:type="paragraph" w:styleId="TOC8">
    <w:name w:val="toc 8"/>
    <w:basedOn w:val="Normal"/>
    <w:next w:val="Normal"/>
    <w:autoRedefine/>
    <w:uiPriority w:val="39"/>
    <w:unhideWhenUsed/>
    <w:rsid w:val="001C2994"/>
    <w:pPr>
      <w:spacing w:after="100" w:line="276" w:lineRule="auto"/>
      <w:ind w:left="1540"/>
    </w:pPr>
    <w:rPr>
      <w:rFonts w:asciiTheme="minorHAnsi" w:hAnsiTheme="minorHAnsi" w:cstheme="minorBidi"/>
      <w:sz w:val="22"/>
      <w:szCs w:val="22"/>
      <w:lang w:bidi="ar-SA"/>
    </w:rPr>
  </w:style>
  <w:style w:type="paragraph" w:styleId="TOC9">
    <w:name w:val="toc 9"/>
    <w:basedOn w:val="Normal"/>
    <w:next w:val="Normal"/>
    <w:autoRedefine/>
    <w:uiPriority w:val="39"/>
    <w:unhideWhenUsed/>
    <w:rsid w:val="001C2994"/>
    <w:pPr>
      <w:spacing w:after="100" w:line="276" w:lineRule="auto"/>
      <w:ind w:left="1760"/>
    </w:pPr>
    <w:rPr>
      <w:rFonts w:asciiTheme="minorHAnsi" w:hAnsiTheme="minorHAnsi" w:cstheme="minorBidi"/>
      <w:sz w:val="22"/>
      <w:szCs w:val="22"/>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0" w:defQFormat="0" w:count="267">
    <w:lsdException w:name="Normal" w:semiHidden="0" w:uiPriority="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lsdException w:name="toc 2" w:uiPriority="39"/>
    <w:lsdException w:name="toc 3" w:uiPriority="39"/>
    <w:lsdException w:name="toc 4" w:uiPriority="39"/>
    <w:lsdException w:name="toc 5" w:uiPriority="39"/>
    <w:lsdException w:name="toc 6" w:uiPriority="39"/>
    <w:lsdException w:name="toc 7" w:uiPriority="39" w:unhideWhenUsed="1"/>
    <w:lsdException w:name="toc 8" w:uiPriority="39" w:unhideWhenUsed="1"/>
    <w:lsdException w:name="toc 9" w:uiPriority="39" w:unhideWhenUsed="1"/>
    <w:lsdException w:name="Normal Indent" w:unhideWhenUsed="1"/>
    <w:lsdException w:name="footnote text" w:unhideWhenUsed="1"/>
    <w:lsdException w:name="annotation text" w:unhideWhenUsed="1"/>
    <w:lsdException w:name="index heading" w:unhideWhenUsed="1"/>
    <w:lsdException w:name="caption" w:semiHidden="0" w:qFormat="1"/>
    <w:lsdException w:name="envelope address" w:unhideWhenUsed="1"/>
    <w:lsdException w:name="envelope return" w:unhideWhenUsed="1"/>
    <w:lsdException w:name="footnote reference" w:unhideWhenUsed="1"/>
    <w:lsdException w:name="annotation reference"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3" w:unhideWhenUsed="1"/>
    <w:lsdException w:name="Body Text Indent 2" w:unhideWhenUsed="1"/>
    <w:lsdException w:name="Body Text Indent 3" w:unhideWhenUsed="1"/>
    <w:lsdException w:name="Block Text" w:unhideWhenUsed="1"/>
    <w:lsdException w:name="Strong" w:semiHidden="0" w:uiPriority="22"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Table Grid" w:semiHidden="0" w:uiPriority="59"/>
    <w:lsdException w:name="Table Theme" w:unhideWhenUsed="1"/>
    <w:lsdException w:name="No Spacing" w:semiHidden="0"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pPr>
      <w:spacing w:after="120" w:line="240" w:lineRule="auto"/>
    </w:pPr>
    <w:rPr>
      <w:rFonts w:ascii="Arial" w:hAnsi="Arial" w:cs="Tahoma"/>
      <w:sz w:val="20"/>
      <w:szCs w:val="20"/>
    </w:rPr>
  </w:style>
  <w:style w:type="paragraph" w:styleId="Heading1">
    <w:name w:val="heading 1"/>
    <w:basedOn w:val="Normal"/>
    <w:next w:val="Normal"/>
    <w:link w:val="Heading1Char"/>
    <w:uiPriority w:val="99"/>
    <w:qFormat/>
    <w:pPr>
      <w:keepNext/>
      <w:keepLines/>
      <w:pBdr>
        <w:bottom w:val="single" w:sz="8" w:space="1" w:color="1F497D"/>
      </w:pBdr>
      <w:spacing w:before="480"/>
      <w:outlineLvl w:val="0"/>
    </w:pPr>
    <w:rPr>
      <w:b/>
      <w:bCs/>
      <w:color w:val="365F91"/>
      <w:sz w:val="40"/>
      <w:szCs w:val="40"/>
    </w:rPr>
  </w:style>
  <w:style w:type="paragraph" w:styleId="Heading2">
    <w:name w:val="heading 2"/>
    <w:basedOn w:val="Normal"/>
    <w:next w:val="Normal"/>
    <w:link w:val="Heading2Char"/>
    <w:uiPriority w:val="99"/>
    <w:qFormat/>
    <w:pPr>
      <w:keepNext/>
      <w:keepLines/>
      <w:spacing w:before="200"/>
      <w:outlineLvl w:val="1"/>
    </w:pPr>
    <w:rPr>
      <w:b/>
      <w:bCs/>
      <w:color w:val="4F81BD"/>
      <w:sz w:val="36"/>
      <w:szCs w:val="36"/>
    </w:rPr>
  </w:style>
  <w:style w:type="paragraph" w:styleId="Heading3">
    <w:name w:val="heading 3"/>
    <w:basedOn w:val="Normal"/>
    <w:next w:val="Normal"/>
    <w:link w:val="Heading3Char"/>
    <w:uiPriority w:val="99"/>
    <w:qFormat/>
    <w:pPr>
      <w:keepNext/>
      <w:keepLines/>
      <w:spacing w:before="200"/>
      <w:outlineLvl w:val="2"/>
    </w:pPr>
    <w:rPr>
      <w:b/>
      <w:bCs/>
      <w:color w:val="4F81BD"/>
      <w:sz w:val="24"/>
      <w:szCs w:val="24"/>
    </w:rPr>
  </w:style>
  <w:style w:type="paragraph" w:styleId="Heading4">
    <w:name w:val="heading 4"/>
    <w:basedOn w:val="Normal"/>
    <w:next w:val="Normal"/>
    <w:link w:val="Heading4Char"/>
    <w:uiPriority w:val="99"/>
    <w:qFormat/>
    <w:pPr>
      <w:keepNext/>
      <w:keepLines/>
      <w:spacing w:before="200" w:after="0"/>
      <w:outlineLvl w:val="3"/>
    </w:pPr>
    <w:rPr>
      <w:b/>
      <w:bCs/>
      <w:i/>
      <w:color w:val="4F81BD"/>
    </w:rPr>
  </w:style>
  <w:style w:type="paragraph" w:styleId="Heading5">
    <w:name w:val="heading 5"/>
    <w:basedOn w:val="Normal"/>
    <w:next w:val="Normal"/>
    <w:link w:val="Heading5Char"/>
    <w:uiPriority w:val="99"/>
    <w:qFormat/>
    <w:pPr>
      <w:keepNext/>
      <w:keepLines/>
      <w:spacing w:before="200" w:after="0"/>
      <w:outlineLvl w:val="4"/>
    </w:pPr>
    <w:rPr>
      <w:b/>
      <w:bCs/>
      <w:color w:val="243F60"/>
    </w:rPr>
  </w:style>
  <w:style w:type="paragraph" w:styleId="Heading6">
    <w:name w:val="heading 6"/>
    <w:basedOn w:val="Normal"/>
    <w:next w:val="Normal"/>
    <w:link w:val="Heading6Char"/>
    <w:uiPriority w:val="99"/>
    <w:qFormat/>
    <w:pPr>
      <w:keepNext/>
      <w:keepLines/>
      <w:spacing w:before="200" w:after="0"/>
      <w:outlineLvl w:val="5"/>
    </w:pPr>
    <w:rPr>
      <w:i/>
      <w:iCs/>
      <w:color w:val="243F60"/>
    </w:rPr>
  </w:style>
  <w:style w:type="paragraph" w:styleId="Heading7">
    <w:name w:val="heading 7"/>
    <w:basedOn w:val="Normal"/>
    <w:next w:val="Normal"/>
    <w:link w:val="Heading7Char"/>
    <w:uiPriority w:val="99"/>
    <w:qFormat/>
    <w:pPr>
      <w:keepNext/>
      <w:keepLines/>
      <w:spacing w:before="200" w:after="0"/>
      <w:outlineLvl w:val="6"/>
    </w:pPr>
    <w:rPr>
      <w:i/>
      <w:iCs/>
    </w:rPr>
  </w:style>
  <w:style w:type="paragraph" w:styleId="Heading8">
    <w:name w:val="heading 8"/>
    <w:basedOn w:val="Normal"/>
    <w:next w:val="Normal"/>
    <w:link w:val="Heading8Char"/>
    <w:uiPriority w:val="99"/>
    <w:qFormat/>
    <w:pPr>
      <w:keepNext/>
      <w:outlineLvl w:val="7"/>
    </w:pPr>
    <w:rPr>
      <w:b/>
      <w:bCs/>
    </w:rPr>
  </w:style>
  <w:style w:type="paragraph" w:styleId="Heading9">
    <w:name w:val="heading 9"/>
    <w:basedOn w:val="Normal"/>
    <w:next w:val="Normal"/>
    <w:link w:val="Heading9Char"/>
    <w:uiPriority w:val="9"/>
    <w:unhideWhenUsed/>
    <w:qFormat/>
    <w:rsid w:val="0019263C"/>
    <w:pPr>
      <w:keepNext/>
      <w:keepLines/>
      <w:spacing w:before="200" w:after="0"/>
      <w:outlineLvl w:val="8"/>
    </w:pPr>
    <w:rPr>
      <w:rFonts w:asciiTheme="majorHAnsi" w:eastAsiaTheme="majorEastAsia" w:hAnsiTheme="majorHAnsi" w:cstheme="majorBidi"/>
      <w:i/>
      <w:iCs/>
      <w:color w:val="404040" w:themeColor="text1" w:themeTint="BF"/>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Pr>
      <w:rFonts w:ascii="Arial" w:hAnsi="Arial" w:cs="Arial"/>
      <w:b/>
      <w:bCs/>
      <w:color w:val="365F91"/>
      <w:sz w:val="40"/>
      <w:szCs w:val="40"/>
    </w:rPr>
  </w:style>
  <w:style w:type="character" w:customStyle="1" w:styleId="Heading2Char">
    <w:name w:val="Heading 2 Char"/>
    <w:basedOn w:val="DefaultParagraphFont"/>
    <w:link w:val="Heading2"/>
    <w:uiPriority w:val="99"/>
    <w:rPr>
      <w:rFonts w:ascii="Arial" w:hAnsi="Arial" w:cs="Arial"/>
      <w:b/>
      <w:bCs/>
      <w:color w:val="4F81BD"/>
      <w:sz w:val="32"/>
      <w:szCs w:val="32"/>
    </w:rPr>
  </w:style>
  <w:style w:type="character" w:customStyle="1" w:styleId="Heading3Char">
    <w:name w:val="Heading 3 Char"/>
    <w:basedOn w:val="DefaultParagraphFont"/>
    <w:link w:val="Heading3"/>
    <w:uiPriority w:val="99"/>
    <w:rPr>
      <w:rFonts w:ascii="Arial" w:hAnsi="Arial" w:cs="Arial"/>
      <w:b/>
      <w:bCs/>
      <w:color w:val="4F81BD"/>
      <w:sz w:val="24"/>
      <w:szCs w:val="24"/>
    </w:rPr>
  </w:style>
  <w:style w:type="character" w:customStyle="1" w:styleId="Heading4Char">
    <w:name w:val="Heading 4 Char"/>
    <w:basedOn w:val="DefaultParagraphFont"/>
    <w:link w:val="Heading4"/>
    <w:uiPriority w:val="99"/>
    <w:rPr>
      <w:rFonts w:ascii="Arial" w:hAnsi="Arial" w:cs="Arial"/>
      <w:b/>
      <w:bCs/>
      <w:color w:val="1F497D"/>
      <w:sz w:val="20"/>
      <w:szCs w:val="20"/>
    </w:rPr>
  </w:style>
  <w:style w:type="character" w:customStyle="1" w:styleId="Heading5Char">
    <w:name w:val="Heading 5 Char"/>
    <w:basedOn w:val="DefaultParagraphFont"/>
    <w:link w:val="Heading5"/>
    <w:uiPriority w:val="99"/>
    <w:rPr>
      <w:rFonts w:ascii="Arial" w:hAnsi="Arial" w:cs="Arial"/>
      <w:b/>
      <w:bCs/>
      <w:i/>
      <w:iCs/>
      <w:color w:val="auto"/>
      <w:sz w:val="20"/>
      <w:szCs w:val="20"/>
    </w:rPr>
  </w:style>
  <w:style w:type="character" w:customStyle="1" w:styleId="Heading6Char">
    <w:name w:val="Heading 6 Char"/>
    <w:basedOn w:val="DefaultParagraphFont"/>
    <w:link w:val="Heading6"/>
    <w:uiPriority w:val="99"/>
    <w:rPr>
      <w:rFonts w:ascii="Arial" w:hAnsi="Arial" w:cs="Arial"/>
      <w:i/>
      <w:iCs/>
      <w:color w:val="auto"/>
      <w:sz w:val="28"/>
      <w:szCs w:val="28"/>
    </w:rPr>
  </w:style>
  <w:style w:type="character" w:customStyle="1" w:styleId="Heading7Char">
    <w:name w:val="Heading 7 Char"/>
    <w:basedOn w:val="DefaultParagraphFont"/>
    <w:link w:val="Heading7"/>
    <w:uiPriority w:val="99"/>
    <w:rPr>
      <w:rFonts w:ascii="Arial" w:hAnsi="Arial" w:cs="Arial"/>
      <w:i/>
      <w:iCs/>
      <w:color w:val="auto"/>
      <w:sz w:val="20"/>
      <w:szCs w:val="20"/>
    </w:rPr>
  </w:style>
  <w:style w:type="character" w:customStyle="1" w:styleId="Heading8Char">
    <w:name w:val="Heading 8 Char"/>
    <w:basedOn w:val="DefaultParagraphFont"/>
    <w:link w:val="Heading8"/>
    <w:uiPriority w:val="9"/>
    <w:semiHidden/>
    <w:rPr>
      <w:i/>
      <w:iCs/>
      <w:sz w:val="24"/>
      <w:szCs w:val="30"/>
    </w:rPr>
  </w:style>
  <w:style w:type="paragraph" w:customStyle="1" w:styleId="Figure">
    <w:name w:val="Figure"/>
    <w:basedOn w:val="ListParagraph"/>
    <w:uiPriority w:val="99"/>
    <w:pPr>
      <w:numPr>
        <w:numId w:val="1"/>
      </w:numPr>
      <w:spacing w:before="120"/>
      <w:jc w:val="center"/>
    </w:pPr>
  </w:style>
  <w:style w:type="paragraph" w:styleId="ListParagraph">
    <w:name w:val="List Paragraph"/>
    <w:qFormat/>
    <w:pPr>
      <w:ind w:left="720"/>
      <w:contextualSpacing/>
    </w:pPr>
  </w:style>
  <w:style w:type="paragraph" w:styleId="NoSpacing">
    <w:name w:val="No Spacing"/>
    <w:uiPriority w:val="99"/>
    <w:qFormat/>
    <w:pPr>
      <w:spacing w:after="0" w:line="240" w:lineRule="auto"/>
    </w:pPr>
    <w:rPr>
      <w:rFonts w:ascii="Arial" w:hAnsi="Arial" w:cs="Times New Roman"/>
      <w:sz w:val="20"/>
      <w:szCs w:val="20"/>
      <w:lang w:bidi="ar-SA"/>
    </w:rPr>
  </w:style>
  <w:style w:type="character" w:customStyle="1" w:styleId="NoSpacingChar">
    <w:name w:val="No Spacing Char"/>
    <w:basedOn w:val="DefaultParagraphFont"/>
    <w:uiPriority w:val="99"/>
    <w:rPr>
      <w:rFonts w:eastAsia="Times New Roman" w:cs="Cordia New"/>
      <w:lang w:bidi="ar-SA"/>
    </w:rPr>
  </w:style>
  <w:style w:type="paragraph" w:styleId="BalloonText">
    <w:name w:val="Balloon Text"/>
    <w:basedOn w:val="Normal"/>
    <w:link w:val="BalloonTextChar"/>
    <w:uiPriority w:val="99"/>
    <w:rPr>
      <w:rFonts w:ascii="Tahoma" w:hAnsi="Tahoma"/>
      <w:sz w:val="16"/>
    </w:rPr>
  </w:style>
  <w:style w:type="character" w:customStyle="1" w:styleId="BalloonTextChar">
    <w:name w:val="Balloon Text Char"/>
    <w:basedOn w:val="DefaultParagraphFont"/>
    <w:link w:val="BalloonText"/>
    <w:uiPriority w:val="99"/>
    <w:rPr>
      <w:rFonts w:ascii="Tahoma" w:hAnsi="Tahoma" w:cs="Arial"/>
      <w:sz w:val="20"/>
      <w:szCs w:val="20"/>
    </w:rPr>
  </w:style>
  <w:style w:type="paragraph" w:styleId="Header">
    <w:name w:val="header"/>
    <w:basedOn w:val="Normal"/>
    <w:link w:val="HeaderChar"/>
    <w:uiPriority w:val="99"/>
    <w:pPr>
      <w:tabs>
        <w:tab w:val="center" w:pos="4680"/>
        <w:tab w:val="right" w:pos="9360"/>
      </w:tabs>
      <w:spacing w:after="60"/>
    </w:pPr>
    <w:rPr>
      <w:b/>
      <w:bCs/>
      <w:color w:val="1F4A7D"/>
      <w:sz w:val="18"/>
      <w:szCs w:val="18"/>
    </w:rPr>
  </w:style>
  <w:style w:type="character" w:customStyle="1" w:styleId="HeaderChar">
    <w:name w:val="Header Char"/>
    <w:basedOn w:val="DefaultParagraphFont"/>
    <w:link w:val="Header"/>
    <w:uiPriority w:val="99"/>
    <w:rPr>
      <w:rFonts w:ascii="Arial" w:hAnsi="Arial" w:cs="Cordia New"/>
      <w:sz w:val="28"/>
      <w:szCs w:val="28"/>
    </w:rPr>
  </w:style>
  <w:style w:type="paragraph" w:styleId="Footer">
    <w:name w:val="footer"/>
    <w:basedOn w:val="Normal"/>
    <w:link w:val="FooterChar"/>
    <w:uiPriority w:val="99"/>
    <w:pPr>
      <w:tabs>
        <w:tab w:val="center" w:pos="4680"/>
        <w:tab w:val="right" w:pos="9360"/>
      </w:tabs>
      <w:jc w:val="center"/>
    </w:pPr>
    <w:rPr>
      <w:noProof/>
      <w:color w:val="1F497D"/>
      <w:sz w:val="18"/>
      <w:szCs w:val="18"/>
    </w:rPr>
  </w:style>
  <w:style w:type="character" w:customStyle="1" w:styleId="FooterChar">
    <w:name w:val="Footer Char"/>
    <w:basedOn w:val="DefaultParagraphFont"/>
    <w:link w:val="Footer"/>
    <w:uiPriority w:val="99"/>
    <w:rPr>
      <w:rFonts w:ascii="Arial" w:hAnsi="Arial" w:cs="Cordia New"/>
      <w:sz w:val="28"/>
      <w:szCs w:val="28"/>
    </w:rPr>
  </w:style>
  <w:style w:type="paragraph" w:customStyle="1" w:styleId="Headline">
    <w:name w:val="Headline"/>
    <w:basedOn w:val="Normal"/>
    <w:next w:val="Normal"/>
    <w:autoRedefine/>
    <w:uiPriority w:val="99"/>
    <w:pPr>
      <w:keepNext/>
      <w:pBdr>
        <w:bottom w:val="single" w:sz="8" w:space="1" w:color="auto"/>
      </w:pBdr>
    </w:pPr>
    <w:rPr>
      <w:rFonts w:cs="Times New Roman"/>
      <w:b/>
      <w:smallCaps/>
      <w:sz w:val="32"/>
      <w:lang w:val="en-GB" w:bidi="ar-SA"/>
    </w:rPr>
  </w:style>
  <w:style w:type="paragraph" w:customStyle="1" w:styleId="TableofContent">
    <w:name w:val="Table of Content"/>
    <w:basedOn w:val="Normal"/>
    <w:next w:val="Normal"/>
    <w:uiPriority w:val="99"/>
    <w:pPr>
      <w:spacing w:after="60"/>
      <w:ind w:left="425" w:hanging="425"/>
    </w:pPr>
    <w:rPr>
      <w:rFonts w:cs="Times New Roman"/>
      <w:lang w:val="en-GB" w:bidi="ar-SA"/>
    </w:rPr>
  </w:style>
  <w:style w:type="paragraph" w:styleId="TableofFigures">
    <w:name w:val="table of figures"/>
    <w:basedOn w:val="Normal"/>
    <w:next w:val="Normal"/>
    <w:uiPriority w:val="99"/>
    <w:pPr>
      <w:spacing w:after="60"/>
      <w:ind w:left="1080" w:hanging="1080"/>
    </w:pPr>
    <w:rPr>
      <w:rFonts w:cs="Times New Roman"/>
      <w:color w:val="365F91"/>
      <w:szCs w:val="23"/>
      <w:lang w:val="en-GB" w:bidi="ar-SA"/>
    </w:rPr>
  </w:style>
  <w:style w:type="paragraph" w:styleId="TOC1">
    <w:name w:val="toc 1"/>
    <w:basedOn w:val="Normal"/>
    <w:next w:val="Normal"/>
    <w:autoRedefine/>
    <w:uiPriority w:val="39"/>
    <w:pPr>
      <w:spacing w:after="60"/>
    </w:pPr>
    <w:rPr>
      <w:color w:val="365F91"/>
    </w:rPr>
  </w:style>
  <w:style w:type="paragraph" w:styleId="TOC2">
    <w:name w:val="toc 2"/>
    <w:basedOn w:val="Normal"/>
    <w:next w:val="Normal"/>
    <w:autoRedefine/>
    <w:uiPriority w:val="39"/>
    <w:pPr>
      <w:spacing w:after="60"/>
      <w:ind w:left="360"/>
    </w:pPr>
  </w:style>
  <w:style w:type="paragraph" w:styleId="TOC3">
    <w:name w:val="toc 3"/>
    <w:basedOn w:val="Normal"/>
    <w:next w:val="Normal"/>
    <w:autoRedefine/>
    <w:uiPriority w:val="39"/>
    <w:pPr>
      <w:spacing w:after="60"/>
      <w:ind w:left="576"/>
    </w:pPr>
    <w:rPr>
      <w:sz w:val="16"/>
      <w:szCs w:val="16"/>
    </w:rPr>
  </w:style>
  <w:style w:type="paragraph" w:styleId="TOC4">
    <w:name w:val="toc 4"/>
    <w:basedOn w:val="Normal"/>
    <w:next w:val="Normal"/>
    <w:autoRedefine/>
    <w:uiPriority w:val="39"/>
    <w:pPr>
      <w:spacing w:after="60"/>
      <w:ind w:left="792"/>
    </w:pPr>
    <w:rPr>
      <w:i/>
      <w:iCs/>
      <w:color w:val="243F60"/>
      <w:sz w:val="16"/>
      <w:szCs w:val="16"/>
    </w:rPr>
  </w:style>
  <w:style w:type="paragraph" w:styleId="TOC5">
    <w:name w:val="toc 5"/>
    <w:basedOn w:val="Normal"/>
    <w:next w:val="Normal"/>
    <w:autoRedefine/>
    <w:uiPriority w:val="39"/>
    <w:pPr>
      <w:spacing w:after="60"/>
      <w:ind w:left="1008"/>
    </w:pPr>
    <w:rPr>
      <w:color w:val="243F60"/>
      <w:sz w:val="16"/>
      <w:szCs w:val="16"/>
    </w:rPr>
  </w:style>
  <w:style w:type="paragraph" w:styleId="TOC6">
    <w:name w:val="toc 6"/>
    <w:basedOn w:val="Normal"/>
    <w:next w:val="Normal"/>
    <w:autoRedefine/>
    <w:uiPriority w:val="39"/>
    <w:pPr>
      <w:spacing w:after="60"/>
      <w:ind w:left="1224"/>
    </w:pPr>
    <w:rPr>
      <w:color w:val="243F60"/>
      <w:sz w:val="16"/>
      <w:szCs w:val="16"/>
    </w:rPr>
  </w:style>
  <w:style w:type="paragraph" w:customStyle="1" w:styleId="ProjectTitle">
    <w:name w:val="Project Title"/>
    <w:basedOn w:val="Normal"/>
    <w:uiPriority w:val="99"/>
    <w:pPr>
      <w:jc w:val="right"/>
    </w:pPr>
    <w:rPr>
      <w:color w:val="4F81BD"/>
      <w:sz w:val="72"/>
      <w:szCs w:val="72"/>
    </w:rPr>
  </w:style>
  <w:style w:type="paragraph" w:customStyle="1" w:styleId="DocumentTitle">
    <w:name w:val="Document Title"/>
    <w:basedOn w:val="NoSpacing"/>
    <w:uiPriority w:val="99"/>
    <w:pPr>
      <w:spacing w:after="120"/>
      <w:jc w:val="right"/>
    </w:pPr>
    <w:rPr>
      <w:sz w:val="28"/>
      <w:szCs w:val="28"/>
    </w:rPr>
  </w:style>
  <w:style w:type="character" w:customStyle="1" w:styleId="DocumentDate">
    <w:name w:val="Document Date"/>
    <w:basedOn w:val="DefaultParagraphFont"/>
    <w:uiPriority w:val="99"/>
    <w:rPr>
      <w:rFonts w:cs="Arial"/>
      <w:color w:val="4F81BD"/>
      <w:sz w:val="22"/>
      <w:szCs w:val="22"/>
    </w:rPr>
  </w:style>
  <w:style w:type="character" w:customStyle="1" w:styleId="CompanyName">
    <w:name w:val="CompanyName"/>
    <w:basedOn w:val="DefaultParagraphFont"/>
    <w:uiPriority w:val="99"/>
    <w:rPr>
      <w:rFonts w:cs="Arial"/>
      <w:color w:val="4F81BD"/>
      <w:sz w:val="22"/>
      <w:szCs w:val="22"/>
    </w:rPr>
  </w:style>
  <w:style w:type="character" w:styleId="LineNumber">
    <w:name w:val="line number"/>
    <w:basedOn w:val="DefaultParagraphFont"/>
    <w:uiPriority w:val="99"/>
    <w:rPr>
      <w:rFonts w:cs="Times New Roman"/>
    </w:rPr>
  </w:style>
  <w:style w:type="paragraph" w:styleId="Revision">
    <w:name w:val="Revision"/>
    <w:basedOn w:val="Normal"/>
    <w:uiPriority w:val="99"/>
    <w:pPr>
      <w:jc w:val="right"/>
    </w:pPr>
  </w:style>
  <w:style w:type="character" w:styleId="Hyperlink">
    <w:name w:val="Hyperlink"/>
    <w:basedOn w:val="DefaultParagraphFont"/>
    <w:uiPriority w:val="99"/>
    <w:rPr>
      <w:rFonts w:cs="Times New Roman"/>
      <w:color w:val="0000FF"/>
      <w:u w:val="single"/>
    </w:rPr>
  </w:style>
  <w:style w:type="paragraph" w:styleId="BodyText">
    <w:name w:val="Body Text"/>
    <w:basedOn w:val="Normal"/>
    <w:link w:val="BodyTextChar"/>
    <w:uiPriority w:val="99"/>
    <w:rPr>
      <w:rFonts w:cs="Angsana New"/>
    </w:rPr>
  </w:style>
  <w:style w:type="character" w:customStyle="1" w:styleId="BodyTextChar">
    <w:name w:val="Body Text Char"/>
    <w:basedOn w:val="DefaultParagraphFont"/>
    <w:link w:val="BodyText"/>
    <w:uiPriority w:val="99"/>
    <w:semiHidden/>
    <w:rPr>
      <w:rFonts w:ascii="Arial" w:hAnsi="Arial" w:cs="Angsana New"/>
      <w:sz w:val="20"/>
      <w:szCs w:val="25"/>
    </w:rPr>
  </w:style>
  <w:style w:type="character" w:styleId="FollowedHyperlink">
    <w:name w:val="FollowedHyperlink"/>
    <w:basedOn w:val="DefaultParagraphFont"/>
    <w:uiPriority w:val="99"/>
    <w:rPr>
      <w:rFonts w:cs="Times New Roman"/>
      <w:color w:val="800080"/>
      <w:u w:val="single"/>
    </w:rPr>
  </w:style>
  <w:style w:type="paragraph" w:styleId="BodyText2">
    <w:name w:val="Body Text 2"/>
    <w:basedOn w:val="Normal"/>
    <w:link w:val="BodyText2Char"/>
    <w:uiPriority w:val="99"/>
    <w:pPr>
      <w:ind w:left="605" w:hanging="245"/>
    </w:pPr>
  </w:style>
  <w:style w:type="character" w:customStyle="1" w:styleId="BodyText2Char">
    <w:name w:val="Body Text 2 Char"/>
    <w:basedOn w:val="DefaultParagraphFont"/>
    <w:link w:val="BodyText2"/>
    <w:uiPriority w:val="99"/>
    <w:semiHidden/>
    <w:rPr>
      <w:rFonts w:ascii="Arial" w:hAnsi="Arial" w:cs="Angsana New"/>
      <w:sz w:val="20"/>
      <w:szCs w:val="25"/>
    </w:rPr>
  </w:style>
  <w:style w:type="paragraph" w:styleId="Caption">
    <w:name w:val="caption"/>
    <w:basedOn w:val="Normal"/>
    <w:next w:val="Normal"/>
    <w:uiPriority w:val="99"/>
    <w:qFormat/>
    <w:pPr>
      <w:spacing w:before="120"/>
    </w:pPr>
    <w:rPr>
      <w:rFonts w:cs="Cordia New"/>
      <w:b/>
      <w:bCs/>
      <w:szCs w:val="23"/>
    </w:rPr>
  </w:style>
  <w:style w:type="paragraph" w:customStyle="1" w:styleId="Code">
    <w:name w:val="Code"/>
    <w:basedOn w:val="NoSpacing"/>
    <w:uiPriority w:val="99"/>
    <w:rPr>
      <w:rFonts w:ascii="Courier New" w:hAnsi="Courier New"/>
      <w:color w:val="808080"/>
    </w:rPr>
  </w:style>
  <w:style w:type="character" w:customStyle="1" w:styleId="Heading9Char">
    <w:name w:val="Heading 9 Char"/>
    <w:basedOn w:val="DefaultParagraphFont"/>
    <w:link w:val="Heading9"/>
    <w:uiPriority w:val="9"/>
    <w:rsid w:val="0019263C"/>
    <w:rPr>
      <w:rFonts w:asciiTheme="majorHAnsi" w:eastAsiaTheme="majorEastAsia" w:hAnsiTheme="majorHAnsi" w:cstheme="majorBidi"/>
      <w:i/>
      <w:iCs/>
      <w:color w:val="404040" w:themeColor="text1" w:themeTint="BF"/>
      <w:sz w:val="20"/>
      <w:szCs w:val="25"/>
    </w:rPr>
  </w:style>
  <w:style w:type="paragraph" w:styleId="TOC7">
    <w:name w:val="toc 7"/>
    <w:basedOn w:val="Normal"/>
    <w:next w:val="Normal"/>
    <w:autoRedefine/>
    <w:uiPriority w:val="39"/>
    <w:unhideWhenUsed/>
    <w:rsid w:val="001C2994"/>
    <w:pPr>
      <w:spacing w:after="100" w:line="276" w:lineRule="auto"/>
      <w:ind w:left="1320"/>
    </w:pPr>
    <w:rPr>
      <w:rFonts w:asciiTheme="minorHAnsi" w:hAnsiTheme="minorHAnsi" w:cstheme="minorBidi"/>
      <w:sz w:val="22"/>
      <w:szCs w:val="22"/>
      <w:lang w:bidi="ar-SA"/>
    </w:rPr>
  </w:style>
  <w:style w:type="paragraph" w:styleId="TOC8">
    <w:name w:val="toc 8"/>
    <w:basedOn w:val="Normal"/>
    <w:next w:val="Normal"/>
    <w:autoRedefine/>
    <w:uiPriority w:val="39"/>
    <w:unhideWhenUsed/>
    <w:rsid w:val="001C2994"/>
    <w:pPr>
      <w:spacing w:after="100" w:line="276" w:lineRule="auto"/>
      <w:ind w:left="1540"/>
    </w:pPr>
    <w:rPr>
      <w:rFonts w:asciiTheme="minorHAnsi" w:hAnsiTheme="minorHAnsi" w:cstheme="minorBidi"/>
      <w:sz w:val="22"/>
      <w:szCs w:val="22"/>
      <w:lang w:bidi="ar-SA"/>
    </w:rPr>
  </w:style>
  <w:style w:type="paragraph" w:styleId="TOC9">
    <w:name w:val="toc 9"/>
    <w:basedOn w:val="Normal"/>
    <w:next w:val="Normal"/>
    <w:autoRedefine/>
    <w:uiPriority w:val="39"/>
    <w:unhideWhenUsed/>
    <w:rsid w:val="001C2994"/>
    <w:pPr>
      <w:spacing w:after="100" w:line="276" w:lineRule="auto"/>
      <w:ind w:left="1760"/>
    </w:pPr>
    <w:rPr>
      <w:rFonts w:asciiTheme="minorHAnsi" w:hAnsiTheme="minorHAnsi" w:cstheme="minorBidi"/>
      <w:sz w:val="22"/>
      <w:szCs w:val="22"/>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jpg"/><Relationship Id="rId26" Type="http://schemas.openxmlformats.org/officeDocument/2006/relationships/image" Target="media/image15.jpg"/><Relationship Id="rId39" Type="http://schemas.openxmlformats.org/officeDocument/2006/relationships/image" Target="media/image28.jpg"/><Relationship Id="rId21" Type="http://schemas.openxmlformats.org/officeDocument/2006/relationships/image" Target="media/image10.jpg"/><Relationship Id="rId34" Type="http://schemas.openxmlformats.org/officeDocument/2006/relationships/image" Target="media/image23.jpg"/><Relationship Id="rId42" Type="http://schemas.openxmlformats.org/officeDocument/2006/relationships/image" Target="media/image31.jpg"/><Relationship Id="rId47" Type="http://schemas.openxmlformats.org/officeDocument/2006/relationships/image" Target="media/image36.jpg"/><Relationship Id="rId50" Type="http://schemas.openxmlformats.org/officeDocument/2006/relationships/image" Target="media/image39.jpg"/><Relationship Id="rId55" Type="http://schemas.openxmlformats.org/officeDocument/2006/relationships/image" Target="media/image44.jpg"/><Relationship Id="rId63" Type="http://schemas.openxmlformats.org/officeDocument/2006/relationships/image" Target="media/image52.jp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image" Target="media/image18.jpg"/><Relationship Id="rId41" Type="http://schemas.openxmlformats.org/officeDocument/2006/relationships/image" Target="media/image30.jpg"/><Relationship Id="rId54" Type="http://schemas.openxmlformats.org/officeDocument/2006/relationships/image" Target="media/image43.jpg"/><Relationship Id="rId62" Type="http://schemas.openxmlformats.org/officeDocument/2006/relationships/image" Target="media/image5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image" Target="media/image26.jpg"/><Relationship Id="rId40" Type="http://schemas.openxmlformats.org/officeDocument/2006/relationships/image" Target="media/image29.jpg"/><Relationship Id="rId45" Type="http://schemas.openxmlformats.org/officeDocument/2006/relationships/image" Target="media/image34.jpg"/><Relationship Id="rId53" Type="http://schemas.openxmlformats.org/officeDocument/2006/relationships/image" Target="media/image42.jpg"/><Relationship Id="rId58" Type="http://schemas.openxmlformats.org/officeDocument/2006/relationships/image" Target="media/image47.jpg"/><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5.jpg"/><Relationship Id="rId49" Type="http://schemas.openxmlformats.org/officeDocument/2006/relationships/image" Target="media/image38.jpg"/><Relationship Id="rId57" Type="http://schemas.openxmlformats.org/officeDocument/2006/relationships/image" Target="media/image46.jpg"/><Relationship Id="rId61" Type="http://schemas.openxmlformats.org/officeDocument/2006/relationships/image" Target="media/image50.jpg"/><Relationship Id="rId10" Type="http://schemas.openxmlformats.org/officeDocument/2006/relationships/footer" Target="footer1.xml"/><Relationship Id="rId19" Type="http://schemas.openxmlformats.org/officeDocument/2006/relationships/image" Target="media/image8.jpg"/><Relationship Id="rId31" Type="http://schemas.openxmlformats.org/officeDocument/2006/relationships/image" Target="media/image20.jpg"/><Relationship Id="rId44" Type="http://schemas.openxmlformats.org/officeDocument/2006/relationships/image" Target="media/image33.jpg"/><Relationship Id="rId52" Type="http://schemas.openxmlformats.org/officeDocument/2006/relationships/image" Target="media/image41.jpg"/><Relationship Id="rId60" Type="http://schemas.openxmlformats.org/officeDocument/2006/relationships/image" Target="media/image49.jpg"/><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jpg"/><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4.jpg"/><Relationship Id="rId43" Type="http://schemas.openxmlformats.org/officeDocument/2006/relationships/image" Target="media/image32.jpg"/><Relationship Id="rId48" Type="http://schemas.openxmlformats.org/officeDocument/2006/relationships/image" Target="media/image37.jpg"/><Relationship Id="rId56" Type="http://schemas.openxmlformats.org/officeDocument/2006/relationships/image" Target="media/image45.jpg"/><Relationship Id="rId64" Type="http://schemas.openxmlformats.org/officeDocument/2006/relationships/image" Target="media/image53.jpg"/><Relationship Id="rId8" Type="http://schemas.openxmlformats.org/officeDocument/2006/relationships/endnotes" Target="endnotes.xml"/><Relationship Id="rId51" Type="http://schemas.openxmlformats.org/officeDocument/2006/relationships/image" Target="media/image40.jpg"/><Relationship Id="rId3"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image" Target="media/image22.jpg"/><Relationship Id="rId38" Type="http://schemas.openxmlformats.org/officeDocument/2006/relationships/image" Target="media/image27.jpg"/><Relationship Id="rId46" Type="http://schemas.openxmlformats.org/officeDocument/2006/relationships/image" Target="media/image35.jpg"/><Relationship Id="rId59" Type="http://schemas.openxmlformats.org/officeDocument/2006/relationships/image" Target="media/image4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B48046-3E42-4FEE-9D8B-B22AFEA651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216</Pages>
  <Words>74073</Words>
  <Characters>422220</Characters>
  <Application>Microsoft Office Word</Application>
  <DocSecurity>0</DocSecurity>
  <Lines>3518</Lines>
  <Paragraphs>990</Paragraphs>
  <ScaleCrop>false</ScaleCrop>
  <HeadingPairs>
    <vt:vector size="2" baseType="variant">
      <vt:variant>
        <vt:lpstr>Title</vt:lpstr>
      </vt:variant>
      <vt:variant>
        <vt:i4>1</vt:i4>
      </vt:variant>
    </vt:vector>
  </HeadingPairs>
  <TitlesOfParts>
    <vt:vector size="1" baseType="lpstr">
      <vt:lpstr>Conceptual Model Foundation- in progress</vt:lpstr>
    </vt:vector>
  </TitlesOfParts>
  <Company>No Magic</Company>
  <LinksUpToDate>false</LinksUpToDate>
  <CharactersWithSpaces>495303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Conceptual Model Foundation- in progress</dc:title>
  <dc:subject>Structural Report</dc:subject>
  <dc:creator>Author</dc:creator>
  <cp:lastModifiedBy>Cory Casanave</cp:lastModifiedBy>
  <cp:revision>20</cp:revision>
  <cp:lastPrinted>2009-07-14T08:57:00Z</cp:lastPrinted>
  <dcterms:created xsi:type="dcterms:W3CDTF">2015-02-16T16:38:00Z</dcterms:created>
  <dcterms:modified xsi:type="dcterms:W3CDTF">2015-02-19T15:48:00Z</dcterms:modified>
</cp:coreProperties>
</file>