
<file path=[Content_Types].xml><?xml version="1.0" encoding="utf-8"?>
<Types xmlns="http://schemas.openxmlformats.org/package/2006/content-types">
  <Default Extension="jpg" ContentType="image/jp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rsidR="00D718D6" w:rsidRDefault="00D718D6">
      <w:pPr>
        <w:pStyle w:val="NoSpacing"/>
        <w:spacing w:after="120"/>
        <w:rPr>
          <w:rFonts w:cs="Tahoma"/>
          <w:lang w:bidi="th-TH"/>
        </w:rPr>
      </w:pPr>
    </w:p>
    <w:p w:rsidR="00D718D6" w:rsidRDefault="00D718D6">
      <w:pPr>
        <w:pStyle w:val="NoSpacing"/>
        <w:spacing w:after="120"/>
        <w:rPr>
          <w:rFonts w:cs="Tahoma"/>
          <w:lang w:bidi="th-TH"/>
        </w:rPr>
      </w:pPr>
    </w:p>
    <w:p w:rsidR="00D718D6" w:rsidRDefault="00D718D6"/>
    <w:p w:rsidR="00D718D6" w:rsidRDefault="00D718D6"/>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5F69A5">
      <w:pPr>
        <w:pStyle w:val="ProjectTitle"/>
        <w:rPr>
          <w:rFonts w:cs="Arial"/>
        </w:rPr>
      </w:pPr>
      <w:r>
        <w:rPr>
          <w:rFonts w:cs="Arial"/>
        </w:rPr>
        <w:t xml:space="preserve">ThreatRiskModel</w:t>
      </w:r>
    </w:p>
    <w:p w:rsidR="00D718D6" w:rsidRDefault="005F69A5">
      <w:pPr>
        <w:pStyle w:val="DocumentTitle"/>
      </w:pPr>
      <w:r>
        <w:t xml:space="preserve">Structural Report</w:t>
      </w:r>
    </w:p>
    <w:p w:rsidR="00D718D6" w:rsidRDefault="005F69A5">
      <w:pPr>
        <w:jc w:val="right"/>
        <w:rPr>
          <w:rFonts w:cs="Arial"/>
        </w:rPr>
      </w:pPr>
      <w:r>
        <w:rPr>
          <w:rFonts w:cs="Arial"/>
        </w:rPr>
        <w:t xml:space="preserve">Author: </w:t>
      </w:r>
      <w:r>
        <w:rPr>
          <w:rFonts w:cs="Arial"/>
        </w:rPr>
        <w:t xml:space="preserve">Author</w:t>
      </w:r>
    </w:p>
    <w:p w:rsidR="00D718D6" w:rsidRDefault="005F69A5">
      <w:pPr>
        <w:pStyle w:val="Revision"/>
        <w:rPr>
          <w:rFonts w:cs="Arial"/>
        </w:rPr>
      </w:pPr>
      <w:r>
        <w:rPr>
          <w:rFonts w:cs="Arial"/>
        </w:rPr>
        <w:t xml:space="preserve">Revision: </w:t>
      </w:r>
      <w:r>
        <w:rPr>
          <w:rFonts w:cs="Arial"/>
        </w:rPr>
        <w:t xml:space="preserve">0.1</w:t>
      </w: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tbl>
      <w:tblPr>
        <w:tblW w:type="auto" w:w="0"/>
        <w:tblLook w:firstColumn="0" w:firstRow="0" w:lastColumn="0" w:lastRow="0" w:noHBand="0" w:noVBand="0" w:val="0000"/>
      </w:tblPr>
      <w:tblGrid>
        <w:gridCol w:w="4621"/>
        <w:gridCol w:w="4622"/>
      </w:tblGrid>
      <w:tr w:rsidR="00D718D6">
        <w:tc>
          <w:tcPr>
            <w:tcW w:type="dxa" w:w="4621"/>
            <w:tcBorders>
              <w:top w:val="nil"/>
              <w:left w:val="nil"/>
              <w:bottom w:val="nil"/>
              <w:right w:val="nil"/>
            </w:tcBorders>
          </w:tcPr>
          <w:p w:rsidR="00D718D6" w:rsidRDefault="00D718D6">
            <w:pPr>
              <w:rPr>
                <w:rStyle w:val="CompanyName"/>
              </w:rPr>
            </w:pPr>
          </w:p>
        </w:tc>
        <w:tc>
          <w:tcPr>
            <w:tcW w:type="dxa" w:w="4622"/>
            <w:tcBorders>
              <w:top w:val="nil"/>
              <w:left w:val="nil"/>
              <w:bottom w:val="nil"/>
              <w:right w:val="nil"/>
            </w:tcBorders>
          </w:tcPr>
          <w:p w:rsidR="00D718D6" w:rsidRDefault="00D718D6">
            <w:pPr>
              <w:rPr>
                <w:rFonts w:cs="Arial"/>
              </w:rPr>
            </w:pPr>
          </w:p>
        </w:tc>
      </w:tr>
      <w:tr w:rsidR="00D718D6">
        <w:tc>
          <w:tcPr>
            <w:tcW w:type="dxa" w:w="4621"/>
            <w:tcBorders>
              <w:top w:val="nil"/>
              <w:left w:val="nil"/>
              <w:bottom w:val="nil"/>
              <w:right w:val="nil"/>
            </w:tcBorders>
          </w:tcPr>
          <w:p w:rsidR="00D718D6" w:rsidRDefault="00D718D6">
            <w:pPr>
              <w:rPr>
                <w:rFonts w:cs="Arial"/>
              </w:rPr>
            </w:pPr>
          </w:p>
        </w:tc>
        <w:tc>
          <w:tcPr>
            <w:tcW w:type="dxa" w:w="4622"/>
            <w:tcBorders>
              <w:top w:val="nil"/>
              <w:left w:val="nil"/>
              <w:bottom w:val="nil"/>
              <w:right w:val="nil"/>
            </w:tcBorders>
            <w:vAlign w:val="bottom"/>
          </w:tcPr>
          <w:p w:rsidR="00D718D6" w:rsidRDefault="005F69A5">
            <w:pPr>
              <w:jc w:val="right"/>
              <w:rPr>
                <w:rStyle w:val="DocumentDate"/>
              </w:rPr>
            </w:pPr>
            <w:r>
              <w:rPr>
                <w:rStyle w:val="DocumentDate"/>
              </w:rPr>
              <w:t xml:space="preserve">Date: </w:t>
            </w:r>
            <w:r>
              <w:rPr>
                <w:rStyle w:val="DocumentDate"/>
              </w:rPr>
              <w:t xml:space="preserve">February 27, 2015</w:t>
            </w:r>
          </w:p>
        </w:tc>
      </w:tr>
    </w:tbl>
    <w:p w:rsidR="00D718D6" w:rsidRDefault="00D718D6">
      <w:pPr>
        <w:spacing w:after="200" w:line="276" w:lineRule="auto"/>
        <w:rPr>
          <w:rFonts w:cs="Arial"/>
          <w:b/>
          <w:smallCaps/>
          <w:color w:val="1F497D"/>
          <w:sz w:val="32"/>
          <w:szCs w:val="32"/>
        </w:rPr>
        <w:sectPr w:rsidR="00D718D6">
          <w:pgSz w:code="9" w:h="16839" w:w="11907"/>
          <w:pgMar w:bottom="1440" w:footer="720" w:gutter="0" w:header="720" w:left="1440" w:right="1440" w:top="1440"/>
          <w:pgNumType w:fmt="lowerRoman" w:start="1"/>
          <w:cols w:space="720"/>
          <w:docGrid w:linePitch="360"/>
        </w:sectPr>
      </w:pPr>
    </w:p>
    <w:p w:rsidR="00D718D6" w:rsidRDefault="005F69A5">
      <w:pPr>
        <w:spacing w:after="200" w:line="276" w:lineRule="auto"/>
        <w:rPr>
          <w:rFonts w:cs="Arial"/>
          <w:b/>
          <w:smallCaps/>
          <w:color w:val="1F497D"/>
          <w:sz w:val="32"/>
          <w:szCs w:val="32"/>
        </w:rPr>
      </w:pPr>
      <w:bookmarkStart w:id="1" w:name="_Toc496321528"/>
      <w:bookmarkStart w:id="0" w:name="_Toc495460090"/>
      <w:r mr_bName="mr_bName1">
        <w:rPr>
          <w:rFonts w:cs="Arial"/>
          <w:b/>
          <w:smallCaps/>
          <w:color w:val="1F497D"/>
          <w:sz w:val="32"/>
          <w:szCs w:val="32"/>
        </w:rPr>
        <w:lastRenderedPageBreak/>
        <w:t xml:space="preserve">Revision History</w:t>
      </w:r>
    </w:p>
    <w:tbl>
      <w:tblPr>
        <w:tblW w:type="auto" w:w="0"/>
        <w:tblInd w:type="dxa" w:w="198"/>
        <w:tblBorders>
          <w:top w:color="1F497D" w:space="0" w:sz="4" w:val="single"/>
          <w:left w:color="1F497D" w:space="0" w:sz="4" w:val="single"/>
          <w:bottom w:color="1F497D" w:space="0" w:sz="4" w:val="single"/>
          <w:right w:color="1F497D" w:space="0" w:sz="4" w:val="single"/>
          <w:insideH w:color="1F497D" w:space="0" w:sz="6" w:val="single"/>
          <w:insideV w:color="1F497D" w:space="0" w:sz="6" w:val="single"/>
        </w:tblBorders>
        <w:tblLayout w:type="fixed"/>
        <w:tblCellMar>
          <w:top w:type="dxa" w:w="14"/>
          <w:left w:type="dxa" w:w="115"/>
          <w:bottom w:type="dxa" w:w="14"/>
          <w:right w:type="dxa" w:w="115"/>
        </w:tblCellMar>
        <w:tblLook w:firstColumn="0" w:firstRow="0" w:lastColumn="0" w:lastRow="0" w:noHBand="0" w:noVBand="0" w:val="0000"/>
      </w:tblPr>
      <w:tblGrid>
        <w:gridCol w:w="1567"/>
        <w:gridCol w:w="1870"/>
        <w:gridCol w:w="3960"/>
        <w:gridCol w:w="1662"/>
      </w:tblGrid>
      <w:tr w:rsidR="00D718D6">
        <w:tc>
          <w:tcPr>
            <w:tcW w:type="dxa" w:w="1567"/>
            <w:tcBorders>
              <w:top w:color="1F497D" w:space="0" w:sz="4" w:val="single"/>
            </w:tcBorders>
            <w:shd w:color="auto" w:fill="4F81BD" w:val="clear"/>
            <w:vAlign w:val="center"/>
          </w:tcPr>
          <w:p w:rsidR="00D718D6" w:rsidRDefault="005F69A5">
            <w:pPr>
              <w:spacing w:after="0"/>
              <w:rPr>
                <w:rFonts w:cs="Arial"/>
                <w:b/>
                <w:color w:val="FFFFFF"/>
              </w:rPr>
            </w:pPr>
            <w:r mr_bName="mr_bName2">
              <w:rPr>
                <w:rFonts w:cs="Arial"/>
                <w:b/>
                <w:color w:val="FFFFFF"/>
              </w:rPr>
              <w:t xml:space="preserve">Revision</w:t>
            </w:r>
          </w:p>
        </w:tc>
        <w:tc>
          <w:tcPr>
            <w:tcW w:type="dxa" w:w="1870"/>
            <w:tcBorders>
              <w:top w:color="1F497D" w:space="0" w:sz="4" w:val="single"/>
            </w:tcBorders>
            <w:shd w:color="auto" w:fill="4F81BD" w:val="clear"/>
            <w:vAlign w:val="center"/>
          </w:tcPr>
          <w:p w:rsidR="00D718D6" w:rsidRDefault="005F69A5">
            <w:pPr>
              <w:spacing w:after="0"/>
              <w:rPr>
                <w:rFonts w:cs="Arial"/>
                <w:b/>
                <w:color w:val="FFFFFF"/>
              </w:rPr>
            </w:pPr>
            <w:r mr_bName="mr_bName3">
              <w:rPr>
                <w:rFonts w:cs="Arial"/>
                <w:b/>
                <w:color w:val="FFFFFF"/>
              </w:rPr>
              <w:t xml:space="preserve">Date</w:t>
            </w:r>
          </w:p>
        </w:tc>
        <w:tc>
          <w:tcPr>
            <w:tcW w:type="dxa" w:w="3960"/>
            <w:tcBorders>
              <w:top w:color="1F497D" w:space="0" w:sz="4" w:val="single"/>
            </w:tcBorders>
            <w:shd w:color="auto" w:fill="4F81BD" w:val="clear"/>
            <w:vAlign w:val="center"/>
          </w:tcPr>
          <w:p w:rsidR="00D718D6" w:rsidRDefault="005F69A5">
            <w:pPr>
              <w:spacing w:after="0"/>
              <w:rPr>
                <w:rFonts w:cs="Arial"/>
                <w:b/>
                <w:color w:val="FFFFFF"/>
              </w:rPr>
            </w:pPr>
            <w:r mr_bName="mr_bName4">
              <w:rPr>
                <w:rFonts w:cs="Arial"/>
                <w:b/>
                <w:color w:val="FFFFFF"/>
              </w:rPr>
              <w:t xml:space="preserve">Reason For Changes</w:t>
            </w:r>
          </w:p>
        </w:tc>
        <w:tc>
          <w:tcPr>
            <w:tcW w:type="dxa" w:w="1662"/>
            <w:tcBorders>
              <w:top w:color="1F497D" w:space="0" w:sz="4" w:val="single"/>
            </w:tcBorders>
            <w:shd w:color="auto" w:fill="4F81BD" w:val="clear"/>
            <w:vAlign w:val="center"/>
          </w:tcPr>
          <w:p w:rsidR="00D718D6" w:rsidRDefault="005F69A5">
            <w:pPr>
              <w:spacing w:after="0"/>
              <w:rPr>
                <w:rFonts w:cs="Arial"/>
                <w:b/>
                <w:color w:val="FFFFFF"/>
              </w:rPr>
            </w:pPr>
            <w:r mr_bName="mr_bName5">
              <w:rPr>
                <w:rFonts w:cs="Arial"/>
                <w:b/>
                <w:color w:val="FFFFFF"/>
              </w:rPr>
              <w:t xml:space="preserve">Author</w:t>
            </w:r>
          </w:p>
        </w:tc>
      </w:tr>
      <w:tr w:rsidR="00D718D6">
        <w:tc>
          <w:tcPr>
            <w:tcW w:type="dxa" w:w="1567"/>
            <w:tcBorders>
              <w:top w:color="4F81BD" w:space="0" w:sz="8" w:val="single"/>
              <w:left w:color="4F81BD" w:space="0" w:sz="8" w:val="single"/>
              <w:bottom w:color="4F81BD" w:space="0" w:sz="8" w:val="single"/>
            </w:tcBorders>
            <w:vAlign w:val="center"/>
          </w:tcPr>
          <w:p w:rsidR="00D718D6" w:rsidRDefault="005F69A5">
            <w:pPr>
              <w:spacing w:after="0"/>
              <w:rPr>
                <w:rFonts w:cs="Arial"/>
              </w:rPr>
            </w:pPr>
            <w:r mr_bName="mr_bName8">
              <w:rPr>
                <w:rFonts w:cs="Arial"/>
              </w:rPr>
              <w:t xml:space="preserve">0.2</w:t>
            </w:r>
          </w:p>
        </w:tc>
        <w:tc>
          <w:tcPr>
            <w:tcW w:type="dxa" w:w="1870"/>
            <w:tcBorders>
              <w:top w:color="4F81BD" w:space="0" w:sz="8" w:val="single"/>
              <w:bottom w:color="4F81BD" w:space="0" w:sz="8" w:val="single"/>
            </w:tcBorders>
            <w:vAlign w:val="center"/>
          </w:tcPr>
          <w:p w:rsidR="00D718D6" w:rsidRDefault="005F69A5">
            <w:pPr>
              <w:spacing w:after="0"/>
              <w:rPr>
                <w:rFonts w:cs="Arial"/>
              </w:rPr>
            </w:pPr>
            <w:r mr_bName="mr_bName9">
              <w:rPr>
                <w:rFonts w:cs="Arial"/>
              </w:rPr>
              <w:t xml:space="preserve">&lt;date 2&gt;</w:t>
            </w:r>
          </w:p>
        </w:tc>
        <w:tc>
          <w:tcPr>
            <w:tcW w:type="dxa" w:w="3960"/>
            <w:tcBorders>
              <w:top w:color="4F81BD" w:space="0" w:sz="8" w:val="single"/>
              <w:bottom w:color="4F81BD" w:space="0" w:sz="8" w:val="single"/>
            </w:tcBorders>
            <w:vAlign w:val="center"/>
          </w:tcPr>
          <w:p w:rsidR="00D718D6" w:rsidRDefault="005F69A5">
            <w:pPr>
              <w:spacing w:after="0"/>
              <w:rPr>
                <w:rFonts w:cs="Arial"/>
              </w:rPr>
            </w:pPr>
            <w:r mr_bName="mr_bName11">
              <w:rPr>
                <w:rFonts w:cs="Arial"/>
              </w:rPr>
              <w:t xml:space="preserve">&lt;release&gt;</w:t>
            </w:r>
          </w:p>
        </w:tc>
        <w:tc>
          <w:tcPr>
            <w:tcW w:type="dxa" w:w="1662"/>
            <w:tcBorders>
              <w:top w:color="4F81BD" w:space="0" w:sz="8" w:val="single"/>
              <w:bottom w:color="4F81BD" w:space="0" w:sz="8" w:val="single"/>
              <w:right w:color="4F81BD" w:space="0" w:sz="8" w:val="single"/>
            </w:tcBorders>
            <w:vAlign w:val="center"/>
          </w:tcPr>
          <w:p w:rsidR="00D718D6" w:rsidRDefault="005F69A5">
            <w:pPr>
              <w:spacing w:after="0"/>
              <w:rPr>
                <w:rFonts w:cs="Arial"/>
              </w:rPr>
            </w:pPr>
            <w:r mr_bName="mr_bName13">
              <w:rPr>
                <w:rFonts w:cs="Arial"/>
              </w:rPr>
              <w:t xml:space="preserve">&lt;Author name&gt;</w:t>
            </w:r>
          </w:p>
        </w:tc>
      </w:tr>
      <w:tr w:rsidR="00D718D6">
        <w:tc>
          <w:tcPr>
            <w:tcW w:type="dxa" w:w="1567"/>
            <w:tcBorders>
              <w:top w:color="4F81BD" w:space="0" w:sz="8" w:val="single"/>
              <w:left w:color="4F81BD" w:space="0" w:sz="8" w:val="single"/>
              <w:bottom w:color="4F81BD" w:space="0" w:sz="8" w:val="single"/>
            </w:tcBorders>
            <w:vAlign w:val="center"/>
          </w:tcPr>
          <w:p w:rsidR="00D718D6" w:rsidRDefault="005F69A5">
            <w:pPr>
              <w:spacing w:after="0"/>
              <w:rPr>
                <w:rFonts w:cs="Arial"/>
              </w:rPr>
            </w:pPr>
            <w:r mr_bName="mr_bName8">
              <w:rPr>
                <w:rFonts w:cs="Arial"/>
              </w:rPr>
              <w:t xml:space="preserve">0.1</w:t>
            </w:r>
          </w:p>
        </w:tc>
        <w:tc>
          <w:tcPr>
            <w:tcW w:type="dxa" w:w="1870"/>
            <w:tcBorders>
              <w:top w:color="4F81BD" w:space="0" w:sz="8" w:val="single"/>
              <w:bottom w:color="4F81BD" w:space="0" w:sz="8" w:val="single"/>
            </w:tcBorders>
            <w:vAlign w:val="center"/>
          </w:tcPr>
          <w:p w:rsidR="00D718D6" w:rsidRDefault="005F69A5">
            <w:pPr>
              <w:spacing w:after="0"/>
              <w:rPr>
                <w:rFonts w:cs="Arial"/>
              </w:rPr>
            </w:pPr>
            <w:r mr_bName="mr_bName9">
              <w:rPr>
                <w:rFonts w:cs="Arial"/>
              </w:rPr>
              <w:t xml:space="preserve">&lt;date 1&gt;</w:t>
            </w:r>
          </w:p>
        </w:tc>
        <w:tc>
          <w:tcPr>
            <w:tcW w:type="dxa" w:w="3960"/>
            <w:tcBorders>
              <w:top w:color="4F81BD" w:space="0" w:sz="8" w:val="single"/>
              <w:bottom w:color="4F81BD" w:space="0" w:sz="8" w:val="single"/>
            </w:tcBorders>
            <w:vAlign w:val="center"/>
          </w:tcPr>
          <w:p w:rsidR="00D718D6" w:rsidRDefault="005F69A5">
            <w:pPr>
              <w:spacing w:after="0"/>
              <w:rPr>
                <w:rFonts w:cs="Arial"/>
              </w:rPr>
            </w:pPr>
            <w:r mr_bName="mr_bName11">
              <w:rPr>
                <w:rFonts w:cs="Arial"/>
              </w:rPr>
              <w:t xml:space="preserve">&lt;draft&gt;</w:t>
            </w:r>
          </w:p>
        </w:tc>
        <w:tc>
          <w:tcPr>
            <w:tcW w:type="dxa" w:w="1662"/>
            <w:tcBorders>
              <w:top w:color="4F81BD" w:space="0" w:sz="8" w:val="single"/>
              <w:bottom w:color="4F81BD" w:space="0" w:sz="8" w:val="single"/>
              <w:right w:color="4F81BD" w:space="0" w:sz="8" w:val="single"/>
            </w:tcBorders>
            <w:vAlign w:val="center"/>
          </w:tcPr>
          <w:p w:rsidR="00D718D6" w:rsidRDefault="005F69A5">
            <w:pPr>
              <w:spacing w:after="0"/>
              <w:rPr>
                <w:rFonts w:cs="Arial"/>
              </w:rPr>
            </w:pPr>
            <w:r mr_bName="mr_bName13">
              <w:rPr>
                <w:rFonts w:cs="Arial"/>
              </w:rPr>
              <w:t xml:space="preserve">&lt;Author name&gt;</w:t>
            </w:r>
            <w:bookmarkEnd w:id="0"/>
            <w:bookmarkEnd w:id="1"/>
          </w:p>
        </w:tc>
      </w:tr>
      <w:tr w:rsidR="00D718D6">
        <w:tc>
          <w:tcPr>
            <w:tcW w:type="dxa" w:w="1567"/>
            <w:tcBorders>
              <w:top w:color="4F81BD" w:space="0" w:sz="8" w:val="single"/>
              <w:left w:color="4F81BD" w:space="0" w:sz="8" w:val="single"/>
              <w:bottom w:color="4F81BD" w:space="0" w:sz="8" w:val="single"/>
            </w:tcBorders>
            <w:vAlign w:val="center"/>
          </w:tcPr>
          <w:p w:rsidR="00D718D6" w:rsidRDefault="00D718D6">
            <w:pPr>
              <w:spacing w:after="0"/>
              <w:rPr>
                <w:rFonts w:cs="Arial"/>
                <w:bCs/>
              </w:rPr>
            </w:pPr>
          </w:p>
        </w:tc>
        <w:tc>
          <w:tcPr>
            <w:tcW w:type="dxa" w:w="1870"/>
            <w:tcBorders>
              <w:top w:color="4F81BD" w:space="0" w:sz="8" w:val="single"/>
              <w:bottom w:color="4F81BD" w:space="0" w:sz="8" w:val="single"/>
            </w:tcBorders>
            <w:vAlign w:val="center"/>
          </w:tcPr>
          <w:p w:rsidR="00D718D6" w:rsidRDefault="00D718D6">
            <w:pPr>
              <w:spacing w:after="0"/>
              <w:rPr>
                <w:rFonts w:cs="Arial"/>
                <w:bCs/>
              </w:rPr>
            </w:pPr>
          </w:p>
        </w:tc>
        <w:tc>
          <w:tcPr>
            <w:tcW w:type="dxa" w:w="3960"/>
            <w:tcBorders>
              <w:top w:color="4F81BD" w:space="0" w:sz="8" w:val="single"/>
              <w:bottom w:color="4F81BD" w:space="0" w:sz="8" w:val="single"/>
            </w:tcBorders>
            <w:vAlign w:val="center"/>
          </w:tcPr>
          <w:p w:rsidR="00D718D6" w:rsidRDefault="00D718D6">
            <w:pPr>
              <w:spacing w:after="0"/>
              <w:rPr>
                <w:rFonts w:cs="Arial"/>
                <w:bCs/>
              </w:rPr>
            </w:pPr>
          </w:p>
        </w:tc>
        <w:tc>
          <w:tcPr>
            <w:tcW w:type="dxa" w:w="1662"/>
            <w:tcBorders>
              <w:top w:color="4F81BD" w:space="0" w:sz="8" w:val="single"/>
              <w:bottom w:color="4F81BD" w:space="0" w:sz="8" w:val="single"/>
              <w:right w:color="4F81BD" w:space="0" w:sz="8" w:val="single"/>
            </w:tcBorders>
            <w:vAlign w:val="center"/>
          </w:tcPr>
          <w:p w:rsidR="00D718D6" w:rsidRDefault="00D718D6">
            <w:pPr>
              <w:spacing w:after="0"/>
              <w:rPr>
                <w:rFonts w:cs="Arial"/>
                <w:bCs/>
              </w:rPr>
            </w:pPr>
          </w:p>
        </w:tc>
      </w:tr>
    </w:tbl>
    <w:p w:rsidR="00D718D6" w:rsidRDefault="005F69A5">
      <w:pPr>
        <w:pBdr>
          <w:bottom w:color="1F497D" w:space="1" w:sz="4" w:val="single"/>
        </w:pBdr>
        <w:spacing w:after="200" w:line="276" w:lineRule="auto"/>
        <w:rPr>
          <w:rFonts w:cs="Arial"/>
          <w:b/>
          <w:bCs/>
          <w:smallCaps/>
          <w:color w:val="1F497D"/>
          <w:sz w:val="32"/>
          <w:szCs w:val="32"/>
        </w:rPr>
      </w:pPr>
      <w:r>
        <w:rPr>
          <w:rFonts w:cs="Arial"/>
          <w:b/>
          <w:smallCaps/>
        </w:rPr>
        <w:br w:type="page"/>
      </w:r>
      <w:r>
        <w:rPr>
          <w:rFonts w:cs="Arial"/>
          <w:b/>
          <w:bCs/>
          <w:smallCaps/>
          <w:color w:val="1F497D"/>
          <w:sz w:val="32"/>
          <w:szCs w:val="32"/>
        </w:rPr>
        <w:lastRenderedPageBreak/>
        <w:t xml:space="preserve">Table of Contents</w:t>
      </w:r>
    </w:p>
    <w:p w:rsidR="00D718D6" w:rsidRDefault="005F69A5">
      <w:pPr>
        <w:pStyle w:val="TableofContent"/>
        <w:rPr>
          <w:lang w:val="en-US"/>
        </w:rPr>
      </w:pPr>
      <w:r>
        <w:fldChar w:fldCharType="begin"/>
      </w:r>
      <w:r>
        <w:instrText xml:space="preserve"> TOC \o "1-4" \h \z </w:instrText>
      </w:r>
      <w:r>
        <w:fldChar w:fldCharType="separate"/>
      </w:r>
      <w:r>
        <w:fldChar w:fldCharType="begin"/>
      </w:r>
      <w:r>
        <w:instrText>TOC \f \h \u \o "1-5"</w:instrText>
      </w:r>
      <w:r>
        <w:fldChar w:fldCharType="separate"/>
      </w:r>
      <w:r>
        <w:t xml:space="preserve">Microsoft Word users please click here and press F9 to create Table of Contents. </w:t>
      </w:r>
    </w:p>
    <w:p w:rsidR="00D718D6" w:rsidRDefault="005F69A5">
      <w:pPr>
        <w:pStyle w:val="TableofContent"/>
        <w:rPr>
          <w:rFonts w:cs="Arial"/>
        </w:rPr>
      </w:pPr>
      <w:r>
        <w:rPr>
          <w:rFonts w:cs="Arial"/>
        </w:rPr>
        <w:t xml:space="preserve">OpenOffice.org users please remove this text and select Insert Table of Content from menu.</w:t>
      </w:r>
      <w:r>
        <w:fldChar w:fldCharType="end"/>
      </w:r>
      <w:r>
        <w:fldChar w:fldCharType="end"/>
      </w:r>
    </w:p>
    <w:p w:rsidR="00D718D6" w:rsidRDefault="005F69A5">
      <w:pPr>
        <w:pBdr>
          <w:bottom w:color="1F497D" w:space="1" w:sz="4" w:val="single"/>
        </w:pBdr>
        <w:spacing w:after="200" w:line="276" w:lineRule="auto"/>
        <w:rPr>
          <w:rFonts w:cs="Arial"/>
          <w:b/>
          <w:bCs/>
          <w:smallCaps/>
          <w:color w:val="1F497D"/>
          <w:sz w:val="32"/>
          <w:szCs w:val="32"/>
          <w:lang w:bidi="ar-SA" w:val="en-GB"/>
        </w:rPr>
      </w:pPr>
      <w:r>
        <w:rPr>
          <w:rFonts w:cs="Arial"/>
        </w:rPr>
        <w:br w:type="page"/>
      </w:r>
      <w:r>
        <w:rPr>
          <w:rFonts w:cs="Arial"/>
          <w:b/>
          <w:bCs/>
          <w:smallCaps/>
          <w:color w:val="1F497D"/>
          <w:sz w:val="32"/>
          <w:szCs w:val="32"/>
          <w:lang w:bidi="ar-SA" w:val="en-GB"/>
        </w:rPr>
        <w:lastRenderedPageBreak/>
        <w:t xml:space="preserve">Table of Figures</w:t>
      </w:r>
    </w:p>
    <w:p w:rsidR="00D718D6" w:rsidRDefault="005F69A5">
      <w:pPr>
        <w:pStyle w:val="TableofFigures"/>
        <w:rPr>
          <w:lang w:val="en-US"/>
        </w:rPr>
      </w:pPr>
      <w:r>
        <w:fldChar w:fldCharType="begin"/>
      </w:r>
      <w:r>
        <w:instrText xml:space="preserve"> TOC \h \z \t "Figure" \c </w:instrText>
      </w:r>
      <w:r>
        <w:fldChar w:fldCharType="separate"/>
      </w:r>
      <w:r>
        <w:fldChar w:fldCharType="begin"/>
      </w:r>
      <w:r>
        <w:instrText>TOC \f \h \u \o "1-5"</w:instrText>
      </w:r>
      <w:r>
        <w:fldChar w:fldCharType="separate"/>
      </w:r>
      <w:r>
        <w:t xml:space="preserve">Microsoft Word users please click here and press F9 to create Table of Contents. </w:t>
      </w:r>
    </w:p>
    <w:p w:rsidR="00D718D6" w:rsidRDefault="005F69A5">
      <w:pPr>
        <w:pStyle w:val="TableofFigures"/>
        <w:rPr>
          <w:rFonts w:cs="Arial"/>
        </w:rPr>
      </w:pPr>
      <w:r>
        <w:t xml:space="preserve">OpenOffice.org users please remove this text and select Insert Table of Content from menu.</w:t>
      </w:r>
      <w:r>
        <w:fldChar w:fldCharType="end"/>
      </w:r>
      <w:r>
        <w:fldChar w:fldCharType="end"/>
      </w:r>
    </w:p>
    <w:p w:rsidR="00D718D6" w:rsidRDefault="00D718D6"/>
    <w:p w:rsidR="00D718D6" w:rsidRDefault="00D718D6">
      <w:pPr>
        <w:sectPr w:rsidR="00D718D6">
          <w:headerReference r:id="rId9" w:type="default"/>
          <w:footerReference r:id="rId10" w:type="default"/>
          <w:pgSz w:code="9" w:h="16839" w:w="11907"/>
          <w:pgMar w:bottom="1440" w:footer="720" w:gutter="0" w:header="720" w:left="1440" w:right="1440" w:top="1440"/>
          <w:pgNumType w:fmt="lowerRoman" w:start="1"/>
          <w:cols w:space="720"/>
          <w:docGrid w:linePitch="360"/>
        </w:sectPr>
      </w:pPr>
    </w:p>
    <w:p w:rsidR="00D718D6" w:rsidRDefault="005F69A5">
      <w:pPr>
        <w:pStyle w:val="Heading1"/>
      </w:pPr>
      <w:r>
        <w:lastRenderedPageBreak/>
        <w:t xml:space="preserve">Introduction</w:t>
      </w:r>
    </w:p>
    <w:p w:rsidR="00D718D6" w:rsidRDefault="005F69A5">
      <w:pPr>
        <w:pStyle w:val="Heading2"/>
      </w:pPr>
      <w:r>
        <w:t xml:space="preserve">Purpose</w:t>
      </w:r>
    </w:p>
    <w:p w:rsidR="00D718D6" w:rsidRDefault="005F69A5">
      <w:pPr>
        <w:rPr>
          <w:rFonts w:cs="Arial"/>
        </w:rPr>
      </w:pPr>
      <w:r>
        <w:rPr>
          <w:rFonts w:cs="Arial"/>
        </w:rPr>
        <w:t xml:space="preserve">&lt;This document provides an overview of structural view&gt;</w:t>
      </w:r>
    </w:p>
    <w:p w:rsidR="00D718D6" w:rsidRDefault="005F69A5">
      <w:pPr>
        <w:pStyle w:val="Heading2"/>
        <w:rPr>
          <w:rFonts w:cs="Arial"/>
        </w:rPr>
      </w:pPr>
      <w:r>
        <w:rPr>
          <w:rFonts w:cs="Arial"/>
        </w:rPr>
        <w:t xml:space="preserve">Scope</w:t>
      </w:r>
    </w:p>
    <w:p w:rsidR="00D718D6" w:rsidRDefault="005F69A5">
      <w:pPr>
        <w:rPr>
          <w:rFonts w:cs="Arial"/>
        </w:rPr>
      </w:pPr>
      <w:r>
        <w:rPr>
          <w:rFonts w:cs="Arial"/>
        </w:rPr>
        <w:t xml:space="preserve">&lt;Provide a short description of the system being specified and its purpose, including relevant benefits, objectives, and goals&gt;</w:t>
      </w:r>
    </w:p>
    <w:p w:rsidR="00D718D6" w:rsidRDefault="005F69A5">
      <w:pPr>
        <w:pStyle w:val="Heading2"/>
        <w:rPr>
          <w:rFonts w:cs="Arial"/>
        </w:rPr>
      </w:pPr>
      <w:r>
        <w:rPr>
          <w:rFonts w:cs="Arial"/>
        </w:rPr>
        <w:t xml:space="preserve">Overview</w:t>
      </w:r>
    </w:p>
    <w:p w:rsidR="00D718D6" w:rsidRDefault="005F69A5">
      <w:pPr>
        <w:rPr>
          <w:rFonts w:cs="Arial"/>
        </w:rPr>
      </w:pPr>
      <w:r>
        <w:rPr>
          <w:rFonts w:cs="Arial"/>
        </w:rPr>
        <w:t xml:space="preserve">&lt;Describe what the document contains and explain how document is organized&gt;</w:t>
      </w:r>
    </w:p>
    <w:p w:rsidR="00D718D6" w:rsidRDefault="00D718D6">
      <w:pPr>
        <w:pStyle w:val="TableofContent"/>
        <w:sectPr w:rsidR="00D718D6">
          <w:footerReference r:id="rId11" w:type="default"/>
          <w:pgSz w:code="9" w:h="16839" w:w="11907"/>
          <w:pgMar w:bottom="1440" w:footer="720" w:gutter="0" w:header="720" w:left="1440" w:right="1440" w:top="1440"/>
          <w:pgNumType w:start="1"/>
          <w:cols w:space="720"/>
          <w:docGrid w:linePitch="360"/>
        </w:sectPr>
      </w:pPr>
    </w:p>
    <w:p w:rsidR="00D718D6" w:rsidRDefault="005F69A5">
      <w:pPr>
        <w:pStyle w:val="Heading1"/>
      </w:pPr>
      <w:r>
        <w:lastRenderedPageBreak/>
        <w:t xml:space="preserve">Conceptual Modeling and Mapping Library</w:t>
      </w:r>
    </w:p>
    <w:p w:rsidR="00D718D6" w:rsidRDefault="00306ED9">
      <w:pPr>
        <w:pStyle w:val="Heading2"/>
      </w:pPr>
      <w:r>
        <w:t xml:space="preserve">Diagram</w:t>
      </w:r>
      <w:r w:rsidR="00AB6B0D">
        <w:t xml:space="preserve">:</w:t>
      </w:r>
      <w:r>
        <w:t xml:space="preserve"> </w:t>
      </w:r>
      <w:r w:rsidR="005F69A5">
        <w:t xml:space="preserve">Conceptual Threat/Risk Model Diagrams</w:t>
      </w:r>
    </w:p>
    <w:p w:rsidR="00D718D6" w:rsidRDefault="005F69A5">
      <w:pPr>
        <w:jc w:val="center"/>
        <w:rPr>
          <w:rFonts w:cs="Arial"/>
        </w:rPr>
      </w:pPr>
      <w:r>
        <w:rPr>
          <w:noProof/>
        </w:rPr>
        <w:drawing>
          <wp:inline distT="0" distB="0" distL="0" distR="0">
            <wp:extent cx="5732145" cy="5339990"/>
            <wp:effectExtent l="0" t="0" r="0" b="0"/>
            <wp:docPr id="0" name="Picture 1572441902.jpg" descr="1572441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72441902.jpg"/>
                    <pic:cNvPicPr/>
                  </pic:nvPicPr>
                  <pic:blipFill>
                    <a:blip r:embed="mr_docxImage1" cstate="print"/>
                    <a:stretch>
                      <a:fillRect/>
                    </a:stretch>
                  </pic:blipFill>
                  <pic:spPr>
                    <a:xfrm rot="0">
                      <a:off x="0" y="0"/>
                      <a:ext cx="5732145" cy="5339990"/>
                    </a:xfrm>
                    <a:prstGeom prst="rect">
                      <a:avLst/>
                    </a:prstGeom>
                  </pic:spPr>
                </pic:pic>
              </a:graphicData>
            </a:graphic>
          </wp:inline>
        </w:drawing>
      </w:r>
    </w:p>
    <w:p w:rsidR="00D718D6" w:rsidRDefault="005F69A5">
      <w:pPr>
        <w:pStyle w:val="Figure"/>
      </w:pPr>
      <w:r>
        <w:t xml:space="preserve">Conceptual Threat/Risk Model Diagrams</w:t>
      </w:r>
    </w:p>
    <w:p w:rsidR="00D718D6" w:rsidRDefault="00D718D6"/>
    <w:p w:rsidR="00D718D6" w:rsidRDefault="005F69A5">
      <w:pPr>
        <w:pStyle w:val="Heading1"/>
      </w:pPr>
      <w:r>
        <w:lastRenderedPageBreak/>
        <w:t xml:space="preserve">Conceptual Modeling and Mapping Library::Core Concept Library::Foundation</w:t>
      </w:r>
    </w:p>
    <w:p>
      <w:r>
        <w:rPr>
          <w:sz w:val="24"/>
          <w:szCs w:val="24"/>
        </w:rPr>
        <w:t xml:space="preserve">The foundation library provides </w:t>
      </w:r>
      <w:r>
        <w:t xml:space="preserve">fundamental</w:t>
      </w:r>
      <w:r>
        <w:rPr>
          <w:sz w:val="24"/>
          <w:szCs w:val="24"/>
        </w:rPr>
        <w:t xml:space="preserve"> concepts that apply to any domain or area of concern. These fundamental concepts are specialized and related for more specific concerns, such as risk management.</w:t>
      </w:r>
    </w:p>
    <w:p>
      <w:r>
        <w:rPr>
          <w:sz w:val="24"/>
          <w:szCs w:val="24"/>
        </w:rPr>
        <w:t xml:space="preserve">Such fundamental concepts provide for links between domains, systems, organizations, cultures and stakeholders.</w:t>
      </w:r>
    </w:p>
    <w:p>
      <w:r>
        <w:rPr>
          <w:sz w:val="24"/>
          <w:szCs w:val="24"/>
        </w:rPr>
        <w:t xml:space="preserve">Unless stated otherwise, these concepts are intended to be mixed together to fully describe something in the "real world" - something may be classified by any number of types (e.g. a transfer of custody that is an actual situation that happened in the past).</w:t>
      </w:r>
    </w:p>
    <w:p w:rsidR="00D718D6" w:rsidRDefault="00306ED9">
      <w:pPr>
        <w:pStyle w:val="Heading2"/>
      </w:pPr>
      <w:r>
        <w:t xml:space="preserve">Diagram</w:t>
      </w:r>
      <w:r w:rsidR="00AB6B0D">
        <w:t xml:space="preserve">:</w:t>
      </w:r>
      <w:r>
        <w:t xml:space="preserve"> </w:t>
      </w:r>
      <w:r w:rsidR="005F69A5">
        <w:t xml:space="preserve">Upper Foundation Concepts</w:t>
      </w:r>
    </w:p>
    <w:p w:rsidR="00D718D6" w:rsidRDefault="005F69A5">
      <w:pPr>
        <w:jc w:val="center"/>
        <w:rPr>
          <w:rFonts w:cs="Arial"/>
        </w:rPr>
      </w:pPr>
      <w:r>
        <w:rPr>
          <w:noProof/>
        </w:rPr>
        <w:drawing>
          <wp:inline distT="0" distB="0" distL="0" distR="0">
            <wp:extent cx="5732145" cy="3635719"/>
            <wp:effectExtent l="0" t="0" r="0" b="0"/>
            <wp:docPr id="2" name="Picture 620404113.jpg" descr="620404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20404113.jpg"/>
                    <pic:cNvPicPr/>
                  </pic:nvPicPr>
                  <pic:blipFill>
                    <a:blip r:embed="mr_docxImage2" cstate="print"/>
                    <a:stretch>
                      <a:fillRect/>
                    </a:stretch>
                  </pic:blipFill>
                  <pic:spPr>
                    <a:xfrm rot="0">
                      <a:off x="0" y="0"/>
                      <a:ext cx="5732145" cy="3635719"/>
                    </a:xfrm>
                    <a:prstGeom prst="rect">
                      <a:avLst/>
                    </a:prstGeom>
                  </pic:spPr>
                </pic:pic>
              </a:graphicData>
            </a:graphic>
          </wp:inline>
        </w:drawing>
      </w:r>
    </w:p>
    <w:p w:rsidR="00D718D6" w:rsidRDefault="005F69A5">
      <w:pPr>
        <w:pStyle w:val="Figure"/>
      </w:pPr>
      <w:r>
        <w:t xml:space="preserve">Upper Foundation Concepts</w:t>
      </w:r>
    </w:p>
    <w:p w:rsidR="00D718D6" w:rsidRDefault="00D718D6"/>
    <w:p w:rsidR="00D718D6" w:rsidRDefault="005F69A5">
      <w:pPr>
        <w:pStyle w:val="Heading2"/>
      </w:pPr>
      <w:bookmarkStart w:id="_bf62ccd25fcc4695eba838a426996db5" w:name="_bf62ccd25fcc4695eba838a426996db5"/>
      <w:r>
        <w:t xml:space="preserve">Class Activity</w:t>
      </w:r>
      <w:bookmarkEnd w:id="_bf62ccd25fcc4695eba838a426996db5"/>
    </w:p>
    <w:p w:rsidR="00D718D6" w:rsidRDefault="005F69A5">
      <w:r>
        <w:t xml:space="preserve">An occurrence of a unit of work performed by an actor. </w:t>
      </w:r>
    </w:p>
    <w:p w:rsidP="00CB64BC" w:rsidR="00CB64BC" w:rsidRDefault="00CB64BC">
      <w:pPr>
        <w:jc w:val="center"/>
      </w:pPr>
      <w:r>
        <w:rPr>
          <w:noProof/>
        </w:rPr>
        <w:drawing>
          <wp:inline distT="0" distB="0" distL="0" distR="0">
            <wp:extent cx="5362575" cy="4429125"/>
            <wp:effectExtent l="0" t="0" r="0" b="0"/>
            <wp:docPr id="4" name="Picture 1807396436.jpg" descr="1807396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07396436.jpg"/>
                    <pic:cNvPicPr/>
                  </pic:nvPicPr>
                  <pic:blipFill>
                    <a:blip r:embed="mr_docxImage3" cstate="print"/>
                    <a:stretch>
                      <a:fillRect/>
                    </a:stretch>
                  </pic:blipFill>
                  <pic:spPr>
                    <a:xfrm rot="0">
                      <a:off x="0" y="0"/>
                      <a:ext cx="5362575" cy="4429125"/>
                    </a:xfrm>
                    <a:prstGeom prst="rect">
                      <a:avLst/>
                    </a:prstGeom>
                  </pic:spPr>
                </pic:pic>
              </a:graphicData>
            </a:graphic>
          </wp:inline>
        </w:drawing>
      </w:r>
    </w:p>
    <w:p w:rsidP="00CB64BC" w:rsidR="00CB64BC" w:rsidRDefault="00CB64BC">
      <w:pPr>
        <w:pStyle w:val="Figure"/>
        <w:numPr>
          <w:ilvl w:val="0"/>
          <w:numId w:val="4"/>
        </w:numPr>
      </w:pPr>
      <w:r>
        <w:t xml:space="preserve">Activity Detail</w:t>
      </w:r>
    </w:p>
    <w:p w:rsidR="00D718D6" w:rsidRDefault="005F69A5">
      <w:pPr>
        <w:pStyle w:val="Heading3"/>
      </w:pPr>
      <w:r>
        <w:t xml:space="preserve">Direct Supertypes</w:t>
      </w:r>
    </w:p>
    <w:p w:rsidP="00EC7479" w:rsidR="00D718D6" w:rsidRDefault="005F69A5">
      <w:pPr>
        <w:ind w:left="360"/>
      </w:pPr>
      <w:hyperlink w:anchor="_c05d8ea54231ef8385ae369a8cb18a7f" w:history="1">
        <w:r>
          <w:rStyle w:val="Hyperlink"/>
          <w:rPr>
            <w:rStyle w:val="Hyperlink"/>
          </w:rPr>
          <w:t xml:space="preserve">Occurrence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c05d8ea54231ef8385ae369a8cb18a7f" w:history="1">
        <w:r w:rsidR="007E3012">
          <w:rStyle w:val="Hyperlink"/>
          <w:rPr>
            <w:rStyle w:val="Hyperlink"/>
          </w:rPr>
          <w:t xml:space="preserve">Occurrence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6" name="Picture -1826097578.jpg" descr="-1826097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6097578.jpg"/>
                    <pic:cNvPicPr/>
                  </pic:nvPicPr>
                  <pic:blipFill>
                    <a:blip r:embed="mr_docxImage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performed by</w:t>
      </w:r>
      <w:r w:rsidR="00A92CA5">
        <w:t xml:space="preserve">:</w:t>
      </w:r>
      <w:hyperlink w:anchor="_195976dea0d8187e1656ac43c072c070" w:history="1">
        <w:r>
          <w:rStyle w:val="Hyperlink"/>
          <w:rPr>
            <w:rStyle w:val="Hyperlink"/>
          </w:rPr>
          <w:t xml:space="preserve">Actor</w:t>
        </w:r>
      </w:hyperlink>
      <w:r>
        <w:t xml:space="preserve"> </w:t>
      </w:r>
    </w:p>
    <w:p w:rsidP="00A60DB1" w:rsidR="00A60DB1" w:rsidRDefault="00A60DB1">
      <w:pPr>
        <w:ind w:firstLine="360" w:left="720"/>
      </w:pPr>
      <w:r>
        <w:t xml:space="preserve">The performer of an activity.</w:t>
      </w:r>
    </w:p>
    <w:p w:rsidR="00D718D6" w:rsidRDefault="005F69A5">
      <w:pPr>
        <w:pStyle w:val="Heading3"/>
      </w:pPr>
      <w:r>
        <w:t xml:space="preserve">Inherited Features</w:t>
      </w:r>
    </w:p>
    <w:p w:rsidP="00697D8F" w:rsidR="00697D8F" w:rsidRDefault="00697D8F">
      <w:bookmarkStart w:id="2" w:name="_GoBack"/>
      <w:r mr_bName="mr_bName15" w:rsidRPr="000365A1">
        <w:rPr>
          <w:b/>
          <w:i/>
        </w:rPr>
        <w:t xml:space="preserve">From</w:t>
      </w:r>
      <w:bookmarkEnd w:id="2"/>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195976dea0d8187e1656ac43c072c070" w:name="_195976dea0d8187e1656ac43c072c070"/>
      <w:r>
        <w:t xml:space="preserve">Class Actor</w:t>
      </w:r>
      <w:bookmarkEnd w:id="_195976dea0d8187e1656ac43c072c070"/>
    </w:p>
    <w:p w:rsidR="00D718D6" w:rsidRDefault="005F69A5">
      <w:r>
        <w:t xml:space="preserve">An entity capable of performing acts/actions.</w:t>
      </w:r>
    </w:p>
    <w:p w:rsidP="00CB64BC" w:rsidR="00CB64BC" w:rsidRDefault="00CB64BC">
      <w:pPr>
        <w:jc w:val="center"/>
      </w:pPr>
      <w:r>
        <w:rPr>
          <w:noProof/>
        </w:rPr>
        <w:drawing>
          <wp:inline distT="0" distB="0" distL="0" distR="0">
            <wp:extent cx="5732145" cy="3856306"/>
            <wp:effectExtent l="0" t="0" r="0" b="0"/>
            <wp:docPr id="8" name="Picture 887173525.jpg" descr="887173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7173525.jpg"/>
                    <pic:cNvPicPr/>
                  </pic:nvPicPr>
                  <pic:blipFill>
                    <a:blip r:embed="mr_docxImage5" cstate="print"/>
                    <a:stretch>
                      <a:fillRect/>
                    </a:stretch>
                  </pic:blipFill>
                  <pic:spPr>
                    <a:xfrm rot="0">
                      <a:off x="0" y="0"/>
                      <a:ext cx="5732145" cy="3856306"/>
                    </a:xfrm>
                    <a:prstGeom prst="rect">
                      <a:avLst/>
                    </a:prstGeom>
                  </pic:spPr>
                </pic:pic>
              </a:graphicData>
            </a:graphic>
          </wp:inline>
        </w:drawing>
      </w:r>
    </w:p>
    <w:p w:rsidP="00CB64BC" w:rsidR="00CB64BC" w:rsidRDefault="00CB64BC">
      <w:pPr>
        <w:pStyle w:val="Figure"/>
        <w:numPr>
          <w:ilvl w:val="0"/>
          <w:numId w:val="4"/>
        </w:numPr>
      </w:pPr>
      <w:r>
        <w:t xml:space="preserve">Actor Detail</w:t>
      </w:r>
    </w:p>
    <w:p w:rsidR="00D718D6" w:rsidRDefault="005F69A5">
      <w:pPr>
        <w:pStyle w:val="Heading3"/>
      </w:pPr>
      <w:r>
        <w:t xml:space="preserve">Direct Supertypes</w:t>
      </w:r>
    </w:p>
    <w:p w:rsidP="00EC7479" w:rsidR="00D718D6" w:rsidRDefault="005F69A5">
      <w:pPr>
        <w:ind w:left="360"/>
      </w:pPr>
      <w:hyperlink w:anchor="_fb65a7c7797a6f834f4eb97640a0234f" w:history="1">
        <w:r>
          <w:rStyle w:val="Hyperlink"/>
          <w:rPr>
            <w:rStyle w:val="Hyperlink"/>
          </w:rPr>
          <w:t xml:space="preserve">Individual</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fb65a7c7797a6f834f4eb97640a0234f" w:history="1">
        <w:r w:rsidR="007E3012">
          <w:rStyle w:val="Hyperlink"/>
          <w:rPr>
            <w:rStyle w:val="Hyperlink"/>
          </w:rPr>
          <w:t xml:space="preserve">Individual</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0" name="Picture -1826097578.jpg" descr="-1826097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826097578.jpg"/>
                    <pic:cNvPicPr/>
                  </pic:nvPicPr>
                  <pic:blipFill>
                    <a:blip r:embed="mr_docxImage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performs</w:t>
      </w:r>
      <w:r w:rsidR="00A92CA5">
        <w:t xml:space="preserve">:</w:t>
      </w:r>
      <w:hyperlink w:anchor="_bf62ccd25fcc4695eba838a426996db5" w:history="1">
        <w:r>
          <w:rStyle w:val="Hyperlink"/>
          <w:rPr>
            <w:rStyle w:val="Hyperlink"/>
          </w:rPr>
          <w:t xml:space="preserve">Activity</w:t>
        </w:r>
      </w:hyperlink>
      <w:r>
        <w:t xml:space="preserve"> </w:t>
      </w:r>
    </w:p>
    <w:p w:rsidP="00A60DB1" w:rsidR="00A60DB1" w:rsidRDefault="00A60DB1">
      <w:pPr>
        <w:ind w:firstLine="360" w:left="720"/>
      </w:pPr>
      <w:r>
        <w:t xml:space="preserve">The activity an actor performs.</w:t>
      </w:r>
    </w:p>
    <w:p w:rsidP="00F546FD" w:rsidR="00F546FD" w:rsidRDefault="005F69A5">
      <w:pPr>
        <w:ind w:hanging="245" w:left="605"/>
      </w:pPr>
      <w:r>
        <w:rPr>
          <w:noProof/>
        </w:rPr>
        <w:drawing>
          <wp:inline distT="0" distB="0" distL="0" distR="0">
            <wp:extent cx="152400" cy="152400"/>
            <wp:effectExtent l="0" t="0" r="0" b="0"/>
            <wp:docPr id="12" name="Picture 1382130166.jpg" descr="138213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82130166.jpg"/>
                    <pic:cNvPicPr/>
                  </pic:nvPicPr>
                  <pic:blipFill>
                    <a:blip r:embed="mr_docxImage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operates at</w:t>
      </w:r>
      <w:r w:rsidR="00A92CA5">
        <w:t xml:space="preserve">:</w:t>
      </w:r>
      <w:hyperlink w:anchor="_e1d8064cf80a8d37d141d659cfacdfad" w:history="1">
        <w:r>
          <w:rStyle w:val="Hyperlink"/>
          <w:rPr>
            <w:rStyle w:val="Hyperlink"/>
          </w:rPr>
          <w:t xml:space="preserve">Physical Location</w:t>
        </w:r>
      </w:hyperlink>
      <w:r>
        <w:t xml:space="preserve"> </w:t>
      </w:r>
    </w:p>
    <w:p w:rsidP="00A60DB1" w:rsidR="00A60DB1" w:rsidRDefault="00A60DB1">
      <w:pPr>
        <w:ind w:firstLine="360" w:left="720"/>
      </w:pPr>
      <w:r>
        <w:t xml:space="preserve">Locations where actors perform acts</w:t>
      </w:r>
    </w:p>
    <w:p w:rsidP="00F546FD" w:rsidR="00F546FD" w:rsidRDefault="005F69A5">
      <w:pPr>
        <w:ind w:hanging="245" w:left="605"/>
      </w:pPr>
      <w:r>
        <w:rPr>
          <w:noProof/>
        </w:rPr>
        <w:drawing>
          <wp:inline distT="0" distB="0" distL="0" distR="0">
            <wp:extent cx="152400" cy="152400"/>
            <wp:effectExtent l="0" t="0" r="0" b="0"/>
            <wp:docPr id="14" name="Picture 1468165938.jpg" descr="1468165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68165938.jpg"/>
                    <pic:cNvPicPr/>
                  </pic:nvPicPr>
                  <pic:blipFill>
                    <a:blip r:embed="mr_docxImage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contact via</w:t>
      </w:r>
      <w:r w:rsidR="00A92CA5">
        <w:t xml:space="preserve">:</w:t>
      </w:r>
      <w:hyperlink w:anchor="_659fd398b9354d627eab9d3a069a3988" w:history="1">
        <w:r>
          <w:rStyle w:val="Hyperlink"/>
          <w:rPr>
            <w:rStyle w:val="Hyperlink"/>
          </w:rPr>
          <w:t xml:space="preserve">Contact Information</w:t>
        </w:r>
      </w:hyperlink>
      <w:r>
        <w:t xml:space="preserve"> </w:t>
      </w:r>
    </w:p>
    <w:p w:rsidP="00A60DB1" w:rsidR="00A60DB1" w:rsidRDefault="00A60DB1">
      <w:pPr>
        <w:ind w:firstLine="360" w:left="720"/>
      </w:pPr>
      <w:r>
        <w:t xml:space="preserve">A way to contact an actor.</w:t>
      </w:r>
    </w:p>
    <w:p w:rsidP="00F546FD" w:rsidR="00F546FD" w:rsidRDefault="005F69A5">
      <w:pPr>
        <w:ind w:hanging="245" w:left="605"/>
      </w:pPr>
      <w:r>
        <w:rPr>
          <w:noProof/>
        </w:rPr>
        <w:drawing>
          <wp:inline distT="0" distB="0" distL="0" distR="0">
            <wp:extent cx="152400" cy="152400"/>
            <wp:effectExtent l="0" t="0" r="0" b="0"/>
            <wp:docPr id="16" name="Picture 1521677897.jpg" descr="1521677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21677897.jpg"/>
                    <pic:cNvPicPr/>
                  </pic:nvPicPr>
                  <pic:blipFill>
                    <a:blip r:embed="mr_docxImage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enabled by</w:t>
      </w:r>
      <w:r w:rsidR="00A92CA5">
        <w:t xml:space="preserve">:</w:t>
      </w:r>
      <w:hyperlink w:anchor="_e0710944ed85fab755fb953e7174c8dd" w:history="1">
        <w:r>
          <w:rStyle w:val="Hyperlink"/>
          <w:rPr>
            <w:rStyle w:val="Hyperlink"/>
          </w:rPr>
          <w:t xml:space="preserve">Alter Capability</w:t>
        </w:r>
      </w:hyperlink>
      <w:r>
        <w:t xml:space="preserve"> </w:t>
      </w:r>
      <w:r w:rsidR="00601C69">
        <w:t xml:space="preserve">  </w:t>
      </w:r>
      <w:r w:rsidR="00F546FD" w:rsidRPr="00833C5F">
        <w:rPr>
          <w:i/>
        </w:rPr>
        <w:t xml:space="preserve">Subsets</w:t>
      </w:r>
      <w:r w:rsidR="00F546FD">
        <w:t xml:space="preserve">: </w:t>
      </w:r>
      <w:r w:rsidR="00F546FD">
        <w:t xml:space="preserve">impacted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An occurrence that enables an actor's capability.</w:t>
      </w:r>
    </w:p>
    <w:p w:rsidP="00F546FD" w:rsidR="00F546FD" w:rsidRDefault="005F69A5">
      <w:pPr>
        <w:ind w:hanging="245" w:left="605"/>
      </w:pPr>
      <w:r>
        <w:rPr>
          <w:noProof/>
        </w:rPr>
        <w:drawing>
          <wp:inline distT="0" distB="0" distL="0" distR="0">
            <wp:extent cx="152400" cy="152400"/>
            <wp:effectExtent l="0" t="0" r="0" b="0"/>
            <wp:docPr id="18" name="Picture -1321993893.jpg" descr="-1321993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21993893.jpg"/>
                    <pic:cNvPicPr/>
                  </pic:nvPicPr>
                  <pic:blipFill>
                    <a:blip r:embed="mr_docxImage1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observation</w:t>
      </w:r>
      <w:r w:rsidR="00A92CA5">
        <w:t xml:space="preserve">:</w:t>
      </w:r>
      <w:hyperlink w:anchor="_1a5b22ec96adcbdd1b918a17fe9b44b2" w:history="1">
        <w:r>
          <w:rStyle w:val="Hyperlink"/>
          <w:rPr>
            <w:rStyle w:val="Hyperlink"/>
          </w:rPr>
          <w:t xml:space="preserve">Observation</w:t>
        </w:r>
      </w:hyperlink>
      <w:r>
        <w:t xml:space="preserve"> </w:t>
      </w:r>
      <w:r w:rsidR="00601C69">
        <w:t xml:space="preserve">  </w:t>
      </w:r>
      <w:r w:rsidR="00F546FD" w:rsidRPr="00833C5F">
        <w:rPr>
          <w:i/>
        </w:rPr>
        <w:t xml:space="preserve">Subsets</w:t>
      </w:r>
      <w:r w:rsidR="00F546FD">
        <w:t xml:space="preserve">: </w:t>
      </w:r>
      <w:r w:rsidR="00F546FD">
        <w:t xml:space="preserve">performs</w:t>
      </w:r>
      <w:r w:rsidR="00F546FD">
        <w:t xml:space="preserve">:</w:t>
      </w:r>
      <w:hyperlink w:anchor="_bf62ccd25fcc4695eba838a426996db5" w:history="1">
        <w:r w:rsidR="00F546FD">
          <w:rStyle w:val="Hyperlink"/>
          <w:rPr>
            <w:rStyle w:val="Hyperlink"/>
          </w:rPr>
          <w:t xml:space="preserve">Activity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Observations of something</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3a4ff69ced5d7f7c66bb882997dea37e" w:name="_3a4ff69ced5d7f7c66bb882997dea37e"/>
      <w:r>
        <w:t xml:space="preserve">Class Anything</w:t>
      </w:r>
      <w:bookmarkEnd w:id="_3a4ff69ced5d7f7c66bb882997dea37e"/>
    </w:p>
    <w:p>
      <w:r>
        <w:t xml:space="preserve">Any thing or value that does or may exist in any possible world. </w:t>
      </w:r>
      <w:r>
        <w:rPr>
          <w:b/>
          <w:bCs/>
          <w:i/>
          <w:iCs/>
        </w:rPr>
        <w:t xml:space="preserve">Anything</w:t>
      </w:r>
      <w:r>
        <w:rPr>
          <w:b/>
          <w:bCs/>
        </w:rPr>
        <w:t xml:space="preserve"> is the supertype of all conceptual model types </w:t>
      </w:r>
      <w:r>
        <w:t xml:space="preserve">and may therefor participate in unbounded relations.</w:t>
      </w:r>
    </w:p>
    <w:p w:rsidP="00CB64BC" w:rsidR="00CB64BC" w:rsidRDefault="00CB64BC">
      <w:pPr>
        <w:jc w:val="center"/>
      </w:pPr>
      <w:r>
        <w:rPr>
          <w:noProof/>
        </w:rPr>
        <w:drawing>
          <wp:inline distT="0" distB="0" distL="0" distR="0">
            <wp:extent cx="5732144" cy="4221092"/>
            <wp:effectExtent l="0" t="0" r="0" b="0"/>
            <wp:docPr id="20" name="Picture -757356566.jpg" descr="-757356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57356566.jpg"/>
                    <pic:cNvPicPr/>
                  </pic:nvPicPr>
                  <pic:blipFill>
                    <a:blip r:embed="mr_docxImage11" cstate="print"/>
                    <a:stretch>
                      <a:fillRect/>
                    </a:stretch>
                  </pic:blipFill>
                  <pic:spPr>
                    <a:xfrm rot="0">
                      <a:off x="0" y="0"/>
                      <a:ext cx="5732144" cy="4221092"/>
                    </a:xfrm>
                    <a:prstGeom prst="rect">
                      <a:avLst/>
                    </a:prstGeom>
                  </pic:spPr>
                </pic:pic>
              </a:graphicData>
            </a:graphic>
          </wp:inline>
        </w:drawing>
      </w:r>
    </w:p>
    <w:p w:rsidP="00CB64BC" w:rsidR="00CB64BC" w:rsidRDefault="00CB64BC">
      <w:pPr>
        <w:pStyle w:val="Figure"/>
        <w:numPr>
          <w:ilvl w:val="0"/>
          <w:numId w:val="4"/>
        </w:numPr>
      </w:pPr>
      <w:r>
        <w:t xml:space="preserve">Anything Detail</w:t>
      </w:r>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2" name="Picture -1928028217.jpg" descr="-192802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28028217.jpg"/>
                    <pic:cNvPicPr/>
                  </pic:nvPicPr>
                  <pic:blipFill>
                    <a:blip r:embed="mr_docxImage1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categorized by</w:t>
      </w:r>
      <w:r w:rsidR="00A92CA5">
        <w:t xml:space="preserve">:</w:t>
      </w:r>
      <w:hyperlink w:anchor="_1e46c059e4f9b5846cdb98d6adff437a" w:history="1">
        <w:r>
          <w:rStyle w:val="Hyperlink"/>
          <w:rPr>
            <w:rStyle w:val="Hyperlink"/>
          </w:rPr>
          <w:t xml:space="preserve">Category</w:t>
        </w:r>
      </w:hyperlink>
      <w:r>
        <w:t xml:space="preserve"> </w:t>
      </w:r>
      <w:r w:rsidR="00601C69">
        <w:t xml:space="preserve">  </w:t>
      </w:r>
      <w:r w:rsidR="00F546FD" w:rsidRPr="00833C5F">
        <w:rPr>
          <w:i/>
        </w:rPr>
        <w:t xml:space="preserve">Subsets</w:t>
      </w:r>
      <w:r w:rsidR="00F546FD">
        <w:t xml:space="preserve">: </w:t>
      </w:r>
      <w:r w:rsidR="00F546FD">
        <w:t xml:space="preserve">in contex of</w:t>
      </w:r>
      <w:r w:rsidR="00F546FD">
        <w:t xml:space="preserve">:</w:t>
      </w:r>
      <w:hyperlink w:anchor="_81284aa430d71f6e8d9c1804d9149488" w:history="1">
        <w:r w:rsidR="00F546FD">
          <w:rStyle w:val="Hyperlink"/>
          <w:rPr>
            <w:rStyle w:val="Hyperlink"/>
          </w:rPr>
          <w:t xml:space="preserve">Context</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category(s) that categorize something. Categories include types.</w:t>
      </w:r>
    </w:p>
    <w:p w:rsidP="00F546FD" w:rsidR="00F546FD" w:rsidRDefault="005F69A5">
      <w:pPr>
        <w:ind w:hanging="245" w:left="605"/>
      </w:pPr>
      <w:r>
        <w:rPr>
          <w:noProof/>
        </w:rPr>
        <w:drawing>
          <wp:inline distT="0" distB="0" distL="0" distR="0">
            <wp:extent cx="152400" cy="152400"/>
            <wp:effectExtent l="0" t="0" r="0" b="0"/>
            <wp:docPr id="24" name="Picture 1208242139.jpg" descr="120824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08242139.jpg"/>
                    <pic:cNvPicPr/>
                  </pic:nvPicPr>
                  <pic:blipFill>
                    <a:blip r:embed="mr_docxImage1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plays role</w:t>
      </w:r>
      <w:r w:rsidR="00A92CA5">
        <w:t xml:space="preserve">:</w:t>
      </w:r>
      <w:hyperlink w:anchor="_190ab2c7aab2e6a3ec0c198e969a574d" w:history="1">
        <w:r>
          <w:rStyle w:val="Hyperlink"/>
          <w:rPr>
            <w:rStyle w:val="Hyperlink"/>
          </w:rPr>
          <w:t xml:space="preserve">Role</w:t>
        </w:r>
      </w:hyperlink>
      <w:r>
        <w:t xml:space="preserve"> </w:t>
      </w:r>
    </w:p>
    <w:p w:rsidP="00A60DB1" w:rsidR="00A60DB1" w:rsidRDefault="00A60DB1">
      <w:pPr>
        <w:ind w:firstLine="360" w:left="720"/>
      </w:pPr>
      <w:r>
        <w:t xml:space="preserve">The role played by a bound individual in a situation.</w:t>
      </w:r>
    </w:p>
    <w:p w:rsidP="00F546FD" w:rsidR="00F546FD" w:rsidRDefault="005F69A5">
      <w:pPr>
        <w:ind w:hanging="245" w:left="605"/>
      </w:pPr>
      <w:r>
        <w:rPr>
          <w:noProof/>
        </w:rPr>
        <w:drawing>
          <wp:inline distT="0" distB="0" distL="0" distR="0">
            <wp:extent cx="152400" cy="152400"/>
            <wp:effectExtent l="0" t="0" r="0" b="0"/>
            <wp:docPr id="26" name="Picture -697779601.jpg" descr="-697779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97779601.jpg"/>
                    <pic:cNvPicPr/>
                  </pic:nvPicPr>
                  <pic:blipFill>
                    <a:blip r:embed="mr_docxImage1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bound by</w:t>
      </w:r>
      <w:r w:rsidR="00A92CA5">
        <w:t xml:space="preserve">:</w:t>
      </w:r>
      <w:hyperlink w:anchor="_59d00381296cc32f8d191ec24ae537cd" w:history="1">
        <w:r>
          <w:rStyle w:val="Hyperlink"/>
          <w:rPr>
            <w:rStyle w:val="Hyperlink"/>
          </w:rPr>
          <w:t xml:space="preserve">Binding</w:t>
        </w:r>
      </w:hyperlink>
      <w:r>
        <w:t xml:space="preserve"> </w:t>
      </w:r>
    </w:p>
    <w:p w:rsidP="00A60DB1" w:rsidR="00A60DB1" w:rsidRDefault="00A60DB1">
      <w:pPr>
        <w:ind w:firstLine="360" w:left="720"/>
      </w:pPr>
      <w:r>
        <w:t xml:space="preserve">A binding something participates in.</w:t>
      </w:r>
    </w:p>
    <w:p w:rsidP="00F546FD" w:rsidR="00F546FD" w:rsidRDefault="005F69A5">
      <w:pPr>
        <w:ind w:hanging="245" w:left="605"/>
      </w:pPr>
      <w:r>
        <w:rPr>
          <w:noProof/>
        </w:rPr>
        <w:drawing>
          <wp:inline distT="0" distB="0" distL="0" distR="0">
            <wp:extent cx="152400" cy="152400"/>
            <wp:effectExtent l="0" t="0" r="0" b="0"/>
            <wp:docPr id="28" name="Picture 1151110039.jpg" descr="11511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51110039.jpg"/>
                    <pic:cNvPicPr/>
                  </pic:nvPicPr>
                  <pic:blipFill>
                    <a:blip r:embed="mr_docxImage1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in contex of</w:t>
      </w:r>
      <w:r w:rsidR="00A92CA5">
        <w:t xml:space="preserve">:</w:t>
      </w:r>
      <w:hyperlink w:anchor="_81284aa430d71f6e8d9c1804d9149488" w:history="1">
        <w:r>
          <w:rStyle w:val="Hyperlink"/>
          <w:rPr>
            <w:rStyle w:val="Hyperlink"/>
          </w:rPr>
          <w:t xml:space="preserve">Context</w:t>
        </w:r>
      </w:hyperlink>
      <w:r>
        <w:t xml:space="preserve"> </w:t>
      </w:r>
    </w:p>
    <w:p w:rsidP="00A60DB1" w:rsidR="00A60DB1" w:rsidRDefault="00A60DB1">
      <w:pPr>
        <w:ind w:firstLine="360" w:left="720"/>
      </w:pPr>
      <w:r>
        <w:t xml:space="preserve">Context that contextualize anything.</w:t>
      </w:r>
    </w:p>
    <w:p w:rsidP="00F546FD" w:rsidR="00F546FD" w:rsidRDefault="005F69A5">
      <w:pPr>
        <w:ind w:hanging="245" w:left="605"/>
      </w:pPr>
      <w:r>
        <w:rPr>
          <w:noProof/>
        </w:rPr>
        <w:drawing>
          <wp:inline distT="0" distB="0" distL="0" distR="0">
            <wp:extent cx="152400" cy="152400"/>
            <wp:effectExtent l="0" t="0" r="0" b="0"/>
            <wp:docPr id="30" name="Picture 885772868.jpg" descr="885772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85772868.jpg"/>
                    <pic:cNvPicPr/>
                  </pic:nvPicPr>
                  <pic:blipFill>
                    <a:blip r:embed="mr_docxImage1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described by</w:t>
      </w:r>
      <w:r w:rsidR="00A92CA5">
        <w:t xml:space="preserve">:</w:t>
      </w:r>
      <w:hyperlink w:anchor="_21b1e229139c6220bd38cb2e45595f68" w:history="1">
        <w:r>
          <w:rStyle w:val="Hyperlink"/>
          <w:rPr>
            <w:rStyle w:val="Hyperlink"/>
          </w:rPr>
          <w:t xml:space="preserve">Description</w:t>
        </w:r>
      </w:hyperlink>
      <w:r>
        <w:t xml:space="preserve"> </w:t>
      </w:r>
    </w:p>
    <w:p w:rsidP="00A60DB1" w:rsidR="00A60DB1" w:rsidRDefault="00A60DB1">
      <w:pPr>
        <w:ind w:firstLine="360" w:left="720"/>
      </w:pPr>
      <w:r>
        <w:t xml:space="preserve">A description for some concept.</w:t>
      </w:r>
    </w:p>
    <w:p w:rsidP="00F546FD" w:rsidR="00F546FD" w:rsidRDefault="005F69A5">
      <w:pPr>
        <w:ind w:hanging="245" w:left="605"/>
      </w:pPr>
      <w:r>
        <w:rPr>
          <w:noProof/>
        </w:rPr>
        <w:drawing>
          <wp:inline distT="0" distB="0" distL="0" distR="0">
            <wp:extent cx="152400" cy="152400"/>
            <wp:effectExtent l="0" t="0" r="0" b="0"/>
            <wp:docPr id="32" name="Picture 1401719257.jpg" descr="1401719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01719257.jpg"/>
                    <pic:cNvPicPr/>
                  </pic:nvPicPr>
                  <pic:blipFill>
                    <a:blip r:embed="mr_docxImage1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stated by</w:t>
      </w:r>
      <w:r w:rsidR="00A92CA5">
        <w:t xml:space="preserve">:</w:t>
      </w:r>
      <w:hyperlink w:anchor="_c014482263e2addd6be470b251dd86b3" w:history="1">
        <w:r>
          <w:rStyle w:val="Hyperlink"/>
          <w:rPr>
            <w:rStyle w:val="Hyperlink"/>
          </w:rPr>
          <w:t xml:space="preserve">Source</w:t>
        </w:r>
      </w:hyperlink>
      <w:r>
        <w:t xml:space="preserve"> [</w:t>
      </w:r>
      <w:r>
        <w:t xml:space="preserve">1..*</w:t>
      </w:r>
      <w:r>
        <w:t xml:space="preserve">]</w:t>
      </w:r>
      <w:r>
        <w:t xml:space="preserve"> </w:t>
      </w:r>
    </w:p>
    <w:p w:rsidP="00A60DB1" w:rsidR="00A60DB1" w:rsidRDefault="00A60DB1">
      <w:pPr>
        <w:ind w:firstLine="360" w:left="720"/>
      </w:pPr>
      <w:r>
        <w:t xml:space="preserve">Sources of a statement</w:t>
      </w:r>
    </w:p>
    <w:p w:rsidR="00D718D6" w:rsidRDefault="00D718D6"/>
    <w:p w:rsidR="00D718D6" w:rsidRDefault="005F69A5">
      <w:pPr>
        <w:pStyle w:val="Heading2"/>
      </w:pPr>
      <w:bookmarkStart w:id="_17bc67d6feb078c85f813811897753b8" w:name="_17bc67d6feb078c85f813811897753b8"/>
      <w:r>
        <w:t xml:space="preserve">Association Categorization</w:t>
      </w:r>
      <w:bookmarkEnd w:id="_17bc67d6feb078c85f813811897753b8"/>
    </w:p>
    <w:p w:rsidR="00D718D6" w:rsidRDefault="005F69A5">
      <w:r>
        <w:t xml:space="preserve">Categorization states that something is categorized by the category. . Categorization also represents the "instance" of a type.</w:t>
      </w:r>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Heading3"/>
      </w:pPr>
      <w:r>
        <w:t xml:space="preserve">Association Ends</w:t>
      </w:r>
    </w:p>
    <w:p w:rsidP="003F7C16" w:rsidR="003F7C16" w:rsidRDefault="003F7C16">
      <w:pPr>
        <w:ind w:firstLine="720"/>
      </w:pPr>
      <w:r>
        <w:rPr>
          <w:noProof/>
        </w:rPr>
        <w:drawing>
          <wp:inline distT="0" distB="0" distL="0" distR="0">
            <wp:extent cx="152400" cy="152400"/>
            <wp:effectExtent l="0" t="0" r="0" b="0"/>
            <wp:docPr id="34" name="Picture -1928028217.jpg" descr="-192802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28028217.jpg"/>
                    <pic:cNvPicPr/>
                  </pic:nvPicPr>
                  <pic:blipFill>
                    <a:blip r:embed="mr_docxImage18" cstate="print"/>
                    <a:stretch>
                      <a:fillRect/>
                    </a:stretch>
                  </pic:blipFill>
                  <pic:spPr>
                    <a:xfrm rot="0">
                      <a:off x="0" y="0"/>
                      <a:ext cx="152400" cy="152400"/>
                    </a:xfrm>
                    <a:prstGeom prst="rect">
                      <a:avLst/>
                    </a:prstGeom>
                  </pic:spPr>
                </pic:pic>
              </a:graphicData>
            </a:graphic>
          </wp:inline>
        </w:drawing>
      </w:r>
      <w:r>
        <w:t xml:space="preserve"> </w:t>
      </w:r>
      <w:r>
        <w:t xml:space="preserve">categorizes</w:t>
      </w:r>
      <w:r>
        <w:t xml:space="preserve"> : </w:t>
      </w:r>
      <w:hyperlink w:anchor="_3a4ff69ced5d7f7c66bb882997dea37e" w:history="1">
        <w:r>
          <w:rStyle w:val="Hyperlink"/>
          <w:rPr>
            <w:rStyle w:val="Hyperlink"/>
          </w:rPr>
          <w:t xml:space="preserve">Anything</w:t>
        </w:r>
      </w:hyperlink>
      <w:r w:rsidR="00A36678">
        <w:t xml:space="preserve"> </w:t>
      </w:r>
    </w:p>
    <w:p w:rsidP="006847AA" w:rsidR="006847AA" w:rsidRDefault="006847AA">
      <w:pPr>
        <w:ind w:firstLine="360" w:left="677"/>
      </w:pPr>
      <w:r>
        <w:t xml:space="preserve">The set of "instances" categorized by a category or type. The extent of the category.</w:t>
      </w:r>
    </w:p>
    <w:p w:rsidP="003F7C16" w:rsidR="003F7C16" w:rsidRDefault="003F7C16">
      <w:pPr>
        <w:ind w:firstLine="720"/>
      </w:pPr>
      <w:r>
        <w:rPr>
          <w:noProof/>
        </w:rPr>
        <w:drawing>
          <wp:inline distT="0" distB="0" distL="0" distR="0">
            <wp:extent cx="152400" cy="152400"/>
            <wp:effectExtent l="0" t="0" r="0" b="0"/>
            <wp:docPr id="36" name="Picture -1928028217.jpg" descr="-192802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28028217.jpg"/>
                    <pic:cNvPicPr/>
                  </pic:nvPicPr>
                  <pic:blipFill>
                    <a:blip r:embed="mr_docxImage19" cstate="print"/>
                    <a:stretch>
                      <a:fillRect/>
                    </a:stretch>
                  </pic:blipFill>
                  <pic:spPr>
                    <a:xfrm rot="0">
                      <a:off x="0" y="0"/>
                      <a:ext cx="152400" cy="152400"/>
                    </a:xfrm>
                    <a:prstGeom prst="rect">
                      <a:avLst/>
                    </a:prstGeom>
                  </pic:spPr>
                </pic:pic>
              </a:graphicData>
            </a:graphic>
          </wp:inline>
        </w:drawing>
      </w:r>
      <w:r>
        <w:t xml:space="preserve"> </w:t>
      </w:r>
      <w:r>
        <w:t xml:space="preserve">categorized by</w:t>
      </w:r>
      <w:r>
        <w:t xml:space="preserve"> : </w:t>
      </w:r>
      <w:hyperlink w:anchor="_1e46c059e4f9b5846cdb98d6adff437a" w:history="1">
        <w:r>
          <w:rStyle w:val="Hyperlink"/>
          <w:rPr>
            <w:rStyle w:val="Hyperlink"/>
          </w:rPr>
          <w:t xml:space="preserve">Category</w:t>
        </w:r>
      </w:hyperlink>
      <w:r w:rsidR="00A36678">
        <w:t xml:space="preserve"> </w:t>
      </w:r>
    </w:p>
    <w:p w:rsidP="006847AA" w:rsidR="006847AA" w:rsidRDefault="006847AA">
      <w:pPr>
        <w:ind w:firstLine="360" w:left="677"/>
      </w:pPr>
      <w:r>
        <w:t xml:space="preserve">The category(s) that categorize something. Categories include types.</w:t>
      </w:r>
    </w:p>
    <w:p w:rsidR="00D718D6" w:rsidRDefault="00D718D6"/>
    <w:p w:rsidR="00D718D6" w:rsidRDefault="005F69A5">
      <w:pPr>
        <w:pStyle w:val="Heading2"/>
      </w:pPr>
      <w:bookmarkStart w:id="_1e46c059e4f9b5846cdb98d6adff437a" w:name="_1e46c059e4f9b5846cdb98d6adff437a"/>
      <w:r>
        <w:t xml:space="preserve">Class Category</w:t>
      </w:r>
      <w:bookmarkEnd w:id="_1e46c059e4f9b5846cdb98d6adff437a"/>
    </w:p>
    <w:p w:rsidR="00D718D6" w:rsidRDefault="005F69A5">
      <w:r>
        <w:t xml:space="preserve">An arbitrary grouping of anything. A category is an asserted context - one defined by some authority or actor.</w:t>
      </w:r>
    </w:p>
    <w:p w:rsidR="00D718D6" w:rsidRDefault="005F69A5">
      <w:pPr>
        <w:pStyle w:val="Heading3"/>
      </w:pPr>
      <w:r>
        <w:t xml:space="preserve">Direct Supertypes</w:t>
      </w:r>
    </w:p>
    <w:p w:rsidP="00EC7479" w:rsidR="00D718D6" w:rsidRDefault="005F69A5">
      <w:pPr>
        <w:ind w:left="360"/>
      </w:pPr>
      <w:hyperlink w:anchor="_81284aa430d71f6e8d9c1804d9149488" w:history="1">
        <w:r>
          <w:rStyle w:val="Hyperlink"/>
          <w:rPr>
            <w:rStyle w:val="Hyperlink"/>
          </w:rPr>
          <w:t xml:space="preserve">Context</w:t>
        </w:r>
      </w:hyperlink>
      <w:r>
        <w:t xml:space="preserve">, </w:t>
      </w:r>
      <w:hyperlink w:anchor="_13f9005c9106d00d7131680982c2727a" w:history="1">
        <w:r>
          <w:rStyle w:val="Hyperlink"/>
          <w:rPr>
            <w:rStyle w:val="Hyperlink"/>
          </w:rPr>
          <w:t xml:space="preserve">Entity</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3f9005c9106d00d7131680982c2727a" w:history="1">
        <w:r w:rsidR="007E3012">
          <w:rStyle w:val="Hyperlink"/>
          <w:rPr>
            <w:rStyle w:val="Hyperlink"/>
          </w:rPr>
          <w:t xml:space="preserve">Entity</w:t>
        </w:r>
      </w:hyperlink>
      <w:r>
        <w:t xml:space="preserve">, </w:t>
      </w:r>
      <w:r w:rsidR="007E3012" w:rsidRPr="007E3012">
        <w:rPr>
          <w:rStyle w:val="Hyperlink"/>
        </w:rPr>
        <w:t xml:space="preserve"> </w:t>
      </w:r>
      <w:hyperlink w:anchor="_81284aa430d71f6e8d9c1804d9149488" w:history="1">
        <w:r w:rsidR="007E3012">
          <w:rStyle w:val="Hyperlink"/>
          <w:rPr>
            <w:rStyle w:val="Hyperlink"/>
          </w:rPr>
          <w:t xml:space="preserve">Context</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8" name="Picture -1928028217.jpg" descr="-192802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28028217.jpg"/>
                    <pic:cNvPicPr/>
                  </pic:nvPicPr>
                  <pic:blipFill>
                    <a:blip r:embed="mr_docxImage2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categorizes</w:t>
      </w:r>
      <w:r w:rsidR="00A92CA5">
        <w:t xml:space="preserve">:</w:t>
      </w:r>
      <w:hyperlink w:anchor="_3a4ff69ced5d7f7c66bb882997dea37e" w:history="1">
        <w:r>
          <w:rStyle w:val="Hyperlink"/>
          <w:rPr>
            <w:rStyle w:val="Hyperlink"/>
          </w:rPr>
          <w:t xml:space="preserve">Anything</w:t>
        </w:r>
      </w:hyperlink>
      <w:r>
        <w:t xml:space="preserve"> </w:t>
      </w:r>
      <w:r w:rsidR="00601C69">
        <w:t xml:space="preserve">  </w:t>
      </w:r>
      <w:r w:rsidR="00F546FD" w:rsidRPr="00833C5F">
        <w:rPr>
          <w:i/>
        </w:rPr>
        <w:t xml:space="preserve">Subsets</w:t>
      </w:r>
      <w:r w:rsidR="00F546FD">
        <w:t xml:space="preserve">: </w:t>
      </w:r>
      <w:r w:rsidR="00F546FD">
        <w:t xml:space="preserve">contextualizes</w:t>
      </w:r>
      <w:r w:rsidR="00F546FD">
        <w:t xml:space="preserve">:</w:t>
      </w:r>
      <w:hyperlink w:anchor="_3a4ff69ced5d7f7c66bb882997dea37e" w:history="1">
        <w:r w:rsidR="00F546FD">
          <w:rStyle w:val="Hyperlink"/>
          <w:rPr>
            <w:rStyle w:val="Hyperlink"/>
          </w:rPr>
          <w:t xml:space="preserve">Anything</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set of "instances" categorized by a category or type. The extent of the category.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c1db5cf0fabc6ad7126d55a1179d35c5" w:name="_c1db5cf0fabc6ad7126d55a1179d35c5"/>
      <w:r>
        <w:t xml:space="preserve">Association Cause and effect</w:t>
      </w:r>
      <w:bookmarkEnd w:id="_c1db5cf0fabc6ad7126d55a1179d35c5"/>
    </w:p>
    <w:p w:rsidR="00D718D6" w:rsidRDefault="005F69A5">
      <w:r>
        <w:t xml:space="preserve">The causality relation</w:t>
      </w:r>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Heading3"/>
      </w:pPr>
      <w:r>
        <w:t xml:space="preserve">Association Ends</w:t>
      </w:r>
    </w:p>
    <w:p w:rsidP="003F7C16" w:rsidR="003F7C16" w:rsidRDefault="003F7C16">
      <w:pPr>
        <w:ind w:firstLine="720"/>
      </w:pPr>
      <w:r>
        <w:rPr>
          <w:noProof/>
        </w:rPr>
        <w:drawing>
          <wp:inline distT="0" distB="0" distL="0" distR="0">
            <wp:extent cx="152400" cy="152400"/>
            <wp:effectExtent l="0" t="0" r="0" b="0"/>
            <wp:docPr id="40" name="Picture -2132878437.jpg" descr="-2132878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32878437.jpg"/>
                    <pic:cNvPicPr/>
                  </pic:nvPicPr>
                  <pic:blipFill>
                    <a:blip r:embed="mr_docxImage21" cstate="print"/>
                    <a:stretch>
                      <a:fillRect/>
                    </a:stretch>
                  </pic:blipFill>
                  <pic:spPr>
                    <a:xfrm rot="0">
                      <a:off x="0" y="0"/>
                      <a:ext cx="152400" cy="152400"/>
                    </a:xfrm>
                    <a:prstGeom prst="rect">
                      <a:avLst/>
                    </a:prstGeom>
                  </pic:spPr>
                </pic:pic>
              </a:graphicData>
            </a:graphic>
          </wp:inline>
        </w:drawing>
      </w:r>
      <w:r>
        <w:t xml:space="preserve"> </w:t>
      </w:r>
      <w:r>
        <w:t xml:space="preserve">caused by</w:t>
      </w:r>
      <w:r>
        <w:t xml:space="preserve"> : </w:t>
      </w:r>
      <w:hyperlink w:anchor="_63104765cd42c5f76cf72fdc4ed90397" w:history="1">
        <w:r>
          <w:rStyle w:val="Hyperlink"/>
          <w:rPr>
            <w:rStyle w:val="Hyperlink"/>
          </w:rPr>
          <w:t xml:space="preserve">Situation</w:t>
        </w:r>
      </w:hyperlink>
      <w:r w:rsidR="00A36678">
        <w:t xml:space="preserve"> </w:t>
      </w:r>
      <w:r w:rsidR="00A36678">
        <w:t xml:space="preserve">  </w:t>
      </w:r>
      <w:r w:rsidR="00A36678" w:rsidRPr="00833C5F">
        <w:rPr>
          <w:i/>
        </w:rPr>
        <w:t xml:space="preserve">Subsets</w:t>
      </w:r>
      <w:r w:rsidR="00A36678">
        <w:t xml:space="preserve">: </w:t>
      </w:r>
      <w:r w:rsidR="00A36678">
        <w:t xml:space="preserve">contextualizes</w:t>
      </w:r>
      <w:r w:rsidR="00A36678">
        <w:t xml:space="preserve">:</w:t>
      </w:r>
      <w:hyperlink w:anchor="_3a4ff69ced5d7f7c66bb882997dea37e" w:history="1">
        <w:r w:rsidR="00A36678">
          <w:rStyle w:val="Hyperlink"/>
          <w:rPr>
            <w:rStyle w:val="Hyperlink"/>
          </w:rPr>
          <w:t xml:space="preserve">Anything</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One of situations that causes another situation</w:t>
      </w:r>
    </w:p>
    <w:p w:rsidP="003F7C16" w:rsidR="003F7C16" w:rsidRDefault="003F7C16">
      <w:pPr>
        <w:ind w:firstLine="720"/>
      </w:pPr>
      <w:r>
        <w:rPr>
          <w:noProof/>
        </w:rPr>
        <w:drawing>
          <wp:inline distT="0" distB="0" distL="0" distR="0">
            <wp:extent cx="152400" cy="152400"/>
            <wp:effectExtent l="0" t="0" r="0" b="0"/>
            <wp:docPr id="42" name="Picture -2132878437.jpg" descr="-2132878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132878437.jpg"/>
                    <pic:cNvPicPr/>
                  </pic:nvPicPr>
                  <pic:blipFill>
                    <a:blip r:embed="mr_docxImage22" cstate="print"/>
                    <a:stretch>
                      <a:fillRect/>
                    </a:stretch>
                  </pic:blipFill>
                  <pic:spPr>
                    <a:xfrm rot="0">
                      <a:off x="0" y="0"/>
                      <a:ext cx="152400" cy="152400"/>
                    </a:xfrm>
                    <a:prstGeom prst="rect">
                      <a:avLst/>
                    </a:prstGeom>
                  </pic:spPr>
                </pic:pic>
              </a:graphicData>
            </a:graphic>
          </wp:inline>
        </w:drawing>
      </w:r>
      <w:r>
        <w:t xml:space="preserve"> </w:t>
      </w:r>
      <w:r>
        <w:t xml:space="preserve">causes</w:t>
      </w:r>
      <w:r>
        <w:t xml:space="preserve"> : </w:t>
      </w:r>
      <w:hyperlink w:anchor="_63104765cd42c5f76cf72fdc4ed90397" w:history="1">
        <w:r>
          <w:rStyle w:val="Hyperlink"/>
          <w:rPr>
            <w:rStyle w:val="Hyperlink"/>
          </w:rPr>
          <w:t xml:space="preserve">Situation</w:t>
        </w:r>
      </w:hyperlink>
      <w:r w:rsidR="00A36678">
        <w:t xml:space="preserve"> </w:t>
      </w:r>
      <w:r w:rsidR="00A36678">
        <w:t xml:space="preserve">  </w:t>
      </w:r>
      <w:r w:rsidR="00A36678" w:rsidRPr="00833C5F">
        <w:rPr>
          <w:i/>
        </w:rPr>
        <w:t xml:space="preserve">Subsets</w:t>
      </w:r>
      <w:r w:rsidR="00A36678">
        <w:t xml:space="preserve">: </w:t>
      </w:r>
      <w:r w:rsidR="00A36678">
        <w:t xml:space="preserve">contextualizes</w:t>
      </w:r>
      <w:r w:rsidR="00A36678">
        <w:t xml:space="preserve">:</w:t>
      </w:r>
      <w:hyperlink w:anchor="_3a4ff69ced5d7f7c66bb882997dea37e" w:history="1">
        <w:r w:rsidR="00A36678">
          <w:rStyle w:val="Hyperlink"/>
          <w:rPr>
            <w:rStyle w:val="Hyperlink"/>
          </w:rPr>
          <w:t xml:space="preserve">Anything</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A situation caused by another</w:t>
      </w:r>
    </w:p>
    <w:p w:rsidR="00D718D6" w:rsidRDefault="00D718D6"/>
    <w:p w:rsidR="00D718D6" w:rsidRDefault="005F69A5">
      <w:pPr>
        <w:pStyle w:val="Heading2"/>
      </w:pPr>
      <w:bookmarkStart w:id="_81284aa430d71f6e8d9c1804d9149488" w:name="_81284aa430d71f6e8d9c1804d9149488"/>
      <w:r>
        <w:t xml:space="preserve">Class Context</w:t>
      </w:r>
      <w:bookmarkEnd w:id="_81284aa430d71f6e8d9c1804d9149488"/>
    </w:p>
    <w:p w:rsidR="00D718D6" w:rsidRDefault="005F69A5">
      <w:r>
        <w:t xml:space="preserve">
          A grouping of concepts contextualized in some way and with some common attributes facts and/or relations. Rules defined for a context are true for anything contextualized by that context. Note that anything may play the role of a context.
          <w:br/>
        </w:t>
      </w:r>
    </w:p>
    <w:p w:rsidR="00D718D6" w:rsidRDefault="005F69A5">
      <w:pPr>
        <w:pStyle w:val="Heading3"/>
      </w:pPr>
      <w:r>
        <w:t xml:space="preserve">Direct Supertypes</w:t>
      </w:r>
    </w:p>
    <w:p w:rsidP="00EC7479" w:rsidR="00D718D6" w:rsidRDefault="005F69A5">
      <w:pPr>
        <w:ind w:left="360"/>
      </w:pPr>
      <w:hyperlink w:anchor="_3a4ff69ced5d7f7c66bb882997dea37e" w:history="1">
        <w:r>
          <w:rStyle w:val="Hyperlink"/>
          <w:rPr>
            <w:rStyle w:val="Hyperlink"/>
          </w:rPr>
          <w:t xml:space="preserve">Anything</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3a4ff69ced5d7f7c66bb882997dea37e" w:history="1">
        <w:r w:rsidR="007E3012">
          <w:rStyle w:val="Hyperlink"/>
          <w:rPr>
            <w:rStyle w:val="Hyperlink"/>
          </w:rPr>
          <w:t xml:space="preserve">Anything</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4" name="Picture -1988560015.jpg" descr="-198856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988560015.jpg"/>
                    <pic:cNvPicPr/>
                  </pic:nvPicPr>
                  <pic:blipFill>
                    <a:blip r:embed="mr_docxImage2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generalizes</w:t>
      </w:r>
      <w:r w:rsidR="00A92CA5">
        <w:t xml:space="preserve">:</w:t>
      </w:r>
      <w:hyperlink w:anchor="_3a4ff69ced5d7f7c66bb882997dea37e" w:history="1">
        <w:r>
          <w:rStyle w:val="Hyperlink"/>
          <w:rPr>
            <w:rStyle w:val="Hyperlink"/>
          </w:rPr>
          <w:t xml:space="preserve">Anything</w:t>
        </w:r>
      </w:hyperlink>
      <w:r>
        <w:t xml:space="preserve"> </w:t>
      </w:r>
      <w:r w:rsidR="00601C69">
        <w:t xml:space="preserve">  </w:t>
      </w:r>
      <w:r w:rsidR="00F546FD" w:rsidRPr="00833C5F">
        <w:rPr>
          <w:i/>
        </w:rPr>
        <w:t xml:space="preserve">Subsets</w:t>
      </w:r>
      <w:r w:rsidR="00F546FD">
        <w:t xml:space="preserve">: </w:t>
      </w:r>
      <w:r w:rsidR="00F546FD">
        <w:t xml:space="preserve">contextualizes</w:t>
      </w:r>
      <w:r w:rsidR="00F546FD">
        <w:t xml:space="preserve">:</w:t>
      </w:r>
      <w:hyperlink w:anchor="_3a4ff69ced5d7f7c66bb882997dea37e" w:history="1">
        <w:r w:rsidR="00F546FD">
          <w:rStyle w:val="Hyperlink"/>
          <w:rPr>
            <w:rStyle w:val="Hyperlink"/>
          </w:rPr>
          <w:t xml:space="preserve">Anything</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more general role of a generalization.</w:t>
      </w:r>
    </w:p>
    <w:p w:rsidP="00F546FD" w:rsidR="00F546FD" w:rsidRDefault="005F69A5">
      <w:pPr>
        <w:ind w:hanging="245" w:left="605"/>
      </w:pPr>
      <w:r>
        <w:rPr>
          <w:noProof/>
        </w:rPr>
        <w:drawing>
          <wp:inline distT="0" distB="0" distL="0" distR="0">
            <wp:extent cx="152400" cy="152400"/>
            <wp:effectExtent l="0" t="0" r="0" b="0"/>
            <wp:docPr id="46" name="Picture -1988560015.jpg" descr="-198856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988560015.jpg"/>
                    <pic:cNvPicPr/>
                  </pic:nvPicPr>
                  <pic:blipFill>
                    <a:blip r:embed="mr_docxImage2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specializes</w:t>
      </w:r>
      <w:r w:rsidR="00A92CA5">
        <w:t xml:space="preserve">:</w:t>
      </w:r>
      <w:hyperlink w:anchor="_3a4ff69ced5d7f7c66bb882997dea37e" w:history="1">
        <w:r>
          <w:rStyle w:val="Hyperlink"/>
          <w:rPr>
            <w:rStyle w:val="Hyperlink"/>
          </w:rPr>
          <w:t xml:space="preserve">Anything</w:t>
        </w:r>
      </w:hyperlink>
      <w:r>
        <w:t xml:space="preserve"> </w:t>
      </w:r>
      <w:r w:rsidR="00601C69">
        <w:t xml:space="preserve">  </w:t>
      </w:r>
      <w:r w:rsidR="00F546FD" w:rsidRPr="00833C5F">
        <w:rPr>
          <w:i/>
        </w:rPr>
        <w:t xml:space="preserve">Subsets</w:t>
      </w:r>
      <w:r w:rsidR="00F546FD">
        <w:t xml:space="preserve">: </w:t>
      </w:r>
      <w:r w:rsidR="00F546FD">
        <w:t xml:space="preserve">contextualizes</w:t>
      </w:r>
      <w:r w:rsidR="00F546FD">
        <w:t xml:space="preserve">:</w:t>
      </w:r>
      <w:hyperlink w:anchor="_3a4ff69ced5d7f7c66bb882997dea37e" w:history="1">
        <w:r w:rsidR="00F546FD">
          <w:rStyle w:val="Hyperlink"/>
          <w:rPr>
            <w:rStyle w:val="Hyperlink"/>
          </w:rPr>
          <w:t xml:space="preserve">Anything</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more specific role of a generalization.</w:t>
      </w:r>
    </w:p>
    <w:p w:rsidP="00F546FD" w:rsidR="00F546FD" w:rsidRDefault="005F69A5">
      <w:pPr>
        <w:ind w:hanging="245" w:left="605"/>
      </w:pPr>
      <w:r>
        <w:rPr>
          <w:noProof/>
        </w:rPr>
        <w:drawing>
          <wp:inline distT="0" distB="0" distL="0" distR="0">
            <wp:extent cx="152400" cy="152400"/>
            <wp:effectExtent l="0" t="0" r="0" b="0"/>
            <wp:docPr id="48" name="Picture 1151110039.jpg" descr="11511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51110039.jpg"/>
                    <pic:cNvPicPr/>
                  </pic:nvPicPr>
                  <pic:blipFill>
                    <a:blip r:embed="mr_docxImage2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contextualizes</w:t>
      </w:r>
      <w:r w:rsidR="00A92CA5">
        <w:t xml:space="preserve">:</w:t>
      </w:r>
      <w:hyperlink w:anchor="_3a4ff69ced5d7f7c66bb882997dea37e" w:history="1">
        <w:r>
          <w:rStyle w:val="Hyperlink"/>
          <w:rPr>
            <w:rStyle w:val="Hyperlink"/>
          </w:rPr>
          <w:t xml:space="preserve">Anything</w:t>
        </w:r>
      </w:hyperlink>
      <w:r>
        <w:t xml:space="preserve"> </w:t>
      </w:r>
    </w:p>
    <w:p w:rsidP="00A60DB1" w:rsidR="00A60DB1" w:rsidRDefault="00A60DB1">
      <w:pPr>
        <w:ind w:firstLine="360" w:left="720"/>
      </w:pPr>
      <w:r>
        <w:t xml:space="preserve">Anything a context contextualizes.</w:t>
      </w:r>
    </w:p>
    <w:p w:rsidP="00F546FD" w:rsidR="00F546FD" w:rsidRDefault="005F69A5">
      <w:pPr>
        <w:ind w:hanging="245" w:left="605"/>
      </w:pPr>
      <w:r>
        <w:rPr>
          <w:noProof/>
        </w:rPr>
        <w:drawing>
          <wp:inline distT="0" distB="0" distL="0" distR="0">
            <wp:extent cx="152400" cy="152400"/>
            <wp:effectExtent l="0" t="0" r="0" b="0"/>
            <wp:docPr id="50" name="Picture -1436309573.jpg" descr="-1436309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36309573.jpg"/>
                    <pic:cNvPicPr/>
                  </pic:nvPicPr>
                  <pic:blipFill>
                    <a:blip r:embed="mr_docxImage26"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4f53b353fc9f95b0619a6d12841b5313" w:history="1">
        <w:r>
          <w:rStyle w:val="Hyperlink"/>
          <w:rPr>
            <w:rStyle w:val="Hyperlink"/>
          </w:rPr>
          <w:t xml:space="preserve">Contextual Dimension</w:t>
        </w:r>
      </w:hyperlink>
      <w:r>
        <w:t xml:space="preserve"> [</w:t>
      </w:r>
      <w:r>
        <w:t xml:space="preserve">1..*</w:t>
      </w:r>
      <w:r>
        <w:t xml:space="preserve">]</w:t>
      </w:r>
      <w:r>
        <w:t xml:space="preserve"> </w:t>
      </w:r>
      <w:r w:rsidR="00601C69">
        <w:t xml:space="preserve">  </w:t>
      </w:r>
      <w:r w:rsidR="00F546FD" w:rsidRPr="00833C5F">
        <w:rPr>
          <w:i/>
        </w:rPr>
        <w:t xml:space="preserve">Subsets</w:t>
      </w:r>
      <w:r w:rsidR="00F546FD">
        <w:t xml:space="preserve">: </w:t>
      </w:r>
      <w:r w:rsidR="00F546FD">
        <w:t xml:space="preserve">categorized by</w:t>
      </w:r>
      <w:r w:rsidR="00F546FD">
        <w:t xml:space="preserve">:</w:t>
      </w:r>
      <w:hyperlink w:anchor="_1e46c059e4f9b5846cdb98d6adff437a" w:history="1">
        <w:r w:rsidR="00F546FD">
          <w:rStyle w:val="Hyperlink"/>
          <w:rPr>
            <w:rStyle w:val="Hyperlink"/>
          </w:rPr>
          <w:t xml:space="preserve">Category</w:t>
        </w:r>
      </w:hyperlink>
      <w:r w:rsidR="00F546FD">
        <w:rPr>
          <w:rStyle w:val="Hyperlink"/>
        </w:rPr>
        <w:t xml:space="preserve"> </w:t>
      </w:r>
      <w:r w:rsidR="00F546FD">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4f53b353fc9f95b0619a6d12841b5313" w:name="_4f53b353fc9f95b0619a6d12841b5313"/>
      <w:r>
        <w:t xml:space="preserve">Class Contextual Dimension</w:t>
      </w:r>
      <w:bookmarkEnd w:id="_4f53b353fc9f95b0619a6d12841b5313"/>
    </w:p>
    <w:p w:rsidR="00D718D6" w:rsidRDefault="005F69A5">
      <w:r>
        <w:t xml:space="preserve">A way to group related categories, context or types. A category of categories - related to concept "power type" or "power set". E.g. "Locale" could be a contextual dimension for a set of locations that define certain rules or geopolitical rules.</w:t>
      </w:r>
    </w:p>
    <w:p w:rsidR="00D718D6" w:rsidRDefault="005F69A5">
      <w:pPr>
        <w:pStyle w:val="Heading3"/>
      </w:pPr>
      <w:r>
        <w:t xml:space="preserve">Direct Supertypes</w:t>
      </w:r>
    </w:p>
    <w:p w:rsidP="00EC7479" w:rsidR="00D718D6" w:rsidRDefault="005F69A5">
      <w:pPr>
        <w:ind w:left="360"/>
      </w:pPr>
      <w:hyperlink w:anchor="_61a8a5071631445cf89e87ddacf2ecc2" w:history="1">
        <w:r>
          <w:rStyle w:val="Hyperlink"/>
          <w:rPr>
            <w:rStyle w:val="Hyperlink"/>
          </w:rPr>
          <w:t xml:space="preserve">Type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1a8a5071631445cf89e87ddacf2ecc2" w:history="1">
        <w:r w:rsidR="007E3012">
          <w:rStyle w:val="Hyperlink"/>
          <w:rPr>
            <w:rStyle w:val="Hyperlink"/>
          </w:rPr>
          <w:t xml:space="preserve">Type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2" name="Picture -1436309573.jpg" descr="-1436309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436309573.jpg"/>
                    <pic:cNvPicPr/>
                  </pic:nvPicPr>
                  <pic:blipFill>
                    <a:blip r:embed="mr_docxImage27"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81284aa430d71f6e8d9c1804d9149488" w:history="1">
        <w:r>
          <w:rStyle w:val="Hyperlink"/>
          <w:rPr>
            <w:rStyle w:val="Hyperlink"/>
          </w:rPr>
          <w:t xml:space="preserve">Context</w:t>
        </w:r>
      </w:hyperlink>
      <w:r>
        <w:t xml:space="preserve"> </w:t>
      </w:r>
      <w:r w:rsidR="00601C69">
        <w:t xml:space="preserve">  </w:t>
      </w:r>
      <w:r w:rsidR="00F546FD" w:rsidRPr="00833C5F">
        <w:rPr>
          <w:i/>
        </w:rPr>
        <w:t xml:space="preserve">Redefines</w:t>
      </w:r>
      <w:r w:rsidR="00F546FD">
        <w:t xml:space="preserve">: </w:t>
      </w:r>
      <w:r w:rsidR="00F546FD">
        <w:t xml:space="preserve">categorizes</w:t>
      </w:r>
      <w:r w:rsidR="00F546FD">
        <w:t xml:space="preserve">:</w:t>
      </w:r>
      <w:hyperlink w:anchor="_3a4ff69ced5d7f7c66bb882997dea37e" w:history="1">
        <w:r w:rsidR="00F546FD">
          <w:rStyle w:val="Hyperlink"/>
          <w:rPr>
            <w:rStyle w:val="Hyperlink"/>
          </w:rPr>
          <w:t xml:space="preserve">Anything</w:t>
        </w:r>
      </w:hyperlink>
      <w:r w:rsidR="00F546FD">
        <w:rPr>
          <w:rStyle w:val="Hyperlink"/>
        </w:rPr>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5929521e0b98cf0b568ef133a2f0d105" w:name="_5929521e0b98cf0b568ef133a2f0d105"/>
      <w:r>
        <w:t xml:space="preserve">Association Contextualization</w:t>
      </w:r>
      <w:bookmarkEnd w:id="_5929521e0b98cf0b568ef133a2f0d105"/>
    </w:p>
    <w:p w:rsidR="00D718D6" w:rsidRDefault="005F69A5">
      <w:r>
        <w:t xml:space="preserve">Contextualization says that the thing contextualized is subject to the facts about the context it is in context of.</w:t>
      </w:r>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Heading3"/>
      </w:pPr>
      <w:r>
        <w:t xml:space="preserve">Association Ends</w:t>
      </w:r>
    </w:p>
    <w:p w:rsidP="003F7C16" w:rsidR="003F7C16" w:rsidRDefault="003F7C16">
      <w:pPr>
        <w:ind w:firstLine="720"/>
      </w:pPr>
      <w:r>
        <w:rPr>
          <w:noProof/>
        </w:rPr>
        <w:drawing>
          <wp:inline distT="0" distB="0" distL="0" distR="0">
            <wp:extent cx="152400" cy="152400"/>
            <wp:effectExtent l="0" t="0" r="0" b="0"/>
            <wp:docPr id="54" name="Picture 1151110039.jpg" descr="11511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51110039.jpg"/>
                    <pic:cNvPicPr/>
                  </pic:nvPicPr>
                  <pic:blipFill>
                    <a:blip r:embed="mr_docxImage28" cstate="print"/>
                    <a:stretch>
                      <a:fillRect/>
                    </a:stretch>
                  </pic:blipFill>
                  <pic:spPr>
                    <a:xfrm rot="0">
                      <a:off x="0" y="0"/>
                      <a:ext cx="152400" cy="152400"/>
                    </a:xfrm>
                    <a:prstGeom prst="rect">
                      <a:avLst/>
                    </a:prstGeom>
                  </pic:spPr>
                </pic:pic>
              </a:graphicData>
            </a:graphic>
          </wp:inline>
        </w:drawing>
      </w:r>
      <w:r>
        <w:t xml:space="preserve"> </w:t>
      </w:r>
      <w:r>
        <w:t xml:space="preserve">contextualizes</w:t>
      </w:r>
      <w:r>
        <w:t xml:space="preserve"> : </w:t>
      </w:r>
      <w:hyperlink w:anchor="_3a4ff69ced5d7f7c66bb882997dea37e" w:history="1">
        <w:r>
          <w:rStyle w:val="Hyperlink"/>
          <w:rPr>
            <w:rStyle w:val="Hyperlink"/>
          </w:rPr>
          <w:t xml:space="preserve">Anything</w:t>
        </w:r>
      </w:hyperlink>
      <w:r w:rsidR="00A36678">
        <w:t xml:space="preserve"> </w:t>
      </w:r>
      <w:r w:rsidR="00A36678">
        <w:t xml:space="preserve">  </w:t>
      </w:r>
      <w:r w:rsidR="00A36678" w:rsidRPr="00833C5F">
        <w:rPr>
          <w:i/>
        </w:rPr>
        <w:t xml:space="preserve">Redefines</w:t>
      </w:r>
      <w:r w:rsidR="00A36678">
        <w:t xml:space="preserve">: </w:t>
      </w:r>
      <w:r w:rsidR="00A36678">
        <w:t xml:space="preserve">categorizes</w:t>
      </w:r>
      <w:r w:rsidR="00A36678">
        <w:t xml:space="preserve">:</w:t>
      </w:r>
      <w:hyperlink w:anchor="_3a4ff69ced5d7f7c66bb882997dea37e" w:history="1">
        <w:r w:rsidR="00A36678">
          <w:rStyle w:val="Hyperlink"/>
          <w:rPr>
            <w:rStyle w:val="Hyperlink"/>
          </w:rPr>
          <w:t xml:space="preserve">Anything</w:t>
        </w:r>
      </w:hyperlink>
      <w:r w:rsidR="00A36678">
        <w:rPr>
          <w:rStyle w:val="Hyperlink"/>
        </w:rPr>
        <w:t xml:space="preserve">   </w:t>
      </w:r>
      <w:r w:rsidR="00A36678">
        <w:t xml:space="preserve"> </w:t>
      </w:r>
    </w:p>
    <w:p w:rsidP="006847AA" w:rsidR="006847AA" w:rsidRDefault="006847AA">
      <w:pPr>
        <w:ind w:firstLine="360" w:left="677"/>
      </w:pPr>
      <w:r>
        <w:t xml:space="preserve">Anything a context contextualizes.</w:t>
      </w:r>
    </w:p>
    <w:p w:rsidP="003F7C16" w:rsidR="003F7C16" w:rsidRDefault="003F7C16">
      <w:pPr>
        <w:ind w:firstLine="720"/>
      </w:pPr>
      <w:r>
        <w:rPr>
          <w:noProof/>
        </w:rPr>
        <w:drawing>
          <wp:inline distT="0" distB="0" distL="0" distR="0">
            <wp:extent cx="152400" cy="152400"/>
            <wp:effectExtent l="0" t="0" r="0" b="0"/>
            <wp:docPr id="56" name="Picture 1151110039.jpg" descr="11511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51110039.jpg"/>
                    <pic:cNvPicPr/>
                  </pic:nvPicPr>
                  <pic:blipFill>
                    <a:blip r:embed="mr_docxImage29" cstate="print"/>
                    <a:stretch>
                      <a:fillRect/>
                    </a:stretch>
                  </pic:blipFill>
                  <pic:spPr>
                    <a:xfrm rot="0">
                      <a:off x="0" y="0"/>
                      <a:ext cx="152400" cy="152400"/>
                    </a:xfrm>
                    <a:prstGeom prst="rect">
                      <a:avLst/>
                    </a:prstGeom>
                  </pic:spPr>
                </pic:pic>
              </a:graphicData>
            </a:graphic>
          </wp:inline>
        </w:drawing>
      </w:r>
      <w:r>
        <w:t xml:space="preserve"> </w:t>
      </w:r>
      <w:r>
        <w:t xml:space="preserve">in contex of</w:t>
      </w:r>
      <w:r>
        <w:t xml:space="preserve"> : </w:t>
      </w:r>
      <w:hyperlink w:anchor="_81284aa430d71f6e8d9c1804d9149488" w:history="1">
        <w:r>
          <w:rStyle w:val="Hyperlink"/>
          <w:rPr>
            <w:rStyle w:val="Hyperlink"/>
          </w:rPr>
          <w:t xml:space="preserve">Context</w:t>
        </w:r>
      </w:hyperlink>
      <w:r w:rsidR="00A36678">
        <w:t xml:space="preserve"> </w:t>
      </w:r>
      <w:r w:rsidR="00A36678">
        <w:t xml:space="preserve">  </w:t>
      </w:r>
      <w:r w:rsidR="00A36678" w:rsidRPr="00833C5F">
        <w:rPr>
          <w:i/>
        </w:rPr>
        <w:t xml:space="preserve">Redefines</w:t>
      </w:r>
      <w:r w:rsidR="00A36678">
        <w:t xml:space="preserve">: </w:t>
      </w:r>
      <w:r w:rsidR="00A36678">
        <w:t xml:space="preserve">categorizes</w:t>
      </w:r>
      <w:r w:rsidR="00A36678">
        <w:t xml:space="preserve">:</w:t>
      </w:r>
      <w:hyperlink w:anchor="_3a4ff69ced5d7f7c66bb882997dea37e" w:history="1">
        <w:r w:rsidR="00A36678">
          <w:rStyle w:val="Hyperlink"/>
          <w:rPr>
            <w:rStyle w:val="Hyperlink"/>
          </w:rPr>
          <w:t xml:space="preserve">Anything</w:t>
        </w:r>
      </w:hyperlink>
      <w:r w:rsidR="00A36678">
        <w:rPr>
          <w:rStyle w:val="Hyperlink"/>
        </w:rPr>
        <w:t xml:space="preserve">   </w:t>
      </w:r>
      <w:r w:rsidR="00A36678">
        <w:t xml:space="preserve"> </w:t>
      </w:r>
    </w:p>
    <w:p w:rsidP="006847AA" w:rsidR="006847AA" w:rsidRDefault="006847AA">
      <w:pPr>
        <w:ind w:firstLine="360" w:left="677"/>
      </w:pPr>
      <w:r>
        <w:t xml:space="preserve">Context that contextualize anything.</w:t>
      </w:r>
    </w:p>
    <w:p w:rsidR="00D718D6" w:rsidRDefault="00D718D6"/>
    <w:p w:rsidR="00D718D6" w:rsidRDefault="005F69A5">
      <w:pPr>
        <w:pStyle w:val="Heading2"/>
      </w:pPr>
      <w:bookmarkStart w:id="_13f9005c9106d00d7131680982c2727a" w:name="_13f9005c9106d00d7131680982c2727a"/>
      <w:r>
        <w:t xml:space="preserve">Class Entity</w:t>
      </w:r>
      <w:bookmarkEnd w:id="_13f9005c9106d00d7131680982c2727a"/>
    </w:p>
    <w:p w:rsidR="00D718D6" w:rsidRDefault="005F69A5">
      <w:r>
        <w:t xml:space="preserve">Anything identifiable that may change over time (or the extent may change over time), not a pure value. This includes:  person, place, thing, agreement, situation, context category and type.</w:t>
      </w:r>
    </w:p>
    <w:p w:rsidP="00CB64BC" w:rsidR="00CB64BC" w:rsidRDefault="00CB64BC">
      <w:pPr>
        <w:jc w:val="center"/>
      </w:pPr>
      <w:r>
        <w:rPr>
          <w:noProof/>
        </w:rPr>
        <w:drawing>
          <wp:inline distT="0" distB="0" distL="0" distR="0">
            <wp:extent cx="5732145" cy="4013756"/>
            <wp:effectExtent l="0" t="0" r="0" b="0"/>
            <wp:docPr id="58" name="Picture 2051827428.jpg" descr="2051827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51827428.jpg"/>
                    <pic:cNvPicPr/>
                  </pic:nvPicPr>
                  <pic:blipFill>
                    <a:blip r:embed="mr_docxImage30" cstate="print"/>
                    <a:stretch>
                      <a:fillRect/>
                    </a:stretch>
                  </pic:blipFill>
                  <pic:spPr>
                    <a:xfrm rot="0">
                      <a:off x="0" y="0"/>
                      <a:ext cx="5732145" cy="4013756"/>
                    </a:xfrm>
                    <a:prstGeom prst="rect">
                      <a:avLst/>
                    </a:prstGeom>
                  </pic:spPr>
                </pic:pic>
              </a:graphicData>
            </a:graphic>
          </wp:inline>
        </w:drawing>
      </w:r>
    </w:p>
    <w:p w:rsidP="00CB64BC" w:rsidR="00CB64BC" w:rsidRDefault="00CB64BC">
      <w:pPr>
        <w:pStyle w:val="Figure"/>
        <w:numPr>
          <w:ilvl w:val="0"/>
          <w:numId w:val="4"/>
        </w:numPr>
      </w:pPr>
      <w:r>
        <w:t xml:space="preserve">Entity Detail</w:t>
      </w:r>
    </w:p>
    <w:p w:rsidR="00D718D6" w:rsidRDefault="005F69A5">
      <w:pPr>
        <w:pStyle w:val="Heading3"/>
      </w:pPr>
      <w:r>
        <w:t xml:space="preserve">Direct Supertypes</w:t>
      </w:r>
    </w:p>
    <w:p w:rsidP="00EC7479" w:rsidR="00D718D6" w:rsidRDefault="005F69A5">
      <w:pPr>
        <w:ind w:left="360"/>
      </w:pPr>
      <w:hyperlink w:anchor="_3a4ff69ced5d7f7c66bb882997dea37e" w:history="1">
        <w:r>
          <w:rStyle w:val="Hyperlink"/>
          <w:rPr>
            <w:rStyle w:val="Hyperlink"/>
          </w:rPr>
          <w:t xml:space="preserve">Anything</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3a4ff69ced5d7f7c66bb882997dea37e" w:history="1">
        <w:r w:rsidR="007E3012">
          <w:rStyle w:val="Hyperlink"/>
          <w:rPr>
            <w:rStyle w:val="Hyperlink"/>
          </w:rPr>
          <w:t xml:space="preserve">Anything</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60" name="Picture 1403811134.jpg" descr="140381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403811134.jpg"/>
                    <pic:cNvPicPr/>
                  </pic:nvPicPr>
                  <pic:blipFill>
                    <a:blip r:embed="mr_docxImage3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used by</w:t>
      </w:r>
      <w:r w:rsidR="00A92CA5">
        <w:t xml:space="preserve">:</w:t>
      </w:r>
      <w:hyperlink w:anchor="_c05d8ea54231ef8385ae369a8cb18a7f" w:history="1">
        <w:r>
          <w:rStyle w:val="Hyperlink"/>
          <w:rPr>
            <w:rStyle w:val="Hyperlink"/>
          </w:rPr>
          <w:t xml:space="preserve">Occurrence</w:t>
        </w:r>
      </w:hyperlink>
      <w:r>
        <w:t xml:space="preserve"> </w:t>
      </w:r>
    </w:p>
    <w:p w:rsidP="00A60DB1" w:rsidR="00A60DB1" w:rsidRDefault="00A60DB1">
      <w:pPr>
        <w:ind w:firstLine="360" w:left="720"/>
      </w:pPr>
      <w:r>
        <w:t xml:space="preserve">Occurrences used by an occurrence.</w:t>
      </w:r>
    </w:p>
    <w:p w:rsidP="00F546FD" w:rsidR="00F546FD" w:rsidRDefault="005F69A5">
      <w:pPr>
        <w:ind w:hanging="245" w:left="605"/>
      </w:pPr>
      <w:r>
        <w:rPr>
          <w:noProof/>
        </w:rPr>
        <w:drawing>
          <wp:inline distT="0" distB="0" distL="0" distR="0">
            <wp:extent cx="152400" cy="152400"/>
            <wp:effectExtent l="0" t="0" r="0" b="0"/>
            <wp:docPr id="62" name="Picture -467416936.jpg" descr="-46741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67416936.jpg"/>
                    <pic:cNvPicPr/>
                  </pic:nvPicPr>
                  <pic:blipFill>
                    <a:blip r:embed="mr_docxImage3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is part of</w:t>
      </w:r>
      <w:r w:rsidR="00A92CA5">
        <w:t xml:space="preserve">:</w:t>
      </w:r>
      <w:hyperlink w:anchor="_c05d8ea54231ef8385ae369a8cb18a7f" w:history="1">
        <w:r>
          <w:rStyle w:val="Hyperlink"/>
          <w:rPr>
            <w:rStyle w:val="Hyperlink"/>
          </w:rPr>
          <w:t xml:space="preserve">Occurrence</w:t>
        </w:r>
      </w:hyperlink>
      <w:r>
        <w:t xml:space="preserve"> </w:t>
      </w:r>
    </w:p>
    <w:p w:rsidP="00A60DB1" w:rsidR="00A60DB1" w:rsidRDefault="00A60DB1">
      <w:pPr>
        <w:ind w:firstLine="360" w:left="720"/>
      </w:pPr>
      <w:r>
        <w:t xml:space="preserve">Composite entity of which this entity is a part.</w:t>
      </w:r>
    </w:p>
    <w:p w:rsidP="00F546FD" w:rsidR="00F546FD" w:rsidRDefault="005F69A5">
      <w:pPr>
        <w:ind w:hanging="245" w:left="605"/>
      </w:pPr>
      <w:r>
        <w:rPr>
          <w:noProof/>
        </w:rPr>
        <w:drawing>
          <wp:inline distT="0" distB="0" distL="0" distR="0">
            <wp:extent cx="152400" cy="152400"/>
            <wp:effectExtent l="0" t="0" r="0" b="0"/>
            <wp:docPr id="64" name="Picture -467416936.jpg" descr="-46741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67416936.jpg"/>
                    <pic:cNvPicPr/>
                  </pic:nvPicPr>
                  <pic:blipFill>
                    <a:blip r:embed="mr_docxImage3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part</w:t>
      </w:r>
      <w:r w:rsidR="00A92CA5">
        <w:t xml:space="preserve">:</w:t>
      </w:r>
      <w:hyperlink w:anchor="_c05d8ea54231ef8385ae369a8cb18a7f" w:history="1">
        <w:r>
          <w:rStyle w:val="Hyperlink"/>
          <w:rPr>
            <w:rStyle w:val="Hyperlink"/>
          </w:rPr>
          <w:t xml:space="preserve">Occurrence</w:t>
        </w:r>
      </w:hyperlink>
      <w:r>
        <w:t xml:space="preserve"> </w:t>
      </w:r>
    </w:p>
    <w:p w:rsidP="00A60DB1" w:rsidR="00A60DB1" w:rsidRDefault="00A60DB1">
      <w:pPr>
        <w:ind w:firstLine="360" w:left="720"/>
      </w:pPr>
      <w:r>
        <w:t xml:space="preserve">A part of something. This a general concept of part and does not assume exclusivity of partness or total part inclusion.</w:t>
      </w:r>
    </w:p>
    <w:p w:rsidP="00F546FD" w:rsidR="00F546FD" w:rsidRDefault="005F69A5">
      <w:pPr>
        <w:ind w:hanging="245" w:left="605"/>
      </w:pPr>
      <w:r>
        <w:rPr>
          <w:noProof/>
        </w:rPr>
        <w:drawing>
          <wp:inline distT="0" distB="0" distL="0" distR="0">
            <wp:extent cx="152400" cy="152400"/>
            <wp:effectExtent l="0" t="0" r="0" b="0"/>
            <wp:docPr id="66" name="Picture 823471263.jpg" descr="823471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823471263.jpg"/>
                    <pic:cNvPicPr/>
                  </pic:nvPicPr>
                  <pic:blipFill>
                    <a:blip r:embed="mr_docxImage3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state</w:t>
      </w:r>
      <w:r w:rsidR="00A92CA5">
        <w:t xml:space="preserve">:</w:t>
      </w:r>
      <w:hyperlink w:anchor="_927c2855748f476d96735ff79da4ebff" w:history="1">
        <w:r>
          <w:rStyle w:val="Hyperlink"/>
          <w:rPr>
            <w:rStyle w:val="Hyperlink"/>
          </w:rPr>
          <w:t xml:space="preserve">State</w:t>
        </w:r>
      </w:hyperlink>
      <w:r>
        <w:t xml:space="preserve"> </w:t>
      </w:r>
    </w:p>
    <w:p w:rsidP="00A60DB1" w:rsidR="00A60DB1" w:rsidRDefault="00A60DB1">
      <w:pPr>
        <w:ind w:firstLine="360" w:left="720"/>
      </w:pPr>
      <w:r>
        <w:t xml:space="preserve">States (or snapshots) of an entity over its lifetime.</w:t>
      </w:r>
    </w:p>
    <w:p w:rsidP="00F546FD" w:rsidR="00F546FD" w:rsidRDefault="005F69A5">
      <w:pPr>
        <w:ind w:hanging="245" w:left="605"/>
      </w:pPr>
      <w:r>
        <w:rPr>
          <w:noProof/>
        </w:rPr>
        <w:drawing>
          <wp:inline distT="0" distB="0" distL="0" distR="0">
            <wp:extent cx="152400" cy="152400"/>
            <wp:effectExtent l="0" t="0" r="0" b="0"/>
            <wp:docPr id="68" name="Picture -2027135241.jpg" descr="-2027135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27135241.jpg"/>
                    <pic:cNvPicPr/>
                  </pic:nvPicPr>
                  <pic:blipFill>
                    <a:blip r:embed="mr_docxImage3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created by</w:t>
      </w:r>
      <w:r w:rsidR="00A92CA5">
        <w:t xml:space="preserve">:</w:t>
      </w:r>
      <w:hyperlink w:anchor="_c05d8ea54231ef8385ae369a8cb18a7f" w:history="1">
        <w:r>
          <w:rStyle w:val="Hyperlink"/>
          <w:rPr>
            <w:rStyle w:val="Hyperlink"/>
          </w:rPr>
          <w:t xml:space="preserve">Occurrence</w:t>
        </w:r>
      </w:hyperlink>
      <w:r>
        <w:t xml:space="preserve"> </w:t>
      </w:r>
      <w:r w:rsidR="00601C69">
        <w:t xml:space="preserve">  </w:t>
      </w:r>
      <w:r w:rsidR="00F546FD" w:rsidRPr="00833C5F">
        <w:rPr>
          <w:i/>
        </w:rPr>
        <w:t xml:space="preserve">Subsets</w:t>
      </w:r>
      <w:r w:rsidR="00F546FD">
        <w:t xml:space="preserve">: </w:t>
      </w:r>
      <w:r w:rsidR="00F546FD">
        <w:t xml:space="preserve">impacted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Occurrence that created the entity.</w:t>
      </w:r>
    </w:p>
    <w:p w:rsidP="00F546FD" w:rsidR="00F546FD" w:rsidRDefault="005F69A5">
      <w:pPr>
        <w:ind w:hanging="245" w:left="605"/>
      </w:pPr>
      <w:r>
        <w:rPr>
          <w:noProof/>
        </w:rPr>
        <w:drawing>
          <wp:inline distT="0" distB="0" distL="0" distR="0">
            <wp:extent cx="152400" cy="152400"/>
            <wp:effectExtent l="0" t="0" r="0" b="0"/>
            <wp:docPr id="70" name="Picture -933117107.jpg" descr="-933117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33117107.jpg"/>
                    <pic:cNvPicPr/>
                  </pic:nvPicPr>
                  <pic:blipFill>
                    <a:blip r:embed="mr_docxImage3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is related to</w:t>
      </w:r>
      <w:r w:rsidR="00A92CA5">
        <w:t xml:space="preserve">:</w:t>
      </w:r>
      <w:hyperlink w:anchor="_c05d8ea54231ef8385ae369a8cb18a7f" w:history="1">
        <w:r>
          <w:rStyle w:val="Hyperlink"/>
          <w:rPr>
            <w:rStyle w:val="Hyperlink"/>
          </w:rPr>
          <w:t xml:space="preserve">Occurrence</w:t>
        </w:r>
      </w:hyperlink>
      <w:r>
        <w:t xml:space="preserve"> </w:t>
      </w:r>
      <w:r w:rsidR="00601C69">
        <w:t xml:space="preserve">  </w:t>
      </w:r>
      <w:r w:rsidR="00F546FD" w:rsidRPr="00833C5F">
        <w:rPr>
          <w:i/>
        </w:rPr>
        <w:t xml:space="preserve">Subsets</w:t>
      </w:r>
      <w:r w:rsidR="00F546FD">
        <w:t xml:space="preserve">: </w:t>
      </w:r>
      <w:r w:rsidR="00F546FD">
        <w:t xml:space="preserve">impacted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generic relation to capture arbitrary relations that do not have more specific meaning.</w:t>
      </w:r>
    </w:p>
    <w:p w:rsidP="00F546FD" w:rsidR="00F546FD" w:rsidRDefault="005F69A5">
      <w:pPr>
        <w:ind w:hanging="245" w:left="605"/>
      </w:pPr>
      <w:r>
        <w:rPr>
          <w:noProof/>
        </w:rPr>
        <w:drawing>
          <wp:inline distT="0" distB="0" distL="0" distR="0">
            <wp:extent cx="152400" cy="152400"/>
            <wp:effectExtent l="0" t="0" r="0" b="0"/>
            <wp:docPr id="72" name="Picture 1064614199.jpg" descr="1064614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064614199.jpg"/>
                    <pic:cNvPicPr/>
                  </pic:nvPicPr>
                  <pic:blipFill>
                    <a:blip r:embed="mr_docxImage3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impacted by</w:t>
      </w:r>
      <w:r w:rsidR="00A92CA5">
        <w:t xml:space="preserve">:</w:t>
      </w:r>
      <w:hyperlink w:anchor="_63104765cd42c5f76cf72fdc4ed90397" w:history="1">
        <w:r>
          <w:rStyle w:val="Hyperlink"/>
          <w:rPr>
            <w:rStyle w:val="Hyperlink"/>
          </w:rPr>
          <w:t xml:space="preserve">Situation</w:t>
        </w:r>
      </w:hyperlink>
      <w:r>
        <w:t xml:space="preserve"> </w:t>
      </w:r>
      <w:r w:rsidR="00601C69">
        <w:t xml:space="preserve">  </w:t>
      </w:r>
      <w:r w:rsidR="00F546FD" w:rsidRPr="00833C5F">
        <w:rPr>
          <w:i/>
        </w:rPr>
        <w:t xml:space="preserve">Subsets</w:t>
      </w:r>
      <w:r w:rsidR="00F546FD">
        <w:t xml:space="preserve">: </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Situations that impact an entity.</w:t>
      </w:r>
    </w:p>
    <w:p w:rsidP="00F546FD" w:rsidR="00F546FD" w:rsidRDefault="005F69A5">
      <w:pPr>
        <w:ind w:hanging="245" w:left="605"/>
      </w:pPr>
      <w:r>
        <w:rPr>
          <w:noProof/>
        </w:rPr>
        <w:drawing>
          <wp:inline distT="0" distB="0" distL="0" distR="0">
            <wp:extent cx="152400" cy="152400"/>
            <wp:effectExtent l="0" t="0" r="0" b="0"/>
            <wp:docPr id="74" name="Picture 1704181353.jpg" descr="170418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704181353.jpg"/>
                    <pic:cNvPicPr/>
                  </pic:nvPicPr>
                  <pic:blipFill>
                    <a:blip r:embed="mr_docxImage3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identified by</w:t>
      </w:r>
      <w:r w:rsidR="00A92CA5">
        <w:t xml:space="preserve">:</w:t>
      </w:r>
      <w:hyperlink w:anchor="_a9304dce0833e68d6c1871feed7ba4c8" w:history="1">
        <w:r>
          <w:rStyle w:val="Hyperlink"/>
          <w:rPr>
            <w:rStyle w:val="Hyperlink"/>
          </w:rPr>
          <w:t xml:space="preserve">Identifier</w:t>
        </w:r>
      </w:hyperlink>
      <w:r>
        <w:t xml:space="preserve"> </w:t>
      </w:r>
    </w:p>
    <w:p w:rsidP="00A60DB1" w:rsidR="00A60DB1" w:rsidRDefault="00A60DB1">
      <w:pPr>
        <w:ind w:firstLine="360" w:left="720"/>
      </w:pPr>
      <w:r>
        <w:t xml:space="preserve">Identifiers for a concept - note that a concept may have multiple identifiers and they may be context specific.</w:t>
      </w:r>
    </w:p>
    <w:p w:rsidP="00F546FD" w:rsidR="00F546FD" w:rsidRDefault="005F69A5">
      <w:pPr>
        <w:ind w:hanging="245" w:left="605"/>
      </w:pPr>
      <w:r>
        <w:rPr>
          <w:noProof/>
        </w:rPr>
        <w:drawing>
          <wp:inline distT="0" distB="0" distL="0" distR="0">
            <wp:extent cx="152400" cy="152400"/>
            <wp:effectExtent l="0" t="0" r="0" b="0"/>
            <wp:docPr id="76" name="Picture 369499764.jpg" descr="36949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69499764.jpg"/>
                    <pic:cNvPicPr/>
                  </pic:nvPicPr>
                  <pic:blipFill>
                    <a:blip r:embed="mr_docxImage3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name</w:t>
      </w:r>
      <w:r w:rsidR="00A92CA5">
        <w:t xml:space="preserve">:</w:t>
      </w:r>
      <w:hyperlink w:anchor="_afe5a48976a2df078be9473827611fb8" w:history="1">
        <w:r>
          <w:rStyle w:val="Hyperlink"/>
          <w:rPr>
            <w:rStyle w:val="Hyperlink"/>
          </w:rPr>
          <w:t xml:space="preserve">Name</w:t>
        </w:r>
      </w:hyperlink>
      <w:r>
        <w:t xml:space="preserve"> </w:t>
      </w:r>
    </w:p>
    <w:p w:rsidP="00A60DB1" w:rsidR="00A60DB1" w:rsidRDefault="00A60DB1">
      <w:pPr>
        <w:ind w:firstLine="360" w:left="720"/>
      </w:pPr>
      <w:r>
        <w:t xml:space="preserve">Name of anything</w:t>
      </w:r>
    </w:p>
    <w:p w:rsidP="00F546FD" w:rsidR="00F546FD" w:rsidRDefault="005F69A5">
      <w:pPr>
        <w:ind w:hanging="245" w:left="605"/>
      </w:pPr>
      <w:r>
        <w:rPr>
          <w:noProof/>
        </w:rPr>
        <w:drawing>
          <wp:inline distT="0" distB="0" distL="0" distR="0">
            <wp:extent cx="152400" cy="152400"/>
            <wp:effectExtent l="0" t="0" r="0" b="0"/>
            <wp:docPr id="78" name="Picture -972702961.jpg" descr="-97270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972702961.jpg"/>
                    <pic:cNvPicPr/>
                  </pic:nvPicPr>
                  <pic:blipFill>
                    <a:blip r:embed="mr_docxImage4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prefered identifier</w:t>
      </w:r>
      <w:r w:rsidR="00A92CA5">
        <w:t xml:space="preserve">:</w:t>
      </w:r>
      <w:hyperlink w:anchor="_a9304dce0833e68d6c1871feed7ba4c8" w:history="1">
        <w:r>
          <w:rStyle w:val="Hyperlink"/>
          <w:rPr>
            <w:rStyle w:val="Hyperlink"/>
          </w:rPr>
          <w:t xml:space="preserve">Identifier</w:t>
        </w:r>
      </w:hyperlink>
      <w:r>
        <w:t xml:space="preserve"> [</w:t>
      </w:r>
      <w:r>
        <w:t xml:space="preserve">0..1</w:t>
      </w:r>
      <w:r>
        <w:t xml:space="preserve">]</w:t>
      </w:r>
      <w:r>
        <w:t xml:space="preserve"> </w:t>
      </w:r>
    </w:p>
    <w:p w:rsidP="00A60DB1" w:rsidR="00A60DB1" w:rsidRDefault="00A60DB1">
      <w:pPr>
        <w:ind w:firstLine="360" w:left="720"/>
      </w:pPr>
      <w:r>
        <w:t xml:space="preserve">Identifier that should be reported for an entity.</w:t>
      </w:r>
    </w:p>
    <w:p w:rsidP="00F546FD" w:rsidR="00F546FD" w:rsidRDefault="005F69A5">
      <w:pPr>
        <w:ind w:hanging="245" w:left="605"/>
      </w:pPr>
      <w:r>
        <w:rPr>
          <w:noProof/>
        </w:rPr>
        <w:drawing>
          <wp:inline distT="0" distB="0" distL="0" distR="0">
            <wp:extent cx="152400" cy="152400"/>
            <wp:effectExtent l="0" t="0" r="0" b="0"/>
            <wp:docPr id="80" name="Picture -324390161.jpg" descr="-32439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24390161.jpg"/>
                    <pic:cNvPicPr/>
                  </pic:nvPicPr>
                  <pic:blipFill>
                    <a:blip r:embed="mr_docxImage4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watched by</w:t>
      </w:r>
      <w:r w:rsidR="00A92CA5">
        <w:t xml:space="preserve">:</w:t>
      </w:r>
      <w:hyperlink w:anchor="_a3511bec5be4181aed91476c6b138095" w:history="1">
        <w:r>
          <w:rStyle w:val="Hyperlink"/>
          <w:rPr>
            <w:rStyle w:val="Hyperlink"/>
          </w:rPr>
          <w:t xml:space="preserve">Indicator Watchlist</w:t>
        </w:r>
      </w:hyperlink>
      <w:r>
        <w:t xml:space="preserve"> </w:t>
      </w:r>
    </w:p>
    <w:p w:rsidP="00A60DB1" w:rsidR="00A60DB1" w:rsidRDefault="00A60DB1">
      <w:pPr>
        <w:ind w:firstLine="360" w:left="720"/>
      </w:pPr>
      <w:r>
        <w:t xml:space="preserve">Watch lists an entity is in.</w:t>
      </w:r>
    </w:p>
    <w:p w:rsidP="00F546FD" w:rsidR="00F546FD" w:rsidRDefault="005F69A5">
      <w:pPr>
        <w:ind w:hanging="245" w:left="605"/>
      </w:pPr>
      <w:r>
        <w:rPr>
          <w:noProof/>
        </w:rPr>
        <w:drawing>
          <wp:inline distT="0" distB="0" distL="0" distR="0">
            <wp:extent cx="152400" cy="152400"/>
            <wp:effectExtent l="0" t="0" r="0" b="0"/>
            <wp:docPr id="82" name="Picture -1813298664.jpg" descr="-1813298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813298664.jpg"/>
                    <pic:cNvPicPr/>
                  </pic:nvPicPr>
                  <pic:blipFill>
                    <a:blip r:embed="mr_docxImage4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observed by</w:t>
      </w:r>
      <w:r w:rsidR="00A92CA5">
        <w:t xml:space="preserve">:</w:t>
      </w:r>
      <w:hyperlink w:anchor="_1a5b22ec96adcbdd1b918a17fe9b44b2" w:history="1">
        <w:r>
          <w:rStyle w:val="Hyperlink"/>
          <w:rPr>
            <w:rStyle w:val="Hyperlink"/>
          </w:rPr>
          <w:t xml:space="preserve">Observation</w:t>
        </w:r>
      </w:hyperlink>
      <w:r>
        <w:t xml:space="preserve"> </w:t>
      </w:r>
    </w:p>
    <w:p w:rsidP="00A60DB1" w:rsidR="00A60DB1" w:rsidRDefault="00A60DB1">
      <w:pPr>
        <w:ind w:firstLine="360" w:left="720"/>
      </w:pPr>
      <w:r>
        <w:t xml:space="preserve">Observations of an entity.</w:t>
      </w:r>
    </w:p>
    <w:p w:rsidP="00F546FD" w:rsidR="00F546FD" w:rsidRDefault="005F69A5">
      <w:pPr>
        <w:ind w:hanging="245" w:left="605"/>
      </w:pPr>
      <w:r>
        <w:rPr>
          <w:noProof/>
        </w:rPr>
        <w:drawing>
          <wp:inline distT="0" distB="0" distL="0" distR="0">
            <wp:extent cx="152400" cy="152400"/>
            <wp:effectExtent l="0" t="0" r="0" b="0"/>
            <wp:docPr id="84" name="Picture 2121882416.jpg" descr="2121882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21882416.jpg"/>
                    <pic:cNvPicPr/>
                  </pic:nvPicPr>
                  <pic:blipFill>
                    <a:blip r:embed="mr_docxImage4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made available by</w:t>
      </w:r>
      <w:r w:rsidR="00A92CA5">
        <w:t xml:space="preserve">:</w:t>
      </w:r>
      <w:hyperlink w:anchor="_e0710944ed85fab755fb953e7174c8dd" w:history="1">
        <w:r>
          <w:rStyle w:val="Hyperlink"/>
          <w:rPr>
            <w:rStyle w:val="Hyperlink"/>
          </w:rPr>
          <w:t xml:space="preserve">Alter Capability</w:t>
        </w:r>
      </w:hyperlink>
      <w:r>
        <w:t xml:space="preserve"> </w:t>
      </w:r>
      <w:r w:rsidR="00601C69">
        <w:t xml:space="preserve">  </w:t>
      </w:r>
      <w:r w:rsidR="00F546FD" w:rsidRPr="00833C5F">
        <w:rPr>
          <w:i/>
        </w:rPr>
        <w:t xml:space="preserve">Subsets</w:t>
      </w:r>
      <w:r w:rsidR="00F546FD">
        <w:t xml:space="preserve">: </w:t>
      </w:r>
      <w:r w:rsidR="00F546FD">
        <w:t xml:space="preserve">impacted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An act that makes an entity available to an actor as a resource.</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b60675f109cb75d9539bf731ef872822" w:name="_b60675f109cb75d9539bf731ef872822"/>
      <w:r>
        <w:t xml:space="preserve">Association Generalization</w:t>
      </w:r>
      <w:bookmarkEnd w:id="_b60675f109cb75d9539bf731ef872822"/>
    </w:p>
    <w:p w:rsidR="00D718D6" w:rsidRDefault="005F69A5">
      <w:r>
        <w:t xml:space="preserve">The set of instances contextualized by the specialized context is a subset of the set of instances contextualized by the generalized context.</w:t>
      </w:r>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Heading3"/>
      </w:pPr>
      <w:r>
        <w:t xml:space="preserve">Association Ends</w:t>
      </w:r>
    </w:p>
    <w:p w:rsidP="003F7C16" w:rsidR="003F7C16" w:rsidRDefault="003F7C16">
      <w:pPr>
        <w:ind w:firstLine="720"/>
      </w:pPr>
      <w:r>
        <w:rPr>
          <w:noProof/>
        </w:rPr>
        <w:drawing>
          <wp:inline distT="0" distB="0" distL="0" distR="0">
            <wp:extent cx="152400" cy="152400"/>
            <wp:effectExtent l="0" t="0" r="0" b="0"/>
            <wp:docPr id="86" name="Picture -1988560015.jpg" descr="-198856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988560015.jpg"/>
                    <pic:cNvPicPr/>
                  </pic:nvPicPr>
                  <pic:blipFill>
                    <a:blip r:embed="mr_docxImage44" cstate="print"/>
                    <a:stretch>
                      <a:fillRect/>
                    </a:stretch>
                  </pic:blipFill>
                  <pic:spPr>
                    <a:xfrm rot="0">
                      <a:off x="0" y="0"/>
                      <a:ext cx="152400" cy="152400"/>
                    </a:xfrm>
                    <a:prstGeom prst="rect">
                      <a:avLst/>
                    </a:prstGeom>
                  </pic:spPr>
                </pic:pic>
              </a:graphicData>
            </a:graphic>
          </wp:inline>
        </w:drawing>
      </w:r>
      <w:r>
        <w:t xml:space="preserve"> </w:t>
      </w:r>
      <w:r>
        <w:t xml:space="preserve">generalizes</w:t>
      </w:r>
      <w:r>
        <w:t xml:space="preserve"> : </w:t>
      </w:r>
      <w:hyperlink w:anchor="_81284aa430d71f6e8d9c1804d9149488" w:history="1">
        <w:r>
          <w:rStyle w:val="Hyperlink"/>
          <w:rPr>
            <w:rStyle w:val="Hyperlink"/>
          </w:rPr>
          <w:t xml:space="preserve">Context</w:t>
        </w:r>
      </w:hyperlink>
      <w:r w:rsidR="00A36678">
        <w:t xml:space="preserve"> </w:t>
      </w:r>
      <w:r w:rsidR="00A36678">
        <w:t xml:space="preserve">  </w:t>
      </w:r>
      <w:r w:rsidR="00A36678" w:rsidRPr="00833C5F">
        <w:rPr>
          <w:i/>
        </w:rPr>
        <w:t xml:space="preserve">Subsets</w:t>
      </w:r>
      <w:r w:rsidR="00A36678">
        <w:t xml:space="preserve">: </w:t>
      </w:r>
      <w:r w:rsidR="00A36678">
        <w:t xml:space="preserve">impacted by</w:t>
      </w:r>
      <w:r w:rsidR="00A36678">
        <w:t xml:space="preserve">:</w:t>
      </w:r>
      <w:hyperlink w:anchor="_63104765cd42c5f76cf72fdc4ed90397" w:history="1">
        <w:r w:rsidR="00A36678">
          <w:rStyle w:val="Hyperlink"/>
          <w:rPr>
            <w:rStyle w:val="Hyperlink"/>
          </w:rPr>
          <w:t xml:space="preserve">Situation</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The more general role of a generalization.</w:t>
      </w:r>
    </w:p>
    <w:p w:rsidP="003F7C16" w:rsidR="003F7C16" w:rsidRDefault="003F7C16">
      <w:pPr>
        <w:ind w:firstLine="720"/>
      </w:pPr>
      <w:r>
        <w:rPr>
          <w:noProof/>
        </w:rPr>
        <w:drawing>
          <wp:inline distT="0" distB="0" distL="0" distR="0">
            <wp:extent cx="152400" cy="152400"/>
            <wp:effectExtent l="0" t="0" r="0" b="0"/>
            <wp:docPr id="88" name="Picture -1988560015.jpg" descr="-198856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988560015.jpg"/>
                    <pic:cNvPicPr/>
                  </pic:nvPicPr>
                  <pic:blipFill>
                    <a:blip r:embed="mr_docxImage45" cstate="print"/>
                    <a:stretch>
                      <a:fillRect/>
                    </a:stretch>
                  </pic:blipFill>
                  <pic:spPr>
                    <a:xfrm rot="0">
                      <a:off x="0" y="0"/>
                      <a:ext cx="152400" cy="152400"/>
                    </a:xfrm>
                    <a:prstGeom prst="rect">
                      <a:avLst/>
                    </a:prstGeom>
                  </pic:spPr>
                </pic:pic>
              </a:graphicData>
            </a:graphic>
          </wp:inline>
        </w:drawing>
      </w:r>
      <w:r>
        <w:t xml:space="preserve"> </w:t>
      </w:r>
      <w:r>
        <w:t xml:space="preserve">specializes</w:t>
      </w:r>
      <w:r>
        <w:t xml:space="preserve"> : </w:t>
      </w:r>
      <w:hyperlink w:anchor="_81284aa430d71f6e8d9c1804d9149488" w:history="1">
        <w:r>
          <w:rStyle w:val="Hyperlink"/>
          <w:rPr>
            <w:rStyle w:val="Hyperlink"/>
          </w:rPr>
          <w:t xml:space="preserve">Context</w:t>
        </w:r>
      </w:hyperlink>
      <w:r w:rsidR="00A36678">
        <w:t xml:space="preserve"> </w:t>
      </w:r>
      <w:r w:rsidR="00A36678">
        <w:t xml:space="preserve">  </w:t>
      </w:r>
      <w:r w:rsidR="00A36678" w:rsidRPr="00833C5F">
        <w:rPr>
          <w:i/>
        </w:rPr>
        <w:t xml:space="preserve">Subsets</w:t>
      </w:r>
      <w:r w:rsidR="00A36678">
        <w:t xml:space="preserve">: </w:t>
      </w:r>
      <w:r w:rsidR="00A36678">
        <w:t xml:space="preserve">impacted by</w:t>
      </w:r>
      <w:r w:rsidR="00A36678">
        <w:t xml:space="preserve">:</w:t>
      </w:r>
      <w:hyperlink w:anchor="_63104765cd42c5f76cf72fdc4ed90397" w:history="1">
        <w:r w:rsidR="00A36678">
          <w:rStyle w:val="Hyperlink"/>
          <w:rPr>
            <w:rStyle w:val="Hyperlink"/>
          </w:rPr>
          <w:t xml:space="preserve">Situation</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The more specific role of a generalization.</w:t>
      </w:r>
    </w:p>
    <w:p w:rsidR="00D718D6" w:rsidRDefault="00D718D6"/>
    <w:p w:rsidR="00D718D6" w:rsidRDefault="005F69A5">
      <w:pPr>
        <w:pStyle w:val="Heading2"/>
      </w:pPr>
      <w:bookmarkStart w:id="_fb65a7c7797a6f834f4eb97640a0234f" w:name="_fb65a7c7797a6f834f4eb97640a0234f"/>
      <w:r>
        <w:t xml:space="preserve">Class Individual</w:t>
      </w:r>
      <w:bookmarkEnd w:id="_fb65a7c7797a6f834f4eb97640a0234f"/>
    </w:p>
    <w:p w:rsidR="00D718D6" w:rsidRDefault="005F69A5">
      <w:r>
        <w:t xml:space="preserve">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possessing  identity. Individuals typically have a lifetime and may change over that lifetime. Individuals may have parts and processes that together help define the individual but may change over time. Also known as "Endurant".</w:t>
      </w:r>
    </w:p>
    <w:p w:rsidP="00CB64BC" w:rsidR="00CB64BC" w:rsidRDefault="00CB64BC">
      <w:pPr>
        <w:jc w:val="center"/>
      </w:pPr>
      <w:r>
        <w:rPr>
          <w:noProof/>
        </w:rPr>
        <w:drawing>
          <wp:inline distT="0" distB="0" distL="0" distR="0">
            <wp:extent cx="5732145" cy="3704844"/>
            <wp:effectExtent l="0" t="0" r="0" b="0"/>
            <wp:docPr id="90" name="Picture 1649028643.jpg" descr="1649028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49028643.jpg"/>
                    <pic:cNvPicPr/>
                  </pic:nvPicPr>
                  <pic:blipFill>
                    <a:blip r:embed="mr_docxImage46" cstate="print"/>
                    <a:stretch>
                      <a:fillRect/>
                    </a:stretch>
                  </pic:blipFill>
                  <pic:spPr>
                    <a:xfrm rot="0">
                      <a:off x="0" y="0"/>
                      <a:ext cx="5732145" cy="3704844"/>
                    </a:xfrm>
                    <a:prstGeom prst="rect">
                      <a:avLst/>
                    </a:prstGeom>
                  </pic:spPr>
                </pic:pic>
              </a:graphicData>
            </a:graphic>
          </wp:inline>
        </w:drawing>
      </w:r>
    </w:p>
    <w:p w:rsidP="00CB64BC" w:rsidR="00CB64BC" w:rsidRDefault="00CB64BC">
      <w:pPr>
        <w:pStyle w:val="Figure"/>
        <w:numPr>
          <w:ilvl w:val="0"/>
          <w:numId w:val="4"/>
        </w:numPr>
      </w:pPr>
      <w:r>
        <w:t xml:space="preserve">Individual Detail</w:t>
      </w:r>
    </w:p>
    <w:p w:rsidR="00D718D6" w:rsidRDefault="005F69A5">
      <w:pPr>
        <w:pStyle w:val="Heading3"/>
      </w:pPr>
      <w:r>
        <w:t xml:space="preserve">Direct Supertypes</w:t>
      </w:r>
    </w:p>
    <w:p w:rsidP="00EC7479" w:rsidR="00D718D6" w:rsidRDefault="005F69A5">
      <w:pPr>
        <w:ind w:left="360"/>
      </w:pPr>
      <w:hyperlink w:anchor="_13f9005c9106d00d7131680982c2727a" w:history="1">
        <w:r>
          <w:rStyle w:val="Hyperlink"/>
          <w:rPr>
            <w:rStyle w:val="Hyperlink"/>
          </w:rPr>
          <w:t xml:space="preserve">Entity</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3f9005c9106d00d7131680982c2727a" w:history="1">
        <w:r w:rsidR="007E3012">
          <w:rStyle w:val="Hyperlink"/>
          <w:rPr>
            <w:rStyle w:val="Hyperlink"/>
          </w:rPr>
          <w:t xml:space="preserve">Entity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c05d8ea54231ef8385ae369a8cb18a7f" w:name="_c05d8ea54231ef8385ae369a8cb18a7f"/>
      <w:r>
        <w:t xml:space="preserve">Class Occurrence</w:t>
      </w:r>
      <w:bookmarkEnd w:id="_c05d8ea54231ef8385ae369a8cb18a7f"/>
    </w:p>
    <w:p w:rsidR="00D718D6" w:rsidRDefault="005F69A5">
      <w:r>
        <w:t xml:space="preserve">Anything that happens. A dynamic situation (past, present or future) of a set of things changing over a period of time {Perdurant}. E.g. a rock falling.</w:t>
      </w:r>
    </w:p>
    <w:p w:rsidP="00CB64BC" w:rsidR="00CB64BC" w:rsidRDefault="00CB64BC">
      <w:pPr>
        <w:jc w:val="center"/>
      </w:pPr>
      <w:r>
        <w:rPr>
          <w:noProof/>
        </w:rPr>
        <w:drawing>
          <wp:inline distT="0" distB="0" distL="0" distR="0">
            <wp:extent cx="5732145" cy="5880390"/>
            <wp:effectExtent l="0" t="0" r="0" b="0"/>
            <wp:docPr id="92" name="Picture -1111964656.jpg" descr="-1111964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111964656.jpg"/>
                    <pic:cNvPicPr/>
                  </pic:nvPicPr>
                  <pic:blipFill>
                    <a:blip r:embed="mr_docxImage47" cstate="print"/>
                    <a:stretch>
                      <a:fillRect/>
                    </a:stretch>
                  </pic:blipFill>
                  <pic:spPr>
                    <a:xfrm rot="0">
                      <a:off x="0" y="0"/>
                      <a:ext cx="5732145" cy="5880390"/>
                    </a:xfrm>
                    <a:prstGeom prst="rect">
                      <a:avLst/>
                    </a:prstGeom>
                  </pic:spPr>
                </pic:pic>
              </a:graphicData>
            </a:graphic>
          </wp:inline>
        </w:drawing>
      </w:r>
    </w:p>
    <w:p w:rsidP="00CB64BC" w:rsidR="00CB64BC" w:rsidRDefault="00CB64BC">
      <w:pPr>
        <w:pStyle w:val="Figure"/>
        <w:numPr>
          <w:ilvl w:val="0"/>
          <w:numId w:val="4"/>
        </w:numPr>
      </w:pPr>
      <w:r>
        <w:t xml:space="preserve">Occurrence Detail</w:t>
      </w:r>
    </w:p>
    <w:p w:rsidR="00D718D6" w:rsidRDefault="005F69A5">
      <w:pPr>
        <w:pStyle w:val="Heading3"/>
      </w:pPr>
      <w:r>
        <w:t xml:space="preserve">Direct Supertypes</w:t>
      </w:r>
    </w:p>
    <w:p w:rsidP="00EC7479" w:rsidR="00D718D6" w:rsidRDefault="005F69A5">
      <w:pPr>
        <w:ind w:left="360"/>
      </w:pP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94" name="Picture 1403811134.jpg" descr="140381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403811134.jpg"/>
                    <pic:cNvPicPr/>
                  </pic:nvPicPr>
                  <pic:blipFill>
                    <a:blip r:embed="mr_docxImage4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uses</w:t>
      </w:r>
      <w:r w:rsidR="00A92CA5">
        <w:t xml:space="preserve">:</w:t>
      </w:r>
      <w:hyperlink w:anchor="_13f9005c9106d00d7131680982c2727a" w:history="1">
        <w:r>
          <w:rStyle w:val="Hyperlink"/>
          <w:rPr>
            <w:rStyle w:val="Hyperlink"/>
          </w:rPr>
          <w:t xml:space="preserve">Entity</w:t>
        </w:r>
      </w:hyperlink>
      <w:r>
        <w:t xml:space="preserve"> </w:t>
      </w:r>
    </w:p>
    <w:p w:rsidP="00A60DB1" w:rsidR="00A60DB1" w:rsidRDefault="00A60DB1">
      <w:pPr>
        <w:ind w:firstLine="360" w:left="720"/>
      </w:pPr>
      <w:r>
        <w:t xml:space="preserve">Occurrences that use an entity.</w:t>
      </w:r>
    </w:p>
    <w:p w:rsidP="00F546FD" w:rsidR="00F546FD" w:rsidRDefault="005F69A5">
      <w:pPr>
        <w:ind w:hanging="245" w:left="605"/>
      </w:pPr>
      <w:r>
        <w:rPr>
          <w:noProof/>
        </w:rPr>
        <w:drawing>
          <wp:inline distT="0" distB="0" distL="0" distR="0">
            <wp:extent cx="152400" cy="152400"/>
            <wp:effectExtent l="0" t="0" r="0" b="0"/>
            <wp:docPr id="96" name="Picture -2027135241.jpg" descr="-2027135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027135241.jpg"/>
                    <pic:cNvPicPr/>
                  </pic:nvPicPr>
                  <pic:blipFill>
                    <a:blip r:embed="mr_docxImage4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creates</w:t>
      </w:r>
      <w:r w:rsidR="00A92CA5">
        <w:t xml:space="preserve">:</w:t>
      </w:r>
      <w:hyperlink w:anchor="_13f9005c9106d00d7131680982c2727a" w:history="1">
        <w:r>
          <w:rStyle w:val="Hyperlink"/>
          <w:rPr>
            <w:rStyle w:val="Hyperlink"/>
          </w:rPr>
          <w:t xml:space="preserve">Entity</w:t>
        </w:r>
      </w:hyperlink>
      <w:r>
        <w:t xml:space="preserve"> </w:t>
      </w:r>
      <w:r w:rsidR="00601C69">
        <w:t xml:space="preserve">  </w:t>
      </w:r>
      <w:r w:rsidR="00F546FD" w:rsidRPr="00833C5F">
        <w:rPr>
          <w:i/>
        </w:rPr>
        <w:t xml:space="preserve">Subsets</w:t>
      </w:r>
      <w:r w:rsidR="00F546FD">
        <w:t xml:space="preserve">: </w:t>
      </w:r>
      <w:r w:rsidR="00F546FD">
        <w:t xml:space="preserve">impacts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Anything created by an occurrence.</w:t>
      </w:r>
    </w:p>
    <w:p w:rsidP="00F546FD" w:rsidR="00F546FD" w:rsidRDefault="005F69A5">
      <w:pPr>
        <w:ind w:hanging="245" w:left="605"/>
      </w:pPr>
      <w:r>
        <w:rPr>
          <w:noProof/>
        </w:rPr>
        <w:drawing>
          <wp:inline distT="0" distB="0" distL="0" distR="0">
            <wp:extent cx="152400" cy="152400"/>
            <wp:effectExtent l="0" t="0" r="0" b="0"/>
            <wp:docPr id="98" name="Picture -826165577.jpg" descr="-826165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26165577.jpg"/>
                    <pic:cNvPicPr/>
                  </pic:nvPicPr>
                  <pic:blipFill>
                    <a:blip r:embed="mr_docxImage5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step in</w:t>
      </w:r>
      <w:r w:rsidR="00A92CA5">
        <w:t xml:space="preserve">:</w:t>
      </w:r>
      <w:hyperlink w:anchor="_13f9005c9106d00d7131680982c2727a" w:history="1">
        <w:r>
          <w:rStyle w:val="Hyperlink"/>
          <w:rPr>
            <w:rStyle w:val="Hyperlink"/>
          </w:rPr>
          <w:t xml:space="preserve">Entity</w:t>
        </w:r>
      </w:hyperlink>
      <w:r>
        <w:t xml:space="preserve"> </w:t>
      </w:r>
      <w:r w:rsidR="00601C69">
        <w:t xml:space="preserve">  </w:t>
      </w:r>
      <w:r w:rsidR="00F546FD" w:rsidRPr="00833C5F">
        <w:rPr>
          <w:i/>
        </w:rPr>
        <w:t xml:space="preserve">Subsets</w:t>
      </w:r>
      <w:r w:rsidR="00F546FD">
        <w:t xml:space="preserve">: </w:t>
      </w:r>
      <w:r w:rsidR="00F546FD">
        <w:t xml:space="preserve">impacts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more granular occurrence of which this is a part.</w:t>
      </w:r>
    </w:p>
    <w:p w:rsidP="00F546FD" w:rsidR="00F546FD" w:rsidRDefault="005F69A5">
      <w:pPr>
        <w:ind w:hanging="245" w:left="605"/>
      </w:pPr>
      <w:r>
        <w:rPr>
          <w:noProof/>
        </w:rPr>
        <w:drawing>
          <wp:inline distT="0" distB="0" distL="0" distR="0">
            <wp:extent cx="152400" cy="152400"/>
            <wp:effectExtent l="0" t="0" r="0" b="0"/>
            <wp:docPr id="100" name="Picture -826165577.jpg" descr="-826165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826165577.jpg"/>
                    <pic:cNvPicPr/>
                  </pic:nvPicPr>
                  <pic:blipFill>
                    <a:blip r:embed="mr_docxImage5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step</w:t>
      </w:r>
      <w:r w:rsidR="00A92CA5">
        <w:t xml:space="preserve">:</w:t>
      </w:r>
      <w:hyperlink w:anchor="_13f9005c9106d00d7131680982c2727a" w:history="1">
        <w:r>
          <w:rStyle w:val="Hyperlink"/>
          <w:rPr>
            <w:rStyle w:val="Hyperlink"/>
          </w:rPr>
          <w:t xml:space="preserve">Entity</w:t>
        </w:r>
      </w:hyperlink>
      <w:r>
        <w:t xml:space="preserve"> </w:t>
      </w:r>
      <w:r w:rsidR="00601C69">
        <w:t xml:space="preserve">  </w:t>
      </w:r>
      <w:r w:rsidR="00F546FD" w:rsidRPr="00833C5F">
        <w:rPr>
          <w:i/>
        </w:rPr>
        <w:t xml:space="preserve">Subsets</w:t>
      </w:r>
      <w:r w:rsidR="00F546FD">
        <w:t xml:space="preserve">: </w:t>
      </w:r>
      <w:r w:rsidR="00F546FD">
        <w:t xml:space="preserve">impacts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part of an occurence, one step in its execution.</w:t>
      </w:r>
    </w:p>
    <w:p w:rsidP="00F546FD" w:rsidR="00F546FD" w:rsidRDefault="005F69A5">
      <w:pPr>
        <w:ind w:hanging="245" w:left="605"/>
      </w:pPr>
      <w:r>
        <w:rPr>
          <w:noProof/>
        </w:rPr>
        <w:drawing>
          <wp:inline distT="0" distB="0" distL="0" distR="0">
            <wp:extent cx="152400" cy="152400"/>
            <wp:effectExtent l="0" t="0" r="0" b="0"/>
            <wp:docPr id="102" name="Picture 1114599170.jpg" descr="1114599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114599170.jpg"/>
                    <pic:cNvPicPr/>
                  </pic:nvPicPr>
                  <pic:blipFill>
                    <a:blip r:embed="mr_docxImage5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when</w:t>
      </w:r>
      <w:r w:rsidR="00A92CA5">
        <w:t xml:space="preserve">:</w:t>
      </w:r>
      <w:hyperlink w:anchor="_63104765cd42c5f76cf72fdc4ed90397" w:history="1">
        <w:r>
          <w:rStyle w:val="Hyperlink"/>
          <w:rPr>
            <w:rStyle w:val="Hyperlink"/>
          </w:rPr>
          <w:t xml:space="preserve">Situation</w:t>
        </w:r>
      </w:hyperlink>
      <w:r>
        <w:t xml:space="preserve"> </w:t>
      </w:r>
      <w:r w:rsidR="00601C69">
        <w:t xml:space="preserve">  </w:t>
      </w:r>
      <w:r w:rsidR="00F546FD" w:rsidRPr="00833C5F">
        <w:rPr>
          <w:i/>
        </w:rPr>
        <w:t xml:space="preserve">Subsets</w:t>
      </w:r>
      <w:r w:rsidR="00F546FD">
        <w:t xml:space="preserve">: </w:t>
      </w:r>
      <w:r w:rsidR="00F546FD">
        <w:t xml:space="preserve">causes</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When a situation occurs</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190ab2c7aab2e6a3ec0c198e969a574d" w:name="_190ab2c7aab2e6a3ec0c198e969a574d"/>
      <w:r>
        <w:t xml:space="preserve">Class Role</w:t>
      </w:r>
      <w:bookmarkEnd w:id="_190ab2c7aab2e6a3ec0c198e969a574d"/>
    </w:p>
    <w:p w:rsidR="00D718D6" w:rsidRDefault="005F69A5">
      <w:r>
        <w:t xml:space="preserve">A realized or potential behavior of an entity with respect to some situation, e.g. Joe is teaching class A123. Entities may have multiple roles that change over time.</w:t>
      </w:r>
    </w:p>
    <w:p w:rsidR="00D718D6" w:rsidRDefault="005F69A5">
      <w:pPr>
        <w:pStyle w:val="Heading3"/>
      </w:pPr>
      <w:r>
        <w:t xml:space="preserve">Direct Supertypes</w:t>
      </w:r>
    </w:p>
    <w:p w:rsidP="00EC7479" w:rsidR="00D718D6" w:rsidRDefault="005F69A5">
      <w:pPr>
        <w:ind w:left="360"/>
      </w:pPr>
      <w:hyperlink w:anchor="_61a8a5071631445cf89e87ddacf2ecc2" w:history="1">
        <w:r>
          <w:rStyle w:val="Hyperlink"/>
          <w:rPr>
            <w:rStyle w:val="Hyperlink"/>
          </w:rPr>
          <w:t xml:space="preserve">Type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1a8a5071631445cf89e87ddacf2ecc2" w:history="1">
        <w:r w:rsidR="007E3012">
          <w:rStyle w:val="Hyperlink"/>
          <w:rPr>
            <w:rStyle w:val="Hyperlink"/>
          </w:rPr>
          <w:t xml:space="preserve">Type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04" name="Picture 1208242139.jpg" descr="120824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208242139.jpg"/>
                    <pic:cNvPicPr/>
                  </pic:nvPicPr>
                  <pic:blipFill>
                    <a:blip r:embed="mr_docxImage5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role of</w:t>
      </w:r>
      <w:r w:rsidR="00A92CA5">
        <w:t xml:space="preserve">:</w:t>
      </w:r>
      <w:hyperlink w:anchor="_3a4ff69ced5d7f7c66bb882997dea37e" w:history="1">
        <w:r>
          <w:rStyle w:val="Hyperlink"/>
          <w:rPr>
            <w:rStyle w:val="Hyperlink"/>
          </w:rPr>
          <w:t xml:space="preserve">Anything</w:t>
        </w:r>
      </w:hyperlink>
      <w:r>
        <w:t xml:space="preserve"> </w:t>
      </w:r>
    </w:p>
    <w:p w:rsidP="00A60DB1" w:rsidR="00A60DB1" w:rsidRDefault="00A60DB1">
      <w:pPr>
        <w:ind w:firstLine="360" w:left="720"/>
      </w:pPr>
      <w:r>
        <w:t xml:space="preserve">Entity that is playing a role. Note: This is the same as the role in a binding but represented at a different "meta level".</w:t>
      </w:r>
    </w:p>
    <w:p w:rsidP="00F546FD" w:rsidR="00F546FD" w:rsidRDefault="005F69A5">
      <w:pPr>
        <w:ind w:hanging="245" w:left="605"/>
      </w:pPr>
      <w:r>
        <w:rPr>
          <w:noProof/>
        </w:rPr>
        <w:drawing>
          <wp:inline distT="0" distB="0" distL="0" distR="0">
            <wp:extent cx="152400" cy="152400"/>
            <wp:effectExtent l="0" t="0" r="0" b="0"/>
            <wp:docPr id="106" name="Picture 1813855882.jpg" descr="1813855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813855882.jpg"/>
                    <pic:cNvPicPr/>
                  </pic:nvPicPr>
                  <pic:blipFill>
                    <a:blip r:embed="mr_docxImage54"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59d00381296cc32f8d191ec24ae537cd" w:history="1">
        <w:r>
          <w:rStyle w:val="Hyperlink"/>
          <w:rPr>
            <w:rStyle w:val="Hyperlink"/>
          </w:rPr>
          <w:t xml:space="preserve">Binding</w:t>
        </w:r>
      </w:hyperlink>
      <w:r>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63104765cd42c5f76cf72fdc4ed90397" w:name="_63104765cd42c5f76cf72fdc4ed90397"/>
      <w:r>
        <w:t xml:space="preserve">Class Situation</w:t>
      </w:r>
      <w:bookmarkEnd w:id="_63104765cd42c5f76cf72fdc4ed90397"/>
    </w:p>
    <w:p w:rsidR="00D718D6" w:rsidRDefault="005F69A5">
      <w:r>
        <w:t xml:space="preserve">
          A situation is a particular configuration of things and their relations including spacial, temporal and logical connections between those things valid over a period of time. Situations include property values and instances of associations.
          <w:br/>
          Situations may be static (the things on a desk) or dynamic (eating lunch), these are called occurrences and states, respectively.
          <w:br/>
          Situations may be in the past, present or future and include both possible and actual situations.
          <w:br/>
          Situations is a fundamental concept that spans and connects different domains and concerns.
        </w:t>
      </w:r>
    </w:p>
    <w:p w:rsidP="00CB64BC" w:rsidR="00CB64BC" w:rsidRDefault="00CB64BC">
      <w:pPr>
        <w:jc w:val="center"/>
      </w:pPr>
      <w:r>
        <w:rPr>
          <w:noProof/>
        </w:rPr>
        <w:drawing>
          <wp:inline distT="0" distB="0" distL="0" distR="0">
            <wp:extent cx="5194407" cy="5217065"/>
            <wp:effectExtent l="0" t="0" r="0" b="0"/>
            <wp:docPr id="108" name="Picture -1035483532.jpg" descr="-1035483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035483532.jpg"/>
                    <pic:cNvPicPr/>
                  </pic:nvPicPr>
                  <pic:blipFill>
                    <a:blip r:embed="mr_docxImage55" cstate="print"/>
                    <a:stretch>
                      <a:fillRect/>
                    </a:stretch>
                  </pic:blipFill>
                  <pic:spPr>
                    <a:xfrm rot="0">
                      <a:off x="0" y="0"/>
                      <a:ext cx="5194407" cy="5217065"/>
                    </a:xfrm>
                    <a:prstGeom prst="rect">
                      <a:avLst/>
                    </a:prstGeom>
                  </pic:spPr>
                </pic:pic>
              </a:graphicData>
            </a:graphic>
          </wp:inline>
        </w:drawing>
      </w:r>
    </w:p>
    <w:p w:rsidP="00CB64BC" w:rsidR="00CB64BC" w:rsidRDefault="00CB64BC">
      <w:pPr>
        <w:pStyle w:val="Figure"/>
        <w:numPr>
          <w:ilvl w:val="0"/>
          <w:numId w:val="4"/>
        </w:numPr>
      </w:pPr>
      <w:r>
        <w:t xml:space="preserve">Situation Detail</w:t>
      </w:r>
    </w:p>
    <w:p w:rsidR="00D718D6" w:rsidRDefault="005F69A5">
      <w:pPr>
        <w:pStyle w:val="Heading3"/>
      </w:pPr>
      <w:r>
        <w:t xml:space="preserve">Direct Supertypes</w:t>
      </w:r>
    </w:p>
    <w:p w:rsidP="00EC7479" w:rsidR="00D718D6" w:rsidRDefault="005F69A5">
      <w:pPr>
        <w:ind w:left="360"/>
      </w:pPr>
      <w:hyperlink w:anchor="_81284aa430d71f6e8d9c1804d9149488" w:history="1">
        <w:r>
          <w:rStyle w:val="Hyperlink"/>
          <w:rPr>
            <w:rStyle w:val="Hyperlink"/>
          </w:rPr>
          <w:t xml:space="preserve">Context</w:t>
        </w:r>
      </w:hyperlink>
      <w:r>
        <w:t xml:space="preserve">, </w:t>
      </w:r>
      <w:hyperlink w:anchor="_13f9005c9106d00d7131680982c2727a" w:history="1">
        <w:r>
          <w:rStyle w:val="Hyperlink"/>
          <w:rPr>
            <w:rStyle w:val="Hyperlink"/>
          </w:rPr>
          <w:t xml:space="preserve">Entity</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3f9005c9106d00d7131680982c2727a" w:history="1">
        <w:r w:rsidR="007E3012">
          <w:rStyle w:val="Hyperlink"/>
          <w:rPr>
            <w:rStyle w:val="Hyperlink"/>
          </w:rPr>
          <w:t xml:space="preserve">Entity</w:t>
        </w:r>
      </w:hyperlink>
      <w:r>
        <w:t xml:space="preserve">, </w:t>
      </w:r>
      <w:r w:rsidR="007E3012" w:rsidRPr="007E3012">
        <w:rPr>
          <w:rStyle w:val="Hyperlink"/>
        </w:rPr>
        <w:t xml:space="preserve"> </w:t>
      </w:r>
      <w:hyperlink w:anchor="_81284aa430d71f6e8d9c1804d9149488" w:history="1">
        <w:r w:rsidR="007E3012">
          <w:rStyle w:val="Hyperlink"/>
          <w:rPr>
            <w:rStyle w:val="Hyperlink"/>
          </w:rPr>
          <w:t xml:space="preserve">Context</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110" name="Picture 187681857.jpg" descr="187681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87681857.jpg"/>
                    <pic:cNvPicPr/>
                  </pic:nvPicPr>
                  <pic:blipFill>
                    <a:blip r:embed="mr_docxImage56" cstate="print"/>
                    <a:stretch>
                      <a:fillRect/>
                    </a:stretch>
                  </pic:blipFill>
                  <pic:spPr>
                    <a:xfrm rot="0">
                      <a:off x="0" y="0"/>
                      <a:ext cx="152400" cy="152400"/>
                    </a:xfrm>
                    <a:prstGeom prst="rect">
                      <a:avLst/>
                    </a:prstGeom>
                  </pic:spPr>
                </pic:pic>
              </a:graphicData>
            </a:graphic>
          </wp:inline>
        </w:drawing>
      </w:r>
      <w:r>
        <w:t xml:space="preserve"> </w:t>
      </w:r>
      <w:r>
        <w:t xml:space="preserve">starts on</w:t>
      </w:r>
      <w:r>
        <w:t xml:space="preserve"> : </w:t>
      </w:r>
      <w:hyperlink w:anchor="_404887ca511c022e037ede12e1a8f37a" w:history="1">
        <w:r>
          <w:rStyle w:val="Hyperlink"/>
          <w:rPr>
            <w:rStyle w:val="Hyperlink"/>
          </w:rPr>
          <w:t xml:space="preserve">Time Point</w:t>
        </w:r>
      </w:hyperlink>
    </w:p>
    <w:p w:rsidR="00D718D6" w:rsidRDefault="005F69A5">
      <w:pPr>
        <w:ind w:firstLine="360" w:left="677"/>
      </w:pPr>
      <w:r>
        <w:t xml:space="preserve">Time the situation started</w:t>
      </w:r>
    </w:p>
    <w:p w:rsidP="00EC7479" w:rsidR="00D718D6" w:rsidRDefault="005F69A5">
      <w:pPr>
        <w:pStyle w:val="BodyText2"/>
      </w:pPr>
      <w:r>
        <w:rPr>
          <w:noProof/>
        </w:rPr>
        <w:drawing>
          <wp:inline distT="0" distB="0" distL="0" distR="0">
            <wp:extent cx="152400" cy="152400"/>
            <wp:effectExtent l="0" t="0" r="0" b="0"/>
            <wp:docPr id="112" name="Picture 241013451.jpg" descr="24101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41013451.jpg"/>
                    <pic:cNvPicPr/>
                  </pic:nvPicPr>
                  <pic:blipFill>
                    <a:blip r:embed="mr_docxImage57" cstate="print"/>
                    <a:stretch>
                      <a:fillRect/>
                    </a:stretch>
                  </pic:blipFill>
                  <pic:spPr>
                    <a:xfrm rot="0">
                      <a:off x="0" y="0"/>
                      <a:ext cx="152400" cy="152400"/>
                    </a:xfrm>
                    <a:prstGeom prst="rect">
                      <a:avLst/>
                    </a:prstGeom>
                  </pic:spPr>
                </pic:pic>
              </a:graphicData>
            </a:graphic>
          </wp:inline>
        </w:drawing>
      </w:r>
      <w:r>
        <w:t xml:space="preserve"> </w:t>
      </w:r>
      <w:r>
        <w:t xml:space="preserve">ends on</w:t>
      </w:r>
      <w:r>
        <w:t xml:space="preserve"> : </w:t>
      </w:r>
      <w:hyperlink w:anchor="_404887ca511c022e037ede12e1a8f37a" w:history="1">
        <w:r>
          <w:rStyle w:val="Hyperlink"/>
          <w:rPr>
            <w:rStyle w:val="Hyperlink"/>
          </w:rPr>
          <w:t xml:space="preserve">Time Point</w:t>
        </w:r>
      </w:hyperlink>
    </w:p>
    <w:p w:rsidR="00D718D6" w:rsidRDefault="005F69A5">
      <w:pPr>
        <w:ind w:firstLine="360" w:left="677"/>
      </w:pPr>
      <w:r>
        <w:t xml:space="preserve">Time the situation ended or will end.</w:t>
      </w:r>
    </w:p>
    <w:p w:rsidP="00EC7479" w:rsidR="00D718D6" w:rsidRDefault="005F69A5">
      <w:pPr>
        <w:pStyle w:val="BodyText2"/>
      </w:pPr>
      <w:r>
        <w:rPr>
          <w:noProof/>
        </w:rPr>
        <w:drawing>
          <wp:inline distT="0" distB="0" distL="0" distR="0">
            <wp:extent cx="152400" cy="152400"/>
            <wp:effectExtent l="0" t="0" r="0" b="0"/>
            <wp:docPr id="114" name="Picture -975232220.jpg" descr="-975232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975232220.jpg"/>
                    <pic:cNvPicPr/>
                  </pic:nvPicPr>
                  <pic:blipFill>
                    <a:blip r:embed="mr_docxImage58" cstate="print"/>
                    <a:stretch>
                      <a:fillRect/>
                    </a:stretch>
                  </pic:blipFill>
                  <pic:spPr>
                    <a:xfrm rot="0">
                      <a:off x="0" y="0"/>
                      <a:ext cx="152400" cy="152400"/>
                    </a:xfrm>
                    <a:prstGeom prst="rect">
                      <a:avLst/>
                    </a:prstGeom>
                  </pic:spPr>
                </pic:pic>
              </a:graphicData>
            </a:graphic>
          </wp:inline>
        </w:drawing>
      </w:r>
      <w:r>
        <w:t xml:space="preserve"> </w:t>
      </w:r>
      <w:r>
        <w:t xml:space="preserve">confidence</w:t>
      </w:r>
      <w:r>
        <w:t xml:space="preserve"> : </w:t>
      </w:r>
      <w:hyperlink w:anchor="_515aa0b3c8b3af1351822986548c803a" w:history="1">
        <w:r>
          <w:rStyle w:val="Hyperlink"/>
          <w:rPr>
            <w:rStyle w:val="Hyperlink"/>
          </w:rPr>
          <w:t xml:space="preserve">Confidence Metric</w:t>
        </w:r>
      </w:hyperlink>
    </w:p>
    <w:p w:rsidR="00D718D6" w:rsidRDefault="005F69A5">
      <w:pPr>
        <w:ind w:firstLine="360" w:left="677"/>
      </w:pPr>
      <w:r>
        <w:t xml:space="preserve">Confidence that the situation did or will happen as specified.</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16" name="Picture 2848227.jpg" descr="2848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2848227.jpg"/>
                    <pic:cNvPicPr/>
                  </pic:nvPicPr>
                  <pic:blipFill>
                    <a:blip r:embed="mr_docxImage5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binding</w:t>
      </w:r>
      <w:r w:rsidR="00A92CA5">
        <w:t xml:space="preserve">:</w:t>
      </w:r>
      <w:hyperlink w:anchor="_59d00381296cc32f8d191ec24ae537cd" w:history="1">
        <w:r>
          <w:rStyle w:val="Hyperlink"/>
          <w:rPr>
            <w:rStyle w:val="Hyperlink"/>
          </w:rPr>
          <w:t xml:space="preserve">Binding</w:t>
        </w:r>
      </w:hyperlink>
      <w:r>
        <w:t xml:space="preserve"> </w:t>
      </w:r>
    </w:p>
    <w:p w:rsidP="00A60DB1" w:rsidR="00A60DB1" w:rsidRDefault="00A60DB1">
      <w:pPr>
        <w:ind w:firstLine="360" w:left="720"/>
      </w:pPr>
      <w:r>
        <w:t xml:space="preserve">The individual playing a role in a situation.</w:t>
      </w:r>
    </w:p>
    <w:p w:rsidP="00F546FD" w:rsidR="00F546FD" w:rsidRDefault="005F69A5">
      <w:pPr>
        <w:ind w:hanging="245" w:left="605"/>
      </w:pPr>
      <w:r>
        <w:rPr>
          <w:noProof/>
        </w:rPr>
        <w:drawing>
          <wp:inline distT="0" distB="0" distL="0" distR="0">
            <wp:extent cx="152400" cy="152400"/>
            <wp:effectExtent l="0" t="0" r="0" b="0"/>
            <wp:docPr id="118" name="Picture -1829751593.jpg" descr="-1829751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829751593.jpg"/>
                    <pic:cNvPicPr/>
                  </pic:nvPicPr>
                  <pic:blipFill>
                    <a:blip r:embed="mr_docxImage6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consequence</w:t>
      </w:r>
      <w:r w:rsidR="00A92CA5">
        <w:t xml:space="preserve">:</w:t>
      </w:r>
      <w:hyperlink w:anchor="_9bf67544840a1cd6396f28cc292e3ca0" w:history="1">
        <w:r>
          <w:rStyle w:val="Hyperlink"/>
          <w:rPr>
            <w:rStyle w:val="Hyperlink"/>
          </w:rPr>
          <w:t xml:space="preserve">Consequence</w:t>
        </w:r>
      </w:hyperlink>
      <w:r>
        <w:t xml:space="preserve"> </w:t>
      </w:r>
      <w:r w:rsidR="00601C69">
        <w:t xml:space="preserve">  </w:t>
      </w:r>
      <w:r w:rsidR="00F546FD" w:rsidRPr="00833C5F">
        <w:rPr>
          <w:i/>
        </w:rPr>
        <w:t xml:space="preserve">Subsets</w:t>
      </w:r>
      <w:r w:rsidR="00F546FD">
        <w:t xml:space="preserve">: </w:t>
      </w:r>
      <w:r w:rsidR="00F546FD">
        <w:t xml:space="preserve">has part</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caused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consequence of a situation that impacts the objectives of a stakeholder.</w:t>
      </w:r>
    </w:p>
    <w:p w:rsidP="00F546FD" w:rsidR="00F546FD" w:rsidRDefault="005F69A5">
      <w:pPr>
        <w:ind w:hanging="245" w:left="605"/>
      </w:pPr>
      <w:r>
        <w:rPr>
          <w:noProof/>
        </w:rPr>
        <w:drawing>
          <wp:inline distT="0" distB="0" distL="0" distR="0">
            <wp:extent cx="152400" cy="152400"/>
            <wp:effectExtent l="0" t="0" r="0" b="0"/>
            <wp:docPr id="120" name="Picture 1064614199.jpg" descr="1064614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064614199.jpg"/>
                    <pic:cNvPicPr/>
                  </pic:nvPicPr>
                  <pic:blipFill>
                    <a:blip r:embed="mr_docxImage6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impacts</w:t>
      </w:r>
      <w:r w:rsidR="00A92CA5">
        <w:t xml:space="preserve">:</w:t>
      </w:r>
      <w:hyperlink w:anchor="_13f9005c9106d00d7131680982c2727a" w:history="1">
        <w:r>
          <w:rStyle w:val="Hyperlink"/>
          <w:rPr>
            <w:rStyle w:val="Hyperlink"/>
          </w:rPr>
          <w:t xml:space="preserve">Entity</w:t>
        </w:r>
      </w:hyperlink>
      <w:r>
        <w:t xml:space="preserve"> </w:t>
      </w:r>
      <w:r w:rsidR="00601C69">
        <w:t xml:space="preserve">  </w:t>
      </w:r>
      <w:r w:rsidR="00F546FD" w:rsidRPr="00833C5F">
        <w:rPr>
          <w:i/>
        </w:rPr>
        <w:t xml:space="preserve">Subsets</w:t>
      </w:r>
      <w:r w:rsidR="00F546FD">
        <w:t xml:space="preserve">: </w:t>
      </w:r>
      <w:r w:rsidR="00F546FD">
        <w:t xml:space="preserve">is related to</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Entities a situation may affect.</w:t>
      </w:r>
    </w:p>
    <w:p w:rsidP="00F546FD" w:rsidR="00F546FD" w:rsidRDefault="005F69A5">
      <w:pPr>
        <w:ind w:hanging="245" w:left="605"/>
      </w:pPr>
      <w:r>
        <w:rPr>
          <w:noProof/>
        </w:rPr>
        <w:drawing>
          <wp:inline distT="0" distB="0" distL="0" distR="0">
            <wp:extent cx="152400" cy="152400"/>
            <wp:effectExtent l="0" t="0" r="0" b="0"/>
            <wp:docPr id="122" name="Picture -1457603567.jpg" descr="-1457603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457603567.jpg"/>
                    <pic:cNvPicPr/>
                  </pic:nvPicPr>
                  <pic:blipFill>
                    <a:blip r:embed="mr_docxImage6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matches</w:t>
      </w:r>
      <w:r w:rsidR="00A92CA5">
        <w:t xml:space="preserve">:</w:t>
      </w:r>
      <w:hyperlink w:anchor="_6db5f6447173086a1a7d18af4f144b69" w:history="1">
        <w:r>
          <w:rStyle w:val="Hyperlink"/>
          <w:rPr>
            <w:rStyle w:val="Hyperlink"/>
          </w:rPr>
          <w:t xml:space="preserve">Template</w:t>
        </w:r>
      </w:hyperlink>
      <w:r>
        <w:t xml:space="preserve"> </w:t>
      </w:r>
      <w:r w:rsidR="00601C69">
        <w:t xml:space="preserve">  </w:t>
      </w:r>
      <w:r w:rsidR="00F546FD" w:rsidRPr="00833C5F">
        <w:rPr>
          <w:i/>
        </w:rPr>
        <w:t xml:space="preserve">Subsets</w:t>
      </w:r>
      <w:r w:rsidR="00F546FD">
        <w:t xml:space="preserve">: </w:t>
      </w:r>
      <w:r w:rsidR="00F546FD">
        <w:t xml:space="preserve">categorized by</w:t>
      </w:r>
      <w:r w:rsidR="00F546FD">
        <w:t xml:space="preserve">:</w:t>
      </w:r>
      <w:hyperlink w:anchor="_1e46c059e4f9b5846cdb98d6adff437a" w:history="1">
        <w:r w:rsidR="00F546FD">
          <w:rStyle w:val="Hyperlink"/>
          <w:rPr>
            <w:rStyle w:val="Hyperlink"/>
          </w:rPr>
          <w:t xml:space="preserve">Category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Situations that match a template situation.</w:t>
      </w:r>
    </w:p>
    <w:p w:rsidP="00F546FD" w:rsidR="00F546FD" w:rsidRDefault="005F69A5">
      <w:pPr>
        <w:ind w:hanging="245" w:left="605"/>
      </w:pPr>
      <w:r>
        <w:rPr>
          <w:noProof/>
        </w:rPr>
        <w:drawing>
          <wp:inline distT="0" distB="0" distL="0" distR="0">
            <wp:extent cx="152400" cy="152400"/>
            <wp:effectExtent l="0" t="0" r="0" b="0"/>
            <wp:docPr id="124" name="Picture -80444652.jpg" descr="-804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80444652.jpg"/>
                    <pic:cNvPicPr/>
                  </pic:nvPicPr>
                  <pic:blipFill>
                    <a:blip r:embed="mr_docxImage6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happens before</w:t>
      </w:r>
      <w:r w:rsidR="00A92CA5">
        <w:t xml:space="preserve">:</w:t>
      </w:r>
      <w:hyperlink w:anchor="_6db5f6447173086a1a7d18af4f144b69" w:history="1">
        <w:r>
          <w:rStyle w:val="Hyperlink"/>
          <w:rPr>
            <w:rStyle w:val="Hyperlink"/>
          </w:rPr>
          <w:t xml:space="preserve">Template</w:t>
        </w:r>
      </w:hyperlink>
      <w:r>
        <w:t xml:space="preserve"> </w:t>
      </w:r>
      <w:r w:rsidR="00601C69">
        <w:t xml:space="preserve">  </w:t>
      </w:r>
      <w:r w:rsidR="00F546FD" w:rsidRPr="00833C5F">
        <w:rPr>
          <w:i/>
        </w:rPr>
        <w:t xml:space="preserve">Subsets</w:t>
      </w:r>
      <w:r w:rsidR="00F546FD">
        <w:t xml:space="preserve">: </w:t>
      </w:r>
      <w:r w:rsidR="00F546FD">
        <w:t xml:space="preserve">categorized by</w:t>
      </w:r>
      <w:r w:rsidR="00F546FD">
        <w:t xml:space="preserve">:</w:t>
      </w:r>
      <w:hyperlink w:anchor="_1e46c059e4f9b5846cdb98d6adff437a" w:history="1">
        <w:r w:rsidR="00F546FD">
          <w:rStyle w:val="Hyperlink"/>
          <w:rPr>
            <w:rStyle w:val="Hyperlink"/>
          </w:rPr>
          <w:t xml:space="preserve">Category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Situations that end before the subject situation starts.</w:t>
      </w:r>
    </w:p>
    <w:p w:rsidP="00F546FD" w:rsidR="00F546FD" w:rsidRDefault="005F69A5">
      <w:pPr>
        <w:ind w:hanging="245" w:left="605"/>
      </w:pPr>
      <w:r>
        <w:rPr>
          <w:noProof/>
        </w:rPr>
        <w:drawing>
          <wp:inline distT="0" distB="0" distL="0" distR="0">
            <wp:extent cx="152400" cy="152400"/>
            <wp:effectExtent l="0" t="0" r="0" b="0"/>
            <wp:docPr id="126" name="Picture -80444652.jpg" descr="-804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80444652.jpg"/>
                    <pic:cNvPicPr/>
                  </pic:nvPicPr>
                  <pic:blipFill>
                    <a:blip r:embed="mr_docxImage6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happens after</w:t>
      </w:r>
      <w:r w:rsidR="00A92CA5">
        <w:t xml:space="preserve">:</w:t>
      </w:r>
      <w:hyperlink w:anchor="_6db5f6447173086a1a7d18af4f144b69" w:history="1">
        <w:r>
          <w:rStyle w:val="Hyperlink"/>
          <w:rPr>
            <w:rStyle w:val="Hyperlink"/>
          </w:rPr>
          <w:t xml:space="preserve">Template</w:t>
        </w:r>
      </w:hyperlink>
      <w:r>
        <w:t xml:space="preserve"> </w:t>
      </w:r>
      <w:r w:rsidR="00601C69">
        <w:t xml:space="preserve">  </w:t>
      </w:r>
      <w:r w:rsidR="00F546FD" w:rsidRPr="00833C5F">
        <w:rPr>
          <w:i/>
        </w:rPr>
        <w:t xml:space="preserve">Subsets</w:t>
      </w:r>
      <w:r w:rsidR="00F546FD">
        <w:t xml:space="preserve">: </w:t>
      </w:r>
      <w:r w:rsidR="00F546FD">
        <w:t xml:space="preserve">categorized by</w:t>
      </w:r>
      <w:r w:rsidR="00F546FD">
        <w:t xml:space="preserve">:</w:t>
      </w:r>
      <w:hyperlink w:anchor="_1e46c059e4f9b5846cdb98d6adff437a" w:history="1">
        <w:r w:rsidR="00F546FD">
          <w:rStyle w:val="Hyperlink"/>
          <w:rPr>
            <w:rStyle w:val="Hyperlink"/>
          </w:rPr>
          <w:t xml:space="preserve">Category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Situations that start after the subject situation ends.</w:t>
      </w:r>
    </w:p>
    <w:p w:rsidP="00F546FD" w:rsidR="00F546FD" w:rsidRDefault="005F69A5">
      <w:pPr>
        <w:ind w:hanging="245" w:left="605"/>
      </w:pPr>
      <w:r>
        <w:rPr>
          <w:noProof/>
        </w:rPr>
        <w:drawing>
          <wp:inline distT="0" distB="0" distL="0" distR="0">
            <wp:extent cx="152400" cy="152400"/>
            <wp:effectExtent l="0" t="0" r="0" b="0"/>
            <wp:docPr id="128" name="Picture 414591249.jpg" descr="414591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414591249.jpg"/>
                    <pic:cNvPicPr/>
                  </pic:nvPicPr>
                  <pic:blipFill>
                    <a:blip r:embed="mr_docxImage6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selects</w:t>
      </w:r>
      <w:r w:rsidR="00A92CA5">
        <w:t xml:space="preserve">:</w:t>
      </w:r>
      <w:hyperlink w:anchor="_0ea506f57adef61cfa374e799c7f4b3e" w:history="1">
        <w:r>
          <w:rStyle w:val="Hyperlink"/>
          <w:rPr>
            <w:rStyle w:val="Hyperlink"/>
          </w:rPr>
          <w:t xml:space="preserve">Indicator</w:t>
        </w:r>
      </w:hyperlink>
      <w:r>
        <w:t xml:space="preserve"> </w:t>
      </w:r>
    </w:p>
    <w:p w:rsidP="00A60DB1" w:rsidR="00A60DB1" w:rsidRDefault="00A60DB1">
      <w:pPr>
        <w:ind w:firstLine="360" w:left="720"/>
      </w:pPr>
      <w:r>
        <w:t xml:space="preserve">Indicator which is in the context of (valid within) the situation.</w:t>
      </w:r>
    </w:p>
    <w:p w:rsidP="00F546FD" w:rsidR="00F546FD" w:rsidRDefault="005F69A5">
      <w:pPr>
        <w:ind w:hanging="245" w:left="605"/>
      </w:pPr>
      <w:r>
        <w:rPr>
          <w:noProof/>
        </w:rPr>
        <w:drawing>
          <wp:inline distT="0" distB="0" distL="0" distR="0">
            <wp:extent cx="152400" cy="152400"/>
            <wp:effectExtent l="0" t="0" r="0" b="0"/>
            <wp:docPr id="130" name="Picture 1114599170.jpg" descr="1114599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114599170.jpg"/>
                    <pic:cNvPicPr/>
                  </pic:nvPicPr>
                  <pic:blipFill>
                    <a:blip r:embed="mr_docxImage6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do</w:t>
      </w:r>
      <w:r w:rsidR="00A92CA5">
        <w:t xml:space="preserve">:</w:t>
      </w:r>
      <w:hyperlink w:anchor="_c05d8ea54231ef8385ae369a8cb18a7f" w:history="1">
        <w:r>
          <w:rStyle w:val="Hyperlink"/>
          <w:rPr>
            <w:rStyle w:val="Hyperlink"/>
          </w:rPr>
          <w:t xml:space="preserve">Occurrence</w:t>
        </w:r>
      </w:hyperlink>
      <w:r>
        <w:t xml:space="preserve"> </w:t>
      </w:r>
      <w:r w:rsidR="00601C69">
        <w:t xml:space="preserve">  </w:t>
      </w:r>
      <w:r w:rsidR="00F546FD" w:rsidRPr="00833C5F">
        <w:rPr>
          <w:i/>
        </w:rPr>
        <w:t xml:space="preserve">Subsets</w:t>
      </w:r>
      <w:r w:rsidR="00F546FD">
        <w:t xml:space="preserve">: </w:t>
      </w:r>
      <w:r w:rsidR="00F546FD">
        <w:t xml:space="preserve">caused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What to do when a rule is fired.</w:t>
      </w:r>
    </w:p>
    <w:p w:rsidP="00F546FD" w:rsidR="00F546FD" w:rsidRDefault="005F69A5">
      <w:pPr>
        <w:ind w:hanging="245" w:left="605"/>
      </w:pPr>
      <w:r>
        <w:rPr>
          <w:noProof/>
        </w:rPr>
        <w:drawing>
          <wp:inline distT="0" distB="0" distL="0" distR="0">
            <wp:extent cx="152400" cy="152400"/>
            <wp:effectExtent l="0" t="0" r="0" b="0"/>
            <wp:docPr id="132" name="Picture 333654349.jpg" descr="333654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33654349.jpg"/>
                    <pic:cNvPicPr/>
                  </pic:nvPicPr>
                  <pic:blipFill>
                    <a:blip r:embed="mr_docxImage6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course of action</w:t>
      </w:r>
      <w:r w:rsidR="00A92CA5">
        <w:t xml:space="preserve">:</w:t>
      </w:r>
      <w:hyperlink w:anchor="_83d65b9404a78ed941a332943863e039" w:history="1">
        <w:r>
          <w:rStyle w:val="Hyperlink"/>
          <w:rPr>
            <w:rStyle w:val="Hyperlink"/>
          </w:rPr>
          <w:t xml:space="preserve">Process</w:t>
        </w:r>
      </w:hyperlink>
      <w:r>
        <w:t xml:space="preserve"> </w:t>
      </w:r>
      <w:r w:rsidR="00601C69">
        <w:t xml:space="preserve">  </w:t>
      </w:r>
      <w:r w:rsidR="00F546FD" w:rsidRPr="00833C5F">
        <w:rPr>
          <w:i/>
        </w:rPr>
        <w:t xml:space="preserve">Subsets</w:t>
      </w:r>
      <w:r w:rsidR="00F546FD">
        <w:t xml:space="preserve">: </w:t>
      </w:r>
      <w:r w:rsidR="00F546FD">
        <w:t xml:space="preserve">do</w:t>
      </w:r>
      <w:r w:rsidR="00F546FD">
        <w:t xml:space="preserve">:</w:t>
      </w:r>
      <w:hyperlink w:anchor="_c05d8ea54231ef8385ae369a8cb18a7f" w:history="1">
        <w:r w:rsidR="00F546FD">
          <w:rStyle w:val="Hyperlink"/>
          <w:rPr>
            <w:rStyle w:val="Hyperlink"/>
          </w:rPr>
          <w:t xml:space="preserve">Occurrence</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process initiated when triggered by a course of action rule.</w:t>
      </w:r>
    </w:p>
    <w:p w:rsidP="00F546FD" w:rsidR="00F546FD" w:rsidRDefault="005F69A5">
      <w:pPr>
        <w:ind w:hanging="245" w:left="605"/>
      </w:pPr>
      <w:r>
        <w:rPr>
          <w:noProof/>
        </w:rPr>
        <w:drawing>
          <wp:inline distT="0" distB="0" distL="0" distR="0">
            <wp:extent cx="152400" cy="152400"/>
            <wp:effectExtent l="0" t="0" r="0" b="0"/>
            <wp:docPr id="134" name="Picture -2132878437.jpg" descr="-2132878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2132878437.jpg"/>
                    <pic:cNvPicPr/>
                  </pic:nvPicPr>
                  <pic:blipFill>
                    <a:blip r:embed="mr_docxImage6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caused by</w:t>
      </w:r>
      <w:r w:rsidR="00A92CA5">
        <w:t xml:space="preserve">:</w:t>
      </w:r>
      <w:hyperlink w:anchor="_83d65b9404a78ed941a332943863e039" w:history="1">
        <w:r>
          <w:rStyle w:val="Hyperlink"/>
          <w:rPr>
            <w:rStyle w:val="Hyperlink"/>
          </w:rPr>
          <w:t xml:space="preserve">Process</w:t>
        </w:r>
      </w:hyperlink>
      <w:r>
        <w:t xml:space="preserve"> </w:t>
      </w:r>
      <w:r w:rsidR="00601C69">
        <w:t xml:space="preserve">  </w:t>
      </w:r>
      <w:r w:rsidR="00F546FD" w:rsidRPr="00833C5F">
        <w:rPr>
          <w:i/>
        </w:rPr>
        <w:t xml:space="preserve">Subsets</w:t>
      </w:r>
      <w:r w:rsidR="00F546FD">
        <w:t xml:space="preserve">: </w:t>
      </w:r>
      <w:r w:rsidR="00F546FD">
        <w:t xml:space="preserve">do</w:t>
      </w:r>
      <w:r w:rsidR="00F546FD">
        <w:t xml:space="preserve">:</w:t>
      </w:r>
      <w:hyperlink w:anchor="_c05d8ea54231ef8385ae369a8cb18a7f" w:history="1">
        <w:r w:rsidR="00F546FD">
          <w:rStyle w:val="Hyperlink"/>
          <w:rPr>
            <w:rStyle w:val="Hyperlink"/>
          </w:rPr>
          <w:t xml:space="preserve">Occurrence</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One of situations that causes another situation</w:t>
      </w:r>
    </w:p>
    <w:p w:rsidP="00F546FD" w:rsidR="00F546FD" w:rsidRDefault="005F69A5">
      <w:pPr>
        <w:ind w:hanging="245" w:left="605"/>
      </w:pPr>
      <w:r>
        <w:rPr>
          <w:noProof/>
        </w:rPr>
        <w:drawing>
          <wp:inline distT="0" distB="0" distL="0" distR="0">
            <wp:extent cx="152400" cy="152400"/>
            <wp:effectExtent l="0" t="0" r="0" b="0"/>
            <wp:docPr id="136" name="Picture -2132878437.jpg" descr="-2132878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132878437.jpg"/>
                    <pic:cNvPicPr/>
                  </pic:nvPicPr>
                  <pic:blipFill>
                    <a:blip r:embed="mr_docxImage6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causes</w:t>
      </w:r>
      <w:r w:rsidR="00A92CA5">
        <w:t xml:space="preserve">:</w:t>
      </w:r>
      <w:hyperlink w:anchor="_83d65b9404a78ed941a332943863e039" w:history="1">
        <w:r>
          <w:rStyle w:val="Hyperlink"/>
          <w:rPr>
            <w:rStyle w:val="Hyperlink"/>
          </w:rPr>
          <w:t xml:space="preserve">Process</w:t>
        </w:r>
      </w:hyperlink>
      <w:r>
        <w:t xml:space="preserve"> </w:t>
      </w:r>
      <w:r w:rsidR="00601C69">
        <w:t xml:space="preserve">  </w:t>
      </w:r>
      <w:r w:rsidR="00F546FD" w:rsidRPr="00833C5F">
        <w:rPr>
          <w:i/>
        </w:rPr>
        <w:t xml:space="preserve">Subsets</w:t>
      </w:r>
      <w:r w:rsidR="00F546FD">
        <w:t xml:space="preserve">: </w:t>
      </w:r>
      <w:r w:rsidR="00F546FD">
        <w:t xml:space="preserve">do</w:t>
      </w:r>
      <w:r w:rsidR="00F546FD">
        <w:t xml:space="preserve">:</w:t>
      </w:r>
      <w:hyperlink w:anchor="_c05d8ea54231ef8385ae369a8cb18a7f" w:history="1">
        <w:r w:rsidR="00F546FD">
          <w:rStyle w:val="Hyperlink"/>
          <w:rPr>
            <w:rStyle w:val="Hyperlink"/>
          </w:rPr>
          <w:t xml:space="preserve">Occurrence</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situation caused by another</w:t>
      </w:r>
    </w:p>
    <w:p w:rsidP="00F546FD" w:rsidR="00F546FD" w:rsidRDefault="005F69A5">
      <w:pPr>
        <w:ind w:hanging="245" w:left="605"/>
      </w:pPr>
      <w:r>
        <w:rPr>
          <w:noProof/>
        </w:rPr>
        <w:drawing>
          <wp:inline distT="0" distB="0" distL="0" distR="0">
            <wp:extent cx="152400" cy="152400"/>
            <wp:effectExtent l="0" t="0" r="0" b="0"/>
            <wp:docPr id="138" name="Picture -1388018520.jpg" descr="-138801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388018520.jpg"/>
                    <pic:cNvPicPr/>
                  </pic:nvPicPr>
                  <pic:blipFill>
                    <a:blip r:embed="mr_docxImage7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mitigation</w:t>
      </w:r>
      <w:r w:rsidR="00A92CA5">
        <w:t xml:space="preserve">:</w:t>
      </w:r>
      <w:hyperlink w:anchor="_d62cdaff29d6a9151ff47cf9daa85ffd" w:history="1">
        <w:r>
          <w:rStyle w:val="Hyperlink"/>
          <w:rPr>
            <w:rStyle w:val="Hyperlink"/>
          </w:rPr>
          <w:t xml:space="preserve">Mitigation Activity</w:t>
        </w:r>
      </w:hyperlink>
      <w:r>
        <w:t xml:space="preserve"> </w:t>
      </w:r>
    </w:p>
    <w:p w:rsidP="00A60DB1" w:rsidR="00A60DB1" w:rsidRDefault="00A60DB1">
      <w:pPr>
        <w:ind w:firstLine="360" w:left="720"/>
      </w:pPr>
      <w:r>
        <w:t xml:space="preserve">Mittigations of a risk</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927c2855748f476d96735ff79da4ebff" w:name="_927c2855748f476d96735ff79da4ebff"/>
      <w:r>
        <w:t xml:space="preserve">Class State</w:t>
      </w:r>
      <w:bookmarkEnd w:id="_927c2855748f476d96735ff79da4ebff"/>
    </w:p>
    <w:p>
      <w:r>
        <w:t xml:space="preserve">A static situation - A particular configuration of entities that is static for a time period, including spatial and logical connections between those things {Snapshot of a Perdurant}</w:t>
      </w:r>
    </w:p>
    <w:p w:rsidR="00D718D6" w:rsidRDefault="005F69A5">
      <w:pPr>
        <w:pStyle w:val="Heading3"/>
      </w:pPr>
      <w:r>
        <w:t xml:space="preserve">Direct Supertypes</w:t>
      </w:r>
    </w:p>
    <w:p w:rsidP="00EC7479" w:rsidR="00D718D6" w:rsidRDefault="005F69A5">
      <w:pPr>
        <w:ind w:left="360"/>
      </w:pP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40" name="Picture 823471263.jpg" descr="823471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823471263.jpg"/>
                    <pic:cNvPicPr/>
                  </pic:nvPicPr>
                  <pic:blipFill>
                    <a:blip r:embed="mr_docxImage7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state of</w:t>
      </w:r>
      <w:r w:rsidR="00A92CA5">
        <w:t xml:space="preserve">:</w:t>
      </w:r>
      <w:hyperlink w:anchor="_13f9005c9106d00d7131680982c2727a" w:history="1">
        <w:r>
          <w:rStyle w:val="Hyperlink"/>
          <w:rPr>
            <w:rStyle w:val="Hyperlink"/>
          </w:rPr>
          <w:t xml:space="preserve">Entity</w:t>
        </w:r>
      </w:hyperlink>
      <w:r>
        <w:t xml:space="preserve"> </w:t>
      </w:r>
    </w:p>
    <w:p w:rsidP="00A60DB1" w:rsidR="00A60DB1" w:rsidRDefault="00A60DB1">
      <w:pPr>
        <w:ind w:firstLine="360" w:left="720"/>
      </w:pPr>
      <w:r>
        <w:t xml:space="preserve">The endurant entity for which the state is a snapshot of.</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5c7fa2d132c36dd9098c701c117e3604" w:name="_5c7fa2d132c36dd9098c701c117e3604"/>
      <w:r>
        <w:t xml:space="preserve">Association Time Order</w:t>
      </w:r>
      <w:bookmarkEnd w:id="_5c7fa2d132c36dd9098c701c117e3604"/>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Heading3"/>
      </w:pPr>
      <w:r>
        <w:t xml:space="preserve">Association Ends</w:t>
      </w:r>
    </w:p>
    <w:p w:rsidP="003F7C16" w:rsidR="003F7C16" w:rsidRDefault="003F7C16">
      <w:pPr>
        <w:ind w:firstLine="720"/>
      </w:pPr>
      <w:r>
        <w:rPr>
          <w:noProof/>
        </w:rPr>
        <w:drawing>
          <wp:inline distT="0" distB="0" distL="0" distR="0">
            <wp:extent cx="152400" cy="152400"/>
            <wp:effectExtent l="0" t="0" r="0" b="0"/>
            <wp:docPr id="142" name="Picture -80444652.jpg" descr="-804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80444652.jpg"/>
                    <pic:cNvPicPr/>
                  </pic:nvPicPr>
                  <pic:blipFill>
                    <a:blip r:embed="mr_docxImage72" cstate="print"/>
                    <a:stretch>
                      <a:fillRect/>
                    </a:stretch>
                  </pic:blipFill>
                  <pic:spPr>
                    <a:xfrm rot="0">
                      <a:off x="0" y="0"/>
                      <a:ext cx="152400" cy="152400"/>
                    </a:xfrm>
                    <a:prstGeom prst="rect">
                      <a:avLst/>
                    </a:prstGeom>
                  </pic:spPr>
                </pic:pic>
              </a:graphicData>
            </a:graphic>
          </wp:inline>
        </w:drawing>
      </w:r>
      <w:r>
        <w:t xml:space="preserve"> </w:t>
      </w:r>
      <w:r>
        <w:t xml:space="preserve">happens after</w:t>
      </w:r>
      <w:r>
        <w:t xml:space="preserve"> : </w:t>
      </w:r>
      <w:hyperlink w:anchor="_63104765cd42c5f76cf72fdc4ed90397" w:history="1">
        <w:r>
          <w:rStyle w:val="Hyperlink"/>
          <w:rPr>
            <w:rStyle w:val="Hyperlink"/>
          </w:rPr>
          <w:t xml:space="preserve">Situation</w:t>
        </w:r>
      </w:hyperlink>
      <w:r w:rsidR="00A36678">
        <w:t xml:space="preserve"> </w:t>
      </w:r>
    </w:p>
    <w:p w:rsidP="006847AA" w:rsidR="006847AA" w:rsidRDefault="006847AA">
      <w:pPr>
        <w:ind w:firstLine="360" w:left="677"/>
      </w:pPr>
      <w:r>
        <w:t xml:space="preserve">Situations that start after the subject situation ends.</w:t>
      </w:r>
    </w:p>
    <w:p w:rsidP="003F7C16" w:rsidR="003F7C16" w:rsidRDefault="003F7C16">
      <w:pPr>
        <w:ind w:firstLine="720"/>
      </w:pPr>
      <w:r>
        <w:rPr>
          <w:noProof/>
        </w:rPr>
        <w:drawing>
          <wp:inline distT="0" distB="0" distL="0" distR="0">
            <wp:extent cx="152400" cy="152400"/>
            <wp:effectExtent l="0" t="0" r="0" b="0"/>
            <wp:docPr id="144" name="Picture -80444652.jpg" descr="-804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80444652.jpg"/>
                    <pic:cNvPicPr/>
                  </pic:nvPicPr>
                  <pic:blipFill>
                    <a:blip r:embed="mr_docxImage73" cstate="print"/>
                    <a:stretch>
                      <a:fillRect/>
                    </a:stretch>
                  </pic:blipFill>
                  <pic:spPr>
                    <a:xfrm rot="0">
                      <a:off x="0" y="0"/>
                      <a:ext cx="152400" cy="152400"/>
                    </a:xfrm>
                    <a:prstGeom prst="rect">
                      <a:avLst/>
                    </a:prstGeom>
                  </pic:spPr>
                </pic:pic>
              </a:graphicData>
            </a:graphic>
          </wp:inline>
        </w:drawing>
      </w:r>
      <w:r>
        <w:t xml:space="preserve"> </w:t>
      </w:r>
      <w:r>
        <w:t xml:space="preserve">happens before</w:t>
      </w:r>
      <w:r>
        <w:t xml:space="preserve"> : </w:t>
      </w:r>
      <w:hyperlink w:anchor="_63104765cd42c5f76cf72fdc4ed90397" w:history="1">
        <w:r>
          <w:rStyle w:val="Hyperlink"/>
          <w:rPr>
            <w:rStyle w:val="Hyperlink"/>
          </w:rPr>
          <w:t xml:space="preserve">Situation</w:t>
        </w:r>
      </w:hyperlink>
      <w:r w:rsidR="00A36678">
        <w:t xml:space="preserve"> </w:t>
      </w:r>
    </w:p>
    <w:p w:rsidP="006847AA" w:rsidR="006847AA" w:rsidRDefault="006847AA">
      <w:pPr>
        <w:ind w:firstLine="360" w:left="677"/>
      </w:pPr>
      <w:r>
        <w:t xml:space="preserve">Situations that end before the subject situation starts.</w:t>
      </w:r>
    </w:p>
    <w:p w:rsidR="00D718D6" w:rsidRDefault="00D718D6"/>
    <w:p w:rsidR="00D718D6" w:rsidRDefault="005F69A5">
      <w:pPr>
        <w:pStyle w:val="Heading2"/>
      </w:pPr>
      <w:bookmarkStart w:id="_61a8a5071631445cf89e87ddacf2ecc2" w:name="_61a8a5071631445cf89e87ddacf2ecc2"/>
      <w:r>
        <w:t xml:space="preserve">Class Type</w:t>
      </w:r>
      <w:bookmarkEnd w:id="_61a8a5071631445cf89e87ddacf2ecc2"/>
    </w:p>
    <w:p w:rsidR="00D718D6" w:rsidRDefault="005F69A5">
      <w:r>
        <w:t xml:space="preserve">A categorization of concepts about individuals or types based on specific criteria. Related concept "Class".</w:t>
      </w:r>
    </w:p>
    <w:p w:rsidP="00CB64BC" w:rsidR="00CB64BC" w:rsidRDefault="00CB64BC">
      <w:pPr>
        <w:jc w:val="center"/>
      </w:pPr>
      <w:r>
        <w:rPr>
          <w:noProof/>
        </w:rPr>
        <w:drawing>
          <wp:inline distT="0" distB="0" distL="0" distR="0">
            <wp:extent cx="5732145" cy="3404072"/>
            <wp:effectExtent l="0" t="0" r="0" b="0"/>
            <wp:docPr id="146" name="Picture 64462217.jpg" descr="64462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64462217.jpg"/>
                    <pic:cNvPicPr/>
                  </pic:nvPicPr>
                  <pic:blipFill>
                    <a:blip r:embed="mr_docxImage74" cstate="print"/>
                    <a:stretch>
                      <a:fillRect/>
                    </a:stretch>
                  </pic:blipFill>
                  <pic:spPr>
                    <a:xfrm rot="0">
                      <a:off x="0" y="0"/>
                      <a:ext cx="5732145" cy="3404072"/>
                    </a:xfrm>
                    <a:prstGeom prst="rect">
                      <a:avLst/>
                    </a:prstGeom>
                  </pic:spPr>
                </pic:pic>
              </a:graphicData>
            </a:graphic>
          </wp:inline>
        </w:drawing>
      </w:r>
    </w:p>
    <w:p w:rsidP="00CB64BC" w:rsidR="00CB64BC" w:rsidRDefault="00CB64BC">
      <w:pPr>
        <w:pStyle w:val="Figure"/>
        <w:numPr>
          <w:ilvl w:val="0"/>
          <w:numId w:val="4"/>
        </w:numPr>
      </w:pPr>
      <w:r>
        <w:t xml:space="preserve">Type Detail</w:t>
      </w:r>
    </w:p>
    <w:p w:rsidR="00D718D6" w:rsidRDefault="005F69A5">
      <w:pPr>
        <w:pStyle w:val="Heading3"/>
      </w:pPr>
      <w:r>
        <w:t xml:space="preserve">Direct Supertypes</w:t>
      </w:r>
    </w:p>
    <w:p w:rsidP="00EC7479" w:rsidR="00D718D6" w:rsidRDefault="005F69A5">
      <w:pPr>
        <w:ind w:left="360"/>
      </w:pPr>
      <w:hyperlink w:anchor="_1e46c059e4f9b5846cdb98d6adff437a" w:history="1">
        <w:r>
          <w:rStyle w:val="Hyperlink"/>
          <w:rPr>
            <w:rStyle w:val="Hyperlink"/>
          </w:rPr>
          <w:t xml:space="preserve">Category</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e46c059e4f9b5846cdb98d6adff437a" w:history="1">
        <w:r w:rsidR="007E3012">
          <w:rStyle w:val="Hyperlink"/>
          <w:rPr>
            <w:rStyle w:val="Hyperlink"/>
          </w:rPr>
          <w:t xml:space="preserve">Category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1"/>
      </w:pPr>
      <w:r>
        <w:lastRenderedPageBreak/>
        <w:t xml:space="preserve">Conceptual Modeling and Mapping Library::Core Concept Library::Identifiers</w:t>
      </w:r>
    </w:p>
    <w:p>
      <w:r>
        <w:rPr>
          <w:sz w:val="24"/>
          <w:szCs w:val="24"/>
        </w:rPr>
        <w:t xml:space="preserve">Identification connects </w:t>
      </w:r>
      <w:r>
        <w:rPr>
          <w:i/>
          <w:iCs/>
          <w:sz w:val="24"/>
          <w:szCs w:val="24"/>
        </w:rPr>
        <w:t xml:space="preserve">identifiers </w:t>
      </w:r>
      <w:r>
        <w:rPr>
          <w:sz w:val="24"/>
          <w:szCs w:val="24"/>
        </w:rPr>
        <w:t xml:space="preserve">with the entity they identify. Identifiers are all assumed to be values, that is they are immutable. If course an entity may be assigned different identifiers over time.</w:t>
      </w:r>
    </w:p>
    <w:p>
      <w:r>
        <w:t xml:space="preserve"> </w:t>
      </w:r>
    </w:p>
    <w:p>
      <w:pPr>
        <w:ind w:left="0" w:right="0"/>
        <w:spacing w:after="200" w:before="0"/>
      </w:pPr>
      <w:r>
        <w:rPr>
          <w:sz w:val="24"/>
          <w:szCs w:val="24"/>
          <w:rFonts w:ascii="Calibri" w:hAnsi="Calibri" w:cs="Calibri"/>
        </w:rPr>
        <w:t xml:space="preserve">The base Identifier class identifies a set of entities and is not assumed to be unique or to identify only one entity. For example, a name is an identifier but many people could have the same name and a person could have multiple names. Identifiers or the relation to an entity may be contextual.</w:t>
      </w:r>
    </w:p>
    <w:p>
      <w:pPr>
        <w:ind w:left="0" w:right="0"/>
        <w:spacing w:after="200" w:before="0"/>
      </w:pPr>
      <w:r>
        <w:rPr>
          <w:sz w:val="24"/>
          <w:szCs w:val="24"/>
          <w:rFonts w:ascii="Calibri" w:hAnsi="Calibri" w:cs="Calibri"/>
        </w:rPr>
        <w:t xml:space="preserve">The class of </w:t>
      </w:r>
      <w:r>
        <w:rPr>
          <w:i/>
          <w:iCs/>
          <w:sz w:val="24"/>
          <w:szCs w:val="24"/>
          <w:rFonts w:ascii="Calibri" w:hAnsi="Calibri" w:cs="Calibri"/>
        </w:rPr>
        <w:t xml:space="preserve">Unique Identifiers</w:t>
      </w:r>
      <w:r>
        <w:rPr>
          <w:sz w:val="24"/>
          <w:szCs w:val="24"/>
          <w:rFonts w:ascii="Calibri" w:hAnsi="Calibri" w:cs="Calibri"/>
        </w:rPr>
        <w:t xml:space="preserve"> is more typical of I.T. systems and managed identifiers, such as drivers license numbers. A unique identifier is assumed unique within exactly one </w:t>
      </w:r>
      <w:r>
        <w:rPr>
          <w:i/>
          <w:iCs/>
          <w:sz w:val="24"/>
          <w:szCs w:val="24"/>
          <w:rFonts w:ascii="Calibri" w:hAnsi="Calibri" w:cs="Calibri"/>
        </w:rPr>
        <w:t xml:space="preserve">Namespace</w:t>
      </w:r>
      <w:r>
        <w:rPr>
          <w:sz w:val="24"/>
          <w:szCs w:val="24"/>
          <w:rFonts w:ascii="Calibri" w:hAnsi="Calibri" w:cs="Calibri"/>
        </w:rPr>
        <w:t xml:space="preserve">.</w:t>
      </w:r>
    </w:p>
    <w:p>
      <w:pPr>
        <w:ind w:left="0" w:right="0"/>
        <w:spacing w:after="200" w:before="0"/>
      </w:pPr>
      <w:r>
        <w:rPr>
          <w:sz w:val="24"/>
          <w:szCs w:val="24"/>
          <w:rFonts w:ascii="Calibri" w:hAnsi="Calibri" w:cs="Calibri"/>
        </w:rPr>
        <w:t xml:space="preserve">Subtypes of Identifier may be specific to identifying particular kinds of entities. For example, a Location Identifier (such as an address or GPS coordinate) is specific to identifying locations.</w:t>
      </w:r>
    </w:p>
    <w:p>
      <w:pPr>
        <w:ind w:left="0" w:right="0"/>
        <w:spacing w:after="200" w:before="0"/>
      </w:pPr>
      <w:r>
        <w:rPr>
          <w:sz w:val="24"/>
          <w:szCs w:val="24"/>
          <w:rFonts w:ascii="Calibri" w:hAnsi="Calibri" w:cs="Calibri"/>
        </w:rPr>
        <w:t xml:space="preserve">Note that as with all concepts, identifiers are independent of representation. Since names are so often textual, we also define a representation of names - "Textual Name".</w:t>
      </w:r>
    </w:p>
    <w:p w:rsidR="00D718D6" w:rsidRDefault="00306ED9">
      <w:pPr>
        <w:pStyle w:val="Heading2"/>
      </w:pPr>
      <w:r>
        <w:t xml:space="preserve">Diagram</w:t>
      </w:r>
      <w:r w:rsidR="00AB6B0D">
        <w:t xml:space="preserve">:</w:t>
      </w:r>
      <w:r>
        <w:t xml:space="preserve"> </w:t>
      </w:r>
      <w:r w:rsidR="005F69A5">
        <w:t xml:space="preserve">Identifiers</w:t>
      </w:r>
    </w:p>
    <w:p w:rsidR="00D718D6" w:rsidRDefault="005F69A5">
      <w:pPr>
        <w:jc w:val="center"/>
        <w:rPr>
          <w:rFonts w:cs="Arial"/>
        </w:rPr>
      </w:pPr>
      <w:r>
        <w:rPr>
          <w:noProof/>
        </w:rPr>
        <w:drawing>
          <wp:inline distT="0" distB="0" distL="0" distR="0">
            <wp:extent cx="5732145" cy="3523210"/>
            <wp:effectExtent l="0" t="0" r="0" b="0"/>
            <wp:docPr id="148" name="Picture -929243521.jpg" descr="-929243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929243521.jpg"/>
                    <pic:cNvPicPr/>
                  </pic:nvPicPr>
                  <pic:blipFill>
                    <a:blip r:embed="mr_docxImage75" cstate="print"/>
                    <a:stretch>
                      <a:fillRect/>
                    </a:stretch>
                  </pic:blipFill>
                  <pic:spPr>
                    <a:xfrm rot="0">
                      <a:off x="0" y="0"/>
                      <a:ext cx="5732145" cy="3523210"/>
                    </a:xfrm>
                    <a:prstGeom prst="rect">
                      <a:avLst/>
                    </a:prstGeom>
                  </pic:spPr>
                </pic:pic>
              </a:graphicData>
            </a:graphic>
          </wp:inline>
        </w:drawing>
      </w:r>
    </w:p>
    <w:p w:rsidR="00D718D6" w:rsidRDefault="005F69A5">
      <w:pPr>
        <w:pStyle w:val="Figure"/>
      </w:pPr>
      <w:r>
        <w:t xml:space="preserve">Identifiers</w:t>
      </w:r>
    </w:p>
    <w:p w:rsidR="00D718D6" w:rsidRDefault="00D718D6"/>
    <w:p w:rsidR="00D718D6" w:rsidRDefault="005F69A5">
      <w:pPr>
        <w:pStyle w:val="Heading2"/>
      </w:pPr>
      <w:bookmarkStart w:id="_d28820035cd64942b5e1038d8739894c" w:name="_d28820035cd64942b5e1038d8739894c"/>
      <w:r>
        <w:t xml:space="preserve">Association Identification</w:t>
      </w:r>
      <w:bookmarkEnd w:id="_d28820035cd64942b5e1038d8739894c"/>
    </w:p>
    <w:p w:rsidR="00D718D6" w:rsidRDefault="005F69A5">
      <w:r>
        <w:t xml:space="preserve">Identification connects an identifier with an entity it identifies. At the top level identification is not necessarily unique, but certain identifiers are unique within a namespace.</w:t>
      </w:r>
    </w:p>
    <w:p w:rsidR="00D718D6" w:rsidRDefault="005F69A5">
      <w:pPr>
        <w:pStyle w:val="Code"/>
      </w:pPr>
      <w:r w:rsidRPr="00043180">
        <w:rPr>
          <w:b/>
          <w:sz w:val="24"/>
          <w:szCs w:val="24"/>
        </w:rPr>
        <w:t xml:space="preserve">package</w:t>
      </w:r>
      <w:r>
        <w:t xml:space="preserve"> </w:t>
      </w:r>
      <w:r>
        <w:t xml:space="preserve">Conceptual Modeling and Mapping Library::Core Concept Library::Identifiers</w:t>
      </w:r>
    </w:p>
    <w:p w:rsidR="00D718D6" w:rsidRDefault="005F69A5">
      <w:pPr>
        <w:pStyle w:val="Heading3"/>
      </w:pPr>
      <w:r>
        <w:t xml:space="preserve">Association Ends</w:t>
      </w:r>
    </w:p>
    <w:p w:rsidP="003F7C16" w:rsidR="003F7C16" w:rsidRDefault="003F7C16">
      <w:pPr>
        <w:ind w:firstLine="720"/>
      </w:pPr>
      <w:r>
        <w:rPr>
          <w:noProof/>
        </w:rPr>
        <w:drawing>
          <wp:inline distT="0" distB="0" distL="0" distR="0">
            <wp:extent cx="152400" cy="152400"/>
            <wp:effectExtent l="0" t="0" r="0" b="0"/>
            <wp:docPr id="150" name="Picture 1704181353.jpg" descr="170418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704181353.jpg"/>
                    <pic:cNvPicPr/>
                  </pic:nvPicPr>
                  <pic:blipFill>
                    <a:blip r:embed="mr_docxImage76" cstate="print"/>
                    <a:stretch>
                      <a:fillRect/>
                    </a:stretch>
                  </pic:blipFill>
                  <pic:spPr>
                    <a:xfrm rot="0">
                      <a:off x="0" y="0"/>
                      <a:ext cx="152400" cy="152400"/>
                    </a:xfrm>
                    <a:prstGeom prst="rect">
                      <a:avLst/>
                    </a:prstGeom>
                  </pic:spPr>
                </pic:pic>
              </a:graphicData>
            </a:graphic>
          </wp:inline>
        </w:drawing>
      </w:r>
      <w:r>
        <w:t xml:space="preserve"> </w:t>
      </w:r>
      <w:r>
        <w:t xml:space="preserve">identifies</w:t>
      </w:r>
      <w:r>
        <w:t xml:space="preserve"> : </w:t>
      </w:r>
      <w:hyperlink w:anchor="_13f9005c9106d00d7131680982c2727a" w:history="1">
        <w:r>
          <w:rStyle w:val="Hyperlink"/>
          <w:rPr>
            <w:rStyle w:val="Hyperlink"/>
          </w:rPr>
          <w:t xml:space="preserve">Entity</w:t>
        </w:r>
      </w:hyperlink>
      <w:r w:rsidR="00A36678">
        <w:t xml:space="preserve"> </w:t>
      </w:r>
    </w:p>
    <w:p w:rsidP="006847AA" w:rsidR="006847AA" w:rsidRDefault="006847AA">
      <w:pPr>
        <w:ind w:firstLine="360" w:left="677"/>
      </w:pPr>
      <w:r>
        <w:t xml:space="preserve">Entity identified by an identifier.</w:t>
      </w:r>
    </w:p>
    <w:p w:rsidP="003F7C16" w:rsidR="003F7C16" w:rsidRDefault="003F7C16">
      <w:pPr>
        <w:ind w:firstLine="720"/>
      </w:pPr>
      <w:r>
        <w:rPr>
          <w:noProof/>
        </w:rPr>
        <w:drawing>
          <wp:inline distT="0" distB="0" distL="0" distR="0">
            <wp:extent cx="152400" cy="152400"/>
            <wp:effectExtent l="0" t="0" r="0" b="0"/>
            <wp:docPr id="152" name="Picture 1704181353.jpg" descr="170418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704181353.jpg"/>
                    <pic:cNvPicPr/>
                  </pic:nvPicPr>
                  <pic:blipFill>
                    <a:blip r:embed="mr_docxImage77" cstate="print"/>
                    <a:stretch>
                      <a:fillRect/>
                    </a:stretch>
                  </pic:blipFill>
                  <pic:spPr>
                    <a:xfrm rot="0">
                      <a:off x="0" y="0"/>
                      <a:ext cx="152400" cy="152400"/>
                    </a:xfrm>
                    <a:prstGeom prst="rect">
                      <a:avLst/>
                    </a:prstGeom>
                  </pic:spPr>
                </pic:pic>
              </a:graphicData>
            </a:graphic>
          </wp:inline>
        </w:drawing>
      </w:r>
      <w:r>
        <w:t xml:space="preserve"> </w:t>
      </w:r>
      <w:r>
        <w:t xml:space="preserve">identified by</w:t>
      </w:r>
      <w:r>
        <w:t xml:space="preserve"> : </w:t>
      </w:r>
      <w:hyperlink w:anchor="_a9304dce0833e68d6c1871feed7ba4c8" w:history="1">
        <w:r>
          <w:rStyle w:val="Hyperlink"/>
          <w:rPr>
            <w:rStyle w:val="Hyperlink"/>
          </w:rPr>
          <w:t xml:space="preserve">Identifier</w:t>
        </w:r>
      </w:hyperlink>
      <w:r w:rsidR="00A36678">
        <w:t xml:space="preserve"> </w:t>
      </w:r>
    </w:p>
    <w:p w:rsidP="006847AA" w:rsidR="006847AA" w:rsidRDefault="006847AA">
      <w:pPr>
        <w:ind w:firstLine="360" w:left="677"/>
      </w:pPr>
      <w:r>
        <w:t xml:space="preserve">Identifiers for a concept - note that a concept may have multiple identifiers and they may be context specific.</w:t>
      </w:r>
    </w:p>
    <w:p w:rsidR="00D718D6" w:rsidRDefault="00D718D6"/>
    <w:p w:rsidR="00D718D6" w:rsidRDefault="005F69A5">
      <w:pPr>
        <w:pStyle w:val="Heading2"/>
      </w:pPr>
      <w:bookmarkStart w:id="_a9304dce0833e68d6c1871feed7ba4c8" w:name="_a9304dce0833e68d6c1871feed7ba4c8"/>
      <w:r>
        <w:t xml:space="preserve">Class Identifier</w:t>
      </w:r>
      <w:bookmarkEnd w:id="_a9304dce0833e68d6c1871feed7ba4c8"/>
    </w:p>
    <w:p w:rsidR="00D718D6" w:rsidRDefault="005F69A5">
      <w:r>
        <w:t xml:space="preserve">Anything that is used to identify a concept</w:t>
      </w:r>
    </w:p>
    <w:p w:rsidR="00D718D6" w:rsidRDefault="005F69A5">
      <w:pPr>
        <w:pStyle w:val="Heading3"/>
      </w:pPr>
      <w:r>
        <w:t xml:space="preserve">Direct Supertypes</w:t>
      </w:r>
    </w:p>
    <w:p w:rsidP="00EC7479" w:rsidR="00D718D6" w:rsidRDefault="005F69A5">
      <w:pPr>
        <w:ind w:left="360"/>
      </w:pPr>
      <w:hyperlink w:anchor="_a7a4f23921c2d4c035993a2e874887ff" w:history="1">
        <w:r>
          <w:rStyle w:val="Hyperlink"/>
          <w:rPr>
            <w:rStyle w:val="Hyperlink"/>
          </w:rPr>
          <w:t xml:space="preserve">Value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Library::Identifiers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7a4f23921c2d4c035993a2e874887ff" w:history="1">
        <w:r w:rsidR="007E3012">
          <w:rStyle w:val="Hyperlink"/>
          <w:rPr>
            <w:rStyle w:val="Hyperlink"/>
          </w:rPr>
          <w:t xml:space="preserve">Value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54" name="Picture 1704181353.jpg" descr="170418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704181353.jpg"/>
                    <pic:cNvPicPr/>
                  </pic:nvPicPr>
                  <pic:blipFill>
                    <a:blip r:embed="mr_docxImage7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identifies</w:t>
      </w:r>
      <w:r w:rsidR="00A92CA5">
        <w:t xml:space="preserve">:</w:t>
      </w:r>
      <w:hyperlink w:anchor="_13f9005c9106d00d7131680982c2727a" w:history="1">
        <w:r>
          <w:rStyle w:val="Hyperlink"/>
          <w:rPr>
            <w:rStyle w:val="Hyperlink"/>
          </w:rPr>
          <w:t xml:space="preserve">Entity</w:t>
        </w:r>
      </w:hyperlink>
      <w:r>
        <w:t xml:space="preserve"> </w:t>
      </w:r>
    </w:p>
    <w:p w:rsidP="00A60DB1" w:rsidR="00A60DB1" w:rsidRDefault="00A60DB1">
      <w:pPr>
        <w:ind w:firstLine="360" w:left="720"/>
      </w:pPr>
      <w:r>
        <w:t xml:space="preserve">Entity identified by an identifier.</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afe5a48976a2df078be9473827611fb8" w:name="_afe5a48976a2df078be9473827611fb8"/>
      <w:r>
        <w:t xml:space="preserve">Class Name</w:t>
      </w:r>
      <w:bookmarkEnd w:id="_afe5a48976a2df078be9473827611fb8"/>
    </w:p>
    <w:p w:rsidR="00D718D6" w:rsidRDefault="005F69A5">
      <w:r>
        <w:t xml:space="preserve">A word or set of words by which a person, animal, place, or thing is known, addressed, or referred to. Names are not nessisaraly unique.</w:t>
      </w:r>
    </w:p>
    <w:p w:rsidR="00D718D6" w:rsidRDefault="005F69A5">
      <w:pPr>
        <w:pStyle w:val="Heading3"/>
      </w:pPr>
      <w:r>
        <w:t xml:space="preserve">Direct Supertypes</w:t>
      </w:r>
    </w:p>
    <w:p w:rsidP="00EC7479" w:rsidR="00D718D6" w:rsidRDefault="005F69A5">
      <w:pPr>
        <w:ind w:left="360"/>
      </w:pPr>
      <w:hyperlink w:anchor="_a9304dce0833e68d6c1871feed7ba4c8" w:history="1">
        <w:r>
          <w:rStyle w:val="Hyperlink"/>
          <w:rPr>
            <w:rStyle w:val="Hyperlink"/>
          </w:rPr>
          <w:t xml:space="preserve">Identifier</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Library::Identifiers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9304dce0833e68d6c1871feed7ba4c8" w:history="1">
        <w:r w:rsidR="007E3012">
          <w:rStyle w:val="Hyperlink"/>
          <w:rPr>
            <w:rStyle w:val="Hyperlink"/>
          </w:rPr>
          <w:t xml:space="preserve">Identifier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56" name="Picture 369499764.jpg" descr="36949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369499764.jpg"/>
                    <pic:cNvPicPr/>
                  </pic:nvPicPr>
                  <pic:blipFill>
                    <a:blip r:embed="mr_docxImage7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names</w:t>
      </w:r>
      <w:r w:rsidR="00A92CA5">
        <w:t xml:space="preserve">:</w:t>
      </w:r>
      <w:hyperlink w:anchor="_13f9005c9106d00d7131680982c2727a" w:history="1">
        <w:r>
          <w:rStyle w:val="Hyperlink"/>
          <w:rPr>
            <w:rStyle w:val="Hyperlink"/>
          </w:rPr>
          <w:t xml:space="preserve">Entity</w:t>
        </w:r>
      </w:hyperlink>
      <w:r>
        <w:t xml:space="preserve"> </w:t>
      </w:r>
    </w:p>
    <w:p w:rsidP="00A60DB1" w:rsidR="00A60DB1" w:rsidRDefault="00A60DB1">
      <w:pPr>
        <w:ind w:firstLine="360" w:left="720"/>
      </w:pPr>
      <w:r>
        <w:t xml:space="preserve">The named entity.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d829ab1ca0a530a2f71c2333d73b36c5" w:name="_d829ab1ca0a530a2f71c2333d73b36c5"/>
      <w:r>
        <w:t xml:space="preserve">Class Namespace</w:t>
      </w:r>
      <w:bookmarkEnd w:id="_d829ab1ca0a530a2f71c2333d73b36c5"/>
    </w:p>
    <w:p w:rsidR="00D718D6" w:rsidRDefault="005F69A5">
      <w:r>
        <w:t xml:space="preserve">A context that provides a way to make identifiers unique and identify exactly one entity. For example, the Virginia drivers license division provides unique drivers license numbers.</w:t>
      </w:r>
    </w:p>
    <w:p w:rsidR="00D718D6" w:rsidRDefault="005F69A5">
      <w:pPr>
        <w:pStyle w:val="Heading3"/>
      </w:pPr>
      <w:r>
        <w:t xml:space="preserve">Direct Supertypes</w:t>
      </w:r>
    </w:p>
    <w:p w:rsidP="00EC7479" w:rsidR="00D718D6" w:rsidRDefault="005F69A5">
      <w:pPr>
        <w:ind w:left="360"/>
      </w:pPr>
      <w:hyperlink w:anchor="_81284aa430d71f6e8d9c1804d9149488" w:history="1">
        <w:r>
          <w:rStyle w:val="Hyperlink"/>
          <w:rPr>
            <w:rStyle w:val="Hyperlink"/>
          </w:rPr>
          <w:t xml:space="preserve">Context</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Library::Identifiers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1284aa430d71f6e8d9c1804d9149488" w:history="1">
        <w:r w:rsidR="007E3012">
          <w:rStyle w:val="Hyperlink"/>
          <w:rPr>
            <w:rStyle w:val="Hyperlink"/>
          </w:rPr>
          <w:t xml:space="preserve">Context</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58" name="Picture -1304768006.jpg" descr="-1304768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304768006.jpg"/>
                    <pic:cNvPicPr/>
                  </pic:nvPicPr>
                  <pic:blipFill>
                    <a:blip r:embed="mr_docxImage8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defines identifier</w:t>
      </w:r>
      <w:r w:rsidR="00A92CA5">
        <w:t xml:space="preserve">:</w:t>
      </w:r>
      <w:hyperlink w:anchor="_cf209f75b9adbf293f76285648c58c77" w:history="1">
        <w:r>
          <w:rStyle w:val="Hyperlink"/>
          <w:rPr>
            <w:rStyle w:val="Hyperlink"/>
          </w:rPr>
          <w:t xml:space="preserve">Unique Identifier</w:t>
        </w:r>
      </w:hyperlink>
      <w:r>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149578d75d26c3233262b42fd271ea21" w:name="_149578d75d26c3233262b42fd271ea21"/>
      <w:r>
        <w:t xml:space="preserve">Class Textual Name</w:t>
      </w:r>
      <w:bookmarkEnd w:id="_149578d75d26c3233262b42fd271ea21"/>
    </w:p>
    <w:p w:rsidR="00D718D6" w:rsidRDefault="005F69A5">
      <w:r>
        <w:t xml:space="preserve">A name represented as text.</w:t>
      </w:r>
    </w:p>
    <w:p w:rsidR="00D718D6" w:rsidRDefault="005F69A5">
      <w:pPr>
        <w:pStyle w:val="Code"/>
      </w:pPr>
      <w:r w:rsidRPr="00043180">
        <w:rPr>
          <w:b/>
          <w:sz w:val="24"/>
          <w:szCs w:val="24"/>
        </w:rPr>
        <w:t xml:space="preserve">package</w:t>
      </w:r>
      <w:r>
        <w:t xml:space="preserve"> </w:t>
      </w:r>
      <w:r>
        <w:t xml:space="preserve">Conceptual Modeling and Mapping Library::Core Concept Library::Identifiers</w:t>
      </w: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160" name="Picture 1827955880.jpg" descr="1827955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827955880.jpg"/>
                    <pic:cNvPicPr/>
                  </pic:nvPicPr>
                  <pic:blipFill>
                    <a:blip r:embed="mr_docxImage81" cstate="print"/>
                    <a:stretch>
                      <a:fillRect/>
                    </a:stretch>
                  </pic:blipFill>
                  <pic:spPr>
                    <a:xfrm rot="0">
                      <a:off x="0" y="0"/>
                      <a:ext cx="152400" cy="152400"/>
                    </a:xfrm>
                    <a:prstGeom prst="rect">
                      <a:avLst/>
                    </a:prstGeom>
                  </pic:spPr>
                </pic:pic>
              </a:graphicData>
            </a:graphic>
          </wp:inline>
        </w:drawing>
      </w:r>
      <w:r>
        <w:t xml:space="preserve"> </w:t>
      </w:r>
      <w:r>
        <w:t xml:space="preserve">name text</w:t>
      </w:r>
      <w:r>
        <w:t xml:space="preserve"> : </w:t>
      </w:r>
      <w:hyperlink w:anchor="_e8a6ce315d976318da3ab784a645ea44" w:history="1">
        <w:r>
          <w:rStyle w:val="Hyperlink"/>
          <w:rPr>
            <w:rStyle w:val="Hyperlink"/>
          </w:rPr>
          <w:t xml:space="preserve">String</w:t>
        </w:r>
      </w:hyperlink>
    </w:p>
    <w:p w:rsidR="00D718D6" w:rsidRDefault="005F69A5">
      <w:pPr>
        <w:ind w:firstLine="360" w:left="677"/>
      </w:pPr>
      <w:r>
        <w:t xml:space="preserve">A textual representation of a name.</w:t>
      </w:r>
    </w:p>
    <w:p w:rsidR="00D718D6" w:rsidRDefault="00D718D6"/>
    <w:p w:rsidR="00D718D6" w:rsidRDefault="005F69A5">
      <w:pPr>
        <w:pStyle w:val="Heading2"/>
      </w:pPr>
      <w:bookmarkStart w:id="_cf209f75b9adbf293f76285648c58c77" w:name="_cf209f75b9adbf293f76285648c58c77"/>
      <w:r>
        <w:t xml:space="preserve">Class Unique Identifier</w:t>
      </w:r>
      <w:bookmarkEnd w:id="_cf209f75b9adbf293f76285648c58c77"/>
    </w:p>
    <w:p w:rsidR="00D718D6" w:rsidRDefault="005F69A5">
      <w:r>
        <w:t xml:space="preserve">An identifier unique within some context</w:t>
      </w:r>
    </w:p>
    <w:p w:rsidR="00D718D6" w:rsidRDefault="005F69A5">
      <w:pPr>
        <w:pStyle w:val="Heading3"/>
      </w:pPr>
      <w:r>
        <w:t xml:space="preserve">Direct Supertypes</w:t>
      </w:r>
    </w:p>
    <w:p w:rsidP="00EC7479" w:rsidR="00D718D6" w:rsidRDefault="005F69A5">
      <w:pPr>
        <w:ind w:left="360"/>
      </w:pPr>
      <w:hyperlink w:anchor="_a9304dce0833e68d6c1871feed7ba4c8" w:history="1">
        <w:r>
          <w:rStyle w:val="Hyperlink"/>
          <w:rPr>
            <w:rStyle w:val="Hyperlink"/>
          </w:rPr>
          <w:t xml:space="preserve">Identifier</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Library::Identifiers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9304dce0833e68d6c1871feed7ba4c8" w:history="1">
        <w:r w:rsidR="007E3012">
          <w:rStyle w:val="Hyperlink"/>
          <w:rPr>
            <w:rStyle w:val="Hyperlink"/>
          </w:rPr>
          <w:t xml:space="preserve">Identifier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62" name="Picture -1304768006.jpg" descr="-1304768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304768006.jpg"/>
                    <pic:cNvPicPr/>
                  </pic:nvPicPr>
                  <pic:blipFill>
                    <a:blip r:embed="mr_docxImage8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unique within</w:t>
      </w:r>
      <w:r w:rsidR="00A92CA5">
        <w:t xml:space="preserve">:</w:t>
      </w:r>
      <w:hyperlink w:anchor="_d829ab1ca0a530a2f71c2333d73b36c5" w:history="1">
        <w:r>
          <w:rStyle w:val="Hyperlink"/>
          <w:rPr>
            <w:rStyle w:val="Hyperlink"/>
          </w:rPr>
          <w:t xml:space="preserve">Namespace</w:t>
        </w:r>
      </w:hyperlink>
      <w:r>
        <w:t xml:space="preserve"> [</w:t>
      </w:r>
      <w:r>
        <w:t xml:space="preserve">1</w:t>
      </w:r>
      <w:r>
        <w:t xml:space="preserve">]</w:t>
      </w:r>
      <w:r>
        <w:t xml:space="preserve"> </w:t>
      </w:r>
    </w:p>
    <w:p w:rsidP="00A60DB1" w:rsidR="00A60DB1" w:rsidRDefault="00A60DB1">
      <w:pPr>
        <w:ind w:firstLine="360" w:left="720"/>
      </w:pPr>
      <w:r>
        <w:t xml:space="preserve">Namespace in which an identifier is unique</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330659e5eb0e6f3cef63f70183743f1a" w:name="_330659e5eb0e6f3cef63f70183743f1a"/>
      <w:r>
        <w:t xml:space="preserve">Class URIIdentifier</w:t>
      </w:r>
      <w:bookmarkEnd w:id="_330659e5eb0e6f3cef63f70183743f1a"/>
    </w:p>
    <w:p w:rsidR="00D718D6" w:rsidRDefault="005F69A5">
      <w:r>
        <w:t xml:space="preserve">A URI Identifier for a concept unique within the W3C URI system.</w:t>
      </w:r>
    </w:p>
    <w:p w:rsidR="00D718D6" w:rsidRDefault="005F69A5">
      <w:pPr>
        <w:pStyle w:val="Heading3"/>
      </w:pPr>
      <w:r>
        <w:t xml:space="preserve">Direct Supertypes</w:t>
      </w:r>
    </w:p>
    <w:p w:rsidP="00EC7479" w:rsidR="00D718D6" w:rsidRDefault="005F69A5">
      <w:pPr>
        <w:ind w:left="360"/>
      </w:pPr>
      <w:hyperlink w:anchor="_cf209f75b9adbf293f76285648c58c77" w:history="1">
        <w:r>
          <w:rStyle w:val="Hyperlink"/>
          <w:rPr>
            <w:rStyle w:val="Hyperlink"/>
          </w:rPr>
          <w:t xml:space="preserve">Unique Identifier</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Library::Identifiers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cf209f75b9adbf293f76285648c58c77" w:history="1">
        <w:r w:rsidR="007E3012">
          <w:rStyle w:val="Hyperlink"/>
          <w:rPr>
            <w:rStyle w:val="Hyperlink"/>
          </w:rPr>
          <w:t xml:space="preserve">Unique Identifier</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164" name="Picture -612402647.jpg" descr="-612402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612402647.jpg"/>
                    <pic:cNvPicPr/>
                  </pic:nvPicPr>
                  <pic:blipFill>
                    <a:blip r:embed="mr_docxImage83" cstate="print"/>
                    <a:stretch>
                      <a:fillRect/>
                    </a:stretch>
                  </pic:blipFill>
                  <pic:spPr>
                    <a:xfrm rot="0">
                      <a:off x="0" y="0"/>
                      <a:ext cx="152400" cy="152400"/>
                    </a:xfrm>
                    <a:prstGeom prst="rect">
                      <a:avLst/>
                    </a:prstGeom>
                  </pic:spPr>
                </pic:pic>
              </a:graphicData>
            </a:graphic>
          </wp:inline>
        </w:drawing>
      </w:r>
      <w:r>
        <w:t xml:space="preserve"> </w:t>
      </w:r>
      <w:r>
        <w:t xml:space="preserve">uri</w:t>
      </w:r>
      <w:r>
        <w:t xml:space="preserve"> : </w:t>
      </w:r>
      <w:hyperlink w:anchor="_e8a6ce315d976318da3ab784a645ea44" w:history="1">
        <w:r>
          <w:rStyle w:val="Hyperlink"/>
          <w:rPr>
            <w:rStyle w:val="Hyperlink"/>
          </w:rPr>
          <w:t xml:space="preserve">String</w:t>
        </w:r>
      </w:hyperlink>
      <w:r>
        <w:t xml:space="preserve"> [</w:t>
      </w:r>
      <w:r>
        <w:t xml:space="preserve">1</w:t>
      </w:r>
      <w:r>
        <w:t xml:space="preserve">]</w:t>
      </w:r>
    </w:p>
    <w:p w:rsidR="00D718D6" w:rsidRDefault="005F69A5">
      <w:pPr>
        <w:ind w:firstLine="360" w:left="677"/>
      </w:pPr>
      <w:r>
        <w:t xml:space="preserve">A Universal resource identifier text.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cf209f75b9adbf293f76285648c58c77" w:history="1">
        <w:r>
          <w:rStyle w:val="Hyperlink"/>
          <w:t xml:space="preserve">Unique Identifier</w:t>
        </w:r>
      </w:hyperlink>
      <w:r>
        <w:t xml:space="preserve">: </w:t>
      </w:r>
    </w:p>
    <w:p w:rsidP="00E05413" w:rsidR="00697D8F" w:rsidRDefault="00697D8F">
      <w:pPr>
        <w:ind w:firstLine="720"/>
      </w:pPr>
      <w:r>
        <w:t xml:space="preserve">‘</w:t>
      </w:r>
      <w:r>
        <w:t xml:space="preserve">unique within</w:t>
      </w:r>
      <w:r>
        <w:t xml:space="preserve">’:</w:t>
      </w:r>
      <w:hyperlink w:anchor="_d829ab1ca0a530a2f71c2333d73b36c5" w:history="1">
        <w:r>
          <w:rStyle w:val="Hyperlink"/>
          <w:t xml:space="preserve">Namespace</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1"/>
      </w:pPr>
      <w:r>
        <w:lastRenderedPageBreak/>
        <w:t xml:space="preserve">Conceptual Modeling and Mapping Library::Core Concept Library::Process</w:t>
      </w:r>
    </w:p>
    <w:p>
      <w:r>
        <w:t xml:space="preserve">Processes are templates for (descriptions of) a series of occurrences (activities, events, etc.). Processes may be natural, organizational or carried out by an actor. Processes carried out by an actor are plans.</w:t>
      </w:r>
    </w:p>
    <w:p>
      <w:r>
        <w:t xml:space="preserve">Processes may require resources - noting that resource can be a role of any entity.</w:t>
      </w:r>
    </w:p>
    <w:p>
      <w:r>
        <w:t xml:space="preserve">Scenarios are typically less formal processes and describe how a series of occurrences may play out.</w:t>
      </w:r>
    </w:p>
    <w:p w:rsidR="00D718D6" w:rsidRDefault="00306ED9">
      <w:pPr>
        <w:pStyle w:val="Heading2"/>
      </w:pPr>
      <w:r>
        <w:t xml:space="preserve">Diagram</w:t>
      </w:r>
      <w:r w:rsidR="00AB6B0D">
        <w:t xml:space="preserve">:</w:t>
      </w:r>
      <w:r>
        <w:t xml:space="preserve"> </w:t>
      </w:r>
      <w:r w:rsidR="005F69A5">
        <w:t xml:space="preserve">Process and plans</w:t>
      </w:r>
    </w:p>
    <w:p w:rsidR="00D718D6" w:rsidRDefault="005F69A5">
      <w:pPr>
        <w:jc w:val="center"/>
        <w:rPr>
          <w:rFonts w:cs="Arial"/>
        </w:rPr>
      </w:pPr>
      <w:r>
        <w:rPr>
          <w:noProof/>
        </w:rPr>
        <w:drawing>
          <wp:inline distT="0" distB="0" distL="0" distR="0">
            <wp:extent cx="5732145" cy="6326589"/>
            <wp:effectExtent l="0" t="0" r="0" b="0"/>
            <wp:docPr id="166" name="Picture 1249104740.jpg" descr="124910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249104740.jpg"/>
                    <pic:cNvPicPr/>
                  </pic:nvPicPr>
                  <pic:blipFill>
                    <a:blip r:embed="mr_docxImage84" cstate="print"/>
                    <a:stretch>
                      <a:fillRect/>
                    </a:stretch>
                  </pic:blipFill>
                  <pic:spPr>
                    <a:xfrm rot="0">
                      <a:off x="0" y="0"/>
                      <a:ext cx="5732145" cy="6326589"/>
                    </a:xfrm>
                    <a:prstGeom prst="rect">
                      <a:avLst/>
                    </a:prstGeom>
                  </pic:spPr>
                </pic:pic>
              </a:graphicData>
            </a:graphic>
          </wp:inline>
        </w:drawing>
      </w:r>
    </w:p>
    <w:p w:rsidR="00D718D6" w:rsidRDefault="005F69A5">
      <w:pPr>
        <w:pStyle w:val="Figure"/>
      </w:pPr>
      <w:r>
        <w:t xml:space="preserve">Process and plans</w:t>
      </w:r>
    </w:p>
    <w:p w:rsidR="00D718D6" w:rsidRDefault="00D718D6"/>
    <w:p w:rsidR="00D718D6" w:rsidRDefault="005F69A5">
      <w:pPr>
        <w:pStyle w:val="Heading2"/>
      </w:pPr>
      <w:bookmarkStart w:id="_6212a4fa3747a1151467fbee86081da5" w:name="_6212a4fa3747a1151467fbee86081da5"/>
      <w:r>
        <w:t xml:space="preserve">Class Modus Operandi</w:t>
      </w:r>
      <w:bookmarkEnd w:id="_6212a4fa3747a1151467fbee86081da5"/>
    </w:p>
    <w:p w:rsidR="00D718D6" w:rsidRDefault="005F69A5">
      <w:r>
        <w:t xml:space="preserve">
          A particular way or method fro an actor to do something, especially one that is characteristic or well-established.
          <w:br/>
          In threat terms, a particular tactic, technique or procedure for achieving a result.
          <w:br/>
          Open question: Can Modus Operandi or "TTP" be distinguished from plan?
          <w:br/>
        </w:t>
      </w:r>
    </w:p>
    <w:p w:rsidR="00D718D6" w:rsidRDefault="005F69A5">
      <w:pPr>
        <w:pStyle w:val="Heading3"/>
      </w:pPr>
      <w:r>
        <w:t xml:space="preserve">Direct Supertypes</w:t>
      </w:r>
    </w:p>
    <w:p w:rsidP="00EC7479" w:rsidR="00D718D6" w:rsidRDefault="005F69A5">
      <w:pPr>
        <w:ind w:left="360"/>
      </w:pPr>
      <w:hyperlink w:anchor="_e388f590d0bd984e68d22f9ed9adbbba" w:history="1">
        <w:r>
          <w:rStyle w:val="Hyperlink"/>
          <w:rPr>
            <w:rStyle w:val="Hyperlink"/>
          </w:rPr>
          <w:t xml:space="preserve">Plan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Library::Process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388f590d0bd984e68d22f9ed9adbbba" w:history="1">
        <w:r w:rsidR="007E3012">
          <w:rStyle w:val="Hyperlink"/>
          <w:rPr>
            <w:rStyle w:val="Hyperlink"/>
          </w:rPr>
          <w:t xml:space="preserve">Plan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388f590d0bd984e68d22f9ed9adbbba" w:history="1">
        <w:r>
          <w:rStyle w:val="Hyperlink"/>
          <w:t xml:space="preserve">Plan</w:t>
        </w:r>
      </w:hyperlink>
      <w:r>
        <w:t xml:space="preserve">: </w:t>
      </w:r>
    </w:p>
    <w:p w:rsidP="00E05413" w:rsidR="00697D8F" w:rsidRDefault="00697D8F">
      <w:pPr>
        <w:ind w:firstLine="720"/>
      </w:pPr>
      <w:r>
        <w:t xml:space="preserve">‘</w:t>
      </w:r>
      <w:r>
        <w:t xml:space="preserve">supports objective</w:t>
      </w:r>
      <w:r>
        <w:t xml:space="preserve">’:</w:t>
      </w:r>
      <w:hyperlink w:anchor="_1a3b26382bc038a9cd845e258d24db0f" w:history="1">
        <w:r>
          <w:rStyle w:val="Hyperlink"/>
          <w:t xml:space="preserve">Objective</w:t>
        </w:r>
      </w:hyperlink>
    </w:p>
    <w:p w:rsidP="00697D8F" w:rsidR="00697D8F" w:rsidRDefault="00697D8F">
      <w:r mr_bName="mr_bName15" w:rsidRPr="000365A1">
        <w:rPr>
          <w:b/>
          <w:i/>
        </w:rPr>
        <w:t xml:space="preserve">From</w:t>
      </w:r>
      <w:r>
        <w:t xml:space="preserve"> </w:t>
      </w:r>
      <w:hyperlink w:anchor="_83d65b9404a78ed941a332943863e039" w:history="1">
        <w:r>
          <w:rStyle w:val="Hyperlink"/>
          <w:t xml:space="preserve">Process</w:t>
        </w:r>
      </w:hyperlink>
      <w:r>
        <w:t xml:space="preserve">: </w:t>
      </w:r>
    </w:p>
    <w:p w:rsidP="00E05413" w:rsidR="00697D8F" w:rsidRDefault="00697D8F">
      <w:pPr>
        <w:ind w:firstLine="720"/>
      </w:pPr>
      <w:r>
        <w:t xml:space="preserve">‘</w:t>
      </w:r>
      <w:r>
        <w:t xml:space="preserve">requires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triggered by</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e388f590d0bd984e68d22f9ed9adbbba" w:name="_e388f590d0bd984e68d22f9ed9adbbba"/>
      <w:r>
        <w:t xml:space="preserve">Class Plan</w:t>
      </w:r>
      <w:bookmarkEnd w:id="_e388f590d0bd984e68d22f9ed9adbbba"/>
    </w:p>
    <w:p w:rsidR="00D718D6" w:rsidRDefault="005F69A5">
      <w:r>
        <w:t xml:space="preserve">A plan is a process definition that supports a stakeholders objective. As a process definition a plan is a template for a series of activities.</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r>
        <w:t xml:space="preserve">, </w:t>
      </w:r>
      <w:hyperlink w:anchor="_83d65b9404a78ed941a332943863e039" w:history="1">
        <w:r>
          <w:rStyle w:val="Hyperlink"/>
          <w:rPr>
            <w:rStyle w:val="Hyperlink"/>
          </w:rPr>
          <w:t xml:space="preserve">Process</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Library::Process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3d65b9404a78ed941a332943863e039" w:history="1">
        <w:r w:rsidR="007E3012">
          <w:rStyle w:val="Hyperlink"/>
          <w:rPr>
            <w:rStyle w:val="Hyperlink"/>
          </w:rPr>
          <w:t xml:space="preserve">Process</w:t>
        </w:r>
      </w:hyperlink>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68" name="Picture 508196693.jpg" descr="508196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508196693.jpg"/>
                    <pic:cNvPicPr/>
                  </pic:nvPicPr>
                  <pic:blipFill>
                    <a:blip r:embed="mr_docxImage8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supports objective</w:t>
      </w:r>
      <w:r w:rsidR="00A92CA5">
        <w:t xml:space="preserve">:</w:t>
      </w:r>
      <w:hyperlink w:anchor="_1a3b26382bc038a9cd845e258d24db0f" w:history="1">
        <w:r>
          <w:rStyle w:val="Hyperlink"/>
          <w:rPr>
            <w:rStyle w:val="Hyperlink"/>
          </w:rPr>
          <w:t xml:space="preserve">Objective</w:t>
        </w:r>
      </w:hyperlink>
      <w:r>
        <w:t xml:space="preserve"> </w:t>
      </w:r>
    </w:p>
    <w:p w:rsidP="00A60DB1" w:rsidR="00A60DB1" w:rsidRDefault="00A60DB1">
      <w:pPr>
        <w:ind w:firstLine="360" w:left="720"/>
      </w:pPr>
      <w:r>
        <w:t xml:space="preserve">Objectives supported by a plan.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3d65b9404a78ed941a332943863e039" w:history="1">
        <w:r>
          <w:rStyle w:val="Hyperlink"/>
          <w:t xml:space="preserve">Process</w:t>
        </w:r>
      </w:hyperlink>
      <w:r>
        <w:t xml:space="preserve">: </w:t>
      </w:r>
    </w:p>
    <w:p w:rsidP="00E05413" w:rsidR="00697D8F" w:rsidRDefault="00697D8F">
      <w:pPr>
        <w:ind w:firstLine="720"/>
      </w:pPr>
      <w:r>
        <w:t xml:space="preserve">‘</w:t>
      </w:r>
      <w:r>
        <w:t xml:space="preserve">requires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triggered by</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83d65b9404a78ed941a332943863e039" w:name="_83d65b9404a78ed941a332943863e039"/>
      <w:r>
        <w:t xml:space="preserve">Class Process</w:t>
      </w:r>
      <w:bookmarkEnd w:id="_83d65b9404a78ed941a332943863e039"/>
    </w:p>
    <w:p w:rsidR="00D718D6" w:rsidRDefault="005F69A5">
      <w:r>
        <w:t xml:space="preserve">
          A template and definition for a family occurrences (i.e. actions, events) that results in a situation. A plan may be natural or caused by the activities of actors, in which case it is a plan.
          <w:br/>
          <w:br/>
          Relations of occurrences and situations are utilized by process definitions.
        </w:t>
      </w:r>
    </w:p>
    <w:p w:rsidR="00D718D6" w:rsidRDefault="005F69A5">
      <w:pPr>
        <w:pStyle w:val="Heading3"/>
      </w:pPr>
      <w:r>
        <w:t xml:space="preserve">Direct Supertypes</w:t>
      </w:r>
    </w:p>
    <w:p w:rsidP="00EC7479" w:rsidR="00D718D6" w:rsidRDefault="005F69A5">
      <w:pPr>
        <w:ind w:left="360"/>
      </w:pPr>
      <w:hyperlink w:anchor="_c05d8ea54231ef8385ae369a8cb18a7f" w:history="1">
        <w:r>
          <w:rStyle w:val="Hyperlink"/>
          <w:rPr>
            <w:rStyle w:val="Hyperlink"/>
          </w:rPr>
          <w:t xml:space="preserve">Occurrence</w:t>
        </w:r>
      </w:hyperlink>
      <w:r>
        <w:t xml:space="preserve">, </w:t>
      </w:r>
      <w:hyperlink w:anchor="_6db5f6447173086a1a7d18af4f144b69" w:history="1">
        <w:r>
          <w:rStyle w:val="Hyperlink"/>
          <w:rPr>
            <w:rStyle w:val="Hyperlink"/>
          </w:rPr>
          <w:t xml:space="preserve">Template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Library::Process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c05d8ea54231ef8385ae369a8cb18a7f" w:history="1">
        <w:r w:rsidR="007E3012">
          <w:rStyle w:val="Hyperlink"/>
          <w:rPr>
            <w:rStyle w:val="Hyperlink"/>
          </w:rPr>
          <w:t xml:space="preserve">Occurrence</w:t>
        </w:r>
      </w:hyperlink>
      <w:r>
        <w:t xml:space="preserve">, </w:t>
      </w:r>
      <w:r w:rsidR="007E3012" w:rsidRPr="007E3012">
        <w:rPr>
          <w:rStyle w:val="Hyperlink"/>
        </w:rPr>
        <w:t xml:space="preserve"> </w:t>
      </w:r>
      <w:hyperlink w:anchor="_6db5f6447173086a1a7d18af4f144b69" w:history="1">
        <w:r w:rsidR="007E3012">
          <w:rStyle w:val="Hyperlink"/>
          <w:rPr>
            <w:rStyle w:val="Hyperlink"/>
          </w:rPr>
          <w:t xml:space="preserve">Template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70" name="Picture -139049095.jpg" descr="-139049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39049095.jpg"/>
                    <pic:cNvPicPr/>
                  </pic:nvPicPr>
                  <pic:blipFill>
                    <a:blip r:embed="mr_docxImage8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requires</w:t>
      </w:r>
      <w:r w:rsidR="00A92CA5">
        <w:t xml:space="preserve">:</w:t>
      </w:r>
      <w:hyperlink w:anchor="_d442d75c9ac335e7a2aadbc96919fc2d" w:history="1">
        <w:r>
          <w:rStyle w:val="Hyperlink"/>
          <w:rPr>
            <w:rStyle w:val="Hyperlink"/>
          </w:rPr>
          <w:t xml:space="preserve">Resource</w:t>
        </w:r>
      </w:hyperlink>
      <w:r>
        <w:t xml:space="preserve"> </w:t>
      </w:r>
      <w:r w:rsidR="00601C69">
        <w:t xml:space="preserve">  </w:t>
      </w:r>
      <w:r w:rsidR="00F546FD" w:rsidRPr="00833C5F">
        <w:rPr>
          <w:i/>
        </w:rPr>
        <w:t xml:space="preserve">Subsets</w:t>
      </w:r>
      <w:r w:rsidR="00F546FD">
        <w:t xml:space="preserve">: </w:t>
      </w:r>
      <w:r w:rsidR="00F546FD">
        <w:t xml:space="preserve">uses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resource required for a process to take place.</w:t>
      </w:r>
    </w:p>
    <w:p w:rsidP="00F546FD" w:rsidR="00F546FD" w:rsidRDefault="005F69A5">
      <w:pPr>
        <w:ind w:hanging="245" w:left="605"/>
      </w:pPr>
      <w:r>
        <w:rPr>
          <w:noProof/>
        </w:rPr>
        <w:drawing>
          <wp:inline distT="0" distB="0" distL="0" distR="0">
            <wp:extent cx="152400" cy="152400"/>
            <wp:effectExtent l="0" t="0" r="0" b="0"/>
            <wp:docPr id="172" name="Picture 333654349.jpg" descr="333654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333654349.jpg"/>
                    <pic:cNvPicPr/>
                  </pic:nvPicPr>
                  <pic:blipFill>
                    <a:blip r:embed="mr_docxImage8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triggered by</w:t>
      </w:r>
      <w:r w:rsidR="00A92CA5">
        <w:t xml:space="preserve">:</w:t>
      </w:r>
      <w:hyperlink w:anchor="_63104765cd42c5f76cf72fdc4ed90397" w:history="1">
        <w:r>
          <w:rStyle w:val="Hyperlink"/>
          <w:rPr>
            <w:rStyle w:val="Hyperlink"/>
          </w:rPr>
          <w:t xml:space="preserve">Situation</w:t>
        </w:r>
      </w:hyperlink>
      <w:r>
        <w:t xml:space="preserve"> </w:t>
      </w:r>
      <w:r w:rsidR="00601C69">
        <w:t xml:space="preserve">  </w:t>
      </w:r>
      <w:r w:rsidR="00F546FD" w:rsidRPr="00833C5F">
        <w:rPr>
          <w:i/>
        </w:rPr>
        <w:t xml:space="preserve">Subsets</w:t>
      </w:r>
      <w:r w:rsidR="00F546FD">
        <w:t xml:space="preserve">: </w:t>
      </w:r>
      <w:r w:rsidR="00F546FD">
        <w:t xml:space="preserve">when</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situation that triggers a course of action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f85923f748ecc6b222c0eb85c28ef892" w:name="_f85923f748ecc6b222c0eb85c28ef892"/>
      <w:r>
        <w:t xml:space="preserve">Class Scenario</w:t>
      </w:r>
      <w:bookmarkEnd w:id="_f85923f748ecc6b222c0eb85c28ef892"/>
    </w:p>
    <w:p w:rsidR="00D718D6" w:rsidRDefault="005F69A5">
      <w:r>
        <w:t xml:space="preserve">A template for a set of occurrences (may be but are not always activities) and resource that formally or informally define how things may happen.</w:t>
      </w:r>
    </w:p>
    <w:p w:rsidR="00D718D6" w:rsidRDefault="005F69A5">
      <w:pPr>
        <w:pStyle w:val="Heading3"/>
      </w:pPr>
      <w:r>
        <w:t xml:space="preserve">Direct Supertypes</w:t>
      </w:r>
    </w:p>
    <w:p w:rsidP="00EC7479" w:rsidR="00D718D6" w:rsidRDefault="005F69A5">
      <w:pPr>
        <w:ind w:left="360"/>
      </w:pPr>
      <w:hyperlink w:anchor="_83d65b9404a78ed941a332943863e039" w:history="1">
        <w:r>
          <w:rStyle w:val="Hyperlink"/>
          <w:rPr>
            <w:rStyle w:val="Hyperlink"/>
          </w:rPr>
          <w:t xml:space="preserve">Process</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Library::Process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3d65b9404a78ed941a332943863e039" w:history="1">
        <w:r w:rsidR="007E3012">
          <w:rStyle w:val="Hyperlink"/>
          <w:rPr>
            <w:rStyle w:val="Hyperlink"/>
          </w:rPr>
          <w:t xml:space="preserve">Process</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174" name="Picture -188064948.jpg" descr="-188064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88064948.jpg"/>
                    <pic:cNvPicPr/>
                  </pic:nvPicPr>
                  <pic:blipFill>
                    <a:blip r:embed="mr_docxImage88" cstate="print"/>
                    <a:stretch>
                      <a:fillRect/>
                    </a:stretch>
                  </pic:blipFill>
                  <pic:spPr>
                    <a:xfrm rot="0">
                      <a:off x="0" y="0"/>
                      <a:ext cx="152400" cy="152400"/>
                    </a:xfrm>
                    <a:prstGeom prst="rect">
                      <a:avLst/>
                    </a:prstGeom>
                  </pic:spPr>
                </pic:pic>
              </a:graphicData>
            </a:graphic>
          </wp:inline>
        </w:drawing>
      </w:r>
      <w:r>
        <w:t xml:space="preserve"> </w:t>
      </w:r>
      <w:r>
        <w:t xml:space="preserve">likelihood</w:t>
      </w:r>
      <w:r>
        <w:t xml:space="preserve"> : </w:t>
      </w:r>
      <w:hyperlink w:anchor="_c4bee9dc62c41effa96910b60385b774" w:history="1">
        <w:r>
          <w:rStyle w:val="Hyperlink"/>
          <w:rPr>
            <w:rStyle w:val="Hyperlink"/>
          </w:rPr>
          <w:t xml:space="preserve">Probability Metric</w:t>
        </w:r>
      </w:hyperlink>
    </w:p>
    <w:p w:rsidR="00D718D6" w:rsidRDefault="005F69A5">
      <w:pPr>
        <w:ind w:firstLine="360" w:left="677"/>
      </w:pPr>
      <w:r>
        <w:t xml:space="preserve">Possibility that the containing element represents reality.</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76" name="Picture 312529784.jpg" descr="312529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312529784.jpg"/>
                    <pic:cNvPicPr/>
                  </pic:nvPicPr>
                  <pic:blipFill>
                    <a:blip r:embed="mr_docxImage8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results in</w:t>
      </w:r>
      <w:r w:rsidR="00A92CA5">
        <w:t xml:space="preserve">:</w:t>
      </w:r>
      <w:hyperlink w:anchor="_4bdee0568b2f36e553f586b458dace32" w:history="1">
        <w:r>
          <w:rStyle w:val="Hyperlink"/>
          <w:rPr>
            <w:rStyle w:val="Hyperlink"/>
          </w:rPr>
          <w:t xml:space="preserve">Danger</w:t>
        </w:r>
      </w:hyperlink>
      <w:r>
        <w:t xml:space="preserve"> </w:t>
      </w:r>
      <w:r w:rsidR="00601C69">
        <w:t xml:space="preserve">  </w:t>
      </w:r>
      <w:r w:rsidR="00F546FD" w:rsidRPr="00833C5F">
        <w:rPr>
          <w:i/>
        </w:rPr>
        <w:t xml:space="preserve">Redefines</w:t>
      </w:r>
      <w:r w:rsidR="00F546FD">
        <w:t xml:space="preserve">: </w:t>
      </w:r>
      <w:r w:rsidR="00F546FD">
        <w:t xml:space="preserve">matches</w:t>
      </w:r>
      <w:r w:rsidR="00F546FD">
        <w:t xml:space="preserve">:</w:t>
      </w:r>
      <w:hyperlink w:anchor="_6db5f6447173086a1a7d18af4f144b69" w:history="1">
        <w:r w:rsidR="00F546FD">
          <w:rStyle w:val="Hyperlink"/>
          <w:rPr>
            <w:rStyle w:val="Hyperlink"/>
          </w:rPr>
          <w:t xml:space="preserve">Template</w:t>
        </w:r>
      </w:hyperlink>
      <w:r w:rsidR="00F546FD">
        <w:rPr>
          <w:rStyle w:val="Hyperlink"/>
        </w:rPr>
        <w:t xml:space="preserve">   </w:t>
      </w:r>
      <w:r w:rsidR="00F546FD">
        <w:t xml:space="preserve"> </w:t>
      </w:r>
    </w:p>
    <w:p w:rsidP="00A60DB1" w:rsidR="00A60DB1" w:rsidRDefault="00A60DB1">
      <w:pPr>
        <w:ind w:firstLine="360" w:left="720"/>
      </w:pPr>
      <w:r>
        <w:t xml:space="preserve">Danger that is a result of a scenario playing out.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3d65b9404a78ed941a332943863e039" w:history="1">
        <w:r>
          <w:rStyle w:val="Hyperlink"/>
          <w:t xml:space="preserve">Process</w:t>
        </w:r>
      </w:hyperlink>
      <w:r>
        <w:t xml:space="preserve">: </w:t>
      </w:r>
    </w:p>
    <w:p w:rsidP="00E05413" w:rsidR="00697D8F" w:rsidRDefault="00697D8F">
      <w:pPr>
        <w:ind w:firstLine="720"/>
      </w:pPr>
      <w:r>
        <w:t xml:space="preserve">‘</w:t>
      </w:r>
      <w:r>
        <w:t xml:space="preserve">requires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triggered by</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R="00D718D6" w:rsidRDefault="00D718D6"/>
    <w:p w:rsidR="00D718D6" w:rsidRDefault="005F69A5">
      <w:pPr>
        <w:pStyle w:val="Heading1"/>
      </w:pPr>
      <w:r>
        <w:lastRenderedPageBreak/>
        <w:t xml:space="preserve">Conceptual Modeling and Mapping Library::Core Concept Library::Quantities and Units</w:t>
      </w:r>
    </w:p>
    <w:p>
      <w:r>
        <w:t xml:space="preserve">Qualities of things are represented with respect to what that thing means, not how it is represented. This introduces multiple "quantity kinds" which derive from </w:t>
      </w:r>
      <w:r>
        <w:rPr>
          <w:i/>
          <w:iCs/>
        </w:rPr>
        <w:t xml:space="preserve">Value</w:t>
      </w:r>
      <w:r>
        <w:t xml:space="preserve"> and </w:t>
      </w:r>
      <w:r>
        <w:rPr>
          <w:i/>
          <w:iCs/>
        </w:rPr>
        <w:t xml:space="preserve">Quantity</w:t>
      </w:r>
      <w:r>
        <w:t xml:space="preserve">. Quantiles are stereotyped as "Quantity Kind".</w:t>
      </w:r>
    </w:p>
    <w:p>
      <w:r>
        <w:t xml:space="preserve">A full system of units based on international standards will be defined as quantity kinds, but only those needed for threat-risk are defined here.</w:t>
      </w:r>
    </w:p>
    <w:p>
      <w:r>
        <w:t xml:space="preserve">The representation of a value or quantity will typically use the "primitive types" that are fond in I.T. system such as "Integer", "Real" and "String".</w:t>
      </w:r>
    </w:p>
    <w:p w:rsidR="00D718D6" w:rsidRDefault="00306ED9">
      <w:pPr>
        <w:pStyle w:val="Heading2"/>
      </w:pPr>
      <w:r>
        <w:t xml:space="preserve">Diagram</w:t>
      </w:r>
      <w:r w:rsidR="00AB6B0D">
        <w:t xml:space="preserve">:</w:t>
      </w:r>
      <w:r>
        <w:t xml:space="preserve"> </w:t>
      </w:r>
      <w:r w:rsidR="005F69A5">
        <w:t xml:space="preserve">Quantities and units</w:t>
      </w:r>
    </w:p>
    <w:p w:rsidR="00D718D6" w:rsidRDefault="005F69A5">
      <w:pPr>
        <w:jc w:val="center"/>
        <w:rPr>
          <w:rFonts w:cs="Arial"/>
        </w:rPr>
      </w:pPr>
      <w:r>
        <w:rPr>
          <w:noProof/>
        </w:rPr>
        <w:drawing>
          <wp:inline distT="0" distB="0" distL="0" distR="0">
            <wp:extent cx="5732145" cy="4122969"/>
            <wp:effectExtent l="0" t="0" r="0" b="0"/>
            <wp:docPr id="178" name="Picture -130124927.jpg" descr="-130124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30124927.jpg"/>
                    <pic:cNvPicPr/>
                  </pic:nvPicPr>
                  <pic:blipFill>
                    <a:blip r:embed="mr_docxImage90" cstate="print"/>
                    <a:stretch>
                      <a:fillRect/>
                    </a:stretch>
                  </pic:blipFill>
                  <pic:spPr>
                    <a:xfrm rot="0">
                      <a:off x="0" y="0"/>
                      <a:ext cx="5732145" cy="4122969"/>
                    </a:xfrm>
                    <a:prstGeom prst="rect">
                      <a:avLst/>
                    </a:prstGeom>
                  </pic:spPr>
                </pic:pic>
              </a:graphicData>
            </a:graphic>
          </wp:inline>
        </w:drawing>
      </w:r>
    </w:p>
    <w:p w:rsidR="00D718D6" w:rsidRDefault="005F69A5">
      <w:pPr>
        <w:pStyle w:val="Figure"/>
      </w:pPr>
      <w:r>
        <w:t xml:space="preserve">Quantities and units</w:t>
      </w:r>
    </w:p>
    <w:p w:rsidR="00D718D6" w:rsidRDefault="00D718D6"/>
    <w:p w:rsidR="00D718D6" w:rsidRDefault="005F69A5">
      <w:pPr>
        <w:pStyle w:val="Heading2"/>
      </w:pPr>
      <w:bookmarkStart w:id="_dc91d557c5f8d1545ccae8040a890568" w:name="_dc91d557c5f8d1545ccae8040a890568"/>
      <w:r>
        <w:t xml:space="preserve">Class Benefit Metric</w:t>
      </w:r>
      <w:bookmarkEnd w:id="_dc91d557c5f8d1545ccae8040a890568"/>
    </w:p>
    <w:p w:rsidR="00D718D6" w:rsidRDefault="005F69A5">
      <w:r>
        <w:t xml:space="preserve">Any way to quantify benefit or harm.</w:t>
      </w:r>
    </w:p>
    <w:p w:rsidR="00D718D6" w:rsidRDefault="005F69A5">
      <w:pPr>
        <w:pStyle w:val="Heading3"/>
      </w:pPr>
      <w:r>
        <w:t xml:space="preserve">Direct Supertypes</w:t>
      </w:r>
    </w:p>
    <w:p w:rsidP="00EC7479" w:rsidR="00D718D6" w:rsidRDefault="005F69A5">
      <w:pPr>
        <w:ind w:left="360"/>
      </w:pPr>
      <w:hyperlink w:anchor="_23c4326044009f885190c5ab985800db" w:history="1">
        <w:r>
          <w:rStyle w:val="Hyperlink"/>
          <w:rPr>
            <w:rStyle w:val="Hyperlink"/>
          </w:rPr>
          <w:t xml:space="preserve">Metric</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Library::Quantities and Units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23c4326044009f885190c5ab985800db" w:history="1">
        <w:r w:rsidR="007E3012">
          <w:rStyle w:val="Hyperlink"/>
          <w:rPr>
            <w:rStyle w:val="Hyperlink"/>
          </w:rPr>
          <w:t xml:space="preserve">Metric</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942b77360f32c71454a54816b872e65" w:history="1">
        <w:r>
          <w:rStyle w:val="Hyperlink"/>
          <w:t xml:space="preserve">Quantity</w:t>
        </w:r>
      </w:hyperlink>
      <w:r>
        <w:t xml:space="preserve">: </w:t>
      </w:r>
    </w:p>
    <w:p w:rsidP="00E05413" w:rsidR="00697D8F" w:rsidRDefault="00697D8F">
      <w:pPr>
        <w:ind w:firstLine="720"/>
      </w:pPr>
      <w:r>
        <w:t xml:space="preserve">‘</w:t>
      </w:r>
      <w:r>
        <w:t xml:space="preserve">value</w:t>
      </w:r>
      <w:r>
        <w:t xml:space="preserve">’:</w:t>
      </w:r>
      <w:hyperlink w:anchor="_48814cc3e8d2da8196ffca728bd5297b" w:history="1">
        <w:r>
          <w:rStyle w:val="Hyperlink"/>
          <w:t xml:space="preserve">Number</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515aa0b3c8b3af1351822986548c803a" w:name="_515aa0b3c8b3af1351822986548c803a"/>
      <w:r>
        <w:t xml:space="preserve">Class Confidence Metric</w:t>
      </w:r>
      <w:bookmarkEnd w:id="_515aa0b3c8b3af1351822986548c803a"/>
    </w:p>
    <w:p w:rsidR="00D718D6" w:rsidRDefault="005F69A5">
      <w:r>
        <w:t xml:space="preserve">Any metric of confidence.</w:t>
      </w:r>
    </w:p>
    <w:p w:rsidR="00D718D6" w:rsidRDefault="005F69A5">
      <w:pPr>
        <w:pStyle w:val="Heading3"/>
      </w:pPr>
      <w:r>
        <w:t xml:space="preserve">Direct Supertypes</w:t>
      </w:r>
    </w:p>
    <w:p w:rsidP="00EC7479" w:rsidR="00D718D6" w:rsidRDefault="005F69A5">
      <w:pPr>
        <w:ind w:left="360"/>
      </w:pPr>
      <w:hyperlink w:anchor="_23c4326044009f885190c5ab985800db" w:history="1">
        <w:r>
          <w:rStyle w:val="Hyperlink"/>
          <w:rPr>
            <w:rStyle w:val="Hyperlink"/>
          </w:rPr>
          <w:t xml:space="preserve">Metric</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Library::Quantities and Units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23c4326044009f885190c5ab985800db" w:history="1">
        <w:r w:rsidR="007E3012">
          <w:rStyle w:val="Hyperlink"/>
          <w:rPr>
            <w:rStyle w:val="Hyperlink"/>
          </w:rPr>
          <w:t xml:space="preserve">Metric</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942b77360f32c71454a54816b872e65" w:history="1">
        <w:r>
          <w:rStyle w:val="Hyperlink"/>
          <w:t xml:space="preserve">Quantity</w:t>
        </w:r>
      </w:hyperlink>
      <w:r>
        <w:t xml:space="preserve">: </w:t>
      </w:r>
    </w:p>
    <w:p w:rsidP="00E05413" w:rsidR="00697D8F" w:rsidRDefault="00697D8F">
      <w:pPr>
        <w:ind w:firstLine="720"/>
      </w:pPr>
      <w:r>
        <w:t xml:space="preserve">‘</w:t>
      </w:r>
      <w:r>
        <w:t xml:space="preserve">value</w:t>
      </w:r>
      <w:r>
        <w:t xml:space="preserve">’:</w:t>
      </w:r>
      <w:hyperlink w:anchor="_48814cc3e8d2da8196ffca728bd5297b" w:history="1">
        <w:r>
          <w:rStyle w:val="Hyperlink"/>
          <w:t xml:space="preserve">Number</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a4c3c56cf5cef2847069d5e681588819" w:name="_a4c3c56cf5cef2847069d5e681588819"/>
      <w:r>
        <w:t xml:space="preserve">Class Count</w:t>
      </w:r>
      <w:bookmarkEnd w:id="_a4c3c56cf5cef2847069d5e681588819"/>
    </w:p>
    <w:p w:rsidR="00D718D6" w:rsidRDefault="005F69A5">
      <w:r>
        <w:t xml:space="preserve">The number of something, e.g. 5 fish.</w:t>
      </w:r>
    </w:p>
    <w:p w:rsidR="00D718D6" w:rsidRDefault="005F69A5">
      <w:pPr>
        <w:pStyle w:val="Heading3"/>
      </w:pPr>
      <w:r>
        <w:t xml:space="preserve">Direct Supertypes</w:t>
      </w:r>
    </w:p>
    <w:p w:rsidP="00EC7479" w:rsidR="00D718D6" w:rsidRDefault="005F69A5">
      <w:pPr>
        <w:ind w:left="360"/>
      </w:pPr>
      <w:hyperlink w:anchor="_8942b77360f32c71454a54816b872e65" w:history="1">
        <w:r>
          <w:rStyle w:val="Hyperlink"/>
          <w:rPr>
            <w:rStyle w:val="Hyperlink"/>
          </w:rPr>
          <w:t xml:space="preserve">Quantity</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Library::Quantities and Units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942b77360f32c71454a54816b872e65" w:history="1">
        <w:r w:rsidR="007E3012">
          <w:rStyle w:val="Hyperlink"/>
          <w:rPr>
            <w:rStyle w:val="Hyperlink"/>
          </w:rPr>
          <w:t xml:space="preserve">Quantity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942b77360f32c71454a54816b872e65" w:history="1">
        <w:r>
          <w:rStyle w:val="Hyperlink"/>
          <w:t xml:space="preserve">Quantity</w:t>
        </w:r>
      </w:hyperlink>
      <w:r>
        <w:t xml:space="preserve">: </w:t>
      </w:r>
    </w:p>
    <w:p w:rsidP="00E05413" w:rsidR="00697D8F" w:rsidRDefault="00697D8F">
      <w:pPr>
        <w:ind w:firstLine="720"/>
      </w:pPr>
      <w:r>
        <w:t xml:space="preserve">‘</w:t>
      </w:r>
      <w:r>
        <w:t xml:space="preserve">value</w:t>
      </w:r>
      <w:r>
        <w:t xml:space="preserve">’:</w:t>
      </w:r>
      <w:hyperlink w:anchor="_48814cc3e8d2da8196ffca728bd5297b" w:history="1">
        <w:r>
          <w:rStyle w:val="Hyperlink"/>
          <w:t xml:space="preserve">Number</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a221b52aef49269d4431e5f200135da7" w:name="_a221b52aef49269d4431e5f200135da7"/>
      <w:r>
        <w:t xml:space="preserve">Class Currency Benefit Metric</w:t>
      </w:r>
      <w:bookmarkEnd w:id="_a221b52aef49269d4431e5f200135da7"/>
    </w:p>
    <w:p w:rsidR="00D718D6" w:rsidRDefault="005F69A5">
      <w:r>
        <w:t xml:space="preserve">A metric for benefit or harm expressed in terms of a currency, such as dollars or yen.</w:t>
      </w:r>
    </w:p>
    <w:p w:rsidR="00D718D6" w:rsidRDefault="005F69A5">
      <w:pPr>
        <w:pStyle w:val="Code"/>
      </w:pPr>
      <w:r w:rsidRPr="00043180">
        <w:rPr>
          <w:b/>
          <w:sz w:val="24"/>
          <w:szCs w:val="24"/>
        </w:rPr>
        <w:t xml:space="preserve">package</w:t>
      </w:r>
      <w:r>
        <w:t xml:space="preserve"> </w:t>
      </w:r>
      <w:r>
        <w:t xml:space="preserve">Conceptual Modeling and Mapping Library::Core Concept Library::Quantities and Units</w:t>
      </w:r>
    </w:p>
    <w:p w:rsidR="00D718D6" w:rsidRDefault="00D718D6"/>
    <w:p w:rsidR="00D718D6" w:rsidRDefault="005F69A5">
      <w:pPr>
        <w:pStyle w:val="Heading2"/>
      </w:pPr>
      <w:bookmarkStart w:id="_23c4326044009f885190c5ab985800db" w:name="_23c4326044009f885190c5ab985800db"/>
      <w:r>
        <w:t xml:space="preserve">Class Metric</w:t>
      </w:r>
      <w:bookmarkEnd w:id="_23c4326044009f885190c5ab985800db"/>
    </w:p>
    <w:p w:rsidR="00D718D6" w:rsidRDefault="005F69A5">
      <w:r>
        <w:t xml:space="preserve">
          A standard for measuring or evaluating something, especially one that uses figures or statistics: [Dictionary.com]
          <w:br/>
          Typical representations of a metric may be a fraction from zero to 1 or a rating such as "high, medium, low".
        </w:t>
      </w:r>
    </w:p>
    <w:p w:rsidR="00D718D6" w:rsidRDefault="005F69A5">
      <w:pPr>
        <w:pStyle w:val="Heading3"/>
      </w:pPr>
      <w:r>
        <w:t xml:space="preserve">Direct Supertypes</w:t>
      </w:r>
    </w:p>
    <w:p w:rsidP="00EC7479" w:rsidR="00D718D6" w:rsidRDefault="005F69A5">
      <w:pPr>
        <w:ind w:left="360"/>
      </w:pPr>
      <w:hyperlink w:anchor="_8942b77360f32c71454a54816b872e65" w:history="1">
        <w:r>
          <w:rStyle w:val="Hyperlink"/>
          <w:rPr>
            <w:rStyle w:val="Hyperlink"/>
          </w:rPr>
          <w:t xml:space="preserve">Quantity</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Library::Quantities and Units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942b77360f32c71454a54816b872e65" w:history="1">
        <w:r w:rsidR="007E3012">
          <w:rStyle w:val="Hyperlink"/>
          <w:rPr>
            <w:rStyle w:val="Hyperlink"/>
          </w:rPr>
          <w:t xml:space="preserve">Quantity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942b77360f32c71454a54816b872e65" w:history="1">
        <w:r>
          <w:rStyle w:val="Hyperlink"/>
          <w:t xml:space="preserve">Quantity</w:t>
        </w:r>
      </w:hyperlink>
      <w:r>
        <w:t xml:space="preserve">: </w:t>
      </w:r>
    </w:p>
    <w:p w:rsidP="00E05413" w:rsidR="00697D8F" w:rsidRDefault="00697D8F">
      <w:pPr>
        <w:ind w:firstLine="720"/>
      </w:pPr>
      <w:r>
        <w:t xml:space="preserve">‘</w:t>
      </w:r>
      <w:r>
        <w:t xml:space="preserve">value</w:t>
      </w:r>
      <w:r>
        <w:t xml:space="preserve">’:</w:t>
      </w:r>
      <w:hyperlink w:anchor="_48814cc3e8d2da8196ffca728bd5297b" w:history="1">
        <w:r>
          <w:rStyle w:val="Hyperlink"/>
          <w:t xml:space="preserve">Number</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c4bee9dc62c41effa96910b60385b774" w:name="_c4bee9dc62c41effa96910b60385b774"/>
      <w:r>
        <w:t xml:space="preserve">Class Probability Metric</w:t>
      </w:r>
      <w:bookmarkEnd w:id="_c4bee9dc62c41effa96910b60385b774"/>
    </w:p>
    <w:p w:rsidR="00D718D6" w:rsidRDefault="005F69A5">
      <w:r>
        <w:t xml:space="preserve">A metric that represents the possibility that something uncertain will happen.</w:t>
      </w:r>
    </w:p>
    <w:p w:rsidR="00D718D6" w:rsidRDefault="005F69A5">
      <w:pPr>
        <w:pStyle w:val="Heading3"/>
      </w:pPr>
      <w:r>
        <w:t xml:space="preserve">Direct Supertypes</w:t>
      </w:r>
    </w:p>
    <w:p w:rsidP="00EC7479" w:rsidR="00D718D6" w:rsidRDefault="005F69A5">
      <w:pPr>
        <w:ind w:left="360"/>
      </w:pPr>
      <w:hyperlink w:anchor="_23c4326044009f885190c5ab985800db" w:history="1">
        <w:r>
          <w:rStyle w:val="Hyperlink"/>
          <w:rPr>
            <w:rStyle w:val="Hyperlink"/>
          </w:rPr>
          <w:t xml:space="preserve">Metric</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Library::Quantities and Units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23c4326044009f885190c5ab985800db" w:history="1">
        <w:r w:rsidR="007E3012">
          <w:rStyle w:val="Hyperlink"/>
          <w:rPr>
            <w:rStyle w:val="Hyperlink"/>
          </w:rPr>
          <w:t xml:space="preserve">Metric</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942b77360f32c71454a54816b872e65" w:history="1">
        <w:r>
          <w:rStyle w:val="Hyperlink"/>
          <w:t xml:space="preserve">Quantity</w:t>
        </w:r>
      </w:hyperlink>
      <w:r>
        <w:t xml:space="preserve">: </w:t>
      </w:r>
    </w:p>
    <w:p w:rsidP="00E05413" w:rsidR="00697D8F" w:rsidRDefault="00697D8F">
      <w:pPr>
        <w:ind w:firstLine="720"/>
      </w:pPr>
      <w:r>
        <w:t xml:space="preserve">‘</w:t>
      </w:r>
      <w:r>
        <w:t xml:space="preserve">value</w:t>
      </w:r>
      <w:r>
        <w:t xml:space="preserve">’:</w:t>
      </w:r>
      <w:hyperlink w:anchor="_48814cc3e8d2da8196ffca728bd5297b" w:history="1">
        <w:r>
          <w:rStyle w:val="Hyperlink"/>
          <w:t xml:space="preserve">Number</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8942b77360f32c71454a54816b872e65" w:name="_8942b77360f32c71454a54816b872e65"/>
      <w:r>
        <w:t xml:space="preserve">Class Quantity</w:t>
      </w:r>
      <w:bookmarkEnd w:id="_8942b77360f32c71454a54816b872e65"/>
    </w:p>
    <w:p w:rsidR="00D718D6" w:rsidRDefault="005F69A5">
      <w:r>
        <w:t xml:space="preserve">A real scalar quantity, defined and adopted by convention, with which any other quantity of the same quantity kind can be compared to express the ratio of the two quantities as a number. e.g. Degrees Centigrade, Miles. [JCGM 200:2008-Measurement Unit]</w:t>
      </w:r>
    </w:p>
    <w:p w:rsidR="00D718D6" w:rsidRDefault="005F69A5">
      <w:pPr>
        <w:pStyle w:val="Heading3"/>
      </w:pPr>
      <w:r>
        <w:t xml:space="preserve">Direct Supertypes</w:t>
      </w:r>
    </w:p>
    <w:p w:rsidP="00EC7479" w:rsidR="00D718D6" w:rsidRDefault="005F69A5">
      <w:pPr>
        <w:ind w:left="360"/>
      </w:pPr>
      <w:hyperlink w:anchor="_a7a4f23921c2d4c035993a2e874887ff" w:history="1">
        <w:r>
          <w:rStyle w:val="Hyperlink"/>
          <w:rPr>
            <w:rStyle w:val="Hyperlink"/>
          </w:rPr>
          <w:t xml:space="preserve">Value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Library::Quantities and Units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7a4f23921c2d4c035993a2e874887ff" w:history="1">
        <w:r w:rsidR="007E3012">
          <w:rStyle w:val="Hyperlink"/>
          <w:rPr>
            <w:rStyle w:val="Hyperlink"/>
          </w:rPr>
          <w:t xml:space="preserve">Value</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180" name="Picture 1029417053.jpg" descr="102941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029417053.jpg"/>
                    <pic:cNvPicPr/>
                  </pic:nvPicPr>
                  <pic:blipFill>
                    <a:blip r:embed="mr_docxImage91" cstate="print"/>
                    <a:stretch>
                      <a:fillRect/>
                    </a:stretch>
                  </pic:blipFill>
                  <pic:spPr>
                    <a:xfrm rot="0">
                      <a:off x="0" y="0"/>
                      <a:ext cx="152400" cy="152400"/>
                    </a:xfrm>
                    <a:prstGeom prst="rect">
                      <a:avLst/>
                    </a:prstGeom>
                  </pic:spPr>
                </pic:pic>
              </a:graphicData>
            </a:graphic>
          </wp:inline>
        </w:drawing>
      </w:r>
      <w:r>
        <w:t xml:space="preserve"> </w:t>
      </w:r>
      <w:r>
        <w:t xml:space="preserve">value</w:t>
      </w:r>
      <w:r>
        <w:t xml:space="preserve"> : </w:t>
      </w:r>
      <w:hyperlink w:anchor="_48814cc3e8d2da8196ffca728bd5297b" w:history="1">
        <w:r>
          <w:rStyle w:val="Hyperlink"/>
          <w:rPr>
            <w:rStyle w:val="Hyperlink"/>
          </w:rPr>
          <w:t xml:space="preserve">Number</w:t>
        </w:r>
      </w:hyperlink>
    </w:p>
    <w:p w:rsidR="00D718D6" w:rsidRDefault="005F69A5">
      <w:pPr>
        <w:ind w:firstLine="360" w:left="677"/>
      </w:pPr>
      <w:r>
        <w:t xml:space="preserve">The numeric value of a quantity that is the multiple of the Unit.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404887ca511c022e037ede12e1a8f37a" w:name="_404887ca511c022e037ede12e1a8f37a"/>
      <w:r>
        <w:t xml:space="preserve">Class Time Point</w:t>
      </w:r>
      <w:bookmarkEnd w:id="_404887ca511c022e037ede12e1a8f37a"/>
    </w:p>
    <w:p w:rsidR="00D718D6" w:rsidRDefault="005F69A5">
      <w:r>
        <w:t xml:space="preserve">A particular point in time, recognizing that any such point is a duration at a finer level of granularity.</w:t>
      </w:r>
    </w:p>
    <w:p w:rsidR="00D718D6" w:rsidRDefault="005F69A5">
      <w:pPr>
        <w:pStyle w:val="Heading3"/>
      </w:pPr>
      <w:r>
        <w:t xml:space="preserve">Direct Supertypes</w:t>
      </w:r>
    </w:p>
    <w:p w:rsidP="00EC7479" w:rsidR="00D718D6" w:rsidRDefault="005F69A5">
      <w:pPr>
        <w:ind w:left="360"/>
      </w:pPr>
      <w:hyperlink w:anchor="_8942b77360f32c71454a54816b872e65" w:history="1">
        <w:r>
          <w:rStyle w:val="Hyperlink"/>
          <w:rPr>
            <w:rStyle w:val="Hyperlink"/>
          </w:rPr>
          <w:t xml:space="preserve">Quantity</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Library::Quantities and Units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942b77360f32c71454a54816b872e65" w:history="1">
        <w:r w:rsidR="007E3012">
          <w:rStyle w:val="Hyperlink"/>
          <w:rPr>
            <w:rStyle w:val="Hyperlink"/>
          </w:rPr>
          <w:t xml:space="preserve">Quantity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942b77360f32c71454a54816b872e65" w:history="1">
        <w:r>
          <w:rStyle w:val="Hyperlink"/>
          <w:t xml:space="preserve">Quantity</w:t>
        </w:r>
      </w:hyperlink>
      <w:r>
        <w:t xml:space="preserve">: </w:t>
      </w:r>
    </w:p>
    <w:p w:rsidP="00E05413" w:rsidR="00697D8F" w:rsidRDefault="00697D8F">
      <w:pPr>
        <w:ind w:firstLine="720"/>
      </w:pPr>
      <w:r>
        <w:t xml:space="preserve">‘</w:t>
      </w:r>
      <w:r>
        <w:t xml:space="preserve">value</w:t>
      </w:r>
      <w:r>
        <w:t xml:space="preserve">’:</w:t>
      </w:r>
      <w:hyperlink w:anchor="_48814cc3e8d2da8196ffca728bd5297b" w:history="1">
        <w:r>
          <w:rStyle w:val="Hyperlink"/>
          <w:t xml:space="preserve">Number</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a7a4f23921c2d4c035993a2e874887ff" w:name="_a7a4f23921c2d4c035993a2e874887ff"/>
      <w:r>
        <w:t xml:space="preserve">Class Value</w:t>
      </w:r>
      <w:bookmarkEnd w:id="_a7a4f23921c2d4c035993a2e874887ff"/>
    </w:p>
    <w:p w:rsidR="00D718D6" w:rsidRDefault="005F69A5">
      <w:r>
        <w:t xml:space="preserve">A value is an atomic piece of information without a specific lifetime or identity independent of the value. Values include numbers, strings and other atomic "primitive" data.</w:t>
      </w:r>
    </w:p>
    <w:p w:rsidR="00D718D6" w:rsidRDefault="005F69A5">
      <w:pPr>
        <w:pStyle w:val="Heading3"/>
      </w:pPr>
      <w:r>
        <w:t xml:space="preserve">Direct Supertypes</w:t>
      </w:r>
    </w:p>
    <w:p w:rsidP="00EC7479" w:rsidR="00D718D6" w:rsidRDefault="005F69A5">
      <w:pPr>
        <w:ind w:left="360"/>
      </w:pPr>
      <w:hyperlink w:anchor="_3a4ff69ced5d7f7c66bb882997dea37e" w:history="1">
        <w:r>
          <w:rStyle w:val="Hyperlink"/>
          <w:rPr>
            <w:rStyle w:val="Hyperlink"/>
          </w:rPr>
          <w:t xml:space="preserve">Anything</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Library::Quantities and Units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3a4ff69ced5d7f7c66bb882997dea37e" w:history="1">
        <w:r w:rsidR="007E3012">
          <w:rStyle w:val="Hyperlink"/>
          <w:rPr>
            <w:rStyle w:val="Hyperlink"/>
          </w:rPr>
          <w:t xml:space="preserve">Anything</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1"/>
      </w:pPr>
      <w:r>
        <w:lastRenderedPageBreak/>
        <w:t xml:space="preserve">Conceptual Modeling and Mapping Library::Core Concept Library::Rules</w:t>
      </w:r>
    </w:p>
    <w:p>
      <w:r>
        <w:t xml:space="preserve">Rules define conditional behavior that have some condition and some result. The result may be an action (An action rule) or simple to say what must be true (a constraint).</w:t>
      </w:r>
    </w:p>
    <w:p w:rsidR="00D718D6" w:rsidRDefault="00306ED9">
      <w:pPr>
        <w:pStyle w:val="Heading2"/>
      </w:pPr>
      <w:r>
        <w:t xml:space="preserve">Diagram</w:t>
      </w:r>
      <w:r w:rsidR="00AB6B0D">
        <w:t xml:space="preserve">:</w:t>
      </w:r>
      <w:r>
        <w:t xml:space="preserve"> </w:t>
      </w:r>
      <w:r w:rsidR="005F69A5">
        <w:t xml:space="preserve">Rules</w:t>
      </w:r>
    </w:p>
    <w:p w:rsidR="00D718D6" w:rsidRDefault="005F69A5">
      <w:pPr>
        <w:jc w:val="center"/>
        <w:rPr>
          <w:rFonts w:cs="Arial"/>
        </w:rPr>
      </w:pPr>
      <w:r>
        <w:rPr>
          <w:noProof/>
        </w:rPr>
        <w:drawing>
          <wp:inline distT="0" distB="0" distL="0" distR="0">
            <wp:extent cx="5732145" cy="4024514"/>
            <wp:effectExtent l="0" t="0" r="0" b="0"/>
            <wp:docPr id="182" name="Picture 1793036980.jpg" descr="1793036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793036980.jpg"/>
                    <pic:cNvPicPr/>
                  </pic:nvPicPr>
                  <pic:blipFill>
                    <a:blip r:embed="mr_docxImage92" cstate="print"/>
                    <a:stretch>
                      <a:fillRect/>
                    </a:stretch>
                  </pic:blipFill>
                  <pic:spPr>
                    <a:xfrm rot="0">
                      <a:off x="0" y="0"/>
                      <a:ext cx="5732145" cy="4024514"/>
                    </a:xfrm>
                    <a:prstGeom prst="rect">
                      <a:avLst/>
                    </a:prstGeom>
                  </pic:spPr>
                </pic:pic>
              </a:graphicData>
            </a:graphic>
          </wp:inline>
        </w:drawing>
      </w:r>
    </w:p>
    <w:p w:rsidR="00D718D6" w:rsidRDefault="005F69A5">
      <w:pPr>
        <w:pStyle w:val="Figure"/>
      </w:pPr>
      <w:r>
        <w:t xml:space="preserve">Rules</w:t>
      </w:r>
    </w:p>
    <w:p w:rsidR="00D718D6" w:rsidRDefault="00D718D6"/>
    <w:p w:rsidR="00D718D6" w:rsidRDefault="005F69A5">
      <w:pPr>
        <w:pStyle w:val="Heading2"/>
      </w:pPr>
      <w:bookmarkStart w:id="_881429e9d0977f9fb3f1fca8f979b002" w:name="_881429e9d0977f9fb3f1fca8f979b002"/>
      <w:r>
        <w:t xml:space="preserve">Association Class Action Rule</w:t>
      </w:r>
      <w:bookmarkEnd w:id="_881429e9d0977f9fb3f1fca8f979b002"/>
    </w:p>
    <w:p w:rsidR="00D718D6" w:rsidRDefault="005F69A5">
      <w:r>
        <w:t xml:space="preserve">A rule triggers a "do" effect when the "when" situation is matched under conditions(s) of the context - a proactive cause and effect.</w:t>
      </w:r>
    </w:p>
    <w:p w:rsidR="00D718D6" w:rsidRDefault="005F69A5">
      <w:pPr>
        <w:pStyle w:val="Heading3"/>
      </w:pPr>
      <w:r>
        <w:t xml:space="preserve">Direct Supertypes</w:t>
      </w:r>
    </w:p>
    <w:p w:rsidP="00EC7479" w:rsidR="00D718D6" w:rsidRDefault="005F69A5">
      <w:pPr>
        <w:ind w:left="360"/>
      </w:pPr>
      <w:hyperlink w:anchor="_c1db5cf0fabc6ad7126d55a1179d35c5" w:history="1">
        <w:r>
          <w:rStyle w:val="Hyperlink"/>
          <w:rPr>
            <w:rStyle w:val="Hyperlink"/>
          </w:rPr>
          <w:t xml:space="preserve">Cause and effect</w:t>
        </w:r>
      </w:hyperlink>
      <w:r>
        <w:t xml:space="preserve">, </w:t>
      </w:r>
      <w:hyperlink w:anchor="_654d7a3ef93d21256d8762eb130bfe8d" w:history="1">
        <w:r>
          <w:rStyle w:val="Hyperlink"/>
          <w:rPr>
            <w:rStyle w:val="Hyperlink"/>
          </w:rPr>
          <w:t xml:space="preserve">Rule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Library::Rules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c1db5cf0fabc6ad7126d55a1179d35c5" w:history="1">
        <w:r w:rsidR="007E3012">
          <w:rStyle w:val="Hyperlink"/>
          <w:rPr>
            <w:rStyle w:val="Hyperlink"/>
          </w:rPr>
          <w:t xml:space="preserve">Cause and effect</w:t>
        </w:r>
      </w:hyperlink>
      <w:r>
        <w:t xml:space="preserve">, </w:t>
      </w:r>
      <w:r w:rsidR="007E3012" w:rsidRPr="007E3012">
        <w:rPr>
          <w:rStyle w:val="Hyperlink"/>
        </w:rPr>
        <w:t xml:space="preserve"> </w:t>
      </w:r>
      <w:hyperlink w:anchor="_654d7a3ef93d21256d8762eb130bfe8d" w:history="1">
        <w:r w:rsidR="007E3012">
          <w:rStyle w:val="Hyperlink"/>
          <w:rPr>
            <w:rStyle w:val="Hyperlink"/>
          </w:rPr>
          <w:t xml:space="preserve">Rule</w:t>
        </w:r>
      </w:hyperlink>
    </w:p>
    <w:p w:rsidR="00D718D6" w:rsidRDefault="00D718D6">
      <w:pPr>
        <w:pStyle w:val="Code"/>
      </w:pP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184" name="Picture 1114599170.jpg" descr="1114599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114599170.jpg"/>
                    <pic:cNvPicPr/>
                  </pic:nvPicPr>
                  <pic:blipFill>
                    <a:blip r:embed="mr_docxImage93" cstate="print"/>
                    <a:stretch>
                      <a:fillRect/>
                    </a:stretch>
                  </pic:blipFill>
                  <pic:spPr>
                    <a:xfrm rot="0">
                      <a:off x="0" y="0"/>
                      <a:ext cx="152400" cy="152400"/>
                    </a:xfrm>
                    <a:prstGeom prst="rect">
                      <a:avLst/>
                    </a:prstGeom>
                  </pic:spPr>
                </pic:pic>
              </a:graphicData>
            </a:graphic>
          </wp:inline>
        </w:drawing>
      </w:r>
      <w:r>
        <w:t xml:space="preserve"> </w:t>
      </w:r>
      <w:r>
        <w:t xml:space="preserve">when</w:t>
      </w:r>
      <w:r>
        <w:t xml:space="preserve"> : </w:t>
      </w:r>
      <w:hyperlink w:anchor="_63104765cd42c5f76cf72fdc4ed90397" w:history="1">
        <w:r>
          <w:rStyle w:val="Hyperlink"/>
          <w:rPr>
            <w:rStyle w:val="Hyperlink"/>
          </w:rPr>
          <w:t xml:space="preserve">Situation</w:t>
        </w:r>
      </w:hyperlink>
      <w:r w:rsidR="00A36678">
        <w:t xml:space="preserve"> </w:t>
      </w:r>
      <w:r w:rsidR="00A36678">
        <w:t xml:space="preserve">  </w:t>
      </w:r>
      <w:r w:rsidR="00A36678" w:rsidRPr="00833C5F">
        <w:rPr>
          <w:i/>
        </w:rPr>
        <w:t xml:space="preserve">Redefines</w:t>
      </w:r>
      <w:r w:rsidR="00A36678">
        <w:t xml:space="preserve">: </w:t>
      </w:r>
      <w:r w:rsidR="00A36678">
        <w:t xml:space="preserve">matches</w:t>
      </w:r>
      <w:r w:rsidR="00A36678">
        <w:t xml:space="preserve">:</w:t>
      </w:r>
      <w:hyperlink w:anchor="_6db5f6447173086a1a7d18af4f144b69" w:history="1">
        <w:r w:rsidR="00A36678">
          <w:rStyle w:val="Hyperlink"/>
          <w:rPr>
            <w:rStyle w:val="Hyperlink"/>
          </w:rPr>
          <w:t xml:space="preserve">Template</w:t>
        </w:r>
      </w:hyperlink>
      <w:r w:rsidR="00A36678">
        <w:rPr>
          <w:rStyle w:val="Hyperlink"/>
        </w:rPr>
        <w:t xml:space="preserve">   </w:t>
      </w:r>
      <w:r w:rsidR="00A36678">
        <w:t xml:space="preserve"> </w:t>
      </w:r>
    </w:p>
    <w:p w:rsidP="006847AA" w:rsidR="006847AA" w:rsidRDefault="006847AA">
      <w:pPr>
        <w:ind w:firstLine="360" w:left="677"/>
      </w:pPr>
      <w:r>
        <w:t xml:space="preserve">When a situation occurs</w:t>
      </w:r>
    </w:p>
    <w:p w:rsidP="003F7C16" w:rsidR="003F7C16" w:rsidRDefault="003F7C16">
      <w:pPr>
        <w:ind w:firstLine="720"/>
      </w:pPr>
      <w:r>
        <w:rPr>
          <w:noProof/>
        </w:rPr>
        <w:drawing>
          <wp:inline distT="0" distB="0" distL="0" distR="0">
            <wp:extent cx="152400" cy="152400"/>
            <wp:effectExtent l="0" t="0" r="0" b="0"/>
            <wp:docPr id="186" name="Picture 1114599170.jpg" descr="1114599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114599170.jpg"/>
                    <pic:cNvPicPr/>
                  </pic:nvPicPr>
                  <pic:blipFill>
                    <a:blip r:embed="mr_docxImage94" cstate="print"/>
                    <a:stretch>
                      <a:fillRect/>
                    </a:stretch>
                  </pic:blipFill>
                  <pic:spPr>
                    <a:xfrm rot="0">
                      <a:off x="0" y="0"/>
                      <a:ext cx="152400" cy="152400"/>
                    </a:xfrm>
                    <a:prstGeom prst="rect">
                      <a:avLst/>
                    </a:prstGeom>
                  </pic:spPr>
                </pic:pic>
              </a:graphicData>
            </a:graphic>
          </wp:inline>
        </w:drawing>
      </w:r>
      <w:r>
        <w:t xml:space="preserve"> </w:t>
      </w:r>
      <w:r>
        <w:t xml:space="preserve">do</w:t>
      </w:r>
      <w:r>
        <w:t xml:space="preserve"> : </w:t>
      </w:r>
      <w:hyperlink w:anchor="_c05d8ea54231ef8385ae369a8cb18a7f" w:history="1">
        <w:r>
          <w:rStyle w:val="Hyperlink"/>
          <w:rPr>
            <w:rStyle w:val="Hyperlink"/>
          </w:rPr>
          <w:t xml:space="preserve">Occurrence</w:t>
        </w:r>
      </w:hyperlink>
      <w:r w:rsidR="00A36678">
        <w:t xml:space="preserve"> </w:t>
      </w:r>
      <w:r w:rsidR="00A36678">
        <w:t xml:space="preserve">  </w:t>
      </w:r>
      <w:r w:rsidR="00A36678" w:rsidRPr="00833C5F">
        <w:rPr>
          <w:i/>
        </w:rPr>
        <w:t xml:space="preserve">Redefines</w:t>
      </w:r>
      <w:r w:rsidR="00A36678">
        <w:t xml:space="preserve">: </w:t>
      </w:r>
      <w:r w:rsidR="00A36678">
        <w:t xml:space="preserve">matches</w:t>
      </w:r>
      <w:r w:rsidR="00A36678">
        <w:t xml:space="preserve">:</w:t>
      </w:r>
      <w:hyperlink w:anchor="_6db5f6447173086a1a7d18af4f144b69" w:history="1">
        <w:r w:rsidR="00A36678">
          <w:rStyle w:val="Hyperlink"/>
          <w:rPr>
            <w:rStyle w:val="Hyperlink"/>
          </w:rPr>
          <w:t xml:space="preserve">Template</w:t>
        </w:r>
      </w:hyperlink>
      <w:r w:rsidR="00A36678">
        <w:rPr>
          <w:rStyle w:val="Hyperlink"/>
        </w:rPr>
        <w:t xml:space="preserve">   </w:t>
      </w:r>
      <w:r w:rsidR="00A36678">
        <w:t xml:space="preserve"> </w:t>
      </w:r>
    </w:p>
    <w:p w:rsidP="006847AA" w:rsidR="006847AA" w:rsidRDefault="006847AA">
      <w:pPr>
        <w:ind w:firstLine="360" w:left="677"/>
      </w:pPr>
      <w:r>
        <w:t xml:space="preserve">What to do when a rule is fired.</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54d7a3ef93d21256d8762eb130bfe8d" w:history="1">
        <w:r>
          <w:rStyle w:val="Hyperlink"/>
          <w:t xml:space="preserve">Rule</w:t>
        </w:r>
      </w:hyperlink>
      <w:r>
        <w:t xml:space="preserve">: </w:t>
      </w:r>
    </w:p>
    <w:p w:rsidP="00E05413" w:rsidR="00697D8F" w:rsidRDefault="00697D8F">
      <w:pPr>
        <w:ind w:firstLine="720"/>
      </w:pPr>
      <w:r>
        <w:t xml:space="preserve">‘</w:t>
      </w:r>
      <w:r>
        <w:t xml:space="preserve">condition</w:t>
      </w:r>
      <w:r>
        <w:t xml:space="preserve">’:</w:t>
      </w:r>
      <w:hyperlink w:anchor="_414dd7d59107bf4287d1511685ca32ab" w:history="1">
        <w:r>
          <w:rStyle w:val="Hyperlink"/>
          <w:t xml:space="preserve">Expression</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5c821698f80268cfe2b788a81ac47059" w:name="_5c821698f80268cfe2b788a81ac47059"/>
      <w:r>
        <w:t xml:space="preserve">Class Constraint</w:t>
      </w:r>
      <w:bookmarkEnd w:id="_5c821698f80268cfe2b788a81ac47059"/>
    </w:p>
    <w:p w:rsidR="00D718D6" w:rsidRDefault="005F69A5">
      <w:r>
        <w:t xml:space="preserve">Anything which places limits on a situation.</w:t>
      </w:r>
    </w:p>
    <w:p w:rsidR="00D718D6" w:rsidRDefault="005F69A5">
      <w:pPr>
        <w:pStyle w:val="Heading3"/>
      </w:pPr>
      <w:r>
        <w:t xml:space="preserve">Direct Supertypes</w:t>
      </w:r>
    </w:p>
    <w:p w:rsidP="00EC7479" w:rsidR="00D718D6" w:rsidRDefault="005F69A5">
      <w:pPr>
        <w:ind w:left="360"/>
      </w:pPr>
      <w:hyperlink w:anchor="_654d7a3ef93d21256d8762eb130bfe8d" w:history="1">
        <w:r>
          <w:rStyle w:val="Hyperlink"/>
          <w:rPr>
            <w:rStyle w:val="Hyperlink"/>
          </w:rPr>
          <w:t xml:space="preserve">Rule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Library::Rules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54d7a3ef93d21256d8762eb130bfe8d" w:history="1">
        <w:r w:rsidR="007E3012">
          <w:rStyle w:val="Hyperlink"/>
          <w:rPr>
            <w:rStyle w:val="Hyperlink"/>
          </w:rPr>
          <w:t xml:space="preserve">Rule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54d7a3ef93d21256d8762eb130bfe8d" w:history="1">
        <w:r>
          <w:rStyle w:val="Hyperlink"/>
          <w:t xml:space="preserve">Rule</w:t>
        </w:r>
      </w:hyperlink>
      <w:r>
        <w:t xml:space="preserve">: </w:t>
      </w:r>
    </w:p>
    <w:p w:rsidP="00E05413" w:rsidR="00697D8F" w:rsidRDefault="00697D8F">
      <w:pPr>
        <w:ind w:firstLine="720"/>
      </w:pPr>
      <w:r>
        <w:t xml:space="preserve">‘</w:t>
      </w:r>
      <w:r>
        <w:t xml:space="preserve">condition</w:t>
      </w:r>
      <w:r>
        <w:t xml:space="preserve">’:</w:t>
      </w:r>
      <w:hyperlink w:anchor="_414dd7d59107bf4287d1511685ca32ab" w:history="1">
        <w:r>
          <w:rStyle w:val="Hyperlink"/>
          <w:t xml:space="preserve">Expression</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49507480947b617627fc40364deeea66" w:name="_49507480947b617627fc40364deeea66"/>
      <w:r>
        <w:t xml:space="preserve">Association Class Course Of Action Rule</w:t>
      </w:r>
      <w:bookmarkEnd w:id="_49507480947b617627fc40364deeea66"/>
    </w:p>
    <w:p w:rsidR="00D718D6" w:rsidRDefault="005F69A5">
      <w:r>
        <w:t xml:space="preserve">
          A rule to initiate a process as a course of action triggered by a situation.
          <w:br/>
          A course of action rule is an action that initiates a process. to be performed by some actor or actors.
        </w:t>
      </w:r>
    </w:p>
    <w:p w:rsidR="00D718D6" w:rsidRDefault="005F69A5">
      <w:pPr>
        <w:pStyle w:val="Heading3"/>
      </w:pPr>
      <w:r>
        <w:t xml:space="preserve">Direct Supertypes</w:t>
      </w:r>
    </w:p>
    <w:p w:rsidP="00EC7479" w:rsidR="00D718D6" w:rsidRDefault="005F69A5">
      <w:pPr>
        <w:ind w:left="360"/>
      </w:pPr>
      <w:hyperlink w:anchor="_881429e9d0977f9fb3f1fca8f979b002" w:history="1">
        <w:r>
          <w:rStyle w:val="Hyperlink"/>
          <w:rPr>
            <w:rStyle w:val="Hyperlink"/>
          </w:rPr>
          <w:t xml:space="preserve">Action Rule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Library::Rules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81429e9d0977f9fb3f1fca8f979b002" w:history="1">
        <w:r w:rsidR="007E3012">
          <w:rStyle w:val="Hyperlink"/>
          <w:rPr>
            <w:rStyle w:val="Hyperlink"/>
          </w:rPr>
          <w:t xml:space="preserve">Action Rule</w:t>
        </w:r>
      </w:hyperlink>
    </w:p>
    <w:p w:rsidR="00D718D6" w:rsidRDefault="00D718D6">
      <w:pPr>
        <w:pStyle w:val="Code"/>
      </w:pP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188" name="Picture 333654349.jpg" descr="333654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333654349.jpg"/>
                    <pic:cNvPicPr/>
                  </pic:nvPicPr>
                  <pic:blipFill>
                    <a:blip r:embed="mr_docxImage95" cstate="print"/>
                    <a:stretch>
                      <a:fillRect/>
                    </a:stretch>
                  </pic:blipFill>
                  <pic:spPr>
                    <a:xfrm rot="0">
                      <a:off x="0" y="0"/>
                      <a:ext cx="152400" cy="152400"/>
                    </a:xfrm>
                    <a:prstGeom prst="rect">
                      <a:avLst/>
                    </a:prstGeom>
                  </pic:spPr>
                </pic:pic>
              </a:graphicData>
            </a:graphic>
          </wp:inline>
        </w:drawing>
      </w:r>
      <w:r>
        <w:t xml:space="preserve"> </w:t>
      </w:r>
      <w:r>
        <w:t xml:space="preserve">course of action</w:t>
      </w:r>
      <w:r>
        <w:t xml:space="preserve"> : </w:t>
      </w:r>
      <w:hyperlink w:anchor="_83d65b9404a78ed941a332943863e039" w:history="1">
        <w:r>
          <w:rStyle w:val="Hyperlink"/>
          <w:rPr>
            <w:rStyle w:val="Hyperlink"/>
          </w:rPr>
          <w:t xml:space="preserve">Process</w:t>
        </w:r>
      </w:hyperlink>
      <w:r w:rsidR="00A36678">
        <w:t xml:space="preserve"> </w:t>
      </w:r>
      <w:r w:rsidR="00A36678">
        <w:t xml:space="preserve">  </w:t>
      </w:r>
      <w:r w:rsidR="00A36678" w:rsidRPr="00833C5F">
        <w:rPr>
          <w:i/>
        </w:rPr>
        <w:t xml:space="preserve">Redefines</w:t>
      </w:r>
      <w:r w:rsidR="00A36678">
        <w:t xml:space="preserve">: </w:t>
      </w:r>
      <w:r w:rsidR="00A36678">
        <w:t xml:space="preserve">matches</w:t>
      </w:r>
      <w:r w:rsidR="00A36678">
        <w:t xml:space="preserve">:</w:t>
      </w:r>
      <w:hyperlink w:anchor="_6db5f6447173086a1a7d18af4f144b69" w:history="1">
        <w:r w:rsidR="00A36678">
          <w:rStyle w:val="Hyperlink"/>
          <w:rPr>
            <w:rStyle w:val="Hyperlink"/>
          </w:rPr>
          <w:t xml:space="preserve">Template</w:t>
        </w:r>
      </w:hyperlink>
      <w:r w:rsidR="00A36678">
        <w:rPr>
          <w:rStyle w:val="Hyperlink"/>
        </w:rPr>
        <w:t xml:space="preserve">   </w:t>
      </w:r>
      <w:r w:rsidR="00A36678">
        <w:t xml:space="preserve"> </w:t>
      </w:r>
    </w:p>
    <w:p w:rsidP="006847AA" w:rsidR="006847AA" w:rsidRDefault="006847AA">
      <w:pPr>
        <w:ind w:firstLine="360" w:left="677"/>
      </w:pPr>
      <w:r>
        <w:t xml:space="preserve">The process initiated when triggered by a course of action rule.</w:t>
      </w:r>
    </w:p>
    <w:p w:rsidP="003F7C16" w:rsidR="003F7C16" w:rsidRDefault="003F7C16">
      <w:pPr>
        <w:ind w:firstLine="720"/>
      </w:pPr>
      <w:r>
        <w:rPr>
          <w:noProof/>
        </w:rPr>
        <w:drawing>
          <wp:inline distT="0" distB="0" distL="0" distR="0">
            <wp:extent cx="152400" cy="152400"/>
            <wp:effectExtent l="0" t="0" r="0" b="0"/>
            <wp:docPr id="190" name="Picture 333654349.jpg" descr="333654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333654349.jpg"/>
                    <pic:cNvPicPr/>
                  </pic:nvPicPr>
                  <pic:blipFill>
                    <a:blip r:embed="mr_docxImage96" cstate="print"/>
                    <a:stretch>
                      <a:fillRect/>
                    </a:stretch>
                  </pic:blipFill>
                  <pic:spPr>
                    <a:xfrm rot="0">
                      <a:off x="0" y="0"/>
                      <a:ext cx="152400" cy="152400"/>
                    </a:xfrm>
                    <a:prstGeom prst="rect">
                      <a:avLst/>
                    </a:prstGeom>
                  </pic:spPr>
                </pic:pic>
              </a:graphicData>
            </a:graphic>
          </wp:inline>
        </w:drawing>
      </w:r>
      <w:r>
        <w:t xml:space="preserve"> </w:t>
      </w:r>
      <w:r>
        <w:t xml:space="preserve">triggered by</w:t>
      </w:r>
      <w:r>
        <w:t xml:space="preserve"> : </w:t>
      </w:r>
      <w:hyperlink w:anchor="_63104765cd42c5f76cf72fdc4ed90397" w:history="1">
        <w:r>
          <w:rStyle w:val="Hyperlink"/>
          <w:rPr>
            <w:rStyle w:val="Hyperlink"/>
          </w:rPr>
          <w:t xml:space="preserve">Situation</w:t>
        </w:r>
      </w:hyperlink>
      <w:r w:rsidR="00A36678">
        <w:t xml:space="preserve"> </w:t>
      </w:r>
      <w:r w:rsidR="00A36678">
        <w:t xml:space="preserve">  </w:t>
      </w:r>
      <w:r w:rsidR="00A36678" w:rsidRPr="00833C5F">
        <w:rPr>
          <w:i/>
        </w:rPr>
        <w:t xml:space="preserve">Redefines</w:t>
      </w:r>
      <w:r w:rsidR="00A36678">
        <w:t xml:space="preserve">: </w:t>
      </w:r>
      <w:r w:rsidR="00A36678">
        <w:t xml:space="preserve">matches</w:t>
      </w:r>
      <w:r w:rsidR="00A36678">
        <w:t xml:space="preserve">:</w:t>
      </w:r>
      <w:hyperlink w:anchor="_6db5f6447173086a1a7d18af4f144b69" w:history="1">
        <w:r w:rsidR="00A36678">
          <w:rStyle w:val="Hyperlink"/>
          <w:rPr>
            <w:rStyle w:val="Hyperlink"/>
          </w:rPr>
          <w:t xml:space="preserve">Template</w:t>
        </w:r>
      </w:hyperlink>
      <w:r w:rsidR="00A36678">
        <w:rPr>
          <w:rStyle w:val="Hyperlink"/>
        </w:rPr>
        <w:t xml:space="preserve">   </w:t>
      </w:r>
      <w:r w:rsidR="00A36678">
        <w:t xml:space="preserve"> </w:t>
      </w:r>
    </w:p>
    <w:p w:rsidP="006847AA" w:rsidR="006847AA" w:rsidRDefault="006847AA">
      <w:pPr>
        <w:ind w:firstLine="360" w:left="677"/>
      </w:pPr>
      <w:r>
        <w:t xml:space="preserve">The situation that triggers a course of action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54d7a3ef93d21256d8762eb130bfe8d" w:history="1">
        <w:r>
          <w:rStyle w:val="Hyperlink"/>
          <w:t xml:space="preserve">Rule</w:t>
        </w:r>
      </w:hyperlink>
      <w:r>
        <w:t xml:space="preserve">: </w:t>
      </w:r>
    </w:p>
    <w:p w:rsidP="00E05413" w:rsidR="00697D8F" w:rsidRDefault="00697D8F">
      <w:pPr>
        <w:ind w:firstLine="720"/>
      </w:pPr>
      <w:r>
        <w:t xml:space="preserve">‘</w:t>
      </w:r>
      <w:r>
        <w:t xml:space="preserve">condition</w:t>
      </w:r>
      <w:r>
        <w:t xml:space="preserve">’:</w:t>
      </w:r>
      <w:hyperlink w:anchor="_414dd7d59107bf4287d1511685ca32ab" w:history="1">
        <w:r>
          <w:rStyle w:val="Hyperlink"/>
          <w:t xml:space="preserve">Expression</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414dd7d59107bf4287d1511685ca32ab" w:name="_414dd7d59107bf4287d1511685ca32ab"/>
      <w:r>
        <w:t xml:space="preserve">Class Expression</w:t>
      </w:r>
      <w:bookmarkEnd w:id="_414dd7d59107bf4287d1511685ca32ab"/>
    </w:p>
    <w:p w:rsidR="00D718D6" w:rsidRDefault="005F69A5">
      <w:r>
        <w:t xml:space="preserve">Expressions return a value based on a calculation - todo, more specific.</w:t>
      </w:r>
    </w:p>
    <w:p w:rsidR="00D718D6" w:rsidRDefault="005F69A5">
      <w:pPr>
        <w:pStyle w:val="Code"/>
      </w:pPr>
      <w:r w:rsidRPr="00043180">
        <w:rPr>
          <w:b/>
          <w:sz w:val="24"/>
          <w:szCs w:val="24"/>
        </w:rPr>
        <w:t xml:space="preserve">package</w:t>
      </w:r>
      <w:r>
        <w:t xml:space="preserve"> </w:t>
      </w:r>
      <w:r>
        <w:t xml:space="preserve">Conceptual Modeling and Mapping Library::Core Concept Library::Rules</w:t>
      </w:r>
    </w:p>
    <w:p w:rsidR="00D718D6" w:rsidRDefault="00D718D6"/>
    <w:p w:rsidR="00D718D6" w:rsidRDefault="005F69A5">
      <w:pPr>
        <w:pStyle w:val="Heading2"/>
      </w:pPr>
      <w:bookmarkStart w:id="_654d7a3ef93d21256d8762eb130bfe8d" w:name="_654d7a3ef93d21256d8762eb130bfe8d"/>
      <w:r>
        <w:t xml:space="preserve">Class Rule</w:t>
      </w:r>
      <w:bookmarkEnd w:id="_654d7a3ef93d21256d8762eb130bfe8d"/>
    </w:p>
    <w:p w:rsidR="00D718D6" w:rsidRDefault="005F69A5">
      <w:r>
        <w:t xml:space="preserve">A statement that defines or constrains some aspect of behavior of an entity (type of entity) or state of a situation (or type of situation).</w:t>
      </w:r>
    </w:p>
    <w:p w:rsidR="00D718D6" w:rsidRDefault="005F69A5">
      <w:pPr>
        <w:pStyle w:val="Heading3"/>
      </w:pPr>
      <w:r>
        <w:t xml:space="preserve">Direct Supertypes</w:t>
      </w:r>
    </w:p>
    <w:p w:rsidP="00EC7479" w:rsidR="00D718D6" w:rsidRDefault="005F69A5">
      <w:pPr>
        <w:ind w:left="360"/>
      </w:pPr>
      <w:hyperlink w:anchor="_c05d8ea54231ef8385ae369a8cb18a7f" w:history="1">
        <w:r>
          <w:rStyle w:val="Hyperlink"/>
          <w:rPr>
            <w:rStyle w:val="Hyperlink"/>
          </w:rPr>
          <w:t xml:space="preserve">Occurrence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Library::Rules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c05d8ea54231ef8385ae369a8cb18a7f" w:history="1">
        <w:r w:rsidR="007E3012">
          <w:rStyle w:val="Hyperlink"/>
          <w:rPr>
            <w:rStyle w:val="Hyperlink"/>
          </w:rPr>
          <w:t xml:space="preserve">Occurrence</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192" name="Picture 1542035866.jpg" descr="1542035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542035866.jpg"/>
                    <pic:cNvPicPr/>
                  </pic:nvPicPr>
                  <pic:blipFill>
                    <a:blip r:embed="mr_docxImage97" cstate="print"/>
                    <a:stretch>
                      <a:fillRect/>
                    </a:stretch>
                  </pic:blipFill>
                  <pic:spPr>
                    <a:xfrm rot="0">
                      <a:off x="0" y="0"/>
                      <a:ext cx="152400" cy="152400"/>
                    </a:xfrm>
                    <a:prstGeom prst="rect">
                      <a:avLst/>
                    </a:prstGeom>
                  </pic:spPr>
                </pic:pic>
              </a:graphicData>
            </a:graphic>
          </wp:inline>
        </w:drawing>
      </w:r>
      <w:r>
        <w:t xml:space="preserve"> </w:t>
      </w:r>
      <w:r>
        <w:t xml:space="preserve">condition</w:t>
      </w:r>
      <w:r>
        <w:t xml:space="preserve"> : </w:t>
      </w:r>
      <w:hyperlink w:anchor="_414dd7d59107bf4287d1511685ca32ab" w:history="1">
        <w:r>
          <w:rStyle w:val="Hyperlink"/>
          <w:rPr>
            <w:rStyle w:val="Hyperlink"/>
          </w:rPr>
          <w:t xml:space="preserve">Expression</w:t>
        </w:r>
      </w:hyperlink>
      <w:r>
        <w:t xml:space="preserve"> [</w:t>
      </w:r>
      <w:r>
        <w:t xml:space="preserve">0..1</w:t>
      </w:r>
      <w:r>
        <w:t xml:space="preserve">]</w:t>
      </w:r>
    </w:p>
    <w:p w:rsidR="00D718D6" w:rsidRDefault="005F69A5">
      <w:pPr>
        <w:ind w:firstLine="360" w:left="677"/>
      </w:pPr>
      <w:r>
        <w:t xml:space="preserve">An expression that must be true for a rule to "fire"</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1"/>
      </w:pPr>
      <w:r>
        <w:lastRenderedPageBreak/>
        <w:t xml:space="preserve">Conceptual Modeling and Mapping Library::Core Concept Library::Templates</w:t>
      </w:r>
    </w:p>
    <w:p>
      <w:r>
        <w:t xml:space="preserve">Templates define patterns and how patterns match actual situations or other patterns. A pattern is a set of bindings that define values or sets of values that together define the template pattern. Actual situations represent individual actual situations that happened, are happening or will happen.</w:t>
      </w:r>
    </w:p>
    <w:p>
      <w:r>
        <w:t xml:space="preserve">A binding may include Template Involvements which are capable of stating general facts by referencing a Quantification of the possible individuals playing a role.</w:t>
      </w:r>
    </w:p>
    <w:p w:rsidR="00D718D6" w:rsidRDefault="00306ED9">
      <w:pPr>
        <w:pStyle w:val="Heading2"/>
      </w:pPr>
      <w:r>
        <w:t xml:space="preserve">Diagram</w:t>
      </w:r>
      <w:r w:rsidR="00AB6B0D">
        <w:t xml:space="preserve">:</w:t>
      </w:r>
      <w:r>
        <w:t xml:space="preserve"> </w:t>
      </w:r>
      <w:r w:rsidR="005F69A5">
        <w:t xml:space="preserve">Templating</w:t>
      </w:r>
    </w:p>
    <w:p w:rsidR="00D718D6" w:rsidRDefault="005F69A5">
      <w:pPr>
        <w:jc w:val="center"/>
        <w:rPr>
          <w:rFonts w:cs="Arial"/>
        </w:rPr>
      </w:pPr>
      <w:r>
        <w:rPr>
          <w:noProof/>
        </w:rPr>
        <w:drawing>
          <wp:inline distT="0" distB="0" distL="0" distR="0">
            <wp:extent cx="5732145" cy="3833561"/>
            <wp:effectExtent l="0" t="0" r="0" b="0"/>
            <wp:docPr id="194" name="Picture -1721152970.jpg" descr="-1721152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721152970.jpg"/>
                    <pic:cNvPicPr/>
                  </pic:nvPicPr>
                  <pic:blipFill>
                    <a:blip r:embed="mr_docxImage98" cstate="print"/>
                    <a:stretch>
                      <a:fillRect/>
                    </a:stretch>
                  </pic:blipFill>
                  <pic:spPr>
                    <a:xfrm rot="0">
                      <a:off x="0" y="0"/>
                      <a:ext cx="5732145" cy="3833561"/>
                    </a:xfrm>
                    <a:prstGeom prst="rect">
                      <a:avLst/>
                    </a:prstGeom>
                  </pic:spPr>
                </pic:pic>
              </a:graphicData>
            </a:graphic>
          </wp:inline>
        </w:drawing>
      </w:r>
    </w:p>
    <w:p w:rsidR="00D718D6" w:rsidRDefault="005F69A5">
      <w:pPr>
        <w:pStyle w:val="Figure"/>
      </w:pPr>
      <w:r>
        <w:t xml:space="preserve">Templating</w:t>
      </w:r>
    </w:p>
    <w:p w:rsidR="00D718D6" w:rsidRDefault="00D718D6"/>
    <w:p w:rsidR="00D718D6" w:rsidRDefault="005F69A5">
      <w:pPr>
        <w:pStyle w:val="Heading2"/>
      </w:pPr>
      <w:bookmarkStart w:id="_08a2eb20d8bf045e6dbd9fe9c6a5931a" w:name="_08a2eb20d8bf045e6dbd9fe9c6a5931a"/>
      <w:r>
        <w:t xml:space="preserve">Class Actual Situation</w:t>
      </w:r>
      <w:bookmarkEnd w:id="_08a2eb20d8bf045e6dbd9fe9c6a5931a"/>
    </w:p>
    <w:p w:rsidR="00D718D6" w:rsidRDefault="005F69A5">
      <w:r>
        <w:t xml:space="preserve">An individual situation that actually exists, happened in the past or will exist, not a template or process definition.</w:t>
      </w:r>
    </w:p>
    <w:p w:rsidR="00D718D6" w:rsidRDefault="005F69A5">
      <w:pPr>
        <w:pStyle w:val="Heading3"/>
      </w:pPr>
      <w:r>
        <w:t xml:space="preserve">Direct Supertypes</w:t>
      </w:r>
    </w:p>
    <w:p w:rsidP="00EC7479" w:rsidR="00D718D6" w:rsidRDefault="005F69A5">
      <w:pPr>
        <w:ind w:left="360"/>
      </w:pPr>
      <w:hyperlink w:anchor="_fb65a7c7797a6f834f4eb97640a0234f" w:history="1">
        <w:r>
          <w:rStyle w:val="Hyperlink"/>
          <w:rPr>
            <w:rStyle w:val="Hyperlink"/>
          </w:rPr>
          <w:t xml:space="preserve">Individual</w:t>
        </w:r>
      </w:hyperlink>
      <w:r>
        <w:t xml:space="preserve">, </w:t>
      </w: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Library::Templates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r>
        <w:t xml:space="preserve">, </w:t>
      </w:r>
      <w:r w:rsidR="007E3012" w:rsidRPr="007E3012">
        <w:rPr>
          <w:rStyle w:val="Hyperlink"/>
        </w:rPr>
        <w:t xml:space="preserve"> </w:t>
      </w:r>
      <w:hyperlink w:anchor="_fb65a7c7797a6f834f4eb97640a0234f" w:history="1">
        <w:r w:rsidR="007E3012">
          <w:rStyle w:val="Hyperlink"/>
          <w:rPr>
            <w:rStyle w:val="Hyperlink"/>
          </w:rPr>
          <w:t xml:space="preserve">Individual</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96" name="Picture 1842775683.jpg" descr="184277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842775683.jpg"/>
                    <pic:cNvPicPr/>
                  </pic:nvPicPr>
                  <pic:blipFill>
                    <a:blip r:embed="mr_docxImage9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sighting</w:t>
      </w:r>
      <w:r w:rsidR="00A92CA5">
        <w:t xml:space="preserve">:</w:t>
      </w:r>
      <w:hyperlink w:anchor="_e771cce4eb7bb47efae93a7539a40e8e" w:history="1">
        <w:r>
          <w:rStyle w:val="Hyperlink"/>
          <w:rPr>
            <w:rStyle w:val="Hyperlink"/>
          </w:rPr>
          <w:t xml:space="preserve">Sighting</w:t>
        </w:r>
      </w:hyperlink>
      <w:r>
        <w:t xml:space="preserve"> </w:t>
      </w:r>
    </w:p>
    <w:p w:rsidP="00A60DB1" w:rsidR="00A60DB1" w:rsidRDefault="00A60DB1">
      <w:pPr>
        <w:ind w:firstLine="360" w:left="720"/>
      </w:pPr>
      <w:r>
        <w:t xml:space="preserve">Sightings that have sighted an actual situation.</w:t>
      </w:r>
    </w:p>
    <w:p w:rsidP="00F546FD" w:rsidR="00F546FD" w:rsidRDefault="005F69A5">
      <w:pPr>
        <w:ind w:hanging="245" w:left="605"/>
      </w:pPr>
      <w:r>
        <w:rPr>
          <w:noProof/>
        </w:rPr>
        <w:drawing>
          <wp:inline distT="0" distB="0" distL="0" distR="0">
            <wp:extent cx="152400" cy="152400"/>
            <wp:effectExtent l="0" t="0" r="0" b="0"/>
            <wp:docPr id="198" name="Picture -107506044.jpg" descr="-107506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07506044.jpg"/>
                    <pic:cNvPicPr/>
                  </pic:nvPicPr>
                  <pic:blipFill>
                    <a:blip r:embed="mr_docxImage10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observation</w:t>
      </w:r>
      <w:r w:rsidR="00A92CA5">
        <w:t xml:space="preserve">:</w:t>
      </w:r>
      <w:hyperlink w:anchor="_1a5b22ec96adcbdd1b918a17fe9b44b2" w:history="1">
        <w:r>
          <w:rStyle w:val="Hyperlink"/>
          <w:rPr>
            <w:rStyle w:val="Hyperlink"/>
          </w:rPr>
          <w:t xml:space="preserve">Observation</w:t>
        </w:r>
      </w:hyperlink>
      <w:r>
        <w:t xml:space="preserve"> </w:t>
      </w:r>
    </w:p>
    <w:p w:rsidP="00A60DB1" w:rsidR="00A60DB1" w:rsidRDefault="00A60DB1">
      <w:pPr>
        <w:ind w:firstLine="360" w:left="720"/>
      </w:pPr>
      <w:r>
        <w:t xml:space="preserve">Observations of an actual situation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59d00381296cc32f8d191ec24ae537cd" w:name="_59d00381296cc32f8d191ec24ae537cd"/>
      <w:r>
        <w:t xml:space="preserve">Class Binding</w:t>
      </w:r>
      <w:bookmarkEnd w:id="_59d00381296cc32f8d191ec24ae537cd"/>
    </w:p>
    <w:p>
      <w:r>
        <w:t xml:space="preserve">A Binding </w:t>
      </w:r>
      <w:r>
        <w:rPr>
          <w:i/>
          <w:iCs/>
        </w:rPr>
        <w:t xml:space="preserve">binds</w:t>
      </w:r>
      <w:r>
        <w:t xml:space="preserve"> something that is </w:t>
      </w:r>
      <w:r>
        <w:rPr>
          <w:i/>
          <w:iCs/>
        </w:rPr>
        <w:t xml:space="preserve">playing a role</w:t>
      </w:r>
      <w:r>
        <w:t xml:space="preserve"> in a situation to the individual(s) playing that role. Such a situation could be a small as a value or as large as the world. Bindings are the "ends" of associations, the values or properties or the verb in a statement.</w:t>
      </w:r>
    </w:p>
    <w:p>
      <w:r>
        <w:t xml:space="preserve">Binding (may also be called a involvement) is the way something is relevant to a situation with respect to some role the involved individual is playing in that situation. The involved individual may or may not be bound (known), if not known a </w:t>
      </w:r>
      <w:r>
        <w:rPr>
          <w:i/>
          <w:iCs/>
        </w:rPr>
        <w:t xml:space="preserve">Template Binding</w:t>
      </w:r>
      <w:r>
        <w:t xml:space="preserve"> describes the sit of individuals that may play the role.</w:t>
      </w:r>
    </w:p>
    <w:p w:rsidP="00CB64BC" w:rsidR="00CB64BC" w:rsidRDefault="00CB64BC">
      <w:pPr>
        <w:jc w:val="center"/>
      </w:pPr>
      <w:r>
        <w:rPr>
          <w:noProof/>
        </w:rPr>
        <w:drawing>
          <wp:inline distT="0" distB="0" distL="0" distR="0">
            <wp:extent cx="5732145" cy="5421536"/>
            <wp:effectExtent l="0" t="0" r="0" b="0"/>
            <wp:docPr id="200" name="Picture -1977899917.jpg" descr="-1977899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977899917.jpg"/>
                    <pic:cNvPicPr/>
                  </pic:nvPicPr>
                  <pic:blipFill>
                    <a:blip r:embed="mr_docxImage101" cstate="print"/>
                    <a:stretch>
                      <a:fillRect/>
                    </a:stretch>
                  </pic:blipFill>
                  <pic:spPr>
                    <a:xfrm rot="0">
                      <a:off x="0" y="0"/>
                      <a:ext cx="5732145" cy="5421536"/>
                    </a:xfrm>
                    <a:prstGeom prst="rect">
                      <a:avLst/>
                    </a:prstGeom>
                  </pic:spPr>
                </pic:pic>
              </a:graphicData>
            </a:graphic>
          </wp:inline>
        </w:drawing>
      </w:r>
    </w:p>
    <w:p w:rsidP="00CB64BC" w:rsidR="00CB64BC" w:rsidRDefault="00CB64BC">
      <w:pPr>
        <w:pStyle w:val="Figure"/>
        <w:numPr>
          <w:ilvl w:val="0"/>
          <w:numId w:val="4"/>
        </w:numPr>
      </w:pPr>
      <w:r>
        <w:t xml:space="preserve">Binding Detail</w:t>
      </w:r>
    </w:p>
    <w:p w:rsidR="00D718D6" w:rsidRDefault="005F69A5">
      <w:pPr>
        <w:pStyle w:val="Heading3"/>
      </w:pPr>
      <w:r>
        <w:t xml:space="preserve">Direct Supertypes</w:t>
      </w:r>
    </w:p>
    <w:p w:rsidP="00EC7479" w:rsidR="00D718D6" w:rsidRDefault="005F69A5">
      <w:pPr>
        <w:ind w:left="360"/>
      </w:pPr>
      <w:hyperlink w:anchor="_3a4ff69ced5d7f7c66bb882997dea37e" w:history="1">
        <w:r>
          <w:rStyle w:val="Hyperlink"/>
          <w:rPr>
            <w:rStyle w:val="Hyperlink"/>
          </w:rPr>
          <w:t xml:space="preserve">Anything</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Library::Templates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3a4ff69ced5d7f7c66bb882997dea37e" w:history="1">
        <w:r w:rsidR="007E3012">
          <w:rStyle w:val="Hyperlink"/>
          <w:rPr>
            <w:rStyle w:val="Hyperlink"/>
          </w:rPr>
          <w:t xml:space="preserve">Anything</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02" name="Picture -697779601.jpg" descr="-697779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697779601.jpg"/>
                    <pic:cNvPicPr/>
                  </pic:nvPicPr>
                  <pic:blipFill>
                    <a:blip r:embed="mr_docxImage10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binds</w:t>
      </w:r>
      <w:r w:rsidR="00A92CA5">
        <w:t xml:space="preserve">:</w:t>
      </w:r>
      <w:hyperlink w:anchor="_3a4ff69ced5d7f7c66bb882997dea37e" w:history="1">
        <w:r>
          <w:rStyle w:val="Hyperlink"/>
          <w:rPr>
            <w:rStyle w:val="Hyperlink"/>
          </w:rPr>
          <w:t xml:space="preserve">Anything</w:t>
        </w:r>
      </w:hyperlink>
      <w:r>
        <w:t xml:space="preserve"> </w:t>
      </w:r>
    </w:p>
    <w:p w:rsidP="00A60DB1" w:rsidR="00A60DB1" w:rsidRDefault="00A60DB1">
      <w:pPr>
        <w:ind w:firstLine="360" w:left="720"/>
      </w:pPr>
      <w:r>
        <w:t xml:space="preserve">The entities that are playing roles in a situation.</w:t>
      </w:r>
    </w:p>
    <w:p w:rsidP="00F546FD" w:rsidR="00F546FD" w:rsidRDefault="005F69A5">
      <w:pPr>
        <w:ind w:hanging="245" w:left="605"/>
      </w:pPr>
      <w:r>
        <w:rPr>
          <w:noProof/>
        </w:rPr>
        <w:drawing>
          <wp:inline distT="0" distB="0" distL="0" distR="0">
            <wp:extent cx="152400" cy="152400"/>
            <wp:effectExtent l="0" t="0" r="0" b="0"/>
            <wp:docPr id="204" name="Picture 1813855882.jpg" descr="1813855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813855882.jpg"/>
                    <pic:cNvPicPr/>
                  </pic:nvPicPr>
                  <pic:blipFill>
                    <a:blip r:embed="mr_docxImage10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playing role</w:t>
      </w:r>
      <w:r w:rsidR="00A92CA5">
        <w:t xml:space="preserve">:</w:t>
      </w:r>
      <w:hyperlink w:anchor="_190ab2c7aab2e6a3ec0c198e969a574d" w:history="1">
        <w:r>
          <w:rStyle w:val="Hyperlink"/>
          <w:rPr>
            <w:rStyle w:val="Hyperlink"/>
          </w:rPr>
          <w:t xml:space="preserve">Role</w:t>
        </w:r>
      </w:hyperlink>
      <w:r>
        <w:t xml:space="preserve"> [</w:t>
      </w:r>
      <w:r>
        <w:t xml:space="preserve">1</w:t>
      </w:r>
      <w:r>
        <w:t xml:space="preserve">]</w:t>
      </w:r>
      <w:r>
        <w:t xml:space="preserve"> </w:t>
      </w:r>
    </w:p>
    <w:p w:rsidP="00A60DB1" w:rsidR="00A60DB1" w:rsidRDefault="00A60DB1">
      <w:pPr>
        <w:ind w:firstLine="360" w:left="720"/>
      </w:pPr>
      <w:r>
        <w:t xml:space="preserve">The individual playing a role in a situation.</w:t>
      </w:r>
    </w:p>
    <w:p w:rsidP="00F546FD" w:rsidR="00F546FD" w:rsidRDefault="005F69A5">
      <w:pPr>
        <w:ind w:hanging="245" w:left="605"/>
      </w:pPr>
      <w:r>
        <w:rPr>
          <w:noProof/>
        </w:rPr>
        <w:drawing>
          <wp:inline distT="0" distB="0" distL="0" distR="0">
            <wp:extent cx="152400" cy="152400"/>
            <wp:effectExtent l="0" t="0" r="0" b="0"/>
            <wp:docPr id="206" name="Picture 2848227.jpg" descr="2848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848227.jpg"/>
                    <pic:cNvPicPr/>
                  </pic:nvPicPr>
                  <pic:blipFill>
                    <a:blip r:embed="mr_docxImage10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involved in</w:t>
      </w:r>
      <w:r w:rsidR="00A92CA5">
        <w:t xml:space="preserve">:</w:t>
      </w:r>
      <w:hyperlink w:anchor="_63104765cd42c5f76cf72fdc4ed90397" w:history="1">
        <w:r>
          <w:rStyle w:val="Hyperlink"/>
          <w:rPr>
            <w:rStyle w:val="Hyperlink"/>
          </w:rPr>
          <w:t xml:space="preserve">Situation</w:t>
        </w:r>
      </w:hyperlink>
      <w:r>
        <w:t xml:space="preserve"> [</w:t>
      </w:r>
      <w:r>
        <w:t xml:space="preserve">1</w:t>
      </w:r>
      <w:r>
        <w:t xml:space="preserve">]</w:t>
      </w:r>
      <w:r>
        <w:t xml:space="preserve"> </w:t>
      </w:r>
    </w:p>
    <w:p w:rsidP="00A60DB1" w:rsidR="00A60DB1" w:rsidRDefault="00A60DB1">
      <w:pPr>
        <w:ind w:firstLine="360" w:left="720"/>
      </w:pPr>
      <w:r>
        <w:t xml:space="preserve">The situation a bound entity is playing a role in.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6db5f6447173086a1a7d18af4f144b69" w:name="_6db5f6447173086a1a7d18af4f144b69"/>
      <w:r>
        <w:t xml:space="preserve">Class Template</w:t>
      </w:r>
      <w:bookmarkEnd w:id="_6db5f6447173086a1a7d18af4f144b69"/>
    </w:p>
    <w:p w:rsidR="00D718D6" w:rsidRDefault="005F69A5">
      <w:r>
        <w:t xml:space="preserve">A pattern, configuration or type of things that may exist based on a set of bindings. Templates categorize the set of situations which match the template.</w:t>
      </w:r>
    </w:p>
    <w:p w:rsidR="00D718D6" w:rsidRDefault="005F69A5">
      <w:pPr>
        <w:pStyle w:val="Heading3"/>
      </w:pPr>
      <w:r>
        <w:t xml:space="preserve">Direct Supertypes</w:t>
      </w:r>
    </w:p>
    <w:p w:rsidP="00EC7479" w:rsidR="00D718D6" w:rsidRDefault="005F69A5">
      <w:pPr>
        <w:ind w:left="360"/>
      </w:pPr>
      <w:hyperlink w:anchor="_1e46c059e4f9b5846cdb98d6adff437a" w:history="1">
        <w:r>
          <w:rStyle w:val="Hyperlink"/>
          <w:rPr>
            <w:rStyle w:val="Hyperlink"/>
          </w:rPr>
          <w:t xml:space="preserve">Category</w:t>
        </w:r>
      </w:hyperlink>
      <w:r>
        <w:t xml:space="preserve">, </w:t>
      </w: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Library::Templates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r>
        <w:t xml:space="preserve">, </w:t>
      </w:r>
      <w:r w:rsidR="007E3012" w:rsidRPr="007E3012">
        <w:rPr>
          <w:rStyle w:val="Hyperlink"/>
        </w:rPr>
        <w:t xml:space="preserve"> </w:t>
      </w:r>
      <w:hyperlink w:anchor="_1e46c059e4f9b5846cdb98d6adff437a" w:history="1">
        <w:r w:rsidR="007E3012">
          <w:rStyle w:val="Hyperlink"/>
          <w:rPr>
            <w:rStyle w:val="Hyperlink"/>
          </w:rPr>
          <w:t xml:space="preserve">Category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08" name="Picture -1457603567.jpg" descr="-1457603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457603567.jpg"/>
                    <pic:cNvPicPr/>
                  </pic:nvPicPr>
                  <pic:blipFill>
                    <a:blip r:embed="mr_docxImage10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categorizes</w:t>
      </w:r>
      <w:r w:rsidR="00A92CA5">
        <w:t xml:space="preserve">:</w:t>
      </w:r>
      <w:hyperlink w:anchor="_63104765cd42c5f76cf72fdc4ed90397" w:history="1">
        <w:r>
          <w:rStyle w:val="Hyperlink"/>
          <w:rPr>
            <w:rStyle w:val="Hyperlink"/>
          </w:rPr>
          <w:t xml:space="preserve">Situation</w:t>
        </w:r>
      </w:hyperlink>
      <w:r>
        <w:t xml:space="preserve"> </w:t>
      </w:r>
      <w:r w:rsidR="00601C69">
        <w:t xml:space="preserve">  </w:t>
      </w:r>
      <w:r w:rsidR="00F546FD" w:rsidRPr="00833C5F">
        <w:rPr>
          <w:i/>
        </w:rPr>
        <w:t xml:space="preserve">Subsets</w:t>
      </w:r>
      <w:r w:rsidR="00F546FD">
        <w:t xml:space="preserve">: </w:t>
      </w:r>
      <w:r w:rsidR="00F546FD">
        <w:t xml:space="preserve">categorizes</w:t>
      </w:r>
      <w:r w:rsidR="00F546FD">
        <w:t xml:space="preserve">:</w:t>
      </w:r>
      <w:hyperlink w:anchor="_3a4ff69ced5d7f7c66bb882997dea37e" w:history="1">
        <w:r w:rsidR="00F546FD">
          <w:rStyle w:val="Hyperlink"/>
          <w:rPr>
            <w:rStyle w:val="Hyperlink"/>
          </w:rPr>
          <w:t xml:space="preserve">Anything</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set of instances matching the template.</w:t>
      </w:r>
    </w:p>
    <w:p w:rsidP="00F546FD" w:rsidR="00F546FD" w:rsidRDefault="005F69A5">
      <w:pPr>
        <w:ind w:hanging="245" w:left="605"/>
      </w:pPr>
      <w:r>
        <w:rPr>
          <w:noProof/>
        </w:rPr>
        <w:drawing>
          <wp:inline distT="0" distB="0" distL="0" distR="0">
            <wp:extent cx="152400" cy="152400"/>
            <wp:effectExtent l="0" t="0" r="0" b="0"/>
            <wp:docPr id="210" name="Picture -1133628536.jpg" descr="-1133628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133628536.jpg"/>
                    <pic:cNvPicPr/>
                  </pic:nvPicPr>
                  <pic:blipFill>
                    <a:blip r:embed="mr_docxImage106"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718a4f97eb5e3844ded4ae676e87cbae" w:history="1">
        <w:r>
          <w:rStyle w:val="Hyperlink"/>
          <w:rPr>
            <w:rStyle w:val="Hyperlink"/>
          </w:rPr>
          <w:t xml:space="preserve">Template Involvement</w:t>
        </w:r>
      </w:hyperlink>
      <w:r>
        <w:t xml:space="preserve"> </w:t>
      </w:r>
      <w:r w:rsidR="00601C69">
        <w:t xml:space="preserve">  </w:t>
      </w:r>
      <w:r w:rsidR="00F546FD" w:rsidRPr="00833C5F">
        <w:rPr>
          <w:i/>
        </w:rPr>
        <w:t xml:space="preserve">Subsets</w:t>
      </w:r>
      <w:r w:rsidR="00F546FD">
        <w:t xml:space="preserve">: </w:t>
      </w:r>
      <w:r w:rsidR="00F546FD">
        <w:t xml:space="preserve">has binding</w:t>
      </w:r>
      <w:r w:rsidR="00F546FD">
        <w:t xml:space="preserve">:</w:t>
      </w:r>
      <w:hyperlink w:anchor="_59d00381296cc32f8d191ec24ae537cd" w:history="1">
        <w:r w:rsidR="00F546FD">
          <w:rStyle w:val="Hyperlink"/>
          <w:rPr>
            <w:rStyle w:val="Hyperlink"/>
          </w:rPr>
          <w:t xml:space="preserve">Binding</w:t>
        </w:r>
      </w:hyperlink>
      <w:r w:rsidR="00F546FD">
        <w:rPr>
          <w:rStyle w:val="Hyperlink"/>
        </w:rPr>
        <w:t xml:space="preserve"> </w:t>
      </w:r>
      <w:r w:rsidR="00F546FD">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718a4f97eb5e3844ded4ae676e87cbae" w:name="_718a4f97eb5e3844ded4ae676e87cbae"/>
      <w:r>
        <w:t xml:space="preserve">Class Template Involvement</w:t>
      </w:r>
      <w:bookmarkEnd w:id="_718a4f97eb5e3844ded4ae676e87cbae"/>
    </w:p>
    <w:p w:rsidR="00D718D6" w:rsidRDefault="005F69A5">
      <w:r>
        <w:t xml:space="preserve">
          Template Involvement defines a possible involvement and the set of individuals that may be bound based on the "quantification".
          <w:br/>
          <w:br/>
          A likelihood of 1 indicates a required involvement. Less than 1 indicates a fuzzy pattern.
          <w:br/>
          <w:br/>
          Quantification defines how many of the role's population may be involved - from none to all.
        </w:t>
      </w:r>
    </w:p>
    <w:p w:rsidR="00D718D6" w:rsidRDefault="005F69A5">
      <w:pPr>
        <w:pStyle w:val="Heading3"/>
      </w:pPr>
      <w:r>
        <w:t xml:space="preserve">Direct Supertypes</w:t>
      </w:r>
    </w:p>
    <w:p w:rsidP="00EC7479" w:rsidR="00D718D6" w:rsidRDefault="005F69A5">
      <w:pPr>
        <w:ind w:left="360"/>
      </w:pPr>
      <w:hyperlink w:anchor="_59d00381296cc32f8d191ec24ae537cd" w:history="1">
        <w:r>
          <w:rStyle w:val="Hyperlink"/>
          <w:rPr>
            <w:rStyle w:val="Hyperlink"/>
          </w:rPr>
          <w:t xml:space="preserve">Binding</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Library::Templates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59d00381296cc32f8d191ec24ae537cd" w:history="1">
        <w:r w:rsidR="007E3012">
          <w:rStyle w:val="Hyperlink"/>
          <w:rPr>
            <w:rStyle w:val="Hyperlink"/>
          </w:rPr>
          <w:t xml:space="preserve">Binding</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212" name="Picture -2087144313.jpg" descr="-2087144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2087144313.jpg"/>
                    <pic:cNvPicPr/>
                  </pic:nvPicPr>
                  <pic:blipFill>
                    <a:blip r:embed="mr_docxImage107" cstate="print"/>
                    <a:stretch>
                      <a:fillRect/>
                    </a:stretch>
                  </pic:blipFill>
                  <pic:spPr>
                    <a:xfrm rot="0">
                      <a:off x="0" y="0"/>
                      <a:ext cx="152400" cy="152400"/>
                    </a:xfrm>
                    <a:prstGeom prst="rect">
                      <a:avLst/>
                    </a:prstGeom>
                  </pic:spPr>
                </pic:pic>
              </a:graphicData>
            </a:graphic>
          </wp:inline>
        </w:drawing>
      </w:r>
      <w:r>
        <w:t xml:space="preserve"> </w:t>
      </w:r>
      <w:r>
        <w:t xml:space="preserve">quantification</w:t>
      </w:r>
      <w:r>
        <w:t xml:space="preserve"> : </w:t>
      </w:r>
      <w:hyperlink w:anchor="_2b77609f35a58d2fe4b9e769a0ef0641" w:history="1">
        <w:r>
          <w:rStyle w:val="Hyperlink"/>
          <w:rPr>
            <w:rStyle w:val="Hyperlink"/>
          </w:rPr>
          <w:t xml:space="preserve">Quantification</w:t>
        </w:r>
      </w:hyperlink>
    </w:p>
    <w:p w:rsidR="00D718D6" w:rsidRDefault="005F69A5">
      <w:pPr>
        <w:ind w:firstLine="360" w:left="677"/>
      </w:pPr>
      <w:r>
        <w:t xml:space="preserve">The range of individuals covered by a rule or generic statement</w:t>
      </w:r>
    </w:p>
    <w:p w:rsidP="00EC7479" w:rsidR="00D718D6" w:rsidRDefault="005F69A5">
      <w:pPr>
        <w:pStyle w:val="BodyText2"/>
      </w:pPr>
      <w:r>
        <w:rPr>
          <w:noProof/>
        </w:rPr>
        <w:drawing>
          <wp:inline distT="0" distB="0" distL="0" distR="0">
            <wp:extent cx="152400" cy="152400"/>
            <wp:effectExtent l="0" t="0" r="0" b="0"/>
            <wp:docPr id="214" name="Picture 936156309.jpg" descr="936156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936156309.jpg"/>
                    <pic:cNvPicPr/>
                  </pic:nvPicPr>
                  <pic:blipFill>
                    <a:blip r:embed="mr_docxImage108" cstate="print"/>
                    <a:stretch>
                      <a:fillRect/>
                    </a:stretch>
                  </pic:blipFill>
                  <pic:spPr>
                    <a:xfrm rot="0">
                      <a:off x="0" y="0"/>
                      <a:ext cx="152400" cy="152400"/>
                    </a:xfrm>
                    <a:prstGeom prst="rect">
                      <a:avLst/>
                    </a:prstGeom>
                  </pic:spPr>
                </pic:pic>
              </a:graphicData>
            </a:graphic>
          </wp:inline>
        </w:drawing>
      </w:r>
      <w:r>
        <w:t xml:space="preserve"> </w:t>
      </w:r>
      <w:r>
        <w:t xml:space="preserve">likelihood</w:t>
      </w:r>
      <w:r>
        <w:t xml:space="preserve"> : </w:t>
      </w:r>
      <w:hyperlink w:anchor="_c4bee9dc62c41effa96910b60385b774" w:history="1">
        <w:r>
          <w:rStyle w:val="Hyperlink"/>
          <w:rPr>
            <w:rStyle w:val="Hyperlink"/>
          </w:rPr>
          <w:t xml:space="preserve">Probability Metric</w:t>
        </w:r>
      </w:hyperlink>
    </w:p>
    <w:p w:rsidR="00D718D6" w:rsidRDefault="005F69A5">
      <w:pPr>
        <w:ind w:firstLine="360" w:left="677"/>
      </w:pPr>
      <w:r>
        <w:t xml:space="preserve">Possibility that the containing element represents reality.</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16" name="Picture -1133628536.jpg" descr="-1133628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133628536.jpg"/>
                    <pic:cNvPicPr/>
                  </pic:nvPicPr>
                  <pic:blipFill>
                    <a:blip r:embed="mr_docxImage109"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6db5f6447173086a1a7d18af4f144b69" w:history="1">
        <w:r>
          <w:rStyle w:val="Hyperlink"/>
          <w:rPr>
            <w:rStyle w:val="Hyperlink"/>
          </w:rPr>
          <w:t xml:space="preserve">Template</w:t>
        </w:r>
      </w:hyperlink>
      <w:r>
        <w:t xml:space="preserve"> </w:t>
      </w:r>
      <w:r w:rsidR="00601C69">
        <w:t xml:space="preserve">  </w:t>
      </w:r>
      <w:r w:rsidR="00F546FD" w:rsidRPr="00833C5F">
        <w:rPr>
          <w:i/>
        </w:rPr>
        <w:t xml:space="preserve">Redefines</w:t>
      </w:r>
      <w:r w:rsidR="00F546FD">
        <w:t xml:space="preserve">: </w:t>
      </w:r>
      <w:r w:rsidR="00F546FD">
        <w:t xml:space="preserve">involved in</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59d00381296cc32f8d191ec24ae537cd" w:history="1">
        <w:r>
          <w:rStyle w:val="Hyperlink"/>
          <w:t xml:space="preserve">Binding</w:t>
        </w:r>
      </w:hyperlink>
      <w:r>
        <w:t xml:space="preserve">: </w:t>
      </w:r>
    </w:p>
    <w:p w:rsidP="00E05413" w:rsidR="00697D8F" w:rsidRDefault="00697D8F">
      <w:pPr>
        <w:ind w:firstLine="720"/>
      </w:pPr>
      <w:r>
        <w:t xml:space="preserve">‘</w:t>
      </w:r>
      <w:r>
        <w:t xml:space="preserve">binds</w:t>
      </w:r>
      <w:r>
        <w:t xml:space="preserve">’:</w:t>
      </w:r>
      <w:hyperlink w:anchor="_3a4ff69ced5d7f7c66bb882997dea37e" w:history="1">
        <w:r>
          <w:rStyle w:val="Hyperlink"/>
          <w:t xml:space="preserve">Anything</w:t>
        </w:r>
      </w:hyperlink>
    </w:p>
    <w:p w:rsidP="00E05413" w:rsidR="00697D8F" w:rsidRDefault="00697D8F">
      <w:pPr>
        <w:ind w:firstLine="720"/>
      </w:pPr>
      <w:r>
        <w:t xml:space="preserve">‘</w:t>
      </w:r>
      <w:r>
        <w:t xml:space="preserve">playing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involved in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3"/>
      </w:pPr>
      <w:bookmarkStart w:id="_2b77609f35a58d2fe4b9e769a0ef0641" w:name="_2b77609f35a58d2fe4b9e769a0ef0641"/>
      <w:r>
        <w:t xml:space="preserve">Enumeration Quantification</w:t>
      </w:r>
      <w:bookmarkEnd w:id="_2b77609f35a58d2fe4b9e769a0ef0641"/>
    </w:p>
    <w:p w:rsidR="00D718D6" w:rsidRDefault="005F69A5">
      <w:r>
        <w:t xml:space="preserve">Ways in which a binding may be quantified across the set of the type of a binding. E.g. &lt;all&gt; frogs.</w:t>
      </w:r>
    </w:p>
    <w:p w:rsidR="00D718D6" w:rsidRDefault="005F69A5">
      <w:pPr>
        <w:pStyle w:val="Code"/>
      </w:pPr>
      <w:r>
        <w:t xml:space="preserve">package</w:t>
      </w:r>
      <w:r>
        <w:t xml:space="preserve"> </w:t>
      </w:r>
      <w:r>
        <w:t xml:space="preserve">Conceptual Modeling and Mapping Library::Core Concept Library::Templates</w:t>
      </w:r>
    </w:p>
    <w:p w:rsidR="00D718D6" w:rsidRDefault="005F69A5">
      <w:pPr>
        <w:pStyle w:val="Code"/>
      </w:pPr>
      <w:r>
        <w:t xml:space="preserve">public</w:t>
      </w:r>
      <w:r>
        <w:t xml:space="preserve"> </w:t>
      </w:r>
      <w:r>
        <w:t xml:space="preserve">enum</w:t>
      </w:r>
      <w:r>
        <w:t xml:space="preserve"> </w:t>
      </w:r>
      <w:r>
        <w:t xml:space="preserve">Quantification</w:t>
      </w:r>
    </w:p>
    <w:p w:rsidR="00D718D6" w:rsidRDefault="005F69A5">
      <w:pPr>
        <w:pStyle w:val="Code"/>
      </w:pPr>
      <w:r>
        <w:t xml:space="preserve">{</w:t>
      </w:r>
      <w:r>
        <w:t xml:space="preserve">none</w:t>
      </w:r>
      <w:r>
        <w:t xml:space="preserve">, </w:t>
      </w:r>
      <w:r>
        <w:t xml:space="preserve">one</w:t>
      </w:r>
      <w:r>
        <w:t xml:space="preserve">, </w:t>
      </w:r>
      <w:r>
        <w:t xml:space="preserve">some</w:t>
      </w:r>
      <w:r>
        <w:t xml:space="preserve">, </w:t>
      </w:r>
      <w:r>
        <w:t xml:space="preserve">most</w:t>
      </w:r>
      <w:r>
        <w:t xml:space="preserve">, </w:t>
      </w:r>
      <w:r>
        <w:t xml:space="preserve">all</w:t>
      </w:r>
      <w:r>
        <w:t xml:space="preserve">, </w:t>
      </w:r>
      <w:r>
        <w:t xml:space="preserve">specified</w:t>
      </w:r>
      <w:r>
        <w:t xml:space="preserve">}</w:t>
      </w:r>
    </w:p>
    <w:p w:rsidR="00D718D6" w:rsidRDefault="00D718D6">
      <w:pPr>
        <w:pStyle w:val="Code"/>
      </w:pPr>
    </w:p>
    <w:p w:rsidR="00D718D6" w:rsidRDefault="005F69A5">
      <w:pPr>
        <w:pStyle w:val="Heading4"/>
      </w:pPr>
      <w:r>
        <w:t xml:space="preserve">Literals</w:t>
      </w:r>
    </w:p>
    <w:p w:rsidR="00D718D6" w:rsidRDefault="005F69A5">
      <w:pPr>
        <w:ind w:hanging="245" w:left="605"/>
      </w:pPr>
      <w:r>
        <w:rPr>
          <w:noProof/>
        </w:rPr>
        <w:drawing>
          <wp:inline distT="0" distB="0" distL="0" distR="0">
            <wp:extent cx="152400" cy="152400"/>
            <wp:effectExtent l="0" t="0" r="0" b="0"/>
            <wp:docPr id="218" name="Picture -853611586.jpg" descr="-853611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853611586.jpg"/>
                    <pic:cNvPicPr/>
                  </pic:nvPicPr>
                  <pic:blipFill>
                    <a:blip r:embed="mr_docxImage110" cstate="print"/>
                    <a:stretch>
                      <a:fillRect/>
                    </a:stretch>
                  </pic:blipFill>
                  <pic:spPr>
                    <a:xfrm rot="0">
                      <a:off x="0" y="0"/>
                      <a:ext cx="152400" cy="152400"/>
                    </a:xfrm>
                    <a:prstGeom prst="rect">
                      <a:avLst/>
                    </a:prstGeom>
                  </pic:spPr>
                </pic:pic>
              </a:graphicData>
            </a:graphic>
          </wp:inline>
        </w:drawing>
      </w:r>
      <w:r>
        <w:t xml:space="preserve"> </w:t>
      </w:r>
      <w:r>
        <w:t xml:space="preserve">none</w:t>
      </w:r>
    </w:p>
    <w:p w:rsidR="00D718D6" w:rsidRDefault="005F69A5">
      <w:pPr>
        <w:ind w:firstLine="360" w:left="720"/>
      </w:pPr>
      <w:r>
        <w:t xml:space="preserve">No entities may play this role in this situation</w:t>
      </w:r>
    </w:p>
    <w:p w:rsidR="00D718D6" w:rsidRDefault="005F69A5">
      <w:pPr>
        <w:ind w:hanging="245" w:left="605"/>
      </w:pPr>
      <w:r>
        <w:rPr>
          <w:noProof/>
        </w:rPr>
        <w:drawing>
          <wp:inline distT="0" distB="0" distL="0" distR="0">
            <wp:extent cx="152400" cy="152400"/>
            <wp:effectExtent l="0" t="0" r="0" b="0"/>
            <wp:docPr id="220" name="Picture -256680183.jpg" descr="-25668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256680183.jpg"/>
                    <pic:cNvPicPr/>
                  </pic:nvPicPr>
                  <pic:blipFill>
                    <a:blip r:embed="mr_docxImage111" cstate="print"/>
                    <a:stretch>
                      <a:fillRect/>
                    </a:stretch>
                  </pic:blipFill>
                  <pic:spPr>
                    <a:xfrm rot="0">
                      <a:off x="0" y="0"/>
                      <a:ext cx="152400" cy="152400"/>
                    </a:xfrm>
                    <a:prstGeom prst="rect">
                      <a:avLst/>
                    </a:prstGeom>
                  </pic:spPr>
                </pic:pic>
              </a:graphicData>
            </a:graphic>
          </wp:inline>
        </w:drawing>
      </w:r>
      <w:r>
        <w:t xml:space="preserve"> </w:t>
      </w:r>
      <w:r>
        <w:t xml:space="preserve">one</w:t>
      </w:r>
    </w:p>
    <w:p w:rsidR="00D718D6" w:rsidRDefault="005F69A5">
      <w:pPr>
        <w:ind w:firstLine="360" w:left="720"/>
      </w:pPr>
      <w:r>
        <w:t xml:space="preserve">One entity</w:t>
      </w:r>
    </w:p>
    <w:p w:rsidR="00D718D6" w:rsidRDefault="005F69A5">
      <w:pPr>
        <w:ind w:hanging="245" w:left="605"/>
      </w:pPr>
      <w:r>
        <w:rPr>
          <w:noProof/>
        </w:rPr>
        <w:drawing>
          <wp:inline distT="0" distB="0" distL="0" distR="0">
            <wp:extent cx="152400" cy="152400"/>
            <wp:effectExtent l="0" t="0" r="0" b="0"/>
            <wp:docPr id="222" name="Picture 233440380.jpg" descr="233440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233440380.jpg"/>
                    <pic:cNvPicPr/>
                  </pic:nvPicPr>
                  <pic:blipFill>
                    <a:blip r:embed="mr_docxImage112" cstate="print"/>
                    <a:stretch>
                      <a:fillRect/>
                    </a:stretch>
                  </pic:blipFill>
                  <pic:spPr>
                    <a:xfrm rot="0">
                      <a:off x="0" y="0"/>
                      <a:ext cx="152400" cy="152400"/>
                    </a:xfrm>
                    <a:prstGeom prst="rect">
                      <a:avLst/>
                    </a:prstGeom>
                  </pic:spPr>
                </pic:pic>
              </a:graphicData>
            </a:graphic>
          </wp:inline>
        </w:drawing>
      </w:r>
      <w:r>
        <w:t xml:space="preserve"> </w:t>
      </w:r>
      <w:r>
        <w:t xml:space="preserve">some</w:t>
      </w:r>
    </w:p>
    <w:p w:rsidR="00D718D6" w:rsidRDefault="005F69A5">
      <w:pPr>
        <w:ind w:firstLine="360" w:left="720"/>
      </w:pPr>
      <w:r>
        <w:t xml:space="preserve">Some entities that may play the role</w:t>
      </w:r>
    </w:p>
    <w:p w:rsidR="00D718D6" w:rsidRDefault="005F69A5">
      <w:pPr>
        <w:ind w:hanging="245" w:left="605"/>
      </w:pPr>
      <w:r>
        <w:rPr>
          <w:noProof/>
        </w:rPr>
        <w:drawing>
          <wp:inline distT="0" distB="0" distL="0" distR="0">
            <wp:extent cx="152400" cy="152400"/>
            <wp:effectExtent l="0" t="0" r="0" b="0"/>
            <wp:docPr id="224" name="Picture 2051576742.jpg" descr="2051576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051576742.jpg"/>
                    <pic:cNvPicPr/>
                  </pic:nvPicPr>
                  <pic:blipFill>
                    <a:blip r:embed="mr_docxImage113" cstate="print"/>
                    <a:stretch>
                      <a:fillRect/>
                    </a:stretch>
                  </pic:blipFill>
                  <pic:spPr>
                    <a:xfrm rot="0">
                      <a:off x="0" y="0"/>
                      <a:ext cx="152400" cy="152400"/>
                    </a:xfrm>
                    <a:prstGeom prst="rect">
                      <a:avLst/>
                    </a:prstGeom>
                  </pic:spPr>
                </pic:pic>
              </a:graphicData>
            </a:graphic>
          </wp:inline>
        </w:drawing>
      </w:r>
      <w:r>
        <w:t xml:space="preserve"> </w:t>
      </w:r>
      <w:r>
        <w:t xml:space="preserve">most</w:t>
      </w:r>
    </w:p>
    <w:p w:rsidR="00D718D6" w:rsidRDefault="005F69A5">
      <w:pPr>
        <w:ind w:firstLine="360" w:left="720"/>
      </w:pPr>
      <w:r>
        <w:t xml:space="preserve">Most entities that may play the role</w:t>
      </w:r>
    </w:p>
    <w:p w:rsidR="00D718D6" w:rsidRDefault="005F69A5">
      <w:pPr>
        <w:ind w:hanging="245" w:left="605"/>
      </w:pPr>
      <w:r>
        <w:rPr>
          <w:noProof/>
        </w:rPr>
        <w:drawing>
          <wp:inline distT="0" distB="0" distL="0" distR="0">
            <wp:extent cx="152400" cy="152400"/>
            <wp:effectExtent l="0" t="0" r="0" b="0"/>
            <wp:docPr id="226" name="Picture -568523439.jpg" descr="-568523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568523439.jpg"/>
                    <pic:cNvPicPr/>
                  </pic:nvPicPr>
                  <pic:blipFill>
                    <a:blip r:embed="mr_docxImage114" cstate="print"/>
                    <a:stretch>
                      <a:fillRect/>
                    </a:stretch>
                  </pic:blipFill>
                  <pic:spPr>
                    <a:xfrm rot="0">
                      <a:off x="0" y="0"/>
                      <a:ext cx="152400" cy="152400"/>
                    </a:xfrm>
                    <a:prstGeom prst="rect">
                      <a:avLst/>
                    </a:prstGeom>
                  </pic:spPr>
                </pic:pic>
              </a:graphicData>
            </a:graphic>
          </wp:inline>
        </w:drawing>
      </w:r>
      <w:r>
        <w:t xml:space="preserve"> </w:t>
      </w:r>
      <w:r>
        <w:t xml:space="preserve">all</w:t>
      </w:r>
    </w:p>
    <w:p w:rsidR="00D718D6" w:rsidRDefault="005F69A5">
      <w:pPr>
        <w:ind w:firstLine="360" w:left="720"/>
      </w:pPr>
      <w:r>
        <w:t xml:space="preserve">All entities that may play the role</w:t>
      </w:r>
    </w:p>
    <w:p w:rsidR="00D718D6" w:rsidRDefault="005F69A5">
      <w:pPr>
        <w:ind w:hanging="245" w:left="605"/>
      </w:pPr>
      <w:r>
        <w:rPr>
          <w:noProof/>
        </w:rPr>
        <w:drawing>
          <wp:inline distT="0" distB="0" distL="0" distR="0">
            <wp:extent cx="152400" cy="152400"/>
            <wp:effectExtent l="0" t="0" r="0" b="0"/>
            <wp:docPr id="228" name="Picture -29973966.jpg" descr="-29973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29973966.jpg"/>
                    <pic:cNvPicPr/>
                  </pic:nvPicPr>
                  <pic:blipFill>
                    <a:blip r:embed="mr_docxImage115" cstate="print"/>
                    <a:stretch>
                      <a:fillRect/>
                    </a:stretch>
                  </pic:blipFill>
                  <pic:spPr>
                    <a:xfrm rot="0">
                      <a:off x="0" y="0"/>
                      <a:ext cx="152400" cy="152400"/>
                    </a:xfrm>
                    <a:prstGeom prst="rect">
                      <a:avLst/>
                    </a:prstGeom>
                  </pic:spPr>
                </pic:pic>
              </a:graphicData>
            </a:graphic>
          </wp:inline>
        </w:drawing>
      </w:r>
      <w:r>
        <w:t xml:space="preserve"> </w:t>
      </w:r>
      <w:r>
        <w:t xml:space="preserve">specified</w:t>
      </w:r>
    </w:p>
    <w:p w:rsidR="00D718D6" w:rsidRDefault="005F69A5">
      <w:pPr>
        <w:ind w:firstLine="360" w:left="720"/>
      </w:pPr>
      <w:r>
        <w:t xml:space="preserve">Specific (specified) involved entities</w:t>
      </w:r>
    </w:p>
    <w:p w:rsidR="00D718D6" w:rsidRDefault="005F69A5">
      <w:pPr>
        <w:jc w:val="center"/>
      </w:pPr>
      <w:r>
        <w:rPr>
          <w:noProof/>
        </w:rPr>
        <w:drawing>
          <wp:inline distT="0" distB="0" distL="0" distR="0">
            <wp:extent cx="5732145" cy="3833561"/>
            <wp:effectExtent l="0" t="0" r="0" b="0"/>
            <wp:docPr id="230" name="Picture -1721152970.jpg" descr="-1721152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721152970.jpg"/>
                    <pic:cNvPicPr/>
                  </pic:nvPicPr>
                  <pic:blipFill>
                    <a:blip r:embed="mr_docxImage116" cstate="print"/>
                    <a:stretch>
                      <a:fillRect/>
                    </a:stretch>
                  </pic:blipFill>
                  <pic:spPr>
                    <a:xfrm rot="0">
                      <a:off x="0" y="0"/>
                      <a:ext cx="5732145" cy="3833561"/>
                    </a:xfrm>
                    <a:prstGeom prst="rect">
                      <a:avLst/>
                    </a:prstGeom>
                  </pic:spPr>
                </pic:pic>
              </a:graphicData>
            </a:graphic>
          </wp:inline>
        </w:drawing>
      </w:r>
    </w:p>
    <w:p w:rsidR="00D718D6" w:rsidRDefault="005F69A5">
      <w:pPr>
        <w:pStyle w:val="Figure"/>
      </w:pPr>
      <w:r>
        <w:t xml:space="preserve">Templating</w:t>
      </w:r>
    </w:p>
    <w:p w:rsidR="00D718D6" w:rsidRDefault="00D718D6"/>
    <w:p w:rsidR="00D718D6" w:rsidRDefault="005F69A5">
      <w:pPr>
        <w:pStyle w:val="Heading1"/>
      </w:pPr>
      <w:r>
        <w:lastRenderedPageBreak/>
        <w:t xml:space="preserve">Conceptual Modeling and Mapping Library::Core Concept Library::Timeframe</w:t>
      </w:r>
    </w:p>
    <w:p>
      <w:r>
        <w:rPr>
          <w:i/>
          <w:iCs/>
        </w:rPr>
        <w:t xml:space="preserve">Timeframe </w:t>
      </w:r>
      <w:r>
        <w:t xml:space="preserve">segregates situations into those that are in the past, are current and those that are potential. Past and Current situations are </w:t>
      </w:r>
      <w:r>
        <w:rPr>
          <w:i/>
          <w:iCs/>
        </w:rPr>
        <w:t xml:space="preserve">actual situations</w:t>
      </w:r>
      <w:r>
        <w:t xml:space="preserve">. Potential situations are a kind of template for what may happen and have a likelihood.</w:t>
      </w:r>
    </w:p>
    <w:p w:rsidR="00D718D6" w:rsidRDefault="00306ED9">
      <w:pPr>
        <w:pStyle w:val="Heading2"/>
      </w:pPr>
      <w:r>
        <w:t xml:space="preserve">Diagram</w:t>
      </w:r>
      <w:r w:rsidR="00AB6B0D">
        <w:t xml:space="preserve">:</w:t>
      </w:r>
      <w:r>
        <w:t xml:space="preserve"> </w:t>
      </w:r>
      <w:r w:rsidR="005F69A5">
        <w:t xml:space="preserve">Timeframe</w:t>
      </w:r>
    </w:p>
    <w:p w:rsidR="00D718D6" w:rsidRDefault="005F69A5">
      <w:pPr>
        <w:jc w:val="center"/>
        <w:rPr>
          <w:rFonts w:cs="Arial"/>
        </w:rPr>
      </w:pPr>
      <w:r>
        <w:rPr>
          <w:noProof/>
        </w:rPr>
        <w:drawing>
          <wp:inline distT="0" distB="0" distL="0" distR="0">
            <wp:extent cx="5362575" cy="3009900"/>
            <wp:effectExtent l="0" t="0" r="0" b="0"/>
            <wp:docPr id="232" name="Picture 1555707848.jpg" descr="1555707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555707848.jpg"/>
                    <pic:cNvPicPr/>
                  </pic:nvPicPr>
                  <pic:blipFill>
                    <a:blip r:embed="mr_docxImage117" cstate="print"/>
                    <a:stretch>
                      <a:fillRect/>
                    </a:stretch>
                  </pic:blipFill>
                  <pic:spPr>
                    <a:xfrm rot="0">
                      <a:off x="0" y="0"/>
                      <a:ext cx="5362575" cy="3009900"/>
                    </a:xfrm>
                    <a:prstGeom prst="rect">
                      <a:avLst/>
                    </a:prstGeom>
                  </pic:spPr>
                </pic:pic>
              </a:graphicData>
            </a:graphic>
          </wp:inline>
        </w:drawing>
      </w:r>
    </w:p>
    <w:p w:rsidR="00D718D6" w:rsidRDefault="005F69A5">
      <w:pPr>
        <w:pStyle w:val="Figure"/>
      </w:pPr>
      <w:r>
        <w:t xml:space="preserve">Timeframe</w:t>
      </w:r>
    </w:p>
    <w:p w:rsidR="00D718D6" w:rsidRDefault="00D718D6"/>
    <w:p w:rsidR="00D718D6" w:rsidRDefault="005F69A5">
      <w:pPr>
        <w:pStyle w:val="Heading2"/>
      </w:pPr>
      <w:bookmarkStart w:id="_f2169eae40f65ac973b54ce035bc329c" w:name="_f2169eae40f65ac973b54ce035bc329c"/>
      <w:r>
        <w:t xml:space="preserve">Class Current Situation</w:t>
      </w:r>
      <w:bookmarkEnd w:id="_f2169eae40f65ac973b54ce035bc329c"/>
    </w:p>
    <w:p w:rsidR="00D718D6" w:rsidRDefault="005F69A5">
      <w:r>
        <w:t xml:space="preserve">A situation that is actully occuring at the moment.</w:t>
      </w:r>
    </w:p>
    <w:p w:rsidR="00D718D6" w:rsidRDefault="005F69A5">
      <w:pPr>
        <w:pStyle w:val="Heading3"/>
      </w:pPr>
      <w:r>
        <w:t xml:space="preserve">Direct Supertypes</w:t>
      </w:r>
    </w:p>
    <w:p w:rsidP="00EC7479" w:rsidR="00D718D6" w:rsidRDefault="005F69A5">
      <w:pPr>
        <w:ind w:left="360"/>
      </w:pPr>
      <w:hyperlink w:anchor="_08a2eb20d8bf045e6dbd9fe9c6a5931a" w:history="1">
        <w:r>
          <w:rStyle w:val="Hyperlink"/>
          <w:rPr>
            <w:rStyle w:val="Hyperlink"/>
          </w:rPr>
          <w:t xml:space="preserve">Actual Situation</w:t>
        </w:r>
      </w:hyperlink>
      <w:r>
        <w:t xml:space="preserve">, </w:t>
      </w: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Library::Timeframe</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r>
        <w:t xml:space="preserve">, </w:t>
      </w:r>
      <w:r w:rsidR="007E3012" w:rsidRPr="007E3012">
        <w:rPr>
          <w:rStyle w:val="Hyperlink"/>
        </w:rPr>
        <w:t xml:space="preserve"> </w:t>
      </w:r>
      <w:hyperlink w:anchor="_08a2eb20d8bf045e6dbd9fe9c6a5931a" w:history="1">
        <w:r w:rsidR="007E3012">
          <w:rStyle w:val="Hyperlink"/>
          <w:rPr>
            <w:rStyle w:val="Hyperlink"/>
          </w:rPr>
          <w:t xml:space="preserve">Actual Situation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3a203b74bffdc92b47d1f07e96260450" w:name="_3a203b74bffdc92b47d1f07e96260450"/>
      <w:r>
        <w:t xml:space="preserve">Class Past Situation</w:t>
      </w:r>
      <w:bookmarkEnd w:id="_3a203b74bffdc92b47d1f07e96260450"/>
    </w:p>
    <w:p w:rsidR="00D718D6" w:rsidRDefault="005F69A5">
      <w:r>
        <w:t xml:space="preserve">A situation that has actually occurred in the past (recognizing that all such statements are subject to confidence).</w:t>
      </w:r>
    </w:p>
    <w:p w:rsidR="00D718D6" w:rsidRDefault="005F69A5">
      <w:pPr>
        <w:pStyle w:val="Heading3"/>
      </w:pPr>
      <w:r>
        <w:t xml:space="preserve">Direct Supertypes</w:t>
      </w:r>
    </w:p>
    <w:p w:rsidP="00EC7479" w:rsidR="00D718D6" w:rsidRDefault="005F69A5">
      <w:pPr>
        <w:ind w:left="360"/>
      </w:pPr>
      <w:hyperlink w:anchor="_08a2eb20d8bf045e6dbd9fe9c6a5931a" w:history="1">
        <w:r>
          <w:rStyle w:val="Hyperlink"/>
          <w:rPr>
            <w:rStyle w:val="Hyperlink"/>
          </w:rPr>
          <w:t xml:space="preserve">Actual Situation</w:t>
        </w:r>
      </w:hyperlink>
      <w:r>
        <w:t xml:space="preserve">, </w:t>
      </w: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Library::Timeframe</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r>
        <w:t xml:space="preserve">, </w:t>
      </w:r>
      <w:r w:rsidR="007E3012" w:rsidRPr="007E3012">
        <w:rPr>
          <w:rStyle w:val="Hyperlink"/>
        </w:rPr>
        <w:t xml:space="preserve"> </w:t>
      </w:r>
      <w:hyperlink w:anchor="_08a2eb20d8bf045e6dbd9fe9c6a5931a" w:history="1">
        <w:r w:rsidR="007E3012">
          <w:rStyle w:val="Hyperlink"/>
          <w:rPr>
            <w:rStyle w:val="Hyperlink"/>
          </w:rPr>
          <w:t xml:space="preserve">Actual Situation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b5881b0e5e4eeb119cdf881b4c32b91f" w:name="_b5881b0e5e4eeb119cdf881b4c32b91f"/>
      <w:r>
        <w:t xml:space="preserve">Class Potential Situation</w:t>
      </w:r>
      <w:bookmarkEnd w:id="_b5881b0e5e4eeb119cdf881b4c32b91f"/>
    </w:p>
    <w:p w:rsidR="00D718D6" w:rsidRDefault="005F69A5">
      <w:r>
        <w:t xml:space="preserve">A situation that has not yet started</w:t>
      </w:r>
    </w:p>
    <w:p w:rsidR="00D718D6" w:rsidRDefault="005F69A5">
      <w:pPr>
        <w:pStyle w:val="Heading3"/>
      </w:pPr>
      <w:r>
        <w:t xml:space="preserve">Direct Supertypes</w:t>
      </w:r>
    </w:p>
    <w:p w:rsidP="00EC7479" w:rsidR="00D718D6" w:rsidRDefault="005F69A5">
      <w:pPr>
        <w:ind w:left="360"/>
      </w:pPr>
      <w:hyperlink w:anchor="_63104765cd42c5f76cf72fdc4ed90397" w:history="1">
        <w:r>
          <w:rStyle w:val="Hyperlink"/>
          <w:rPr>
            <w:rStyle w:val="Hyperlink"/>
          </w:rPr>
          <w:t xml:space="preserve">Situation</w:t>
        </w:r>
      </w:hyperlink>
      <w:r>
        <w:t xml:space="preserve">, </w:t>
      </w:r>
      <w:hyperlink w:anchor="_6db5f6447173086a1a7d18af4f144b69" w:history="1">
        <w:r>
          <w:rStyle w:val="Hyperlink"/>
          <w:rPr>
            <w:rStyle w:val="Hyperlink"/>
          </w:rPr>
          <w:t xml:space="preserve">Template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Library::Timeframe</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r>
        <w:t xml:space="preserve">, </w:t>
      </w:r>
      <w:r w:rsidR="007E3012" w:rsidRPr="007E3012">
        <w:rPr>
          <w:rStyle w:val="Hyperlink"/>
        </w:rPr>
        <w:t xml:space="preserve"> </w:t>
      </w:r>
      <w:hyperlink w:anchor="_6db5f6447173086a1a7d18af4f144b69" w:history="1">
        <w:r w:rsidR="007E3012">
          <w:rStyle w:val="Hyperlink"/>
          <w:rPr>
            <w:rStyle w:val="Hyperlink"/>
          </w:rPr>
          <w:t xml:space="preserve">Template</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234" name="Picture -916885931.jpg" descr="-916885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916885931.jpg"/>
                    <pic:cNvPicPr/>
                  </pic:nvPicPr>
                  <pic:blipFill>
                    <a:blip r:embed="mr_docxImage118" cstate="print"/>
                    <a:stretch>
                      <a:fillRect/>
                    </a:stretch>
                  </pic:blipFill>
                  <pic:spPr>
                    <a:xfrm rot="0">
                      <a:off x="0" y="0"/>
                      <a:ext cx="152400" cy="152400"/>
                    </a:xfrm>
                    <a:prstGeom prst="rect">
                      <a:avLst/>
                    </a:prstGeom>
                  </pic:spPr>
                </pic:pic>
              </a:graphicData>
            </a:graphic>
          </wp:inline>
        </w:drawing>
      </w:r>
      <w:r>
        <w:t xml:space="preserve"> </w:t>
      </w:r>
      <w:r>
        <w:t xml:space="preserve">likelihood</w:t>
      </w:r>
      <w:r>
        <w:t xml:space="preserve"> : </w:t>
      </w:r>
      <w:hyperlink w:anchor="_c4bee9dc62c41effa96910b60385b774" w:history="1">
        <w:r>
          <w:rStyle w:val="Hyperlink"/>
          <w:rPr>
            <w:rStyle w:val="Hyperlink"/>
          </w:rPr>
          <w:t xml:space="preserve">Probability Metric</w:t>
        </w:r>
      </w:hyperlink>
    </w:p>
    <w:p w:rsidR="00D718D6" w:rsidRDefault="005F69A5">
      <w:pPr>
        <w:ind w:firstLine="360" w:left="677"/>
      </w:pPr>
      <w:r>
        <w:t xml:space="preserve">Possibility that the containing element represents reality.</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36" name="Picture 2057692105.jpg" descr="205769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2057692105.jpg"/>
                    <pic:cNvPicPr/>
                  </pic:nvPicPr>
                  <pic:blipFill>
                    <a:blip r:embed="mr_docxImage11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indicated by</w:t>
      </w:r>
      <w:r w:rsidR="00A92CA5">
        <w:t xml:space="preserve">:</w:t>
      </w:r>
      <w:hyperlink w:anchor="_0ea506f57adef61cfa374e799c7f4b3e" w:history="1">
        <w:r>
          <w:rStyle w:val="Hyperlink"/>
          <w:rPr>
            <w:rStyle w:val="Hyperlink"/>
          </w:rPr>
          <w:t xml:space="preserve">Indicator</w:t>
        </w:r>
      </w:hyperlink>
      <w:r>
        <w:t xml:space="preserve"> </w:t>
      </w:r>
    </w:p>
    <w:p w:rsidP="00A60DB1" w:rsidR="00A60DB1" w:rsidRDefault="00A60DB1">
      <w:pPr>
        <w:ind w:firstLine="360" w:left="720"/>
      </w:pPr>
      <w:r>
        <w:t xml:space="preserve">Indicators of a situation</w:t>
      </w:r>
    </w:p>
    <w:p w:rsidP="00F546FD" w:rsidR="00F546FD" w:rsidRDefault="005F69A5">
      <w:pPr>
        <w:ind w:hanging="245" w:left="605"/>
      </w:pPr>
      <w:r>
        <w:rPr>
          <w:noProof/>
        </w:rPr>
        <w:drawing>
          <wp:inline distT="0" distB="0" distL="0" distR="0">
            <wp:extent cx="152400" cy="152400"/>
            <wp:effectExtent l="0" t="0" r="0" b="0"/>
            <wp:docPr id="238" name="Picture 172922388.jpg" descr="172922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72922388.jpg"/>
                    <pic:cNvPicPr/>
                  </pic:nvPicPr>
                  <pic:blipFill>
                    <a:blip r:embed="mr_docxImage12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predicted by</w:t>
      </w:r>
      <w:r w:rsidR="00A92CA5">
        <w:t xml:space="preserve">:</w:t>
      </w:r>
      <w:hyperlink w:anchor="_af120e4b8e21c3cb078f624ef4016abe" w:history="1">
        <w:r>
          <w:rStyle w:val="Hyperlink"/>
          <w:rPr>
            <w:rStyle w:val="Hyperlink"/>
          </w:rPr>
          <w:t xml:space="preserve">Prediction</w:t>
        </w:r>
      </w:hyperlink>
      <w:r>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R="00D718D6" w:rsidRDefault="00D718D6"/>
    <w:p w:rsidR="00D718D6" w:rsidRDefault="005F69A5">
      <w:pPr>
        <w:pStyle w:val="Heading1"/>
      </w:pPr>
      <w:r>
        <w:lastRenderedPageBreak/>
        <w:t xml:space="preserve">Conceptual Modeling and Mapping Library::Core Concept Library::Universal</w:t>
      </w:r>
    </w:p>
    <w:p>
      <w:r>
        <w:t xml:space="preserve">All associations in the risk/threat model may have "likelihood" and "confidence" measures. Everything can have source metadata which delineates the source artifact and date/time it was referenced. There is no easy way to represent this in UML - we show that all UML associations represent the Situation concept.</w:t>
      </w:r>
    </w:p>
    <w:p w:rsidR="00D718D6" w:rsidRDefault="00306ED9">
      <w:pPr>
        <w:pStyle w:val="Heading2"/>
      </w:pPr>
      <w:r>
        <w:t xml:space="preserve">Diagram</w:t>
      </w:r>
      <w:r w:rsidR="00AB6B0D">
        <w:t xml:space="preserve">:</w:t>
      </w:r>
      <w:r>
        <w:t xml:space="preserve"> </w:t>
      </w:r>
      <w:r w:rsidR="005F69A5">
        <w:t xml:space="preserve">Universal</w:t>
      </w:r>
    </w:p>
    <w:p w:rsidR="00D718D6" w:rsidRDefault="005F69A5">
      <w:pPr>
        <w:jc w:val="center"/>
        <w:rPr>
          <w:rFonts w:cs="Arial"/>
        </w:rPr>
      </w:pPr>
      <w:r>
        <w:rPr>
          <w:noProof/>
        </w:rPr>
        <w:drawing>
          <wp:inline distT="0" distB="0" distL="0" distR="0">
            <wp:extent cx="4962525" cy="4524375"/>
            <wp:effectExtent l="0" t="0" r="0" b="0"/>
            <wp:docPr id="240" name="Picture 33638662.jpg" descr="33638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33638662.jpg"/>
                    <pic:cNvPicPr/>
                  </pic:nvPicPr>
                  <pic:blipFill>
                    <a:blip r:embed="mr_docxImage121" cstate="print"/>
                    <a:stretch>
                      <a:fillRect/>
                    </a:stretch>
                  </pic:blipFill>
                  <pic:spPr>
                    <a:xfrm rot="0">
                      <a:off x="0" y="0"/>
                      <a:ext cx="4962525" cy="4524375"/>
                    </a:xfrm>
                    <a:prstGeom prst="rect">
                      <a:avLst/>
                    </a:prstGeom>
                  </pic:spPr>
                </pic:pic>
              </a:graphicData>
            </a:graphic>
          </wp:inline>
        </w:drawing>
      </w:r>
    </w:p>
    <w:p w:rsidR="00D718D6" w:rsidRDefault="005F69A5">
      <w:pPr>
        <w:pStyle w:val="Figure"/>
      </w:pPr>
      <w:r>
        <w:t xml:space="preserve">Universal</w:t>
      </w:r>
    </w:p>
    <w:p w:rsidR="00D718D6" w:rsidRDefault="00D718D6"/>
    <w:p w:rsidR="00D718D6" w:rsidRDefault="005F69A5">
      <w:pPr>
        <w:pStyle w:val="Heading2"/>
      </w:pPr>
      <w:bookmarkStart w:id="_625b21e6804f075beb03e26bd5d0746d" w:name="_625b21e6804f075beb03e26bd5d0746d"/>
      <w:r>
        <w:t xml:space="preserve">Class Potential Association</w:t>
      </w:r>
      <w:bookmarkEnd w:id="_625b21e6804f075beb03e26bd5d0746d"/>
    </w:p>
    <w:p w:rsidR="00D718D6" w:rsidRDefault="005F69A5">
      <w:r>
        <w:t xml:space="preserve">The definition of an association. This is used to represent "meta circularity" which is not easily represented in UML.</w:t>
      </w:r>
    </w:p>
    <w:p w:rsidR="00D718D6" w:rsidRDefault="005F69A5">
      <w:pPr>
        <w:pStyle w:val="Heading3"/>
      </w:pPr>
      <w:r>
        <w:t xml:space="preserve">Direct Supertypes</w:t>
      </w:r>
    </w:p>
    <w:p w:rsidP="00EC7479" w:rsidR="00D718D6" w:rsidRDefault="005F69A5">
      <w:pPr>
        <w:ind w:left="360"/>
      </w:pPr>
      <w:hyperlink w:anchor="_b5881b0e5e4eeb119cdf881b4c32b91f" w:history="1">
        <w:r>
          <w:rStyle w:val="Hyperlink"/>
          <w:rPr>
            <w:rStyle w:val="Hyperlink"/>
          </w:rPr>
          <w:t xml:space="preserve">Potential Situation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Library::Universal</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b5881b0e5e4eeb119cdf881b4c32b91f" w:history="1">
        <w:r w:rsidR="007E3012">
          <w:rStyle w:val="Hyperlink"/>
          <w:rPr>
            <w:rStyle w:val="Hyperlink"/>
          </w:rPr>
          <w:t xml:space="preserve">Potential Situation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b5881b0e5e4eeb119cdf881b4c32b91f" w:history="1">
        <w:r>
          <w:rStyle w:val="Hyperlink"/>
          <w:t xml:space="preserve">Potential Situation</w:t>
        </w:r>
      </w:hyperlink>
      <w:r>
        <w:t xml:space="preserve">: </w:t>
      </w:r>
    </w:p>
    <w:p w:rsidP="00E05413" w:rsidR="00697D8F" w:rsidRDefault="00697D8F">
      <w:pPr>
        <w:ind w:firstLine="720"/>
      </w:pPr>
      <w:r>
        <w:t xml:space="preserve">‘</w:t>
      </w:r>
      <w:r>
        <w:t xml:space="preserve">likelihood</w:t>
      </w:r>
      <w:r>
        <w:t xml:space="preserve">’:</w:t>
      </w:r>
      <w:hyperlink w:anchor="_c4bee9dc62c41effa96910b60385b774" w:history="1">
        <w:r>
          <w:rStyle w:val="Hyperlink"/>
          <w:t xml:space="preserve">Probability Metric</w:t>
        </w:r>
      </w:hyperlink>
    </w:p>
    <w:p w:rsidP="00E05413" w:rsidR="00697D8F" w:rsidRDefault="00697D8F">
      <w:pPr>
        <w:ind w:firstLine="720"/>
      </w:pPr>
      <w:r>
        <w:t xml:space="preserve">‘</w:t>
      </w:r>
      <w:r>
        <w:t xml:space="preserve">indicated by</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predicted by</w:t>
      </w:r>
      <w:r>
        <w:t xml:space="preserve">’:</w:t>
      </w:r>
      <w:hyperlink w:anchor="_af120e4b8e21c3cb078f624ef4016abe" w:history="1">
        <w:r>
          <w:rStyle w:val="Hyperlink"/>
          <w:t xml:space="preserve">Prediction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c7e87e1b582ec5d5671d5b1577980f2b" w:name="_c7e87e1b582ec5d5671d5b1577980f2b"/>
      <w:r>
        <w:t xml:space="preserve">Class Relationship</w:t>
      </w:r>
      <w:bookmarkEnd w:id="_c7e87e1b582ec5d5671d5b1577980f2b"/>
    </w:p>
    <w:p w:rsidR="00D718D6" w:rsidRDefault="005F69A5">
      <w:r>
        <w:t xml:space="preserve">A logical connection between other entities, an instance of the associations in the conceptual model.</w:t>
      </w:r>
    </w:p>
    <w:p w:rsidR="00D718D6" w:rsidRDefault="005F69A5">
      <w:pPr>
        <w:pStyle w:val="Heading3"/>
      </w:pPr>
      <w:r>
        <w:t xml:space="preserve">Direct Supertypes</w:t>
      </w:r>
    </w:p>
    <w:p w:rsidP="00EC7479" w:rsidR="00D718D6" w:rsidRDefault="005F69A5">
      <w:pPr>
        <w:ind w:left="360"/>
      </w:pP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Library::Universal</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1"/>
      </w:pPr>
      <w:r>
        <w:lastRenderedPageBreak/>
        <w:t xml:space="preserve">Conceptual Modeling and Mapping Library::Generic Concepts::Actor Associations</w:t>
      </w:r>
    </w:p>
    <w:p>
      <w:r>
        <w:t xml:space="preserve">Actor associations define the concept of an organization as well as a general concept of associations between actors, including organization membership.</w:t>
      </w:r>
    </w:p>
    <w:p w:rsidR="00D718D6" w:rsidRDefault="00306ED9">
      <w:pPr>
        <w:pStyle w:val="Heading2"/>
      </w:pPr>
      <w:r>
        <w:t xml:space="preserve">Diagram</w:t>
      </w:r>
      <w:r w:rsidR="00AB6B0D">
        <w:t xml:space="preserve">:</w:t>
      </w:r>
      <w:r>
        <w:t xml:space="preserve"> </w:t>
      </w:r>
      <w:r w:rsidR="005F69A5">
        <w:t xml:space="preserve">Actor Associations</w:t>
      </w:r>
    </w:p>
    <w:p w:rsidR="00D718D6" w:rsidRDefault="005F69A5">
      <w:pPr>
        <w:jc w:val="center"/>
        <w:rPr>
          <w:rFonts w:cs="Arial"/>
        </w:rPr>
      </w:pPr>
      <w:r>
        <w:rPr>
          <w:noProof/>
        </w:rPr>
        <w:drawing>
          <wp:inline distT="0" distB="0" distL="0" distR="0">
            <wp:extent cx="5732145" cy="3909251"/>
            <wp:effectExtent l="0" t="0" r="0" b="0"/>
            <wp:docPr id="242" name="Picture -221452062.jpg" descr="-221452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21452062.jpg"/>
                    <pic:cNvPicPr/>
                  </pic:nvPicPr>
                  <pic:blipFill>
                    <a:blip r:embed="mr_docxImage122" cstate="print"/>
                    <a:stretch>
                      <a:fillRect/>
                    </a:stretch>
                  </pic:blipFill>
                  <pic:spPr>
                    <a:xfrm rot="0">
                      <a:off x="0" y="0"/>
                      <a:ext cx="5732145" cy="3909251"/>
                    </a:xfrm>
                    <a:prstGeom prst="rect">
                      <a:avLst/>
                    </a:prstGeom>
                  </pic:spPr>
                </pic:pic>
              </a:graphicData>
            </a:graphic>
          </wp:inline>
        </w:drawing>
      </w:r>
    </w:p>
    <w:p w:rsidR="00D718D6" w:rsidRDefault="005F69A5">
      <w:pPr>
        <w:pStyle w:val="Figure"/>
      </w:pPr>
      <w:r>
        <w:t xml:space="preserve">Actor Associations</w:t>
      </w:r>
    </w:p>
    <w:p>
      <w:r>
        <w:t xml:space="preserve">Actor associations define the concept of an organization and provide a general framework for associations between actors with the use of an Actor Association.</w:t>
      </w:r>
    </w:p>
    <w:p w:rsidR="00D718D6" w:rsidRDefault="00D718D6"/>
    <w:p w:rsidR="00D718D6" w:rsidRDefault="005F69A5">
      <w:pPr>
        <w:pStyle w:val="Heading2"/>
      </w:pPr>
      <w:bookmarkStart w:id="_3a44d5eb3ae2bdab8905a34cd48f0921" w:name="_3a44d5eb3ae2bdab8905a34cd48f0921"/>
      <w:r>
        <w:t xml:space="preserve">Association Class Actor Association</w:t>
      </w:r>
      <w:bookmarkEnd w:id="_3a44d5eb3ae2bdab8905a34cd48f0921"/>
    </w:p>
    <w:p>
      <w:r>
        <w:t xml:space="preserve">An </w:t>
      </w:r>
      <w:r>
        <w:rPr>
          <w:i/>
          <w:iCs/>
        </w:rPr>
        <w:t xml:space="preserve">Actor Association</w:t>
      </w:r>
      <w:r>
        <w:t xml:space="preserve"> defines some connection between an actor and some other actor they are associated with in some way. Subtypes of actor association provide additional semantics about the association. As an association class, </w:t>
      </w:r>
      <w:r>
        <w:rPr>
          <w:i/>
          <w:iCs/>
        </w:rPr>
        <w:t xml:space="preserve">ActorAssociations</w:t>
      </w:r>
      <w:r>
        <w:t xml:space="preserve"> may have properties and other relationships.</w:t>
      </w:r>
    </w:p>
    <w:p>
      <w:r>
        <w:t xml:space="preserve"> </w:t>
      </w:r>
    </w:p>
    <w:p w:rsidR="00D718D6" w:rsidRDefault="005F69A5">
      <w:pPr>
        <w:pStyle w:val="Heading3"/>
      </w:pPr>
      <w:r>
        <w:t xml:space="preserve">Direct Supertypes</w:t>
      </w:r>
    </w:p>
    <w:p w:rsidP="00EC7479" w:rsidR="00D718D6" w:rsidRDefault="005F69A5">
      <w:pPr>
        <w:ind w:left="360"/>
      </w:pPr>
      <w:hyperlink w:anchor="_927c2855748f476d96735ff79da4ebff" w:history="1">
        <w:r>
          <w:rStyle w:val="Hyperlink"/>
          <w:rPr>
            <w:rStyle w:val="Hyperlink"/>
          </w:rPr>
          <w:t xml:space="preserve">State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Concepts::Actor Associations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927c2855748f476d96735ff79da4ebff" w:history="1">
        <w:r w:rsidR="007E3012">
          <w:rStyle w:val="Hyperlink"/>
          <w:rPr>
            <w:rStyle w:val="Hyperlink"/>
          </w:rPr>
          <w:t xml:space="preserve">State</w:t>
        </w:r>
      </w:hyperlink>
    </w:p>
    <w:p w:rsidR="00D718D6" w:rsidRDefault="00D718D6">
      <w:pPr>
        <w:pStyle w:val="Code"/>
      </w:pP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244" name="Picture 1763653155.jpg" descr="1763653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763653155.jpg"/>
                    <pic:cNvPicPr/>
                  </pic:nvPicPr>
                  <pic:blipFill>
                    <a:blip r:embed="mr_docxImage123" cstate="print"/>
                    <a:stretch>
                      <a:fillRect/>
                    </a:stretch>
                  </pic:blipFill>
                  <pic:spPr>
                    <a:xfrm rot="0">
                      <a:off x="0" y="0"/>
                      <a:ext cx="152400" cy="152400"/>
                    </a:xfrm>
                    <a:prstGeom prst="rect">
                      <a:avLst/>
                    </a:prstGeom>
                  </pic:spPr>
                </pic:pic>
              </a:graphicData>
            </a:graphic>
          </wp:inline>
        </w:drawing>
      </w:r>
      <w:r>
        <w:t xml:space="preserve"> </w:t>
      </w:r>
      <w:r>
        <w:t xml:space="preserve">associate</w:t>
      </w:r>
      <w:r>
        <w:t xml:space="preserve"> : </w:t>
      </w:r>
      <w:hyperlink w:anchor="_195976dea0d8187e1656ac43c072c070" w:history="1">
        <w:r>
          <w:rStyle w:val="Hyperlink"/>
          <w:rPr>
            <w:rStyle w:val="Hyperlink"/>
          </w:rPr>
          <w:t xml:space="preserve">Actor</w:t>
        </w:r>
      </w:hyperlink>
      <w:r w:rsidR="00A36678">
        <w:t xml:space="preserve"> </w:t>
      </w:r>
    </w:p>
    <w:p w:rsidP="006847AA" w:rsidR="006847AA" w:rsidRDefault="006847AA">
      <w:pPr>
        <w:ind w:firstLine="360" w:left="677"/>
      </w:pPr>
      <w:r>
        <w:t xml:space="preserve">The actor associated with another.</w:t>
      </w:r>
    </w:p>
    <w:p w:rsidP="003F7C16" w:rsidR="003F7C16" w:rsidRDefault="003F7C16">
      <w:pPr>
        <w:ind w:firstLine="720"/>
      </w:pPr>
      <w:r>
        <w:rPr>
          <w:noProof/>
        </w:rPr>
        <w:drawing>
          <wp:inline distT="0" distB="0" distL="0" distR="0">
            <wp:extent cx="152400" cy="152400"/>
            <wp:effectExtent l="0" t="0" r="0" b="0"/>
            <wp:docPr id="246" name="Picture 1763653155.jpg" descr="1763653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763653155.jpg"/>
                    <pic:cNvPicPr/>
                  </pic:nvPicPr>
                  <pic:blipFill>
                    <a:blip r:embed="mr_docxImage124" cstate="print"/>
                    <a:stretch>
                      <a:fillRect/>
                    </a:stretch>
                  </pic:blipFill>
                  <pic:spPr>
                    <a:xfrm rot="0">
                      <a:off x="0" y="0"/>
                      <a:ext cx="152400" cy="152400"/>
                    </a:xfrm>
                    <a:prstGeom prst="rect">
                      <a:avLst/>
                    </a:prstGeom>
                  </pic:spPr>
                </pic:pic>
              </a:graphicData>
            </a:graphic>
          </wp:inline>
        </w:drawing>
      </w:r>
      <w:r>
        <w:t xml:space="preserve"> </w:t>
      </w:r>
      <w:r>
        <w:t xml:space="preserve">associated with</w:t>
      </w:r>
      <w:r>
        <w:t xml:space="preserve"> : </w:t>
      </w:r>
      <w:hyperlink w:anchor="_195976dea0d8187e1656ac43c072c070" w:history="1">
        <w:r>
          <w:rStyle w:val="Hyperlink"/>
          <w:rPr>
            <w:rStyle w:val="Hyperlink"/>
          </w:rPr>
          <w:t xml:space="preserve">Actor</w:t>
        </w:r>
      </w:hyperlink>
      <w:r w:rsidR="00A36678">
        <w:t xml:space="preserve"> </w:t>
      </w:r>
    </w:p>
    <w:p w:rsidP="006847AA" w:rsidR="006847AA" w:rsidRDefault="006847AA">
      <w:pPr>
        <w:ind w:firstLine="360" w:left="677"/>
      </w:pPr>
      <w:r>
        <w:t xml:space="preserve">Another actor the actor is associated with</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927c2855748f476d96735ff79da4ebff" w:history="1">
        <w:r>
          <w:rStyle w:val="Hyperlink"/>
          <w:t xml:space="preserve">State</w:t>
        </w:r>
      </w:hyperlink>
      <w:r>
        <w:t xml:space="preserve">: </w:t>
      </w:r>
    </w:p>
    <w:p w:rsidP="00E05413" w:rsidR="00697D8F" w:rsidRDefault="00697D8F">
      <w:pPr>
        <w:ind w:firstLine="720"/>
      </w:pPr>
      <w:r>
        <w:t xml:space="preserve">‘</w:t>
      </w:r>
      <w:r>
        <w:t xml:space="preserve">state of</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d06b691513d0174ce802a66e18cc491c" w:name="_d06b691513d0174ce802a66e18cc491c"/>
      <w:r>
        <w:t xml:space="preserve">Association Class Membership</w:t>
      </w:r>
      <w:bookmarkEnd w:id="_d06b691513d0174ce802a66e18cc491c"/>
    </w:p>
    <w:p>
      <w:r>
        <w:t xml:space="preserve">The participation of an actor in an </w:t>
      </w:r>
      <w:r>
        <w:rPr>
          <w:i/>
          <w:iCs/>
        </w:rPr>
        <w:t xml:space="preserve">organization</w:t>
      </w:r>
      <w:r>
        <w:t xml:space="preserve">. Subtypes of membership provide more explicit membership kinds.</w:t>
      </w:r>
    </w:p>
    <w:p w:rsidR="00D718D6" w:rsidRDefault="005F69A5">
      <w:pPr>
        <w:pStyle w:val="Heading3"/>
      </w:pPr>
      <w:r>
        <w:t xml:space="preserve">Direct Supertypes</w:t>
      </w:r>
    </w:p>
    <w:p w:rsidP="00EC7479" w:rsidR="00D718D6" w:rsidRDefault="005F69A5">
      <w:pPr>
        <w:ind w:left="360"/>
      </w:pPr>
      <w:hyperlink w:anchor="_3a44d5eb3ae2bdab8905a34cd48f0921" w:history="1">
        <w:r>
          <w:rStyle w:val="Hyperlink"/>
          <w:rPr>
            <w:rStyle w:val="Hyperlink"/>
          </w:rPr>
          <w:t xml:space="preserve">Actor Association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Concepts::Actor Associations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3a44d5eb3ae2bdab8905a34cd48f0921" w:history="1">
        <w:r w:rsidR="007E3012">
          <w:rStyle w:val="Hyperlink"/>
          <w:rPr>
            <w:rStyle w:val="Hyperlink"/>
          </w:rPr>
          <w:t xml:space="preserve">Actor Association</w:t>
        </w:r>
      </w:hyperlink>
    </w:p>
    <w:p w:rsidR="00D718D6" w:rsidRDefault="00D718D6">
      <w:pPr>
        <w:pStyle w:val="Code"/>
      </w:pP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248" name="Picture -851364695.jpg" descr="-851364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851364695.jpg"/>
                    <pic:cNvPicPr/>
                  </pic:nvPicPr>
                  <pic:blipFill>
                    <a:blip r:embed="mr_docxImage125" cstate="print"/>
                    <a:stretch>
                      <a:fillRect/>
                    </a:stretch>
                  </pic:blipFill>
                  <pic:spPr>
                    <a:xfrm rot="0">
                      <a:off x="0" y="0"/>
                      <a:ext cx="152400" cy="152400"/>
                    </a:xfrm>
                    <a:prstGeom prst="rect">
                      <a:avLst/>
                    </a:prstGeom>
                  </pic:spPr>
                </pic:pic>
              </a:graphicData>
            </a:graphic>
          </wp:inline>
        </w:drawing>
      </w:r>
      <w:r>
        <w:t xml:space="preserve"> </w:t>
      </w:r>
      <w:r>
        <w:t xml:space="preserve">Actor</w:t>
      </w:r>
      <w:r>
        <w:t xml:space="preserve"> : </w:t>
      </w:r>
      <w:hyperlink w:anchor="_195976dea0d8187e1656ac43c072c070" w:history="1">
        <w:r>
          <w:rStyle w:val="Hyperlink"/>
          <w:rPr>
            <w:rStyle w:val="Hyperlink"/>
          </w:rPr>
          <w:t xml:space="preserve">Actor</w:t>
        </w:r>
      </w:hyperlink>
      <w:r w:rsidR="00A36678">
        <w:t xml:space="preserve"> </w:t>
      </w:r>
    </w:p>
    <w:p w:rsidP="006847AA" w:rsidR="006847AA" w:rsidRDefault="006847AA">
      <w:pPr>
        <w:ind w:firstLine="360" w:left="677"/>
      </w:pPr>
      <w:r>
        <w:t xml:space="preserve">A Documented Component</w:t>
      </w:r>
    </w:p>
    <w:p w:rsidP="003F7C16" w:rsidR="003F7C16" w:rsidRDefault="003F7C16">
      <w:pPr>
        <w:ind w:firstLine="720"/>
      </w:pPr>
      <w:r>
        <w:rPr>
          <w:noProof/>
        </w:rPr>
        <w:drawing>
          <wp:inline distT="0" distB="0" distL="0" distR="0">
            <wp:extent cx="152400" cy="152400"/>
            <wp:effectExtent l="0" t="0" r="0" b="0"/>
            <wp:docPr id="250" name="Picture -851364695.jpg" descr="-851364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851364695.jpg"/>
                    <pic:cNvPicPr/>
                  </pic:nvPicPr>
                  <pic:blipFill>
                    <a:blip r:embed="mr_docxImage126" cstate="print"/>
                    <a:stretch>
                      <a:fillRect/>
                    </a:stretch>
                  </pic:blipFill>
                  <pic:spPr>
                    <a:xfrm rot="0">
                      <a:off x="0" y="0"/>
                      <a:ext cx="152400" cy="152400"/>
                    </a:xfrm>
                    <a:prstGeom prst="rect">
                      <a:avLst/>
                    </a:prstGeom>
                  </pic:spPr>
                </pic:pic>
              </a:graphicData>
            </a:graphic>
          </wp:inline>
        </w:drawing>
      </w:r>
      <w:r>
        <w:t xml:space="preserve"> </w:t>
      </w:r>
      <w:r>
        <w:t xml:space="preserve">Organization</w:t>
      </w:r>
      <w:r>
        <w:t xml:space="preserve"> : </w:t>
      </w:r>
      <w:hyperlink w:anchor="_4658f8611106e1a9715192761b712fb8" w:history="1">
        <w:r>
          <w:rStyle w:val="Hyperlink"/>
          <w:rPr>
            <w:rStyle w:val="Hyperlink"/>
          </w:rPr>
          <w:t xml:space="preserve">Organization</w:t>
        </w:r>
      </w:hyperlink>
      <w:r w:rsidR="00A36678">
        <w:t xml:space="preserve"> </w:t>
      </w:r>
    </w:p>
    <w:p w:rsidP="006847AA" w:rsidR="006847AA" w:rsidRDefault="006847AA">
      <w:pPr>
        <w:ind w:firstLine="360" w:left="677"/>
      </w:pPr>
      <w:r>
        <w:t xml:space="preserve">A Documented Component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3a44d5eb3ae2bdab8905a34cd48f0921" w:history="1">
        <w:r>
          <w:rStyle w:val="Hyperlink"/>
          <w:t xml:space="preserve">Actor Association</w:t>
        </w:r>
      </w:hyperlink>
      <w:r>
        <w:t xml:space="preserve">: </w:t>
      </w:r>
    </w:p>
    <w:p w:rsidP="00E05413" w:rsidR="00697D8F" w:rsidRDefault="00697D8F">
      <w:pPr>
        <w:ind w:firstLine="720"/>
      </w:pPr>
      <w:r>
        <w:t xml:space="preserve">‘</w:t>
      </w:r>
      <w:r>
        <w:t xml:space="preserve">associate</w:t>
      </w:r>
      <w:r>
        <w:t xml:space="preserve">’:</w:t>
      </w:r>
      <w:hyperlink w:anchor="_195976dea0d8187e1656ac43c072c070" w:history="1">
        <w:r>
          <w:rStyle w:val="Hyperlink"/>
          <w:t xml:space="preserve">Actor</w:t>
        </w:r>
      </w:hyperlink>
    </w:p>
    <w:p w:rsidP="00E05413" w:rsidR="00697D8F" w:rsidRDefault="00697D8F">
      <w:pPr>
        <w:ind w:firstLine="720"/>
      </w:pPr>
      <w:r>
        <w:t xml:space="preserve">‘</w:t>
      </w:r>
      <w:r>
        <w:t xml:space="preserve">associated with</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927c2855748f476d96735ff79da4ebff" w:history="1">
        <w:r>
          <w:rStyle w:val="Hyperlink"/>
          <w:t xml:space="preserve">State</w:t>
        </w:r>
      </w:hyperlink>
      <w:r>
        <w:t xml:space="preserve">: </w:t>
      </w:r>
    </w:p>
    <w:p w:rsidP="00E05413" w:rsidR="00697D8F" w:rsidRDefault="00697D8F">
      <w:pPr>
        <w:ind w:firstLine="720"/>
      </w:pPr>
      <w:r>
        <w:t xml:space="preserve">‘</w:t>
      </w:r>
      <w:r>
        <w:t xml:space="preserve">state of</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4658f8611106e1a9715192761b712fb8" w:name="_4658f8611106e1a9715192761b712fb8"/>
      <w:r>
        <w:t xml:space="preserve">Class Organization</w:t>
      </w:r>
      <w:bookmarkEnd w:id="_4658f8611106e1a9715192761b712fb8"/>
    </w:p>
    <w:p>
      <w:r>
        <w:t xml:space="preserve">A </w:t>
      </w:r>
      <w:r>
        <w:rPr>
          <w:i/>
          <w:iCs/>
        </w:rPr>
        <w:t xml:space="preserve">Organization</w:t>
      </w:r>
      <w:r>
        <w:t xml:space="preserve"> is group of persons and/or other actors and resources organized for some end or work</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Concepts::Actor Associations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1"/>
      </w:pPr>
      <w:r>
        <w:lastRenderedPageBreak/>
        <w:t xml:space="preserve">Conceptual Modeling and Mapping Library::Generic Concepts::Authority</w:t>
      </w:r>
    </w:p>
    <w:p>
      <w:r>
        <w:t xml:space="preserve">Authority defines a role of an actor that has authoritative influence over a resource. Since resources can be roles of any entity, that resource may be another actor, a thing, a process, etc.</w:t>
      </w:r>
    </w:p>
    <w:p w:rsidR="00D718D6" w:rsidRDefault="00306ED9">
      <w:pPr>
        <w:pStyle w:val="Heading2"/>
      </w:pPr>
      <w:r>
        <w:t xml:space="preserve">Diagram</w:t>
      </w:r>
      <w:r w:rsidR="00AB6B0D">
        <w:t xml:space="preserve">:</w:t>
      </w:r>
      <w:r>
        <w:t xml:space="preserve"> </w:t>
      </w:r>
      <w:r w:rsidR="005F69A5">
        <w:t xml:space="preserve">Authority</w:t>
      </w:r>
    </w:p>
    <w:p w:rsidR="00D718D6" w:rsidRDefault="005F69A5">
      <w:pPr>
        <w:jc w:val="center"/>
        <w:rPr>
          <w:rFonts w:cs="Arial"/>
        </w:rPr>
      </w:pPr>
      <w:r>
        <w:rPr>
          <w:noProof/>
        </w:rPr>
        <w:drawing>
          <wp:inline distT="0" distB="0" distL="0" distR="0">
            <wp:extent cx="5732144" cy="2491422"/>
            <wp:effectExtent l="0" t="0" r="0" b="0"/>
            <wp:docPr id="252" name="Picture 1801703.jpg" descr="1801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801703.jpg"/>
                    <pic:cNvPicPr/>
                  </pic:nvPicPr>
                  <pic:blipFill>
                    <a:blip r:embed="mr_docxImage127" cstate="print"/>
                    <a:stretch>
                      <a:fillRect/>
                    </a:stretch>
                  </pic:blipFill>
                  <pic:spPr>
                    <a:xfrm rot="0">
                      <a:off x="0" y="0"/>
                      <a:ext cx="5732144" cy="2491422"/>
                    </a:xfrm>
                    <a:prstGeom prst="rect">
                      <a:avLst/>
                    </a:prstGeom>
                  </pic:spPr>
                </pic:pic>
              </a:graphicData>
            </a:graphic>
          </wp:inline>
        </w:drawing>
      </w:r>
    </w:p>
    <w:p w:rsidR="00D718D6" w:rsidRDefault="005F69A5">
      <w:pPr>
        <w:pStyle w:val="Figure"/>
      </w:pPr>
      <w:r>
        <w:t xml:space="preserve">Authority</w:t>
      </w:r>
    </w:p>
    <w:p w:rsidR="00D718D6" w:rsidRDefault="00D718D6"/>
    <w:p w:rsidR="00D718D6" w:rsidRDefault="005F69A5">
      <w:pPr>
        <w:pStyle w:val="Heading2"/>
      </w:pPr>
      <w:bookmarkStart w:id="_4a5f789e0663312e51a7733bd354bc59" w:name="_4a5f789e0663312e51a7733bd354bc59"/>
      <w:r>
        <w:t xml:space="preserve">Class Authority</w:t>
      </w:r>
      <w:bookmarkEnd w:id="_4a5f789e0663312e51a7733bd354bc59"/>
    </w:p>
    <w:p w:rsidR="00D718D6" w:rsidRDefault="005F69A5">
      <w:r>
        <w:t xml:space="preserve">An actor with authority over resources.</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Concepts::Authority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54" name="Picture 467609802.jpg" descr="467609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467609802.jpg"/>
                    <pic:cNvPicPr/>
                  </pic:nvPicPr>
                  <pic:blipFill>
                    <a:blip r:embed="mr_docxImage12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authority over</w:t>
      </w:r>
      <w:r w:rsidR="00A92CA5">
        <w:t xml:space="preserve">:</w:t>
      </w:r>
      <w:hyperlink w:anchor="_d442d75c9ac335e7a2aadbc96919fc2d" w:history="1">
        <w:r>
          <w:rStyle w:val="Hyperlink"/>
          <w:rPr>
            <w:rStyle w:val="Hyperlink"/>
          </w:rPr>
          <w:t xml:space="preserve">Resource</w:t>
        </w:r>
      </w:hyperlink>
      <w:r>
        <w:t xml:space="preserve"> </w:t>
      </w:r>
      <w:r w:rsidR="00601C69">
        <w:t xml:space="preserve">  </w:t>
      </w:r>
      <w:r w:rsidR="00F546FD" w:rsidRPr="00833C5F">
        <w:rPr>
          <w:i/>
        </w:rPr>
        <w:t xml:space="preserve">Subsets</w:t>
      </w:r>
      <w:r w:rsidR="00F546FD">
        <w:t xml:space="preserve">: </w:t>
      </w:r>
      <w:r w:rsidR="00F546FD">
        <w:t xml:space="preserve">impacts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Resoruces an authority has authority over.</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28116d79a10081063c7e58c7bd4d4a8e" w:name="_28116d79a10081063c7e58c7bd4d4a8e"/>
      <w:r>
        <w:t xml:space="preserve">Association Subject to Authority</w:t>
      </w:r>
      <w:bookmarkEnd w:id="_28116d79a10081063c7e58c7bd4d4a8e"/>
    </w:p>
    <w:p w:rsidR="00D718D6" w:rsidRDefault="005F69A5">
      <w:r>
        <w:t xml:space="preserve">The relationship between an authority and what it has authority over.</w:t>
      </w:r>
    </w:p>
    <w:p w:rsidR="00D718D6" w:rsidRDefault="005F69A5">
      <w:pPr>
        <w:pStyle w:val="Code"/>
      </w:pPr>
      <w:r w:rsidRPr="00043180">
        <w:rPr>
          <w:b/>
          <w:sz w:val="24"/>
          <w:szCs w:val="24"/>
        </w:rPr>
        <w:t xml:space="preserve">package</w:t>
      </w:r>
      <w:r>
        <w:t xml:space="preserve"> </w:t>
      </w:r>
      <w:r>
        <w:t xml:space="preserve">Conceptual Modeling and Mapping Library::Generic Concepts::Authority</w:t>
      </w:r>
    </w:p>
    <w:p w:rsidR="00D718D6" w:rsidRDefault="005F69A5">
      <w:pPr>
        <w:pStyle w:val="Heading3"/>
      </w:pPr>
      <w:r>
        <w:t xml:space="preserve">Association Ends</w:t>
      </w:r>
    </w:p>
    <w:p w:rsidP="003F7C16" w:rsidR="003F7C16" w:rsidRDefault="003F7C16">
      <w:pPr>
        <w:ind w:firstLine="720"/>
      </w:pPr>
      <w:r>
        <w:rPr>
          <w:noProof/>
        </w:rPr>
        <w:drawing>
          <wp:inline distT="0" distB="0" distL="0" distR="0">
            <wp:extent cx="152400" cy="152400"/>
            <wp:effectExtent l="0" t="0" r="0" b="0"/>
            <wp:docPr id="256" name="Picture 467609802.jpg" descr="467609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467609802.jpg"/>
                    <pic:cNvPicPr/>
                  </pic:nvPicPr>
                  <pic:blipFill>
                    <a:blip r:embed="mr_docxImage129" cstate="print"/>
                    <a:stretch>
                      <a:fillRect/>
                    </a:stretch>
                  </pic:blipFill>
                  <pic:spPr>
                    <a:xfrm rot="0">
                      <a:off x="0" y="0"/>
                      <a:ext cx="152400" cy="152400"/>
                    </a:xfrm>
                    <a:prstGeom prst="rect">
                      <a:avLst/>
                    </a:prstGeom>
                  </pic:spPr>
                </pic:pic>
              </a:graphicData>
            </a:graphic>
          </wp:inline>
        </w:drawing>
      </w:r>
      <w:r>
        <w:t xml:space="preserve"> </w:t>
      </w:r>
      <w:r>
        <w:t xml:space="preserve">has authority over</w:t>
      </w:r>
      <w:r>
        <w:t xml:space="preserve"> : </w:t>
      </w:r>
      <w:hyperlink w:anchor="_d442d75c9ac335e7a2aadbc96919fc2d" w:history="1">
        <w:r>
          <w:rStyle w:val="Hyperlink"/>
          <w:rPr>
            <w:rStyle w:val="Hyperlink"/>
          </w:rPr>
          <w:t xml:space="preserve">Resource</w:t>
        </w:r>
      </w:hyperlink>
      <w:r w:rsidR="00A36678">
        <w:t xml:space="preserve"> </w:t>
      </w:r>
      <w:r w:rsidR="00A36678">
        <w:t xml:space="preserve">  </w:t>
      </w:r>
      <w:r w:rsidR="00A36678" w:rsidRPr="00833C5F">
        <w:rPr>
          <w:i/>
        </w:rPr>
        <w:t xml:space="preserve">Subsets</w:t>
      </w:r>
      <w:r w:rsidR="00A36678">
        <w:t xml:space="preserve">: </w:t>
      </w:r>
      <w:r w:rsidR="00A36678">
        <w:t xml:space="preserve">impacts</w:t>
      </w:r>
      <w:r w:rsidR="00A36678">
        <w:t xml:space="preserve">:</w:t>
      </w:r>
      <w:hyperlink w:anchor="_13f9005c9106d00d7131680982c2727a" w:history="1">
        <w:r w:rsidR="00A36678">
          <w:rStyle w:val="Hyperlink"/>
          <w:rPr>
            <w:rStyle w:val="Hyperlink"/>
          </w:rPr>
          <w:t xml:space="preserve">Entity</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Resoruces an authority has authority over.</w:t>
      </w:r>
    </w:p>
    <w:p w:rsidP="003F7C16" w:rsidR="003F7C16" w:rsidRDefault="003F7C16">
      <w:pPr>
        <w:ind w:firstLine="720"/>
      </w:pPr>
      <w:r>
        <w:rPr>
          <w:noProof/>
        </w:rPr>
        <w:drawing>
          <wp:inline distT="0" distB="0" distL="0" distR="0">
            <wp:extent cx="152400" cy="152400"/>
            <wp:effectExtent l="0" t="0" r="0" b="0"/>
            <wp:docPr id="258" name="Picture 467609802.jpg" descr="467609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467609802.jpg"/>
                    <pic:cNvPicPr/>
                  </pic:nvPicPr>
                  <pic:blipFill>
                    <a:blip r:embed="mr_docxImage130" cstate="print"/>
                    <a:stretch>
                      <a:fillRect/>
                    </a:stretch>
                  </pic:blipFill>
                  <pic:spPr>
                    <a:xfrm rot="0">
                      <a:off x="0" y="0"/>
                      <a:ext cx="152400" cy="152400"/>
                    </a:xfrm>
                    <a:prstGeom prst="rect">
                      <a:avLst/>
                    </a:prstGeom>
                  </pic:spPr>
                </pic:pic>
              </a:graphicData>
            </a:graphic>
          </wp:inline>
        </w:drawing>
      </w:r>
      <w:r>
        <w:t xml:space="preserve"> </w:t>
      </w:r>
      <w:r>
        <w:t xml:space="preserve">subject to</w:t>
      </w:r>
      <w:r>
        <w:t xml:space="preserve"> : </w:t>
      </w:r>
      <w:hyperlink w:anchor="_4a5f789e0663312e51a7733bd354bc59" w:history="1">
        <w:r>
          <w:rStyle w:val="Hyperlink"/>
          <w:rPr>
            <w:rStyle w:val="Hyperlink"/>
          </w:rPr>
          <w:t xml:space="preserve">Authority</w:t>
        </w:r>
      </w:hyperlink>
      <w:r w:rsidR="00A36678">
        <w:t xml:space="preserve"> </w:t>
      </w:r>
      <w:r w:rsidR="00A36678">
        <w:t xml:space="preserve">  </w:t>
      </w:r>
      <w:r w:rsidR="00A36678" w:rsidRPr="00833C5F">
        <w:rPr>
          <w:i/>
        </w:rPr>
        <w:t xml:space="preserve">Subsets</w:t>
      </w:r>
      <w:r w:rsidR="00A36678">
        <w:t xml:space="preserve">: </w:t>
      </w:r>
      <w:r w:rsidR="00A36678">
        <w:t xml:space="preserve">impacts</w:t>
      </w:r>
      <w:r w:rsidR="00A36678">
        <w:t xml:space="preserve">:</w:t>
      </w:r>
      <w:hyperlink w:anchor="_13f9005c9106d00d7131680982c2727a" w:history="1">
        <w:r w:rsidR="00A36678">
          <w:rStyle w:val="Hyperlink"/>
          <w:rPr>
            <w:rStyle w:val="Hyperlink"/>
          </w:rPr>
          <w:t xml:space="preserve">Entity</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The authority that has some control over a resource.</w:t>
      </w:r>
    </w:p>
    <w:p w:rsidR="00D718D6" w:rsidRDefault="00D718D6"/>
    <w:p w:rsidR="00D718D6" w:rsidRDefault="005F69A5">
      <w:pPr>
        <w:pStyle w:val="Heading1"/>
      </w:pPr>
      <w:r>
        <w:lastRenderedPageBreak/>
        <w:t xml:space="preserve">Conceptual Modeling and Mapping Library::Generic Concepts::Capability</w:t>
      </w:r>
    </w:p>
    <w:p>
      <w:r>
        <w:t xml:space="preserve">The capability module defines the basic concept of a </w:t>
      </w:r>
      <w:r>
        <w:rPr>
          <w:i/>
          <w:iCs/>
        </w:rPr>
        <w:t xml:space="preserve">capability</w:t>
      </w:r>
      <w:r>
        <w:t xml:space="preserve"> as the </w:t>
      </w:r>
      <w:r>
        <w:rPr>
          <w:u w:val="single"/>
        </w:rPr>
        <w:t xml:space="preserve">availability of a resource to an actor</w:t>
      </w:r>
      <w:r>
        <w:t xml:space="preserve">. The resource may be specific, such as $5000.00, or general, such as the ability to teach math. Each capability is a state indicating that it has a lifetime and can participate in all the state/situation and entity relations. </w:t>
      </w:r>
      <w:r>
        <w:rPr>
          <w:i/>
          <w:iCs/>
        </w:rPr>
        <w:t xml:space="preserve">Credentials</w:t>
      </w:r>
      <w:r>
        <w:t xml:space="preserve"> may be physical or virtual and attest to the capability.</w:t>
      </w:r>
    </w:p>
    <w:p>
      <w:r>
        <w:t xml:space="preserve">Capabilities are created, enhanced, diminished or eliminated with an </w:t>
      </w:r>
      <w:r>
        <w:rPr>
          <w:i/>
          <w:iCs/>
        </w:rPr>
        <w:t xml:space="preserve">Alter Capability</w:t>
      </w:r>
      <w:r>
        <w:t xml:space="preserve"> occurrence. When an actor alters a capability (of themselves or others) they are playing the role of a </w:t>
      </w:r>
      <w:r>
        <w:rPr>
          <w:i/>
          <w:iCs/>
        </w:rPr>
        <w:t xml:space="preserve">Facilitator</w:t>
      </w:r>
      <w:r>
        <w:t xml:space="preserve"> who performs an </w:t>
      </w:r>
      <w:r>
        <w:rPr>
          <w:i/>
          <w:iCs/>
        </w:rPr>
        <w:t xml:space="preserve">Alter Capability Act</w:t>
      </w:r>
      <w:r>
        <w:t xml:space="preserve">.</w:t>
      </w:r>
    </w:p>
    <w:p w:rsidR="00D718D6" w:rsidRDefault="00306ED9">
      <w:pPr>
        <w:pStyle w:val="Heading2"/>
      </w:pPr>
      <w:r>
        <w:t xml:space="preserve">Diagram</w:t>
      </w:r>
      <w:r w:rsidR="00AB6B0D">
        <w:t xml:space="preserve">:</w:t>
      </w:r>
      <w:r>
        <w:t xml:space="preserve"> </w:t>
      </w:r>
      <w:r w:rsidR="005F69A5">
        <w:t xml:space="preserve">Capability</w:t>
      </w:r>
    </w:p>
    <w:p w:rsidR="00D718D6" w:rsidRDefault="005F69A5">
      <w:pPr>
        <w:jc w:val="center"/>
        <w:rPr>
          <w:rFonts w:cs="Arial"/>
        </w:rPr>
      </w:pPr>
      <w:r>
        <w:rPr>
          <w:noProof/>
        </w:rPr>
        <w:drawing>
          <wp:inline distT="0" distB="0" distL="0" distR="0">
            <wp:extent cx="5732145" cy="5033604"/>
            <wp:effectExtent l="0" t="0" r="0" b="0"/>
            <wp:docPr id="260" name="Picture -57978378.jpg" descr="-57978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57978378.jpg"/>
                    <pic:cNvPicPr/>
                  </pic:nvPicPr>
                  <pic:blipFill>
                    <a:blip r:embed="mr_docxImage131" cstate="print"/>
                    <a:stretch>
                      <a:fillRect/>
                    </a:stretch>
                  </pic:blipFill>
                  <pic:spPr>
                    <a:xfrm rot="0">
                      <a:off x="0" y="0"/>
                      <a:ext cx="5732145" cy="5033604"/>
                    </a:xfrm>
                    <a:prstGeom prst="rect">
                      <a:avLst/>
                    </a:prstGeom>
                  </pic:spPr>
                </pic:pic>
              </a:graphicData>
            </a:graphic>
          </wp:inline>
        </w:drawing>
      </w:r>
    </w:p>
    <w:p w:rsidR="00D718D6" w:rsidRDefault="005F69A5">
      <w:pPr>
        <w:pStyle w:val="Figure"/>
      </w:pPr>
      <w:r>
        <w:t xml:space="preserve">Capability</w:t>
      </w:r>
    </w:p>
    <w:p w:rsidR="00D718D6" w:rsidRDefault="00D718D6"/>
    <w:p w:rsidR="00D718D6" w:rsidRDefault="005F69A5">
      <w:pPr>
        <w:pStyle w:val="Heading2"/>
      </w:pPr>
      <w:bookmarkStart w:id="_e0710944ed85fab755fb953e7174c8dd" w:name="_e0710944ed85fab755fb953e7174c8dd"/>
      <w:r>
        <w:t xml:space="preserve">Class Alter Capability</w:t>
      </w:r>
      <w:bookmarkEnd w:id="_e0710944ed85fab755fb953e7174c8dd"/>
    </w:p>
    <w:p w:rsidR="00D718D6" w:rsidRDefault="005F69A5">
      <w:r>
        <w:t xml:space="preserve">The occurrence  of providing or removing  capabilities - the access of an actor to resources. If altered by an actor, use "Alter Capability Act". Alter Capabilities that are not acts would be natural or unintended.</w:t>
      </w:r>
    </w:p>
    <w:p w:rsidR="00D718D6" w:rsidRDefault="005F69A5">
      <w:pPr>
        <w:pStyle w:val="Heading3"/>
      </w:pPr>
      <w:r>
        <w:t xml:space="preserve">Direct Supertypes</w:t>
      </w:r>
    </w:p>
    <w:p w:rsidP="00EC7479" w:rsidR="00D718D6" w:rsidRDefault="005F69A5">
      <w:pPr>
        <w:ind w:left="360"/>
      </w:pPr>
      <w:hyperlink w:anchor="_c05d8ea54231ef8385ae369a8cb18a7f" w:history="1">
        <w:r>
          <w:rStyle w:val="Hyperlink"/>
          <w:rPr>
            <w:rStyle w:val="Hyperlink"/>
          </w:rPr>
          <w:t xml:space="preserve">Occurrence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Concepts::Capability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c05d8ea54231ef8385ae369a8cb18a7f" w:history="1">
        <w:r w:rsidR="007E3012">
          <w:rStyle w:val="Hyperlink"/>
          <w:rPr>
            <w:rStyle w:val="Hyperlink"/>
          </w:rPr>
          <w:t xml:space="preserve">Occurrence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62" name="Picture -1837839652.jpg" descr="-1837839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837839652.jpg"/>
                    <pic:cNvPicPr/>
                  </pic:nvPicPr>
                  <pic:blipFill>
                    <a:blip r:embed="mr_docxImage13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alters</w:t>
      </w:r>
      <w:r w:rsidR="00A92CA5">
        <w:t xml:space="preserve">:</w:t>
      </w:r>
      <w:hyperlink w:anchor="_0a7e812804f2213995cbeffe776b63fe" w:history="1">
        <w:r>
          <w:rStyle w:val="Hyperlink"/>
          <w:rPr>
            <w:rStyle w:val="Hyperlink"/>
          </w:rPr>
          <w:t xml:space="preserve">Capability</w:t>
        </w:r>
      </w:hyperlink>
      <w:r>
        <w:t xml:space="preserve"> [</w:t>
      </w:r>
      <w:r>
        <w:t xml:space="preserve">1..*</w:t>
      </w:r>
      <w:r>
        <w:t xml:space="preserve">]</w:t>
      </w:r>
      <w:r>
        <w:t xml:space="preserve"> </w:t>
      </w:r>
      <w:r w:rsidR="00601C69">
        <w:t xml:space="preserve">  </w:t>
      </w:r>
      <w:r w:rsidR="00F546FD" w:rsidRPr="00833C5F">
        <w:rPr>
          <w:i/>
        </w:rPr>
        <w:t xml:space="preserve">Subsets</w:t>
      </w:r>
      <w:r w:rsidR="00F546FD">
        <w:t xml:space="preserve">: </w:t>
      </w:r>
      <w:r w:rsidR="00F546FD">
        <w:t xml:space="preserve">causes</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capability which is enhanced/created or reduced/removed.</w:t>
      </w:r>
    </w:p>
    <w:p w:rsidP="00F546FD" w:rsidR="00F546FD" w:rsidRDefault="005F69A5">
      <w:pPr>
        <w:ind w:hanging="245" w:left="605"/>
      </w:pPr>
      <w:r>
        <w:rPr>
          <w:noProof/>
        </w:rPr>
        <w:drawing>
          <wp:inline distT="0" distB="0" distL="0" distR="0">
            <wp:extent cx="152400" cy="152400"/>
            <wp:effectExtent l="0" t="0" r="0" b="0"/>
            <wp:docPr id="264" name="Picture 2121882416.jpg" descr="2121882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2121882416.jpg"/>
                    <pic:cNvPicPr/>
                  </pic:nvPicPr>
                  <pic:blipFill>
                    <a:blip r:embed="mr_docxImage13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provides access to</w:t>
      </w:r>
      <w:r w:rsidR="00A92CA5">
        <w:t xml:space="preserve">:</w:t>
      </w:r>
      <w:hyperlink w:anchor="_13f9005c9106d00d7131680982c2727a" w:history="1">
        <w:r>
          <w:rStyle w:val="Hyperlink"/>
          <w:rPr>
            <w:rStyle w:val="Hyperlink"/>
          </w:rPr>
          <w:t xml:space="preserve">Entity</w:t>
        </w:r>
      </w:hyperlink>
      <w:r>
        <w:t xml:space="preserve"> </w:t>
      </w:r>
      <w:r w:rsidR="00601C69">
        <w:t xml:space="preserve">  </w:t>
      </w:r>
      <w:r w:rsidR="00F546FD" w:rsidRPr="00833C5F">
        <w:rPr>
          <w:i/>
        </w:rPr>
        <w:t xml:space="preserve">Subsets</w:t>
      </w:r>
      <w:r w:rsidR="00F546FD">
        <w:t xml:space="preserve">: </w:t>
      </w:r>
      <w:r w:rsidR="00F546FD">
        <w:t xml:space="preserve">impacts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entity that will be used as the capability of an actor.</w:t>
      </w:r>
    </w:p>
    <w:p w:rsidP="00F546FD" w:rsidR="00F546FD" w:rsidRDefault="005F69A5">
      <w:pPr>
        <w:ind w:hanging="245" w:left="605"/>
      </w:pPr>
      <w:r>
        <w:rPr>
          <w:noProof/>
        </w:rPr>
        <w:drawing>
          <wp:inline distT="0" distB="0" distL="0" distR="0">
            <wp:extent cx="152400" cy="152400"/>
            <wp:effectExtent l="0" t="0" r="0" b="0"/>
            <wp:docPr id="266" name="Picture 1521677897.jpg" descr="1521677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521677897.jpg"/>
                    <pic:cNvPicPr/>
                  </pic:nvPicPr>
                  <pic:blipFill>
                    <a:blip r:embed="mr_docxImage13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enables</w:t>
      </w:r>
      <w:r w:rsidR="00A92CA5">
        <w:t xml:space="preserve">:</w:t>
      </w:r>
      <w:hyperlink w:anchor="_195976dea0d8187e1656ac43c072c070" w:history="1">
        <w:r>
          <w:rStyle w:val="Hyperlink"/>
          <w:rPr>
            <w:rStyle w:val="Hyperlink"/>
          </w:rPr>
          <w:t xml:space="preserve">Actor</w:t>
        </w:r>
      </w:hyperlink>
      <w:r>
        <w:t xml:space="preserve"> </w:t>
      </w:r>
      <w:r w:rsidR="00601C69">
        <w:t xml:space="preserve">  </w:t>
      </w:r>
      <w:r w:rsidR="00F546FD" w:rsidRPr="00833C5F">
        <w:rPr>
          <w:i/>
        </w:rPr>
        <w:t xml:space="preserve">Subsets</w:t>
      </w:r>
      <w:r w:rsidR="00F546FD">
        <w:t xml:space="preserve">: </w:t>
      </w:r>
      <w:r w:rsidR="00F546FD">
        <w:t xml:space="preserve">impacts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resource made available to an actor by an occurrence of the Alter Capability.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b27fdfc6ff7e291783c4ac127784812d" w:name="_b27fdfc6ff7e291783c4ac127784812d"/>
      <w:r>
        <w:t xml:space="preserve">Class Alter Capability Act</w:t>
      </w:r>
      <w:bookmarkEnd w:id="_b27fdfc6ff7e291783c4ac127784812d"/>
    </w:p>
    <w:p w:rsidR="00D718D6" w:rsidRDefault="005F69A5">
      <w:r>
        <w:t xml:space="preserve">The act of a facilitator providing or removing availability of a resource (or capability) to an actor, can be combined with "enhance" or "reduce". E.g. Joe gives Sam access to the DB.</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r>
        <w:t xml:space="preserve">, </w:t>
      </w:r>
      <w:hyperlink w:anchor="_e0710944ed85fab755fb953e7174c8dd" w:history="1">
        <w:r>
          <w:rStyle w:val="Hyperlink"/>
          <w:rPr>
            <w:rStyle w:val="Hyperlink"/>
          </w:rPr>
          <w:t xml:space="preserve">Alter Capability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Concepts::Capability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0710944ed85fab755fb953e7174c8dd" w:history="1">
        <w:r w:rsidR="007E3012">
          <w:rStyle w:val="Hyperlink"/>
          <w:rPr>
            <w:rStyle w:val="Hyperlink"/>
          </w:rPr>
          <w:t xml:space="preserve">Alter Capability</w:t>
        </w:r>
      </w:hyperlink>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68" name="Picture -1431170874.jpg" descr="-1431170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431170874.jpg"/>
                    <pic:cNvPicPr/>
                  </pic:nvPicPr>
                  <pic:blipFill>
                    <a:blip r:embed="mr_docxImage135"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31cdbfb5037111d4063d958f9bba2472" w:history="1">
        <w:r>
          <w:rStyle w:val="Hyperlink"/>
          <w:rPr>
            <w:rStyle w:val="Hyperlink"/>
          </w:rPr>
          <w:t xml:space="preserve">Facilitator</w:t>
        </w:r>
      </w:hyperlink>
      <w:r>
        <w:t xml:space="preserve"> </w:t>
      </w:r>
      <w:r w:rsidR="00601C69">
        <w:t xml:space="preserve">  </w:t>
      </w:r>
      <w:r w:rsidR="00F546FD" w:rsidRPr="00833C5F">
        <w:rPr>
          <w:i/>
        </w:rPr>
        <w:t xml:space="preserve">Redefines</w:t>
      </w:r>
      <w:r w:rsidR="00F546FD">
        <w:t xml:space="preserve">: </w:t>
      </w:r>
      <w:r w:rsidR="00F546FD">
        <w:t xml:space="preserve">performed by</w:t>
      </w:r>
      <w:r w:rsidR="00F546FD">
        <w:t xml:space="preserve">:</w:t>
      </w:r>
      <w:hyperlink w:anchor="_195976dea0d8187e1656ac43c072c070" w:history="1">
        <w:r w:rsidR="00F546FD">
          <w:rStyle w:val="Hyperlink"/>
          <w:rPr>
            <w:rStyle w:val="Hyperlink"/>
          </w:rPr>
          <w:t xml:space="preserve">Actor</w:t>
        </w:r>
      </w:hyperlink>
      <w:r w:rsidR="00F546FD">
        <w:rPr>
          <w:rStyle w:val="Hyperlink"/>
        </w:rPr>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0710944ed85fab755fb953e7174c8dd" w:history="1">
        <w:r>
          <w:rStyle w:val="Hyperlink"/>
          <w:t xml:space="preserve">Alter Capability</w:t>
        </w:r>
      </w:hyperlink>
      <w:r>
        <w:t xml:space="preserve">: </w:t>
      </w:r>
    </w:p>
    <w:p w:rsidP="00E05413" w:rsidR="00697D8F" w:rsidRDefault="00697D8F">
      <w:pPr>
        <w:ind w:firstLine="720"/>
      </w:pPr>
      <w:r>
        <w:t xml:space="preserve">‘</w:t>
      </w:r>
      <w:r>
        <w:t xml:space="preserve">alters</w:t>
      </w:r>
      <w:r>
        <w:t xml:space="preserve">’:</w:t>
      </w:r>
      <w:hyperlink w:anchor="_0a7e812804f2213995cbeffe776b63fe" w:history="1">
        <w:r>
          <w:rStyle w:val="Hyperlink"/>
          <w:t xml:space="preserve">Capability</w:t>
        </w:r>
      </w:hyperlink>
    </w:p>
    <w:p w:rsidP="00E05413" w:rsidR="00697D8F" w:rsidRDefault="00697D8F">
      <w:pPr>
        <w:ind w:firstLine="720"/>
      </w:pPr>
      <w:r>
        <w:t xml:space="preserve">‘</w:t>
      </w:r>
      <w:r>
        <w:t xml:space="preserve">provides access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enables</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0a7e812804f2213995cbeffe776b63fe" w:name="_0a7e812804f2213995cbeffe776b63fe"/>
      <w:r>
        <w:t xml:space="preserve">Association Class Capability</w:t>
      </w:r>
      <w:bookmarkEnd w:id="_0a7e812804f2213995cbeffe776b63fe"/>
    </w:p>
    <w:p w:rsidR="00D718D6" w:rsidRDefault="005F69A5">
      <w:r>
        <w:t xml:space="preserve">
          A Capability is the availability of a resource to an actor. Resources are a state and thus are fixed over a defined time period and may participate in all state/situation and entity relations.
          <w:br/>
          Note that as with any entity, a capability can also be categorized as a resource.
        </w:t>
      </w:r>
    </w:p>
    <w:p w:rsidR="00D718D6" w:rsidRDefault="005F69A5">
      <w:pPr>
        <w:pStyle w:val="Heading3"/>
      </w:pPr>
      <w:r>
        <w:t xml:space="preserve">Direct Supertypes</w:t>
      </w:r>
    </w:p>
    <w:p w:rsidP="00EC7479" w:rsidR="00D718D6" w:rsidRDefault="005F69A5">
      <w:pPr>
        <w:ind w:left="360"/>
      </w:pPr>
      <w:hyperlink w:anchor="_927c2855748f476d96735ff79da4ebff" w:history="1">
        <w:r>
          <w:rStyle w:val="Hyperlink"/>
          <w:rPr>
            <w:rStyle w:val="Hyperlink"/>
          </w:rPr>
          <w:t xml:space="preserve">State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Concepts::Capability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927c2855748f476d96735ff79da4ebff" w:history="1">
        <w:r w:rsidR="007E3012">
          <w:rStyle w:val="Hyperlink"/>
          <w:rPr>
            <w:rStyle w:val="Hyperlink"/>
          </w:rPr>
          <w:t xml:space="preserve">State</w:t>
        </w:r>
      </w:hyperlink>
    </w:p>
    <w:p w:rsidR="00D718D6" w:rsidRDefault="00D718D6">
      <w:pPr>
        <w:pStyle w:val="Code"/>
      </w:pP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270" name="Picture -65986590.jpg" descr="-65986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65986590.jpg"/>
                    <pic:cNvPicPr/>
                  </pic:nvPicPr>
                  <pic:blipFill>
                    <a:blip r:embed="mr_docxImage136" cstate="print"/>
                    <a:stretch>
                      <a:fillRect/>
                    </a:stretch>
                  </pic:blipFill>
                  <pic:spPr>
                    <a:xfrm rot="0">
                      <a:off x="0" y="0"/>
                      <a:ext cx="152400" cy="152400"/>
                    </a:xfrm>
                    <a:prstGeom prst="rect">
                      <a:avLst/>
                    </a:prstGeom>
                  </pic:spPr>
                </pic:pic>
              </a:graphicData>
            </a:graphic>
          </wp:inline>
        </w:drawing>
      </w:r>
      <w:r>
        <w:t xml:space="preserve"> </w:t>
      </w:r>
      <w:r>
        <w:t xml:space="preserve">available to</w:t>
      </w:r>
      <w:r>
        <w:t xml:space="preserve"> : </w:t>
      </w:r>
      <w:hyperlink w:anchor="_195976dea0d8187e1656ac43c072c070" w:history="1">
        <w:r>
          <w:rStyle w:val="Hyperlink"/>
          <w:rPr>
            <w:rStyle w:val="Hyperlink"/>
          </w:rPr>
          <w:t xml:space="preserve">Actor</w:t>
        </w:r>
      </w:hyperlink>
      <w:r w:rsidR="00A36678">
        <w:t xml:space="preserve"> </w:t>
      </w:r>
      <w:r w:rsidR="00A36678">
        <w:t xml:space="preserve">  </w:t>
      </w:r>
      <w:r w:rsidR="00A36678" w:rsidRPr="00833C5F">
        <w:rPr>
          <w:i/>
        </w:rPr>
        <w:t xml:space="preserve">Redefines</w:t>
      </w:r>
      <w:r w:rsidR="00A36678">
        <w:t xml:space="preserve">: </w:t>
      </w:r>
      <w:r w:rsidR="00A36678">
        <w:t xml:space="preserve">performed by</w:t>
      </w:r>
      <w:r w:rsidR="00A36678">
        <w:t xml:space="preserve">:</w:t>
      </w:r>
      <w:hyperlink w:anchor="_195976dea0d8187e1656ac43c072c070" w:history="1">
        <w:r w:rsidR="00A36678">
          <w:rStyle w:val="Hyperlink"/>
          <w:rPr>
            <w:rStyle w:val="Hyperlink"/>
          </w:rPr>
          <w:t xml:space="preserve">Actor</w:t>
        </w:r>
      </w:hyperlink>
      <w:r w:rsidR="00A36678">
        <w:rPr>
          <w:rStyle w:val="Hyperlink"/>
        </w:rPr>
        <w:t xml:space="preserve">   </w:t>
      </w:r>
      <w:r w:rsidR="00A36678">
        <w:t xml:space="preserve"> </w:t>
      </w:r>
    </w:p>
    <w:p w:rsidP="006847AA" w:rsidR="006847AA" w:rsidRDefault="006847AA">
      <w:pPr>
        <w:ind w:firstLine="360" w:left="677"/>
      </w:pPr>
      <w:r>
        <w:t xml:space="preserve">A resource made available to an actor as a part of a capability.</w:t>
      </w:r>
    </w:p>
    <w:p w:rsidP="003F7C16" w:rsidR="003F7C16" w:rsidRDefault="003F7C16">
      <w:pPr>
        <w:ind w:firstLine="720"/>
      </w:pPr>
      <w:r>
        <w:rPr>
          <w:noProof/>
        </w:rPr>
        <w:drawing>
          <wp:inline distT="0" distB="0" distL="0" distR="0">
            <wp:extent cx="152400" cy="152400"/>
            <wp:effectExtent l="0" t="0" r="0" b="0"/>
            <wp:docPr id="272" name="Picture -65986590.jpg" descr="-65986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65986590.jpg"/>
                    <pic:cNvPicPr/>
                  </pic:nvPicPr>
                  <pic:blipFill>
                    <a:blip r:embed="mr_docxImage137" cstate="print"/>
                    <a:stretch>
                      <a:fillRect/>
                    </a:stretch>
                  </pic:blipFill>
                  <pic:spPr>
                    <a:xfrm rot="0">
                      <a:off x="0" y="0"/>
                      <a:ext cx="152400" cy="152400"/>
                    </a:xfrm>
                    <a:prstGeom prst="rect">
                      <a:avLst/>
                    </a:prstGeom>
                  </pic:spPr>
                </pic:pic>
              </a:graphicData>
            </a:graphic>
          </wp:inline>
        </w:drawing>
      </w:r>
      <w:r>
        <w:t xml:space="preserve"> </w:t>
      </w:r>
      <w:r>
        <w:t xml:space="preserve">can utilize</w:t>
      </w:r>
      <w:r>
        <w:t xml:space="preserve"> : </w:t>
      </w:r>
      <w:hyperlink w:anchor="_d442d75c9ac335e7a2aadbc96919fc2d" w:history="1">
        <w:r>
          <w:rStyle w:val="Hyperlink"/>
          <w:rPr>
            <w:rStyle w:val="Hyperlink"/>
          </w:rPr>
          <w:t xml:space="preserve">Resource</w:t>
        </w:r>
      </w:hyperlink>
      <w:r w:rsidR="00A36678">
        <w:t xml:space="preserve"> </w:t>
      </w:r>
      <w:r w:rsidR="00A36678">
        <w:t xml:space="preserve">  </w:t>
      </w:r>
      <w:r w:rsidR="00A36678" w:rsidRPr="00833C5F">
        <w:rPr>
          <w:i/>
        </w:rPr>
        <w:t xml:space="preserve">Redefines</w:t>
      </w:r>
      <w:r w:rsidR="00A36678">
        <w:t xml:space="preserve">: </w:t>
      </w:r>
      <w:r w:rsidR="00A36678">
        <w:t xml:space="preserve">performed by</w:t>
      </w:r>
      <w:r w:rsidR="00A36678">
        <w:t xml:space="preserve">:</w:t>
      </w:r>
      <w:hyperlink w:anchor="_195976dea0d8187e1656ac43c072c070" w:history="1">
        <w:r w:rsidR="00A36678">
          <w:rStyle w:val="Hyperlink"/>
          <w:rPr>
            <w:rStyle w:val="Hyperlink"/>
          </w:rPr>
          <w:t xml:space="preserve">Actor</w:t>
        </w:r>
      </w:hyperlink>
      <w:r w:rsidR="00A36678">
        <w:rPr>
          <w:rStyle w:val="Hyperlink"/>
        </w:rPr>
        <w:t xml:space="preserve">   </w:t>
      </w:r>
      <w:r w:rsidR="00A36678">
        <w:t xml:space="preserve"> </w:t>
      </w:r>
    </w:p>
    <w:p w:rsidP="006847AA" w:rsidR="006847AA" w:rsidRDefault="006847AA">
      <w:pPr>
        <w:ind w:firstLine="360" w:left="677"/>
      </w:pPr>
      <w:r>
        <w:t xml:space="preserve">The resource an actor can utilize as part of a capability.</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74" name="Picture -1837839652.jpg" descr="-1837839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837839652.jpg"/>
                    <pic:cNvPicPr/>
                  </pic:nvPicPr>
                  <pic:blipFill>
                    <a:blip r:embed="mr_docxImage138"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e0710944ed85fab755fb953e7174c8dd" w:history="1">
        <w:r>
          <w:rStyle w:val="Hyperlink"/>
          <w:rPr>
            <w:rStyle w:val="Hyperlink"/>
          </w:rPr>
          <w:t xml:space="preserve">Alter Capability</w:t>
        </w:r>
      </w:hyperlink>
      <w:r>
        <w:t xml:space="preserve"> </w:t>
      </w:r>
      <w:r w:rsidR="00601C69">
        <w:t xml:space="preserve">  </w:t>
      </w:r>
      <w:r w:rsidR="00F546FD" w:rsidRPr="00833C5F">
        <w:rPr>
          <w:i/>
        </w:rPr>
        <w:t xml:space="preserve">Subsets</w:t>
      </w:r>
      <w:r w:rsidR="00F546FD">
        <w:t xml:space="preserve">: </w:t>
      </w:r>
      <w:r w:rsidR="00F546FD">
        <w:t xml:space="preserve">caused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F546FD" w:rsidR="00F546FD" w:rsidRDefault="005F69A5">
      <w:pPr>
        <w:ind w:hanging="245" w:left="605"/>
      </w:pPr>
      <w:r>
        <w:rPr>
          <w:noProof/>
        </w:rPr>
        <w:drawing>
          <wp:inline distT="0" distB="0" distL="0" distR="0">
            <wp:extent cx="152400" cy="152400"/>
            <wp:effectExtent l="0" t="0" r="0" b="0"/>
            <wp:docPr id="276" name="Picture -212173931.jpg" descr="-212173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2173931.jpg"/>
                    <pic:cNvPicPr/>
                  </pic:nvPicPr>
                  <pic:blipFill>
                    <a:blip r:embed="mr_docxImage13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credential</w:t>
      </w:r>
      <w:r w:rsidR="00A92CA5">
        <w:t xml:space="preserve">:</w:t>
      </w:r>
      <w:hyperlink w:anchor="_4b22282c86b7077a6928ad3d236ff3bb" w:history="1">
        <w:r>
          <w:rStyle w:val="Hyperlink"/>
          <w:rPr>
            <w:rStyle w:val="Hyperlink"/>
          </w:rPr>
          <w:t xml:space="preserve">Credential</w:t>
        </w:r>
      </w:hyperlink>
      <w:r>
        <w:t xml:space="preserve"> </w:t>
      </w:r>
    </w:p>
    <w:p w:rsidP="00A60DB1" w:rsidR="00A60DB1" w:rsidRDefault="00A60DB1">
      <w:pPr>
        <w:ind w:firstLine="360" w:left="720"/>
      </w:pPr>
      <w:r>
        <w:t xml:space="preserve">Provides proof of a capability.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927c2855748f476d96735ff79da4ebff" w:history="1">
        <w:r>
          <w:rStyle w:val="Hyperlink"/>
          <w:t xml:space="preserve">State</w:t>
        </w:r>
      </w:hyperlink>
      <w:r>
        <w:t xml:space="preserve">: </w:t>
      </w:r>
    </w:p>
    <w:p w:rsidP="00E05413" w:rsidR="00697D8F" w:rsidRDefault="00697D8F">
      <w:pPr>
        <w:ind w:firstLine="720"/>
      </w:pPr>
      <w:r>
        <w:t xml:space="preserve">‘</w:t>
      </w:r>
      <w:r>
        <w:t xml:space="preserve">state of</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4b22282c86b7077a6928ad3d236ff3bb" w:name="_4b22282c86b7077a6928ad3d236ff3bb"/>
      <w:r>
        <w:t xml:space="preserve">Class Credential</w:t>
      </w:r>
      <w:bookmarkEnd w:id="_4b22282c86b7077a6928ad3d236ff3bb"/>
    </w:p>
    <w:p w:rsidR="00D718D6" w:rsidRDefault="005F69A5">
      <w:r>
        <w:t xml:space="preserve">A credential is an attestation of qualification, competence, or authority issued to an individual by a third party with a relevant or de facto authority or assumed competence to do so.[Wikipedia] Credentials can be physical (a house key), documents (a certificate) or virtual (a PKI key).</w:t>
      </w:r>
    </w:p>
    <w:p w:rsidR="00D718D6" w:rsidRDefault="005F69A5">
      <w:pPr>
        <w:pStyle w:val="Heading3"/>
      </w:pPr>
      <w:r>
        <w:t xml:space="preserve">Direct Supertypes</w:t>
      </w:r>
    </w:p>
    <w:p w:rsidP="00EC7479" w:rsidR="00D718D6" w:rsidRDefault="005F69A5">
      <w:pPr>
        <w:ind w:left="360"/>
      </w:pPr>
      <w:hyperlink w:anchor="_d442d75c9ac335e7a2aadbc96919fc2d" w:history="1">
        <w:r>
          <w:rStyle w:val="Hyperlink"/>
          <w:rPr>
            <w:rStyle w:val="Hyperlink"/>
          </w:rPr>
          <w:t xml:space="preserve">Resource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Concepts::Capability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d442d75c9ac335e7a2aadbc96919fc2d" w:history="1">
        <w:r w:rsidR="007E3012">
          <w:rStyle w:val="Hyperlink"/>
          <w:rPr>
            <w:rStyle w:val="Hyperlink"/>
          </w:rPr>
          <w:t xml:space="preserve">Resource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78" name="Picture -212173931.jpg" descr="-212173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2173931.jpg"/>
                    <pic:cNvPicPr/>
                  </pic:nvPicPr>
                  <pic:blipFill>
                    <a:blip r:embed="mr_docxImage14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attests to</w:t>
      </w:r>
      <w:r w:rsidR="00A92CA5">
        <w:t xml:space="preserve">:</w:t>
      </w:r>
      <w:hyperlink w:anchor="_0a7e812804f2213995cbeffe776b63fe" w:history="1">
        <w:r>
          <w:rStyle w:val="Hyperlink"/>
          <w:rPr>
            <w:rStyle w:val="Hyperlink"/>
          </w:rPr>
          <w:t xml:space="preserve">Capability</w:t>
        </w:r>
      </w:hyperlink>
      <w:r>
        <w:t xml:space="preserve"> </w:t>
      </w:r>
    </w:p>
    <w:p w:rsidP="00A60DB1" w:rsidR="00A60DB1" w:rsidRDefault="00A60DB1">
      <w:pPr>
        <w:ind w:firstLine="360" w:left="720"/>
      </w:pPr>
      <w:r>
        <w:t xml:space="preserve">Cridentialed capability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P="00E05413" w:rsidR="00697D8F" w:rsidRDefault="00697D8F">
      <w:pPr>
        <w:ind w:firstLine="720"/>
      </w:pPr>
      <w:r>
        <w:t xml:space="preserve">‘</w:t>
      </w:r>
      <w:r>
        <w:t xml:space="preserve">harmed by</w:t>
      </w:r>
      <w:r>
        <w:t xml:space="preserve">’:</w:t>
      </w:r>
      <w:hyperlink w:anchor="_4bdee0568b2f36e553f586b458dace32" w:history="1">
        <w:r>
          <w:rStyle w:val="Hyperlink"/>
          <w:t xml:space="preserve">Danger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4d8422025d5f0e140b538051bb3938b6" w:name="_4d8422025d5f0e140b538051bb3938b6"/>
      <w:r>
        <w:t xml:space="preserve">Class Diminish Capability</w:t>
      </w:r>
      <w:bookmarkEnd w:id="_4d8422025d5f0e140b538051bb3938b6"/>
    </w:p>
    <w:p w:rsidR="00D718D6" w:rsidRDefault="005F69A5">
      <w:r>
        <w:t xml:space="preserve">The reduction of the capabilities of an actor. Common to mix with Alter Capability Act.</w:t>
      </w:r>
    </w:p>
    <w:p w:rsidR="00D718D6" w:rsidRDefault="005F69A5">
      <w:pPr>
        <w:pStyle w:val="Heading3"/>
      </w:pPr>
      <w:r>
        <w:t xml:space="preserve">Direct Supertypes</w:t>
      </w:r>
    </w:p>
    <w:p w:rsidP="00EC7479" w:rsidR="00D718D6" w:rsidRDefault="005F69A5">
      <w:pPr>
        <w:ind w:left="360"/>
      </w:pPr>
      <w:hyperlink w:anchor="_e0710944ed85fab755fb953e7174c8dd" w:history="1">
        <w:r>
          <w:rStyle w:val="Hyperlink"/>
          <w:rPr>
            <w:rStyle w:val="Hyperlink"/>
          </w:rPr>
          <w:t xml:space="preserve">Alter Capability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Concepts::Capability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0710944ed85fab755fb953e7174c8dd" w:history="1">
        <w:r w:rsidR="007E3012">
          <w:rStyle w:val="Hyperlink"/>
          <w:rPr>
            <w:rStyle w:val="Hyperlink"/>
          </w:rPr>
          <w:t xml:space="preserve">Alter Capability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0710944ed85fab755fb953e7174c8dd" w:history="1">
        <w:r>
          <w:rStyle w:val="Hyperlink"/>
          <w:t xml:space="preserve">Alter Capability</w:t>
        </w:r>
      </w:hyperlink>
      <w:r>
        <w:t xml:space="preserve">: </w:t>
      </w:r>
    </w:p>
    <w:p w:rsidP="00E05413" w:rsidR="00697D8F" w:rsidRDefault="00697D8F">
      <w:pPr>
        <w:ind w:firstLine="720"/>
      </w:pPr>
      <w:r>
        <w:t xml:space="preserve">‘</w:t>
      </w:r>
      <w:r>
        <w:t xml:space="preserve">alters</w:t>
      </w:r>
      <w:r>
        <w:t xml:space="preserve">’:</w:t>
      </w:r>
      <w:hyperlink w:anchor="_0a7e812804f2213995cbeffe776b63fe" w:history="1">
        <w:r>
          <w:rStyle w:val="Hyperlink"/>
          <w:t xml:space="preserve">Capability</w:t>
        </w:r>
      </w:hyperlink>
    </w:p>
    <w:p w:rsidP="00E05413" w:rsidR="00697D8F" w:rsidRDefault="00697D8F">
      <w:pPr>
        <w:ind w:firstLine="720"/>
      </w:pPr>
      <w:r>
        <w:t xml:space="preserve">‘</w:t>
      </w:r>
      <w:r>
        <w:t xml:space="preserve">provides access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enables</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6050345b510437530013152cffc8c031" w:name="_6050345b510437530013152cffc8c031"/>
      <w:r>
        <w:t xml:space="preserve">Class Enhance Capability</w:t>
      </w:r>
      <w:bookmarkEnd w:id="_6050345b510437530013152cffc8c031"/>
    </w:p>
    <w:p w:rsidR="00D718D6" w:rsidRDefault="005F69A5">
      <w:r>
        <w:t xml:space="preserve">Any occurrence that increases the resources available to an actor. Common to mix with Alter Capability Act.</w:t>
      </w:r>
    </w:p>
    <w:p w:rsidR="00D718D6" w:rsidRDefault="005F69A5">
      <w:pPr>
        <w:pStyle w:val="Heading3"/>
      </w:pPr>
      <w:r>
        <w:t xml:space="preserve">Direct Supertypes</w:t>
      </w:r>
    </w:p>
    <w:p w:rsidP="00EC7479" w:rsidR="00D718D6" w:rsidRDefault="005F69A5">
      <w:pPr>
        <w:ind w:left="360"/>
      </w:pPr>
      <w:hyperlink w:anchor="_e0710944ed85fab755fb953e7174c8dd" w:history="1">
        <w:r>
          <w:rStyle w:val="Hyperlink"/>
          <w:rPr>
            <w:rStyle w:val="Hyperlink"/>
          </w:rPr>
          <w:t xml:space="preserve">Alter Capability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Concepts::Capability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0710944ed85fab755fb953e7174c8dd" w:history="1">
        <w:r w:rsidR="007E3012">
          <w:rStyle w:val="Hyperlink"/>
          <w:rPr>
            <w:rStyle w:val="Hyperlink"/>
          </w:rPr>
          <w:t xml:space="preserve">Alter Capability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0710944ed85fab755fb953e7174c8dd" w:history="1">
        <w:r>
          <w:rStyle w:val="Hyperlink"/>
          <w:t xml:space="preserve">Alter Capability</w:t>
        </w:r>
      </w:hyperlink>
      <w:r>
        <w:t xml:space="preserve">: </w:t>
      </w:r>
    </w:p>
    <w:p w:rsidP="00E05413" w:rsidR="00697D8F" w:rsidRDefault="00697D8F">
      <w:pPr>
        <w:ind w:firstLine="720"/>
      </w:pPr>
      <w:r>
        <w:t xml:space="preserve">‘</w:t>
      </w:r>
      <w:r>
        <w:t xml:space="preserve">alters</w:t>
      </w:r>
      <w:r>
        <w:t xml:space="preserve">’:</w:t>
      </w:r>
      <w:hyperlink w:anchor="_0a7e812804f2213995cbeffe776b63fe" w:history="1">
        <w:r>
          <w:rStyle w:val="Hyperlink"/>
          <w:t xml:space="preserve">Capability</w:t>
        </w:r>
      </w:hyperlink>
    </w:p>
    <w:p w:rsidP="00E05413" w:rsidR="00697D8F" w:rsidRDefault="00697D8F">
      <w:pPr>
        <w:ind w:firstLine="720"/>
      </w:pPr>
      <w:r>
        <w:t xml:space="preserve">‘</w:t>
      </w:r>
      <w:r>
        <w:t xml:space="preserve">provides access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enables</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31cdbfb5037111d4063d958f9bba2472" w:name="_31cdbfb5037111d4063d958f9bba2472"/>
      <w:r>
        <w:t xml:space="preserve">Class Facilitator</w:t>
      </w:r>
      <w:bookmarkEnd w:id="_31cdbfb5037111d4063d958f9bba2472"/>
    </w:p>
    <w:p w:rsidR="00D718D6" w:rsidRDefault="005F69A5">
      <w:r>
        <w:t xml:space="preserve">An actor able to provide availability to an another actor for an entity. E.g. Joe has supervisor rights to a DB</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Concepts::Capability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80" name="Picture -1431170874.jpg" descr="-1431170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431170874.jpg"/>
                    <pic:cNvPicPr/>
                  </pic:nvPicPr>
                  <pic:blipFill>
                    <a:blip r:embed="mr_docxImage141"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b27fdfc6ff7e291783c4ac127784812d" w:history="1">
        <w:r>
          <w:rStyle w:val="Hyperlink"/>
          <w:rPr>
            <w:rStyle w:val="Hyperlink"/>
          </w:rPr>
          <w:t xml:space="preserve">Alter Capability Act</w:t>
        </w:r>
      </w:hyperlink>
      <w:r>
        <w:t xml:space="preserve"> </w:t>
      </w:r>
      <w:r w:rsidR="00601C69">
        <w:t xml:space="preserve">  </w:t>
      </w:r>
      <w:r w:rsidR="00F546FD" w:rsidRPr="00833C5F">
        <w:rPr>
          <w:i/>
        </w:rPr>
        <w:t xml:space="preserve">Subsets</w:t>
      </w:r>
      <w:r w:rsidR="00F546FD">
        <w:t xml:space="preserve">: </w:t>
      </w:r>
      <w:r w:rsidR="00F546FD">
        <w:t xml:space="preserve">performs</w:t>
      </w:r>
      <w:r w:rsidR="00F546FD">
        <w:t xml:space="preserve">:</w:t>
      </w:r>
      <w:hyperlink w:anchor="_bf62ccd25fcc4695eba838a426996db5" w:history="1">
        <w:r w:rsidR="00F546FD">
          <w:rStyle w:val="Hyperlink"/>
          <w:rPr>
            <w:rStyle w:val="Hyperlink"/>
          </w:rPr>
          <w:t xml:space="preserve">Activity</w:t>
        </w:r>
      </w:hyperlink>
      <w:r w:rsidR="00F546FD">
        <w:rPr>
          <w:rStyle w:val="Hyperlink"/>
        </w:rPr>
        <w:t xml:space="preserve"> </w:t>
      </w:r>
      <w:r w:rsidR="00F546FD">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1"/>
      </w:pPr>
      <w:r>
        <w:lastRenderedPageBreak/>
        <w:t xml:space="preserve">Conceptual Modeling and Mapping Library::Generic Concepts::Contact Information</w:t>
      </w:r>
    </w:p>
    <w:p>
      <w:r>
        <w:t xml:space="preserve">The definition of various ways to contact any entity. Subtypes of contact information supply specific formats.</w:t>
      </w:r>
    </w:p>
    <w:p w:rsidR="00D718D6" w:rsidRDefault="00306ED9">
      <w:pPr>
        <w:pStyle w:val="Heading2"/>
      </w:pPr>
      <w:r>
        <w:t xml:space="preserve">Diagram</w:t>
      </w:r>
      <w:r w:rsidR="00AB6B0D">
        <w:t xml:space="preserve">:</w:t>
      </w:r>
      <w:r>
        <w:t xml:space="preserve"> </w:t>
      </w:r>
      <w:r w:rsidR="005F69A5">
        <w:t xml:space="preserve">Contact Information</w:t>
      </w:r>
    </w:p>
    <w:p w:rsidR="00D718D6" w:rsidRDefault="005F69A5">
      <w:pPr>
        <w:jc w:val="center"/>
        <w:rPr>
          <w:rFonts w:cs="Arial"/>
        </w:rPr>
      </w:pPr>
      <w:r>
        <w:rPr>
          <w:noProof/>
        </w:rPr>
        <w:drawing>
          <wp:inline distT="0" distB="0" distL="0" distR="0">
            <wp:extent cx="5732145" cy="2520625"/>
            <wp:effectExtent l="0" t="0" r="0" b="0"/>
            <wp:docPr id="282" name="Picture 1601678929.jpg" descr="1601678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601678929.jpg"/>
                    <pic:cNvPicPr/>
                  </pic:nvPicPr>
                  <pic:blipFill>
                    <a:blip r:embed="mr_docxImage142" cstate="print"/>
                    <a:stretch>
                      <a:fillRect/>
                    </a:stretch>
                  </pic:blipFill>
                  <pic:spPr>
                    <a:xfrm rot="0">
                      <a:off x="0" y="0"/>
                      <a:ext cx="5732145" cy="2520625"/>
                    </a:xfrm>
                    <a:prstGeom prst="rect">
                      <a:avLst/>
                    </a:prstGeom>
                  </pic:spPr>
                </pic:pic>
              </a:graphicData>
            </a:graphic>
          </wp:inline>
        </w:drawing>
      </w:r>
    </w:p>
    <w:p w:rsidR="00D718D6" w:rsidRDefault="005F69A5">
      <w:pPr>
        <w:pStyle w:val="Figure"/>
      </w:pPr>
      <w:r>
        <w:t xml:space="preserve">Contact Information</w:t>
      </w:r>
    </w:p>
    <w:p w:rsidR="00D718D6" w:rsidRDefault="00D718D6"/>
    <w:p w:rsidR="00D718D6" w:rsidRDefault="005F69A5">
      <w:pPr>
        <w:pStyle w:val="Heading2"/>
      </w:pPr>
      <w:bookmarkStart w:id="_659fd398b9354d627eab9d3a069a3988" w:name="_659fd398b9354d627eab9d3a069a3988"/>
      <w:r>
        <w:t xml:space="preserve">Class Contact Information</w:t>
      </w:r>
      <w:bookmarkEnd w:id="_659fd398b9354d627eab9d3a069a3988"/>
    </w:p>
    <w:p w:rsidR="00D718D6" w:rsidRDefault="005F69A5">
      <w:r>
        <w:t xml:space="preserve">Anything that may be used to contact an actor.</w:t>
      </w:r>
    </w:p>
    <w:p w:rsidR="00D718D6" w:rsidRDefault="005F69A5">
      <w:pPr>
        <w:pStyle w:val="Code"/>
      </w:pPr>
      <w:r w:rsidRPr="00043180">
        <w:rPr>
          <w:b/>
          <w:sz w:val="24"/>
          <w:szCs w:val="24"/>
        </w:rPr>
        <w:t xml:space="preserve">package</w:t>
      </w:r>
      <w:r>
        <w:t xml:space="preserve"> </w:t>
      </w:r>
      <w:r>
        <w:t xml:space="preserve">Conceptual Modeling and Mapping Library::Generic Concepts::Contact Information</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84" name="Picture 1468165938.jpg" descr="1468165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468165938.jpg"/>
                    <pic:cNvPicPr/>
                  </pic:nvPicPr>
                  <pic:blipFill>
                    <a:blip r:embed="mr_docxImage14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contact for</w:t>
      </w:r>
      <w:r w:rsidR="00A92CA5">
        <w:t xml:space="preserve">:</w:t>
      </w:r>
      <w:hyperlink w:anchor="_195976dea0d8187e1656ac43c072c070" w:history="1">
        <w:r>
          <w:rStyle w:val="Hyperlink"/>
          <w:rPr>
            <w:rStyle w:val="Hyperlink"/>
          </w:rPr>
          <w:t xml:space="preserve">Actor</w:t>
        </w:r>
      </w:hyperlink>
      <w:r>
        <w:t xml:space="preserve"> </w:t>
      </w:r>
    </w:p>
    <w:p w:rsidP="00A60DB1" w:rsidR="00A60DB1" w:rsidRDefault="00A60DB1">
      <w:pPr>
        <w:ind w:firstLine="360" w:left="720"/>
      </w:pPr>
      <w:r>
        <w:t xml:space="preserve">An actor for which the contact information may be used to context.</w:t>
      </w:r>
    </w:p>
    <w:p w:rsidR="00D718D6" w:rsidRDefault="00D718D6"/>
    <w:p w:rsidR="00D718D6" w:rsidRDefault="005F69A5">
      <w:pPr>
        <w:pStyle w:val="Heading2"/>
      </w:pPr>
      <w:bookmarkStart w:id="_3c2cbd47189a2843e41e4ad0ebf16a54" w:name="_3c2cbd47189a2843e41e4ad0ebf16a54"/>
      <w:r>
        <w:t xml:space="preserve">Class Electronic Contact</w:t>
      </w:r>
      <w:bookmarkEnd w:id="_3c2cbd47189a2843e41e4ad0ebf16a54"/>
    </w:p>
    <w:p w:rsidR="00D718D6" w:rsidRDefault="005F69A5">
      <w:r>
        <w:t xml:space="preserve">A means of contact that provides for the electronic transmission of information.</w:t>
      </w:r>
    </w:p>
    <w:p w:rsidR="00D718D6" w:rsidRDefault="005F69A5">
      <w:pPr>
        <w:pStyle w:val="Heading3"/>
      </w:pPr>
      <w:r>
        <w:t xml:space="preserve">Direct Supertypes</w:t>
      </w:r>
    </w:p>
    <w:p w:rsidP="00EC7479" w:rsidR="00D718D6" w:rsidRDefault="005F69A5">
      <w:pPr>
        <w:ind w:left="360"/>
      </w:pPr>
      <w:hyperlink w:anchor="_659fd398b9354d627eab9d3a069a3988" w:history="1">
        <w:r>
          <w:rStyle w:val="Hyperlink"/>
          <w:rPr>
            <w:rStyle w:val="Hyperlink"/>
          </w:rPr>
          <w:t xml:space="preserve">Contact Information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Concepts::Contact 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59fd398b9354d627eab9d3a069a3988" w:history="1">
        <w:r w:rsidR="007E3012">
          <w:rStyle w:val="Hyperlink"/>
          <w:rPr>
            <w:rStyle w:val="Hyperlink"/>
          </w:rPr>
          <w:t xml:space="preserve">Contact Information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59fd398b9354d627eab9d3a069a3988" w:history="1">
        <w:r>
          <w:rStyle w:val="Hyperlink"/>
          <w:t xml:space="preserve">Contact Information</w:t>
        </w:r>
      </w:hyperlink>
      <w:r>
        <w:t xml:space="preserve">: </w:t>
      </w:r>
    </w:p>
    <w:p w:rsidP="00E05413" w:rsidR="00697D8F" w:rsidRDefault="00697D8F">
      <w:pPr>
        <w:ind w:firstLine="720"/>
      </w:pPr>
      <w:r>
        <w:t xml:space="preserve">‘</w:t>
      </w:r>
      <w:r>
        <w:t xml:space="preserve">contact for</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cb5c5fcedefda0d875ec93c97a9de92c" w:name="_cb5c5fcedefda0d875ec93c97a9de92c"/>
      <w:r>
        <w:t xml:space="preserve">Class Postal Contact</w:t>
      </w:r>
      <w:bookmarkEnd w:id="_cb5c5fcedefda0d875ec93c97a9de92c"/>
    </w:p>
    <w:p w:rsidR="00D718D6" w:rsidRDefault="005F69A5">
      <w:r>
        <w:t xml:space="preserve">An abstraction for anything that identifies a place to deliver mail. Noting that mail addresses are used for other purposes.</w:t>
      </w:r>
    </w:p>
    <w:p w:rsidR="00D718D6" w:rsidRDefault="005F69A5">
      <w:pPr>
        <w:pStyle w:val="Heading3"/>
      </w:pPr>
      <w:r>
        <w:t xml:space="preserve">Direct Supertypes</w:t>
      </w:r>
    </w:p>
    <w:p w:rsidP="00EC7479" w:rsidR="00D718D6" w:rsidRDefault="005F69A5">
      <w:pPr>
        <w:ind w:left="360"/>
      </w:pPr>
      <w:hyperlink w:anchor="_659fd398b9354d627eab9d3a069a3988" w:history="1">
        <w:r>
          <w:rStyle w:val="Hyperlink"/>
          <w:rPr>
            <w:rStyle w:val="Hyperlink"/>
          </w:rPr>
          <w:t xml:space="preserve">Contact Information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Concepts::Contact 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59fd398b9354d627eab9d3a069a3988" w:history="1">
        <w:r w:rsidR="007E3012">
          <w:rStyle w:val="Hyperlink"/>
          <w:rPr>
            <w:rStyle w:val="Hyperlink"/>
          </w:rPr>
          <w:t xml:space="preserve">Contact Information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59fd398b9354d627eab9d3a069a3988" w:history="1">
        <w:r>
          <w:rStyle w:val="Hyperlink"/>
          <w:t xml:space="preserve">Contact Information</w:t>
        </w:r>
      </w:hyperlink>
      <w:r>
        <w:t xml:space="preserve">: </w:t>
      </w:r>
    </w:p>
    <w:p w:rsidP="00E05413" w:rsidR="00697D8F" w:rsidRDefault="00697D8F">
      <w:pPr>
        <w:ind w:firstLine="720"/>
      </w:pPr>
      <w:r>
        <w:t xml:space="preserve">‘</w:t>
      </w:r>
      <w:r>
        <w:t xml:space="preserve">contact for</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b7f928116f16cf2729705707eec7baaf" w:name="_b7f928116f16cf2729705707eec7baaf"/>
      <w:r>
        <w:t xml:space="preserve">Class Voice Contact</w:t>
      </w:r>
      <w:bookmarkEnd w:id="_b7f928116f16cf2729705707eec7baaf"/>
    </w:p>
    <w:p w:rsidR="00D718D6" w:rsidRDefault="005F69A5">
      <w:r>
        <w:t xml:space="preserve">Contact information that enables real-time voice communication. Most likely telephone or VOIP.</w:t>
      </w:r>
    </w:p>
    <w:p w:rsidR="00D718D6" w:rsidRDefault="005F69A5">
      <w:pPr>
        <w:pStyle w:val="Heading3"/>
      </w:pPr>
      <w:r>
        <w:t xml:space="preserve">Direct Supertypes</w:t>
      </w:r>
    </w:p>
    <w:p w:rsidP="00EC7479" w:rsidR="00D718D6" w:rsidRDefault="005F69A5">
      <w:pPr>
        <w:ind w:left="360"/>
      </w:pPr>
      <w:hyperlink w:anchor="_659fd398b9354d627eab9d3a069a3988" w:history="1">
        <w:r>
          <w:rStyle w:val="Hyperlink"/>
          <w:rPr>
            <w:rStyle w:val="Hyperlink"/>
          </w:rPr>
          <w:t xml:space="preserve">Contact Information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Concepts::Contact 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59fd398b9354d627eab9d3a069a3988" w:history="1">
        <w:r w:rsidR="007E3012">
          <w:rStyle w:val="Hyperlink"/>
          <w:rPr>
            <w:rStyle w:val="Hyperlink"/>
          </w:rPr>
          <w:t xml:space="preserve">Contact Information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59fd398b9354d627eab9d3a069a3988" w:history="1">
        <w:r>
          <w:rStyle w:val="Hyperlink"/>
          <w:t xml:space="preserve">Contact Information</w:t>
        </w:r>
      </w:hyperlink>
      <w:r>
        <w:t xml:space="preserve">: </w:t>
      </w:r>
    </w:p>
    <w:p w:rsidP="00E05413" w:rsidR="00697D8F" w:rsidRDefault="00697D8F">
      <w:pPr>
        <w:ind w:firstLine="720"/>
      </w:pPr>
      <w:r>
        <w:t xml:space="preserve">‘</w:t>
      </w:r>
      <w:r>
        <w:t xml:space="preserve">contact for</w:t>
      </w:r>
      <w:r>
        <w:t xml:space="preserve">’:</w:t>
      </w:r>
      <w:hyperlink w:anchor="_195976dea0d8187e1656ac43c072c070" w:history="1">
        <w:r>
          <w:rStyle w:val="Hyperlink"/>
          <w:t xml:space="preserve">Actor</w:t>
        </w:r>
      </w:hyperlink>
    </w:p>
    <w:p w:rsidR="00D718D6" w:rsidRDefault="00D718D6"/>
    <w:p w:rsidR="00D718D6" w:rsidRDefault="005F69A5">
      <w:pPr>
        <w:pStyle w:val="Heading1"/>
      </w:pPr>
      <w:r>
        <w:lastRenderedPageBreak/>
        <w:t xml:space="preserve">Conceptual Modeling and Mapping Library::Generic Concepts::Custody</w:t>
      </w:r>
    </w:p>
    <w:p>
      <w:r>
        <w:rPr>
          <w:i/>
          <w:iCs/>
        </w:rPr>
        <w:t xml:space="preserve">Custody</w:t>
      </w:r>
      <w:r>
        <w:t xml:space="preserve"> provides a general framework for </w:t>
      </w:r>
      <w:r>
        <w:rPr>
          <w:u w:val="single"/>
        </w:rPr>
        <w:t xml:space="preserve">tracking the control and life cycle of items and information</w:t>
      </w:r>
      <w:r>
        <w:t xml:space="preserve"> such that the history, trust and provenance may be ascertained. Custody provides for </w:t>
      </w:r>
      <w:r>
        <w:rPr>
          <w:u w:val="single"/>
        </w:rPr>
        <w:t xml:space="preserve">secure supply chains</w:t>
      </w:r>
      <w:r>
        <w:t xml:space="preserve"> in that the life-cycle or items, information and their parts may be traced.</w:t>
      </w:r>
    </w:p>
    <w:p>
      <w:r>
        <w:rPr>
          <w:i/>
          <w:iCs/>
        </w:rPr>
        <w:t xml:space="preserve">Custody</w:t>
      </w:r>
      <w:r>
        <w:t xml:space="preserve"> is the relation between a </w:t>
      </w:r>
      <w:r>
        <w:rPr>
          <w:i/>
          <w:iCs/>
        </w:rPr>
        <w:t xml:space="preserve">Custodian</w:t>
      </w:r>
      <w:r>
        <w:t xml:space="preserve"> and a </w:t>
      </w:r>
      <w:r>
        <w:rPr>
          <w:i/>
          <w:iCs/>
        </w:rPr>
        <w:t xml:space="preserve">Managed Entity</w:t>
      </w:r>
      <w:r>
        <w:t xml:space="preserve"> (Something for which the provenance is interesting).</w:t>
      </w:r>
    </w:p>
    <w:p>
      <w:r>
        <w:rPr>
          <w:u w:val="single"/>
        </w:rPr>
        <w:t xml:space="preserve">Trust </w:t>
      </w:r>
      <w:r>
        <w:t xml:space="preserve">in a managed entity may also be influenced by the actors that have a capability to impact the resource.</w:t>
      </w:r>
    </w:p>
    <w:p w:rsidR="00D718D6" w:rsidRDefault="00306ED9">
      <w:pPr>
        <w:pStyle w:val="Heading2"/>
      </w:pPr>
      <w:r>
        <w:t xml:space="preserve">Diagram</w:t>
      </w:r>
      <w:r w:rsidR="00AB6B0D">
        <w:t xml:space="preserve">:</w:t>
      </w:r>
      <w:r>
        <w:t xml:space="preserve"> </w:t>
      </w:r>
      <w:r w:rsidR="005F69A5">
        <w:t xml:space="preserve">Custody</w:t>
      </w:r>
    </w:p>
    <w:p w:rsidR="00D718D6" w:rsidRDefault="005F69A5">
      <w:pPr>
        <w:jc w:val="center"/>
        <w:rPr>
          <w:rFonts w:cs="Arial"/>
        </w:rPr>
      </w:pPr>
      <w:r>
        <w:rPr>
          <w:noProof/>
        </w:rPr>
        <w:drawing>
          <wp:inline distT="0" distB="0" distL="0" distR="0">
            <wp:extent cx="5732145" cy="5785220"/>
            <wp:effectExtent l="0" t="0" r="0" b="0"/>
            <wp:docPr id="286" name="Picture -6987159.jpg" descr="-6987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6987159.jpg"/>
                    <pic:cNvPicPr/>
                  </pic:nvPicPr>
                  <pic:blipFill>
                    <a:blip r:embed="mr_docxImage144" cstate="print"/>
                    <a:stretch>
                      <a:fillRect/>
                    </a:stretch>
                  </pic:blipFill>
                  <pic:spPr>
                    <a:xfrm rot="0">
                      <a:off x="0" y="0"/>
                      <a:ext cx="5732145" cy="5785220"/>
                    </a:xfrm>
                    <a:prstGeom prst="rect">
                      <a:avLst/>
                    </a:prstGeom>
                  </pic:spPr>
                </pic:pic>
              </a:graphicData>
            </a:graphic>
          </wp:inline>
        </w:drawing>
      </w:r>
    </w:p>
    <w:p w:rsidR="00D718D6" w:rsidRDefault="005F69A5">
      <w:pPr>
        <w:pStyle w:val="Figure"/>
      </w:pPr>
      <w:r>
        <w:t xml:space="preserve">Custody</w:t>
      </w:r>
    </w:p>
    <w:p w:rsidR="00D718D6" w:rsidRDefault="00D718D6"/>
    <w:p w:rsidR="00D718D6" w:rsidRDefault="005F69A5">
      <w:pPr>
        <w:pStyle w:val="Heading2"/>
      </w:pPr>
      <w:bookmarkStart w:id="_7d2c3b19be89b19c5260905a67814ed5" w:name="_7d2c3b19be89b19c5260905a67814ed5"/>
      <w:r>
        <w:t xml:space="preserve">Class Custodian</w:t>
      </w:r>
      <w:bookmarkEnd w:id="_7d2c3b19be89b19c5260905a67814ed5"/>
    </w:p>
    <w:p>
      <w:r>
        <w:t xml:space="preserve">An actor who has responsibility for or looks after some managed entity. A Custodian </w:t>
      </w:r>
      <w:r>
        <w:rPr>
          <w:i/>
          <w:iCs/>
        </w:rPr>
        <w:t xml:space="preserve">has custody of</w:t>
      </w:r>
      <w:r>
        <w:t xml:space="preserve"> a managed entity via the Custody relation.</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Concepts::Custody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271347192118d3cd9fc21f5e3a95251c" w:name="_271347192118d3cd9fc21f5e3a95251c"/>
      <w:r>
        <w:t xml:space="preserve">Association Class Custody</w:t>
      </w:r>
      <w:bookmarkEnd w:id="_271347192118d3cd9fc21f5e3a95251c"/>
    </w:p>
    <w:p w:rsidR="00D718D6" w:rsidRDefault="005F69A5">
      <w:r>
        <w:t xml:space="preserve">The act of protecting or taking care of something [merriam-webster.com]</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Concepts::Custody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p>
    <w:p w:rsidR="00D718D6" w:rsidRDefault="00D718D6">
      <w:pPr>
        <w:pStyle w:val="Code"/>
      </w:pP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288" name="Picture 2109022149.jpg" descr="210902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2109022149.jpg"/>
                    <pic:cNvPicPr/>
                  </pic:nvPicPr>
                  <pic:blipFill>
                    <a:blip r:embed="mr_docxImage145" cstate="print"/>
                    <a:stretch>
                      <a:fillRect/>
                    </a:stretch>
                  </pic:blipFill>
                  <pic:spPr>
                    <a:xfrm rot="0">
                      <a:off x="0" y="0"/>
                      <a:ext cx="152400" cy="152400"/>
                    </a:xfrm>
                    <a:prstGeom prst="rect">
                      <a:avLst/>
                    </a:prstGeom>
                  </pic:spPr>
                </pic:pic>
              </a:graphicData>
            </a:graphic>
          </wp:inline>
        </w:drawing>
      </w:r>
      <w:r>
        <w:t xml:space="preserve"> </w:t>
      </w:r>
      <w:r>
        <w:t xml:space="preserve">has custody of</w:t>
      </w:r>
      <w:r>
        <w:t xml:space="preserve"> : </w:t>
      </w:r>
      <w:hyperlink w:anchor="_fa25954c316823a26f32a9c5cd5b327f" w:history="1">
        <w:r>
          <w:rStyle w:val="Hyperlink"/>
          <w:rPr>
            <w:rStyle w:val="Hyperlink"/>
          </w:rPr>
          <w:t xml:space="preserve">Managed Entity</w:t>
        </w:r>
      </w:hyperlink>
      <w:r w:rsidR="00A36678">
        <w:t xml:space="preserve"> </w:t>
      </w:r>
    </w:p>
    <w:p w:rsidP="006847AA" w:rsidR="006847AA" w:rsidRDefault="006847AA">
      <w:pPr>
        <w:ind w:firstLine="360" w:left="677"/>
      </w:pPr>
      <w:r>
        <w:t xml:space="preserve">.The entity a custodian has custody of</w:t>
      </w:r>
    </w:p>
    <w:p w:rsidP="003F7C16" w:rsidR="003F7C16" w:rsidRDefault="003F7C16">
      <w:pPr>
        <w:ind w:firstLine="720"/>
      </w:pPr>
      <w:r>
        <w:rPr>
          <w:noProof/>
        </w:rPr>
        <w:drawing>
          <wp:inline distT="0" distB="0" distL="0" distR="0">
            <wp:extent cx="152400" cy="152400"/>
            <wp:effectExtent l="0" t="0" r="0" b="0"/>
            <wp:docPr id="290" name="Picture 2109022149.jpg" descr="210902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2109022149.jpg"/>
                    <pic:cNvPicPr/>
                  </pic:nvPicPr>
                  <pic:blipFill>
                    <a:blip r:embed="mr_docxImage146" cstate="print"/>
                    <a:stretch>
                      <a:fillRect/>
                    </a:stretch>
                  </pic:blipFill>
                  <pic:spPr>
                    <a:xfrm rot="0">
                      <a:off x="0" y="0"/>
                      <a:ext cx="152400" cy="152400"/>
                    </a:xfrm>
                    <a:prstGeom prst="rect">
                      <a:avLst/>
                    </a:prstGeom>
                  </pic:spPr>
                </pic:pic>
              </a:graphicData>
            </a:graphic>
          </wp:inline>
        </w:drawing>
      </w:r>
      <w:r>
        <w:t xml:space="preserve"> </w:t>
      </w:r>
      <w:r>
        <w:t xml:space="preserve">in the custody of</w:t>
      </w:r>
      <w:r>
        <w:t xml:space="preserve"> : </w:t>
      </w:r>
      <w:hyperlink w:anchor="_7d2c3b19be89b19c5260905a67814ed5" w:history="1">
        <w:r>
          <w:rStyle w:val="Hyperlink"/>
          <w:rPr>
            <w:rStyle w:val="Hyperlink"/>
          </w:rPr>
          <w:t xml:space="preserve">Custodian</w:t>
        </w:r>
      </w:hyperlink>
      <w:r w:rsidR="00A36678">
        <w:t xml:space="preserve"> </w:t>
      </w:r>
    </w:p>
    <w:p w:rsidP="006847AA" w:rsidR="006847AA" w:rsidRDefault="006847AA">
      <w:pPr>
        <w:ind w:firstLine="360" w:left="677"/>
      </w:pPr>
      <w:r>
        <w:t xml:space="preserve">The custodian of an entity</w:t>
      </w: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292" name="Picture -456290179.jpg" descr="-456290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456290179.jpg"/>
                    <pic:cNvPicPr/>
                  </pic:nvPicPr>
                  <pic:blipFill>
                    <a:blip r:embed="mr_docxImage147" cstate="print"/>
                    <a:stretch>
                      <a:fillRect/>
                    </a:stretch>
                  </pic:blipFill>
                  <pic:spPr>
                    <a:xfrm rot="0">
                      <a:off x="0" y="0"/>
                      <a:ext cx="152400" cy="152400"/>
                    </a:xfrm>
                    <a:prstGeom prst="rect">
                      <a:avLst/>
                    </a:prstGeom>
                  </pic:spPr>
                </pic:pic>
              </a:graphicData>
            </a:graphic>
          </wp:inline>
        </w:drawing>
      </w:r>
      <w:r>
        <w:t xml:space="preserve"> </w:t>
      </w:r>
      <w:r>
        <w:t xml:space="preserve">confidence in custody</w:t>
      </w:r>
      <w:r>
        <w:t xml:space="preserve"> : </w:t>
      </w:r>
      <w:hyperlink w:anchor="_515aa0b3c8b3af1351822986548c803a" w:history="1">
        <w:r>
          <w:rStyle w:val="Hyperlink"/>
          <w:rPr>
            <w:rStyle w:val="Hyperlink"/>
          </w:rPr>
          <w:t xml:space="preserve">Confidence Metric</w:t>
        </w:r>
      </w:hyperlink>
    </w:p>
    <w:p w:rsidR="00D718D6" w:rsidRDefault="005F69A5">
      <w:pPr>
        <w:ind w:firstLine="360" w:left="677"/>
      </w:pPr>
      <w:r>
        <w:t xml:space="preserve">Confidence that the custody is trustworthy.</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94" name="Picture -1490875369.jpg" descr="-1490875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490875369.jpg"/>
                    <pic:cNvPicPr/>
                  </pic:nvPicPr>
                  <pic:blipFill>
                    <a:blip r:embed="mr_docxImage14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source transfer</w:t>
      </w:r>
      <w:r w:rsidR="00A92CA5">
        <w:t xml:space="preserve">:</w:t>
      </w:r>
      <w:hyperlink w:anchor="_a08bb0621cb711df00453399bf98bcb4" w:history="1">
        <w:r>
          <w:rStyle w:val="Hyperlink"/>
          <w:rPr>
            <w:rStyle w:val="Hyperlink"/>
          </w:rPr>
          <w:t xml:space="preserve">Transfer Custody</w:t>
        </w:r>
      </w:hyperlink>
      <w:r>
        <w:t xml:space="preserve"> </w:t>
      </w:r>
    </w:p>
    <w:p w:rsidP="00A60DB1" w:rsidR="00A60DB1" w:rsidRDefault="00A60DB1">
      <w:pPr>
        <w:ind w:firstLine="360" w:left="720"/>
      </w:pPr>
      <w:r>
        <w:t xml:space="preserve">The transfer providing the custody</w:t>
      </w:r>
    </w:p>
    <w:p w:rsidP="00F546FD" w:rsidR="00F546FD" w:rsidRDefault="005F69A5">
      <w:pPr>
        <w:ind w:hanging="245" w:left="605"/>
      </w:pPr>
      <w:r>
        <w:rPr>
          <w:noProof/>
        </w:rPr>
        <w:drawing>
          <wp:inline distT="0" distB="0" distL="0" distR="0">
            <wp:extent cx="152400" cy="152400"/>
            <wp:effectExtent l="0" t="0" r="0" b="0"/>
            <wp:docPr id="296" name="Picture -617579961.jpg" descr="-617579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617579961.jpg"/>
                    <pic:cNvPicPr/>
                  </pic:nvPicPr>
                  <pic:blipFill>
                    <a:blip r:embed="mr_docxImage14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destination transfer</w:t>
      </w:r>
      <w:r w:rsidR="00A92CA5">
        <w:t xml:space="preserve">:</w:t>
      </w:r>
      <w:hyperlink w:anchor="_a08bb0621cb711df00453399bf98bcb4" w:history="1">
        <w:r>
          <w:rStyle w:val="Hyperlink"/>
          <w:rPr>
            <w:rStyle w:val="Hyperlink"/>
          </w:rPr>
          <w:t xml:space="preserve">Transfer Custody</w:t>
        </w:r>
      </w:hyperlink>
      <w:r>
        <w:t xml:space="preserve"> </w:t>
      </w:r>
    </w:p>
    <w:p w:rsidP="00A60DB1" w:rsidR="00A60DB1" w:rsidRDefault="00A60DB1">
      <w:pPr>
        <w:ind w:firstLine="360" w:left="720"/>
      </w:pPr>
      <w:r>
        <w:t xml:space="preserve">The transfer, transferring custody away.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fa25954c316823a26f32a9c5cd5b327f" w:name="_fa25954c316823a26f32a9c5cd5b327f"/>
      <w:r>
        <w:t xml:space="preserve">Class Managed Entity</w:t>
      </w:r>
      <w:bookmarkEnd w:id="_fa25954c316823a26f32a9c5cd5b327f"/>
    </w:p>
    <w:p w:rsidR="00D718D6" w:rsidRDefault="005F69A5">
      <w:r>
        <w:t xml:space="preserve">Any entity for which the custody of or access to the entity is managed such that it can be trusted or protected. A managed entity is in the custody of a custodian via the Custody relation.</w:t>
      </w:r>
    </w:p>
    <w:p w:rsidR="00D718D6" w:rsidRDefault="005F69A5">
      <w:pPr>
        <w:pStyle w:val="Heading3"/>
      </w:pPr>
      <w:r>
        <w:t xml:space="preserve">Direct Supertypes</w:t>
      </w:r>
    </w:p>
    <w:p w:rsidP="00EC7479" w:rsidR="00D718D6" w:rsidRDefault="005F69A5">
      <w:pPr>
        <w:ind w:left="360"/>
      </w:pPr>
      <w:hyperlink w:anchor="_13f9005c9106d00d7131680982c2727a" w:history="1">
        <w:r>
          <w:rStyle w:val="Hyperlink"/>
          <w:rPr>
            <w:rStyle w:val="Hyperlink"/>
          </w:rPr>
          <w:t xml:space="preserve">Entity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Concepts::Custody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3f9005c9106d00d7131680982c2727a" w:history="1">
        <w:r w:rsidR="007E3012">
          <w:rStyle w:val="Hyperlink"/>
          <w:rPr>
            <w:rStyle w:val="Hyperlink"/>
          </w:rPr>
          <w:t xml:space="preserve">Entity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98" name="Picture -812430666.jpg" descr="-812430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812430666.jpg"/>
                    <pic:cNvPicPr/>
                  </pic:nvPicPr>
                  <pic:blipFill>
                    <a:blip r:embed="mr_docxImage15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transfered by</w:t>
      </w:r>
      <w:r w:rsidR="00A92CA5">
        <w:t xml:space="preserve">:</w:t>
      </w:r>
      <w:hyperlink w:anchor="_a08bb0621cb711df00453399bf98bcb4" w:history="1">
        <w:r>
          <w:rStyle w:val="Hyperlink"/>
          <w:rPr>
            <w:rStyle w:val="Hyperlink"/>
          </w:rPr>
          <w:t xml:space="preserve">Transfer Custody</w:t>
        </w:r>
      </w:hyperlink>
      <w:r>
        <w:t xml:space="preserve"> </w:t>
      </w:r>
      <w:r w:rsidR="00601C69">
        <w:t xml:space="preserve">  </w:t>
      </w:r>
      <w:r w:rsidR="00F546FD" w:rsidRPr="00833C5F">
        <w:rPr>
          <w:i/>
        </w:rPr>
        <w:t xml:space="preserve">Subsets</w:t>
      </w:r>
      <w:r w:rsidR="00F546FD">
        <w:t xml:space="preserve">: </w:t>
      </w:r>
      <w:r w:rsidR="00F546FD">
        <w:t xml:space="preserve">impacted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transfer of custody for the entity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a08bb0621cb711df00453399bf98bcb4" w:name="_a08bb0621cb711df00453399bf98bcb4"/>
      <w:r>
        <w:t xml:space="preserve">Class Transfer Custody</w:t>
      </w:r>
      <w:bookmarkEnd w:id="_a08bb0621cb711df00453399bf98bcb4"/>
    </w:p>
    <w:p>
      <w:r>
        <w:t xml:space="preserve">The transfer of custody from one custodian to another</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r>
        <w:t xml:space="preserve">, </w:t>
      </w:r>
      <w:hyperlink w:anchor="_c05d8ea54231ef8385ae369a8cb18a7f" w:history="1">
        <w:r>
          <w:rStyle w:val="Hyperlink"/>
          <w:rPr>
            <w:rStyle w:val="Hyperlink"/>
          </w:rPr>
          <w:t xml:space="preserve">Occurrence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Concepts::Custody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c05d8ea54231ef8385ae369a8cb18a7f" w:history="1">
        <w:r w:rsidR="007E3012">
          <w:rStyle w:val="Hyperlink"/>
          <w:rPr>
            <w:rStyle w:val="Hyperlink"/>
          </w:rPr>
          <w:t xml:space="preserve">Occurrence</w:t>
        </w:r>
      </w:hyperlink>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00" name="Picture -617579961.jpg" descr="-617579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617579961.jpg"/>
                    <pic:cNvPicPr/>
                  </pic:nvPicPr>
                  <pic:blipFill>
                    <a:blip r:embed="mr_docxImage15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transfer from</w:t>
      </w:r>
      <w:r w:rsidR="00A92CA5">
        <w:t xml:space="preserve">:</w:t>
      </w:r>
      <w:hyperlink w:anchor="_271347192118d3cd9fc21f5e3a95251c" w:history="1">
        <w:r>
          <w:rStyle w:val="Hyperlink"/>
          <w:rPr>
            <w:rStyle w:val="Hyperlink"/>
          </w:rPr>
          <w:t xml:space="preserve">Custody</w:t>
        </w:r>
      </w:hyperlink>
      <w:r>
        <w:t xml:space="preserve"> [</w:t>
      </w:r>
      <w:r>
        <w:t xml:space="preserve">1</w:t>
      </w:r>
      <w:r>
        <w:t xml:space="preserve">]</w:t>
      </w:r>
      <w:r>
        <w:t xml:space="preserve"> </w:t>
      </w:r>
    </w:p>
    <w:p w:rsidP="00A60DB1" w:rsidR="00A60DB1" w:rsidRDefault="00A60DB1">
      <w:pPr>
        <w:ind w:firstLine="360" w:left="720"/>
      </w:pPr>
      <w:r>
        <w:t xml:space="preserve">the custody a transfer, transfers from.</w:t>
      </w:r>
    </w:p>
    <w:p w:rsidP="00F546FD" w:rsidR="00F546FD" w:rsidRDefault="005F69A5">
      <w:pPr>
        <w:ind w:hanging="245" w:left="605"/>
      </w:pPr>
      <w:r>
        <w:rPr>
          <w:noProof/>
        </w:rPr>
        <w:drawing>
          <wp:inline distT="0" distB="0" distL="0" distR="0">
            <wp:extent cx="152400" cy="152400"/>
            <wp:effectExtent l="0" t="0" r="0" b="0"/>
            <wp:docPr id="302" name="Picture -1490875369.jpg" descr="-1490875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490875369.jpg"/>
                    <pic:cNvPicPr/>
                  </pic:nvPicPr>
                  <pic:blipFill>
                    <a:blip r:embed="mr_docxImage15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transfer to</w:t>
      </w:r>
      <w:r w:rsidR="00A92CA5">
        <w:t xml:space="preserve">:</w:t>
      </w:r>
      <w:hyperlink w:anchor="_271347192118d3cd9fc21f5e3a95251c" w:history="1">
        <w:r>
          <w:rStyle w:val="Hyperlink"/>
          <w:rPr>
            <w:rStyle w:val="Hyperlink"/>
          </w:rPr>
          <w:t xml:space="preserve">Custody</w:t>
        </w:r>
      </w:hyperlink>
      <w:r>
        <w:t xml:space="preserve"> [</w:t>
      </w:r>
      <w:r>
        <w:t xml:space="preserve">1</w:t>
      </w:r>
      <w:r>
        <w:t xml:space="preserve">]</w:t>
      </w:r>
      <w:r>
        <w:t xml:space="preserve"> </w:t>
      </w:r>
    </w:p>
    <w:p w:rsidP="00A60DB1" w:rsidR="00A60DB1" w:rsidRDefault="00A60DB1">
      <w:pPr>
        <w:ind w:firstLine="360" w:left="720"/>
      </w:pPr>
      <w:r>
        <w:t xml:space="preserve">the custody a transfer, transfers to.</w:t>
      </w:r>
    </w:p>
    <w:p w:rsidP="00F546FD" w:rsidR="00F546FD" w:rsidRDefault="005F69A5">
      <w:pPr>
        <w:ind w:hanging="245" w:left="605"/>
      </w:pPr>
      <w:r>
        <w:rPr>
          <w:noProof/>
        </w:rPr>
        <w:drawing>
          <wp:inline distT="0" distB="0" distL="0" distR="0">
            <wp:extent cx="152400" cy="152400"/>
            <wp:effectExtent l="0" t="0" r="0" b="0"/>
            <wp:docPr id="304" name="Picture -812430666.jpg" descr="-812430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812430666.jpg"/>
                    <pic:cNvPicPr/>
                  </pic:nvPicPr>
                  <pic:blipFill>
                    <a:blip r:embed="mr_docxImage15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transfers</w:t>
      </w:r>
      <w:r w:rsidR="00A92CA5">
        <w:t xml:space="preserve">:</w:t>
      </w:r>
      <w:hyperlink w:anchor="_fa25954c316823a26f32a9c5cd5b327f" w:history="1">
        <w:r>
          <w:rStyle w:val="Hyperlink"/>
          <w:rPr>
            <w:rStyle w:val="Hyperlink"/>
          </w:rPr>
          <w:t xml:space="preserve">Managed Entity</w:t>
        </w:r>
      </w:hyperlink>
      <w:r>
        <w:t xml:space="preserve"> </w:t>
      </w:r>
      <w:r w:rsidR="00601C69">
        <w:t xml:space="preserve">  </w:t>
      </w:r>
      <w:r w:rsidR="00F546FD" w:rsidRPr="00833C5F">
        <w:rPr>
          <w:i/>
        </w:rPr>
        <w:t xml:space="preserve">Subsets</w:t>
      </w:r>
      <w:r w:rsidR="00F546FD">
        <w:t xml:space="preserve">: </w:t>
      </w:r>
      <w:r w:rsidR="00F546FD">
        <w:t xml:space="preserve">impacts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transfered entity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R="00D718D6" w:rsidRDefault="00D718D6"/>
    <w:p w:rsidR="00D718D6" w:rsidRDefault="005F69A5">
      <w:pPr>
        <w:pStyle w:val="Heading1"/>
      </w:pPr>
      <w:r>
        <w:lastRenderedPageBreak/>
        <w:t xml:space="preserve">Conceptual Modeling and Mapping Library::Generic Concepts::Entity kinds</w:t>
      </w:r>
    </w:p>
    <w:p w:rsidR="00D718D6" w:rsidRDefault="00306ED9">
      <w:pPr>
        <w:pStyle w:val="Heading2"/>
      </w:pPr>
      <w:r>
        <w:t xml:space="preserve">Diagram</w:t>
      </w:r>
      <w:r w:rsidR="00AB6B0D">
        <w:t xml:space="preserve">:</w:t>
      </w:r>
      <w:r>
        <w:t xml:space="preserve"> </w:t>
      </w:r>
      <w:r w:rsidR="005F69A5">
        <w:t xml:space="preserve">Entity kinds</w:t>
      </w:r>
    </w:p>
    <w:p w:rsidR="00D718D6" w:rsidRDefault="005F69A5">
      <w:pPr>
        <w:jc w:val="center"/>
        <w:rPr>
          <w:rFonts w:cs="Arial"/>
        </w:rPr>
      </w:pPr>
      <w:r>
        <w:rPr>
          <w:noProof/>
        </w:rPr>
        <w:drawing>
          <wp:inline distT="0" distB="0" distL="0" distR="0">
            <wp:extent cx="5732145" cy="2718336"/>
            <wp:effectExtent l="0" t="0" r="0" b="0"/>
            <wp:docPr id="306" name="Picture 1240785408.jpg" descr="1240785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240785408.jpg"/>
                    <pic:cNvPicPr/>
                  </pic:nvPicPr>
                  <pic:blipFill>
                    <a:blip r:embed="mr_docxImage154" cstate="print"/>
                    <a:stretch>
                      <a:fillRect/>
                    </a:stretch>
                  </pic:blipFill>
                  <pic:spPr>
                    <a:xfrm rot="0">
                      <a:off x="0" y="0"/>
                      <a:ext cx="5732145" cy="2718336"/>
                    </a:xfrm>
                    <a:prstGeom prst="rect">
                      <a:avLst/>
                    </a:prstGeom>
                  </pic:spPr>
                </pic:pic>
              </a:graphicData>
            </a:graphic>
          </wp:inline>
        </w:drawing>
      </w:r>
    </w:p>
    <w:p w:rsidR="00D718D6" w:rsidRDefault="005F69A5">
      <w:pPr>
        <w:pStyle w:val="Figure"/>
      </w:pPr>
      <w:r>
        <w:t xml:space="preserve">Entity kinds</w:t>
      </w:r>
    </w:p>
    <w:p w:rsidR="00D718D6" w:rsidRDefault="005F69A5">
      <w:r>
        <w:t xml:space="preserve">Any thing or value that does or may exist</w:t>
      </w:r>
    </w:p>
    <w:p w:rsidR="00D718D6" w:rsidRDefault="00D718D6"/>
    <w:p w:rsidR="00D718D6" w:rsidRDefault="005F69A5">
      <w:pPr>
        <w:pStyle w:val="Heading2"/>
      </w:pPr>
      <w:bookmarkStart w:id="_4a4c30b713e98ae1df7a1e85acf9718c" w:name="_4a4c30b713e98ae1df7a1e85acf9718c"/>
      <w:r>
        <w:t xml:space="preserve">Class Automaton</w:t>
      </w:r>
      <w:bookmarkEnd w:id="_4a4c30b713e98ae1df7a1e85acf9718c"/>
    </w:p>
    <w:p w:rsidR="00D718D6" w:rsidRDefault="005F69A5">
      <w:r>
        <w:t xml:space="preserve">
          A machine or group of machines (most often a computer system, robot or computerized swarm combined with software) that can perform actions in accordance with a process without another actor directing each step of the process.
          <w:br/>
          <w:br/>
          Distinguished from simple tools which facilitate an actor performing a process but have no innate capacity to follow such a process.
          <w:br/>
          <w:br/>
          Also distinguished from "legal entities" and "stakeholders", roles of some actors which indicates the capacity to enter into legally binding agreements or have objectives (at this time no Automatons are legal entities or stakeholders but the model does not preclude the possibility).
        </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Concepts::Entity kinds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14d56db80bbdc99ae3ae52a93d690543" w:name="_14d56db80bbdc99ae3ae52a93d690543"/>
      <w:r>
        <w:t xml:space="preserve">Class Computer System</w:t>
      </w:r>
      <w:bookmarkEnd w:id="_14d56db80bbdc99ae3ae52a93d690543"/>
    </w:p>
    <w:p w:rsidR="00D718D6" w:rsidRDefault="005F69A5">
      <w:r>
        <w:t xml:space="preserve">
          An identifiable and physical computer system that acts as an automaton agent performing processes.
          <w:br/>
          <w:br/>
          A programmable electronic device designed to accept data, perform prescribed mathematical and logical operations at high speed, and display the results of these operations. Mainframes, desktop and laptop computers, tablets, and smartphones are some of the different types of computers. [dictionary.com]
        </w:t>
      </w:r>
    </w:p>
    <w:p w:rsidR="00D718D6" w:rsidRDefault="005F69A5">
      <w:pPr>
        <w:pStyle w:val="Heading3"/>
      </w:pPr>
      <w:r>
        <w:t xml:space="preserve">Direct Supertypes</w:t>
      </w:r>
    </w:p>
    <w:p w:rsidP="00EC7479" w:rsidR="00D718D6" w:rsidRDefault="005F69A5">
      <w:pPr>
        <w:ind w:left="360"/>
      </w:pPr>
      <w:hyperlink w:anchor="_4a4c30b713e98ae1df7a1e85acf9718c" w:history="1">
        <w:r>
          <w:rStyle w:val="Hyperlink"/>
          <w:rPr>
            <w:rStyle w:val="Hyperlink"/>
          </w:rPr>
          <w:t xml:space="preserve">Automaton</w:t>
        </w:r>
      </w:hyperlink>
      <w:r>
        <w:t xml:space="preserve">, </w:t>
      </w:r>
      <w:hyperlink w:anchor="_28f984bb260c3ff2e5612283df0d62da" w:history="1">
        <w:r>
          <w:rStyle w:val="Hyperlink"/>
          <w:rPr>
            <w:rStyle w:val="Hyperlink"/>
          </w:rPr>
          <w:t xml:space="preserve">Item</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Concepts::Entity kinds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28f984bb260c3ff2e5612283df0d62da" w:history="1">
        <w:r w:rsidR="007E3012">
          <w:rStyle w:val="Hyperlink"/>
          <w:rPr>
            <w:rStyle w:val="Hyperlink"/>
          </w:rPr>
          <w:t xml:space="preserve">Item</w:t>
        </w:r>
      </w:hyperlink>
      <w:r>
        <w:t xml:space="preserve">, </w:t>
      </w:r>
      <w:r w:rsidR="007E3012" w:rsidRPr="007E3012">
        <w:rPr>
          <w:rStyle w:val="Hyperlink"/>
        </w:rPr>
        <w:t xml:space="preserve"> </w:t>
      </w:r>
      <w:hyperlink w:anchor="_4a4c30b713e98ae1df7a1e85acf9718c" w:history="1">
        <w:r w:rsidR="007E3012">
          <w:rStyle w:val="Hyperlink"/>
          <w:rPr>
            <w:rStyle w:val="Hyperlink"/>
          </w:rPr>
          <w:t xml:space="preserve">Automaton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9e590df8c30230cf3596fa46219d8207" w:history="1">
        <w:r>
          <w:rStyle w:val="Hyperlink"/>
          <w:t xml:space="preserve">Physical Entity</w:t>
        </w:r>
      </w:hyperlink>
      <w:r>
        <w:t xml:space="preserve">: </w:t>
      </w:r>
    </w:p>
    <w:p w:rsidP="00E05413" w:rsidR="00697D8F" w:rsidRDefault="00697D8F">
      <w:pPr>
        <w:ind w:firstLine="720"/>
      </w:pPr>
      <w:r>
        <w:t xml:space="preserve">‘</w:t>
      </w:r>
      <w:r>
        <w:t xml:space="preserve">currently located within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28f984bb260c3ff2e5612283df0d62da" w:name="_28f984bb260c3ff2e5612283df0d62da"/>
      <w:r>
        <w:t xml:space="preserve">Class Item</w:t>
      </w:r>
      <w:bookmarkEnd w:id="_28f984bb260c3ff2e5612283df0d62da"/>
    </w:p>
    <w:p w:rsidR="00D718D6" w:rsidRDefault="005F69A5">
      <w:r>
        <w:t xml:space="preserve">An inanimate material object as distinct from a living sentient being.</w:t>
      </w:r>
    </w:p>
    <w:p w:rsidR="00D718D6" w:rsidRDefault="005F69A5">
      <w:pPr>
        <w:pStyle w:val="Heading3"/>
      </w:pPr>
      <w:r>
        <w:t xml:space="preserve">Direct Supertypes</w:t>
      </w:r>
    </w:p>
    <w:p w:rsidP="00EC7479" w:rsidR="00D718D6" w:rsidRDefault="005F69A5">
      <w:pPr>
        <w:ind w:left="360"/>
      </w:pPr>
      <w:hyperlink w:anchor="_9e590df8c30230cf3596fa46219d8207" w:history="1">
        <w:r>
          <w:rStyle w:val="Hyperlink"/>
          <w:rPr>
            <w:rStyle w:val="Hyperlink"/>
          </w:rPr>
          <w:t xml:space="preserve">Physical Entity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Concepts::Entity kinds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9e590df8c30230cf3596fa46219d8207" w:history="1">
        <w:r w:rsidR="007E3012">
          <w:rStyle w:val="Hyperlink"/>
          <w:rPr>
            <w:rStyle w:val="Hyperlink"/>
          </w:rPr>
          <w:t xml:space="preserve">Physical Entity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9e590df8c30230cf3596fa46219d8207" w:history="1">
        <w:r>
          <w:rStyle w:val="Hyperlink"/>
          <w:t xml:space="preserve">Physical Entity</w:t>
        </w:r>
      </w:hyperlink>
      <w:r>
        <w:t xml:space="preserve">: </w:t>
      </w:r>
    </w:p>
    <w:p w:rsidP="00E05413" w:rsidR="00697D8F" w:rsidRDefault="00697D8F">
      <w:pPr>
        <w:ind w:firstLine="720"/>
      </w:pPr>
      <w:r>
        <w:t xml:space="preserve">‘</w:t>
      </w:r>
      <w:r>
        <w:t xml:space="preserve">currently located within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9e590df8c30230cf3596fa46219d8207" w:name="_9e590df8c30230cf3596fa46219d8207"/>
      <w:r>
        <w:t xml:space="preserve">Class Physical Entity</w:t>
      </w:r>
      <w:bookmarkEnd w:id="_9e590df8c30230cf3596fa46219d8207"/>
    </w:p>
    <w:p w:rsidR="00D718D6" w:rsidRDefault="005F69A5">
      <w:r>
        <w:t xml:space="preserve">A thing that has mass and takes up space including people, places and things.</w:t>
      </w:r>
    </w:p>
    <w:p w:rsidR="00D718D6" w:rsidRDefault="005F69A5">
      <w:pPr>
        <w:pStyle w:val="Heading3"/>
      </w:pPr>
      <w:r>
        <w:t xml:space="preserve">Direct Supertypes</w:t>
      </w:r>
    </w:p>
    <w:p w:rsidP="00EC7479" w:rsidR="00D718D6" w:rsidRDefault="005F69A5">
      <w:pPr>
        <w:ind w:left="360"/>
      </w:pPr>
      <w:hyperlink w:anchor="_fb65a7c7797a6f834f4eb97640a0234f" w:history="1">
        <w:r>
          <w:rStyle w:val="Hyperlink"/>
          <w:rPr>
            <w:rStyle w:val="Hyperlink"/>
          </w:rPr>
          <w:t xml:space="preserve">Individual</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Concepts::Entity kinds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fb65a7c7797a6f834f4eb97640a0234f" w:history="1">
        <w:r w:rsidR="007E3012">
          <w:rStyle w:val="Hyperlink"/>
          <w:rPr>
            <w:rStyle w:val="Hyperlink"/>
          </w:rPr>
          <w:t xml:space="preserve">Individual</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08" name="Picture 1834571903.jpg" descr="1834571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834571903.jpg"/>
                    <pic:cNvPicPr/>
                  </pic:nvPicPr>
                  <pic:blipFill>
                    <a:blip r:embed="mr_docxImage15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currently located within</w:t>
      </w:r>
      <w:r w:rsidR="00A92CA5">
        <w:t xml:space="preserve">:</w:t>
      </w:r>
      <w:hyperlink w:anchor="_e1d8064cf80a8d37d141d659cfacdfad" w:history="1">
        <w:r>
          <w:rStyle w:val="Hyperlink"/>
          <w:rPr>
            <w:rStyle w:val="Hyperlink"/>
          </w:rPr>
          <w:t xml:space="preserve">Physical Location</w:t>
        </w:r>
      </w:hyperlink>
      <w:r>
        <w:t xml:space="preserve"> </w:t>
      </w:r>
    </w:p>
    <w:p w:rsidP="00A60DB1" w:rsidR="00A60DB1" w:rsidRDefault="00A60DB1">
      <w:pPr>
        <w:ind w:firstLine="360" w:left="720"/>
      </w:pPr>
      <w:r>
        <w:t xml:space="preserve">Where something is located.</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306ED9">
      <w:pPr>
        <w:pStyle w:val="Heading2"/>
      </w:pPr>
      <w:r>
        <w:t xml:space="preserve">Diagram</w:t>
      </w:r>
      <w:r w:rsidR="00AB6B0D">
        <w:t xml:space="preserve">:</w:t>
      </w:r>
      <w:r>
        <w:t xml:space="preserve"> </w:t>
      </w:r>
      <w:r w:rsidR="005F69A5">
        <w:t xml:space="preserve">Role Hierarchy</w:t>
      </w:r>
    </w:p>
    <w:p w:rsidR="00D718D6" w:rsidRDefault="005F69A5">
      <w:pPr>
        <w:jc w:val="center"/>
        <w:rPr>
          <w:rFonts w:cs="Arial"/>
        </w:rPr>
      </w:pPr>
      <w:r>
        <w:rPr>
          <w:noProof/>
        </w:rPr>
        <w:drawing>
          <wp:inline distT="0" distB="0" distL="0" distR="0">
            <wp:extent cx="5628292" cy="5442603"/>
            <wp:effectExtent l="0" t="0" r="0" b="0"/>
            <wp:docPr id="310" name="Picture -313672721.jpg" descr="-313672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13672721.jpg"/>
                    <pic:cNvPicPr/>
                  </pic:nvPicPr>
                  <pic:blipFill>
                    <a:blip r:embed="mr_docxImage156" cstate="print"/>
                    <a:stretch>
                      <a:fillRect/>
                    </a:stretch>
                  </pic:blipFill>
                  <pic:spPr>
                    <a:xfrm rot="0">
                      <a:off x="0" y="0"/>
                      <a:ext cx="5628292" cy="5442603"/>
                    </a:xfrm>
                    <a:prstGeom prst="rect">
                      <a:avLst/>
                    </a:prstGeom>
                  </pic:spPr>
                </pic:pic>
              </a:graphicData>
            </a:graphic>
          </wp:inline>
        </w:drawing>
      </w:r>
    </w:p>
    <w:p w:rsidR="00D718D6" w:rsidRDefault="005F69A5">
      <w:pPr>
        <w:pStyle w:val="Figure"/>
      </w:pPr>
      <w:r>
        <w:t xml:space="preserve">Role Hierarchy</w:t>
      </w:r>
    </w:p>
    <w:p w:rsidR="00D718D6" w:rsidRDefault="005F69A5">
      <w:pPr>
        <w:pStyle w:val="Heading3"/>
      </w:pPr>
      <w:r>
        <w:t xml:space="preserve">Known other classes</w:t>
      </w:r>
    </w:p>
    <w:p w:rsidP="00EC7479" w:rsidR="00D718D6" w:rsidRDefault="005F69A5">
      <w:pPr>
        <w:ind w:left="360"/>
      </w:pPr>
      <w:hyperlink w:anchor="_4a4c30b713e98ae1df7a1e85acf9718c" w:history="1">
        <w:r>
          <w:rStyle w:val="Hyperlink"/>
          <w:rPr>
            <w:rStyle w:val="Hyperlink"/>
          </w:rPr>
          <w:t xml:space="preserve">Class Automaton</w:t>
        </w:r>
      </w:hyperlink>
      <w:r>
        <w:t xml:space="preserve">, </w:t>
      </w:r>
      <w:hyperlink w:anchor="_14d56db80bbdc99ae3ae52a93d690543" w:history="1">
        <w:r>
          <w:rStyle w:val="Hyperlink"/>
          <w:rPr>
            <w:rStyle w:val="Hyperlink"/>
          </w:rPr>
          <w:t xml:space="preserve">Class Computer System</w:t>
        </w:r>
      </w:hyperlink>
      <w:r>
        <w:t xml:space="preserve">, </w:t>
      </w:r>
      <w:hyperlink w:anchor="_28f984bb260c3ff2e5612283df0d62da" w:history="1">
        <w:r>
          <w:rStyle w:val="Hyperlink"/>
          <w:rPr>
            <w:rStyle w:val="Hyperlink"/>
          </w:rPr>
          <w:t xml:space="preserve">Class Item</w:t>
        </w:r>
      </w:hyperlink>
      <w:r>
        <w:t xml:space="preserve">, </w:t>
      </w:r>
      <w:hyperlink w:anchor="_9e590df8c30230cf3596fa46219d8207" w:history="1">
        <w:r>
          <w:rStyle w:val="Hyperlink"/>
          <w:rPr>
            <w:rStyle w:val="Hyperlink"/>
          </w:rPr>
          <w:t xml:space="preserve">Class Physical Entity</w:t>
        </w:r>
      </w:hyperlink>
    </w:p>
    <w:p w:rsidR="00D718D6" w:rsidRDefault="00D718D6"/>
    <w:p w:rsidR="00D718D6" w:rsidRDefault="005F69A5">
      <w:pPr>
        <w:pStyle w:val="Heading1"/>
      </w:pPr>
      <w:r>
        <w:lastRenderedPageBreak/>
        <w:t xml:space="preserve">Conceptual Modeling and Mapping Library::Generic Concepts::Information</w:t>
      </w:r>
    </w:p>
    <w:p w:rsidR="00D718D6" w:rsidRDefault="005F69A5">
      <w:r>
        <w:t xml:space="preserve">Concepts relating to information (including data) about entities.</w:t>
      </w:r>
    </w:p>
    <w:p w:rsidR="00D718D6" w:rsidRDefault="00306ED9">
      <w:pPr>
        <w:pStyle w:val="Heading2"/>
      </w:pPr>
      <w:r>
        <w:t xml:space="preserve">Diagram</w:t>
      </w:r>
      <w:r w:rsidR="00AB6B0D">
        <w:t xml:space="preserve">:</w:t>
      </w:r>
      <w:r>
        <w:t xml:space="preserve"> </w:t>
      </w:r>
      <w:r w:rsidR="005F69A5">
        <w:t xml:space="preserve">Information foundation</w:t>
      </w:r>
    </w:p>
    <w:p w:rsidR="00D718D6" w:rsidRDefault="005F69A5">
      <w:pPr>
        <w:jc w:val="center"/>
        <w:rPr>
          <w:rFonts w:cs="Arial"/>
        </w:rPr>
      </w:pPr>
      <w:r>
        <w:rPr>
          <w:noProof/>
        </w:rPr>
        <w:drawing>
          <wp:inline distT="0" distB="0" distL="0" distR="0">
            <wp:extent cx="5575814" cy="6078841"/>
            <wp:effectExtent l="0" t="0" r="0" b="0"/>
            <wp:docPr id="312" name="Picture -670299985.jpg" descr="-670299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670299985.jpg"/>
                    <pic:cNvPicPr/>
                  </pic:nvPicPr>
                  <pic:blipFill>
                    <a:blip r:embed="mr_docxImage157" cstate="print"/>
                    <a:stretch>
                      <a:fillRect/>
                    </a:stretch>
                  </pic:blipFill>
                  <pic:spPr>
                    <a:xfrm rot="0">
                      <a:off x="0" y="0"/>
                      <a:ext cx="5575814" cy="6078841"/>
                    </a:xfrm>
                    <a:prstGeom prst="rect">
                      <a:avLst/>
                    </a:prstGeom>
                  </pic:spPr>
                </pic:pic>
              </a:graphicData>
            </a:graphic>
          </wp:inline>
        </w:drawing>
      </w:r>
    </w:p>
    <w:p w:rsidR="00D718D6" w:rsidRDefault="005F69A5">
      <w:pPr>
        <w:pStyle w:val="Figure"/>
      </w:pPr>
      <w:r>
        <w:t xml:space="preserve">Information foundation</w:t>
      </w:r>
    </w:p>
    <w:p w:rsidR="00D718D6" w:rsidRDefault="00D718D6"/>
    <w:p w:rsidR="00D718D6" w:rsidRDefault="005F69A5">
      <w:pPr>
        <w:pStyle w:val="Heading2"/>
      </w:pPr>
      <w:bookmarkStart w:id="_91d63813fb5dca6e097b0069a2b05f23" w:name="_91d63813fb5dca6e097b0069a2b05f23"/>
      <w:r>
        <w:t xml:space="preserve">Class Collection</w:t>
      </w:r>
      <w:bookmarkEnd w:id="_91d63813fb5dca6e097b0069a2b05f23"/>
    </w:p>
    <w:p w:rsidR="00D718D6" w:rsidRDefault="005F69A5">
      <w:r>
        <w:t xml:space="preserve">Any group or collection of information.</w:t>
      </w:r>
    </w:p>
    <w:p w:rsidR="00D718D6" w:rsidRDefault="005F69A5">
      <w:pPr>
        <w:pStyle w:val="Heading3"/>
      </w:pPr>
      <w:r>
        <w:t xml:space="preserve">Direct Supertypes</w:t>
      </w:r>
    </w:p>
    <w:p w:rsidP="00EC7479" w:rsidR="00D718D6" w:rsidRDefault="005F69A5">
      <w:pPr>
        <w:ind w:left="360"/>
      </w:pPr>
      <w:hyperlink w:anchor="_8aeba8eff36a737872d124faf2a260e2" w:history="1">
        <w:r>
          <w:rStyle w:val="Hyperlink"/>
          <w:rPr>
            <w:rStyle w:val="Hyperlink"/>
          </w:rPr>
          <w:t xml:space="preserve">Information Object</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aeba8eff36a737872d124faf2a260e2" w:history="1">
        <w:r w:rsidR="007E3012">
          <w:rStyle w:val="Hyperlink"/>
          <w:rPr>
            <w:rStyle w:val="Hyperlink"/>
          </w:rPr>
          <w:t xml:space="preserve">Information Object</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14" name="Picture 1641579075.jpg" descr="1641579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641579075.jpg"/>
                    <pic:cNvPicPr/>
                  </pic:nvPicPr>
                  <pic:blipFill>
                    <a:blip r:embed="mr_docxImage15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item</w:t>
      </w:r>
      <w:r w:rsidR="00A92CA5">
        <w:t xml:space="preserve">:</w:t>
      </w:r>
      <w:hyperlink w:anchor="_8aeba8eff36a737872d124faf2a260e2" w:history="1">
        <w:r>
          <w:rStyle w:val="Hyperlink"/>
          <w:rPr>
            <w:rStyle w:val="Hyperlink"/>
          </w:rPr>
          <w:t xml:space="preserve">Information Object</w:t>
        </w:r>
      </w:hyperlink>
      <w:r>
        <w:t xml:space="preserve"> </w:t>
      </w:r>
      <w:r w:rsidR="00601C69">
        <w:t xml:space="preserve">  </w:t>
      </w:r>
      <w:r w:rsidR="00F546FD" w:rsidRPr="00833C5F">
        <w:rPr>
          <w:i/>
        </w:rPr>
        <w:t xml:space="preserve">Redefines</w:t>
      </w:r>
      <w:r w:rsidR="00F546FD">
        <w:t xml:space="preserve">: </w:t>
      </w:r>
      <w:r w:rsidR="00F546FD">
        <w:t xml:space="preserve">has part</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p>
    <w:p w:rsidP="00A60DB1" w:rsidR="00A60DB1" w:rsidRDefault="00A60DB1">
      <w:pPr>
        <w:ind w:firstLine="360" w:left="720"/>
      </w:pPr>
      <w:r>
        <w:t xml:space="preserve">One element of a collection, a member of the collection.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aeba8eff36a737872d124faf2a260e2" w:history="1">
        <w:r>
          <w:rStyle w:val="Hyperlink"/>
          <w:t xml:space="preserve">Information Object</w:t>
        </w:r>
      </w:hyperlink>
      <w:r>
        <w:t xml:space="preserve">: </w:t>
      </w:r>
    </w:p>
    <w:p w:rsidP="00E05413" w:rsidR="00697D8F" w:rsidRDefault="00697D8F">
      <w:pPr>
        <w:ind w:firstLine="720"/>
      </w:pPr>
      <w:r>
        <w:t xml:space="preserve">‘</w:t>
      </w:r>
      <w:r>
        <w:t xml:space="preserve">in object</w:t>
      </w:r>
      <w:r>
        <w:t xml:space="preserve">’:</w:t>
      </w:r>
      <w:hyperlink w:anchor="_d75620f0815b869941747c5832b4a172" w:history="1">
        <w:r>
          <w:rStyle w:val="Hyperlink"/>
          <w:t xml:space="preserve">Structured Information Object</w:t>
        </w:r>
      </w:hyperlink>
    </w:p>
    <w:p w:rsidP="00E05413" w:rsidR="00697D8F" w:rsidRDefault="00697D8F">
      <w:pPr>
        <w:ind w:firstLine="720"/>
      </w:pPr>
      <w:r>
        <w:t xml:space="preserve">‘</w:t>
      </w:r>
      <w:r>
        <w:t xml:space="preserve">in collection</w:t>
      </w:r>
      <w:r>
        <w:t xml:space="preserve">’:</w:t>
      </w:r>
      <w:hyperlink w:anchor="_91d63813fb5dca6e097b0069a2b05f23" w:history="1">
        <w:r>
          <w:rStyle w:val="Hyperlink"/>
          <w:t xml:space="preserve">Collection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21b1e229139c6220bd38cb2e45595f68" w:name="_21b1e229139c6220bd38cb2e45595f68"/>
      <w:r>
        <w:t xml:space="preserve">Class Description</w:t>
      </w:r>
      <w:bookmarkEnd w:id="_21b1e229139c6220bd38cb2e45595f68"/>
    </w:p>
    <w:p w:rsidR="00D718D6" w:rsidRDefault="005F69A5">
      <w:r>
        <w:t xml:space="preserve">A description of something.</w:t>
      </w:r>
    </w:p>
    <w:p w:rsidR="00D718D6" w:rsidRDefault="005F69A5">
      <w:pPr>
        <w:pStyle w:val="Heading3"/>
      </w:pPr>
      <w:r>
        <w:t xml:space="preserve">Direct Supertypes</w:t>
      </w:r>
    </w:p>
    <w:p w:rsidP="00EC7479" w:rsidR="00D718D6" w:rsidRDefault="005F69A5">
      <w:pPr>
        <w:ind w:left="360"/>
      </w:pPr>
      <w:hyperlink w:anchor="_8aeba8eff36a737872d124faf2a260e2" w:history="1">
        <w:r>
          <w:rStyle w:val="Hyperlink"/>
          <w:rPr>
            <w:rStyle w:val="Hyperlink"/>
          </w:rPr>
          <w:t xml:space="preserve">Information Object</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aeba8eff36a737872d124faf2a260e2" w:history="1">
        <w:r w:rsidR="007E3012">
          <w:rStyle w:val="Hyperlink"/>
          <w:rPr>
            <w:rStyle w:val="Hyperlink"/>
          </w:rPr>
          <w:t xml:space="preserve">Information Object</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16" name="Picture 885772868.jpg" descr="885772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885772868.jpg"/>
                    <pic:cNvPicPr/>
                  </pic:nvPicPr>
                  <pic:blipFill>
                    <a:blip r:embed="mr_docxImage15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describes</w:t>
      </w:r>
      <w:r w:rsidR="00A92CA5">
        <w:t xml:space="preserve">:</w:t>
      </w:r>
      <w:hyperlink w:anchor="_3a4ff69ced5d7f7c66bb882997dea37e" w:history="1">
        <w:r>
          <w:rStyle w:val="Hyperlink"/>
          <w:rPr>
            <w:rStyle w:val="Hyperlink"/>
          </w:rPr>
          <w:t xml:space="preserve">Anything</w:t>
        </w:r>
      </w:hyperlink>
      <w:r>
        <w:t xml:space="preserve"> </w:t>
      </w:r>
    </w:p>
    <w:p w:rsidP="00A60DB1" w:rsidR="00A60DB1" w:rsidRDefault="00A60DB1">
      <w:pPr>
        <w:ind w:firstLine="360" w:left="720"/>
      </w:pPr>
      <w:r>
        <w:t xml:space="preserve">The concept described by a description.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aeba8eff36a737872d124faf2a260e2" w:history="1">
        <w:r>
          <w:rStyle w:val="Hyperlink"/>
          <w:t xml:space="preserve">Information Object</w:t>
        </w:r>
      </w:hyperlink>
      <w:r>
        <w:t xml:space="preserve">: </w:t>
      </w:r>
    </w:p>
    <w:p w:rsidP="00E05413" w:rsidR="00697D8F" w:rsidRDefault="00697D8F">
      <w:pPr>
        <w:ind w:firstLine="720"/>
      </w:pPr>
      <w:r>
        <w:t xml:space="preserve">‘</w:t>
      </w:r>
      <w:r>
        <w:t xml:space="preserve">in object</w:t>
      </w:r>
      <w:r>
        <w:t xml:space="preserve">’:</w:t>
      </w:r>
      <w:hyperlink w:anchor="_d75620f0815b869941747c5832b4a172" w:history="1">
        <w:r>
          <w:rStyle w:val="Hyperlink"/>
          <w:t xml:space="preserve">Structured Information Object</w:t>
        </w:r>
      </w:hyperlink>
    </w:p>
    <w:p w:rsidP="00E05413" w:rsidR="00697D8F" w:rsidRDefault="00697D8F">
      <w:pPr>
        <w:ind w:firstLine="720"/>
      </w:pPr>
      <w:r>
        <w:t xml:space="preserve">‘</w:t>
      </w:r>
      <w:r>
        <w:t xml:space="preserve">in collection</w:t>
      </w:r>
      <w:r>
        <w:t xml:space="preserve">’:</w:t>
      </w:r>
      <w:hyperlink w:anchor="_91d63813fb5dca6e097b0069a2b05f23" w:history="1">
        <w:r>
          <w:rStyle w:val="Hyperlink"/>
          <w:t xml:space="preserve">Collection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ac3f6698c44ff4ba2097a6741738a3e1" w:name="_ac3f6698c44ff4ba2097a6741738a3e1"/>
      <w:r>
        <w:t xml:space="preserve">Class Information Action</w:t>
      </w:r>
      <w:bookmarkEnd w:id="_ac3f6698c44ff4ba2097a6741738a3e1"/>
    </w:p>
    <w:p w:rsidR="00D718D6" w:rsidRDefault="005F69A5">
      <w:r>
        <w:t xml:space="preserve">An action that impacts  information objects</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18" name="Picture 941507242.jpg" descr="941507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941507242.jpg"/>
                    <pic:cNvPicPr/>
                  </pic:nvPicPr>
                  <pic:blipFill>
                    <a:blip r:embed="mr_docxImage160"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8aeba8eff36a737872d124faf2a260e2" w:history="1">
        <w:r>
          <w:rStyle w:val="Hyperlink"/>
          <w:rPr>
            <w:rStyle w:val="Hyperlink"/>
          </w:rPr>
          <w:t xml:space="preserve">Information Object</w:t>
        </w:r>
      </w:hyperlink>
      <w:r>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8aeba8eff36a737872d124faf2a260e2" w:name="_8aeba8eff36a737872d124faf2a260e2"/>
      <w:r>
        <w:t xml:space="preserve">Class Information Object</w:t>
      </w:r>
      <w:bookmarkEnd w:id="_8aeba8eff36a737872d124faf2a260e2"/>
    </w:p>
    <w:p w:rsidR="00D718D6" w:rsidRDefault="005F69A5">
      <w:r>
        <w:t xml:space="preserve">A representation of information/ data/ facts/ assertions/ statements about anything.</w:t>
      </w:r>
    </w:p>
    <w:p w:rsidR="00D718D6" w:rsidRDefault="005F69A5">
      <w:pPr>
        <w:pStyle w:val="Heading3"/>
      </w:pPr>
      <w:r>
        <w:t xml:space="preserve">Direct Supertypes</w:t>
      </w:r>
    </w:p>
    <w:p w:rsidP="00EC7479" w:rsidR="00D718D6" w:rsidRDefault="005F69A5">
      <w:pPr>
        <w:ind w:left="360"/>
      </w:pPr>
      <w:hyperlink w:anchor="_fb65a7c7797a6f834f4eb97640a0234f" w:history="1">
        <w:r>
          <w:rStyle w:val="Hyperlink"/>
          <w:rPr>
            <w:rStyle w:val="Hyperlink"/>
          </w:rPr>
          <w:t xml:space="preserve">Individual</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fb65a7c7797a6f834f4eb97640a0234f" w:history="1">
        <w:r w:rsidR="007E3012">
          <w:rStyle w:val="Hyperlink"/>
          <w:rPr>
            <w:rStyle w:val="Hyperlink"/>
          </w:rPr>
          <w:t xml:space="preserve">Individual</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20" name="Picture 665322990.jpg" descr="665322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665322990.jpg"/>
                    <pic:cNvPicPr/>
                  </pic:nvPicPr>
                  <pic:blipFill>
                    <a:blip r:embed="mr_docxImage16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in object</w:t>
      </w:r>
      <w:r w:rsidR="00A92CA5">
        <w:t xml:space="preserve">:</w:t>
      </w:r>
      <w:hyperlink w:anchor="_d75620f0815b869941747c5832b4a172" w:history="1">
        <w:r>
          <w:rStyle w:val="Hyperlink"/>
          <w:rPr>
            <w:rStyle w:val="Hyperlink"/>
          </w:rPr>
          <w:t xml:space="preserve">Structured Information Object</w:t>
        </w:r>
      </w:hyperlink>
      <w:r>
        <w:t xml:space="preserve"> </w:t>
      </w:r>
      <w:r w:rsidR="00601C69">
        <w:t xml:space="preserve">  </w:t>
      </w:r>
      <w:r w:rsidR="00F546FD" w:rsidRPr="00833C5F">
        <w:rPr>
          <w:i/>
        </w:rPr>
        <w:t xml:space="preserve">Subsets</w:t>
      </w:r>
      <w:r w:rsidR="00F546FD">
        <w:t xml:space="preserve">: </w:t>
      </w:r>
      <w:r w:rsidR="00F546FD">
        <w:t xml:space="preserve">is part of</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Where an information is used within another information object.</w:t>
      </w:r>
    </w:p>
    <w:p w:rsidP="00F546FD" w:rsidR="00F546FD" w:rsidRDefault="005F69A5">
      <w:pPr>
        <w:ind w:hanging="245" w:left="605"/>
      </w:pPr>
      <w:r>
        <w:rPr>
          <w:noProof/>
        </w:rPr>
        <w:drawing>
          <wp:inline distT="0" distB="0" distL="0" distR="0">
            <wp:extent cx="152400" cy="152400"/>
            <wp:effectExtent l="0" t="0" r="0" b="0"/>
            <wp:docPr id="322" name="Picture 1641579075.jpg" descr="1641579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641579075.jpg"/>
                    <pic:cNvPicPr/>
                  </pic:nvPicPr>
                  <pic:blipFill>
                    <a:blip r:embed="mr_docxImage16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in collection</w:t>
      </w:r>
      <w:r w:rsidR="00A92CA5">
        <w:t xml:space="preserve">:</w:t>
      </w:r>
      <w:hyperlink w:anchor="_91d63813fb5dca6e097b0069a2b05f23" w:history="1">
        <w:r>
          <w:rStyle w:val="Hyperlink"/>
          <w:rPr>
            <w:rStyle w:val="Hyperlink"/>
          </w:rPr>
          <w:t xml:space="preserve">Collection</w:t>
        </w:r>
      </w:hyperlink>
      <w:r>
        <w:t xml:space="preserve"> </w:t>
      </w:r>
      <w:r w:rsidR="00601C69">
        <w:t xml:space="preserve">  </w:t>
      </w:r>
      <w:r w:rsidR="00F546FD" w:rsidRPr="00833C5F">
        <w:rPr>
          <w:i/>
        </w:rPr>
        <w:t xml:space="preserve">Subsets</w:t>
      </w:r>
      <w:r w:rsidR="00F546FD">
        <w:t xml:space="preserve">: </w:t>
      </w:r>
      <w:r w:rsidR="00F546FD">
        <w:t xml:space="preserve">is part of</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Collections which contain an information object.	</w:t>
      </w:r>
    </w:p>
    <w:p w:rsidP="00F546FD" w:rsidR="00F546FD" w:rsidRDefault="005F69A5">
      <w:pPr>
        <w:ind w:hanging="245" w:left="605"/>
      </w:pPr>
      <w:r>
        <w:rPr>
          <w:noProof/>
        </w:rPr>
        <w:drawing>
          <wp:inline distT="0" distB="0" distL="0" distR="0">
            <wp:extent cx="152400" cy="152400"/>
            <wp:effectExtent l="0" t="0" r="0" b="0"/>
            <wp:docPr id="324" name="Picture 941507242.jpg" descr="941507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941507242.jpg"/>
                    <pic:cNvPicPr/>
                  </pic:nvPicPr>
                  <pic:blipFill>
                    <a:blip r:embed="mr_docxImage163"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ac3f6698c44ff4ba2097a6741738a3e1" w:history="1">
        <w:r>
          <w:rStyle w:val="Hyperlink"/>
          <w:rPr>
            <w:rStyle w:val="Hyperlink"/>
          </w:rPr>
          <w:t xml:space="preserve">Information Action</w:t>
        </w:r>
      </w:hyperlink>
      <w:r>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1bee0198a5b4de376efb7c98721e0a47" w:name="_1bee0198a5b4de376efb7c98721e0a47"/>
      <w:r>
        <w:t xml:space="preserve">Class Information Store</w:t>
      </w:r>
      <w:bookmarkEnd w:id="_1bee0198a5b4de376efb7c98721e0a47"/>
    </w:p>
    <w:p w:rsidR="00D718D6" w:rsidRDefault="005F69A5">
      <w:r>
        <w:t xml:space="preserve">A place to put information.</w:t>
      </w:r>
    </w:p>
    <w:p w:rsidR="00D718D6" w:rsidRDefault="005F69A5">
      <w:pPr>
        <w:pStyle w:val="Heading3"/>
      </w:pPr>
      <w:r>
        <w:t xml:space="preserve">Direct Supertypes</w:t>
      </w:r>
    </w:p>
    <w:p w:rsidP="00EC7479" w:rsidR="00D718D6" w:rsidRDefault="005F69A5">
      <w:pPr>
        <w:ind w:left="360"/>
      </w:pPr>
      <w:hyperlink w:anchor="_d75620f0815b869941747c5832b4a172" w:history="1">
        <w:r>
          <w:rStyle w:val="Hyperlink"/>
          <w:rPr>
            <w:rStyle w:val="Hyperlink"/>
          </w:rPr>
          <w:t xml:space="preserve">Structured Information Object</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d75620f0815b869941747c5832b4a172" w:history="1">
        <w:r w:rsidR="007E3012">
          <w:rStyle w:val="Hyperlink"/>
          <w:rPr>
            <w:rStyle w:val="Hyperlink"/>
          </w:rPr>
          <w:t xml:space="preserve">Structured Information Object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d75620f0815b869941747c5832b4a172" w:history="1">
        <w:r>
          <w:rStyle w:val="Hyperlink"/>
          <w:t xml:space="preserve">Structured Information Object</w:t>
        </w:r>
      </w:hyperlink>
      <w:r>
        <w:t xml:space="preserve">: </w:t>
      </w:r>
    </w:p>
    <w:p w:rsidP="00E05413" w:rsidR="00697D8F" w:rsidRDefault="00697D8F">
      <w:pPr>
        <w:ind w:firstLine="720"/>
      </w:pPr>
      <w:r>
        <w:t xml:space="preserve">‘</w:t>
      </w:r>
      <w:r>
        <w:t xml:space="preserve">contains object</w:t>
      </w:r>
      <w:r>
        <w:t xml:space="preserve">’:</w:t>
      </w:r>
      <w:hyperlink w:anchor="_8aeba8eff36a737872d124faf2a260e2" w:history="1">
        <w:r>
          <w:rStyle w:val="Hyperlink"/>
          <w:t xml:space="preserve">Information Object</w:t>
        </w:r>
      </w:hyperlink>
    </w:p>
    <w:p w:rsidP="00697D8F" w:rsidR="00697D8F" w:rsidRDefault="00697D8F">
      <w:r mr_bName="mr_bName15" w:rsidRPr="000365A1">
        <w:rPr>
          <w:b/>
          <w:i/>
        </w:rPr>
        <w:t xml:space="preserve">From</w:t>
      </w:r>
      <w:r>
        <w:t xml:space="preserve"> </w:t>
      </w:r>
      <w:hyperlink w:anchor="_8aeba8eff36a737872d124faf2a260e2" w:history="1">
        <w:r>
          <w:rStyle w:val="Hyperlink"/>
          <w:t xml:space="preserve">Information Object</w:t>
        </w:r>
      </w:hyperlink>
      <w:r>
        <w:t xml:space="preserve">: </w:t>
      </w:r>
    </w:p>
    <w:p w:rsidP="00E05413" w:rsidR="00697D8F" w:rsidRDefault="00697D8F">
      <w:pPr>
        <w:ind w:firstLine="720"/>
      </w:pPr>
      <w:r>
        <w:t xml:space="preserve">‘</w:t>
      </w:r>
      <w:r>
        <w:t xml:space="preserve">in object</w:t>
      </w:r>
      <w:r>
        <w:t xml:space="preserve">’:</w:t>
      </w:r>
      <w:hyperlink w:anchor="_d75620f0815b869941747c5832b4a172" w:history="1">
        <w:r>
          <w:rStyle w:val="Hyperlink"/>
          <w:t xml:space="preserve">Structured Information Object</w:t>
        </w:r>
      </w:hyperlink>
    </w:p>
    <w:p w:rsidP="00E05413" w:rsidR="00697D8F" w:rsidRDefault="00697D8F">
      <w:pPr>
        <w:ind w:firstLine="720"/>
      </w:pPr>
      <w:r>
        <w:t xml:space="preserve">‘</w:t>
      </w:r>
      <w:r>
        <w:t xml:space="preserve">in collection</w:t>
      </w:r>
      <w:r>
        <w:t xml:space="preserve">’:</w:t>
      </w:r>
      <w:hyperlink w:anchor="_91d63813fb5dca6e097b0069a2b05f23" w:history="1">
        <w:r>
          <w:rStyle w:val="Hyperlink"/>
          <w:t xml:space="preserve">Collection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c4698094b974d6e79e8f4e985330af95" w:name="_c4698094b974d6e79e8f4e985330af95"/>
      <w:r>
        <w:t xml:space="preserve">Class Information Transfer</w:t>
      </w:r>
      <w:bookmarkEnd w:id="_c4698094b974d6e79e8f4e985330af95"/>
    </w:p>
    <w:p w:rsidR="00D718D6" w:rsidRDefault="005F69A5">
      <w:r>
        <w:t xml:space="preserve">The transfer of information from one store to another.</w:t>
      </w:r>
    </w:p>
    <w:p w:rsidR="00D718D6" w:rsidRDefault="005F69A5">
      <w:pPr>
        <w:pStyle w:val="Heading3"/>
      </w:pPr>
      <w:r>
        <w:t xml:space="preserve">Direct Supertypes</w:t>
      </w:r>
    </w:p>
    <w:p w:rsidP="00EC7479" w:rsidR="00D718D6" w:rsidRDefault="005F69A5">
      <w:pPr>
        <w:ind w:left="360"/>
      </w:pPr>
      <w:hyperlink w:anchor="_ac3f6698c44ff4ba2097a6741738a3e1" w:history="1">
        <w:r>
          <w:rStyle w:val="Hyperlink"/>
          <w:rPr>
            <w:rStyle w:val="Hyperlink"/>
          </w:rPr>
          <w:t xml:space="preserve">Information Action</w:t>
        </w:r>
      </w:hyperlink>
      <w:r>
        <w:t xml:space="preserve">, </w:t>
      </w:r>
      <w:hyperlink w:anchor="_a08bb0621cb711df00453399bf98bcb4" w:history="1">
        <w:r>
          <w:rStyle w:val="Hyperlink"/>
          <w:rPr>
            <w:rStyle w:val="Hyperlink"/>
          </w:rPr>
          <w:t xml:space="preserve">Transfer Custody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08bb0621cb711df00453399bf98bcb4" w:history="1">
        <w:r w:rsidR="007E3012">
          <w:rStyle w:val="Hyperlink"/>
          <w:rPr>
            <w:rStyle w:val="Hyperlink"/>
          </w:rPr>
          <w:t xml:space="preserve">Transfer Custody</w:t>
        </w:r>
      </w:hyperlink>
      <w:r>
        <w:t xml:space="preserve">, </w:t>
      </w:r>
      <w:r w:rsidR="007E3012" w:rsidRPr="007E3012">
        <w:rPr>
          <w:rStyle w:val="Hyperlink"/>
        </w:rPr>
        <w:t xml:space="preserve"> </w:t>
      </w:r>
      <w:hyperlink w:anchor="_ac3f6698c44ff4ba2097a6741738a3e1" w:history="1">
        <w:r w:rsidR="007E3012">
          <w:rStyle w:val="Hyperlink"/>
          <w:rPr>
            <w:rStyle w:val="Hyperlink"/>
          </w:rPr>
          <w:t xml:space="preserve">Information Action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08bb0621cb711df00453399bf98bcb4" w:history="1">
        <w:r>
          <w:rStyle w:val="Hyperlink"/>
          <w:t xml:space="preserve">Transfer Custody</w:t>
        </w:r>
      </w:hyperlink>
      <w:r>
        <w:t xml:space="preserve">: </w:t>
      </w:r>
    </w:p>
    <w:p w:rsidP="00E05413" w:rsidR="00697D8F" w:rsidRDefault="00697D8F">
      <w:pPr>
        <w:ind w:firstLine="720"/>
      </w:pPr>
      <w:r>
        <w:t xml:space="preserve">‘</w:t>
      </w:r>
      <w:r>
        <w:t xml:space="preserve">transfer from</w:t>
      </w:r>
      <w:r>
        <w:t xml:space="preserve">’:</w:t>
      </w:r>
      <w:hyperlink w:anchor="_271347192118d3cd9fc21f5e3a95251c" w:history="1">
        <w:r>
          <w:rStyle w:val="Hyperlink"/>
          <w:t xml:space="preserve">Custody</w:t>
        </w:r>
      </w:hyperlink>
    </w:p>
    <w:p w:rsidP="00E05413" w:rsidR="00697D8F" w:rsidRDefault="00697D8F">
      <w:pPr>
        <w:ind w:firstLine="720"/>
      </w:pPr>
      <w:r>
        <w:t xml:space="preserve">‘</w:t>
      </w:r>
      <w:r>
        <w:t xml:space="preserve">transfer to</w:t>
      </w:r>
      <w:r>
        <w:t xml:space="preserve">’:</w:t>
      </w:r>
      <w:hyperlink w:anchor="_271347192118d3cd9fc21f5e3a95251c" w:history="1">
        <w:r>
          <w:rStyle w:val="Hyperlink"/>
          <w:t xml:space="preserve">Custody</w:t>
        </w:r>
      </w:hyperlink>
    </w:p>
    <w:p w:rsidP="00E05413" w:rsidR="00697D8F" w:rsidRDefault="00697D8F">
      <w:pPr>
        <w:ind w:firstLine="720"/>
      </w:pPr>
      <w:r>
        <w:t xml:space="preserve">‘</w:t>
      </w:r>
      <w:r>
        <w:t xml:space="preserve">transfers</w:t>
      </w:r>
      <w:r>
        <w:t xml:space="preserve">’:</w:t>
      </w:r>
      <w:hyperlink w:anchor="_fa25954c316823a26f32a9c5cd5b327f" w:history="1">
        <w:r>
          <w:rStyle w:val="Hyperlink"/>
          <w:t xml:space="preserve">Managed Entity</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1c9c881af7380641981f9dd9f8586f1d" w:name="_1c9c881af7380641981f9dd9f8586f1d"/>
      <w:r>
        <w:t xml:space="preserve">Class Package</w:t>
      </w:r>
      <w:bookmarkEnd w:id="_1c9c881af7380641981f9dd9f8586f1d"/>
    </w:p>
    <w:p w:rsidR="00D718D6" w:rsidRDefault="005F69A5">
      <w:r>
        <w:t xml:space="preserve">A group of information objects.</w:t>
      </w:r>
    </w:p>
    <w:p w:rsidR="00D718D6" w:rsidRDefault="005F69A5">
      <w:pPr>
        <w:pStyle w:val="Heading3"/>
      </w:pPr>
      <w:r>
        <w:t xml:space="preserve">Direct Supertypes</w:t>
      </w:r>
    </w:p>
    <w:p w:rsidP="00EC7479" w:rsidR="00D718D6" w:rsidRDefault="005F69A5">
      <w:pPr>
        <w:ind w:left="360"/>
      </w:pPr>
      <w:hyperlink w:anchor="_d75620f0815b869941747c5832b4a172" w:history="1">
        <w:r>
          <w:rStyle w:val="Hyperlink"/>
          <w:rPr>
            <w:rStyle w:val="Hyperlink"/>
          </w:rPr>
          <w:t xml:space="preserve">Structured Information Object</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d75620f0815b869941747c5832b4a172" w:history="1">
        <w:r w:rsidR="007E3012">
          <w:rStyle w:val="Hyperlink"/>
          <w:rPr>
            <w:rStyle w:val="Hyperlink"/>
          </w:rPr>
          <w:t xml:space="preserve">Structured Information Object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d75620f0815b869941747c5832b4a172" w:history="1">
        <w:r>
          <w:rStyle w:val="Hyperlink"/>
          <w:t xml:space="preserve">Structured Information Object</w:t>
        </w:r>
      </w:hyperlink>
      <w:r>
        <w:t xml:space="preserve">: </w:t>
      </w:r>
    </w:p>
    <w:p w:rsidP="00E05413" w:rsidR="00697D8F" w:rsidRDefault="00697D8F">
      <w:pPr>
        <w:ind w:firstLine="720"/>
      </w:pPr>
      <w:r>
        <w:t xml:space="preserve">‘</w:t>
      </w:r>
      <w:r>
        <w:t xml:space="preserve">contains object</w:t>
      </w:r>
      <w:r>
        <w:t xml:space="preserve">’:</w:t>
      </w:r>
      <w:hyperlink w:anchor="_8aeba8eff36a737872d124faf2a260e2" w:history="1">
        <w:r>
          <w:rStyle w:val="Hyperlink"/>
          <w:t xml:space="preserve">Information Object</w:t>
        </w:r>
      </w:hyperlink>
    </w:p>
    <w:p w:rsidP="00697D8F" w:rsidR="00697D8F" w:rsidRDefault="00697D8F">
      <w:r mr_bName="mr_bName15" w:rsidRPr="000365A1">
        <w:rPr>
          <w:b/>
          <w:i/>
        </w:rPr>
        <w:t xml:space="preserve">From</w:t>
      </w:r>
      <w:r>
        <w:t xml:space="preserve"> </w:t>
      </w:r>
      <w:hyperlink w:anchor="_8aeba8eff36a737872d124faf2a260e2" w:history="1">
        <w:r>
          <w:rStyle w:val="Hyperlink"/>
          <w:t xml:space="preserve">Information Object</w:t>
        </w:r>
      </w:hyperlink>
      <w:r>
        <w:t xml:space="preserve">: </w:t>
      </w:r>
    </w:p>
    <w:p w:rsidP="00E05413" w:rsidR="00697D8F" w:rsidRDefault="00697D8F">
      <w:pPr>
        <w:ind w:firstLine="720"/>
      </w:pPr>
      <w:r>
        <w:t xml:space="preserve">‘</w:t>
      </w:r>
      <w:r>
        <w:t xml:space="preserve">in object</w:t>
      </w:r>
      <w:r>
        <w:t xml:space="preserve">’:</w:t>
      </w:r>
      <w:hyperlink w:anchor="_d75620f0815b869941747c5832b4a172" w:history="1">
        <w:r>
          <w:rStyle w:val="Hyperlink"/>
          <w:t xml:space="preserve">Structured Information Object</w:t>
        </w:r>
      </w:hyperlink>
    </w:p>
    <w:p w:rsidP="00E05413" w:rsidR="00697D8F" w:rsidRDefault="00697D8F">
      <w:pPr>
        <w:ind w:firstLine="720"/>
      </w:pPr>
      <w:r>
        <w:t xml:space="preserve">‘</w:t>
      </w:r>
      <w:r>
        <w:t xml:space="preserve">in collection</w:t>
      </w:r>
      <w:r>
        <w:t xml:space="preserve">’:</w:t>
      </w:r>
      <w:hyperlink w:anchor="_91d63813fb5dca6e097b0069a2b05f23" w:history="1">
        <w:r>
          <w:rStyle w:val="Hyperlink"/>
          <w:t xml:space="preserve">Collection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1b34173e8ea86b33396adb2b8fde67a7" w:name="_1b34173e8ea86b33396adb2b8fde67a7"/>
      <w:r>
        <w:t xml:space="preserve">Class Query</w:t>
      </w:r>
      <w:bookmarkEnd w:id="_1b34173e8ea86b33396adb2b8fde67a7"/>
    </w:p>
    <w:p w:rsidR="00D718D6" w:rsidRDefault="005F69A5">
      <w:r>
        <w:t xml:space="preserve">An activity that returns a subset of a collection.</w:t>
      </w:r>
    </w:p>
    <w:p w:rsidR="00D718D6" w:rsidRDefault="005F69A5">
      <w:pPr>
        <w:pStyle w:val="Heading3"/>
      </w:pPr>
      <w:r>
        <w:t xml:space="preserve">Direct Supertypes</w:t>
      </w:r>
    </w:p>
    <w:p w:rsidP="00EC7479" w:rsidR="00D718D6" w:rsidRDefault="005F69A5">
      <w:pPr>
        <w:ind w:left="360"/>
      </w:pPr>
      <w:hyperlink w:anchor="_ac3f6698c44ff4ba2097a6741738a3e1" w:history="1">
        <w:r>
          <w:rStyle w:val="Hyperlink"/>
          <w:rPr>
            <w:rStyle w:val="Hyperlink"/>
          </w:rPr>
          <w:t xml:space="preserve">Information Action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c3f6698c44ff4ba2097a6741738a3e1" w:history="1">
        <w:r w:rsidR="007E3012">
          <w:rStyle w:val="Hyperlink"/>
          <w:rPr>
            <w:rStyle w:val="Hyperlink"/>
          </w:rPr>
          <w:t xml:space="preserve">Information Action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f7f2597a3cd28eca2ee4a43a4e06e8ea" w:name="_f7f2597a3cd28eca2ee4a43a4e06e8ea"/>
      <w:r>
        <w:t xml:space="preserve">Class Software</w:t>
      </w:r>
      <w:bookmarkEnd w:id="_f7f2597a3cd28eca2ee4a43a4e06e8ea"/>
    </w:p>
    <w:p w:rsidR="00D718D6" w:rsidRDefault="005F69A5">
      <w:r>
        <w:t xml:space="preserve">The programs and other operating information used by a computer.</w:t>
      </w:r>
    </w:p>
    <w:p w:rsidR="00D718D6" w:rsidRDefault="005F69A5">
      <w:pPr>
        <w:pStyle w:val="Heading3"/>
      </w:pPr>
      <w:r>
        <w:t xml:space="preserve">Direct Supertypes</w:t>
      </w:r>
    </w:p>
    <w:p w:rsidP="00EC7479" w:rsidR="00D718D6" w:rsidRDefault="005F69A5">
      <w:pPr>
        <w:ind w:left="360"/>
      </w:pPr>
      <w:hyperlink w:anchor="_8aeba8eff36a737872d124faf2a260e2" w:history="1">
        <w:r>
          <w:rStyle w:val="Hyperlink"/>
          <w:rPr>
            <w:rStyle w:val="Hyperlink"/>
          </w:rPr>
          <w:t xml:space="preserve">Information Object</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aeba8eff36a737872d124faf2a260e2" w:history="1">
        <w:r w:rsidR="007E3012">
          <w:rStyle w:val="Hyperlink"/>
          <w:rPr>
            <w:rStyle w:val="Hyperlink"/>
          </w:rPr>
          <w:t xml:space="preserve">Information Object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aeba8eff36a737872d124faf2a260e2" w:history="1">
        <w:r>
          <w:rStyle w:val="Hyperlink"/>
          <w:t xml:space="preserve">Information Object</w:t>
        </w:r>
      </w:hyperlink>
      <w:r>
        <w:t xml:space="preserve">: </w:t>
      </w:r>
    </w:p>
    <w:p w:rsidP="00E05413" w:rsidR="00697D8F" w:rsidRDefault="00697D8F">
      <w:pPr>
        <w:ind w:firstLine="720"/>
      </w:pPr>
      <w:r>
        <w:t xml:space="preserve">‘</w:t>
      </w:r>
      <w:r>
        <w:t xml:space="preserve">in object</w:t>
      </w:r>
      <w:r>
        <w:t xml:space="preserve">’:</w:t>
      </w:r>
      <w:hyperlink w:anchor="_d75620f0815b869941747c5832b4a172" w:history="1">
        <w:r>
          <w:rStyle w:val="Hyperlink"/>
          <w:t xml:space="preserve">Structured Information Object</w:t>
        </w:r>
      </w:hyperlink>
    </w:p>
    <w:p w:rsidP="00E05413" w:rsidR="00697D8F" w:rsidRDefault="00697D8F">
      <w:pPr>
        <w:ind w:firstLine="720"/>
      </w:pPr>
      <w:r>
        <w:t xml:space="preserve">‘</w:t>
      </w:r>
      <w:r>
        <w:t xml:space="preserve">in collection</w:t>
      </w:r>
      <w:r>
        <w:t xml:space="preserve">’:</w:t>
      </w:r>
      <w:hyperlink w:anchor="_91d63813fb5dca6e097b0069a2b05f23" w:history="1">
        <w:r>
          <w:rStyle w:val="Hyperlink"/>
          <w:t xml:space="preserve">Collection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c014482263e2addd6be470b251dd86b3" w:name="_c014482263e2addd6be470b251dd86b3"/>
      <w:r>
        <w:t xml:space="preserve">Class Source</w:t>
      </w:r>
      <w:bookmarkEnd w:id="_c014482263e2addd6be470b251dd86b3"/>
    </w:p>
    <w:p w:rsidR="00D718D6" w:rsidRDefault="005F69A5">
      <w:r>
        <w:t xml:space="preserve">Metadata defining the source of all statements about anything.</w:t>
      </w:r>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26" name="Picture 1401719257.jpg" descr="1401719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401719257.jpg"/>
                    <pic:cNvPicPr/>
                  </pic:nvPicPr>
                  <pic:blipFill>
                    <a:blip r:embed="mr_docxImage16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states</w:t>
      </w:r>
      <w:r w:rsidR="00A92CA5">
        <w:t xml:space="preserve">:</w:t>
      </w:r>
      <w:hyperlink w:anchor="_3a4ff69ced5d7f7c66bb882997dea37e" w:history="1">
        <w:r>
          <w:rStyle w:val="Hyperlink"/>
          <w:rPr>
            <w:rStyle w:val="Hyperlink"/>
          </w:rPr>
          <w:t xml:space="preserve">Anything</w:t>
        </w:r>
      </w:hyperlink>
      <w:r>
        <w:t xml:space="preserve"> </w:t>
      </w:r>
    </w:p>
    <w:p w:rsidP="00A60DB1" w:rsidR="00A60DB1" w:rsidRDefault="00A60DB1">
      <w:pPr>
        <w:ind w:firstLine="360" w:left="720"/>
      </w:pPr>
      <w:r>
        <w:t xml:space="preserve">Statements made by an information source. States is metadata, a statement about the assertion, not about the concept it represents.</w:t>
      </w:r>
    </w:p>
    <w:p w:rsidR="00D718D6" w:rsidRDefault="00D718D6"/>
    <w:p w:rsidR="00D718D6" w:rsidRDefault="005F69A5">
      <w:pPr>
        <w:pStyle w:val="Heading2"/>
      </w:pPr>
      <w:bookmarkStart w:id="_d75620f0815b869941747c5832b4a172" w:name="_d75620f0815b869941747c5832b4a172"/>
      <w:r>
        <w:t xml:space="preserve">Class Structured Information Object</w:t>
      </w:r>
      <w:bookmarkEnd w:id="_d75620f0815b869941747c5832b4a172"/>
    </w:p>
    <w:p w:rsidR="00D718D6" w:rsidRDefault="005F69A5">
      <w:r>
        <w:t xml:space="preserve">An information bject that has sub-elements. E.g. a "record".</w:t>
      </w:r>
    </w:p>
    <w:p w:rsidR="00D718D6" w:rsidRDefault="005F69A5">
      <w:pPr>
        <w:pStyle w:val="Heading3"/>
      </w:pPr>
      <w:r>
        <w:t xml:space="preserve">Direct Supertypes</w:t>
      </w:r>
    </w:p>
    <w:p w:rsidP="00EC7479" w:rsidR="00D718D6" w:rsidRDefault="005F69A5">
      <w:pPr>
        <w:ind w:left="360"/>
      </w:pPr>
      <w:hyperlink w:anchor="_8aeba8eff36a737872d124faf2a260e2" w:history="1">
        <w:r>
          <w:rStyle w:val="Hyperlink"/>
          <w:rPr>
            <w:rStyle w:val="Hyperlink"/>
          </w:rPr>
          <w:t xml:space="preserve">Information Object</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aeba8eff36a737872d124faf2a260e2" w:history="1">
        <w:r w:rsidR="007E3012">
          <w:rStyle w:val="Hyperlink"/>
          <w:rPr>
            <w:rStyle w:val="Hyperlink"/>
          </w:rPr>
          <w:t xml:space="preserve">Information Object</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28" name="Picture 665322990.jpg" descr="665322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665322990.jpg"/>
                    <pic:cNvPicPr/>
                  </pic:nvPicPr>
                  <pic:blipFill>
                    <a:blip r:embed="mr_docxImage16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contains object</w:t>
      </w:r>
      <w:r w:rsidR="00A92CA5">
        <w:t xml:space="preserve">:</w:t>
      </w:r>
      <w:hyperlink w:anchor="_8aeba8eff36a737872d124faf2a260e2" w:history="1">
        <w:r>
          <w:rStyle w:val="Hyperlink"/>
          <w:rPr>
            <w:rStyle w:val="Hyperlink"/>
          </w:rPr>
          <w:t xml:space="preserve">Information Object</w:t>
        </w:r>
      </w:hyperlink>
      <w:r>
        <w:t xml:space="preserve"> </w:t>
      </w:r>
      <w:r w:rsidR="00601C69">
        <w:t xml:space="preserve">  </w:t>
      </w:r>
      <w:r w:rsidR="00F546FD" w:rsidRPr="00833C5F">
        <w:rPr>
          <w:i/>
        </w:rPr>
        <w:t xml:space="preserve">Redefines</w:t>
      </w:r>
      <w:r w:rsidR="00F546FD">
        <w:t xml:space="preserve">: </w:t>
      </w:r>
      <w:r w:rsidR="00F546FD">
        <w:t xml:space="preserve">has part</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p>
    <w:p w:rsidP="00A60DB1" w:rsidR="00A60DB1" w:rsidRDefault="00A60DB1">
      <w:pPr>
        <w:ind w:firstLine="360" w:left="720"/>
      </w:pPr>
      <w:r>
        <w:t xml:space="preserve">AN information object contained in another.</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aeba8eff36a737872d124faf2a260e2" w:history="1">
        <w:r>
          <w:rStyle w:val="Hyperlink"/>
          <w:t xml:space="preserve">Information Object</w:t>
        </w:r>
      </w:hyperlink>
      <w:r>
        <w:t xml:space="preserve">: </w:t>
      </w:r>
    </w:p>
    <w:p w:rsidP="00E05413" w:rsidR="00697D8F" w:rsidRDefault="00697D8F">
      <w:pPr>
        <w:ind w:firstLine="720"/>
      </w:pPr>
      <w:r>
        <w:t xml:space="preserve">‘</w:t>
      </w:r>
      <w:r>
        <w:t xml:space="preserve">in object</w:t>
      </w:r>
      <w:r>
        <w:t xml:space="preserve">’:</w:t>
      </w:r>
      <w:hyperlink w:anchor="_d75620f0815b869941747c5832b4a172" w:history="1">
        <w:r>
          <w:rStyle w:val="Hyperlink"/>
          <w:t xml:space="preserve">Structured Information Object</w:t>
        </w:r>
      </w:hyperlink>
    </w:p>
    <w:p w:rsidP="00E05413" w:rsidR="00697D8F" w:rsidRDefault="00697D8F">
      <w:pPr>
        <w:ind w:firstLine="720"/>
      </w:pPr>
      <w:r>
        <w:t xml:space="preserve">‘</w:t>
      </w:r>
      <w:r>
        <w:t xml:space="preserve">in collection</w:t>
      </w:r>
      <w:r>
        <w:t xml:space="preserve">’:</w:t>
      </w:r>
      <w:hyperlink w:anchor="_91d63813fb5dca6e097b0069a2b05f23" w:history="1">
        <w:r>
          <w:rStyle w:val="Hyperlink"/>
          <w:t xml:space="preserve">Collection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1"/>
      </w:pPr>
      <w:r>
        <w:lastRenderedPageBreak/>
        <w:t xml:space="preserve">Conceptual Modeling and Mapping Library::Generic Concepts::Intent</w:t>
      </w:r>
    </w:p>
    <w:p>
      <w:r>
        <w:rPr>
          <w:i/>
          <w:iCs/>
        </w:rPr>
        <w:t xml:space="preserve">Intent</w:t>
      </w:r>
      <w:r>
        <w:t xml:space="preserve"> captures how the </w:t>
      </w:r>
      <w:r>
        <w:rPr>
          <w:i/>
          <w:iCs/>
        </w:rPr>
        <w:t xml:space="preserve">objectives</w:t>
      </w:r>
      <w:r>
        <w:t xml:space="preserve"> of </w:t>
      </w:r>
      <w:r>
        <w:rPr>
          <w:i/>
          <w:iCs/>
        </w:rPr>
        <w:t xml:space="preserve">stakeholders</w:t>
      </w:r>
      <w:r>
        <w:t xml:space="preserve"> relate to the real-world </w:t>
      </w:r>
      <w:r>
        <w:rPr>
          <w:i/>
          <w:iCs/>
        </w:rPr>
        <w:t xml:space="preserve">consequences</w:t>
      </w:r>
      <w:r>
        <w:t xml:space="preserve"> of </w:t>
      </w:r>
      <w:r>
        <w:rPr>
          <w:i/>
          <w:iCs/>
        </w:rPr>
        <w:t xml:space="preserve">situations</w:t>
      </w:r>
      <w:r>
        <w:t xml:space="preserve"> that have or may happen. A </w:t>
      </w:r>
      <w:r>
        <w:rPr>
          <w:i/>
          <w:iCs/>
        </w:rPr>
        <w:t xml:space="preserve">consequence</w:t>
      </w:r>
      <w:r>
        <w:t xml:space="preserve"> results in a </w:t>
      </w:r>
      <w:r>
        <w:rPr>
          <w:i/>
          <w:iCs/>
        </w:rPr>
        <w:t xml:space="preserve">benefit</w:t>
      </w:r>
      <w:r>
        <w:t xml:space="preserve"> or </w:t>
      </w:r>
      <w:r>
        <w:rPr>
          <w:i/>
          <w:iCs/>
        </w:rPr>
        <w:t xml:space="preserve">harm</w:t>
      </w:r>
      <w:r>
        <w:t xml:space="preserve"> to these </w:t>
      </w:r>
      <w:r>
        <w:rPr>
          <w:i/>
          <w:iCs/>
        </w:rPr>
        <w:t xml:space="preserve">objectives</w:t>
      </w:r>
      <w:r>
        <w:t xml:space="preserve"> - generally related to a specific entity of value to the stakeholder.</w:t>
      </w:r>
    </w:p>
    <w:p>
      <w:r>
        <w:t xml:space="preserve">As any situation may have multiple consequences, both benefits and harms, the net desirability of any situation to a stakeholder is calculated in the </w:t>
      </w:r>
      <w:r>
        <w:rPr>
          <w:i/>
          <w:iCs/>
        </w:rPr>
        <w:t xml:space="preserve">Stakeholder Desirability Relation</w:t>
      </w:r>
      <w:r>
        <w:t xml:space="preserve"> by combining all of the related consequences.</w:t>
      </w:r>
    </w:p>
    <w:p w:rsidR="00D718D6" w:rsidRDefault="00306ED9">
      <w:pPr>
        <w:pStyle w:val="Heading2"/>
      </w:pPr>
      <w:r>
        <w:t xml:space="preserve">Diagram</w:t>
      </w:r>
      <w:r w:rsidR="00AB6B0D">
        <w:t xml:space="preserve">:</w:t>
      </w:r>
      <w:r>
        <w:t xml:space="preserve"> </w:t>
      </w:r>
      <w:r w:rsidR="005F69A5">
        <w:t xml:space="preserve">Intent</w:t>
      </w:r>
    </w:p>
    <w:p w:rsidR="00D718D6" w:rsidRDefault="005F69A5">
      <w:pPr>
        <w:jc w:val="center"/>
        <w:rPr>
          <w:rFonts w:cs="Arial"/>
        </w:rPr>
      </w:pPr>
      <w:r>
        <w:rPr>
          <w:noProof/>
        </w:rPr>
        <w:drawing>
          <wp:inline distT="0" distB="0" distL="0" distR="0">
            <wp:extent cx="5732145" cy="4205215"/>
            <wp:effectExtent l="0" t="0" r="0" b="0"/>
            <wp:docPr id="330" name="Picture 160034406.jpg" descr="160034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60034406.jpg"/>
                    <pic:cNvPicPr/>
                  </pic:nvPicPr>
                  <pic:blipFill>
                    <a:blip r:embed="mr_docxImage166" cstate="print"/>
                    <a:stretch>
                      <a:fillRect/>
                    </a:stretch>
                  </pic:blipFill>
                  <pic:spPr>
                    <a:xfrm rot="0">
                      <a:off x="0" y="0"/>
                      <a:ext cx="5732145" cy="4205215"/>
                    </a:xfrm>
                    <a:prstGeom prst="rect">
                      <a:avLst/>
                    </a:prstGeom>
                  </pic:spPr>
                </pic:pic>
              </a:graphicData>
            </a:graphic>
          </wp:inline>
        </w:drawing>
      </w:r>
    </w:p>
    <w:p w:rsidR="00D718D6" w:rsidRDefault="005F69A5">
      <w:pPr>
        <w:pStyle w:val="Figure"/>
      </w:pPr>
      <w:r>
        <w:t xml:space="preserve">Intent</w:t>
      </w:r>
    </w:p>
    <w:p w:rsidR="00D718D6" w:rsidRDefault="00D718D6"/>
    <w:p w:rsidR="00D718D6" w:rsidRDefault="005F69A5">
      <w:pPr>
        <w:pStyle w:val="Heading2"/>
      </w:pPr>
      <w:bookmarkStart w:id="_f729c2dc1296d8770b0ab49e2df01fe7" w:name="_f729c2dc1296d8770b0ab49e2df01fe7"/>
      <w:r>
        <w:t xml:space="preserve">Class Asset Objective</w:t>
      </w:r>
      <w:bookmarkEnd w:id="_f729c2dc1296d8770b0ab49e2df01fe7"/>
    </w:p>
    <w:p w:rsidR="00D718D6" w:rsidRDefault="005F69A5">
      <w:r>
        <w:t xml:space="preserve">An objective to protect, sustain or acquire an asset.</w:t>
      </w:r>
    </w:p>
    <w:p w:rsidR="00D718D6" w:rsidRDefault="005F69A5">
      <w:pPr>
        <w:pStyle w:val="Heading3"/>
      </w:pPr>
      <w:r>
        <w:t xml:space="preserve">Direct Supertypes</w:t>
      </w:r>
    </w:p>
    <w:p w:rsidP="00EC7479" w:rsidR="00D718D6" w:rsidRDefault="005F69A5">
      <w:pPr>
        <w:ind w:left="360"/>
      </w:pPr>
      <w:hyperlink w:anchor="_1a3b26382bc038a9cd845e258d24db0f" w:history="1">
        <w:r>
          <w:rStyle w:val="Hyperlink"/>
          <w:rPr>
            <w:rStyle w:val="Hyperlink"/>
          </w:rPr>
          <w:t xml:space="preserve">Objective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a3b26382bc038a9cd845e258d24db0f" w:history="1">
        <w:r w:rsidR="007E3012">
          <w:rStyle w:val="Hyperlink"/>
          <w:rPr>
            <w:rStyle w:val="Hyperlink"/>
          </w:rPr>
          <w:t xml:space="preserve">Objective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32" name="Picture 783600193.jpg" descr="783600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783600193.jpg"/>
                    <pic:cNvPicPr/>
                  </pic:nvPicPr>
                  <pic:blipFill>
                    <a:blip r:embed="mr_docxImage16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values</w:t>
      </w:r>
      <w:r w:rsidR="00A92CA5">
        <w:t xml:space="preserve">:</w:t>
      </w:r>
      <w:hyperlink w:anchor="_47ee5282957e27e87ceca3ae35620f9a" w:history="1">
        <w:r>
          <w:rStyle w:val="Hyperlink"/>
          <w:rPr>
            <w:rStyle w:val="Hyperlink"/>
          </w:rPr>
          <w:t xml:space="preserve">Primary Asset</w:t>
        </w:r>
      </w:hyperlink>
      <w:r>
        <w:t xml:space="preserve"> [</w:t>
      </w:r>
      <w:r>
        <w:t xml:space="preserve">1..*</w:t>
      </w:r>
      <w:r>
        <w:t xml:space="preserve">]</w:t>
      </w:r>
      <w:r>
        <w:t xml:space="preserve"> </w:t>
      </w:r>
    </w:p>
    <w:p w:rsidP="00A60DB1" w:rsidR="00A60DB1" w:rsidRDefault="00A60DB1">
      <w:pPr>
        <w:ind w:firstLine="360" w:left="720"/>
      </w:pPr>
      <w:r>
        <w:t xml:space="preserve">An asset for which there is an objective to create, sustain or prootect the asset.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a3b26382bc038a9cd845e258d24db0f" w:history="1">
        <w:r>
          <w:rStyle w:val="Hyperlink"/>
          <w:t xml:space="preserve">Objective</w:t>
        </w:r>
      </w:hyperlink>
      <w:r>
        <w:t xml:space="preserve">: </w:t>
      </w:r>
    </w:p>
    <w:p w:rsidP="00E05413" w:rsidR="00697D8F" w:rsidRDefault="00697D8F">
      <w:pPr>
        <w:ind w:firstLine="720"/>
      </w:pPr>
      <w:r>
        <w:t xml:space="preserve">‘</w:t>
      </w:r>
      <w:r>
        <w:t xml:space="preserve">affected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plan for objective</w:t>
      </w:r>
      <w:r>
        <w:t xml:space="preserve">’:</w:t>
      </w:r>
      <w:hyperlink w:anchor="_e388f590d0bd984e68d22f9ed9adbbba" w:history="1">
        <w:r>
          <w:rStyle w:val="Hyperlink"/>
          <w:t xml:space="preserve">Plan</w:t>
        </w:r>
      </w:hyperlink>
    </w:p>
    <w:p w:rsidP="00697D8F" w:rsidR="00697D8F" w:rsidRDefault="00697D8F">
      <w:r mr_bName="mr_bName15" w:rsidRPr="000365A1">
        <w:rPr>
          <w:b/>
          <w:i/>
        </w:rPr>
        <w:t xml:space="preserve">From</w:t>
      </w:r>
      <w:r>
        <w:t xml:space="preserve"> </w:t>
      </w:r>
      <w:hyperlink w:anchor="_5d818d24bb3ea2953ed8691f26985a13" w:history="1">
        <w:r>
          <w:rStyle w:val="Hyperlink"/>
          <w:t xml:space="preserve">Intent</w:t>
        </w:r>
      </w:hyperlink>
      <w:r>
        <w:t xml:space="preserve">: </w:t>
      </w:r>
    </w:p>
    <w:p w:rsidP="00E05413" w:rsidR="00697D8F" w:rsidRDefault="00697D8F">
      <w:pPr>
        <w:ind w:firstLine="720"/>
      </w:pPr>
      <w:r>
        <w:t xml:space="preserve">‘</w:t>
      </w:r>
      <w:r>
        <w:t xml:space="preserve">intent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importance</w:t>
      </w:r>
      <w:r>
        <w:t xml:space="preserve">’:</w:t>
      </w:r>
      <w:hyperlink w:anchor="_23c4326044009f885190c5ab985800db" w:history="1">
        <w:r>
          <w:rStyle w:val="Hyperlink"/>
          <w:t xml:space="preserve">Metric</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fd8627889bb18484d816f4230a0ac0fe" w:name="_fd8627889bb18484d816f4230a0ac0fe"/>
      <w:r>
        <w:t xml:space="preserve">Class Benefit</w:t>
      </w:r>
      <w:bookmarkEnd w:id="_fd8627889bb18484d816f4230a0ac0fe"/>
    </w:p>
    <w:p w:rsidR="00D718D6" w:rsidRDefault="005F69A5">
      <w:r>
        <w:t xml:space="preserve">A benefit is a consequence of a situation having positive desirability</w:t>
      </w:r>
    </w:p>
    <w:p w:rsidR="00D718D6" w:rsidRDefault="005F69A5">
      <w:pPr>
        <w:pStyle w:val="Heading3"/>
      </w:pPr>
      <w:r>
        <w:t xml:space="preserve">Direct Supertypes</w:t>
      </w:r>
    </w:p>
    <w:p w:rsidP="00EC7479" w:rsidR="00D718D6" w:rsidRDefault="005F69A5">
      <w:pPr>
        <w:ind w:left="360"/>
      </w:pPr>
      <w:hyperlink w:anchor="_9bf67544840a1cd6396f28cc292e3ca0" w:history="1">
        <w:r>
          <w:rStyle w:val="Hyperlink"/>
          <w:rPr>
            <w:rStyle w:val="Hyperlink"/>
          </w:rPr>
          <w:t xml:space="preserve">Consequence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9bf67544840a1cd6396f28cc292e3ca0" w:history="1">
        <w:r w:rsidR="007E3012">
          <w:rStyle w:val="Hyperlink"/>
          <w:rPr>
            <w:rStyle w:val="Hyperlink"/>
          </w:rPr>
          <w:t xml:space="preserve">Consequence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34" name="Picture -1225964652.jpg" descr="-122596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225964652.jpg"/>
                    <pic:cNvPicPr/>
                  </pic:nvPicPr>
                  <pic:blipFill>
                    <a:blip r:embed="mr_docxImage16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source</w:t>
      </w:r>
      <w:r w:rsidR="00A92CA5">
        <w:t xml:space="preserve">:</w:t>
      </w:r>
      <w:hyperlink w:anchor="_1fcabc68dedca11e5e036fdb39d45487" w:history="1">
        <w:r>
          <w:rStyle w:val="Hyperlink"/>
          <w:rPr>
            <w:rStyle w:val="Hyperlink"/>
          </w:rPr>
          <w:t xml:space="preserve">Opportunity</w:t>
        </w:r>
      </w:hyperlink>
      <w:r>
        <w:t xml:space="preserve"> </w:t>
      </w:r>
      <w:r w:rsidR="00601C69">
        <w:t xml:space="preserve">  </w:t>
      </w:r>
      <w:r w:rsidR="00F546FD" w:rsidRPr="00833C5F">
        <w:rPr>
          <w:i/>
        </w:rPr>
        <w:t xml:space="preserve">Subsets</w:t>
      </w:r>
      <w:r w:rsidR="00F546FD">
        <w:t xml:space="preserve">: </w:t>
      </w:r>
      <w:r w:rsidR="00F546FD">
        <w:t xml:space="preserve">has source</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situation that may result in an opportunity.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9bf67544840a1cd6396f28cc292e3ca0" w:history="1">
        <w:r>
          <w:rStyle w:val="Hyperlink"/>
          <w:t xml:space="preserve">Consequence</w:t>
        </w:r>
      </w:hyperlink>
      <w:r>
        <w:t xml:space="preserve">: </w:t>
      </w:r>
    </w:p>
    <w:p w:rsidP="00E05413" w:rsidR="00697D8F" w:rsidRDefault="00697D8F">
      <w:pPr>
        <w:ind w:firstLine="720"/>
      </w:pPr>
      <w:r>
        <w:t xml:space="preserve">‘</w:t>
      </w:r>
      <w:r>
        <w:t xml:space="preserve">degree of affect</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desirability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impact</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affects</w:t>
      </w:r>
      <w:r>
        <w:t xml:space="preserve">’:</w:t>
      </w:r>
      <w:hyperlink w:anchor="_1a3b26382bc038a9cd845e258d24db0f" w:history="1">
        <w:r>
          <w:rStyle w:val="Hyperlink"/>
          <w:t xml:space="preserve">Objective</w:t>
        </w:r>
      </w:hyperlink>
    </w:p>
    <w:p w:rsidP="00E05413" w:rsidR="00697D8F" w:rsidRDefault="00697D8F">
      <w:pPr>
        <w:ind w:firstLine="720"/>
      </w:pPr>
      <w:r>
        <w:t xml:space="preserve">‘</w:t>
      </w:r>
      <w:r>
        <w:t xml:space="preserve">has source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impacts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9bf67544840a1cd6396f28cc292e3ca0" w:name="_9bf67544840a1cd6396f28cc292e3ca0"/>
      <w:r>
        <w:t xml:space="preserve">Class Consequence</w:t>
      </w:r>
      <w:bookmarkEnd w:id="_9bf67544840a1cd6396f28cc292e3ca0"/>
    </w:p>
    <w:p w:rsidR="00D718D6" w:rsidRDefault="005F69A5">
      <w:r>
        <w:t xml:space="preserve">
          A consequence is an outcome of a situation affecting objectives of a stakeholder.
          <w:br/>
          <w:br/>
          NOTE 1 An event can lead to a range of consequences.
          <w:br/>
          NOTE 2 A consequence can be certain or uncertain and can have positive or negative effects on objectives.
          <w:br/>
          NOTE 3 Consequences can be expressed qualitatively or quantitatively.
          <w:br/>
          NOTE 4 Initial consequences can escalate through knock-on effects.
          <w:br/>
          [ISO 73-2009]
        </w:t>
      </w:r>
    </w:p>
    <w:p w:rsidP="00CB64BC" w:rsidR="00CB64BC" w:rsidRDefault="00CB64BC">
      <w:pPr>
        <w:jc w:val="center"/>
      </w:pPr>
      <w:r>
        <w:rPr>
          <w:noProof/>
        </w:rPr>
        <w:drawing>
          <wp:inline distT="0" distB="0" distL="0" distR="0">
            <wp:extent cx="5732145" cy="3870763"/>
            <wp:effectExtent l="0" t="0" r="0" b="0"/>
            <wp:docPr id="336" name="Picture -717701422.jpg" descr="-717701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717701422.jpg"/>
                    <pic:cNvPicPr/>
                  </pic:nvPicPr>
                  <pic:blipFill>
                    <a:blip r:embed="mr_docxImage169" cstate="print"/>
                    <a:stretch>
                      <a:fillRect/>
                    </a:stretch>
                  </pic:blipFill>
                  <pic:spPr>
                    <a:xfrm rot="0">
                      <a:off x="0" y="0"/>
                      <a:ext cx="5732145" cy="3870763"/>
                    </a:xfrm>
                    <a:prstGeom prst="rect">
                      <a:avLst/>
                    </a:prstGeom>
                  </pic:spPr>
                </pic:pic>
              </a:graphicData>
            </a:graphic>
          </wp:inline>
        </w:drawing>
      </w:r>
    </w:p>
    <w:p w:rsidP="00CB64BC" w:rsidR="00CB64BC" w:rsidRDefault="00CB64BC">
      <w:pPr>
        <w:pStyle w:val="Figure"/>
        <w:numPr>
          <w:ilvl w:val="0"/>
          <w:numId w:val="4"/>
        </w:numPr>
      </w:pPr>
      <w:r>
        <w:t xml:space="preserve">Consequence</w:t>
      </w:r>
    </w:p>
    <w:p w:rsidR="00D718D6" w:rsidRDefault="005F69A5">
      <w:pPr>
        <w:pStyle w:val="Heading3"/>
      </w:pPr>
      <w:r>
        <w:t xml:space="preserve">Direct Supertypes</w:t>
      </w:r>
    </w:p>
    <w:p w:rsidP="00EC7479" w:rsidR="00D718D6" w:rsidRDefault="005F69A5">
      <w:pPr>
        <w:ind w:left="360"/>
      </w:pP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338" name="Picture -1634190026.jpg" descr="-163419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634190026.jpg"/>
                    <pic:cNvPicPr/>
                  </pic:nvPicPr>
                  <pic:blipFill>
                    <a:blip r:embed="mr_docxImage170" cstate="print"/>
                    <a:stretch>
                      <a:fillRect/>
                    </a:stretch>
                  </pic:blipFill>
                  <pic:spPr>
                    <a:xfrm rot="0">
                      <a:off x="0" y="0"/>
                      <a:ext cx="152400" cy="152400"/>
                    </a:xfrm>
                    <a:prstGeom prst="rect">
                      <a:avLst/>
                    </a:prstGeom>
                  </pic:spPr>
                </pic:pic>
              </a:graphicData>
            </a:graphic>
          </wp:inline>
        </w:drawing>
      </w:r>
      <w:r>
        <w:t xml:space="preserve"> </w:t>
      </w:r>
      <w:r>
        <w:t xml:space="preserve">degree of affect</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A metric for how much the consequence affects the objective - how much harm or benefit.</w:t>
      </w:r>
    </w:p>
    <w:p w:rsidP="00EC7479" w:rsidR="00D718D6" w:rsidRDefault="005F69A5">
      <w:pPr>
        <w:pStyle w:val="BodyText2"/>
      </w:pPr>
      <w:r>
        <w:rPr>
          <w:noProof/>
        </w:rPr>
        <w:drawing>
          <wp:inline distT="0" distB="0" distL="0" distR="0">
            <wp:extent cx="152400" cy="152400"/>
            <wp:effectExtent l="0" t="0" r="0" b="0"/>
            <wp:docPr id="340" name="Picture 1008303598.jpg" descr="1008303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008303598.jpg"/>
                    <pic:cNvPicPr/>
                  </pic:nvPicPr>
                  <pic:blipFill>
                    <a:blip r:embed="mr_docxImage171" cstate="print"/>
                    <a:stretch>
                      <a:fillRect/>
                    </a:stretch>
                  </pic:blipFill>
                  <pic:spPr>
                    <a:xfrm rot="0">
                      <a:off x="0" y="0"/>
                      <a:ext cx="152400" cy="152400"/>
                    </a:xfrm>
                    <a:prstGeom prst="rect">
                      <a:avLst/>
                    </a:prstGeom>
                  </pic:spPr>
                </pic:pic>
              </a:graphicData>
            </a:graphic>
          </wp:inline>
        </w:drawing>
      </w:r>
      <w:r>
        <w:t xml:space="preserve"> </w:t>
      </w:r>
      <w:r>
        <w:t xml:space="preserve">desirability</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The desirability of the consequence as importance times degree of affect. May be positive or negative.</w:t>
      </w:r>
    </w:p>
    <w:p w:rsidP="00EC7479" w:rsidR="00D718D6" w:rsidRDefault="005F69A5">
      <w:pPr>
        <w:pStyle w:val="BodyText2"/>
      </w:pPr>
      <w:r>
        <w:rPr>
          <w:noProof/>
        </w:rPr>
        <w:drawing>
          <wp:inline distT="0" distB="0" distL="0" distR="0">
            <wp:extent cx="152400" cy="152400"/>
            <wp:effectExtent l="0" t="0" r="0" b="0"/>
            <wp:docPr id="342" name="Picture -1256606991.jpg" descr="-1256606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256606991.jpg"/>
                    <pic:cNvPicPr/>
                  </pic:nvPicPr>
                  <pic:blipFill>
                    <a:blip r:embed="mr_docxImage172" cstate="print"/>
                    <a:stretch>
                      <a:fillRect/>
                    </a:stretch>
                  </pic:blipFill>
                  <pic:spPr>
                    <a:xfrm rot="0">
                      <a:off x="0" y="0"/>
                      <a:ext cx="152400" cy="152400"/>
                    </a:xfrm>
                    <a:prstGeom prst="rect">
                      <a:avLst/>
                    </a:prstGeom>
                  </pic:spPr>
                </pic:pic>
              </a:graphicData>
            </a:graphic>
          </wp:inline>
        </w:drawing>
      </w:r>
      <w:r>
        <w:t xml:space="preserve"> </w:t>
      </w:r>
      <w:r>
        <w:t xml:space="preserve">impact</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Impact = desirability * likelihood</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44" name="Picture 1386725838.jpg" descr="138672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386725838.jpg"/>
                    <pic:cNvPicPr/>
                  </pic:nvPicPr>
                  <pic:blipFill>
                    <a:blip r:embed="mr_docxImage17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affects</w:t>
      </w:r>
      <w:r w:rsidR="00A92CA5">
        <w:t xml:space="preserve">:</w:t>
      </w:r>
      <w:hyperlink w:anchor="_1a3b26382bc038a9cd845e258d24db0f" w:history="1">
        <w:r>
          <w:rStyle w:val="Hyperlink"/>
          <w:rPr>
            <w:rStyle w:val="Hyperlink"/>
          </w:rPr>
          <w:t xml:space="preserve">Objective</w:t>
        </w:r>
      </w:hyperlink>
      <w:r>
        <w:t xml:space="preserve"> [</w:t>
      </w:r>
      <w:r>
        <w:t xml:space="preserve">1</w:t>
      </w:r>
      <w:r>
        <w:t xml:space="preserve">]</w:t>
      </w:r>
      <w:r>
        <w:t xml:space="preserve"> </w:t>
      </w:r>
    </w:p>
    <w:p w:rsidP="00A60DB1" w:rsidR="00A60DB1" w:rsidRDefault="00A60DB1">
      <w:pPr>
        <w:ind w:firstLine="360" w:left="720"/>
      </w:pPr>
      <w:r>
        <w:t xml:space="preserve">to act on; produce an effect or change in:</w:t>
      </w:r>
    </w:p>
    <w:p w:rsidP="00F546FD" w:rsidR="00F546FD" w:rsidRDefault="005F69A5">
      <w:pPr>
        <w:ind w:hanging="245" w:left="605"/>
      </w:pPr>
      <w:r>
        <w:rPr>
          <w:noProof/>
        </w:rPr>
        <w:drawing>
          <wp:inline distT="0" distB="0" distL="0" distR="0">
            <wp:extent cx="152400" cy="152400"/>
            <wp:effectExtent l="0" t="0" r="0" b="0"/>
            <wp:docPr id="346" name="Picture -1829751593.jpg" descr="-1829751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829751593.jpg"/>
                    <pic:cNvPicPr/>
                  </pic:nvPicPr>
                  <pic:blipFill>
                    <a:blip r:embed="mr_docxImage17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source</w:t>
      </w:r>
      <w:r w:rsidR="00A92CA5">
        <w:t xml:space="preserve">:</w:t>
      </w:r>
      <w:hyperlink w:anchor="_63104765cd42c5f76cf72fdc4ed90397" w:history="1">
        <w:r>
          <w:rStyle w:val="Hyperlink"/>
          <w:rPr>
            <w:rStyle w:val="Hyperlink"/>
          </w:rPr>
          <w:t xml:space="preserve">Situation</w:t>
        </w:r>
      </w:hyperlink>
      <w:r>
        <w:t xml:space="preserve"> </w:t>
      </w:r>
      <w:r w:rsidR="00601C69">
        <w:t xml:space="preserve">  </w:t>
      </w:r>
      <w:r w:rsidR="00F546FD" w:rsidRPr="00833C5F">
        <w:rPr>
          <w:i/>
        </w:rPr>
        <w:t xml:space="preserve">Subsets</w:t>
      </w:r>
      <w:r w:rsidR="00F546FD">
        <w:t xml:space="preserve">: </w:t>
      </w:r>
      <w:r w:rsidR="00F546FD">
        <w:t xml:space="preserve">is part of</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causes</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Cause of a consequence.</w:t>
      </w:r>
    </w:p>
    <w:p w:rsidP="00F546FD" w:rsidR="00F546FD" w:rsidRDefault="005F69A5">
      <w:pPr>
        <w:ind w:hanging="245" w:left="605"/>
      </w:pPr>
      <w:r>
        <w:rPr>
          <w:noProof/>
        </w:rPr>
        <w:drawing>
          <wp:inline distT="0" distB="0" distL="0" distR="0">
            <wp:extent cx="152400" cy="152400"/>
            <wp:effectExtent l="0" t="0" r="0" b="0"/>
            <wp:docPr id="348" name="Picture 2059040988.jpg" descr="2059040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2059040988.jpg"/>
                    <pic:cNvPicPr/>
                  </pic:nvPicPr>
                  <pic:blipFill>
                    <a:blip r:embed="mr_docxImage17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impacts</w:t>
      </w:r>
      <w:r w:rsidR="00A92CA5">
        <w:t xml:space="preserve">:</w:t>
      </w:r>
      <w:hyperlink w:anchor="_d442d75c9ac335e7a2aadbc96919fc2d" w:history="1">
        <w:r>
          <w:rStyle w:val="Hyperlink"/>
          <w:rPr>
            <w:rStyle w:val="Hyperlink"/>
          </w:rPr>
          <w:t xml:space="preserve">Resource</w:t>
        </w:r>
      </w:hyperlink>
      <w:r>
        <w:t xml:space="preserve"> </w:t>
      </w:r>
    </w:p>
    <w:p w:rsidP="00A60DB1" w:rsidR="00A60DB1" w:rsidRDefault="00A60DB1">
      <w:pPr>
        <w:ind w:firstLine="360" w:left="720"/>
      </w:pPr>
      <w:r>
        <w:t xml:space="preserve">Resource a consequence may affect.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dc3f174a7d2e028c99d9ddf49c48c64f" w:name="_dc3f174a7d2e028c99d9ddf49c48c64f"/>
      <w:r>
        <w:t xml:space="preserve">Class Harm</w:t>
      </w:r>
      <w:bookmarkEnd w:id="_dc3f174a7d2e028c99d9ddf49c48c64f"/>
    </w:p>
    <w:p w:rsidR="00D718D6" w:rsidRDefault="005F69A5">
      <w:r>
        <w:t xml:space="preserve">
          Harm is A consequence of a situation having negative desirability. 
          <w:br/>
          Harm  is a negative impact associated with an asset. Harm is due to an accident when dealing with safety requirements, is due to an attack when dealing with security requirements, and may be due to both accidents and attacks when dealing with survivability requirements. [Firesmith 2003]
        </w:t>
      </w:r>
    </w:p>
    <w:p w:rsidR="00D718D6" w:rsidRDefault="005F69A5">
      <w:pPr>
        <w:pStyle w:val="Heading3"/>
      </w:pPr>
      <w:r>
        <w:t xml:space="preserve">Direct Supertypes</w:t>
      </w:r>
    </w:p>
    <w:p w:rsidP="00EC7479" w:rsidR="00D718D6" w:rsidRDefault="005F69A5">
      <w:pPr>
        <w:ind w:left="360"/>
      </w:pPr>
      <w:hyperlink w:anchor="_9bf67544840a1cd6396f28cc292e3ca0" w:history="1">
        <w:r>
          <w:rStyle w:val="Hyperlink"/>
          <w:rPr>
            <w:rStyle w:val="Hyperlink"/>
          </w:rPr>
          <w:t xml:space="preserve">Consequence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9bf67544840a1cd6396f28cc292e3ca0" w:history="1">
        <w:r w:rsidR="007E3012">
          <w:rStyle w:val="Hyperlink"/>
          <w:rPr>
            <w:rStyle w:val="Hyperlink"/>
          </w:rPr>
          <w:t xml:space="preserve">Consequence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50" name="Picture 1682811304.jpg" descr="1682811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682811304.jpg"/>
                    <pic:cNvPicPr/>
                  </pic:nvPicPr>
                  <pic:blipFill>
                    <a:blip r:embed="mr_docxImage17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harm from</w:t>
      </w:r>
      <w:r w:rsidR="00A92CA5">
        <w:t xml:space="preserve">:</w:t>
      </w:r>
      <w:hyperlink w:anchor="_4bdee0568b2f36e553f586b458dace32" w:history="1">
        <w:r>
          <w:rStyle w:val="Hyperlink"/>
          <w:rPr>
            <w:rStyle w:val="Hyperlink"/>
          </w:rPr>
          <w:t xml:space="preserve">Danger</w:t>
        </w:r>
      </w:hyperlink>
      <w:r>
        <w:t xml:space="preserve"> </w:t>
      </w:r>
      <w:r w:rsidR="00601C69">
        <w:t xml:space="preserve">  </w:t>
      </w:r>
      <w:r w:rsidR="00F546FD" w:rsidRPr="00833C5F">
        <w:rPr>
          <w:i/>
        </w:rPr>
        <w:t xml:space="preserve">Subsets</w:t>
      </w:r>
      <w:r w:rsidR="00F546FD">
        <w:t xml:space="preserve">: </w:t>
      </w:r>
      <w:r w:rsidR="00F546FD">
        <w:t xml:space="preserve">has source</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Danger which is the source of harm.</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9bf67544840a1cd6396f28cc292e3ca0" w:history="1">
        <w:r>
          <w:rStyle w:val="Hyperlink"/>
          <w:t xml:space="preserve">Consequence</w:t>
        </w:r>
      </w:hyperlink>
      <w:r>
        <w:t xml:space="preserve">: </w:t>
      </w:r>
    </w:p>
    <w:p w:rsidP="00E05413" w:rsidR="00697D8F" w:rsidRDefault="00697D8F">
      <w:pPr>
        <w:ind w:firstLine="720"/>
      </w:pPr>
      <w:r>
        <w:t xml:space="preserve">‘</w:t>
      </w:r>
      <w:r>
        <w:t xml:space="preserve">degree of affect</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desirability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impact</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affects</w:t>
      </w:r>
      <w:r>
        <w:t xml:space="preserve">’:</w:t>
      </w:r>
      <w:hyperlink w:anchor="_1a3b26382bc038a9cd845e258d24db0f" w:history="1">
        <w:r>
          <w:rStyle w:val="Hyperlink"/>
          <w:t xml:space="preserve">Objective</w:t>
        </w:r>
      </w:hyperlink>
    </w:p>
    <w:p w:rsidP="00E05413" w:rsidR="00697D8F" w:rsidRDefault="00697D8F">
      <w:pPr>
        <w:ind w:firstLine="720"/>
      </w:pPr>
      <w:r>
        <w:t xml:space="preserve">‘</w:t>
      </w:r>
      <w:r>
        <w:t xml:space="preserve">has source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impacts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5d818d24bb3ea2953ed8691f26985a13" w:name="_5d818d24bb3ea2953ed8691f26985a13"/>
      <w:r>
        <w:t xml:space="preserve">Class Intent</w:t>
      </w:r>
      <w:bookmarkEnd w:id="_5d818d24bb3ea2953ed8691f26985a13"/>
    </w:p>
    <w:p w:rsidR="00D718D6" w:rsidRDefault="005F69A5">
      <w:r>
        <w:t xml:space="preserve">
          Intent is something that is intended; purpose; design; intention : [dictionary.com] by one or more stakeholders.
          <w:br/>
        </w:t>
      </w:r>
    </w:p>
    <w:p w:rsidR="00D718D6" w:rsidRDefault="005F69A5">
      <w:pPr>
        <w:pStyle w:val="Heading3"/>
      </w:pPr>
      <w:r>
        <w:t xml:space="preserve">Direct Supertypes</w:t>
      </w:r>
    </w:p>
    <w:p w:rsidP="00EC7479" w:rsidR="00D718D6" w:rsidRDefault="005F69A5">
      <w:pPr>
        <w:ind w:left="360"/>
      </w:pPr>
      <w:hyperlink w:anchor="_13f9005c9106d00d7131680982c2727a" w:history="1">
        <w:r>
          <w:rStyle w:val="Hyperlink"/>
          <w:rPr>
            <w:rStyle w:val="Hyperlink"/>
          </w:rPr>
          <w:t xml:space="preserve">Entity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3f9005c9106d00d7131680982c2727a" w:history="1">
        <w:r w:rsidR="007E3012">
          <w:rStyle w:val="Hyperlink"/>
          <w:rPr>
            <w:rStyle w:val="Hyperlink"/>
          </w:rPr>
          <w:t xml:space="preserve">Entity</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352" name="Picture 1572025937.jpg" descr="1572025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572025937.jpg"/>
                    <pic:cNvPicPr/>
                  </pic:nvPicPr>
                  <pic:blipFill>
                    <a:blip r:embed="mr_docxImage177" cstate="print"/>
                    <a:stretch>
                      <a:fillRect/>
                    </a:stretch>
                  </pic:blipFill>
                  <pic:spPr>
                    <a:xfrm rot="0">
                      <a:off x="0" y="0"/>
                      <a:ext cx="152400" cy="152400"/>
                    </a:xfrm>
                    <a:prstGeom prst="rect">
                      <a:avLst/>
                    </a:prstGeom>
                  </pic:spPr>
                </pic:pic>
              </a:graphicData>
            </a:graphic>
          </wp:inline>
        </w:drawing>
      </w:r>
      <w:r>
        <w:t xml:space="preserve"> </w:t>
      </w:r>
      <w:r>
        <w:t xml:space="preserve">importance</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Importance of an intent to a stakeholder.</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54" name="Picture -707726383.jpg" descr="-707726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707726383.jpg"/>
                    <pic:cNvPicPr/>
                  </pic:nvPicPr>
                  <pic:blipFill>
                    <a:blip r:embed="mr_docxImage17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intent of</w:t>
      </w:r>
      <w:r w:rsidR="00A92CA5">
        <w:t xml:space="preserve">:</w:t>
      </w:r>
      <w:hyperlink w:anchor="_e6b0cbf74d66e662c0e3b43efa323757" w:history="1">
        <w:r>
          <w:rStyle w:val="Hyperlink"/>
          <w:rPr>
            <w:rStyle w:val="Hyperlink"/>
          </w:rPr>
          <w:t xml:space="preserve">Stakeholder</w:t>
        </w:r>
      </w:hyperlink>
      <w:r>
        <w:t xml:space="preserve"> [</w:t>
      </w:r>
      <w:r>
        <w:t xml:space="preserve">1..*</w:t>
      </w:r>
      <w:r>
        <w:t xml:space="preserve">]</w:t>
      </w:r>
      <w:r>
        <w:t xml:space="preserve"> </w:t>
      </w:r>
    </w:p>
    <w:p w:rsidP="00A60DB1" w:rsidR="00A60DB1" w:rsidRDefault="00A60DB1">
      <w:pPr>
        <w:ind w:firstLine="360" w:left="720"/>
      </w:pPr>
      <w:r>
        <w:t xml:space="preserve">The stakeholder having an intent.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1a3b26382bc038a9cd845e258d24db0f" w:name="_1a3b26382bc038a9cd845e258d24db0f"/>
      <w:r>
        <w:t xml:space="preserve">Class Objective</w:t>
      </w:r>
      <w:bookmarkEnd w:id="_1a3b26382bc038a9cd845e258d24db0f"/>
    </w:p>
    <w:p w:rsidR="00D718D6" w:rsidRDefault="005F69A5">
      <w:r>
        <w:t xml:space="preserve">Something that one's efforts or actions are intended to attain or accomplish; purpose; goal; target: [Dictionary.com]</w:t>
      </w:r>
    </w:p>
    <w:p w:rsidP="00CB64BC" w:rsidR="00CB64BC" w:rsidRDefault="00CB64BC">
      <w:pPr>
        <w:jc w:val="center"/>
      </w:pPr>
      <w:r>
        <w:rPr>
          <w:noProof/>
        </w:rPr>
        <w:drawing>
          <wp:inline distT="0" distB="0" distL="0" distR="0">
            <wp:extent cx="5732145" cy="3277109"/>
            <wp:effectExtent l="0" t="0" r="0" b="0"/>
            <wp:docPr id="356" name="Picture -1238672426.jpg" descr="-1238672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238672426.jpg"/>
                    <pic:cNvPicPr/>
                  </pic:nvPicPr>
                  <pic:blipFill>
                    <a:blip r:embed="mr_docxImage179" cstate="print"/>
                    <a:stretch>
                      <a:fillRect/>
                    </a:stretch>
                  </pic:blipFill>
                  <pic:spPr>
                    <a:xfrm rot="0">
                      <a:off x="0" y="0"/>
                      <a:ext cx="5732145" cy="3277109"/>
                    </a:xfrm>
                    <a:prstGeom prst="rect">
                      <a:avLst/>
                    </a:prstGeom>
                  </pic:spPr>
                </pic:pic>
              </a:graphicData>
            </a:graphic>
          </wp:inline>
        </w:drawing>
      </w:r>
    </w:p>
    <w:p w:rsidP="00CB64BC" w:rsidR="00CB64BC" w:rsidRDefault="00CB64BC">
      <w:pPr>
        <w:pStyle w:val="Figure"/>
        <w:numPr>
          <w:ilvl w:val="0"/>
          <w:numId w:val="4"/>
        </w:numPr>
      </w:pPr>
      <w:r>
        <w:t xml:space="preserve">Objective Detail</w:t>
      </w:r>
    </w:p>
    <w:p w:rsidR="00D718D6" w:rsidRDefault="005F69A5">
      <w:pPr>
        <w:pStyle w:val="Heading3"/>
      </w:pPr>
      <w:r>
        <w:t xml:space="preserve">Direct Supertypes</w:t>
      </w:r>
    </w:p>
    <w:p w:rsidP="00EC7479" w:rsidR="00D718D6" w:rsidRDefault="005F69A5">
      <w:pPr>
        <w:ind w:left="360"/>
      </w:pPr>
      <w:hyperlink w:anchor="_5d818d24bb3ea2953ed8691f26985a13" w:history="1">
        <w:r>
          <w:rStyle w:val="Hyperlink"/>
          <w:rPr>
            <w:rStyle w:val="Hyperlink"/>
          </w:rPr>
          <w:t xml:space="preserve">Intent</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5d818d24bb3ea2953ed8691f26985a13" w:history="1">
        <w:r w:rsidR="007E3012">
          <w:rStyle w:val="Hyperlink"/>
          <w:rPr>
            <w:rStyle w:val="Hyperlink"/>
          </w:rPr>
          <w:t xml:space="preserve">Intent</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58" name="Picture 1386725838.jpg" descr="138672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1386725838.jpg"/>
                    <pic:cNvPicPr/>
                  </pic:nvPicPr>
                  <pic:blipFill>
                    <a:blip r:embed="mr_docxImage18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affected by</w:t>
      </w:r>
      <w:r w:rsidR="00A92CA5">
        <w:t xml:space="preserve">:</w:t>
      </w:r>
      <w:hyperlink w:anchor="_9bf67544840a1cd6396f28cc292e3ca0" w:history="1">
        <w:r>
          <w:rStyle w:val="Hyperlink"/>
          <w:rPr>
            <w:rStyle w:val="Hyperlink"/>
          </w:rPr>
          <w:t xml:space="preserve">Consequence</w:t>
        </w:r>
      </w:hyperlink>
      <w:r>
        <w:t xml:space="preserve"> </w:t>
      </w:r>
    </w:p>
    <w:p w:rsidP="00A60DB1" w:rsidR="00A60DB1" w:rsidRDefault="00A60DB1">
      <w:pPr>
        <w:ind w:firstLine="360" w:left="720"/>
      </w:pPr>
      <w:r>
        <w:t xml:space="preserve">to act on; produce an effect or change in:</w:t>
      </w:r>
    </w:p>
    <w:p w:rsidP="00F546FD" w:rsidR="00F546FD" w:rsidRDefault="005F69A5">
      <w:pPr>
        <w:ind w:hanging="245" w:left="605"/>
      </w:pPr>
      <w:r>
        <w:rPr>
          <w:noProof/>
        </w:rPr>
        <w:drawing>
          <wp:inline distT="0" distB="0" distL="0" distR="0">
            <wp:extent cx="152400" cy="152400"/>
            <wp:effectExtent l="0" t="0" r="0" b="0"/>
            <wp:docPr id="360" name="Picture 508196693.jpg" descr="508196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508196693.jpg"/>
                    <pic:cNvPicPr/>
                  </pic:nvPicPr>
                  <pic:blipFill>
                    <a:blip r:embed="mr_docxImage18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plan for objective</w:t>
      </w:r>
      <w:r w:rsidR="00A92CA5">
        <w:t xml:space="preserve">:</w:t>
      </w:r>
      <w:hyperlink w:anchor="_e388f590d0bd984e68d22f9ed9adbbba" w:history="1">
        <w:r>
          <w:rStyle w:val="Hyperlink"/>
          <w:rPr>
            <w:rStyle w:val="Hyperlink"/>
          </w:rPr>
          <w:t xml:space="preserve">Plan</w:t>
        </w:r>
      </w:hyperlink>
      <w:r>
        <w:t xml:space="preserve"> </w:t>
      </w:r>
    </w:p>
    <w:p w:rsidP="00A60DB1" w:rsidR="00A60DB1" w:rsidRDefault="00A60DB1">
      <w:pPr>
        <w:ind w:firstLine="360" w:left="720"/>
      </w:pPr>
      <w:r>
        <w:t xml:space="preserve">A plan to obtain an objective.</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5d818d24bb3ea2953ed8691f26985a13" w:history="1">
        <w:r>
          <w:rStyle w:val="Hyperlink"/>
          <w:t xml:space="preserve">Intent</w:t>
        </w:r>
      </w:hyperlink>
      <w:r>
        <w:t xml:space="preserve">: </w:t>
      </w:r>
    </w:p>
    <w:p w:rsidP="00E05413" w:rsidR="00697D8F" w:rsidRDefault="00697D8F">
      <w:pPr>
        <w:ind w:firstLine="720"/>
      </w:pPr>
      <w:r>
        <w:t xml:space="preserve">‘</w:t>
      </w:r>
      <w:r>
        <w:t xml:space="preserve">intent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importance</w:t>
      </w:r>
      <w:r>
        <w:t xml:space="preserve">’:</w:t>
      </w:r>
      <w:hyperlink w:anchor="_23c4326044009f885190c5ab985800db" w:history="1">
        <w:r>
          <w:rStyle w:val="Hyperlink"/>
          <w:t xml:space="preserve">Metric</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1fcabc68dedca11e5e036fdb39d45487" w:name="_1fcabc68dedca11e5e036fdb39d45487"/>
      <w:r>
        <w:t xml:space="preserve">Class Opportunity</w:t>
      </w:r>
      <w:bookmarkEnd w:id="_1fcabc68dedca11e5e036fdb39d45487"/>
    </w:p>
    <w:p w:rsidR="00D718D6" w:rsidRDefault="005F69A5">
      <w:r>
        <w:t xml:space="preserve">An opportunity is any future situation having beneficial consequences</w:t>
      </w:r>
    </w:p>
    <w:p w:rsidP="00CB64BC" w:rsidR="00CB64BC" w:rsidRDefault="00CB64BC">
      <w:pPr>
        <w:jc w:val="center"/>
      </w:pPr>
      <w:r>
        <w:rPr>
          <w:noProof/>
        </w:rPr>
        <w:drawing>
          <wp:inline distT="0" distB="0" distL="0" distR="0">
            <wp:extent cx="5732145" cy="3184525"/>
            <wp:effectExtent l="0" t="0" r="0" b="0"/>
            <wp:docPr id="362" name="Picture 557211808.jpg" descr="557211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557211808.jpg"/>
                    <pic:cNvPicPr/>
                  </pic:nvPicPr>
                  <pic:blipFill>
                    <a:blip r:embed="mr_docxImage182" cstate="print"/>
                    <a:stretch>
                      <a:fillRect/>
                    </a:stretch>
                  </pic:blipFill>
                  <pic:spPr>
                    <a:xfrm rot="0">
                      <a:off x="0" y="0"/>
                      <a:ext cx="5732145" cy="3184525"/>
                    </a:xfrm>
                    <a:prstGeom prst="rect">
                      <a:avLst/>
                    </a:prstGeom>
                  </pic:spPr>
                </pic:pic>
              </a:graphicData>
            </a:graphic>
          </wp:inline>
        </w:drawing>
      </w:r>
    </w:p>
    <w:p w:rsidP="00CB64BC" w:rsidR="00CB64BC" w:rsidRDefault="00CB64BC">
      <w:pPr>
        <w:pStyle w:val="Figure"/>
        <w:numPr>
          <w:ilvl w:val="0"/>
          <w:numId w:val="4"/>
        </w:numPr>
      </w:pPr>
      <w:r>
        <w:t xml:space="preserve">Opportunity</w:t>
      </w:r>
    </w:p>
    <w:p w:rsidR="00D718D6" w:rsidRDefault="005F69A5">
      <w:pPr>
        <w:pStyle w:val="Heading3"/>
      </w:pPr>
      <w:r>
        <w:t xml:space="preserve">Direct Supertypes</w:t>
      </w:r>
    </w:p>
    <w:p w:rsidP="00EC7479" w:rsidR="00D718D6" w:rsidRDefault="005F69A5">
      <w:pPr>
        <w:ind w:left="360"/>
      </w:pPr>
      <w:hyperlink w:anchor="_b5881b0e5e4eeb119cdf881b4c32b91f" w:history="1">
        <w:r>
          <w:rStyle w:val="Hyperlink"/>
          <w:rPr>
            <w:rStyle w:val="Hyperlink"/>
          </w:rPr>
          <w:t xml:space="preserve">Potential Situation</w:t>
        </w:r>
      </w:hyperlink>
      <w:r>
        <w:t xml:space="preserve">, </w:t>
      </w: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r>
        <w:t xml:space="preserve">, </w:t>
      </w:r>
      <w:r w:rsidR="007E3012" w:rsidRPr="007E3012">
        <w:rPr>
          <w:rStyle w:val="Hyperlink"/>
        </w:rPr>
        <w:t xml:space="preserve"> </w:t>
      </w:r>
      <w:hyperlink w:anchor="_b5881b0e5e4eeb119cdf881b4c32b91f" w:history="1">
        <w:r w:rsidR="007E3012">
          <w:rStyle w:val="Hyperlink"/>
          <w:rPr>
            <w:rStyle w:val="Hyperlink"/>
          </w:rPr>
          <w:t xml:space="preserve">Potential Situation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64" name="Picture -1225964652.jpg" descr="-122596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225964652.jpg"/>
                    <pic:cNvPicPr/>
                  </pic:nvPicPr>
                  <pic:blipFill>
                    <a:blip r:embed="mr_docxImage18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consequence</w:t>
      </w:r>
      <w:r w:rsidR="00A92CA5">
        <w:t xml:space="preserve">:</w:t>
      </w:r>
      <w:hyperlink w:anchor="_fd8627889bb18484d816f4230a0ac0fe" w:history="1">
        <w:r>
          <w:rStyle w:val="Hyperlink"/>
          <w:rPr>
            <w:rStyle w:val="Hyperlink"/>
          </w:rPr>
          <w:t xml:space="preserve">Benefit</w:t>
        </w:r>
      </w:hyperlink>
      <w:r>
        <w:t xml:space="preserve"> [</w:t>
      </w:r>
      <w:r>
        <w:t xml:space="preserve">1..*</w:t>
      </w:r>
      <w:r>
        <w:t xml:space="preserve">]</w:t>
      </w:r>
      <w:r>
        <w:t xml:space="preserve"> </w:t>
      </w:r>
      <w:r w:rsidR="00601C69">
        <w:t xml:space="preserve">  </w:t>
      </w:r>
      <w:r w:rsidR="00F546FD" w:rsidRPr="00833C5F">
        <w:rPr>
          <w:i/>
        </w:rPr>
        <w:t xml:space="preserve">Subsets</w:t>
      </w:r>
      <w:r w:rsidR="00F546FD">
        <w:t xml:space="preserve">: </w:t>
      </w:r>
      <w:r w:rsidR="00F546FD">
        <w:t xml:space="preserve">has consequence</w:t>
      </w:r>
      <w:r w:rsidR="00F546FD">
        <w:t xml:space="preserve">:</w:t>
      </w:r>
      <w:hyperlink w:anchor="_9bf67544840a1cd6396f28cc292e3ca0" w:history="1">
        <w:r w:rsidR="00F546FD">
          <w:rStyle w:val="Hyperlink"/>
          <w:rPr>
            <w:rStyle w:val="Hyperlink"/>
          </w:rPr>
          <w:t xml:space="preserve">Consequence</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consequence of a situation that impacts the objectives of a stakeholder.</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b5881b0e5e4eeb119cdf881b4c32b91f" w:history="1">
        <w:r>
          <w:rStyle w:val="Hyperlink"/>
          <w:t xml:space="preserve">Potential Situation</w:t>
        </w:r>
      </w:hyperlink>
      <w:r>
        <w:t xml:space="preserve">: </w:t>
      </w:r>
    </w:p>
    <w:p w:rsidP="00E05413" w:rsidR="00697D8F" w:rsidRDefault="00697D8F">
      <w:pPr>
        <w:ind w:firstLine="720"/>
      </w:pPr>
      <w:r>
        <w:t xml:space="preserve">‘</w:t>
      </w:r>
      <w:r>
        <w:t xml:space="preserve">likelihood</w:t>
      </w:r>
      <w:r>
        <w:t xml:space="preserve">’:</w:t>
      </w:r>
      <w:hyperlink w:anchor="_c4bee9dc62c41effa96910b60385b774" w:history="1">
        <w:r>
          <w:rStyle w:val="Hyperlink"/>
          <w:t xml:space="preserve">Probability Metric</w:t>
        </w:r>
      </w:hyperlink>
    </w:p>
    <w:p w:rsidP="00E05413" w:rsidR="00697D8F" w:rsidRDefault="00697D8F">
      <w:pPr>
        <w:ind w:firstLine="720"/>
      </w:pPr>
      <w:r>
        <w:t xml:space="preserve">‘</w:t>
      </w:r>
      <w:r>
        <w:t xml:space="preserve">indicated by</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predicted by</w:t>
      </w:r>
      <w:r>
        <w:t xml:space="preserve">’:</w:t>
      </w:r>
      <w:hyperlink w:anchor="_af120e4b8e21c3cb078f624ef4016abe" w:history="1">
        <w:r>
          <w:rStyle w:val="Hyperlink"/>
          <w:t xml:space="preserve">Prediction</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e6b0cbf74d66e662c0e3b43efa323757" w:name="_e6b0cbf74d66e662c0e3b43efa323757"/>
      <w:r>
        <w:t xml:space="preserve">Class Stakeholder</w:t>
      </w:r>
      <w:bookmarkEnd w:id="_e6b0cbf74d66e662c0e3b43efa323757"/>
    </w:p>
    <w:p w:rsidR="00D718D6" w:rsidRDefault="005F69A5">
      <w:r>
        <w:t xml:space="preserve">A person or organization having vested interest in something. </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66" name="Picture -707726383.jpg" descr="-707726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707726383.jpg"/>
                    <pic:cNvPicPr/>
                  </pic:nvPicPr>
                  <pic:blipFill>
                    <a:blip r:embed="mr_docxImage18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intent</w:t>
      </w:r>
      <w:r w:rsidR="00A92CA5">
        <w:t xml:space="preserve">:</w:t>
      </w:r>
      <w:hyperlink w:anchor="_5d818d24bb3ea2953ed8691f26985a13" w:history="1">
        <w:r>
          <w:rStyle w:val="Hyperlink"/>
          <w:rPr>
            <w:rStyle w:val="Hyperlink"/>
          </w:rPr>
          <w:t xml:space="preserve">Intent</w:t>
        </w:r>
      </w:hyperlink>
      <w:r>
        <w:t xml:space="preserve"> </w:t>
      </w:r>
    </w:p>
    <w:p w:rsidP="00A60DB1" w:rsidR="00A60DB1" w:rsidRDefault="00A60DB1">
      <w:pPr>
        <w:ind w:firstLine="360" w:left="720"/>
      </w:pPr>
      <w:r>
        <w:t xml:space="preserve">Intent of a stakeholder.</w:t>
      </w:r>
    </w:p>
    <w:p w:rsidP="00F546FD" w:rsidR="00F546FD" w:rsidRDefault="005F69A5">
      <w:pPr>
        <w:ind w:hanging="245" w:left="605"/>
      </w:pPr>
      <w:r>
        <w:rPr>
          <w:noProof/>
        </w:rPr>
        <w:drawing>
          <wp:inline distT="0" distB="0" distL="0" distR="0">
            <wp:extent cx="152400" cy="152400"/>
            <wp:effectExtent l="0" t="0" r="0" b="0"/>
            <wp:docPr id="368" name="Picture 2031394894.jpg" descr="2031394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2031394894.jpg"/>
                    <pic:cNvPicPr/>
                  </pic:nvPicPr>
                  <pic:blipFill>
                    <a:blip r:embed="mr_docxImage18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responsible for</w:t>
      </w:r>
      <w:r w:rsidR="00A92CA5">
        <w:t xml:space="preserve">:</w:t>
      </w:r>
      <w:hyperlink w:anchor="_d442d75c9ac335e7a2aadbc96919fc2d" w:history="1">
        <w:r>
          <w:rStyle w:val="Hyperlink"/>
          <w:rPr>
            <w:rStyle w:val="Hyperlink"/>
          </w:rPr>
          <w:t xml:space="preserve">Resource</w:t>
        </w:r>
      </w:hyperlink>
      <w:r>
        <w:t xml:space="preserve"> </w:t>
      </w:r>
    </w:p>
    <w:p w:rsidP="00A60DB1" w:rsidR="00A60DB1" w:rsidRDefault="00A60DB1">
      <w:pPr>
        <w:ind w:firstLine="360" w:left="720"/>
      </w:pPr>
      <w:r>
        <w:t xml:space="preserve">Resource that a stakeholder manages.</w:t>
      </w:r>
    </w:p>
    <w:p w:rsidP="00F546FD" w:rsidR="00F546FD" w:rsidRDefault="005F69A5">
      <w:pPr>
        <w:ind w:hanging="245" w:left="605"/>
      </w:pPr>
      <w:r>
        <w:rPr>
          <w:noProof/>
        </w:rPr>
        <w:drawing>
          <wp:inline distT="0" distB="0" distL="0" distR="0">
            <wp:extent cx="152400" cy="152400"/>
            <wp:effectExtent l="0" t="0" r="0" b="0"/>
            <wp:docPr id="370" name="Picture -1067369733.jpg" descr="-1067369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067369733.jpg"/>
                    <pic:cNvPicPr/>
                  </pic:nvPicPr>
                  <pic:blipFill>
                    <a:blip r:embed="mr_docxImage18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ownes risk</w:t>
      </w:r>
      <w:r w:rsidR="00A92CA5">
        <w:t xml:space="preserve">:</w:t>
      </w:r>
      <w:hyperlink w:anchor="_04a1907e89ec9aacd39369717010d596" w:history="1">
        <w:r>
          <w:rStyle w:val="Hyperlink"/>
          <w:rPr>
            <w:rStyle w:val="Hyperlink"/>
          </w:rPr>
          <w:t xml:space="preserve">Risk</w:t>
        </w:r>
      </w:hyperlink>
      <w:r>
        <w:t xml:space="preserve"> </w:t>
      </w:r>
    </w:p>
    <w:p w:rsidP="00A60DB1" w:rsidR="00A60DB1" w:rsidRDefault="00A60DB1">
      <w:pPr>
        <w:ind w:firstLine="360" w:left="720"/>
      </w:pPr>
      <w:r>
        <w:t xml:space="preserve">The stakeholder that manages a risk.</w:t>
      </w:r>
    </w:p>
    <w:p w:rsidP="00F546FD" w:rsidR="00F546FD" w:rsidRDefault="005F69A5">
      <w:pPr>
        <w:ind w:hanging="245" w:left="605"/>
      </w:pPr>
      <w:r>
        <w:rPr>
          <w:noProof/>
        </w:rPr>
        <w:drawing>
          <wp:inline distT="0" distB="0" distL="0" distR="0">
            <wp:extent cx="152400" cy="152400"/>
            <wp:effectExtent l="0" t="0" r="0" b="0"/>
            <wp:docPr id="372" name="Picture -612095893.jpg" descr="-612095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612095893.jpg"/>
                    <pic:cNvPicPr/>
                  </pic:nvPicPr>
                  <pic:blipFill>
                    <a:blip r:embed="mr_docxImage18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assumes risk from</w:t>
      </w:r>
      <w:r w:rsidR="00A92CA5">
        <w:t xml:space="preserve">:</w:t>
      </w:r>
      <w:hyperlink w:anchor="_dcfb009f3ea89ca1b2bc5f2909bc3829" w:history="1">
        <w:r>
          <w:rStyle w:val="Hyperlink"/>
          <w:rPr>
            <w:rStyle w:val="Hyperlink"/>
          </w:rPr>
          <w:t xml:space="preserve">Transfer Risk</w:t>
        </w:r>
      </w:hyperlink>
      <w:r>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11010295f8ed009bedb40bfa3aed7f4c" w:name="_11010295f8ed009bedb40bfa3aed7f4c"/>
      <w:r>
        <w:t xml:space="preserve">Association Class Stakeholder Desirability</w:t>
      </w:r>
      <w:bookmarkEnd w:id="_11010295f8ed009bedb40bfa3aed7f4c"/>
    </w:p>
    <w:p w:rsidR="00D718D6" w:rsidRDefault="005F69A5">
      <w:r>
        <w:t xml:space="preserve">
          Net desirability of any situation for any stakeholder. A positive desirability is an opportunity, a negative desirability is a danger.
          <w:br/>
          When the stakeholder desirability of a situation to a stakeholder has net harm, that harm may be identified as a risk. Such a risk may be subject to risk requirements and may contribute to incidents (realized risks).
        </w:t>
      </w:r>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374" name="Picture -1601126344.jpg" descr="-1601126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601126344.jpg"/>
                    <pic:cNvPicPr/>
                  </pic:nvPicPr>
                  <pic:blipFill>
                    <a:blip r:embed="mr_docxImage188" cstate="print"/>
                    <a:stretch>
                      <a:fillRect/>
                    </a:stretch>
                  </pic:blipFill>
                  <pic:spPr>
                    <a:xfrm rot="0">
                      <a:off x="0" y="0"/>
                      <a:ext cx="152400" cy="152400"/>
                    </a:xfrm>
                    <a:prstGeom prst="rect">
                      <a:avLst/>
                    </a:prstGeom>
                  </pic:spPr>
                </pic:pic>
              </a:graphicData>
            </a:graphic>
          </wp:inline>
        </w:drawing>
      </w:r>
      <w:r>
        <w:t xml:space="preserve"> </w:t>
      </w:r>
      <w:r>
        <w:t xml:space="preserve">desirability of</w:t>
      </w:r>
      <w:r>
        <w:t xml:space="preserve"> : </w:t>
      </w:r>
      <w:hyperlink w:anchor="_63104765cd42c5f76cf72fdc4ed90397" w:history="1">
        <w:r>
          <w:rStyle w:val="Hyperlink"/>
          <w:rPr>
            <w:rStyle w:val="Hyperlink"/>
          </w:rPr>
          <w:t xml:space="preserve">Situation</w:t>
        </w:r>
      </w:hyperlink>
      <w:r w:rsidR="00A36678">
        <w:t xml:space="preserve"> </w:t>
      </w:r>
    </w:p>
    <w:p w:rsidP="006847AA" w:rsidR="006847AA" w:rsidRDefault="006847AA">
      <w:pPr>
        <w:ind w:firstLine="360" w:left="677"/>
      </w:pPr>
      <w:r>
        <w:t xml:space="preserve">What is desired.</w:t>
      </w:r>
    </w:p>
    <w:p w:rsidP="003F7C16" w:rsidR="003F7C16" w:rsidRDefault="003F7C16">
      <w:pPr>
        <w:ind w:firstLine="720"/>
      </w:pPr>
      <w:r>
        <w:rPr>
          <w:noProof/>
        </w:rPr>
        <w:drawing>
          <wp:inline distT="0" distB="0" distL="0" distR="0">
            <wp:extent cx="152400" cy="152400"/>
            <wp:effectExtent l="0" t="0" r="0" b="0"/>
            <wp:docPr id="376" name="Picture -1601126344.jpg" descr="-1601126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601126344.jpg"/>
                    <pic:cNvPicPr/>
                  </pic:nvPicPr>
                  <pic:blipFill>
                    <a:blip r:embed="mr_docxImage189" cstate="print"/>
                    <a:stretch>
                      <a:fillRect/>
                    </a:stretch>
                  </pic:blipFill>
                  <pic:spPr>
                    <a:xfrm rot="0">
                      <a:off x="0" y="0"/>
                      <a:ext cx="152400" cy="152400"/>
                    </a:xfrm>
                    <a:prstGeom prst="rect">
                      <a:avLst/>
                    </a:prstGeom>
                  </pic:spPr>
                </pic:pic>
              </a:graphicData>
            </a:graphic>
          </wp:inline>
        </w:drawing>
      </w:r>
      <w:r>
        <w:t xml:space="preserve"> </w:t>
      </w:r>
      <w:r>
        <w:t xml:space="preserve">desirability for</w:t>
      </w:r>
      <w:r>
        <w:t xml:space="preserve"> : </w:t>
      </w:r>
      <w:hyperlink w:anchor="_e6b0cbf74d66e662c0e3b43efa323757" w:history="1">
        <w:r>
          <w:rStyle w:val="Hyperlink"/>
          <w:rPr>
            <w:rStyle w:val="Hyperlink"/>
          </w:rPr>
          <w:t xml:space="preserve">Stakeholder</w:t>
        </w:r>
      </w:hyperlink>
      <w:r w:rsidR="00A36678">
        <w:t xml:space="preserve"> </w:t>
      </w:r>
    </w:p>
    <w:p w:rsidP="006847AA" w:rsidR="006847AA" w:rsidRDefault="006847AA">
      <w:pPr>
        <w:ind w:firstLine="360" w:left="677"/>
      </w:pPr>
      <w:r>
        <w:t xml:space="preserve">The stakeholder with a desire.</w:t>
      </w: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378" name="Picture 1042747320.jpg" descr="1042747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042747320.jpg"/>
                    <pic:cNvPicPr/>
                  </pic:nvPicPr>
                  <pic:blipFill>
                    <a:blip r:embed="mr_docxImage190" cstate="print"/>
                    <a:stretch>
                      <a:fillRect/>
                    </a:stretch>
                  </pic:blipFill>
                  <pic:spPr>
                    <a:xfrm rot="0">
                      <a:off x="0" y="0"/>
                      <a:ext cx="152400" cy="152400"/>
                    </a:xfrm>
                    <a:prstGeom prst="rect">
                      <a:avLst/>
                    </a:prstGeom>
                  </pic:spPr>
                </pic:pic>
              </a:graphicData>
            </a:graphic>
          </wp:inline>
        </w:drawing>
      </w:r>
      <w:r>
        <w:t xml:space="preserve"> </w:t>
      </w:r>
      <w:r>
        <w:t xml:space="preserve">net desirability</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
          The aggregation of the impact of all consequences of a situation for a stakeholder. (net benefit - net risk)
          <w:br/>
        </w:t>
      </w:r>
    </w:p>
    <w:p w:rsidP="00EC7479" w:rsidR="00D718D6" w:rsidRDefault="005F69A5">
      <w:pPr>
        <w:pStyle w:val="BodyText2"/>
      </w:pPr>
      <w:r>
        <w:rPr>
          <w:noProof/>
        </w:rPr>
        <w:drawing>
          <wp:inline distT="0" distB="0" distL="0" distR="0">
            <wp:extent cx="152400" cy="152400"/>
            <wp:effectExtent l="0" t="0" r="0" b="0"/>
            <wp:docPr id="380" name="Picture 1291634017.jpg" descr="129163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291634017.jpg"/>
                    <pic:cNvPicPr/>
                  </pic:nvPicPr>
                  <pic:blipFill>
                    <a:blip r:embed="mr_docxImage191" cstate="print"/>
                    <a:stretch>
                      <a:fillRect/>
                    </a:stretch>
                  </pic:blipFill>
                  <pic:spPr>
                    <a:xfrm rot="0">
                      <a:off x="0" y="0"/>
                      <a:ext cx="152400" cy="152400"/>
                    </a:xfrm>
                    <a:prstGeom prst="rect">
                      <a:avLst/>
                    </a:prstGeom>
                  </pic:spPr>
                </pic:pic>
              </a:graphicData>
            </a:graphic>
          </wp:inline>
        </w:drawing>
      </w:r>
      <w:r>
        <w:t xml:space="preserve"> </w:t>
      </w:r>
      <w:r>
        <w:t xml:space="preserve">net harm</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The aggregation of the impact of all detriments (negative consequences) of a situation for a stakeholder. </w:t>
      </w:r>
    </w:p>
    <w:p w:rsidP="00EC7479" w:rsidR="00D718D6" w:rsidRDefault="005F69A5">
      <w:pPr>
        <w:pStyle w:val="BodyText2"/>
      </w:pPr>
      <w:r>
        <w:rPr>
          <w:noProof/>
        </w:rPr>
        <w:drawing>
          <wp:inline distT="0" distB="0" distL="0" distR="0">
            <wp:extent cx="152400" cy="152400"/>
            <wp:effectExtent l="0" t="0" r="0" b="0"/>
            <wp:docPr id="382" name="Picture 1030406532.jpg" descr="1030406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030406532.jpg"/>
                    <pic:cNvPicPr/>
                  </pic:nvPicPr>
                  <pic:blipFill>
                    <a:blip r:embed="mr_docxImage192" cstate="print"/>
                    <a:stretch>
                      <a:fillRect/>
                    </a:stretch>
                  </pic:blipFill>
                  <pic:spPr>
                    <a:xfrm rot="0">
                      <a:off x="0" y="0"/>
                      <a:ext cx="152400" cy="152400"/>
                    </a:xfrm>
                    <a:prstGeom prst="rect">
                      <a:avLst/>
                    </a:prstGeom>
                  </pic:spPr>
                </pic:pic>
              </a:graphicData>
            </a:graphic>
          </wp:inline>
        </w:drawing>
      </w:r>
      <w:r>
        <w:t xml:space="preserve"> </w:t>
      </w:r>
      <w:r>
        <w:t xml:space="preserve">net benefit</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The aggregation of the impact of all Benefits (positive consequences) of a situation for a stakeholder. </w:t>
      </w:r>
    </w:p>
    <w:p w:rsidP="00EC7479" w:rsidR="00D718D6" w:rsidRDefault="005F69A5">
      <w:pPr>
        <w:pStyle w:val="BodyText2"/>
      </w:pPr>
      <w:r>
        <w:rPr>
          <w:noProof/>
        </w:rPr>
        <w:drawing>
          <wp:inline distT="0" distB="0" distL="0" distR="0">
            <wp:extent cx="152400" cy="152400"/>
            <wp:effectExtent l="0" t="0" r="0" b="0"/>
            <wp:docPr id="384" name="Picture -338199488.jpg" descr="-338199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338199488.jpg"/>
                    <pic:cNvPicPr/>
                  </pic:nvPicPr>
                  <pic:blipFill>
                    <a:blip r:embed="mr_docxImage193" cstate="print"/>
                    <a:stretch>
                      <a:fillRect/>
                    </a:stretch>
                  </pic:blipFill>
                  <pic:spPr>
                    <a:xfrm rot="0">
                      <a:off x="0" y="0"/>
                      <a:ext cx="152400" cy="152400"/>
                    </a:xfrm>
                    <a:prstGeom prst="rect">
                      <a:avLst/>
                    </a:prstGeom>
                  </pic:spPr>
                </pic:pic>
              </a:graphicData>
            </a:graphic>
          </wp:inline>
        </w:drawing>
      </w:r>
      <w:r>
        <w:t xml:space="preserve"> </w:t>
      </w:r>
      <w:r>
        <w:t xml:space="preserve">net risk</w:t>
      </w:r>
      <w:r>
        <w:t xml:space="preserve"> : </w:t>
      </w:r>
      <w:hyperlink w:anchor="_23c4326044009f885190c5ab985800db" w:history="1">
        <w:r>
          <w:rStyle w:val="Hyperlink"/>
          <w:rPr>
            <w:rStyle w:val="Hyperlink"/>
          </w:rPr>
          <w:t xml:space="preserve">Metric</w:t>
        </w:r>
      </w:hyperlink>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86" name="Picture 389476031.jpg" descr="389476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389476031.jpg"/>
                    <pic:cNvPicPr/>
                  </pic:nvPicPr>
                  <pic:blipFill>
                    <a:blip r:embed="mr_docxImage19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risk of consequences</w:t>
      </w:r>
      <w:r w:rsidR="00A92CA5">
        <w:t xml:space="preserve">:</w:t>
      </w:r>
      <w:hyperlink w:anchor="_04a1907e89ec9aacd39369717010d596" w:history="1">
        <w:r>
          <w:rStyle w:val="Hyperlink"/>
          <w:rPr>
            <w:rStyle w:val="Hyperlink"/>
          </w:rPr>
          <w:t xml:space="preserve">Risk</w:t>
        </w:r>
      </w:hyperlink>
      <w:r>
        <w:t xml:space="preserve"> </w:t>
      </w:r>
    </w:p>
    <w:p w:rsidP="00A60DB1" w:rsidR="00A60DB1" w:rsidRDefault="00A60DB1">
      <w:pPr>
        <w:ind w:firstLine="360" w:left="720"/>
      </w:pPr>
      <w:r>
        <w:t xml:space="preserve">Risk that are related to the desirability of a situation to a stakeholder.</w:t>
      </w:r>
    </w:p>
    <w:p w:rsidR="00D718D6" w:rsidRDefault="00D718D6"/>
    <w:p w:rsidR="00D718D6" w:rsidRDefault="005F69A5">
      <w:pPr>
        <w:pStyle w:val="Heading1"/>
      </w:pPr>
      <w:r>
        <w:lastRenderedPageBreak/>
        <w:t xml:space="preserve">Conceptual Modeling and Mapping Library::Generic Concepts::Location</w:t>
      </w:r>
    </w:p>
    <w:p w:rsidR="00D718D6" w:rsidRDefault="005F69A5">
      <w:r>
        <w:t xml:space="preserve">Concepts about locations and places.</w:t>
      </w:r>
    </w:p>
    <w:p w:rsidR="00D718D6" w:rsidRDefault="00306ED9">
      <w:pPr>
        <w:pStyle w:val="Heading2"/>
      </w:pPr>
      <w:r>
        <w:t xml:space="preserve">Diagram</w:t>
      </w:r>
      <w:r w:rsidR="00AB6B0D">
        <w:t xml:space="preserve">:</w:t>
      </w:r>
      <w:r>
        <w:t xml:space="preserve"> </w:t>
      </w:r>
      <w:r w:rsidR="005F69A5">
        <w:t xml:space="preserve">Location</w:t>
      </w:r>
    </w:p>
    <w:p w:rsidR="00D718D6" w:rsidRDefault="005F69A5">
      <w:pPr>
        <w:jc w:val="center"/>
        <w:rPr>
          <w:rFonts w:cs="Arial"/>
        </w:rPr>
      </w:pPr>
      <w:r>
        <w:rPr>
          <w:noProof/>
        </w:rPr>
        <w:drawing>
          <wp:inline distT="0" distB="0" distL="0" distR="0">
            <wp:extent cx="5732145" cy="3547760"/>
            <wp:effectExtent l="0" t="0" r="0" b="0"/>
            <wp:docPr id="388" name="Picture 1555404313.jpg" descr="1555404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555404313.jpg"/>
                    <pic:cNvPicPr/>
                  </pic:nvPicPr>
                  <pic:blipFill>
                    <a:blip r:embed="mr_docxImage195" cstate="print"/>
                    <a:stretch>
                      <a:fillRect/>
                    </a:stretch>
                  </pic:blipFill>
                  <pic:spPr>
                    <a:xfrm rot="0">
                      <a:off x="0" y="0"/>
                      <a:ext cx="5732145" cy="3547760"/>
                    </a:xfrm>
                    <a:prstGeom prst="rect">
                      <a:avLst/>
                    </a:prstGeom>
                  </pic:spPr>
                </pic:pic>
              </a:graphicData>
            </a:graphic>
          </wp:inline>
        </w:drawing>
      </w:r>
    </w:p>
    <w:p w:rsidR="00D718D6" w:rsidRDefault="005F69A5">
      <w:pPr>
        <w:pStyle w:val="Figure"/>
      </w:pPr>
      <w:r>
        <w:t xml:space="preserve">Location</w:t>
      </w:r>
    </w:p>
    <w:p w:rsidR="00D718D6" w:rsidRDefault="00D718D6"/>
    <w:p w:rsidR="00D718D6" w:rsidRDefault="005F69A5">
      <w:pPr>
        <w:pStyle w:val="Heading2"/>
      </w:pPr>
      <w:bookmarkStart w:id="_a582aea7169af4ccb928d92b8f749522" w:name="_a582aea7169af4ccb928d92b8f749522"/>
      <w:r>
        <w:t xml:space="preserve">Class Coordinate</w:t>
      </w:r>
      <w:bookmarkEnd w:id="_a582aea7169af4ccb928d92b8f749522"/>
    </w:p>
    <w:p w:rsidR="00D718D6" w:rsidRDefault="005F69A5">
      <w:r>
        <w:t xml:space="preserve">Any coordinate point or shape that uniquely identifies a location.</w:t>
      </w:r>
    </w:p>
    <w:p w:rsidR="00D718D6" w:rsidRDefault="005F69A5">
      <w:pPr>
        <w:pStyle w:val="Heading3"/>
      </w:pPr>
      <w:r>
        <w:t xml:space="preserve">Direct Supertypes</w:t>
      </w:r>
    </w:p>
    <w:p w:rsidP="00EC7479" w:rsidR="00D718D6" w:rsidRDefault="005F69A5">
      <w:pPr>
        <w:ind w:left="360"/>
      </w:pPr>
      <w:hyperlink w:anchor="_e205268a66c2900e6473742e27189871" w:history="1">
        <w:r>
          <w:rStyle w:val="Hyperlink"/>
          <w:rPr>
            <w:rStyle w:val="Hyperlink"/>
          </w:rPr>
          <w:t xml:space="preserve">Location Identifier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205268a66c2900e6473742e27189871" w:history="1">
        <w:r w:rsidR="007E3012">
          <w:rStyle w:val="Hyperlink"/>
          <w:rPr>
            <w:rStyle w:val="Hyperlink"/>
          </w:rPr>
          <w:t xml:space="preserve">Location Identifier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90" name="Picture -1320996423.jpg" descr="-132099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320996423.jpg"/>
                    <pic:cNvPicPr/>
                  </pic:nvPicPr>
                  <pic:blipFill>
                    <a:blip r:embed="mr_docxImage196"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e1d8064cf80a8d37d141d659cfacdfad" w:history="1">
        <w:r>
          <w:rStyle w:val="Hyperlink"/>
          <w:rPr>
            <w:rStyle w:val="Hyperlink"/>
          </w:rPr>
          <w:t xml:space="preserve">Physical Location</w:t>
        </w:r>
      </w:hyperlink>
      <w:r>
        <w:t xml:space="preserve"> </w:t>
      </w:r>
    </w:p>
    <w:p w:rsidP="00F546FD" w:rsidR="00F546FD" w:rsidRDefault="005F69A5">
      <w:pPr>
        <w:ind w:hanging="245" w:left="605"/>
      </w:pPr>
      <w:r>
        <w:rPr>
          <w:noProof/>
        </w:rPr>
        <w:drawing>
          <wp:inline distT="0" distB="0" distL="0" distR="0">
            <wp:extent cx="152400" cy="152400"/>
            <wp:effectExtent l="0" t="0" r="0" b="0"/>
            <wp:docPr id="392" name="Picture -1635907773.jpg" descr="-1635907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635907773.jpg"/>
                    <pic:cNvPicPr/>
                  </pic:nvPicPr>
                  <pic:blipFill>
                    <a:blip r:embed="mr_docxImage19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coordinate system</w:t>
      </w:r>
      <w:r w:rsidR="00A92CA5">
        <w:t xml:space="preserve">:</w:t>
      </w:r>
      <w:hyperlink w:anchor="_b6eadbcd3852f561feab0218c7c54f12" w:history="1">
        <w:r>
          <w:rStyle w:val="Hyperlink"/>
          <w:rPr>
            <w:rStyle w:val="Hyperlink"/>
          </w:rPr>
          <w:t xml:space="preserve">Coordinate System</w:t>
        </w:r>
      </w:hyperlink>
      <w:r>
        <w:t xml:space="preserve"> [</w:t>
      </w:r>
      <w:r>
        <w:t xml:space="preserve">1</w:t>
      </w:r>
      <w:r>
        <w:t xml:space="preserve">]</w:t>
      </w:r>
      <w:r>
        <w:t xml:space="preserve"> </w:t>
      </w:r>
      <w:r w:rsidR="00601C69">
        <w:t xml:space="preserve">  </w:t>
      </w:r>
      <w:r w:rsidR="00F546FD" w:rsidRPr="00833C5F">
        <w:rPr>
          <w:i/>
        </w:rPr>
        <w:t xml:space="preserve">Subsets</w:t>
      </w:r>
      <w:r w:rsidR="00F546FD">
        <w:t xml:space="preserve">: </w:t>
      </w:r>
      <w:r w:rsidR="00F546FD">
        <w:t xml:space="preserve">categorized by</w:t>
      </w:r>
      <w:r w:rsidR="00F546FD">
        <w:t xml:space="preserve">:</w:t>
      </w:r>
      <w:hyperlink w:anchor="_1e46c059e4f9b5846cdb98d6adff437a" w:history="1">
        <w:r w:rsidR="00F546FD">
          <w:rStyle w:val="Hyperlink"/>
          <w:rPr>
            <w:rStyle w:val="Hyperlink"/>
          </w:rPr>
          <w:t xml:space="preserve">Category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coordinate system used for a coordinate.</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205268a66c2900e6473742e27189871" w:history="1">
        <w:r>
          <w:rStyle w:val="Hyperlink"/>
          <w:t xml:space="preserve">Location Identifier</w:t>
        </w:r>
      </w:hyperlink>
      <w:r>
        <w:t xml:space="preserve">: </w:t>
      </w:r>
    </w:p>
    <w:p w:rsidP="00E05413" w:rsidR="00697D8F" w:rsidRDefault="00697D8F">
      <w:pPr>
        <w:ind w:firstLine="720"/>
      </w:pPr>
      <w:r>
        <w:t xml:space="preserve">‘</w:t>
      </w:r>
      <w:r>
        <w:t xml:space="preserve">designates location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b6eadbcd3852f561feab0218c7c54f12" w:name="_b6eadbcd3852f561feab0218c7c54f12"/>
      <w:r>
        <w:t xml:space="preserve">Class Coordinate System</w:t>
      </w:r>
      <w:bookmarkEnd w:id="_b6eadbcd3852f561feab0218c7c54f12"/>
    </w:p>
    <w:p w:rsidR="00D718D6" w:rsidRDefault="005F69A5">
      <w:r>
        <w:t xml:space="preserve">A reference system for a coordinate. E.g. WGS-84</w:t>
      </w:r>
    </w:p>
    <w:p w:rsidR="00D718D6" w:rsidRDefault="005F69A5">
      <w:pPr>
        <w:pStyle w:val="Heading3"/>
      </w:pPr>
      <w:r>
        <w:t xml:space="preserve">Direct Supertypes</w:t>
      </w:r>
    </w:p>
    <w:p w:rsidP="00EC7479" w:rsidR="00D718D6" w:rsidRDefault="005F69A5">
      <w:pPr>
        <w:ind w:left="360"/>
      </w:pPr>
      <w:hyperlink w:anchor="_61a8a5071631445cf89e87ddacf2ecc2" w:history="1">
        <w:r>
          <w:rStyle w:val="Hyperlink"/>
          <w:rPr>
            <w:rStyle w:val="Hyperlink"/>
          </w:rPr>
          <w:t xml:space="preserve">Type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1a8a5071631445cf89e87ddacf2ecc2" w:history="1">
        <w:r w:rsidR="007E3012">
          <w:rStyle w:val="Hyperlink"/>
          <w:rPr>
            <w:rStyle w:val="Hyperlink"/>
          </w:rPr>
          <w:t xml:space="preserve">Type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94" name="Picture -1635907773.jpg" descr="-1635907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635907773.jpg"/>
                    <pic:cNvPicPr/>
                  </pic:nvPicPr>
                  <pic:blipFill>
                    <a:blip r:embed="mr_docxImage198"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a582aea7169af4ccb928d92b8f749522" w:history="1">
        <w:r>
          <w:rStyle w:val="Hyperlink"/>
          <w:rPr>
            <w:rStyle w:val="Hyperlink"/>
          </w:rPr>
          <w:t xml:space="preserve">Coordinate</w:t>
        </w:r>
      </w:hyperlink>
      <w:r>
        <w:t xml:space="preserve"> </w:t>
      </w:r>
      <w:r w:rsidR="00601C69">
        <w:t xml:space="preserve">  </w:t>
      </w:r>
      <w:r w:rsidR="00F546FD" w:rsidRPr="00833C5F">
        <w:rPr>
          <w:i/>
        </w:rPr>
        <w:t xml:space="preserve">Redefines</w:t>
      </w:r>
      <w:r w:rsidR="00F546FD">
        <w:t xml:space="preserve">: </w:t>
      </w:r>
      <w:r w:rsidR="00F546FD">
        <w:t xml:space="preserve">categorizes</w:t>
      </w:r>
      <w:r w:rsidR="00F546FD">
        <w:t xml:space="preserve">:</w:t>
      </w:r>
      <w:hyperlink w:anchor="_3a4ff69ced5d7f7c66bb882997dea37e" w:history="1">
        <w:r w:rsidR="00F546FD">
          <w:rStyle w:val="Hyperlink"/>
          <w:rPr>
            <w:rStyle w:val="Hyperlink"/>
          </w:rPr>
          <w:t xml:space="preserve">Anything</w:t>
        </w:r>
      </w:hyperlink>
      <w:r w:rsidR="00F546FD">
        <w:rPr>
          <w:rStyle w:val="Hyperlink"/>
        </w:rPr>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a5ead462fbd053622280e2f08a023eec" w:name="_a5ead462fbd053622280e2f08a023eec"/>
      <w:r>
        <w:t xml:space="preserve">Class Facility</w:t>
      </w:r>
      <w:bookmarkEnd w:id="_a5ead462fbd053622280e2f08a023eec"/>
    </w:p>
    <w:p w:rsidR="00D718D6" w:rsidRDefault="005F69A5">
      <w:r>
        <w:t xml:space="preserve">A building, place, or structure that provides a particular service. [NIEM]</w:t>
      </w:r>
    </w:p>
    <w:p w:rsidR="00D718D6" w:rsidRDefault="005F69A5">
      <w:pPr>
        <w:pStyle w:val="Heading3"/>
      </w:pPr>
      <w:r>
        <w:t xml:space="preserve">Direct Supertypes</w:t>
      </w:r>
    </w:p>
    <w:p w:rsidP="00EC7479" w:rsidR="00D718D6" w:rsidRDefault="005F69A5">
      <w:pPr>
        <w:ind w:left="360"/>
      </w:pPr>
      <w:hyperlink w:anchor="_fde5e413a501c493daf61032d6f61acc" w:history="1">
        <w:r>
          <w:rStyle w:val="Hyperlink"/>
          <w:rPr>
            <w:rStyle w:val="Hyperlink"/>
          </w:rPr>
          <w:t xml:space="preserve">Place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fde5e413a501c493daf61032d6f61acc" w:history="1">
        <w:r w:rsidR="007E3012">
          <w:rStyle w:val="Hyperlink"/>
          <w:rPr>
            <w:rStyle w:val="Hyperlink"/>
          </w:rPr>
          <w:t xml:space="preserve">Place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1d8064cf80a8d37d141d659cfacdfad" w:history="1">
        <w:r>
          <w:rStyle w:val="Hyperlink"/>
          <w:t xml:space="preserve">Physical Location</w:t>
        </w:r>
      </w:hyperlink>
      <w:r>
        <w:t xml:space="preserve">: </w:t>
      </w:r>
    </w:p>
    <w:p w:rsidP="00E05413" w:rsidR="00697D8F" w:rsidRDefault="00697D8F">
      <w:pPr>
        <w:ind w:firstLine="720"/>
      </w:pPr>
      <w:r>
        <w:t xml:space="preserve">‘</w:t>
      </w:r>
      <w:r>
        <w:t xml:space="preserve">physicaly contains</w:t>
      </w:r>
      <w:r>
        <w:t xml:space="preserve">’:</w:t>
      </w:r>
      <w:hyperlink w:anchor="_9e590df8c30230cf3596fa46219d8207" w:history="1">
        <w:r>
          <w:rStyle w:val="Hyperlink"/>
          <w:t xml:space="preserve">Physical Entity</w:t>
        </w:r>
      </w:hyperlink>
    </w:p>
    <w:p w:rsidP="00E05413" w:rsidR="00697D8F" w:rsidRDefault="00697D8F">
      <w:pPr>
        <w:ind w:firstLine="720"/>
      </w:pPr>
      <w:r>
        <w:t xml:space="preserve">‘</w:t>
      </w:r>
      <w:r>
        <w:t xml:space="preserve">hosts</w:t>
      </w:r>
      <w:r>
        <w:t xml:space="preserve">’:</w:t>
      </w:r>
      <w:hyperlink w:anchor="_195976dea0d8187e1656ac43c072c070" w:history="1">
        <w:r>
          <w:rStyle w:val="Hyperlink"/>
          <w:t xml:space="preserve">Actor</w:t>
        </w:r>
      </w:hyperlink>
    </w:p>
    <w:p w:rsidP="00E05413" w:rsidR="00697D8F" w:rsidRDefault="00697D8F">
      <w:pPr>
        <w:ind w:firstLine="720"/>
      </w:pPr>
      <w:r>
        <w:t xml:space="preserve">‘</w:t>
      </w:r>
      <w:r>
        <w:t xml:space="preserve">location designation</w:t>
      </w:r>
      <w:r>
        <w:t xml:space="preserve">’:</w:t>
      </w:r>
      <w:hyperlink w:anchor="_e205268a66c2900e6473742e27189871" w:history="1">
        <w:r>
          <w:rStyle w:val="Hyperlink"/>
          <w:t xml:space="preserve">Location Identifier</w:t>
        </w:r>
      </w:hyperlink>
    </w:p>
    <w:p w:rsidP="00E05413" w:rsidR="00697D8F" w:rsidRDefault="00697D8F">
      <w:pPr>
        <w:ind w:firstLine="720"/>
      </w:pPr>
      <w:r>
        <w:t xml:space="preserve">‘</w:t>
      </w:r>
      <w:r>
        <w:t xml:space="preserve">has address</w:t>
      </w:r>
      <w:r>
        <w:t xml:space="preserve">’:</w:t>
      </w:r>
      <w:hyperlink w:anchor="_c96b56fc7878bb63696c9f1c9abc2578" w:history="1">
        <w:r>
          <w:rStyle w:val="Hyperlink"/>
          <w:t xml:space="preserve">Postal Address</w:t>
        </w:r>
      </w:hyperlink>
    </w:p>
    <w:p w:rsidP="00E05413" w:rsidR="00697D8F" w:rsidRDefault="00697D8F">
      <w:pPr>
        <w:ind w:firstLine="720"/>
      </w:pPr>
      <w:r>
        <w:t xml:space="preserve">‘</w:t>
      </w:r>
      <w:r>
        <w:t xml:space="preserve">has earth coordinate</w:t>
      </w:r>
      <w:r>
        <w:t xml:space="preserve">’:</w:t>
      </w:r>
      <w:hyperlink w:anchor="_a582aea7169af4ccb928d92b8f749522" w:history="1">
        <w:r>
          <w:rStyle w:val="Hyperlink"/>
          <w:t xml:space="preserve">Coordinate</w:t>
        </w:r>
      </w:hyperlink>
    </w:p>
    <w:p w:rsidP="00697D8F" w:rsidR="00697D8F" w:rsidRDefault="00697D8F">
      <w:r mr_bName="mr_bName15" w:rsidRPr="000365A1">
        <w:rPr>
          <w:b/>
          <w:i/>
        </w:rPr>
        <w:t xml:space="preserve">From</w:t>
      </w:r>
      <w:r>
        <w:t xml:space="preserve"> </w:t>
      </w:r>
      <w:hyperlink w:anchor="_9e590df8c30230cf3596fa46219d8207" w:history="1">
        <w:r>
          <w:rStyle w:val="Hyperlink"/>
          <w:t xml:space="preserve">Physical Entity</w:t>
        </w:r>
      </w:hyperlink>
      <w:r>
        <w:t xml:space="preserve">: </w:t>
      </w:r>
    </w:p>
    <w:p w:rsidP="00E05413" w:rsidR="00697D8F" w:rsidRDefault="00697D8F">
      <w:pPr>
        <w:ind w:firstLine="720"/>
      </w:pPr>
      <w:r>
        <w:t xml:space="preserve">‘</w:t>
      </w:r>
      <w:r>
        <w:t xml:space="preserve">currently located within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P="00E05413" w:rsidR="00697D8F" w:rsidRDefault="00697D8F">
      <w:pPr>
        <w:ind w:firstLine="720"/>
      </w:pPr>
      <w:r>
        <w:t xml:space="preserve">‘</w:t>
      </w:r>
      <w:r>
        <w:t xml:space="preserve">harmed by</w:t>
      </w:r>
      <w:r>
        <w:t xml:space="preserve">’:</w:t>
      </w:r>
      <w:hyperlink w:anchor="_4bdee0568b2f36e553f586b458dace32" w:history="1">
        <w:r>
          <w:rStyle w:val="Hyperlink"/>
          <w:t xml:space="preserve">Danger</w:t>
        </w:r>
      </w:hyperlink>
    </w:p>
    <w:p w:rsidR="00D718D6" w:rsidRDefault="00D718D6"/>
    <w:p w:rsidR="00D718D6" w:rsidRDefault="005F69A5">
      <w:pPr>
        <w:pStyle w:val="Heading2"/>
      </w:pPr>
      <w:bookmarkStart w:id="_0ddcdb6417020b02d2554bd2dfd15cf2" w:name="_0ddcdb6417020b02d2554bd2dfd15cf2"/>
      <w:r>
        <w:t xml:space="preserve">Class GPS Coordinate</w:t>
      </w:r>
      <w:bookmarkEnd w:id="_0ddcdb6417020b02d2554bd2dfd15cf2"/>
    </w:p>
    <w:p w:rsidR="00D718D6" w:rsidRDefault="005F69A5">
      <w:r>
        <w:t xml:space="preserve">The Global Positioning System (GPS) is a U.S.-owned utility that provides users with positioning, navigation, and timing (PNT) services. [gps.gov]</w:t>
      </w:r>
    </w:p>
    <w:p w:rsidR="00D718D6" w:rsidRDefault="005F69A5">
      <w:pPr>
        <w:pStyle w:val="Heading3"/>
      </w:pPr>
      <w:r>
        <w:t xml:space="preserve">Direct Supertypes</w:t>
      </w:r>
    </w:p>
    <w:p w:rsidP="00EC7479" w:rsidR="00D718D6" w:rsidRDefault="005F69A5">
      <w:pPr>
        <w:ind w:left="360"/>
      </w:pPr>
      <w:hyperlink w:anchor="_1a58d558b592e67971f2f58814e04f74" w:history="1">
        <w:r>
          <w:rStyle w:val="Hyperlink"/>
          <w:rPr>
            <w:rStyle w:val="Hyperlink"/>
          </w:rPr>
          <w:t xml:space="preserve">Point On Earth</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a58d558b592e67971f2f58814e04f74" w:history="1">
        <w:r w:rsidR="007E3012">
          <w:rStyle w:val="Hyperlink"/>
          <w:rPr>
            <w:rStyle w:val="Hyperlink"/>
          </w:rPr>
          <w:t xml:space="preserve">Point On Earth</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582aea7169af4ccb928d92b8f749522" w:history="1">
        <w:r>
          <w:rStyle w:val="Hyperlink"/>
          <w:t xml:space="preserve">Coordinate</w:t>
        </w:r>
      </w:hyperlink>
      <w:r>
        <w:t xml:space="preserve">: </w:t>
      </w:r>
    </w:p>
    <w:p w:rsidP="00E05413" w:rsidR="00697D8F" w:rsidRDefault="00697D8F">
      <w:pPr>
        <w:ind w:firstLine="720"/>
      </w:pPr>
      <w:r>
        <w:t xml:space="preserve">‘</w:t>
      </w:r>
      <w:r>
        <w:t xml:space="preserve">coordinate system</w:t>
      </w:r>
      <w:r>
        <w:t xml:space="preserve">’:</w:t>
      </w:r>
      <w:hyperlink w:anchor="_b6eadbcd3852f561feab0218c7c54f12" w:history="1">
        <w:r>
          <w:rStyle w:val="Hyperlink"/>
          <w:t xml:space="preserve">Coordinate System</w:t>
        </w:r>
      </w:hyperlink>
    </w:p>
    <w:p w:rsidP="00697D8F" w:rsidR="00697D8F" w:rsidRDefault="00697D8F">
      <w:r mr_bName="mr_bName15" w:rsidRPr="000365A1">
        <w:rPr>
          <w:b/>
          <w:i/>
        </w:rPr>
        <w:t xml:space="preserve">From</w:t>
      </w:r>
      <w:r>
        <w:t xml:space="preserve"> </w:t>
      </w:r>
      <w:hyperlink w:anchor="_e205268a66c2900e6473742e27189871" w:history="1">
        <w:r>
          <w:rStyle w:val="Hyperlink"/>
          <w:t xml:space="preserve">Location Identifier</w:t>
        </w:r>
      </w:hyperlink>
      <w:r>
        <w:t xml:space="preserve">: </w:t>
      </w:r>
    </w:p>
    <w:p w:rsidP="00E05413" w:rsidR="00697D8F" w:rsidRDefault="00697D8F">
      <w:pPr>
        <w:ind w:firstLine="720"/>
      </w:pPr>
      <w:r>
        <w:t xml:space="preserve">‘</w:t>
      </w:r>
      <w:r>
        <w:t xml:space="preserve">designates location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e205268a66c2900e6473742e27189871" w:name="_e205268a66c2900e6473742e27189871"/>
      <w:r>
        <w:t xml:space="preserve">Class Location Identifier</w:t>
      </w:r>
      <w:bookmarkEnd w:id="_e205268a66c2900e6473742e27189871"/>
    </w:p>
    <w:p w:rsidR="00D718D6" w:rsidRDefault="005F69A5">
      <w:r>
        <w:t xml:space="preserve">Any identifier able to uniquely identify a physical location - todo: {Placeholder} Note: To validate against OGC.</w:t>
      </w:r>
    </w:p>
    <w:p w:rsidR="00D718D6" w:rsidRDefault="005F69A5">
      <w:pPr>
        <w:pStyle w:val="Heading3"/>
      </w:pPr>
      <w:r>
        <w:t xml:space="preserve">Direct Supertypes</w:t>
      </w:r>
    </w:p>
    <w:p w:rsidP="00EC7479" w:rsidR="00D718D6" w:rsidRDefault="005F69A5">
      <w:pPr>
        <w:ind w:left="360"/>
      </w:pPr>
      <w:hyperlink w:anchor="_a9304dce0833e68d6c1871feed7ba4c8" w:history="1">
        <w:r>
          <w:rStyle w:val="Hyperlink"/>
          <w:rPr>
            <w:rStyle w:val="Hyperlink"/>
          </w:rPr>
          <w:t xml:space="preserve">Identifier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9304dce0833e68d6c1871feed7ba4c8" w:history="1">
        <w:r w:rsidR="007E3012">
          <w:rStyle w:val="Hyperlink"/>
          <w:rPr>
            <w:rStyle w:val="Hyperlink"/>
          </w:rPr>
          <w:t xml:space="preserve">Identifier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96" name="Picture -328167001.jpg" descr="-3281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328167001.jpg"/>
                    <pic:cNvPicPr/>
                  </pic:nvPicPr>
                  <pic:blipFill>
                    <a:blip r:embed="mr_docxImage19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designates location</w:t>
      </w:r>
      <w:r w:rsidR="00A92CA5">
        <w:t xml:space="preserve">:</w:t>
      </w:r>
      <w:hyperlink w:anchor="_e1d8064cf80a8d37d141d659cfacdfad" w:history="1">
        <w:r>
          <w:rStyle w:val="Hyperlink"/>
          <w:rPr>
            <w:rStyle w:val="Hyperlink"/>
          </w:rPr>
          <w:t xml:space="preserve">Physical Location</w:t>
        </w:r>
      </w:hyperlink>
      <w:r>
        <w:t xml:space="preserve"> </w:t>
      </w:r>
      <w:r w:rsidR="00601C69">
        <w:t xml:space="preserve">  </w:t>
      </w:r>
      <w:r w:rsidR="00F546FD" w:rsidRPr="00833C5F">
        <w:rPr>
          <w:i/>
        </w:rPr>
        <w:t xml:space="preserve">Redefines</w:t>
      </w:r>
      <w:r w:rsidR="00F546FD">
        <w:t xml:space="preserve">: </w:t>
      </w:r>
      <w:r w:rsidR="00F546FD">
        <w:t xml:space="preserve">identifies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p>
    <w:p w:rsidP="00A60DB1" w:rsidR="00A60DB1" w:rsidRDefault="00A60DB1">
      <w:pPr>
        <w:ind w:firstLine="360" w:left="720"/>
      </w:pPr>
      <w:r>
        <w:t xml:space="preserve">The location identified</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e1d8064cf80a8d37d141d659cfacdfad" w:name="_e1d8064cf80a8d37d141d659cfacdfad"/>
      <w:r>
        <w:t xml:space="preserve">Class Physical Location</w:t>
      </w:r>
      <w:bookmarkEnd w:id="_e1d8064cf80a8d37d141d659cfacdfad"/>
    </w:p>
    <w:p w:rsidR="00D718D6" w:rsidRDefault="005F69A5">
      <w:r>
        <w:t xml:space="preserve">
          A point, facility, place, or geographic position that may be referred to physically or logically.[LEAD]
          <w:br/>
          <w:br/>
          a geospatial location.[NIEM]
        </w:t>
      </w:r>
    </w:p>
    <w:p w:rsidR="00D718D6" w:rsidRDefault="005F69A5">
      <w:pPr>
        <w:pStyle w:val="Heading3"/>
      </w:pPr>
      <w:r>
        <w:t xml:space="preserve">Direct Supertypes</w:t>
      </w:r>
    </w:p>
    <w:p w:rsidP="00EC7479" w:rsidR="00D718D6" w:rsidRDefault="005F69A5">
      <w:pPr>
        <w:ind w:left="360"/>
      </w:pPr>
      <w:hyperlink w:anchor="_9e590df8c30230cf3596fa46219d8207" w:history="1">
        <w:r>
          <w:rStyle w:val="Hyperlink"/>
          <w:rPr>
            <w:rStyle w:val="Hyperlink"/>
          </w:rPr>
          <w:t xml:space="preserve">Physical Entity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9e590df8c30230cf3596fa46219d8207" w:history="1">
        <w:r w:rsidR="007E3012">
          <w:rStyle w:val="Hyperlink"/>
          <w:rPr>
            <w:rStyle w:val="Hyperlink"/>
          </w:rPr>
          <w:t xml:space="preserve">Physical Entity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98" name="Picture 1834571903.jpg" descr="1834571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834571903.jpg"/>
                    <pic:cNvPicPr/>
                  </pic:nvPicPr>
                  <pic:blipFill>
                    <a:blip r:embed="mr_docxImage20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physicaly contains</w:t>
      </w:r>
      <w:r w:rsidR="00A92CA5">
        <w:t xml:space="preserve">:</w:t>
      </w:r>
      <w:hyperlink w:anchor="_9e590df8c30230cf3596fa46219d8207" w:history="1">
        <w:r>
          <w:rStyle w:val="Hyperlink"/>
          <w:rPr>
            <w:rStyle w:val="Hyperlink"/>
          </w:rPr>
          <w:t xml:space="preserve">Physical Entity</w:t>
        </w:r>
      </w:hyperlink>
      <w:r>
        <w:t xml:space="preserve"> </w:t>
      </w:r>
    </w:p>
    <w:p w:rsidP="00A60DB1" w:rsidR="00A60DB1" w:rsidRDefault="00A60DB1">
      <w:pPr>
        <w:ind w:firstLine="360" w:left="720"/>
      </w:pPr>
      <w:r>
        <w:t xml:space="preserve">What something is inside of</w:t>
      </w:r>
    </w:p>
    <w:p w:rsidP="00F546FD" w:rsidR="00F546FD" w:rsidRDefault="005F69A5">
      <w:pPr>
        <w:ind w:hanging="245" w:left="605"/>
      </w:pPr>
      <w:r>
        <w:rPr>
          <w:noProof/>
        </w:rPr>
        <w:drawing>
          <wp:inline distT="0" distB="0" distL="0" distR="0">
            <wp:extent cx="152400" cy="152400"/>
            <wp:effectExtent l="0" t="0" r="0" b="0"/>
            <wp:docPr id="400" name="Picture 1382130166.jpg" descr="138213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382130166.jpg"/>
                    <pic:cNvPicPr/>
                  </pic:nvPicPr>
                  <pic:blipFill>
                    <a:blip r:embed="mr_docxImage20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hosts</w:t>
      </w:r>
      <w:r w:rsidR="00A92CA5">
        <w:t xml:space="preserve">:</w:t>
      </w:r>
      <w:hyperlink w:anchor="_195976dea0d8187e1656ac43c072c070" w:history="1">
        <w:r>
          <w:rStyle w:val="Hyperlink"/>
          <w:rPr>
            <w:rStyle w:val="Hyperlink"/>
          </w:rPr>
          <w:t xml:space="preserve">Actor</w:t>
        </w:r>
      </w:hyperlink>
      <w:r>
        <w:t xml:space="preserve"> </w:t>
      </w:r>
    </w:p>
    <w:p w:rsidP="00A60DB1" w:rsidR="00A60DB1" w:rsidRDefault="00A60DB1">
      <w:pPr>
        <w:ind w:firstLine="360" w:left="720"/>
      </w:pPr>
      <w:r>
        <w:t xml:space="preserve">Actors who perform acts at a location</w:t>
      </w:r>
    </w:p>
    <w:p w:rsidP="00F546FD" w:rsidR="00F546FD" w:rsidRDefault="005F69A5">
      <w:pPr>
        <w:ind w:hanging="245" w:left="605"/>
      </w:pPr>
      <w:r>
        <w:rPr>
          <w:noProof/>
        </w:rPr>
        <w:drawing>
          <wp:inline distT="0" distB="0" distL="0" distR="0">
            <wp:extent cx="152400" cy="152400"/>
            <wp:effectExtent l="0" t="0" r="0" b="0"/>
            <wp:docPr id="402" name="Picture -328167001.jpg" descr="-3281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328167001.jpg"/>
                    <pic:cNvPicPr/>
                  </pic:nvPicPr>
                  <pic:blipFill>
                    <a:blip r:embed="mr_docxImage20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location designation</w:t>
      </w:r>
      <w:r w:rsidR="00A92CA5">
        <w:t xml:space="preserve">:</w:t>
      </w:r>
      <w:hyperlink w:anchor="_e205268a66c2900e6473742e27189871" w:history="1">
        <w:r>
          <w:rStyle w:val="Hyperlink"/>
          <w:rPr>
            <w:rStyle w:val="Hyperlink"/>
          </w:rPr>
          <w:t xml:space="preserve">Location Identifier</w:t>
        </w:r>
      </w:hyperlink>
      <w:r>
        <w:t xml:space="preserve"> </w:t>
      </w:r>
      <w:r w:rsidR="00601C69">
        <w:t xml:space="preserve">  </w:t>
      </w:r>
      <w:r w:rsidR="00F546FD" w:rsidRPr="00833C5F">
        <w:rPr>
          <w:i/>
        </w:rPr>
        <w:t xml:space="preserve">Subsets</w:t>
      </w:r>
      <w:r w:rsidR="00F546FD">
        <w:t xml:space="preserve">: </w:t>
      </w:r>
      <w:r w:rsidR="00F546FD">
        <w:t xml:space="preserve">identified by</w:t>
      </w:r>
      <w:r w:rsidR="00F546FD">
        <w:t xml:space="preserve">:</w:t>
      </w:r>
      <w:hyperlink w:anchor="_a9304dce0833e68d6c1871feed7ba4c8" w:history="1">
        <w:r w:rsidR="00F546FD">
          <w:rStyle w:val="Hyperlink"/>
          <w:rPr>
            <w:rStyle w:val="Hyperlink"/>
          </w:rPr>
          <w:t xml:space="preserve">Identifier</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way to identify a physical location.</w:t>
      </w:r>
    </w:p>
    <w:p w:rsidP="00F546FD" w:rsidR="00F546FD" w:rsidRDefault="005F69A5">
      <w:pPr>
        <w:ind w:hanging="245" w:left="605"/>
      </w:pPr>
      <w:r>
        <w:rPr>
          <w:noProof/>
        </w:rPr>
        <w:drawing>
          <wp:inline distT="0" distB="0" distL="0" distR="0">
            <wp:extent cx="152400" cy="152400"/>
            <wp:effectExtent l="0" t="0" r="0" b="0"/>
            <wp:docPr id="404" name="Picture -130330051.jpg" descr="-13033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30330051.jpg"/>
                    <pic:cNvPicPr/>
                  </pic:nvPicPr>
                  <pic:blipFill>
                    <a:blip r:embed="mr_docxImage20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address</w:t>
      </w:r>
      <w:r w:rsidR="00A92CA5">
        <w:t xml:space="preserve">:</w:t>
      </w:r>
      <w:hyperlink w:anchor="_c96b56fc7878bb63696c9f1c9abc2578" w:history="1">
        <w:r>
          <w:rStyle w:val="Hyperlink"/>
          <w:rPr>
            <w:rStyle w:val="Hyperlink"/>
          </w:rPr>
          <w:t xml:space="preserve">Postal Address</w:t>
        </w:r>
      </w:hyperlink>
      <w:r>
        <w:t xml:space="preserve"> </w:t>
      </w:r>
      <w:r w:rsidR="00601C69">
        <w:t xml:space="preserve">  </w:t>
      </w:r>
      <w:r w:rsidR="00F546FD" w:rsidRPr="00833C5F">
        <w:rPr>
          <w:i/>
        </w:rPr>
        <w:t xml:space="preserve">Subsets</w:t>
      </w:r>
      <w:r w:rsidR="00F546FD">
        <w:t xml:space="preserve">: </w:t>
      </w:r>
      <w:r w:rsidR="00F546FD">
        <w:t xml:space="preserve">location designation</w:t>
      </w:r>
      <w:r w:rsidR="00F546FD">
        <w:t xml:space="preserve">:</w:t>
      </w:r>
      <w:hyperlink w:anchor="_e205268a66c2900e6473742e27189871" w:history="1">
        <w:r w:rsidR="00F546FD">
          <w:rStyle w:val="Hyperlink"/>
          <w:rPr>
            <w:rStyle w:val="Hyperlink"/>
          </w:rPr>
          <w:t xml:space="preserve">Location Identifier</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postal address of a physical location.</w:t>
      </w:r>
    </w:p>
    <w:p w:rsidP="00F546FD" w:rsidR="00F546FD" w:rsidRDefault="005F69A5">
      <w:pPr>
        <w:ind w:hanging="245" w:left="605"/>
      </w:pPr>
      <w:r>
        <w:rPr>
          <w:noProof/>
        </w:rPr>
        <w:drawing>
          <wp:inline distT="0" distB="0" distL="0" distR="0">
            <wp:extent cx="152400" cy="152400"/>
            <wp:effectExtent l="0" t="0" r="0" b="0"/>
            <wp:docPr id="406" name="Picture -1320996423.jpg" descr="-132099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320996423.jpg"/>
                    <pic:cNvPicPr/>
                  </pic:nvPicPr>
                  <pic:blipFill>
                    <a:blip r:embed="mr_docxImage20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earth coordinate</w:t>
      </w:r>
      <w:r w:rsidR="00A92CA5">
        <w:t xml:space="preserve">:</w:t>
      </w:r>
      <w:hyperlink w:anchor="_a582aea7169af4ccb928d92b8f749522" w:history="1">
        <w:r>
          <w:rStyle w:val="Hyperlink"/>
          <w:rPr>
            <w:rStyle w:val="Hyperlink"/>
          </w:rPr>
          <w:t xml:space="preserve">Coordinate</w:t>
        </w:r>
      </w:hyperlink>
      <w:r>
        <w:t xml:space="preserve"> </w:t>
      </w:r>
      <w:r w:rsidR="00601C69">
        <w:t xml:space="preserve">  </w:t>
      </w:r>
      <w:r w:rsidR="00F546FD" w:rsidRPr="00833C5F">
        <w:rPr>
          <w:i/>
        </w:rPr>
        <w:t xml:space="preserve">Subsets</w:t>
      </w:r>
      <w:r w:rsidR="00F546FD">
        <w:t xml:space="preserve">: </w:t>
      </w:r>
      <w:r w:rsidR="00F546FD">
        <w:t xml:space="preserve">location designation</w:t>
      </w:r>
      <w:r w:rsidR="00F546FD">
        <w:t xml:space="preserve">:</w:t>
      </w:r>
      <w:hyperlink w:anchor="_e205268a66c2900e6473742e27189871" w:history="1">
        <w:r w:rsidR="00F546FD">
          <w:rStyle w:val="Hyperlink"/>
          <w:rPr>
            <w:rStyle w:val="Hyperlink"/>
          </w:rPr>
          <w:t xml:space="preserve">Location Identifier</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coordinate that identifies a a location.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9e590df8c30230cf3596fa46219d8207" w:history="1">
        <w:r>
          <w:rStyle w:val="Hyperlink"/>
          <w:t xml:space="preserve">Physical Entity</w:t>
        </w:r>
      </w:hyperlink>
      <w:r>
        <w:t xml:space="preserve">: </w:t>
      </w:r>
    </w:p>
    <w:p w:rsidP="00E05413" w:rsidR="00697D8F" w:rsidRDefault="00697D8F">
      <w:pPr>
        <w:ind w:firstLine="720"/>
      </w:pPr>
      <w:r>
        <w:t xml:space="preserve">‘</w:t>
      </w:r>
      <w:r>
        <w:t xml:space="preserve">currently located within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fde5e413a501c493daf61032d6f61acc" w:name="_fde5e413a501c493daf61032d6f61acc"/>
      <w:r>
        <w:t xml:space="preserve">Class Place</w:t>
      </w:r>
      <w:bookmarkEnd w:id="_fde5e413a501c493daf61032d6f61acc"/>
    </w:p>
    <w:p w:rsidR="00D718D6" w:rsidRDefault="005F69A5">
      <w:r>
        <w:t xml:space="preserve">
          a building or locality used for a special purpose &lt;a place of learning&gt; &lt;a fine eating place&gt; [merriam-webster.com]
          <w:br/>
        </w:t>
      </w:r>
    </w:p>
    <w:p w:rsidR="00D718D6" w:rsidRDefault="005F69A5">
      <w:pPr>
        <w:pStyle w:val="Heading3"/>
      </w:pPr>
      <w:r>
        <w:t xml:space="preserve">Direct Supertypes</w:t>
      </w:r>
    </w:p>
    <w:p w:rsidP="00EC7479" w:rsidR="00D718D6" w:rsidRDefault="005F69A5">
      <w:pPr>
        <w:ind w:left="360"/>
      </w:pPr>
      <w:hyperlink w:anchor="_e1d8064cf80a8d37d141d659cfacdfad" w:history="1">
        <w:r>
          <w:rStyle w:val="Hyperlink"/>
          <w:rPr>
            <w:rStyle w:val="Hyperlink"/>
          </w:rPr>
          <w:t xml:space="preserve">Physical Location</w:t>
        </w:r>
      </w:hyperlink>
      <w:r>
        <w:t xml:space="preserve">, </w:t>
      </w:r>
      <w:hyperlink w:anchor="_d442d75c9ac335e7a2aadbc96919fc2d" w:history="1">
        <w:r>
          <w:rStyle w:val="Hyperlink"/>
          <w:rPr>
            <w:rStyle w:val="Hyperlink"/>
          </w:rPr>
          <w:t xml:space="preserve">Resource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1d8064cf80a8d37d141d659cfacdfad" w:history="1">
        <w:r w:rsidR="007E3012">
          <w:rStyle w:val="Hyperlink"/>
          <w:rPr>
            <w:rStyle w:val="Hyperlink"/>
          </w:rPr>
          <w:t xml:space="preserve">Physical Location</w:t>
        </w:r>
      </w:hyperlink>
      <w:r>
        <w:t xml:space="preserve">, </w:t>
      </w:r>
      <w:r w:rsidR="007E3012" w:rsidRPr="007E3012">
        <w:rPr>
          <w:rStyle w:val="Hyperlink"/>
        </w:rPr>
        <w:t xml:space="preserve"> </w:t>
      </w:r>
      <w:hyperlink w:anchor="_d442d75c9ac335e7a2aadbc96919fc2d" w:history="1">
        <w:r w:rsidR="007E3012">
          <w:rStyle w:val="Hyperlink"/>
          <w:rPr>
            <w:rStyle w:val="Hyperlink"/>
          </w:rPr>
          <w:t xml:space="preserve">Resource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1d8064cf80a8d37d141d659cfacdfad" w:history="1">
        <w:r>
          <w:rStyle w:val="Hyperlink"/>
          <w:t xml:space="preserve">Physical Location</w:t>
        </w:r>
      </w:hyperlink>
      <w:r>
        <w:t xml:space="preserve">: </w:t>
      </w:r>
    </w:p>
    <w:p w:rsidP="00E05413" w:rsidR="00697D8F" w:rsidRDefault="00697D8F">
      <w:pPr>
        <w:ind w:firstLine="720"/>
      </w:pPr>
      <w:r>
        <w:t xml:space="preserve">‘</w:t>
      </w:r>
      <w:r>
        <w:t xml:space="preserve">physicaly contains</w:t>
      </w:r>
      <w:r>
        <w:t xml:space="preserve">’:</w:t>
      </w:r>
      <w:hyperlink w:anchor="_9e590df8c30230cf3596fa46219d8207" w:history="1">
        <w:r>
          <w:rStyle w:val="Hyperlink"/>
          <w:t xml:space="preserve">Physical Entity</w:t>
        </w:r>
      </w:hyperlink>
    </w:p>
    <w:p w:rsidP="00E05413" w:rsidR="00697D8F" w:rsidRDefault="00697D8F">
      <w:pPr>
        <w:ind w:firstLine="720"/>
      </w:pPr>
      <w:r>
        <w:t xml:space="preserve">‘</w:t>
      </w:r>
      <w:r>
        <w:t xml:space="preserve">hosts</w:t>
      </w:r>
      <w:r>
        <w:t xml:space="preserve">’:</w:t>
      </w:r>
      <w:hyperlink w:anchor="_195976dea0d8187e1656ac43c072c070" w:history="1">
        <w:r>
          <w:rStyle w:val="Hyperlink"/>
          <w:t xml:space="preserve">Actor</w:t>
        </w:r>
      </w:hyperlink>
    </w:p>
    <w:p w:rsidP="00E05413" w:rsidR="00697D8F" w:rsidRDefault="00697D8F">
      <w:pPr>
        <w:ind w:firstLine="720"/>
      </w:pPr>
      <w:r>
        <w:t xml:space="preserve">‘</w:t>
      </w:r>
      <w:r>
        <w:t xml:space="preserve">location designation</w:t>
      </w:r>
      <w:r>
        <w:t xml:space="preserve">’:</w:t>
      </w:r>
      <w:hyperlink w:anchor="_e205268a66c2900e6473742e27189871" w:history="1">
        <w:r>
          <w:rStyle w:val="Hyperlink"/>
          <w:t xml:space="preserve">Location Identifier</w:t>
        </w:r>
      </w:hyperlink>
    </w:p>
    <w:p w:rsidP="00E05413" w:rsidR="00697D8F" w:rsidRDefault="00697D8F">
      <w:pPr>
        <w:ind w:firstLine="720"/>
      </w:pPr>
      <w:r>
        <w:t xml:space="preserve">‘</w:t>
      </w:r>
      <w:r>
        <w:t xml:space="preserve">has address</w:t>
      </w:r>
      <w:r>
        <w:t xml:space="preserve">’:</w:t>
      </w:r>
      <w:hyperlink w:anchor="_c96b56fc7878bb63696c9f1c9abc2578" w:history="1">
        <w:r>
          <w:rStyle w:val="Hyperlink"/>
          <w:t xml:space="preserve">Postal Address</w:t>
        </w:r>
      </w:hyperlink>
    </w:p>
    <w:p w:rsidP="00E05413" w:rsidR="00697D8F" w:rsidRDefault="00697D8F">
      <w:pPr>
        <w:ind w:firstLine="720"/>
      </w:pPr>
      <w:r>
        <w:t xml:space="preserve">‘</w:t>
      </w:r>
      <w:r>
        <w:t xml:space="preserve">has earth coordinate</w:t>
      </w:r>
      <w:r>
        <w:t xml:space="preserve">’:</w:t>
      </w:r>
      <w:hyperlink w:anchor="_a582aea7169af4ccb928d92b8f749522" w:history="1">
        <w:r>
          <w:rStyle w:val="Hyperlink"/>
          <w:t xml:space="preserve">Coordinate</w:t>
        </w:r>
      </w:hyperlink>
    </w:p>
    <w:p w:rsidP="00697D8F" w:rsidR="00697D8F" w:rsidRDefault="00697D8F">
      <w:r mr_bName="mr_bName15" w:rsidRPr="000365A1">
        <w:rPr>
          <w:b/>
          <w:i/>
        </w:rPr>
        <w:t xml:space="preserve">From</w:t>
      </w:r>
      <w:r>
        <w:t xml:space="preserve"> </w:t>
      </w:r>
      <w:hyperlink w:anchor="_9e590df8c30230cf3596fa46219d8207" w:history="1">
        <w:r>
          <w:rStyle w:val="Hyperlink"/>
          <w:t xml:space="preserve">Physical Entity</w:t>
        </w:r>
      </w:hyperlink>
      <w:r>
        <w:t xml:space="preserve">: </w:t>
      </w:r>
    </w:p>
    <w:p w:rsidP="00E05413" w:rsidR="00697D8F" w:rsidRDefault="00697D8F">
      <w:pPr>
        <w:ind w:firstLine="720"/>
      </w:pPr>
      <w:r>
        <w:t xml:space="preserve">‘</w:t>
      </w:r>
      <w:r>
        <w:t xml:space="preserve">currently located within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P="00E05413" w:rsidR="00697D8F" w:rsidRDefault="00697D8F">
      <w:pPr>
        <w:ind w:firstLine="720"/>
      </w:pPr>
      <w:r>
        <w:t xml:space="preserve">‘</w:t>
      </w:r>
      <w:r>
        <w:t xml:space="preserve">harmed by</w:t>
      </w:r>
      <w:r>
        <w:t xml:space="preserve">’:</w:t>
      </w:r>
      <w:hyperlink w:anchor="_4bdee0568b2f36e553f586b458dace32" w:history="1">
        <w:r>
          <w:rStyle w:val="Hyperlink"/>
          <w:t xml:space="preserve">Danger</w:t>
        </w:r>
      </w:hyperlink>
    </w:p>
    <w:p w:rsidR="00D718D6" w:rsidRDefault="00D718D6"/>
    <w:p w:rsidR="00D718D6" w:rsidRDefault="005F69A5">
      <w:pPr>
        <w:pStyle w:val="Heading2"/>
      </w:pPr>
      <w:bookmarkStart w:id="_1a58d558b592e67971f2f58814e04f74" w:name="_1a58d558b592e67971f2f58814e04f74"/>
      <w:r>
        <w:t xml:space="preserve">Class Point On Earth</w:t>
      </w:r>
      <w:bookmarkEnd w:id="_1a58d558b592e67971f2f58814e04f74"/>
    </w:p>
    <w:p w:rsidR="00D718D6" w:rsidRDefault="005F69A5">
      <w:r>
        <w:t xml:space="preserve">A point that defines a location on earth where the point is within the bounds of the location.</w:t>
      </w:r>
    </w:p>
    <w:p w:rsidR="00D718D6" w:rsidRDefault="005F69A5">
      <w:pPr>
        <w:pStyle w:val="Heading3"/>
      </w:pPr>
      <w:r>
        <w:t xml:space="preserve">Direct Supertypes</w:t>
      </w:r>
    </w:p>
    <w:p w:rsidP="00EC7479" w:rsidR="00D718D6" w:rsidRDefault="005F69A5">
      <w:pPr>
        <w:ind w:left="360"/>
      </w:pPr>
      <w:hyperlink w:anchor="_a582aea7169af4ccb928d92b8f749522" w:history="1">
        <w:r>
          <w:rStyle w:val="Hyperlink"/>
          <w:rPr>
            <w:rStyle w:val="Hyperlink"/>
          </w:rPr>
          <w:t xml:space="preserve">Coordinate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582aea7169af4ccb928d92b8f749522" w:history="1">
        <w:r w:rsidR="007E3012">
          <w:rStyle w:val="Hyperlink"/>
          <w:rPr>
            <w:rStyle w:val="Hyperlink"/>
          </w:rPr>
          <w:t xml:space="preserve">Coordinate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582aea7169af4ccb928d92b8f749522" w:history="1">
        <w:r>
          <w:rStyle w:val="Hyperlink"/>
          <w:t xml:space="preserve">Coordinate</w:t>
        </w:r>
      </w:hyperlink>
      <w:r>
        <w:t xml:space="preserve">: </w:t>
      </w:r>
    </w:p>
    <w:p w:rsidP="00E05413" w:rsidR="00697D8F" w:rsidRDefault="00697D8F">
      <w:pPr>
        <w:ind w:firstLine="720"/>
      </w:pPr>
      <w:r>
        <w:t xml:space="preserve">‘</w:t>
      </w:r>
      <w:r>
        <w:t xml:space="preserve">coordinate system</w:t>
      </w:r>
      <w:r>
        <w:t xml:space="preserve">’:</w:t>
      </w:r>
      <w:hyperlink w:anchor="_b6eadbcd3852f561feab0218c7c54f12" w:history="1">
        <w:r>
          <w:rStyle w:val="Hyperlink"/>
          <w:t xml:space="preserve">Coordinate System</w:t>
        </w:r>
      </w:hyperlink>
    </w:p>
    <w:p w:rsidP="00697D8F" w:rsidR="00697D8F" w:rsidRDefault="00697D8F">
      <w:r mr_bName="mr_bName15" w:rsidRPr="000365A1">
        <w:rPr>
          <w:b/>
          <w:i/>
        </w:rPr>
        <w:t xml:space="preserve">From</w:t>
      </w:r>
      <w:r>
        <w:t xml:space="preserve"> </w:t>
      </w:r>
      <w:hyperlink w:anchor="_e205268a66c2900e6473742e27189871" w:history="1">
        <w:r>
          <w:rStyle w:val="Hyperlink"/>
          <w:t xml:space="preserve">Location Identifier</w:t>
        </w:r>
      </w:hyperlink>
      <w:r>
        <w:t xml:space="preserve">: </w:t>
      </w:r>
    </w:p>
    <w:p w:rsidP="00E05413" w:rsidR="00697D8F" w:rsidRDefault="00697D8F">
      <w:pPr>
        <w:ind w:firstLine="720"/>
      </w:pPr>
      <w:r>
        <w:t xml:space="preserve">‘</w:t>
      </w:r>
      <w:r>
        <w:t xml:space="preserve">designates location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c96b56fc7878bb63696c9f1c9abc2578" w:name="_c96b56fc7878bb63696c9f1c9abc2578"/>
      <w:r>
        <w:t xml:space="preserve">Class Postal Address</w:t>
      </w:r>
      <w:bookmarkEnd w:id="_c96b56fc7878bb63696c9f1c9abc2578"/>
    </w:p>
    <w:p w:rsidR="00D718D6" w:rsidRDefault="005F69A5">
      <w:r>
        <w:t xml:space="preserve">An address able to be used to deliver physical mail.</w:t>
      </w:r>
    </w:p>
    <w:p w:rsidR="00D718D6" w:rsidRDefault="005F69A5">
      <w:pPr>
        <w:pStyle w:val="Heading3"/>
      </w:pPr>
      <w:r>
        <w:t xml:space="preserve">Direct Supertypes</w:t>
      </w:r>
    </w:p>
    <w:p w:rsidP="00EC7479" w:rsidR="00D718D6" w:rsidRDefault="005F69A5">
      <w:pPr>
        <w:ind w:left="360"/>
      </w:pPr>
      <w:hyperlink w:anchor="_e205268a66c2900e6473742e27189871" w:history="1">
        <w:r>
          <w:rStyle w:val="Hyperlink"/>
          <w:rPr>
            <w:rStyle w:val="Hyperlink"/>
          </w:rPr>
          <w:t xml:space="preserve">Location Identifier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205268a66c2900e6473742e27189871" w:history="1">
        <w:r w:rsidR="007E3012">
          <w:rStyle w:val="Hyperlink"/>
          <w:rPr>
            <w:rStyle w:val="Hyperlink"/>
          </w:rPr>
          <w:t xml:space="preserve">Location Identifier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08" name="Picture -130330051.jpg" descr="-13033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130330051.jpg"/>
                    <pic:cNvPicPr/>
                  </pic:nvPicPr>
                  <pic:blipFill>
                    <a:blip r:embed="mr_docxImage20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address of</w:t>
      </w:r>
      <w:r w:rsidR="00A92CA5">
        <w:t xml:space="preserve">:</w:t>
      </w:r>
      <w:hyperlink w:anchor="_e1d8064cf80a8d37d141d659cfacdfad" w:history="1">
        <w:r>
          <w:rStyle w:val="Hyperlink"/>
          <w:rPr>
            <w:rStyle w:val="Hyperlink"/>
          </w:rPr>
          <w:t xml:space="preserve">Physical Location</w:t>
        </w:r>
      </w:hyperlink>
      <w:r>
        <w:t xml:space="preserve"> </w:t>
      </w:r>
      <w:r w:rsidR="00601C69">
        <w:t xml:space="preserve">  </w:t>
      </w:r>
      <w:r w:rsidR="00F546FD" w:rsidRPr="00833C5F">
        <w:rPr>
          <w:i/>
        </w:rPr>
        <w:t xml:space="preserve">Redefines</w:t>
      </w:r>
      <w:r w:rsidR="00F546FD">
        <w:t xml:space="preserve">: </w:t>
      </w:r>
      <w:r w:rsidR="00F546FD">
        <w:t xml:space="preserve">designates location</w:t>
      </w:r>
      <w:r w:rsidR="00F546FD">
        <w:t xml:space="preserve">:</w:t>
      </w:r>
      <w:hyperlink w:anchor="_e1d8064cf80a8d37d141d659cfacdfad" w:history="1">
        <w:r w:rsidR="00F546FD">
          <w:rStyle w:val="Hyperlink"/>
          <w:rPr>
            <w:rStyle w:val="Hyperlink"/>
          </w:rPr>
          <w:t xml:space="preserve">Physical Location</w:t>
        </w:r>
      </w:hyperlink>
      <w:r w:rsidR="00F546FD">
        <w:rPr>
          <w:rStyle w:val="Hyperlink"/>
        </w:rPr>
        <w:t xml:space="preserve">   </w:t>
      </w:r>
      <w:r w:rsidR="00F546FD">
        <w:t xml:space="preserve"> </w:t>
      </w:r>
    </w:p>
    <w:p w:rsidP="00A60DB1" w:rsidR="00A60DB1" w:rsidRDefault="00A60DB1">
      <w:pPr>
        <w:ind w:firstLine="360" w:left="720"/>
      </w:pPr>
      <w:r>
        <w:t xml:space="preserve">Location identified by an address.</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205268a66c2900e6473742e27189871" w:history="1">
        <w:r>
          <w:rStyle w:val="Hyperlink"/>
          <w:t xml:space="preserve">Location Identifier</w:t>
        </w:r>
      </w:hyperlink>
      <w:r>
        <w:t xml:space="preserve">: </w:t>
      </w:r>
    </w:p>
    <w:p w:rsidP="00E05413" w:rsidR="00697D8F" w:rsidRDefault="00697D8F">
      <w:pPr>
        <w:ind w:firstLine="720"/>
      </w:pPr>
      <w:r>
        <w:t xml:space="preserve">‘</w:t>
      </w:r>
      <w:r>
        <w:t xml:space="preserve">designates location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ef4bd8f16b6883be4fe1bd4cc1ffa792" w:name="_ef4bd8f16b6883be4fe1bd4cc1ffa792"/>
      <w:r>
        <w:t xml:space="preserve">Class Residence</w:t>
      </w:r>
      <w:bookmarkEnd w:id="_ef4bd8f16b6883be4fe1bd4cc1ffa792"/>
    </w:p>
    <w:p w:rsidR="00D718D6" w:rsidRDefault="005F69A5">
      <w:r>
        <w:t xml:space="preserve">A place where people live/reside</w:t>
      </w:r>
    </w:p>
    <w:p w:rsidR="00D718D6" w:rsidRDefault="005F69A5">
      <w:pPr>
        <w:pStyle w:val="Heading3"/>
      </w:pPr>
      <w:r>
        <w:t xml:space="preserve">Direct Supertypes</w:t>
      </w:r>
    </w:p>
    <w:p w:rsidP="00EC7479" w:rsidR="00D718D6" w:rsidRDefault="005F69A5">
      <w:pPr>
        <w:ind w:left="360"/>
      </w:pPr>
      <w:hyperlink w:anchor="_fde5e413a501c493daf61032d6f61acc" w:history="1">
        <w:r>
          <w:rStyle w:val="Hyperlink"/>
          <w:rPr>
            <w:rStyle w:val="Hyperlink"/>
          </w:rPr>
          <w:t xml:space="preserve">Place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fde5e413a501c493daf61032d6f61acc" w:history="1">
        <w:r w:rsidR="007E3012">
          <w:rStyle w:val="Hyperlink"/>
          <w:rPr>
            <w:rStyle w:val="Hyperlink"/>
          </w:rPr>
          <w:t xml:space="preserve">Place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10" name="Picture -1981030601.jpg" descr="-1981030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981030601.jpg"/>
                    <pic:cNvPicPr/>
                  </pic:nvPicPr>
                  <pic:blipFill>
                    <a:blip r:embed="mr_docxImage20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resident</w:t>
      </w:r>
      <w:r w:rsidR="00A92CA5">
        <w:t xml:space="preserve">:</w:t>
      </w:r>
      <w:hyperlink w:anchor="_157ac1adcbaae23e042fcf3180241290" w:history="1">
        <w:r>
          <w:rStyle w:val="Hyperlink"/>
          <w:rPr>
            <w:rStyle w:val="Hyperlink"/>
          </w:rPr>
          <w:t xml:space="preserve">Person</w:t>
        </w:r>
      </w:hyperlink>
      <w:r>
        <w:t xml:space="preserve"> </w:t>
      </w:r>
      <w:r w:rsidR="00601C69">
        <w:t xml:space="preserve">  </w:t>
      </w:r>
      <w:r w:rsidR="00F546FD" w:rsidRPr="00833C5F">
        <w:rPr>
          <w:i/>
        </w:rPr>
        <w:t xml:space="preserve">Subsets</w:t>
      </w:r>
      <w:r w:rsidR="00F546FD">
        <w:t xml:space="preserve">: </w:t>
      </w:r>
      <w:r w:rsidR="00F546FD">
        <w:t xml:space="preserve">hosts</w:t>
      </w:r>
      <w:r w:rsidR="00F546FD">
        <w:t xml:space="preserve">:</w:t>
      </w:r>
      <w:hyperlink w:anchor="_195976dea0d8187e1656ac43c072c070" w:history="1">
        <w:r w:rsidR="00F546FD">
          <w:rStyle w:val="Hyperlink"/>
          <w:rPr>
            <w:rStyle w:val="Hyperlink"/>
          </w:rPr>
          <w:t xml:space="preserve">Actor</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People living at a residence.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1d8064cf80a8d37d141d659cfacdfad" w:history="1">
        <w:r>
          <w:rStyle w:val="Hyperlink"/>
          <w:t xml:space="preserve">Physical Location</w:t>
        </w:r>
      </w:hyperlink>
      <w:r>
        <w:t xml:space="preserve">: </w:t>
      </w:r>
    </w:p>
    <w:p w:rsidP="00E05413" w:rsidR="00697D8F" w:rsidRDefault="00697D8F">
      <w:pPr>
        <w:ind w:firstLine="720"/>
      </w:pPr>
      <w:r>
        <w:t xml:space="preserve">‘</w:t>
      </w:r>
      <w:r>
        <w:t xml:space="preserve">physicaly contains</w:t>
      </w:r>
      <w:r>
        <w:t xml:space="preserve">’:</w:t>
      </w:r>
      <w:hyperlink w:anchor="_9e590df8c30230cf3596fa46219d8207" w:history="1">
        <w:r>
          <w:rStyle w:val="Hyperlink"/>
          <w:t xml:space="preserve">Physical Entity</w:t>
        </w:r>
      </w:hyperlink>
    </w:p>
    <w:p w:rsidP="00E05413" w:rsidR="00697D8F" w:rsidRDefault="00697D8F">
      <w:pPr>
        <w:ind w:firstLine="720"/>
      </w:pPr>
      <w:r>
        <w:t xml:space="preserve">‘</w:t>
      </w:r>
      <w:r>
        <w:t xml:space="preserve">hosts</w:t>
      </w:r>
      <w:r>
        <w:t xml:space="preserve">’:</w:t>
      </w:r>
      <w:hyperlink w:anchor="_195976dea0d8187e1656ac43c072c070" w:history="1">
        <w:r>
          <w:rStyle w:val="Hyperlink"/>
          <w:t xml:space="preserve">Actor</w:t>
        </w:r>
      </w:hyperlink>
    </w:p>
    <w:p w:rsidP="00E05413" w:rsidR="00697D8F" w:rsidRDefault="00697D8F">
      <w:pPr>
        <w:ind w:firstLine="720"/>
      </w:pPr>
      <w:r>
        <w:t xml:space="preserve">‘</w:t>
      </w:r>
      <w:r>
        <w:t xml:space="preserve">location designation</w:t>
      </w:r>
      <w:r>
        <w:t xml:space="preserve">’:</w:t>
      </w:r>
      <w:hyperlink w:anchor="_e205268a66c2900e6473742e27189871" w:history="1">
        <w:r>
          <w:rStyle w:val="Hyperlink"/>
          <w:t xml:space="preserve">Location Identifier</w:t>
        </w:r>
      </w:hyperlink>
    </w:p>
    <w:p w:rsidP="00E05413" w:rsidR="00697D8F" w:rsidRDefault="00697D8F">
      <w:pPr>
        <w:ind w:firstLine="720"/>
      </w:pPr>
      <w:r>
        <w:t xml:space="preserve">‘</w:t>
      </w:r>
      <w:r>
        <w:t xml:space="preserve">has address</w:t>
      </w:r>
      <w:r>
        <w:t xml:space="preserve">’:</w:t>
      </w:r>
      <w:hyperlink w:anchor="_c96b56fc7878bb63696c9f1c9abc2578" w:history="1">
        <w:r>
          <w:rStyle w:val="Hyperlink"/>
          <w:t xml:space="preserve">Postal Address</w:t>
        </w:r>
      </w:hyperlink>
    </w:p>
    <w:p w:rsidP="00E05413" w:rsidR="00697D8F" w:rsidRDefault="00697D8F">
      <w:pPr>
        <w:ind w:firstLine="720"/>
      </w:pPr>
      <w:r>
        <w:t xml:space="preserve">‘</w:t>
      </w:r>
      <w:r>
        <w:t xml:space="preserve">has earth coordinate</w:t>
      </w:r>
      <w:r>
        <w:t xml:space="preserve">’:</w:t>
      </w:r>
      <w:hyperlink w:anchor="_a582aea7169af4ccb928d92b8f749522" w:history="1">
        <w:r>
          <w:rStyle w:val="Hyperlink"/>
          <w:t xml:space="preserve">Coordinate</w:t>
        </w:r>
      </w:hyperlink>
    </w:p>
    <w:p w:rsidP="00697D8F" w:rsidR="00697D8F" w:rsidRDefault="00697D8F">
      <w:r mr_bName="mr_bName15" w:rsidRPr="000365A1">
        <w:rPr>
          <w:b/>
          <w:i/>
        </w:rPr>
        <w:t xml:space="preserve">From</w:t>
      </w:r>
      <w:r>
        <w:t xml:space="preserve"> </w:t>
      </w:r>
      <w:hyperlink w:anchor="_9e590df8c30230cf3596fa46219d8207" w:history="1">
        <w:r>
          <w:rStyle w:val="Hyperlink"/>
          <w:t xml:space="preserve">Physical Entity</w:t>
        </w:r>
      </w:hyperlink>
      <w:r>
        <w:t xml:space="preserve">: </w:t>
      </w:r>
    </w:p>
    <w:p w:rsidP="00E05413" w:rsidR="00697D8F" w:rsidRDefault="00697D8F">
      <w:pPr>
        <w:ind w:firstLine="720"/>
      </w:pPr>
      <w:r>
        <w:t xml:space="preserve">‘</w:t>
      </w:r>
      <w:r>
        <w:t xml:space="preserve">currently located within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P="00E05413" w:rsidR="00697D8F" w:rsidRDefault="00697D8F">
      <w:pPr>
        <w:ind w:firstLine="720"/>
      </w:pPr>
      <w:r>
        <w:t xml:space="preserve">‘</w:t>
      </w:r>
      <w:r>
        <w:t xml:space="preserve">harmed by</w:t>
      </w:r>
      <w:r>
        <w:t xml:space="preserve">’:</w:t>
      </w:r>
      <w:hyperlink w:anchor="_4bdee0568b2f36e553f586b458dace32" w:history="1">
        <w:r>
          <w:rStyle w:val="Hyperlink"/>
          <w:t xml:space="preserve">Danger</w:t>
        </w:r>
      </w:hyperlink>
    </w:p>
    <w:p w:rsidR="00D718D6" w:rsidRDefault="00D718D6"/>
    <w:p w:rsidR="00D718D6" w:rsidRDefault="005F69A5">
      <w:pPr>
        <w:pStyle w:val="Heading1"/>
      </w:pPr>
      <w:r>
        <w:lastRenderedPageBreak/>
        <w:t xml:space="preserve">Conceptual Modeling and Mapping Library::Generic Concepts::Observation</w:t>
      </w:r>
    </w:p>
    <w:p w:rsidR="00D718D6" w:rsidRDefault="005F69A5">
      <w:r>
        <w:t xml:space="preserve">Observations are acts where an observer notes some entity (including situations and individuals) that are observed in a situation.</w:t>
      </w:r>
    </w:p>
    <w:p w:rsidR="00D718D6" w:rsidRDefault="00306ED9">
      <w:pPr>
        <w:pStyle w:val="Heading2"/>
      </w:pPr>
      <w:r>
        <w:t xml:space="preserve">Diagram</w:t>
      </w:r>
      <w:r w:rsidR="00AB6B0D">
        <w:t xml:space="preserve">:</w:t>
      </w:r>
      <w:r>
        <w:t xml:space="preserve"> </w:t>
      </w:r>
      <w:r w:rsidR="005F69A5">
        <w:t xml:space="preserve">Observation</w:t>
      </w:r>
    </w:p>
    <w:p w:rsidR="00D718D6" w:rsidRDefault="005F69A5">
      <w:pPr>
        <w:jc w:val="center"/>
        <w:rPr>
          <w:rFonts w:cs="Arial"/>
        </w:rPr>
      </w:pPr>
      <w:r>
        <w:rPr>
          <w:noProof/>
        </w:rPr>
        <w:drawing>
          <wp:inline distT="0" distB="0" distL="0" distR="0">
            <wp:extent cx="5732145" cy="3027640"/>
            <wp:effectExtent l="0" t="0" r="0" b="0"/>
            <wp:docPr id="412" name="Picture 275012092.jpg"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275012092.jpg"/>
                    <pic:cNvPicPr/>
                  </pic:nvPicPr>
                  <pic:blipFill>
                    <a:blip r:embed="mr_docxImage207" cstate="print"/>
                    <a:stretch>
                      <a:fillRect/>
                    </a:stretch>
                  </pic:blipFill>
                  <pic:spPr>
                    <a:xfrm rot="0">
                      <a:off x="0" y="0"/>
                      <a:ext cx="5732145" cy="3027640"/>
                    </a:xfrm>
                    <a:prstGeom prst="rect">
                      <a:avLst/>
                    </a:prstGeom>
                  </pic:spPr>
                </pic:pic>
              </a:graphicData>
            </a:graphic>
          </wp:inline>
        </w:drawing>
      </w:r>
    </w:p>
    <w:p w:rsidR="00D718D6" w:rsidRDefault="005F69A5">
      <w:pPr>
        <w:pStyle w:val="Figure"/>
      </w:pPr>
      <w:r>
        <w:t xml:space="preserve">Observation</w:t>
      </w:r>
    </w:p>
    <w:p w:rsidR="00D718D6" w:rsidRDefault="00D718D6"/>
    <w:p w:rsidR="00D718D6" w:rsidRDefault="005F69A5">
      <w:pPr>
        <w:pStyle w:val="Heading2"/>
      </w:pPr>
      <w:bookmarkStart w:id="_8cc75516ba2eeff4ca0e6110878b65ee" w:name="_8cc75516ba2eeff4ca0e6110878b65ee"/>
      <w:r>
        <w:t xml:space="preserve">Class Measurement</w:t>
      </w:r>
      <w:bookmarkEnd w:id="_8cc75516ba2eeff4ca0e6110878b65ee"/>
    </w:p>
    <w:p w:rsidR="00D718D6" w:rsidRDefault="005F69A5">
      <w:r>
        <w:t xml:space="preserve">The act of determining a quantity via a repeatable and objective process.</w:t>
      </w:r>
    </w:p>
    <w:p w:rsidR="00D718D6" w:rsidRDefault="005F69A5">
      <w:pPr>
        <w:pStyle w:val="Heading3"/>
      </w:pPr>
      <w:r>
        <w:t xml:space="preserve">Direct Supertypes</w:t>
      </w:r>
    </w:p>
    <w:p w:rsidP="00EC7479" w:rsidR="00D718D6" w:rsidRDefault="005F69A5">
      <w:pPr>
        <w:ind w:left="360"/>
      </w:pPr>
      <w:hyperlink w:anchor="_1a5b22ec96adcbdd1b918a17fe9b44b2" w:history="1">
        <w:r>
          <w:rStyle w:val="Hyperlink"/>
          <w:rPr>
            <w:rStyle w:val="Hyperlink"/>
          </w:rPr>
          <w:t xml:space="preserve">Observation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Concepts::Observation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a5b22ec96adcbdd1b918a17fe9b44b2" w:history="1">
        <w:r w:rsidR="007E3012">
          <w:rStyle w:val="Hyperlink"/>
          <w:rPr>
            <w:rStyle w:val="Hyperlink"/>
          </w:rPr>
          <w:t xml:space="preserve">Observation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a5b22ec96adcbdd1b918a17fe9b44b2" w:history="1">
        <w:r>
          <w:rStyle w:val="Hyperlink"/>
          <w:t xml:space="preserve">Observation</w:t>
        </w:r>
      </w:hyperlink>
      <w:r>
        <w:t xml:space="preserve">: </w:t>
      </w:r>
    </w:p>
    <w:p w:rsidP="00E05413" w:rsidR="00697D8F" w:rsidRDefault="00697D8F">
      <w:pPr>
        <w:ind w:firstLine="720"/>
      </w:pPr>
      <w:r>
        <w:t xml:space="preserve">‘</w:t>
      </w:r>
      <w:r>
        <w:t xml:space="preserve">observes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observer</w:t>
      </w:r>
      <w:r>
        <w:t xml:space="preserve">’:</w:t>
      </w:r>
      <w:hyperlink w:anchor="_195976dea0d8187e1656ac43c072c070" w:history="1">
        <w:r>
          <w:rStyle w:val="Hyperlink"/>
          <w:t xml:space="preserve">Actor</w:t>
        </w:r>
      </w:hyperlink>
    </w:p>
    <w:p w:rsidP="00E05413" w:rsidR="00697D8F" w:rsidRDefault="00697D8F">
      <w:pPr>
        <w:ind w:firstLine="720"/>
      </w:pPr>
      <w:r>
        <w:t xml:space="preserve">‘</w:t>
      </w:r>
      <w:r>
        <w:t xml:space="preserve">observed in</w:t>
      </w:r>
      <w:r>
        <w:t xml:space="preserve">’:</w:t>
      </w:r>
      <w:hyperlink w:anchor="_08a2eb20d8bf045e6dbd9fe9c6a5931a" w:history="1">
        <w:r>
          <w:rStyle w:val="Hyperlink"/>
          <w:t xml:space="preserve">Actual Situation</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1a5b22ec96adcbdd1b918a17fe9b44b2" w:name="_1a5b22ec96adcbdd1b918a17fe9b44b2"/>
      <w:r>
        <w:t xml:space="preserve">Class Observation</w:t>
      </w:r>
      <w:bookmarkEnd w:id="_1a5b22ec96adcbdd1b918a17fe9b44b2"/>
    </w:p>
    <w:p w:rsidR="00D718D6" w:rsidRDefault="005F69A5">
      <w:r>
        <w:t xml:space="preserve">the action or process of observing something or someone carefully or in order to gain information.</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r>
        <w:t xml:space="preserve">, </w:t>
      </w:r>
      <w:hyperlink w:anchor="_08a2eb20d8bf045e6dbd9fe9c6a5931a" w:history="1">
        <w:r>
          <w:rStyle w:val="Hyperlink"/>
          <w:rPr>
            <w:rStyle w:val="Hyperlink"/>
          </w:rPr>
          <w:t xml:space="preserve">Actual Situation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Concepts::Observation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r>
        <w:t xml:space="preserve">, </w:t>
      </w:r>
      <w:r w:rsidR="007E3012" w:rsidRPr="007E3012">
        <w:rPr>
          <w:rStyle w:val="Hyperlink"/>
        </w:rPr>
        <w:t xml:space="preserve"> </w:t>
      </w:r>
      <w:hyperlink w:anchor="_08a2eb20d8bf045e6dbd9fe9c6a5931a" w:history="1">
        <w:r w:rsidR="007E3012">
          <w:rStyle w:val="Hyperlink"/>
          <w:rPr>
            <w:rStyle w:val="Hyperlink"/>
          </w:rPr>
          <w:t xml:space="preserve">Actual Situation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14" name="Picture -1813298664.jpg" descr="-1813298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813298664.jpg"/>
                    <pic:cNvPicPr/>
                  </pic:nvPicPr>
                  <pic:blipFill>
                    <a:blip r:embed="mr_docxImage20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observes</w:t>
      </w:r>
      <w:r w:rsidR="00A92CA5">
        <w:t xml:space="preserve">:</w:t>
      </w:r>
      <w:hyperlink w:anchor="_13f9005c9106d00d7131680982c2727a" w:history="1">
        <w:r>
          <w:rStyle w:val="Hyperlink"/>
          <w:rPr>
            <w:rStyle w:val="Hyperlink"/>
          </w:rPr>
          <w:t xml:space="preserve">Entity</w:t>
        </w:r>
      </w:hyperlink>
      <w:r>
        <w:t xml:space="preserve"> </w:t>
      </w:r>
    </w:p>
    <w:p w:rsidP="00A60DB1" w:rsidR="00A60DB1" w:rsidRDefault="00A60DB1">
      <w:pPr>
        <w:ind w:firstLine="360" w:left="720"/>
      </w:pPr>
      <w:r>
        <w:t xml:space="preserve">The observed entity (individual or situation)</w:t>
      </w:r>
    </w:p>
    <w:p w:rsidP="00F546FD" w:rsidR="00F546FD" w:rsidRDefault="005F69A5">
      <w:pPr>
        <w:ind w:hanging="245" w:left="605"/>
      </w:pPr>
      <w:r>
        <w:rPr>
          <w:noProof/>
        </w:rPr>
        <w:drawing>
          <wp:inline distT="0" distB="0" distL="0" distR="0">
            <wp:extent cx="152400" cy="152400"/>
            <wp:effectExtent l="0" t="0" r="0" b="0"/>
            <wp:docPr id="416" name="Picture -1321993893.jpg" descr="-1321993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321993893.jpg"/>
                    <pic:cNvPicPr/>
                  </pic:nvPicPr>
                  <pic:blipFill>
                    <a:blip r:embed="mr_docxImage20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observer</w:t>
      </w:r>
      <w:r w:rsidR="00A92CA5">
        <w:t xml:space="preserve">:</w:t>
      </w:r>
      <w:hyperlink w:anchor="_195976dea0d8187e1656ac43c072c070" w:history="1">
        <w:r>
          <w:rStyle w:val="Hyperlink"/>
          <w:rPr>
            <w:rStyle w:val="Hyperlink"/>
          </w:rPr>
          <w:t xml:space="preserve">Actor</w:t>
        </w:r>
      </w:hyperlink>
      <w:r>
        <w:t xml:space="preserve"> </w:t>
      </w:r>
      <w:r w:rsidR="00601C69">
        <w:t xml:space="preserve">  </w:t>
      </w:r>
      <w:r w:rsidR="00F546FD" w:rsidRPr="00833C5F">
        <w:rPr>
          <w:i/>
        </w:rPr>
        <w:t xml:space="preserve">Redefines</w:t>
      </w:r>
      <w:r w:rsidR="00F546FD">
        <w:t xml:space="preserve">: </w:t>
      </w:r>
      <w:r w:rsidR="00F546FD">
        <w:t xml:space="preserve">performed by</w:t>
      </w:r>
      <w:r w:rsidR="00F546FD">
        <w:t xml:space="preserve">:</w:t>
      </w:r>
      <w:hyperlink w:anchor="_195976dea0d8187e1656ac43c072c070" w:history="1">
        <w:r w:rsidR="00F546FD">
          <w:rStyle w:val="Hyperlink"/>
          <w:rPr>
            <w:rStyle w:val="Hyperlink"/>
          </w:rPr>
          <w:t xml:space="preserve">Actor</w:t>
        </w:r>
      </w:hyperlink>
      <w:r w:rsidR="00F546FD">
        <w:rPr>
          <w:rStyle w:val="Hyperlink"/>
        </w:rPr>
        <w:t xml:space="preserve">   </w:t>
      </w:r>
      <w:r w:rsidR="00F546FD">
        <w:t xml:space="preserve"> </w:t>
      </w:r>
    </w:p>
    <w:p w:rsidP="00A60DB1" w:rsidR="00A60DB1" w:rsidRDefault="00A60DB1">
      <w:pPr>
        <w:ind w:firstLine="360" w:left="720"/>
      </w:pPr>
      <w:r>
        <w:t xml:space="preserve">The observer</w:t>
      </w:r>
    </w:p>
    <w:p w:rsidP="00F546FD" w:rsidR="00F546FD" w:rsidRDefault="005F69A5">
      <w:pPr>
        <w:ind w:hanging="245" w:left="605"/>
      </w:pPr>
      <w:r>
        <w:rPr>
          <w:noProof/>
        </w:rPr>
        <w:drawing>
          <wp:inline distT="0" distB="0" distL="0" distR="0">
            <wp:extent cx="152400" cy="152400"/>
            <wp:effectExtent l="0" t="0" r="0" b="0"/>
            <wp:docPr id="418" name="Picture -107506044.jpg" descr="-107506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07506044.jpg"/>
                    <pic:cNvPicPr/>
                  </pic:nvPicPr>
                  <pic:blipFill>
                    <a:blip r:embed="mr_docxImage21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observed in</w:t>
      </w:r>
      <w:r w:rsidR="00A92CA5">
        <w:t xml:space="preserve">:</w:t>
      </w:r>
      <w:hyperlink w:anchor="_08a2eb20d8bf045e6dbd9fe9c6a5931a" w:history="1">
        <w:r>
          <w:rStyle w:val="Hyperlink"/>
          <w:rPr>
            <w:rStyle w:val="Hyperlink"/>
          </w:rPr>
          <w:t xml:space="preserve">Actual Situation</w:t>
        </w:r>
      </w:hyperlink>
      <w:r>
        <w:t xml:space="preserve"> </w:t>
      </w:r>
    </w:p>
    <w:p w:rsidP="00A60DB1" w:rsidR="00A60DB1" w:rsidRDefault="00A60DB1">
      <w:pPr>
        <w:ind w:firstLine="360" w:left="720"/>
      </w:pPr>
      <w:r>
        <w:t xml:space="preserve">The context in which the observation occurred.</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1"/>
      </w:pPr>
      <w:r>
        <w:lastRenderedPageBreak/>
        <w:t xml:space="preserve">Conceptual Modeling and Mapping Library::Generic Concepts::Person</w:t>
      </w:r>
    </w:p>
    <w:p w:rsidR="00D718D6" w:rsidRDefault="005F69A5">
      <w:r>
        <w:t xml:space="preserve">The person module defines foundation concepts of people such as their location and name. More specific person attributes may augment this specification.</w:t>
      </w:r>
    </w:p>
    <w:p w:rsidR="00D718D6" w:rsidRDefault="00306ED9">
      <w:pPr>
        <w:pStyle w:val="Heading2"/>
      </w:pPr>
      <w:r>
        <w:t xml:space="preserve">Diagram</w:t>
      </w:r>
      <w:r w:rsidR="00AB6B0D">
        <w:t xml:space="preserve">:</w:t>
      </w:r>
      <w:r>
        <w:t xml:space="preserve"> </w:t>
      </w:r>
      <w:r w:rsidR="005F69A5">
        <w:t xml:space="preserve">Person</w:t>
      </w:r>
    </w:p>
    <w:p w:rsidR="00D718D6" w:rsidRDefault="005F69A5">
      <w:pPr>
        <w:jc w:val="center"/>
        <w:rPr>
          <w:rFonts w:cs="Arial"/>
        </w:rPr>
      </w:pPr>
      <w:r>
        <w:rPr>
          <w:noProof/>
        </w:rPr>
        <w:drawing>
          <wp:inline distT="0" distB="0" distL="0" distR="0">
            <wp:extent cx="5732145" cy="3760173"/>
            <wp:effectExtent l="0" t="0" r="0" b="0"/>
            <wp:docPr id="420" name="Picture -1927290693.jpg" descr="-1927290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927290693.jpg"/>
                    <pic:cNvPicPr/>
                  </pic:nvPicPr>
                  <pic:blipFill>
                    <a:blip r:embed="mr_docxImage211" cstate="print"/>
                    <a:stretch>
                      <a:fillRect/>
                    </a:stretch>
                  </pic:blipFill>
                  <pic:spPr>
                    <a:xfrm rot="0">
                      <a:off x="0" y="0"/>
                      <a:ext cx="5732145" cy="3760173"/>
                    </a:xfrm>
                    <a:prstGeom prst="rect">
                      <a:avLst/>
                    </a:prstGeom>
                  </pic:spPr>
                </pic:pic>
              </a:graphicData>
            </a:graphic>
          </wp:inline>
        </w:drawing>
      </w:r>
    </w:p>
    <w:p w:rsidR="00D718D6" w:rsidRDefault="005F69A5">
      <w:pPr>
        <w:pStyle w:val="Figure"/>
      </w:pPr>
      <w:r>
        <w:t xml:space="preserve">Person</w:t>
      </w:r>
    </w:p>
    <w:p w:rsidR="00D718D6" w:rsidRDefault="00D718D6"/>
    <w:p w:rsidR="00D718D6" w:rsidRDefault="005F69A5">
      <w:pPr>
        <w:pStyle w:val="Heading2"/>
      </w:pPr>
      <w:bookmarkStart w:id="_ea081861c52fa2a4ebb39a32519c3a42" w:name="_ea081861c52fa2a4ebb39a32519c3a42"/>
      <w:r>
        <w:t xml:space="preserve">Class Full Person Name</w:t>
      </w:r>
      <w:bookmarkEnd w:id="_ea081861c52fa2a4ebb39a32519c3a42"/>
    </w:p>
    <w:p w:rsidR="00D718D6" w:rsidRDefault="005F69A5">
      <w:r>
        <w:t xml:space="preserve">A full name of a person, even if it is represented in a single string.</w:t>
      </w:r>
    </w:p>
    <w:p w:rsidR="00D718D6" w:rsidRDefault="005F69A5">
      <w:pPr>
        <w:pStyle w:val="Heading3"/>
      </w:pPr>
      <w:r>
        <w:t xml:space="preserve">Direct Supertypes</w:t>
      </w:r>
    </w:p>
    <w:p w:rsidP="00EC7479" w:rsidR="00D718D6" w:rsidRDefault="005F69A5">
      <w:pPr>
        <w:ind w:left="360"/>
      </w:pPr>
      <w:hyperlink w:anchor="_6014d9134f4ec260652550f570dd0cd8" w:history="1">
        <w:r>
          <w:rStyle w:val="Hyperlink"/>
          <w:rPr>
            <w:rStyle w:val="Hyperlink"/>
          </w:rPr>
          <w:t xml:space="preserve">Person Name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Concepts::Person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014d9134f4ec260652550f570dd0cd8" w:history="1">
        <w:r w:rsidR="007E3012">
          <w:rStyle w:val="Hyperlink"/>
          <w:rPr>
            <w:rStyle w:val="Hyperlink"/>
          </w:rPr>
          <w:t xml:space="preserve">Person Name</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422" name="Picture -596523826.jpg" descr="-596523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596523826.jpg"/>
                    <pic:cNvPicPr/>
                  </pic:nvPicPr>
                  <pic:blipFill>
                    <a:blip r:embed="mr_docxImage212" cstate="print"/>
                    <a:stretch>
                      <a:fillRect/>
                    </a:stretch>
                  </pic:blipFill>
                  <pic:spPr>
                    <a:xfrm rot="0">
                      <a:off x="0" y="0"/>
                      <a:ext cx="152400" cy="152400"/>
                    </a:xfrm>
                    <a:prstGeom prst="rect">
                      <a:avLst/>
                    </a:prstGeom>
                  </pic:spPr>
                </pic:pic>
              </a:graphicData>
            </a:graphic>
          </wp:inline>
        </w:drawing>
      </w:r>
      <w:r>
        <w:t xml:space="preserve"> </w:t>
      </w:r>
      <w:r>
        <w:t xml:space="preserve">salutation</w:t>
      </w:r>
      <w:r>
        <w:t xml:space="preserve"> : </w:t>
      </w:r>
      <w:hyperlink w:anchor="_e88ff33128e714dd9b5d6164077fbf8d" w:history="1">
        <w:r>
          <w:rStyle w:val="Hyperlink"/>
          <w:rPr>
            <w:rStyle w:val="Hyperlink"/>
          </w:rPr>
          <w:t xml:space="preserve">Salutation Name</w:t>
        </w:r>
      </w:hyperlink>
      <w:r>
        <w:t xml:space="preserve"> [</w:t>
      </w:r>
      <w:r>
        <w:t xml:space="preserve">0..1</w:t>
      </w:r>
      <w:r>
        <w:t xml:space="preserve">]</w:t>
      </w:r>
    </w:p>
    <w:p w:rsidR="00D718D6" w:rsidRDefault="005F69A5">
      <w:pPr>
        <w:ind w:firstLine="360" w:left="677"/>
      </w:pPr>
      <w:r>
        <w:t xml:space="preserve">The prefix of a full name. E.g. Mr. </w:t>
      </w:r>
    </w:p>
    <w:p w:rsidP="00EC7479" w:rsidR="00D718D6" w:rsidRDefault="005F69A5">
      <w:pPr>
        <w:pStyle w:val="BodyText2"/>
      </w:pPr>
      <w:r>
        <w:rPr>
          <w:noProof/>
        </w:rPr>
        <w:drawing>
          <wp:inline distT="0" distB="0" distL="0" distR="0">
            <wp:extent cx="152400" cy="152400"/>
            <wp:effectExtent l="0" t="0" r="0" b="0"/>
            <wp:docPr id="424" name="Picture 382916720.jpg" descr="382916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382916720.jpg"/>
                    <pic:cNvPicPr/>
                  </pic:nvPicPr>
                  <pic:blipFill>
                    <a:blip r:embed="mr_docxImage213" cstate="print"/>
                    <a:stretch>
                      <a:fillRect/>
                    </a:stretch>
                  </pic:blipFill>
                  <pic:spPr>
                    <a:xfrm rot="0">
                      <a:off x="0" y="0"/>
                      <a:ext cx="152400" cy="152400"/>
                    </a:xfrm>
                    <a:prstGeom prst="rect">
                      <a:avLst/>
                    </a:prstGeom>
                  </pic:spPr>
                </pic:pic>
              </a:graphicData>
            </a:graphic>
          </wp:inline>
        </w:drawing>
      </w:r>
      <w:r>
        <w:t xml:space="preserve"> </w:t>
      </w:r>
      <w:r>
        <w:t xml:space="preserve">name part</w:t>
      </w:r>
      <w:r>
        <w:t xml:space="preserve"> : </w:t>
      </w:r>
      <w:hyperlink w:anchor="_dd7db8343f872912184e31022c30375d" w:history="1">
        <w:r>
          <w:rStyle w:val="Hyperlink"/>
          <w:rPr>
            <w:rStyle w:val="Hyperlink"/>
          </w:rPr>
          <w:t xml:space="preserve">Partial Person Name</w:t>
        </w:r>
      </w:hyperlink>
      <w:r>
        <w:t xml:space="preserve"> [</w:t>
      </w:r>
      <w:r>
        <w:t xml:space="preserve">1..*</w:t>
      </w:r>
      <w:r>
        <w:t xml:space="preserve">]</w:t>
      </w:r>
    </w:p>
    <w:p w:rsidR="00D718D6" w:rsidRDefault="005F69A5">
      <w:pPr>
        <w:ind w:firstLine="360" w:left="677"/>
      </w:pPr>
      <w:r>
        <w:t xml:space="preserve">Parts of a name, e.g. surname, given name.</w:t>
      </w:r>
    </w:p>
    <w:p w:rsidP="00EC7479" w:rsidR="00D718D6" w:rsidRDefault="005F69A5">
      <w:pPr>
        <w:pStyle w:val="BodyText2"/>
      </w:pPr>
      <w:r>
        <w:rPr>
          <w:noProof/>
        </w:rPr>
        <w:drawing>
          <wp:inline distT="0" distB="0" distL="0" distR="0">
            <wp:extent cx="152400" cy="152400"/>
            <wp:effectExtent l="0" t="0" r="0" b="0"/>
            <wp:docPr id="426" name="Picture -612425392.jpg" descr="-612425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612425392.jpg"/>
                    <pic:cNvPicPr/>
                  </pic:nvPicPr>
                  <pic:blipFill>
                    <a:blip r:embed="mr_docxImage214" cstate="print"/>
                    <a:stretch>
                      <a:fillRect/>
                    </a:stretch>
                  </pic:blipFill>
                  <pic:spPr>
                    <a:xfrm rot="0">
                      <a:off x="0" y="0"/>
                      <a:ext cx="152400" cy="152400"/>
                    </a:xfrm>
                    <a:prstGeom prst="rect">
                      <a:avLst/>
                    </a:prstGeom>
                  </pic:spPr>
                </pic:pic>
              </a:graphicData>
            </a:graphic>
          </wp:inline>
        </w:drawing>
      </w:r>
      <w:r>
        <w:t xml:space="preserve"> </w:t>
      </w:r>
      <w:r>
        <w:t xml:space="preserve">title</w:t>
      </w:r>
      <w:r>
        <w:t xml:space="preserve"> : </w:t>
      </w:r>
      <w:hyperlink w:anchor="_748fc700a013f48fc4d85da4700f1a8e" w:history="1">
        <w:r>
          <w:rStyle w:val="Hyperlink"/>
          <w:rPr>
            <w:rStyle w:val="Hyperlink"/>
          </w:rPr>
          <w:t xml:space="preserve">Title Name</w:t>
        </w:r>
      </w:hyperlink>
      <w:r>
        <w:t xml:space="preserve"> [</w:t>
      </w:r>
      <w:r>
        <w:t xml:space="preserve">0..*</w:t>
      </w:r>
      <w:r>
        <w:t xml:space="preserve">]</w:t>
      </w:r>
    </w:p>
    <w:p w:rsidR="00D718D6" w:rsidRDefault="005F69A5">
      <w:pPr>
        <w:ind w:firstLine="360" w:left="677"/>
      </w:pPr>
      <w:r>
        <w:t xml:space="preserve">Titles, such as Dr.</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fe5a48976a2df078be9473827611fb8" w:history="1">
        <w:r>
          <w:rStyle w:val="Hyperlink"/>
          <w:t xml:space="preserve">Name</w:t>
        </w:r>
      </w:hyperlink>
      <w:r>
        <w:t xml:space="preserve">: </w:t>
      </w:r>
    </w:p>
    <w:p w:rsidP="00E05413" w:rsidR="00697D8F" w:rsidRDefault="00697D8F">
      <w:pPr>
        <w:ind w:firstLine="720"/>
      </w:pPr>
      <w:r>
        <w:t xml:space="preserve">‘</w:t>
      </w:r>
      <w:r>
        <w:t xml:space="preserve">names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dd7db8343f872912184e31022c30375d" w:name="_dd7db8343f872912184e31022c30375d"/>
      <w:r>
        <w:t xml:space="preserve">Class Partial Person Name</w:t>
      </w:r>
      <w:bookmarkEnd w:id="_dd7db8343f872912184e31022c30375d"/>
    </w:p>
    <w:p w:rsidR="00D718D6" w:rsidRDefault="005F69A5">
      <w:r>
        <w:t xml:space="preserve">A single word or phrase used to identify a person, perhaps as part of a full name.</w:t>
      </w:r>
    </w:p>
    <w:p w:rsidR="00D718D6" w:rsidRDefault="005F69A5">
      <w:pPr>
        <w:pStyle w:val="Heading3"/>
      </w:pPr>
      <w:r>
        <w:t xml:space="preserve">Direct Supertypes</w:t>
      </w:r>
    </w:p>
    <w:p w:rsidP="00EC7479" w:rsidR="00D718D6" w:rsidRDefault="005F69A5">
      <w:pPr>
        <w:ind w:left="360"/>
      </w:pPr>
      <w:hyperlink w:anchor="_6014d9134f4ec260652550f570dd0cd8" w:history="1">
        <w:r>
          <w:rStyle w:val="Hyperlink"/>
          <w:rPr>
            <w:rStyle w:val="Hyperlink"/>
          </w:rPr>
          <w:t xml:space="preserve">Person Name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Concepts::Person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014d9134f4ec260652550f570dd0cd8" w:history="1">
        <w:r w:rsidR="007E3012">
          <w:rStyle w:val="Hyperlink"/>
          <w:rPr>
            <w:rStyle w:val="Hyperlink"/>
          </w:rPr>
          <w:t xml:space="preserve">Person Name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fe5a48976a2df078be9473827611fb8" w:history="1">
        <w:r>
          <w:rStyle w:val="Hyperlink"/>
          <w:t xml:space="preserve">Name</w:t>
        </w:r>
      </w:hyperlink>
      <w:r>
        <w:t xml:space="preserve">: </w:t>
      </w:r>
    </w:p>
    <w:p w:rsidP="00E05413" w:rsidR="00697D8F" w:rsidRDefault="00697D8F">
      <w:pPr>
        <w:ind w:firstLine="720"/>
      </w:pPr>
      <w:r>
        <w:t xml:space="preserve">‘</w:t>
      </w:r>
      <w:r>
        <w:t xml:space="preserve">names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157ac1adcbaae23e042fcf3180241290" w:name="_157ac1adcbaae23e042fcf3180241290"/>
      <w:r>
        <w:t xml:space="preserve">Class Person</w:t>
      </w:r>
      <w:bookmarkEnd w:id="_157ac1adcbaae23e042fcf3180241290"/>
    </w:p>
    <w:p w:rsidR="00D718D6" w:rsidRDefault="005F69A5">
      <w:r>
        <w:t xml:space="preserve">A human being</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r>
        <w:t xml:space="preserve">, </w:t>
      </w:r>
      <w:hyperlink w:anchor="_9e590df8c30230cf3596fa46219d8207" w:history="1">
        <w:r>
          <w:rStyle w:val="Hyperlink"/>
          <w:rPr>
            <w:rStyle w:val="Hyperlink"/>
          </w:rPr>
          <w:t xml:space="preserve">Physical Entity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Concepts::Person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9e590df8c30230cf3596fa46219d8207" w:history="1">
        <w:r w:rsidR="007E3012">
          <w:rStyle w:val="Hyperlink"/>
          <w:rPr>
            <w:rStyle w:val="Hyperlink"/>
          </w:rPr>
          <w:t xml:space="preserve">Physical Entity</w:t>
        </w:r>
      </w:hyperlink>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428" name="Picture 442708437.jpg" descr="442708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442708437.jpg"/>
                    <pic:cNvPicPr/>
                  </pic:nvPicPr>
                  <pic:blipFill>
                    <a:blip r:embed="mr_docxImage215" cstate="print"/>
                    <a:stretch>
                      <a:fillRect/>
                    </a:stretch>
                  </pic:blipFill>
                  <pic:spPr>
                    <a:xfrm rot="0">
                      <a:off x="0" y="0"/>
                      <a:ext cx="152400" cy="152400"/>
                    </a:xfrm>
                    <a:prstGeom prst="rect">
                      <a:avLst/>
                    </a:prstGeom>
                  </pic:spPr>
                </pic:pic>
              </a:graphicData>
            </a:graphic>
          </wp:inline>
        </w:drawing>
      </w:r>
      <w:r>
        <w:t xml:space="preserve"> </w:t>
      </w:r>
      <w:r>
        <w:t xml:space="preserve">birth date</w:t>
      </w:r>
      <w:r>
        <w:t xml:space="preserve"> : </w:t>
      </w:r>
      <w:hyperlink w:anchor="_404887ca511c022e037ede12e1a8f37a" w:history="1">
        <w:r>
          <w:rStyle w:val="Hyperlink"/>
          <w:rPr>
            <w:rStyle w:val="Hyperlink"/>
          </w:rPr>
          <w:t xml:space="preserve">Time Point</w:t>
        </w:r>
      </w:hyperlink>
    </w:p>
    <w:p w:rsidP="00EC7479" w:rsidR="00D718D6" w:rsidRDefault="005F69A5">
      <w:pPr>
        <w:pStyle w:val="BodyText2"/>
      </w:pPr>
      <w:r>
        <w:rPr>
          <w:noProof/>
        </w:rPr>
        <w:drawing>
          <wp:inline distT="0" distB="0" distL="0" distR="0">
            <wp:extent cx="152400" cy="152400"/>
            <wp:effectExtent l="0" t="0" r="0" b="0"/>
            <wp:docPr id="430" name="Picture 1520767396.jpg" descr="1520767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520767396.jpg"/>
                    <pic:cNvPicPr/>
                  </pic:nvPicPr>
                  <pic:blipFill>
                    <a:blip r:embed="mr_docxImage216" cstate="print"/>
                    <a:stretch>
                      <a:fillRect/>
                    </a:stretch>
                  </pic:blipFill>
                  <pic:spPr>
                    <a:xfrm rot="0">
                      <a:off x="0" y="0"/>
                      <a:ext cx="152400" cy="152400"/>
                    </a:xfrm>
                    <a:prstGeom prst="rect">
                      <a:avLst/>
                    </a:prstGeom>
                  </pic:spPr>
                </pic:pic>
              </a:graphicData>
            </a:graphic>
          </wp:inline>
        </w:drawing>
      </w:r>
      <w:r>
        <w:t xml:space="preserve"> </w:t>
      </w:r>
      <w:r>
        <w:t xml:space="preserve">death date</w:t>
      </w:r>
      <w:r>
        <w:t xml:space="preserve"> : </w:t>
      </w:r>
      <w:hyperlink w:anchor="_404887ca511c022e037ede12e1a8f37a" w:history="1">
        <w:r>
          <w:rStyle w:val="Hyperlink"/>
          <w:rPr>
            <w:rStyle w:val="Hyperlink"/>
          </w:rPr>
          <w:t xml:space="preserve">Time Point</w:t>
        </w:r>
      </w:hyperlink>
    </w:p>
    <w:p w:rsidR="00D718D6" w:rsidRDefault="005F69A5">
      <w:pPr>
        <w:ind w:firstLine="360" w:left="677"/>
      </w:pPr>
      <w:r>
        <w:t xml:space="preserve">Date the person died, if they did that is.</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32" name="Picture -1981030601.jpg" descr="-1981030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981030601.jpg"/>
                    <pic:cNvPicPr/>
                  </pic:nvPicPr>
                  <pic:blipFill>
                    <a:blip r:embed="mr_docxImage21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resides at</w:t>
      </w:r>
      <w:r w:rsidR="00A92CA5">
        <w:t xml:space="preserve">:</w:t>
      </w:r>
      <w:hyperlink w:anchor="_ef4bd8f16b6883be4fe1bd4cc1ffa792" w:history="1">
        <w:r>
          <w:rStyle w:val="Hyperlink"/>
          <w:rPr>
            <w:rStyle w:val="Hyperlink"/>
          </w:rPr>
          <w:t xml:space="preserve">Residence</w:t>
        </w:r>
      </w:hyperlink>
      <w:r>
        <w:t xml:space="preserve"> </w:t>
      </w:r>
      <w:r w:rsidR="00601C69">
        <w:t xml:space="preserve">  </w:t>
      </w:r>
      <w:r w:rsidR="00F546FD" w:rsidRPr="00833C5F">
        <w:rPr>
          <w:i/>
        </w:rPr>
        <w:t xml:space="preserve">Subsets</w:t>
      </w:r>
      <w:r w:rsidR="00F546FD">
        <w:t xml:space="preserve">: </w:t>
      </w:r>
      <w:r w:rsidR="00F546FD">
        <w:t xml:space="preserve">operates at</w:t>
      </w:r>
      <w:r w:rsidR="00F546FD">
        <w:t xml:space="preserve">:</w:t>
      </w:r>
      <w:hyperlink w:anchor="_e1d8064cf80a8d37d141d659cfacdfad" w:history="1">
        <w:r w:rsidR="00F546FD">
          <w:rStyle w:val="Hyperlink"/>
          <w:rPr>
            <w:rStyle w:val="Hyperlink"/>
          </w:rPr>
          <w:t xml:space="preserve">Physical Location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residence of a person.</w:t>
      </w:r>
    </w:p>
    <w:p w:rsidP="00F546FD" w:rsidR="00F546FD" w:rsidRDefault="005F69A5">
      <w:pPr>
        <w:ind w:hanging="245" w:left="605"/>
      </w:pPr>
      <w:r>
        <w:rPr>
          <w:noProof/>
        </w:rPr>
        <w:drawing>
          <wp:inline distT="0" distB="0" distL="0" distR="0">
            <wp:extent cx="152400" cy="152400"/>
            <wp:effectExtent l="0" t="0" r="0" b="0"/>
            <wp:docPr id="434" name="Picture 1304730935.jpg" descr="1304730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304730935.jpg"/>
                    <pic:cNvPicPr/>
                  </pic:nvPicPr>
                  <pic:blipFill>
                    <a:blip r:embed="mr_docxImage218"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6014d9134f4ec260652550f570dd0cd8" w:history="1">
        <w:r>
          <w:rStyle w:val="Hyperlink"/>
          <w:rPr>
            <w:rStyle w:val="Hyperlink"/>
          </w:rPr>
          <w:t xml:space="preserve">Person Name</w:t>
        </w:r>
      </w:hyperlink>
      <w:r>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9e590df8c30230cf3596fa46219d8207" w:history="1">
        <w:r>
          <w:rStyle w:val="Hyperlink"/>
          <w:t xml:space="preserve">Physical Entity</w:t>
        </w:r>
      </w:hyperlink>
      <w:r>
        <w:t xml:space="preserve">: </w:t>
      </w:r>
    </w:p>
    <w:p w:rsidP="00E05413" w:rsidR="00697D8F" w:rsidRDefault="00697D8F">
      <w:pPr>
        <w:ind w:firstLine="720"/>
      </w:pPr>
      <w:r>
        <w:t xml:space="preserve">‘</w:t>
      </w:r>
      <w:r>
        <w:t xml:space="preserve">currently located within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6014d9134f4ec260652550f570dd0cd8" w:name="_6014d9134f4ec260652550f570dd0cd8"/>
      <w:r>
        <w:t xml:space="preserve">Class Person Name</w:t>
      </w:r>
      <w:bookmarkEnd w:id="_6014d9134f4ec260652550f570dd0cd8"/>
    </w:p>
    <w:p w:rsidR="00D718D6" w:rsidRDefault="005F69A5">
      <w:r>
        <w:t xml:space="preserve">Any name identifying a person.</w:t>
      </w:r>
    </w:p>
    <w:p w:rsidR="00D718D6" w:rsidRDefault="005F69A5">
      <w:pPr>
        <w:pStyle w:val="Heading3"/>
      </w:pPr>
      <w:r>
        <w:t xml:space="preserve">Direct Supertypes</w:t>
      </w:r>
    </w:p>
    <w:p w:rsidP="00EC7479" w:rsidR="00D718D6" w:rsidRDefault="005F69A5">
      <w:pPr>
        <w:ind w:left="360"/>
      </w:pPr>
      <w:hyperlink w:anchor="_afe5a48976a2df078be9473827611fb8" w:history="1">
        <w:r>
          <w:rStyle w:val="Hyperlink"/>
          <w:rPr>
            <w:rStyle w:val="Hyperlink"/>
          </w:rPr>
          <w:t xml:space="preserve">Name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Concepts::Person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fe5a48976a2df078be9473827611fb8" w:history="1">
        <w:r w:rsidR="007E3012">
          <w:rStyle w:val="Hyperlink"/>
          <w:rPr>
            <w:rStyle w:val="Hyperlink"/>
          </w:rPr>
          <w:t xml:space="preserve">Name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36" name="Picture 1304730935.jpg" descr="1304730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304730935.jpg"/>
                    <pic:cNvPicPr/>
                  </pic:nvPicPr>
                  <pic:blipFill>
                    <a:blip r:embed="mr_docxImage219"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157ac1adcbaae23e042fcf3180241290" w:history="1">
        <w:r>
          <w:rStyle w:val="Hyperlink"/>
          <w:rPr>
            <w:rStyle w:val="Hyperlink"/>
          </w:rPr>
          <w:t xml:space="preserve">Person</w:t>
        </w:r>
      </w:hyperlink>
      <w:r>
        <w:t xml:space="preserve"> </w:t>
      </w:r>
      <w:r w:rsidR="00601C69">
        <w:t xml:space="preserve">  </w:t>
      </w:r>
      <w:r w:rsidR="00F546FD" w:rsidRPr="00833C5F">
        <w:rPr>
          <w:i/>
        </w:rPr>
        <w:t xml:space="preserve">Redefines</w:t>
      </w:r>
      <w:r w:rsidR="00F546FD">
        <w:t xml:space="preserve">: </w:t>
      </w:r>
      <w:r w:rsidR="00F546FD">
        <w:t xml:space="preserve">names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fe5a48976a2df078be9473827611fb8" w:history="1">
        <w:r>
          <w:rStyle w:val="Hyperlink"/>
          <w:t xml:space="preserve">Name</w:t>
        </w:r>
      </w:hyperlink>
      <w:r>
        <w:t xml:space="preserve">: </w:t>
      </w:r>
    </w:p>
    <w:p w:rsidP="00E05413" w:rsidR="00697D8F" w:rsidRDefault="00697D8F">
      <w:pPr>
        <w:ind w:firstLine="720"/>
      </w:pPr>
      <w:r>
        <w:t xml:space="preserve">‘</w:t>
      </w:r>
      <w:r>
        <w:t xml:space="preserve">names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e88ff33128e714dd9b5d6164077fbf8d" w:name="_e88ff33128e714dd9b5d6164077fbf8d"/>
      <w:r>
        <w:t xml:space="preserve">Class Salutation Name</w:t>
      </w:r>
      <w:bookmarkEnd w:id="_e88ff33128e714dd9b5d6164077fbf8d"/>
    </w:p>
    <w:p w:rsidR="00D718D6" w:rsidRDefault="005F69A5">
      <w:r>
        <w:t xml:space="preserve">The name of a salutation for a person, Such as. Mr., Mrs.</w:t>
      </w:r>
    </w:p>
    <w:p w:rsidR="00D718D6" w:rsidRDefault="005F69A5">
      <w:pPr>
        <w:pStyle w:val="Heading3"/>
      </w:pPr>
      <w:r>
        <w:t xml:space="preserve">Direct Supertypes</w:t>
      </w:r>
    </w:p>
    <w:p w:rsidP="00EC7479" w:rsidR="00D718D6" w:rsidRDefault="005F69A5">
      <w:pPr>
        <w:ind w:left="360"/>
      </w:pPr>
      <w:hyperlink w:anchor="_afe5a48976a2df078be9473827611fb8" w:history="1">
        <w:r>
          <w:rStyle w:val="Hyperlink"/>
          <w:rPr>
            <w:rStyle w:val="Hyperlink"/>
          </w:rPr>
          <w:t xml:space="preserve">Name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Concepts::Person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fe5a48976a2df078be9473827611fb8" w:history="1">
        <w:r w:rsidR="007E3012">
          <w:rStyle w:val="Hyperlink"/>
          <w:rPr>
            <w:rStyle w:val="Hyperlink"/>
          </w:rPr>
          <w:t xml:space="preserve">Name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fe5a48976a2df078be9473827611fb8" w:history="1">
        <w:r>
          <w:rStyle w:val="Hyperlink"/>
          <w:t xml:space="preserve">Name</w:t>
        </w:r>
      </w:hyperlink>
      <w:r>
        <w:t xml:space="preserve">: </w:t>
      </w:r>
    </w:p>
    <w:p w:rsidP="00E05413" w:rsidR="00697D8F" w:rsidRDefault="00697D8F">
      <w:pPr>
        <w:ind w:firstLine="720"/>
      </w:pPr>
      <w:r>
        <w:t xml:space="preserve">‘</w:t>
      </w:r>
      <w:r>
        <w:t xml:space="preserve">names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748fc700a013f48fc4d85da4700f1a8e" w:name="_748fc700a013f48fc4d85da4700f1a8e"/>
      <w:r>
        <w:t xml:space="preserve">Class Title Name</w:t>
      </w:r>
      <w:bookmarkEnd w:id="_748fc700a013f48fc4d85da4700f1a8e"/>
    </w:p>
    <w:p w:rsidR="00D718D6" w:rsidRDefault="005F69A5">
      <w:r>
        <w:t xml:space="preserve">The name of a title, such as Dr.</w:t>
      </w:r>
    </w:p>
    <w:p w:rsidR="00D718D6" w:rsidRDefault="005F69A5">
      <w:pPr>
        <w:pStyle w:val="Heading3"/>
      </w:pPr>
      <w:r>
        <w:t xml:space="preserve">Direct Supertypes</w:t>
      </w:r>
    </w:p>
    <w:p w:rsidP="00EC7479" w:rsidR="00D718D6" w:rsidRDefault="005F69A5">
      <w:pPr>
        <w:ind w:left="360"/>
      </w:pPr>
      <w:hyperlink w:anchor="_afe5a48976a2df078be9473827611fb8" w:history="1">
        <w:r>
          <w:rStyle w:val="Hyperlink"/>
          <w:rPr>
            <w:rStyle w:val="Hyperlink"/>
          </w:rPr>
          <w:t xml:space="preserve">Name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Concepts::Person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fe5a48976a2df078be9473827611fb8" w:history="1">
        <w:r w:rsidR="007E3012">
          <w:rStyle w:val="Hyperlink"/>
          <w:rPr>
            <w:rStyle w:val="Hyperlink"/>
          </w:rPr>
          <w:t xml:space="preserve">Name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fe5a48976a2df078be9473827611fb8" w:history="1">
        <w:r>
          <w:rStyle w:val="Hyperlink"/>
          <w:t xml:space="preserve">Name</w:t>
        </w:r>
      </w:hyperlink>
      <w:r>
        <w:t xml:space="preserve">: </w:t>
      </w:r>
    </w:p>
    <w:p w:rsidP="00E05413" w:rsidR="00697D8F" w:rsidRDefault="00697D8F">
      <w:pPr>
        <w:ind w:firstLine="720"/>
      </w:pPr>
      <w:r>
        <w:t xml:space="preserve">‘</w:t>
      </w:r>
      <w:r>
        <w:t xml:space="preserve">names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1"/>
      </w:pPr>
      <w:r>
        <w:lastRenderedPageBreak/>
        <w:t xml:space="preserve">Conceptual Modeling and Mapping Library::Generic Concepts::Prediction</w:t>
      </w:r>
    </w:p>
    <w:p w:rsidR="00D718D6" w:rsidRDefault="005F69A5">
      <w:r>
        <w:t xml:space="preserve">Prediction are acts where an actor predicts that some possible situation will occur.</w:t>
      </w:r>
    </w:p>
    <w:p w:rsidR="00D718D6" w:rsidRDefault="00306ED9">
      <w:pPr>
        <w:pStyle w:val="Heading2"/>
      </w:pPr>
      <w:r>
        <w:t xml:space="preserve">Diagram</w:t>
      </w:r>
      <w:r w:rsidR="00AB6B0D">
        <w:t xml:space="preserve">:</w:t>
      </w:r>
      <w:r>
        <w:t xml:space="preserve"> </w:t>
      </w:r>
      <w:r w:rsidR="005F69A5">
        <w:t xml:space="preserve">Prediction</w:t>
      </w:r>
    </w:p>
    <w:p w:rsidR="00D718D6" w:rsidRDefault="005F69A5">
      <w:pPr>
        <w:jc w:val="center"/>
        <w:rPr>
          <w:rFonts w:cs="Arial"/>
        </w:rPr>
      </w:pPr>
      <w:r>
        <w:rPr>
          <w:noProof/>
        </w:rPr>
        <w:drawing>
          <wp:inline distT="0" distB="0" distL="0" distR="0">
            <wp:extent cx="5732145" cy="1441742"/>
            <wp:effectExtent l="0" t="0" r="0" b="0"/>
            <wp:docPr id="438" name="Picture 181255738.jpg" descr="181255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81255738.jpg"/>
                    <pic:cNvPicPr/>
                  </pic:nvPicPr>
                  <pic:blipFill>
                    <a:blip r:embed="mr_docxImage220" cstate="print"/>
                    <a:stretch>
                      <a:fillRect/>
                    </a:stretch>
                  </pic:blipFill>
                  <pic:spPr>
                    <a:xfrm rot="0">
                      <a:off x="0" y="0"/>
                      <a:ext cx="5732145" cy="1441742"/>
                    </a:xfrm>
                    <a:prstGeom prst="rect">
                      <a:avLst/>
                    </a:prstGeom>
                  </pic:spPr>
                </pic:pic>
              </a:graphicData>
            </a:graphic>
          </wp:inline>
        </w:drawing>
      </w:r>
    </w:p>
    <w:p w:rsidR="00D718D6" w:rsidRDefault="005F69A5">
      <w:pPr>
        <w:pStyle w:val="Figure"/>
      </w:pPr>
      <w:r>
        <w:t xml:space="preserve">Prediction</w:t>
      </w:r>
    </w:p>
    <w:p w:rsidR="00D718D6" w:rsidRDefault="00D718D6"/>
    <w:p w:rsidR="00D718D6" w:rsidRDefault="005F69A5">
      <w:pPr>
        <w:pStyle w:val="Heading2"/>
      </w:pPr>
      <w:bookmarkStart w:id="_af120e4b8e21c3cb078f624ef4016abe" w:name="_af120e4b8e21c3cb078f624ef4016abe"/>
      <w:r>
        <w:t xml:space="preserve">Class Prediction</w:t>
      </w:r>
      <w:bookmarkEnd w:id="_af120e4b8e21c3cb078f624ef4016abe"/>
    </w:p>
    <w:p w:rsidR="00D718D6" w:rsidRDefault="005F69A5">
      <w:r>
        <w:t xml:space="preserve">A prediction that potential situations will happen.</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Concepts::Prediction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40" name="Picture 172922388.jpg" descr="172922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72922388.jpg"/>
                    <pic:cNvPicPr/>
                  </pic:nvPicPr>
                  <pic:blipFill>
                    <a:blip r:embed="mr_docxImage22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predicts</w:t>
      </w:r>
      <w:r w:rsidR="00A92CA5">
        <w:t xml:space="preserve">:</w:t>
      </w:r>
      <w:hyperlink w:anchor="_b5881b0e5e4eeb119cdf881b4c32b91f" w:history="1">
        <w:r>
          <w:rStyle w:val="Hyperlink"/>
          <w:rPr>
            <w:rStyle w:val="Hyperlink"/>
          </w:rPr>
          <w:t xml:space="preserve">Potential Situation</w:t>
        </w:r>
      </w:hyperlink>
      <w:r>
        <w:t xml:space="preserve"> [</w:t>
      </w:r>
      <w:r>
        <w:t xml:space="preserve">1..*</w:t>
      </w:r>
      <w:r>
        <w:t xml:space="preserve">]</w:t>
      </w:r>
      <w:r>
        <w:t xml:space="preserve"> </w:t>
      </w:r>
    </w:p>
    <w:p w:rsidP="00A60DB1" w:rsidR="00A60DB1" w:rsidRDefault="00A60DB1">
      <w:pPr>
        <w:ind w:firstLine="360" w:left="720"/>
      </w:pPr>
      <w:r>
        <w:t xml:space="preserve">The predicted situation</w:t>
      </w:r>
    </w:p>
    <w:p w:rsidP="00F546FD" w:rsidR="00F546FD" w:rsidRDefault="005F69A5">
      <w:pPr>
        <w:ind w:hanging="245" w:left="605"/>
      </w:pPr>
      <w:r>
        <w:rPr>
          <w:noProof/>
        </w:rPr>
        <w:drawing>
          <wp:inline distT="0" distB="0" distL="0" distR="0">
            <wp:extent cx="152400" cy="152400"/>
            <wp:effectExtent l="0" t="0" r="0" b="0"/>
            <wp:docPr id="442" name="Picture -1305160642.jpg" descr="-1305160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305160642.jpg"/>
                    <pic:cNvPicPr/>
                  </pic:nvPicPr>
                  <pic:blipFill>
                    <a:blip r:embed="mr_docxImage22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postulated by</w:t>
      </w:r>
      <w:r w:rsidR="00A92CA5">
        <w:t xml:space="preserve">:</w:t>
      </w:r>
      <w:hyperlink w:anchor="_03524387b43862d026cafc7a44b771e9" w:history="1">
        <w:r>
          <w:rStyle w:val="Hyperlink"/>
          <w:rPr>
            <w:rStyle w:val="Hyperlink"/>
          </w:rPr>
          <w:t xml:space="preserve">Predictor</w:t>
        </w:r>
      </w:hyperlink>
      <w:r>
        <w:t xml:space="preserve"> [</w:t>
      </w:r>
      <w:r>
        <w:t xml:space="preserve">1..*</w:t>
      </w:r>
      <w:r>
        <w:t xml:space="preserve">]</w:t>
      </w:r>
      <w:r>
        <w:t xml:space="preserve"> </w:t>
      </w:r>
      <w:r w:rsidR="00601C69">
        <w:t xml:space="preserve">  </w:t>
      </w:r>
      <w:r w:rsidR="00F546FD" w:rsidRPr="00833C5F">
        <w:rPr>
          <w:i/>
        </w:rPr>
        <w:t xml:space="preserve">Redefines</w:t>
      </w:r>
      <w:r w:rsidR="00F546FD">
        <w:t xml:space="preserve">: </w:t>
      </w:r>
      <w:r w:rsidR="00F546FD">
        <w:t xml:space="preserve">performed by</w:t>
      </w:r>
      <w:r w:rsidR="00F546FD">
        <w:t xml:space="preserve">:</w:t>
      </w:r>
      <w:hyperlink w:anchor="_195976dea0d8187e1656ac43c072c070" w:history="1">
        <w:r w:rsidR="00F546FD">
          <w:rStyle w:val="Hyperlink"/>
          <w:rPr>
            <w:rStyle w:val="Hyperlink"/>
          </w:rPr>
          <w:t xml:space="preserve">Actor</w:t>
        </w:r>
      </w:hyperlink>
      <w:r w:rsidR="00F546FD">
        <w:rPr>
          <w:rStyle w:val="Hyperlink"/>
        </w:rPr>
        <w:t xml:space="preserve">   </w:t>
      </w:r>
      <w:r w:rsidR="00F546FD">
        <w:t xml:space="preserve"> </w:t>
      </w:r>
    </w:p>
    <w:p w:rsidP="00A60DB1" w:rsidR="00A60DB1" w:rsidRDefault="00A60DB1">
      <w:pPr>
        <w:ind w:firstLine="360" w:left="720"/>
      </w:pPr>
      <w:r>
        <w:t xml:space="preserve">Predictor making a prediction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03524387b43862d026cafc7a44b771e9" w:name="_03524387b43862d026cafc7a44b771e9"/>
      <w:r>
        <w:t xml:space="preserve">Class Predictor</w:t>
      </w:r>
      <w:bookmarkEnd w:id="_03524387b43862d026cafc7a44b771e9"/>
    </w:p>
    <w:p w:rsidR="00D718D6" w:rsidRDefault="005F69A5">
      <w:r>
        <w:t xml:space="preserve">THe role of making predictions</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Concepts::Prediction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44" name="Picture -1305160642.jpg" descr="-1305160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305160642.jpg"/>
                    <pic:cNvPicPr/>
                  </pic:nvPicPr>
                  <pic:blipFill>
                    <a:blip r:embed="mr_docxImage22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makes prediction</w:t>
      </w:r>
      <w:r w:rsidR="00A92CA5">
        <w:t xml:space="preserve">:</w:t>
      </w:r>
      <w:hyperlink w:anchor="_af120e4b8e21c3cb078f624ef4016abe" w:history="1">
        <w:r>
          <w:rStyle w:val="Hyperlink"/>
          <w:rPr>
            <w:rStyle w:val="Hyperlink"/>
          </w:rPr>
          <w:t xml:space="preserve">Prediction</w:t>
        </w:r>
      </w:hyperlink>
      <w:r>
        <w:t xml:space="preserve"> </w:t>
      </w:r>
      <w:r w:rsidR="00601C69">
        <w:t xml:space="preserve">  </w:t>
      </w:r>
      <w:r w:rsidR="00F546FD" w:rsidRPr="00833C5F">
        <w:rPr>
          <w:i/>
        </w:rPr>
        <w:t xml:space="preserve">Subsets</w:t>
      </w:r>
      <w:r w:rsidR="00F546FD">
        <w:t xml:space="preserve">: </w:t>
      </w:r>
      <w:r w:rsidR="00F546FD">
        <w:t xml:space="preserve">performs</w:t>
      </w:r>
      <w:r w:rsidR="00F546FD">
        <w:t xml:space="preserve">:</w:t>
      </w:r>
      <w:hyperlink w:anchor="_bf62ccd25fcc4695eba838a426996db5" w:history="1">
        <w:r w:rsidR="00F546FD">
          <w:rStyle w:val="Hyperlink"/>
          <w:rPr>
            <w:rStyle w:val="Hyperlink"/>
          </w:rPr>
          <w:t xml:space="preserve">Activity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prediction made by a predictor</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1"/>
      </w:pPr>
      <w:r>
        <w:lastRenderedPageBreak/>
        <w:t xml:space="preserve">Conceptual Modeling and Mapping Library::Generic Concepts::Requirements</w:t>
      </w:r>
    </w:p>
    <w:p w:rsidR="00D718D6" w:rsidRDefault="005F69A5">
      <w:r>
        <w:t xml:space="preserve">Concepts about requirements.</w:t>
      </w:r>
    </w:p>
    <w:p w:rsidR="00D718D6" w:rsidRDefault="00306ED9">
      <w:pPr>
        <w:pStyle w:val="Heading2"/>
      </w:pPr>
      <w:r>
        <w:t xml:space="preserve">Diagram</w:t>
      </w:r>
      <w:r w:rsidR="00AB6B0D">
        <w:t xml:space="preserve">:</w:t>
      </w:r>
      <w:r>
        <w:t xml:space="preserve"> </w:t>
      </w:r>
      <w:r w:rsidR="005F69A5">
        <w:t xml:space="preserve">Requirements</w:t>
      </w:r>
    </w:p>
    <w:p w:rsidR="00D718D6" w:rsidRDefault="005F69A5">
      <w:pPr>
        <w:jc w:val="center"/>
        <w:rPr>
          <w:rFonts w:cs="Arial"/>
        </w:rPr>
      </w:pPr>
      <w:r>
        <w:rPr>
          <w:noProof/>
        </w:rPr>
        <w:drawing>
          <wp:inline distT="0" distB="0" distL="0" distR="0">
            <wp:extent cx="5732145" cy="2397449"/>
            <wp:effectExtent l="0" t="0" r="0" b="0"/>
            <wp:docPr id="446" name="Picture 492257024.jpg" descr="492257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492257024.jpg"/>
                    <pic:cNvPicPr/>
                  </pic:nvPicPr>
                  <pic:blipFill>
                    <a:blip r:embed="mr_docxImage224" cstate="print"/>
                    <a:stretch>
                      <a:fillRect/>
                    </a:stretch>
                  </pic:blipFill>
                  <pic:spPr>
                    <a:xfrm rot="0">
                      <a:off x="0" y="0"/>
                      <a:ext cx="5732145" cy="2397449"/>
                    </a:xfrm>
                    <a:prstGeom prst="rect">
                      <a:avLst/>
                    </a:prstGeom>
                  </pic:spPr>
                </pic:pic>
              </a:graphicData>
            </a:graphic>
          </wp:inline>
        </w:drawing>
      </w:r>
    </w:p>
    <w:p w:rsidR="00D718D6" w:rsidRDefault="005F69A5">
      <w:pPr>
        <w:pStyle w:val="Figure"/>
      </w:pPr>
      <w:r>
        <w:t xml:space="preserve">Requirements</w:t>
      </w:r>
    </w:p>
    <w:p w:rsidR="00D718D6" w:rsidRDefault="00D718D6"/>
    <w:p w:rsidR="00D718D6" w:rsidRDefault="005F69A5">
      <w:pPr>
        <w:pStyle w:val="Heading2"/>
      </w:pPr>
      <w:bookmarkStart w:id="_60ffdb442b83b0187668266dd268f2b9" w:name="_60ffdb442b83b0187668266dd268f2b9"/>
      <w:r>
        <w:t xml:space="preserve">Class Requirement</w:t>
      </w:r>
      <w:bookmarkEnd w:id="_60ffdb442b83b0187668266dd268f2b9"/>
    </w:p>
    <w:p w:rsidR="00D718D6" w:rsidRDefault="005F69A5">
      <w:r>
        <w:t xml:space="preserve">
          a thing that is compulsory; a necessary condition.
          <w:br/>
          a statement that identifies a necessary attribute, capability, characteristic, or quality of a system for it to have value and utility to a customer, organization, internal user, or other stakeholder
        </w:t>
      </w:r>
    </w:p>
    <w:p w:rsidR="00D718D6" w:rsidRDefault="005F69A5">
      <w:pPr>
        <w:pStyle w:val="Heading3"/>
      </w:pPr>
      <w:r>
        <w:t xml:space="preserve">Direct Supertypes</w:t>
      </w:r>
    </w:p>
    <w:p w:rsidP="00EC7479" w:rsidR="00D718D6" w:rsidRDefault="005F69A5">
      <w:pPr>
        <w:ind w:left="360"/>
      </w:pPr>
      <w:hyperlink w:anchor="_5d818d24bb3ea2953ed8691f26985a13" w:history="1">
        <w:r>
          <w:rStyle w:val="Hyperlink"/>
          <w:rPr>
            <w:rStyle w:val="Hyperlink"/>
          </w:rPr>
          <w:t xml:space="preserve">Intent</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Concepts::Requirements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5d818d24bb3ea2953ed8691f26985a13" w:history="1">
        <w:r w:rsidR="007E3012">
          <w:rStyle w:val="Hyperlink"/>
          <w:rPr>
            <w:rStyle w:val="Hyperlink"/>
          </w:rPr>
          <w:t xml:space="preserve">Intent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5d818d24bb3ea2953ed8691f26985a13" w:history="1">
        <w:r>
          <w:rStyle w:val="Hyperlink"/>
          <w:t xml:space="preserve">Intent</w:t>
        </w:r>
      </w:hyperlink>
      <w:r>
        <w:t xml:space="preserve">: </w:t>
      </w:r>
    </w:p>
    <w:p w:rsidP="00E05413" w:rsidR="00697D8F" w:rsidRDefault="00697D8F">
      <w:pPr>
        <w:ind w:firstLine="720"/>
      </w:pPr>
      <w:r>
        <w:t xml:space="preserve">‘</w:t>
      </w:r>
      <w:r>
        <w:t xml:space="preserve">intent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importance</w:t>
      </w:r>
      <w:r>
        <w:t xml:space="preserve">’:</w:t>
      </w:r>
      <w:hyperlink w:anchor="_23c4326044009f885190c5ab985800db" w:history="1">
        <w:r>
          <w:rStyle w:val="Hyperlink"/>
          <w:t xml:space="preserve">Metric</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0ef8c405c79715687856788b13022eea" w:name="_0ef8c405c79715687856788b13022eea"/>
      <w:r>
        <w:t xml:space="preserve">Association Class Satisfaction of requirement</w:t>
      </w:r>
      <w:bookmarkEnd w:id="_0ef8c405c79715687856788b13022eea"/>
    </w:p>
    <w:p w:rsidR="00D718D6" w:rsidRDefault="005F69A5">
      <w:r>
        <w:t xml:space="preserve">A requirement something is subject to</w:t>
      </w:r>
    </w:p>
    <w:p w:rsidR="00D718D6" w:rsidRDefault="005F69A5">
      <w:pPr>
        <w:pStyle w:val="Heading3"/>
      </w:pPr>
      <w:r>
        <w:t xml:space="preserve">Direct Supertypes</w:t>
      </w:r>
    </w:p>
    <w:p w:rsidP="00EC7479" w:rsidR="00D718D6" w:rsidRDefault="005F69A5">
      <w:pPr>
        <w:ind w:left="360"/>
      </w:pPr>
      <w:hyperlink w:anchor="_13f9005c9106d00d7131680982c2727a" w:history="1">
        <w:r>
          <w:rStyle w:val="Hyperlink"/>
          <w:rPr>
            <w:rStyle w:val="Hyperlink"/>
          </w:rPr>
          <w:t xml:space="preserve">Entity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Concepts::Requirements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3f9005c9106d00d7131680982c2727a" w:history="1">
        <w:r w:rsidR="007E3012">
          <w:rStyle w:val="Hyperlink"/>
          <w:rPr>
            <w:rStyle w:val="Hyperlink"/>
          </w:rPr>
          <w:t xml:space="preserve">Entity</w:t>
        </w:r>
      </w:hyperlink>
    </w:p>
    <w:p w:rsidR="00D718D6" w:rsidRDefault="00D718D6">
      <w:pPr>
        <w:pStyle w:val="Code"/>
      </w:pP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448" name="Picture 895338587.jpg" descr="895338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895338587.jpg"/>
                    <pic:cNvPicPr/>
                  </pic:nvPicPr>
                  <pic:blipFill>
                    <a:blip r:embed="mr_docxImage225" cstate="print"/>
                    <a:stretch>
                      <a:fillRect/>
                    </a:stretch>
                  </pic:blipFill>
                  <pic:spPr>
                    <a:xfrm rot="0">
                      <a:off x="0" y="0"/>
                      <a:ext cx="152400" cy="152400"/>
                    </a:xfrm>
                    <a:prstGeom prst="rect">
                      <a:avLst/>
                    </a:prstGeom>
                  </pic:spPr>
                </pic:pic>
              </a:graphicData>
            </a:graphic>
          </wp:inline>
        </w:drawing>
      </w:r>
      <w:r>
        <w:t xml:space="preserve"> </w:t>
      </w:r>
      <w:r>
        <w:t xml:space="preserve">constrains</w:t>
      </w:r>
      <w:r>
        <w:t xml:space="preserve"> : </w:t>
      </w:r>
      <w:hyperlink w:anchor="_13f9005c9106d00d7131680982c2727a" w:history="1">
        <w:r>
          <w:rStyle w:val="Hyperlink"/>
          <w:rPr>
            <w:rStyle w:val="Hyperlink"/>
          </w:rPr>
          <w:t xml:space="preserve">Entity</w:t>
        </w:r>
      </w:hyperlink>
      <w:r w:rsidR="00A36678">
        <w:t xml:space="preserve"> </w:t>
      </w:r>
      <w:r w:rsidR="00A36678">
        <w:t xml:space="preserve">  </w:t>
      </w:r>
      <w:r w:rsidR="00A36678" w:rsidRPr="00833C5F">
        <w:rPr>
          <w:i/>
        </w:rPr>
        <w:t xml:space="preserve">Subsets</w:t>
      </w:r>
      <w:r w:rsidR="00A36678">
        <w:t xml:space="preserve">: </w:t>
      </w:r>
      <w:r w:rsidR="00A36678">
        <w:t xml:space="preserve">performs</w:t>
      </w:r>
      <w:r w:rsidR="00A36678">
        <w:t xml:space="preserve">:</w:t>
      </w:r>
      <w:hyperlink w:anchor="_bf62ccd25fcc4695eba838a426996db5" w:history="1">
        <w:r w:rsidR="00A36678">
          <w:rStyle w:val="Hyperlink"/>
          <w:rPr>
            <w:rStyle w:val="Hyperlink"/>
          </w:rPr>
          <w:t xml:space="preserve">Activity</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anything constrained by a requirement</w:t>
      </w:r>
    </w:p>
    <w:p w:rsidP="003F7C16" w:rsidR="003F7C16" w:rsidRDefault="003F7C16">
      <w:pPr>
        <w:ind w:firstLine="720"/>
      </w:pPr>
      <w:r>
        <w:rPr>
          <w:noProof/>
        </w:rPr>
        <w:drawing>
          <wp:inline distT="0" distB="0" distL="0" distR="0">
            <wp:extent cx="152400" cy="152400"/>
            <wp:effectExtent l="0" t="0" r="0" b="0"/>
            <wp:docPr id="450" name="Picture 895338587.jpg" descr="895338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895338587.jpg"/>
                    <pic:cNvPicPr/>
                  </pic:nvPicPr>
                  <pic:blipFill>
                    <a:blip r:embed="mr_docxImage226" cstate="print"/>
                    <a:stretch>
                      <a:fillRect/>
                    </a:stretch>
                  </pic:blipFill>
                  <pic:spPr>
                    <a:xfrm rot="0">
                      <a:off x="0" y="0"/>
                      <a:ext cx="152400" cy="152400"/>
                    </a:xfrm>
                    <a:prstGeom prst="rect">
                      <a:avLst/>
                    </a:prstGeom>
                  </pic:spPr>
                </pic:pic>
              </a:graphicData>
            </a:graphic>
          </wp:inline>
        </w:drawing>
      </w:r>
      <w:r>
        <w:t xml:space="preserve"> </w:t>
      </w:r>
      <w:r>
        <w:t xml:space="preserve">subject to</w:t>
      </w:r>
      <w:r>
        <w:t xml:space="preserve"> : </w:t>
      </w:r>
      <w:hyperlink w:anchor="_60ffdb442b83b0187668266dd268f2b9" w:history="1">
        <w:r>
          <w:rStyle w:val="Hyperlink"/>
          <w:rPr>
            <w:rStyle w:val="Hyperlink"/>
          </w:rPr>
          <w:t xml:space="preserve">Requirement</w:t>
        </w:r>
      </w:hyperlink>
      <w:r w:rsidR="00A36678">
        <w:t xml:space="preserve"> </w:t>
      </w:r>
      <w:r w:rsidR="00A36678">
        <w:t xml:space="preserve">  </w:t>
      </w:r>
      <w:r w:rsidR="00A36678" w:rsidRPr="00833C5F">
        <w:rPr>
          <w:i/>
        </w:rPr>
        <w:t xml:space="preserve">Subsets</w:t>
      </w:r>
      <w:r w:rsidR="00A36678">
        <w:t xml:space="preserve">: </w:t>
      </w:r>
      <w:r w:rsidR="00A36678">
        <w:t xml:space="preserve">performs</w:t>
      </w:r>
      <w:r w:rsidR="00A36678">
        <w:t xml:space="preserve">:</w:t>
      </w:r>
      <w:hyperlink w:anchor="_bf62ccd25fcc4695eba838a426996db5" w:history="1">
        <w:r w:rsidR="00A36678">
          <w:rStyle w:val="Hyperlink"/>
          <w:rPr>
            <w:rStyle w:val="Hyperlink"/>
          </w:rPr>
          <w:t xml:space="preserve">Activity</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A requirement that is being satisfied.</w:t>
      </w: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452" name="Picture -1044816214.jpg" descr="-1044816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044816214.jpg"/>
                    <pic:cNvPicPr/>
                  </pic:nvPicPr>
                  <pic:blipFill>
                    <a:blip r:embed="mr_docxImage227" cstate="print"/>
                    <a:stretch>
                      <a:fillRect/>
                    </a:stretch>
                  </pic:blipFill>
                  <pic:spPr>
                    <a:xfrm rot="0">
                      <a:off x="0" y="0"/>
                      <a:ext cx="152400" cy="152400"/>
                    </a:xfrm>
                    <a:prstGeom prst="rect">
                      <a:avLst/>
                    </a:prstGeom>
                  </pic:spPr>
                </pic:pic>
              </a:graphicData>
            </a:graphic>
          </wp:inline>
        </w:drawing>
      </w:r>
      <w:r>
        <w:t xml:space="preserve"> </w:t>
      </w:r>
      <w:r>
        <w:t xml:space="preserve">degree of satisfaction</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A metric for how much a reqwuirement is satisfied.</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1"/>
      </w:pPr>
      <w:r>
        <w:lastRenderedPageBreak/>
        <w:t xml:space="preserve">Conceptual Modeling and Mapping Library::Generic Concepts::Resources</w:t>
      </w:r>
    </w:p>
    <w:p>
      <w:r>
        <w:t xml:space="preserve">A resource is a role of any entity such that it can play a role in a process, impact the objectives of stakeholders and be the basis of a capability of an actor.</w:t>
      </w:r>
    </w:p>
    <w:p>
      <w:r>
        <w:t xml:space="preserve">As a role Resource is intended to "mix in" with an entity type such as "Person" or "Process" such that the use of that entity may be understood.</w:t>
      </w:r>
    </w:p>
    <w:p>
      <w:r>
        <w:t xml:space="preserve">Resources that are a Primary Asset are those that are the direct subject of a stakeholders objectives.</w:t>
      </w:r>
    </w:p>
    <w:p w:rsidR="00D718D6" w:rsidRDefault="00306ED9">
      <w:pPr>
        <w:pStyle w:val="Heading2"/>
      </w:pPr>
      <w:r>
        <w:t xml:space="preserve">Diagram</w:t>
      </w:r>
      <w:r w:rsidR="00AB6B0D">
        <w:t xml:space="preserve">:</w:t>
      </w:r>
      <w:r>
        <w:t xml:space="preserve"> </w:t>
      </w:r>
      <w:r w:rsidR="005F69A5">
        <w:t xml:space="preserve">Resource</w:t>
      </w:r>
    </w:p>
    <w:p w:rsidR="00D718D6" w:rsidRDefault="005F69A5">
      <w:pPr>
        <w:jc w:val="center"/>
        <w:rPr>
          <w:rFonts w:cs="Arial"/>
        </w:rPr>
      </w:pPr>
      <w:r>
        <w:rPr>
          <w:noProof/>
        </w:rPr>
        <w:drawing>
          <wp:inline distT="0" distB="0" distL="0" distR="0">
            <wp:extent cx="5732145" cy="4389480"/>
            <wp:effectExtent l="0" t="0" r="0" b="0"/>
            <wp:docPr id="454" name="Picture -1124390065.jpg" descr="-112439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124390065.jpg"/>
                    <pic:cNvPicPr/>
                  </pic:nvPicPr>
                  <pic:blipFill>
                    <a:blip r:embed="mr_docxImage228" cstate="print"/>
                    <a:stretch>
                      <a:fillRect/>
                    </a:stretch>
                  </pic:blipFill>
                  <pic:spPr>
                    <a:xfrm rot="0">
                      <a:off x="0" y="0"/>
                      <a:ext cx="5732145" cy="4389480"/>
                    </a:xfrm>
                    <a:prstGeom prst="rect">
                      <a:avLst/>
                    </a:prstGeom>
                  </pic:spPr>
                </pic:pic>
              </a:graphicData>
            </a:graphic>
          </wp:inline>
        </w:drawing>
      </w:r>
    </w:p>
    <w:p w:rsidR="00D718D6" w:rsidRDefault="005F69A5">
      <w:pPr>
        <w:pStyle w:val="Figure"/>
      </w:pPr>
      <w:r>
        <w:t xml:space="preserve">Resource</w:t>
      </w:r>
    </w:p>
    <w:p w:rsidR="00D718D6" w:rsidRDefault="00D718D6"/>
    <w:p w:rsidR="00D718D6" w:rsidRDefault="005F69A5">
      <w:pPr>
        <w:pStyle w:val="Heading2"/>
      </w:pPr>
      <w:bookmarkStart w:id="_47ee5282957e27e87ceca3ae35620f9a" w:name="_47ee5282957e27e87ceca3ae35620f9a"/>
      <w:r>
        <w:t xml:space="preserve">Class Primary Asset</w:t>
      </w:r>
      <w:bookmarkEnd w:id="_47ee5282957e27e87ceca3ae35620f9a"/>
    </w:p>
    <w:p w:rsidR="00D718D6" w:rsidRDefault="005F69A5">
      <w:r>
        <w:t xml:space="preserve">A system, organization, thing, or person that is the direct concern of a stakeholder</w:t>
      </w:r>
    </w:p>
    <w:p w:rsidR="00D718D6" w:rsidRDefault="005F69A5">
      <w:pPr>
        <w:pStyle w:val="Heading3"/>
      </w:pPr>
      <w:r>
        <w:t xml:space="preserve">Direct Supertypes</w:t>
      </w:r>
    </w:p>
    <w:p w:rsidP="00EC7479" w:rsidR="00D718D6" w:rsidRDefault="005F69A5">
      <w:pPr>
        <w:ind w:left="360"/>
      </w:pPr>
      <w:hyperlink w:anchor="_d442d75c9ac335e7a2aadbc96919fc2d" w:history="1">
        <w:r>
          <w:rStyle w:val="Hyperlink"/>
          <w:rPr>
            <w:rStyle w:val="Hyperlink"/>
          </w:rPr>
          <w:t xml:space="preserve">Resource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Concepts::Resources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d442d75c9ac335e7a2aadbc96919fc2d" w:history="1">
        <w:r w:rsidR="007E3012">
          <w:rStyle w:val="Hyperlink"/>
          <w:rPr>
            <w:rStyle w:val="Hyperlink"/>
          </w:rPr>
          <w:t xml:space="preserve">Resource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56" name="Picture 783600193.jpg" descr="783600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83600193.jpg"/>
                    <pic:cNvPicPr/>
                  </pic:nvPicPr>
                  <pic:blipFill>
                    <a:blip r:embed="mr_docxImage22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supported by</w:t>
      </w:r>
      <w:r w:rsidR="00A92CA5">
        <w:t xml:space="preserve">:</w:t>
      </w:r>
      <w:hyperlink w:anchor="_f729c2dc1296d8770b0ab49e2df01fe7" w:history="1">
        <w:r>
          <w:rStyle w:val="Hyperlink"/>
          <w:rPr>
            <w:rStyle w:val="Hyperlink"/>
          </w:rPr>
          <w:t xml:space="preserve">Asset Objective</w:t>
        </w:r>
      </w:hyperlink>
      <w:r>
        <w:t xml:space="preserve"> </w:t>
      </w:r>
    </w:p>
    <w:p w:rsidP="00A60DB1" w:rsidR="00A60DB1" w:rsidRDefault="00A60DB1">
      <w:pPr>
        <w:ind w:firstLine="360" w:left="720"/>
      </w:pPr>
      <w:r>
        <w:t xml:space="preserve">An objective that supports the creation, sustainment or safety of a resource or asset.</w:t>
      </w:r>
    </w:p>
    <w:p w:rsidP="00F546FD" w:rsidR="00F546FD" w:rsidRDefault="005F69A5">
      <w:pPr>
        <w:ind w:hanging="245" w:left="605"/>
      </w:pPr>
      <w:r>
        <w:rPr>
          <w:noProof/>
        </w:rPr>
        <w:drawing>
          <wp:inline distT="0" distB="0" distL="0" distR="0">
            <wp:extent cx="152400" cy="152400"/>
            <wp:effectExtent l="0" t="0" r="0" b="0"/>
            <wp:docPr id="458" name="Picture -17417802.jpg" descr="-17417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7417802.jpg"/>
                    <pic:cNvPicPr/>
                  </pic:nvPicPr>
                  <pic:blipFill>
                    <a:blip r:embed="mr_docxImage23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risk</w:t>
      </w:r>
      <w:r w:rsidR="00A92CA5">
        <w:t xml:space="preserve">:</w:t>
      </w:r>
      <w:hyperlink w:anchor="_04a1907e89ec9aacd39369717010d596" w:history="1">
        <w:r>
          <w:rStyle w:val="Hyperlink"/>
          <w:rPr>
            <w:rStyle w:val="Hyperlink"/>
          </w:rPr>
          <w:t xml:space="preserve">Risk</w:t>
        </w:r>
      </w:hyperlink>
      <w:r>
        <w:t xml:space="preserve"> </w:t>
      </w:r>
      <w:r w:rsidR="00601C69">
        <w:t xml:space="preserve">  </w:t>
      </w:r>
      <w:r w:rsidR="00F546FD" w:rsidRPr="00833C5F">
        <w:rPr>
          <w:i/>
        </w:rPr>
        <w:t xml:space="preserve">Subsets</w:t>
      </w:r>
      <w:r w:rsidR="00F546FD">
        <w:t xml:space="preserve">: </w:t>
      </w:r>
      <w:r w:rsidR="00F546FD">
        <w:t xml:space="preserve">harmed by</w:t>
      </w:r>
      <w:r w:rsidR="00F546FD">
        <w:t xml:space="preserve">:</w:t>
      </w:r>
      <w:hyperlink w:anchor="_4bdee0568b2f36e553f586b458dace32" w:history="1">
        <w:r w:rsidR="00F546FD">
          <w:rStyle w:val="Hyperlink"/>
          <w:rPr>
            <w:rStyle w:val="Hyperlink"/>
          </w:rPr>
          <w:t xml:space="preserve">Danger</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Risks to a resource of interest.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P="00E05413" w:rsidR="00697D8F" w:rsidRDefault="00697D8F">
      <w:pPr>
        <w:ind w:firstLine="720"/>
      </w:pPr>
      <w:r>
        <w:t xml:space="preserve">‘</w:t>
      </w:r>
      <w:r>
        <w:t xml:space="preserve">harmed by</w:t>
      </w:r>
      <w:r>
        <w:t xml:space="preserve">’:</w:t>
      </w:r>
      <w:hyperlink w:anchor="_4bdee0568b2f36e553f586b458dace32" w:history="1">
        <w:r>
          <w:rStyle w:val="Hyperlink"/>
          <w:t xml:space="preserve">Danger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d442d75c9ac335e7a2aadbc96919fc2d" w:name="_d442d75c9ac335e7a2aadbc96919fc2d"/>
      <w:r>
        <w:t xml:space="preserve">Class Resource</w:t>
      </w:r>
      <w:bookmarkEnd w:id="_d442d75c9ac335e7a2aadbc96919fc2d"/>
    </w:p>
    <w:p w:rsidR="00D718D6" w:rsidRDefault="005F69A5">
      <w:r>
        <w:t xml:space="preserve">Anything required for or helpful to any operation, activity, process or capability - directly or indirectly. Sometimes called an "asset".</w:t>
      </w:r>
    </w:p>
    <w:p w:rsidR="00D718D6" w:rsidRDefault="005F69A5">
      <w:pPr>
        <w:pStyle w:val="Heading3"/>
      </w:pPr>
      <w:r>
        <w:t xml:space="preserve">Direct Supertypes</w:t>
      </w:r>
    </w:p>
    <w:p w:rsidP="00EC7479" w:rsidR="00D718D6" w:rsidRDefault="005F69A5">
      <w:pPr>
        <w:ind w:left="360"/>
      </w:pPr>
      <w:hyperlink w:anchor="_13f9005c9106d00d7131680982c2727a" w:history="1">
        <w:r>
          <w:rStyle w:val="Hyperlink"/>
          <w:rPr>
            <w:rStyle w:val="Hyperlink"/>
          </w:rPr>
          <w:t xml:space="preserve">Entity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Concepts::Resources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3f9005c9106d00d7131680982c2727a" w:history="1">
        <w:r w:rsidR="007E3012">
          <w:rStyle w:val="Hyperlink"/>
          <w:rPr>
            <w:rStyle w:val="Hyperlink"/>
          </w:rPr>
          <w:t xml:space="preserve">Entity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60" name="Picture -526131549.jpg" descr="-526131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526131549.jpg"/>
                    <pic:cNvPicPr/>
                  </pic:nvPicPr>
                  <pic:blipFill>
                    <a:blip r:embed="mr_docxImage23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weakness</w:t>
      </w:r>
      <w:r w:rsidR="00A92CA5">
        <w:t xml:space="preserve">:</w:t>
      </w:r>
      <w:hyperlink w:anchor="_503237c91822aea6eb1e81f160d33ce1" w:history="1">
        <w:r>
          <w:rStyle w:val="Hyperlink"/>
          <w:rPr>
            <w:rStyle w:val="Hyperlink"/>
          </w:rPr>
          <w:t xml:space="preserve">Weakness</w:t>
        </w:r>
      </w:hyperlink>
      <w:r>
        <w:t xml:space="preserve"> </w:t>
      </w:r>
      <w:r w:rsidR="00601C69">
        <w:t xml:space="preserve">  </w:t>
      </w:r>
      <w:r w:rsidR="00F546FD" w:rsidRPr="00833C5F">
        <w:rPr>
          <w:i/>
        </w:rPr>
        <w:t xml:space="preserve">Subsets</w:t>
      </w:r>
      <w:r w:rsidR="00F546FD">
        <w:t xml:space="preserve">: </w:t>
      </w:r>
      <w:r w:rsidR="00F546FD">
        <w:t xml:space="preserve">impacted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Potential hazards or vulnerabilities of a resource</w:t>
      </w:r>
    </w:p>
    <w:p w:rsidP="00F546FD" w:rsidR="00F546FD" w:rsidRDefault="005F69A5">
      <w:pPr>
        <w:ind w:hanging="245" w:left="605"/>
      </w:pPr>
      <w:r>
        <w:rPr>
          <w:noProof/>
        </w:rPr>
        <w:drawing>
          <wp:inline distT="0" distB="0" distL="0" distR="0">
            <wp:extent cx="152400" cy="152400"/>
            <wp:effectExtent l="0" t="0" r="0" b="0"/>
            <wp:docPr id="462" name="Picture 2031394894.jpg" descr="2031394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2031394894.jpg"/>
                    <pic:cNvPicPr/>
                  </pic:nvPicPr>
                  <pic:blipFill>
                    <a:blip r:embed="mr_docxImage23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responsibility of</w:t>
      </w:r>
      <w:r w:rsidR="00A92CA5">
        <w:t xml:space="preserve">:</w:t>
      </w:r>
      <w:hyperlink w:anchor="_e6b0cbf74d66e662c0e3b43efa323757" w:history="1">
        <w:r>
          <w:rStyle w:val="Hyperlink"/>
          <w:rPr>
            <w:rStyle w:val="Hyperlink"/>
          </w:rPr>
          <w:t xml:space="preserve">Stakeholder</w:t>
        </w:r>
      </w:hyperlink>
      <w:r>
        <w:t xml:space="preserve"> </w:t>
      </w:r>
    </w:p>
    <w:p w:rsidP="00A60DB1" w:rsidR="00A60DB1" w:rsidRDefault="00A60DB1">
      <w:pPr>
        <w:ind w:firstLine="360" w:left="720"/>
      </w:pPr>
      <w:r>
        <w:t xml:space="preserve">Stakeholder that manages a resource.</w:t>
      </w:r>
    </w:p>
    <w:p w:rsidP="00F546FD" w:rsidR="00F546FD" w:rsidRDefault="005F69A5">
      <w:pPr>
        <w:ind w:hanging="245" w:left="605"/>
      </w:pPr>
      <w:r>
        <w:rPr>
          <w:noProof/>
        </w:rPr>
        <w:drawing>
          <wp:inline distT="0" distB="0" distL="0" distR="0">
            <wp:extent cx="152400" cy="152400"/>
            <wp:effectExtent l="0" t="0" r="0" b="0"/>
            <wp:docPr id="464" name="Picture 721131134.jpg" descr="72113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721131134.jpg"/>
                    <pic:cNvPicPr/>
                  </pic:nvPicPr>
                  <pic:blipFill>
                    <a:blip r:embed="mr_docxImage23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supports</w:t>
      </w:r>
      <w:r w:rsidR="00A92CA5">
        <w:t xml:space="preserve">:</w:t>
      </w:r>
      <w:hyperlink w:anchor="_e6b0cbf74d66e662c0e3b43efa323757" w:history="1">
        <w:r>
          <w:rStyle w:val="Hyperlink"/>
          <w:rPr>
            <w:rStyle w:val="Hyperlink"/>
          </w:rPr>
          <w:t xml:space="preserve">Stakeholder</w:t>
        </w:r>
      </w:hyperlink>
      <w:r>
        <w:t xml:space="preserve"> </w:t>
      </w:r>
    </w:p>
    <w:p w:rsidP="00A60DB1" w:rsidR="00A60DB1" w:rsidRDefault="00A60DB1">
      <w:pPr>
        <w:ind w:firstLine="360" w:left="720"/>
      </w:pPr>
      <w:r>
        <w:t xml:space="preserve">Other resources this resource supports in any way</w:t>
      </w:r>
    </w:p>
    <w:p w:rsidP="00F546FD" w:rsidR="00F546FD" w:rsidRDefault="005F69A5">
      <w:pPr>
        <w:ind w:hanging="245" w:left="605"/>
      </w:pPr>
      <w:r>
        <w:rPr>
          <w:noProof/>
        </w:rPr>
        <w:drawing>
          <wp:inline distT="0" distB="0" distL="0" distR="0">
            <wp:extent cx="152400" cy="152400"/>
            <wp:effectExtent l="0" t="0" r="0" b="0"/>
            <wp:docPr id="466" name="Picture 2059040988.jpg" descr="2059040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2059040988.jpg"/>
                    <pic:cNvPicPr/>
                  </pic:nvPicPr>
                  <pic:blipFill>
                    <a:blip r:embed="mr_docxImage23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impacted by</w:t>
      </w:r>
      <w:r w:rsidR="00A92CA5">
        <w:t xml:space="preserve">:</w:t>
      </w:r>
      <w:hyperlink w:anchor="_9bf67544840a1cd6396f28cc292e3ca0" w:history="1">
        <w:r>
          <w:rStyle w:val="Hyperlink"/>
          <w:rPr>
            <w:rStyle w:val="Hyperlink"/>
          </w:rPr>
          <w:t xml:space="preserve">Consequence</w:t>
        </w:r>
      </w:hyperlink>
      <w:r>
        <w:t xml:space="preserve"> </w:t>
      </w:r>
    </w:p>
    <w:p w:rsidP="00A60DB1" w:rsidR="00A60DB1" w:rsidRDefault="00A60DB1">
      <w:pPr>
        <w:ind w:firstLine="360" w:left="720"/>
      </w:pPr>
      <w:r>
        <w:t xml:space="preserve">Situations that impact a resource.</w:t>
      </w:r>
    </w:p>
    <w:p w:rsidP="00F546FD" w:rsidR="00F546FD" w:rsidRDefault="005F69A5">
      <w:pPr>
        <w:ind w:hanging="245" w:left="605"/>
      </w:pPr>
      <w:r>
        <w:rPr>
          <w:noProof/>
        </w:rPr>
        <w:drawing>
          <wp:inline distT="0" distB="0" distL="0" distR="0">
            <wp:extent cx="152400" cy="152400"/>
            <wp:effectExtent l="0" t="0" r="0" b="0"/>
            <wp:docPr id="468" name="Picture -139049095.jpg" descr="-139049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139049095.jpg"/>
                    <pic:cNvPicPr/>
                  </pic:nvPicPr>
                  <pic:blipFill>
                    <a:blip r:embed="mr_docxImage23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required by</w:t>
      </w:r>
      <w:r w:rsidR="00A92CA5">
        <w:t xml:space="preserve">:</w:t>
      </w:r>
      <w:hyperlink w:anchor="_83d65b9404a78ed941a332943863e039" w:history="1">
        <w:r>
          <w:rStyle w:val="Hyperlink"/>
          <w:rPr>
            <w:rStyle w:val="Hyperlink"/>
          </w:rPr>
          <w:t xml:space="preserve">Process</w:t>
        </w:r>
      </w:hyperlink>
      <w:r>
        <w:t xml:space="preserve"> </w:t>
      </w:r>
      <w:r w:rsidR="00601C69">
        <w:t xml:space="preserve">  </w:t>
      </w:r>
      <w:r w:rsidR="00F546FD" w:rsidRPr="00833C5F">
        <w:rPr>
          <w:i/>
        </w:rPr>
        <w:t xml:space="preserve">Subsets</w:t>
      </w:r>
      <w:r w:rsidR="00F546FD">
        <w:t xml:space="preserve">: </w:t>
      </w:r>
      <w:r w:rsidR="00F546FD">
        <w:t xml:space="preserve">used by</w:t>
      </w:r>
      <w:r w:rsidR="00F546FD">
        <w:t xml:space="preserve">:</w:t>
      </w:r>
      <w:hyperlink w:anchor="_c05d8ea54231ef8385ae369a8cb18a7f" w:history="1">
        <w:r w:rsidR="00F546FD">
          <w:rStyle w:val="Hyperlink"/>
          <w:rPr>
            <w:rStyle w:val="Hyperlink"/>
          </w:rPr>
          <w:t xml:space="preserve">Occurrence</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process that is required by a resource.</w:t>
      </w:r>
    </w:p>
    <w:p w:rsidP="00F546FD" w:rsidR="00F546FD" w:rsidRDefault="005F69A5">
      <w:pPr>
        <w:ind w:hanging="245" w:left="605"/>
      </w:pPr>
      <w:r>
        <w:rPr>
          <w:noProof/>
        </w:rPr>
        <w:drawing>
          <wp:inline distT="0" distB="0" distL="0" distR="0">
            <wp:extent cx="152400" cy="152400"/>
            <wp:effectExtent l="0" t="0" r="0" b="0"/>
            <wp:docPr id="470" name="Picture -2047782013.jpg" descr="-204778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2047782013.jpg"/>
                    <pic:cNvPicPr/>
                  </pic:nvPicPr>
                  <pic:blipFill>
                    <a:blip r:embed="mr_docxImage23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vunerability</w:t>
      </w:r>
      <w:r w:rsidR="00A92CA5">
        <w:t xml:space="preserve">:</w:t>
      </w:r>
      <w:hyperlink w:anchor="_d936caf19626476c163d1b8384647aa0" w:history="1">
        <w:r>
          <w:rStyle w:val="Hyperlink"/>
          <w:rPr>
            <w:rStyle w:val="Hyperlink"/>
          </w:rPr>
          <w:t xml:space="preserve">Vulnerability</w:t>
        </w:r>
      </w:hyperlink>
      <w:r>
        <w:t xml:space="preserve"> </w:t>
      </w:r>
      <w:r w:rsidR="00601C69">
        <w:t xml:space="preserve">  </w:t>
      </w:r>
      <w:r w:rsidR="00F546FD" w:rsidRPr="00833C5F">
        <w:rPr>
          <w:i/>
        </w:rPr>
        <w:t xml:space="preserve">Subsets</w:t>
      </w:r>
      <w:r w:rsidR="00F546FD">
        <w:t xml:space="preserve">: </w:t>
      </w:r>
      <w:r w:rsidR="00F546FD">
        <w:t xml:space="preserve">has weakness</w:t>
      </w:r>
      <w:r w:rsidR="00F546FD">
        <w:t xml:space="preserve">:</w:t>
      </w:r>
      <w:hyperlink w:anchor="_503237c91822aea6eb1e81f160d33ce1" w:history="1">
        <w:r w:rsidR="00F546FD">
          <w:rStyle w:val="Hyperlink"/>
          <w:rPr>
            <w:rStyle w:val="Hyperlink"/>
          </w:rPr>
          <w:t xml:space="preserve">Weakness</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Vulnerabilities of a resource, ways it may be compromised.</w:t>
      </w:r>
    </w:p>
    <w:p w:rsidP="00F546FD" w:rsidR="00F546FD" w:rsidRDefault="005F69A5">
      <w:pPr>
        <w:ind w:hanging="245" w:left="605"/>
      </w:pPr>
      <w:r>
        <w:rPr>
          <w:noProof/>
        </w:rPr>
        <w:drawing>
          <wp:inline distT="0" distB="0" distL="0" distR="0">
            <wp:extent cx="152400" cy="152400"/>
            <wp:effectExtent l="0" t="0" r="0" b="0"/>
            <wp:docPr id="472" name="Picture 721131134.jpg" descr="72113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721131134.jpg"/>
                    <pic:cNvPicPr/>
                  </pic:nvPicPr>
                  <pic:blipFill>
                    <a:blip r:embed="mr_docxImage23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depends on</w:t>
      </w:r>
      <w:r w:rsidR="00A92CA5">
        <w:t xml:space="preserve">:</w:t>
      </w:r>
      <w:hyperlink w:anchor="_d936caf19626476c163d1b8384647aa0" w:history="1">
        <w:r>
          <w:rStyle w:val="Hyperlink"/>
          <w:rPr>
            <w:rStyle w:val="Hyperlink"/>
          </w:rPr>
          <w:t xml:space="preserve">Vulnerability</w:t>
        </w:r>
      </w:hyperlink>
      <w:r>
        <w:t xml:space="preserve"> </w:t>
      </w:r>
      <w:r w:rsidR="00601C69">
        <w:t xml:space="preserve">  </w:t>
      </w:r>
      <w:r w:rsidR="00F546FD" w:rsidRPr="00833C5F">
        <w:rPr>
          <w:i/>
        </w:rPr>
        <w:t xml:space="preserve">Subsets</w:t>
      </w:r>
      <w:r w:rsidR="00F546FD">
        <w:t xml:space="preserve">: </w:t>
      </w:r>
      <w:r w:rsidR="00F546FD">
        <w:t xml:space="preserve">has weakness</w:t>
      </w:r>
      <w:r w:rsidR="00F546FD">
        <w:t xml:space="preserve">:</w:t>
      </w:r>
      <w:hyperlink w:anchor="_503237c91822aea6eb1e81f160d33ce1" w:history="1">
        <w:r w:rsidR="00F546FD">
          <w:rStyle w:val="Hyperlink"/>
          <w:rPr>
            <w:rStyle w:val="Hyperlink"/>
          </w:rPr>
          <w:t xml:space="preserve">Weakness</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Any resource that is required to support another asset</w:t>
      </w:r>
    </w:p>
    <w:p w:rsidP="00F546FD" w:rsidR="00F546FD" w:rsidRDefault="005F69A5">
      <w:pPr>
        <w:ind w:hanging="245" w:left="605"/>
      </w:pPr>
      <w:r>
        <w:rPr>
          <w:noProof/>
        </w:rPr>
        <w:drawing>
          <wp:inline distT="0" distB="0" distL="0" distR="0">
            <wp:extent cx="152400" cy="152400"/>
            <wp:effectExtent l="0" t="0" r="0" b="0"/>
            <wp:docPr id="474" name="Picture 467609802.jpg" descr="467609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467609802.jpg"/>
                    <pic:cNvPicPr/>
                  </pic:nvPicPr>
                  <pic:blipFill>
                    <a:blip r:embed="mr_docxImage23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subject to</w:t>
      </w:r>
      <w:r w:rsidR="00A92CA5">
        <w:t xml:space="preserve">:</w:t>
      </w:r>
      <w:hyperlink w:anchor="_4a5f789e0663312e51a7733bd354bc59" w:history="1">
        <w:r>
          <w:rStyle w:val="Hyperlink"/>
          <w:rPr>
            <w:rStyle w:val="Hyperlink"/>
          </w:rPr>
          <w:t xml:space="preserve">Authority</w:t>
        </w:r>
      </w:hyperlink>
      <w:r>
        <w:t xml:space="preserve"> </w:t>
      </w:r>
      <w:r w:rsidR="00601C69">
        <w:t xml:space="preserve">  </w:t>
      </w:r>
      <w:r w:rsidR="00F546FD" w:rsidRPr="00833C5F">
        <w:rPr>
          <w:i/>
        </w:rPr>
        <w:t xml:space="preserve">Subsets</w:t>
      </w:r>
      <w:r w:rsidR="00F546FD">
        <w:t xml:space="preserve">: </w:t>
      </w:r>
      <w:r w:rsidR="00F546FD">
        <w:t xml:space="preserve">impacted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authority that has some control over a resource.</w:t>
      </w:r>
    </w:p>
    <w:p w:rsidP="00F546FD" w:rsidR="00F546FD" w:rsidRDefault="005F69A5">
      <w:pPr>
        <w:ind w:hanging="245" w:left="605"/>
      </w:pPr>
      <w:r>
        <w:rPr>
          <w:noProof/>
        </w:rPr>
        <w:drawing>
          <wp:inline distT="0" distB="0" distL="0" distR="0">
            <wp:extent cx="152400" cy="152400"/>
            <wp:effectExtent l="0" t="0" r="0" b="0"/>
            <wp:docPr id="476" name="Picture -831922671.jpg" descr="-83192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831922671.jpg"/>
                    <pic:cNvPicPr/>
                  </pic:nvPicPr>
                  <pic:blipFill>
                    <a:blip r:embed="mr_docxImage23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harmed by</w:t>
      </w:r>
      <w:r w:rsidR="00A92CA5">
        <w:t xml:space="preserve">:</w:t>
      </w:r>
      <w:hyperlink w:anchor="_c4bee9dc62c41effa96910b60385b774" w:history="1">
        <w:r>
          <w:rStyle w:val="Hyperlink"/>
          <w:rPr>
            <w:rStyle w:val="Hyperlink"/>
          </w:rPr>
          <w:t xml:space="preserve">Probability Metric</w:t>
        </w:r>
      </w:hyperlink>
      <w:r>
        <w:t xml:space="preserve"> </w:t>
      </w:r>
    </w:p>
    <w:p w:rsidP="00A60DB1" w:rsidR="00A60DB1" w:rsidRDefault="00A60DB1">
      <w:pPr>
        <w:ind w:firstLine="360" w:left="720"/>
      </w:pPr>
      <w:r>
        <w:t xml:space="preserve">Danger that damages anything.</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f30be98a62689f653323fa62df1ac908" w:name="_f30be98a62689f653323fa62df1ac908"/>
      <w:r>
        <w:t xml:space="preserve">Class Tool</w:t>
      </w:r>
      <w:bookmarkEnd w:id="_f30be98a62689f653323fa62df1ac908"/>
    </w:p>
    <w:p w:rsidR="00D718D6" w:rsidRDefault="005F69A5">
      <w:r>
        <w:t xml:space="preserve">The role something used to facilitate a process or activity by an actor performing the process or activity. Tools are not actors, the actor corollary would be unwitting participant.</w:t>
      </w:r>
    </w:p>
    <w:p w:rsidR="00D718D6" w:rsidRDefault="005F69A5">
      <w:pPr>
        <w:pStyle w:val="Heading3"/>
      </w:pPr>
      <w:r>
        <w:t xml:space="preserve">Direct Supertypes</w:t>
      </w:r>
    </w:p>
    <w:p w:rsidP="00EC7479" w:rsidR="00D718D6" w:rsidRDefault="005F69A5">
      <w:pPr>
        <w:ind w:left="360"/>
      </w:pPr>
      <w:hyperlink w:anchor="_fb65a7c7797a6f834f4eb97640a0234f" w:history="1">
        <w:r>
          <w:rStyle w:val="Hyperlink"/>
          <w:rPr>
            <w:rStyle w:val="Hyperlink"/>
          </w:rPr>
          <w:t xml:space="preserve">Individual</w:t>
        </w:r>
      </w:hyperlink>
      <w:r>
        <w:t xml:space="preserve">, </w:t>
      </w:r>
      <w:hyperlink w:anchor="_d442d75c9ac335e7a2aadbc96919fc2d" w:history="1">
        <w:r>
          <w:rStyle w:val="Hyperlink"/>
          <w:rPr>
            <w:rStyle w:val="Hyperlink"/>
          </w:rPr>
          <w:t xml:space="preserve">Resource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Concepts::Resources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fb65a7c7797a6f834f4eb97640a0234f" w:history="1">
        <w:r w:rsidR="007E3012">
          <w:rStyle w:val="Hyperlink"/>
          <w:rPr>
            <w:rStyle w:val="Hyperlink"/>
          </w:rPr>
          <w:t xml:space="preserve">Individual</w:t>
        </w:r>
      </w:hyperlink>
      <w:r>
        <w:t xml:space="preserve">, </w:t>
      </w:r>
      <w:r w:rsidR="007E3012" w:rsidRPr="007E3012">
        <w:rPr>
          <w:rStyle w:val="Hyperlink"/>
        </w:rPr>
        <w:t xml:space="preserve"> </w:t>
      </w:r>
      <w:hyperlink w:anchor="_d442d75c9ac335e7a2aadbc96919fc2d" w:history="1">
        <w:r w:rsidR="007E3012">
          <w:rStyle w:val="Hyperlink"/>
          <w:rPr>
            <w:rStyle w:val="Hyperlink"/>
          </w:rPr>
          <w:t xml:space="preserve">Resource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P="00E05413" w:rsidR="00697D8F" w:rsidRDefault="00697D8F">
      <w:pPr>
        <w:ind w:firstLine="720"/>
      </w:pPr>
      <w:r>
        <w:t xml:space="preserve">‘</w:t>
      </w:r>
      <w:r>
        <w:t xml:space="preserve">harmed by</w:t>
      </w:r>
      <w:r>
        <w:t xml:space="preserve">’:</w:t>
      </w:r>
      <w:hyperlink w:anchor="_4bdee0568b2f36e553f586b458dace32" w:history="1">
        <w:r>
          <w:rStyle w:val="Hyperlink"/>
          <w:t xml:space="preserve">Danger</w:t>
        </w:r>
      </w:hyperlink>
    </w:p>
    <w:p w:rsidR="00D718D6" w:rsidRDefault="00D718D6"/>
    <w:p w:rsidR="00D718D6" w:rsidRDefault="005F69A5">
      <w:pPr>
        <w:pStyle w:val="Heading2"/>
      </w:pPr>
      <w:bookmarkStart w:id="_0bb82f361fca765b3048a615d4e67663" w:name="_0bb82f361fca765b3048a615d4e67663"/>
      <w:r>
        <w:t xml:space="preserve">Class Unwitting Participant</w:t>
      </w:r>
      <w:bookmarkEnd w:id="_0bb82f361fca765b3048a615d4e67663"/>
    </w:p>
    <w:p w:rsidR="00D718D6" w:rsidRDefault="005F69A5">
      <w:r>
        <w:t xml:space="preserve">An actor facilitating an activity or process without their prior knowledge or consent.</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r>
        <w:t xml:space="preserve">, </w:t>
      </w:r>
      <w:hyperlink w:anchor="_d442d75c9ac335e7a2aadbc96919fc2d" w:history="1">
        <w:r>
          <w:rStyle w:val="Hyperlink"/>
          <w:rPr>
            <w:rStyle w:val="Hyperlink"/>
          </w:rPr>
          <w:t xml:space="preserve">Resource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Concepts::Resources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r>
        <w:t xml:space="preserve">, </w:t>
      </w:r>
      <w:r w:rsidR="007E3012" w:rsidRPr="007E3012">
        <w:rPr>
          <w:rStyle w:val="Hyperlink"/>
        </w:rPr>
        <w:t xml:space="preserve"> </w:t>
      </w:r>
      <w:hyperlink w:anchor="_d442d75c9ac335e7a2aadbc96919fc2d" w:history="1">
        <w:r w:rsidR="007E3012">
          <w:rStyle w:val="Hyperlink"/>
          <w:rPr>
            <w:rStyle w:val="Hyperlink"/>
          </w:rPr>
          <w:t xml:space="preserve">Resource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P="00E05413" w:rsidR="00697D8F" w:rsidRDefault="00697D8F">
      <w:pPr>
        <w:ind w:firstLine="720"/>
      </w:pPr>
      <w:r>
        <w:t xml:space="preserve">‘</w:t>
      </w:r>
      <w:r>
        <w:t xml:space="preserve">harmed by</w:t>
      </w:r>
      <w:r>
        <w:t xml:space="preserve">’:</w:t>
      </w:r>
      <w:hyperlink w:anchor="_4bdee0568b2f36e553f586b458dace32" w:history="1">
        <w:r>
          <w:rStyle w:val="Hyperlink"/>
          <w:t xml:space="preserve">Danger</w:t>
        </w:r>
      </w:hyperlink>
    </w:p>
    <w:p w:rsidR="00D718D6" w:rsidRDefault="00D718D6"/>
    <w:p w:rsidR="00D718D6" w:rsidRDefault="005F69A5">
      <w:pPr>
        <w:pStyle w:val="Heading1"/>
      </w:pPr>
      <w:r>
        <w:lastRenderedPageBreak/>
        <w:t xml:space="preserve">Conceptual Modeling and Mapping Library::Mapping Profile</w:t>
      </w:r>
    </w:p>
    <w:p w:rsidR="00D718D6" w:rsidRDefault="005F69A5">
      <w:r>
        <w:t xml:space="preserve">The mapping profile defines the way to model the mapping between data sources via a conceptual model. This profile is being submitted as part of the SIMF process.</w:t>
      </w:r>
    </w:p>
    <w:p w:rsidR="00D718D6" w:rsidRDefault="00306ED9">
      <w:pPr>
        <w:pStyle w:val="Heading2"/>
      </w:pPr>
      <w:r>
        <w:t xml:space="preserve">Diagram</w:t>
      </w:r>
      <w:r w:rsidR="00AB6B0D">
        <w:t xml:space="preserve">:</w:t>
      </w:r>
      <w:r>
        <w:t xml:space="preserve"> </w:t>
      </w:r>
      <w:r w:rsidR="005F69A5">
        <w:t xml:space="preserve">Mapping profile</w:t>
      </w:r>
    </w:p>
    <w:p w:rsidR="00D718D6" w:rsidRDefault="005F69A5">
      <w:pPr>
        <w:jc w:val="center"/>
        <w:rPr>
          <w:rFonts w:cs="Arial"/>
        </w:rPr>
      </w:pPr>
      <w:r>
        <w:rPr>
          <w:noProof/>
        </w:rPr>
        <w:drawing>
          <wp:inline distT="0" distB="0" distL="0" distR="0">
            <wp:extent cx="5732145" cy="2480003"/>
            <wp:effectExtent l="0" t="0" r="0" b="0"/>
            <wp:docPr id="478" name="Picture 603307669.jpg" descr="603307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603307669.jpg"/>
                    <pic:cNvPicPr/>
                  </pic:nvPicPr>
                  <pic:blipFill>
                    <a:blip r:embed="mr_docxImage240" cstate="print"/>
                    <a:stretch>
                      <a:fillRect/>
                    </a:stretch>
                  </pic:blipFill>
                  <pic:spPr>
                    <a:xfrm rot="0">
                      <a:off x="0" y="0"/>
                      <a:ext cx="5732145" cy="2480003"/>
                    </a:xfrm>
                    <a:prstGeom prst="rect">
                      <a:avLst/>
                    </a:prstGeom>
                  </pic:spPr>
                </pic:pic>
              </a:graphicData>
            </a:graphic>
          </wp:inline>
        </w:drawing>
      </w:r>
    </w:p>
    <w:p w:rsidR="00D718D6" w:rsidRDefault="005F69A5">
      <w:pPr>
        <w:pStyle w:val="Figure"/>
      </w:pPr>
      <w:r>
        <w:t xml:space="preserve">Mapping profile</w:t>
      </w:r>
    </w:p>
    <w:p w:rsidR="00D718D6" w:rsidRDefault="00D718D6"/>
    <w:p w:rsidR="00D718D6" w:rsidRDefault="005F69A5">
      <w:pPr>
        <w:pStyle w:val="Heading1"/>
      </w:pPr>
      <w:r>
        <w:lastRenderedPageBreak/>
        <w:t xml:space="preserve">Conceptual Modeling and Mapping Library::Risk and Threat Concepts</w:t>
      </w:r>
    </w:p>
    <w:p>
      <w:r>
        <w:t xml:space="preserve">The risk and threat modules use and specialize more generic concepts to build the risk and threat information sharing and analytics framework.</w:t>
      </w:r>
    </w:p>
    <w:p>
      <w:r>
        <w:t xml:space="preserve">All risks and threats involve a </w:t>
      </w:r>
      <w:r>
        <w:rPr>
          <w:u w:val="single"/>
        </w:rPr>
        <w:t xml:space="preserve">danger</w:t>
      </w:r>
      <w:r>
        <w:t xml:space="preserve"> that is a real or possible </w:t>
      </w:r>
      <w:r>
        <w:rPr>
          <w:i/>
          <w:iCs/>
        </w:rPr>
        <w:t xml:space="preserve">situation</w:t>
      </w:r>
      <w:r>
        <w:t xml:space="preserve"> with </w:t>
      </w:r>
      <w:r>
        <w:rPr>
          <w:i/>
          <w:iCs/>
        </w:rPr>
        <w:t xml:space="preserve">consequences</w:t>
      </w:r>
      <w:r>
        <w:t xml:space="preserve"> that do harm and impact the </w:t>
      </w:r>
      <w:r>
        <w:rPr>
          <w:i/>
          <w:iCs/>
        </w:rPr>
        <w:t xml:space="preserve">objectives</w:t>
      </w:r>
      <w:r>
        <w:t xml:space="preserve"> of </w:t>
      </w:r>
      <w:r>
        <w:rPr>
          <w:i/>
          <w:iCs/>
        </w:rPr>
        <w:t xml:space="preserve">stakeholders</w:t>
      </w:r>
      <w:r>
        <w:t xml:space="preserve">. The same situation may, of course, not be considered a risk or threat to other stakeholders - some may consider such a situation an objective.</w:t>
      </w:r>
    </w:p>
    <w:p>
      <w:r>
        <w:t xml:space="preserve">This foundational information is then expanded with metrics and interrelationships such that threats and risks can be fully understood and dealt with.</w:t>
      </w:r>
    </w:p>
    <w:p>
      <w:r>
        <w:t xml:space="preserve">Fundamental risk/threat specific concepts include:</w:t>
      </w:r>
    </w:p>
    <w:p>
      <w:pPr>
        <w:pStyle w:val="mr_style"/>
        <w:numPr>
          <w:ilvl w:val="0"/>
          <w:numId w:val="5"/>
        </w:numPr>
      </w:pPr>
      <w:r>
        <w:fldChar w:fldCharType="begin"/>
      </w:r>
      <w:r>
        <w:instrText xml:space="preserve">HYPERLINK \l"_6b1b5bc2c02e97388502f44875bda1e8" </w:instrText>
      </w:r>
      <w:r>
        <w:fldChar w:fldCharType="separate"/>
      </w:r>
      <w:r>
        <w:rPr>
          <w:color w:val="0000FF"/>
          <w:u w:val="single"/>
        </w:rPr>
        <w:t xml:space="preserve">Danger</w:t>
      </w:r>
      <w:r>
        <w:fldChar w:fldCharType="end"/>
      </w:r>
    </w:p>
    <w:p>
      <w:pPr>
        <w:pStyle w:val="mr_style"/>
        <w:numPr>
          <w:ilvl w:val="0"/>
          <w:numId w:val="5"/>
        </w:numPr>
      </w:pPr>
      <w:r>
        <w:fldChar w:fldCharType="begin"/>
      </w:r>
      <w:r>
        <w:instrText xml:space="preserve">HYPERLINK \l"_06bcfc4aa4414d36cb05ca997c4a0821" </w:instrText>
      </w:r>
      <w:r>
        <w:fldChar w:fldCharType="separate"/>
      </w:r>
      <w:r>
        <w:rPr>
          <w:color w:val="0000FF"/>
          <w:u w:val="single"/>
        </w:rPr>
        <w:t xml:space="preserve">Risk</w:t>
      </w:r>
      <w:r>
        <w:fldChar w:fldCharType="end"/>
      </w:r>
    </w:p>
    <w:p>
      <w:pPr>
        <w:pStyle w:val="mr_style"/>
        <w:numPr>
          <w:ilvl w:val="0"/>
          <w:numId w:val="5"/>
        </w:numPr>
      </w:pPr>
      <w:r>
        <w:fldChar w:fldCharType="begin"/>
      </w:r>
      <w:r>
        <w:instrText xml:space="preserve">HYPERLINK \l"_b1d260370301e9c37b320e4c2c053faf" </w:instrText>
      </w:r>
      <w:r>
        <w:fldChar w:fldCharType="separate"/>
      </w:r>
      <w:r>
        <w:rPr>
          <w:color w:val="0000FF"/>
          <w:u w:val="single"/>
        </w:rPr>
        <w:t xml:space="preserve">Incident</w:t>
      </w:r>
      <w:r>
        <w:fldChar w:fldCharType="end"/>
      </w:r>
    </w:p>
    <w:p>
      <w:pPr>
        <w:pStyle w:val="mr_style"/>
        <w:numPr>
          <w:ilvl w:val="0"/>
          <w:numId w:val="5"/>
        </w:numPr>
      </w:pPr>
      <w:r>
        <w:fldChar w:fldCharType="begin"/>
      </w:r>
      <w:r>
        <w:instrText xml:space="preserve">HYPERLINK \l"_52ac381b3375b694d0d6cabc1d7c8b2a" </w:instrText>
      </w:r>
      <w:r>
        <w:fldChar w:fldCharType="separate"/>
      </w:r>
      <w:r>
        <w:rPr>
          <w:color w:val="0000FF"/>
          <w:u w:val="single"/>
        </w:rPr>
        <w:t xml:space="preserve">Indicator</w:t>
      </w:r>
      <w:r>
        <w:fldChar w:fldCharType="end"/>
      </w:r>
    </w:p>
    <w:p>
      <w:pPr>
        <w:pStyle w:val="mr_style"/>
        <w:numPr>
          <w:ilvl w:val="0"/>
          <w:numId w:val="5"/>
        </w:numPr>
      </w:pPr>
      <w:r>
        <w:fldChar w:fldCharType="begin"/>
      </w:r>
      <w:r>
        <w:instrText xml:space="preserve">HYPERLINK \l"_6cf32abc6725e61497ee7c4fedec966c" </w:instrText>
      </w:r>
      <w:r>
        <w:fldChar w:fldCharType="separate"/>
      </w:r>
      <w:r>
        <w:rPr>
          <w:color w:val="0000FF"/>
          <w:u w:val="single"/>
        </w:rPr>
        <w:t xml:space="preserve">Vulnerability</w:t>
      </w:r>
      <w:r>
        <w:fldChar w:fldCharType="end"/>
      </w:r>
    </w:p>
    <w:p>
      <w:r>
        <w:t xml:space="preserve"> </w:t>
      </w:r>
    </w:p>
    <w:p>
      <w:r>
        <w:t xml:space="preserve">Recognizing that these concepts use and build on more generic concepts that are not risk/threat specific such as "person", "organization" and "Intent".</w:t>
      </w:r>
    </w:p>
    <w:p>
      <w:r>
        <w:t xml:space="preserve">All dangers derived from the general concept of a "</w:t>
      </w:r>
      <w:r>
        <w:rPr>
          <w:u w:val="single"/>
        </w:rPr>
        <w:t xml:space="preserve">situation</w:t>
      </w:r>
      <w:r>
        <w:t xml:space="preserve">" which is fundamental to this specification.</w:t>
      </w:r>
    </w:p>
    <w:p w:rsidR="00D718D6" w:rsidRDefault="00306ED9">
      <w:pPr>
        <w:pStyle w:val="Heading2"/>
      </w:pPr>
      <w:r>
        <w:t xml:space="preserve">Diagram</w:t>
      </w:r>
      <w:r w:rsidR="00AB6B0D">
        <w:t xml:space="preserve">:</w:t>
      </w:r>
      <w:r>
        <w:t xml:space="preserve"> </w:t>
      </w:r>
      <w:r w:rsidR="005F69A5">
        <w:t xml:space="preserve">Threat and Risk Overview</w:t>
      </w:r>
    </w:p>
    <w:p w:rsidR="00D718D6" w:rsidRDefault="005F69A5">
      <w:pPr>
        <w:jc w:val="center"/>
        <w:rPr>
          <w:rFonts w:cs="Arial"/>
        </w:rPr>
      </w:pPr>
      <w:r>
        <w:rPr>
          <w:noProof/>
        </w:rPr>
        <w:drawing>
          <wp:inline distT="0" distB="0" distL="0" distR="0">
            <wp:extent cx="5732145" cy="3823242"/>
            <wp:effectExtent l="0" t="0" r="0" b="0"/>
            <wp:docPr id="480" name="Picture -1265247054.jpg" descr="-1265247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1265247054.jpg"/>
                    <pic:cNvPicPr/>
                  </pic:nvPicPr>
                  <pic:blipFill>
                    <a:blip r:embed="mr_docxImage241" cstate="print"/>
                    <a:stretch>
                      <a:fillRect/>
                    </a:stretch>
                  </pic:blipFill>
                  <pic:spPr>
                    <a:xfrm rot="0">
                      <a:off x="0" y="0"/>
                      <a:ext cx="5732145" cy="3823242"/>
                    </a:xfrm>
                    <a:prstGeom prst="rect">
                      <a:avLst/>
                    </a:prstGeom>
                  </pic:spPr>
                </pic:pic>
              </a:graphicData>
            </a:graphic>
          </wp:inline>
        </w:drawing>
      </w:r>
    </w:p>
    <w:p w:rsidR="00D718D6" w:rsidRDefault="005F69A5">
      <w:pPr>
        <w:pStyle w:val="Figure"/>
      </w:pPr>
      <w:r>
        <w:t xml:space="preserve">Threat and Risk Overview</w:t>
      </w:r>
    </w:p>
    <w:p w:rsidR="00D718D6" w:rsidRDefault="00D718D6"/>
    <w:p w:rsidR="00D718D6" w:rsidRDefault="005F69A5">
      <w:pPr>
        <w:pStyle w:val="Heading1"/>
      </w:pPr>
      <w:r>
        <w:lastRenderedPageBreak/>
        <w:t xml:space="preserve">Conceptual Modeling and Mapping Library::Risk and Threat Concepts::Danger</w:t>
      </w:r>
    </w:p>
    <w:p>
      <w:r>
        <w:t xml:space="preserve">Danger is a fundamentally concept that unifies the threat-risk framework.  Danger classifies a situation as one that causes harm to stakeholders. Danger is further specialized across three dimensions:</w:t>
      </w:r>
    </w:p>
    <w:p>
      <w:pPr>
        <w:pStyle w:val="mr_style"/>
        <w:numPr>
          <w:ilvl w:val="0"/>
          <w:numId w:val="6"/>
        </w:numPr>
      </w:pPr>
      <w:r>
        <w:rPr>
          <w:rFonts w:ascii="Calibri" w:hAnsi="Calibri" w:cs="Calibri"/>
        </w:rPr>
        <w:t xml:space="preserve">Events Vs. Conditions - Events "happen" whereas conditions are a steady state for some period.</w:t>
      </w:r>
    </w:p>
    <w:p>
      <w:pPr>
        <w:pStyle w:val="mr_style"/>
        <w:numPr>
          <w:ilvl w:val="0"/>
          <w:numId w:val="6"/>
        </w:numPr>
      </w:pPr>
      <w:r>
        <w:rPr>
          <w:rFonts w:ascii="Calibri" w:hAnsi="Calibri" w:cs="Calibri"/>
        </w:rPr>
        <w:t xml:space="preserve">Actual Vs. Potential</w:t>
      </w:r>
    </w:p>
    <w:p>
      <w:pPr>
        <w:pStyle w:val="mr_style"/>
        <w:numPr>
          <w:ilvl w:val="0"/>
          <w:numId w:val="6"/>
        </w:numPr>
      </w:pPr>
      <w:r>
        <w:rPr>
          <w:rFonts w:ascii="Calibri" w:hAnsi="Calibri" w:cs="Calibri"/>
        </w:rPr>
        <w:t xml:space="preserve">Intentional Vs. Natural or systematic. Intentional dangers involve a "threat actor" whereas unintentional only involve weaknesses in resources.</w:t>
      </w:r>
    </w:p>
    <w:p>
      <w:pPr>
        <w:ind w:left="0" w:right="0"/>
        <w:spacing w:after="200" w:before="0"/>
      </w:pPr>
      <w:r>
        <w:rPr>
          <w:rFonts w:ascii="Calibri" w:hAnsi="Calibri" w:cs="Calibri"/>
        </w:rPr>
        <w:t xml:space="preserve">The above are used to define more specific risk &amp; threat concepts, such as:</w:t>
      </w:r>
    </w:p>
    <w:p>
      <w:pPr>
        <w:pStyle w:val="mr_style"/>
        <w:numPr>
          <w:ilvl w:val="0"/>
          <w:numId w:val="7"/>
        </w:numPr>
      </w:pPr>
      <w:r>
        <w:rPr>
          <w:rFonts w:ascii="Calibri" w:hAnsi="Calibri" w:cs="Calibri"/>
        </w:rPr>
        <w:t xml:space="preserve">Incidents which are actual dangerous situations</w:t>
      </w:r>
    </w:p>
    <w:p>
      <w:pPr>
        <w:pStyle w:val="mr_style"/>
        <w:numPr>
          <w:ilvl w:val="0"/>
          <w:numId w:val="7"/>
        </w:numPr>
      </w:pPr>
      <w:r>
        <w:rPr>
          <w:rFonts w:ascii="Calibri" w:hAnsi="Calibri" w:cs="Calibri"/>
        </w:rPr>
        <w:t xml:space="preserve">Disasters and Accidents which are unintentional actual situation (no threat actor)</w:t>
      </w:r>
    </w:p>
    <w:p>
      <w:pPr>
        <w:pStyle w:val="mr_style"/>
        <w:numPr>
          <w:ilvl w:val="0"/>
          <w:numId w:val="7"/>
        </w:numPr>
      </w:pPr>
      <w:r>
        <w:rPr>
          <w:rFonts w:ascii="Calibri" w:hAnsi="Calibri" w:cs="Calibri"/>
        </w:rPr>
        <w:t xml:space="preserve">Attacks which are actual situations perpetrated by a threat actor</w:t>
      </w:r>
    </w:p>
    <w:p>
      <w:pPr>
        <w:pStyle w:val="mr_style"/>
        <w:numPr>
          <w:ilvl w:val="0"/>
          <w:numId w:val="7"/>
        </w:numPr>
      </w:pPr>
      <w:r>
        <w:rPr>
          <w:rFonts w:ascii="Calibri" w:hAnsi="Calibri" w:cs="Calibri"/>
        </w:rPr>
        <w:t xml:space="preserve">Risks which are potential dangerous situations, thus having some level of uncertainty</w:t>
      </w:r>
    </w:p>
    <w:p>
      <w:pPr>
        <w:pStyle w:val="mr_style"/>
        <w:numPr>
          <w:ilvl w:val="0"/>
          <w:numId w:val="7"/>
        </w:numPr>
      </w:pPr>
      <w:r>
        <w:rPr>
          <w:rFonts w:ascii="Calibri" w:hAnsi="Calibri" w:cs="Calibri"/>
        </w:rPr>
        <w:t xml:space="preserve">Threats which are intentional risks from a threat actor</w:t>
      </w:r>
    </w:p>
    <w:p>
      <w:pPr>
        <w:pStyle w:val="mr_style"/>
        <w:numPr>
          <w:ilvl w:val="0"/>
          <w:numId w:val="7"/>
        </w:numPr>
      </w:pPr>
      <w:r>
        <w:rPr>
          <w:rFonts w:ascii="Calibri" w:hAnsi="Calibri" w:cs="Calibri"/>
        </w:rPr>
        <w:t xml:space="preserve">Hazards which are natural or systematic risks</w:t>
      </w:r>
    </w:p>
    <w:p>
      <w:pPr>
        <w:ind w:left="0" w:right="0"/>
        <w:spacing w:after="200" w:before="0"/>
      </w:pPr>
      <w:r>
        <w:rPr>
          <w:rFonts w:ascii="Calibri" w:hAnsi="Calibri" w:cs="Calibri"/>
        </w:rPr>
        <w:t xml:space="preserve">Resources also play an important role in the risk/threat framework in that resources are harmed by dangers but risks are also key for attackers to exploit vulnerabilities and for defenders to realize mitigations.</w:t>
      </w:r>
    </w:p>
    <w:p>
      <w:r>
        <w:t xml:space="preserve"> </w:t>
      </w:r>
    </w:p>
    <w:p>
      <w:r>
        <w:t xml:space="preserve"> </w:t>
      </w:r>
    </w:p>
    <w:p w:rsidR="00D718D6" w:rsidRDefault="00306ED9">
      <w:pPr>
        <w:pStyle w:val="Heading2"/>
      </w:pPr>
      <w:r>
        <w:t xml:space="preserve">Diagram</w:t>
      </w:r>
      <w:r w:rsidR="00AB6B0D">
        <w:t xml:space="preserve">:</w:t>
      </w:r>
      <w:r>
        <w:t xml:space="preserve"> </w:t>
      </w:r>
      <w:r w:rsidR="005F69A5">
        <w:t xml:space="preserve">Danger</w:t>
      </w:r>
    </w:p>
    <w:p w:rsidR="00D718D6" w:rsidRDefault="005F69A5">
      <w:pPr>
        <w:jc w:val="center"/>
        <w:rPr>
          <w:rFonts w:cs="Arial"/>
        </w:rPr>
      </w:pPr>
      <w:r>
        <w:rPr>
          <w:noProof/>
        </w:rPr>
        <w:drawing>
          <wp:inline distT="0" distB="0" distL="0" distR="0">
            <wp:extent cx="5732145" cy="3659666"/>
            <wp:effectExtent l="0" t="0" r="0" b="0"/>
            <wp:docPr id="482" name="Picture 1354492423.jpg" descr="1354492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1354492423.jpg"/>
                    <pic:cNvPicPr/>
                  </pic:nvPicPr>
                  <pic:blipFill>
                    <a:blip r:embed="mr_docxImage242" cstate="print"/>
                    <a:stretch>
                      <a:fillRect/>
                    </a:stretch>
                  </pic:blipFill>
                  <pic:spPr>
                    <a:xfrm rot="0">
                      <a:off x="0" y="0"/>
                      <a:ext cx="5732145" cy="3659666"/>
                    </a:xfrm>
                    <a:prstGeom prst="rect">
                      <a:avLst/>
                    </a:prstGeom>
                  </pic:spPr>
                </pic:pic>
              </a:graphicData>
            </a:graphic>
          </wp:inline>
        </w:drawing>
      </w:r>
    </w:p>
    <w:p w:rsidR="00D718D6" w:rsidRDefault="005F69A5">
      <w:pPr>
        <w:pStyle w:val="Figure"/>
      </w:pPr>
      <w:r>
        <w:t xml:space="preserve">Danger</w:t>
      </w:r>
    </w:p>
    <w:p>
      <w:r>
        <w:t xml:space="preserve"> </w:t>
      </w:r>
    </w:p>
    <w:p w:rsidR="00D718D6" w:rsidRDefault="00D718D6"/>
    <w:p w:rsidR="00D718D6" w:rsidRDefault="005F69A5">
      <w:pPr>
        <w:pStyle w:val="Heading2"/>
      </w:pPr>
      <w:bookmarkStart w:id="_4bdee0568b2f36e553f586b458dace32" w:name="_4bdee0568b2f36e553f586b458dace32"/>
      <w:r>
        <w:t xml:space="preserve">Class Danger</w:t>
      </w:r>
      <w:bookmarkEnd w:id="_4bdee0568b2f36e553f586b458dace32"/>
    </w:p>
    <w:p w:rsidR="00D718D6" w:rsidRDefault="005F69A5">
      <w:r>
        <w:t xml:space="preserve">A danger is any situation or event that has, is or may cause harm that negatively impacts the objectives of stakeholders</w:t>
      </w:r>
    </w:p>
    <w:p w:rsidP="00CB64BC" w:rsidR="00CB64BC" w:rsidRDefault="00CB64BC">
      <w:pPr>
        <w:jc w:val="center"/>
      </w:pPr>
      <w:r>
        <w:rPr>
          <w:noProof/>
        </w:rPr>
        <w:drawing>
          <wp:inline distT="0" distB="0" distL="0" distR="0">
            <wp:extent cx="5732145" cy="3313378"/>
            <wp:effectExtent l="0" t="0" r="0" b="0"/>
            <wp:docPr id="484" name="Picture -2108062493.jpg" descr="-2108062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2108062493.jpg"/>
                    <pic:cNvPicPr/>
                  </pic:nvPicPr>
                  <pic:blipFill>
                    <a:blip r:embed="mr_docxImage243" cstate="print"/>
                    <a:stretch>
                      <a:fillRect/>
                    </a:stretch>
                  </pic:blipFill>
                  <pic:spPr>
                    <a:xfrm rot="0">
                      <a:off x="0" y="0"/>
                      <a:ext cx="5732145" cy="3313378"/>
                    </a:xfrm>
                    <a:prstGeom prst="rect">
                      <a:avLst/>
                    </a:prstGeom>
                  </pic:spPr>
                </pic:pic>
              </a:graphicData>
            </a:graphic>
          </wp:inline>
        </w:drawing>
      </w:r>
    </w:p>
    <w:p w:rsidP="00CB64BC" w:rsidR="00CB64BC" w:rsidRDefault="00CB64BC">
      <w:pPr>
        <w:pStyle w:val="Figure"/>
        <w:numPr>
          <w:ilvl w:val="0"/>
          <w:numId w:val="4"/>
        </w:numPr>
      </w:pPr>
      <w:r>
        <w:t xml:space="preserve">Danger Detail</w:t>
      </w:r>
    </w:p>
    <w:p w:rsidR="00D718D6" w:rsidRDefault="005F69A5">
      <w:pPr>
        <w:pStyle w:val="Heading3"/>
      </w:pPr>
      <w:r>
        <w:t xml:space="preserve">Direct Supertypes</w:t>
      </w:r>
    </w:p>
    <w:p w:rsidP="00EC7479" w:rsidR="00D718D6" w:rsidRDefault="005F69A5">
      <w:pPr>
        <w:ind w:left="360"/>
      </w:pP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Concepts::Danger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486" name="Picture 1126982306.jpg" descr="1126982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126982306.jpg"/>
                    <pic:cNvPicPr/>
                  </pic:nvPicPr>
                  <pic:blipFill>
                    <a:blip r:embed="mr_docxImage244" cstate="print"/>
                    <a:stretch>
                      <a:fillRect/>
                    </a:stretch>
                  </pic:blipFill>
                  <pic:spPr>
                    <a:xfrm rot="0">
                      <a:off x="0" y="0"/>
                      <a:ext cx="152400" cy="152400"/>
                    </a:xfrm>
                    <a:prstGeom prst="rect">
                      <a:avLst/>
                    </a:prstGeom>
                  </pic:spPr>
                </pic:pic>
              </a:graphicData>
            </a:graphic>
          </wp:inline>
        </w:drawing>
      </w:r>
      <w:r>
        <w:t xml:space="preserve"> </w:t>
      </w:r>
      <w:r>
        <w:t xml:space="preserve">severity</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A metric for the total harl caused by a danger.</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88" name="Picture -1319770645.jpg" descr="-131977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319770645.jpg"/>
                    <pic:cNvPicPr/>
                  </pic:nvPicPr>
                  <pic:blipFill>
                    <a:blip r:embed="mr_docxImage24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reduce harm via</w:t>
      </w:r>
      <w:r w:rsidR="00A92CA5">
        <w:t xml:space="preserve">:</w:t>
      </w:r>
      <w:hyperlink w:anchor="_70807c15a257bc97a908d5f6b48d6c3d" w:history="1">
        <w:r>
          <w:rStyle w:val="Hyperlink"/>
          <w:rPr>
            <w:rStyle w:val="Hyperlink"/>
          </w:rPr>
          <w:t xml:space="preserve">Mitigation</w:t>
        </w:r>
      </w:hyperlink>
      <w:r>
        <w:t xml:space="preserve"> </w:t>
      </w:r>
    </w:p>
    <w:p w:rsidP="00A60DB1" w:rsidR="00A60DB1" w:rsidRDefault="00A60DB1">
      <w:pPr>
        <w:ind w:firstLine="360" w:left="720"/>
      </w:pPr>
      <w:r>
        <w:t xml:space="preserve">An actual or potential response to a danger to minimize the impact of the danger.</w:t>
      </w:r>
    </w:p>
    <w:p w:rsidP="00F546FD" w:rsidR="00F546FD" w:rsidRDefault="005F69A5">
      <w:pPr>
        <w:ind w:hanging="245" w:left="605"/>
      </w:pPr>
      <w:r>
        <w:rPr>
          <w:noProof/>
        </w:rPr>
        <w:drawing>
          <wp:inline distT="0" distB="0" distL="0" distR="0">
            <wp:extent cx="152400" cy="152400"/>
            <wp:effectExtent l="0" t="0" r="0" b="0"/>
            <wp:docPr id="490" name="Picture 312529784.jpg" descr="312529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312529784.jpg"/>
                    <pic:cNvPicPr/>
                  </pic:nvPicPr>
                  <pic:blipFill>
                    <a:blip r:embed="mr_docxImage24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dangerous scenario</w:t>
      </w:r>
      <w:r w:rsidR="00A92CA5">
        <w:t xml:space="preserve">:</w:t>
      </w:r>
      <w:hyperlink w:anchor="_f85923f748ecc6b222c0eb85c28ef892" w:history="1">
        <w:r>
          <w:rStyle w:val="Hyperlink"/>
          <w:rPr>
            <w:rStyle w:val="Hyperlink"/>
          </w:rPr>
          <w:t xml:space="preserve">Scenario</w:t>
        </w:r>
      </w:hyperlink>
      <w:r>
        <w:t xml:space="preserve"> </w:t>
      </w:r>
      <w:r w:rsidR="00601C69">
        <w:t xml:space="preserve">  </w:t>
      </w:r>
      <w:r w:rsidR="00F546FD" w:rsidRPr="00833C5F">
        <w:rPr>
          <w:i/>
        </w:rPr>
        <w:t xml:space="preserve">Subsets</w:t>
      </w:r>
      <w:r w:rsidR="00F546FD">
        <w:t xml:space="preserve">: </w:t>
      </w:r>
      <w:r w:rsidR="00F546FD">
        <w:t xml:space="preserve">categorizes</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scenario that typifies a danger.</w:t>
      </w:r>
    </w:p>
    <w:p w:rsidP="00F546FD" w:rsidR="00F546FD" w:rsidRDefault="005F69A5">
      <w:pPr>
        <w:ind w:hanging="245" w:left="605"/>
      </w:pPr>
      <w:r>
        <w:rPr>
          <w:noProof/>
        </w:rPr>
        <w:drawing>
          <wp:inline distT="0" distB="0" distL="0" distR="0">
            <wp:extent cx="152400" cy="152400"/>
            <wp:effectExtent l="0" t="0" r="0" b="0"/>
            <wp:docPr id="492" name="Picture 291308139.jpg" descr="291308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291308139.jpg"/>
                    <pic:cNvPicPr/>
                  </pic:nvPicPr>
                  <pic:blipFill>
                    <a:blip r:embed="mr_docxImage24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source of danger</w:t>
      </w:r>
      <w:r w:rsidR="00A92CA5">
        <w:t xml:space="preserve">:</w:t>
      </w:r>
      <w:hyperlink w:anchor="_c4bee9dc62c41effa96910b60385b774" w:history="1">
        <w:r>
          <w:rStyle w:val="Hyperlink"/>
          <w:rPr>
            <w:rStyle w:val="Hyperlink"/>
          </w:rPr>
          <w:t xml:space="preserve">Probability Metric</w:t>
        </w:r>
      </w:hyperlink>
      <w:r>
        <w:t xml:space="preserve"> </w:t>
      </w:r>
    </w:p>
    <w:p w:rsidP="00A60DB1" w:rsidR="00A60DB1" w:rsidRDefault="00A60DB1">
      <w:pPr>
        <w:ind w:firstLine="360" w:left="720"/>
      </w:pPr>
      <w:r>
        <w:t xml:space="preserve">Anything that can contribute to a danger</w:t>
      </w:r>
    </w:p>
    <w:p w:rsidP="00F546FD" w:rsidR="00F546FD" w:rsidRDefault="005F69A5">
      <w:pPr>
        <w:ind w:hanging="245" w:left="605"/>
      </w:pPr>
      <w:r>
        <w:rPr>
          <w:noProof/>
        </w:rPr>
        <w:drawing>
          <wp:inline distT="0" distB="0" distL="0" distR="0">
            <wp:extent cx="152400" cy="152400"/>
            <wp:effectExtent l="0" t="0" r="0" b="0"/>
            <wp:docPr id="494" name="Picture 1682811304.jpg" descr="1682811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682811304.jpg"/>
                    <pic:cNvPicPr/>
                  </pic:nvPicPr>
                  <pic:blipFill>
                    <a:blip r:embed="mr_docxImage24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causes harm</w:t>
      </w:r>
      <w:r w:rsidR="00A92CA5">
        <w:t xml:space="preserve">:</w:t>
      </w:r>
      <w:hyperlink w:anchor="_dc3f174a7d2e028c99d9ddf49c48c64f" w:history="1">
        <w:r>
          <w:rStyle w:val="Hyperlink"/>
          <w:rPr>
            <w:rStyle w:val="Hyperlink"/>
          </w:rPr>
          <w:t xml:space="preserve">Harm</w:t>
        </w:r>
      </w:hyperlink>
      <w:r>
        <w:t xml:space="preserve"> [</w:t>
      </w:r>
      <w:r>
        <w:t xml:space="preserve">1..*</w:t>
      </w:r>
      <w:r>
        <w:t xml:space="preserve">]</w:t>
      </w:r>
      <w:r>
        <w:t xml:space="preserve"> </w:t>
      </w:r>
      <w:r w:rsidR="00601C69">
        <w:t xml:space="preserve">  </w:t>
      </w:r>
      <w:r w:rsidR="00F546FD" w:rsidRPr="00833C5F">
        <w:rPr>
          <w:i/>
        </w:rPr>
        <w:t xml:space="preserve">Subsets</w:t>
      </w:r>
      <w:r w:rsidR="00F546FD">
        <w:t xml:space="preserve">: </w:t>
      </w:r>
      <w:r w:rsidR="00F546FD">
        <w:t xml:space="preserve">has consequence</w:t>
      </w:r>
      <w:r w:rsidR="00F546FD">
        <w:t xml:space="preserve">:</w:t>
      </w:r>
      <w:hyperlink w:anchor="_9bf67544840a1cd6396f28cc292e3ca0" w:history="1">
        <w:r w:rsidR="00F546FD">
          <w:rStyle w:val="Hyperlink"/>
          <w:rPr>
            <w:rStyle w:val="Hyperlink"/>
          </w:rPr>
          <w:t xml:space="preserve">Consequence</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harm to a resource caused by a danger.</w:t>
      </w:r>
    </w:p>
    <w:p w:rsidP="00F546FD" w:rsidR="00F546FD" w:rsidRDefault="005F69A5">
      <w:pPr>
        <w:ind w:hanging="245" w:left="605"/>
      </w:pPr>
      <w:r>
        <w:rPr>
          <w:noProof/>
        </w:rPr>
        <w:drawing>
          <wp:inline distT="0" distB="0" distL="0" distR="0">
            <wp:extent cx="152400" cy="152400"/>
            <wp:effectExtent l="0" t="0" r="0" b="0"/>
            <wp:docPr id="496" name="Picture -831922671.jpg" descr="-83192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831922671.jpg"/>
                    <pic:cNvPicPr/>
                  </pic:nvPicPr>
                  <pic:blipFill>
                    <a:blip r:embed="mr_docxImage24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harms</w:t>
      </w:r>
      <w:r w:rsidR="00A92CA5">
        <w:t xml:space="preserve">:</w:t>
      </w:r>
      <w:hyperlink w:anchor="_c4bee9dc62c41effa96910b60385b774" w:history="1">
        <w:r>
          <w:rStyle w:val="Hyperlink"/>
          <w:rPr>
            <w:rStyle w:val="Hyperlink"/>
          </w:rPr>
          <w:t xml:space="preserve">Probability Metric</w:t>
        </w:r>
      </w:hyperlink>
      <w:r>
        <w:t xml:space="preserve"> </w:t>
      </w:r>
    </w:p>
    <w:p w:rsidP="00A60DB1" w:rsidR="00A60DB1" w:rsidRDefault="00A60DB1">
      <w:pPr>
        <w:ind w:firstLine="360" w:left="720"/>
      </w:pPr>
      <w:r>
        <w:t xml:space="preserve">Anything damaged by a danger.</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1b5340d2886b6af78121c09627fffd1a" w:name="_1b5340d2886b6af78121c09627fffd1a"/>
      <w:r>
        <w:t xml:space="preserve">Association Danger Impact</w:t>
      </w:r>
      <w:bookmarkEnd w:id="_1b5340d2886b6af78121c09627fffd1a"/>
    </w:p>
    <w:p w:rsidR="00D718D6" w:rsidRDefault="005F69A5">
      <w:r>
        <w:t xml:space="preserve">An impact of a danger on a resource.</w:t>
      </w:r>
    </w:p>
    <w:p w:rsidR="00D718D6" w:rsidRDefault="005F69A5">
      <w:pPr>
        <w:pStyle w:val="Code"/>
      </w:pPr>
      <w:r w:rsidRPr="00043180">
        <w:rPr>
          <w:b/>
          <w:sz w:val="24"/>
          <w:szCs w:val="24"/>
        </w:rPr>
        <w:t xml:space="preserve">package</w:t>
      </w:r>
      <w:r>
        <w:t xml:space="preserve"> </w:t>
      </w:r>
      <w:r>
        <w:t xml:space="preserve">Conceptual Modeling and Mapping Library::Risk and Threat Concepts::Danger</w:t>
      </w:r>
    </w:p>
    <w:p w:rsidR="00D718D6" w:rsidRDefault="005F69A5">
      <w:pPr>
        <w:pStyle w:val="Heading3"/>
      </w:pPr>
      <w:r>
        <w:t xml:space="preserve">Association Ends</w:t>
      </w:r>
    </w:p>
    <w:p w:rsidP="003F7C16" w:rsidR="003F7C16" w:rsidRDefault="003F7C16">
      <w:pPr>
        <w:ind w:firstLine="720"/>
      </w:pPr>
      <w:r>
        <w:rPr>
          <w:noProof/>
        </w:rPr>
        <w:drawing>
          <wp:inline distT="0" distB="0" distL="0" distR="0">
            <wp:extent cx="152400" cy="152400"/>
            <wp:effectExtent l="0" t="0" r="0" b="0"/>
            <wp:docPr id="498" name="Picture -831922671.jpg" descr="-83192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831922671.jpg"/>
                    <pic:cNvPicPr/>
                  </pic:nvPicPr>
                  <pic:blipFill>
                    <a:blip r:embed="mr_docxImage250" cstate="print"/>
                    <a:stretch>
                      <a:fillRect/>
                    </a:stretch>
                  </pic:blipFill>
                  <pic:spPr>
                    <a:xfrm rot="0">
                      <a:off x="0" y="0"/>
                      <a:ext cx="152400" cy="152400"/>
                    </a:xfrm>
                    <a:prstGeom prst="rect">
                      <a:avLst/>
                    </a:prstGeom>
                  </pic:spPr>
                </pic:pic>
              </a:graphicData>
            </a:graphic>
          </wp:inline>
        </w:drawing>
      </w:r>
      <w:r>
        <w:t xml:space="preserve"> </w:t>
      </w:r>
      <w:r>
        <w:t xml:space="preserve">harms</w:t>
      </w:r>
      <w:r>
        <w:t xml:space="preserve"> : </w:t>
      </w:r>
      <w:hyperlink w:anchor="_d442d75c9ac335e7a2aadbc96919fc2d" w:history="1">
        <w:r>
          <w:rStyle w:val="Hyperlink"/>
          <w:rPr>
            <w:rStyle w:val="Hyperlink"/>
          </w:rPr>
          <w:t xml:space="preserve">Resource</w:t>
        </w:r>
      </w:hyperlink>
      <w:r w:rsidR="00A36678">
        <w:t xml:space="preserve"> </w:t>
      </w:r>
    </w:p>
    <w:p w:rsidP="006847AA" w:rsidR="006847AA" w:rsidRDefault="006847AA">
      <w:pPr>
        <w:ind w:firstLine="360" w:left="677"/>
      </w:pPr>
      <w:r>
        <w:t xml:space="preserve">Anything damaged by a danger.</w:t>
      </w:r>
    </w:p>
    <w:p w:rsidP="003F7C16" w:rsidR="003F7C16" w:rsidRDefault="003F7C16">
      <w:pPr>
        <w:ind w:firstLine="720"/>
      </w:pPr>
      <w:r>
        <w:rPr>
          <w:noProof/>
        </w:rPr>
        <w:drawing>
          <wp:inline distT="0" distB="0" distL="0" distR="0">
            <wp:extent cx="152400" cy="152400"/>
            <wp:effectExtent l="0" t="0" r="0" b="0"/>
            <wp:docPr id="500" name="Picture -831922671.jpg" descr="-83192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831922671.jpg"/>
                    <pic:cNvPicPr/>
                  </pic:nvPicPr>
                  <pic:blipFill>
                    <a:blip r:embed="mr_docxImage251" cstate="print"/>
                    <a:stretch>
                      <a:fillRect/>
                    </a:stretch>
                  </pic:blipFill>
                  <pic:spPr>
                    <a:xfrm rot="0">
                      <a:off x="0" y="0"/>
                      <a:ext cx="152400" cy="152400"/>
                    </a:xfrm>
                    <a:prstGeom prst="rect">
                      <a:avLst/>
                    </a:prstGeom>
                  </pic:spPr>
                </pic:pic>
              </a:graphicData>
            </a:graphic>
          </wp:inline>
        </w:drawing>
      </w:r>
      <w:r>
        <w:t xml:space="preserve"> </w:t>
      </w:r>
      <w:r>
        <w:t xml:space="preserve">harmed by</w:t>
      </w:r>
      <w:r>
        <w:t xml:space="preserve"> : </w:t>
      </w:r>
      <w:hyperlink w:anchor="_4bdee0568b2f36e553f586b458dace32" w:history="1">
        <w:r>
          <w:rStyle w:val="Hyperlink"/>
          <w:rPr>
            <w:rStyle w:val="Hyperlink"/>
          </w:rPr>
          <w:t xml:space="preserve">Danger</w:t>
        </w:r>
      </w:hyperlink>
      <w:r w:rsidR="00A36678">
        <w:t xml:space="preserve"> </w:t>
      </w:r>
    </w:p>
    <w:p w:rsidP="006847AA" w:rsidR="006847AA" w:rsidRDefault="006847AA">
      <w:pPr>
        <w:ind w:firstLine="360" w:left="677"/>
      </w:pPr>
      <w:r>
        <w:t xml:space="preserve">Danger that damages anything.</w:t>
      </w:r>
    </w:p>
    <w:p w:rsidP="003F7C16" w:rsidR="003F7C16" w:rsidRDefault="003F7C16">
      <w:pPr>
        <w:ind w:firstLine="720"/>
      </w:pPr>
      <w:r>
        <w:rPr>
          <w:noProof/>
        </w:rPr>
        <w:drawing>
          <wp:inline distT="0" distB="0" distL="0" distR="0">
            <wp:extent cx="152400" cy="152400"/>
            <wp:effectExtent l="0" t="0" r="0" b="0"/>
            <wp:docPr id="502" name="Picture -831922671.jpg" descr="-83192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831922671.jpg"/>
                    <pic:cNvPicPr/>
                  </pic:nvPicPr>
                  <pic:blipFill>
                    <a:blip r:embed="mr_docxImage252" cstate="print"/>
                    <a:stretch>
                      <a:fillRect/>
                    </a:stretch>
                  </pic:blipFill>
                  <pic:spPr>
                    <a:xfrm rot="0">
                      <a:off x="0" y="0"/>
                      <a:ext cx="152400" cy="152400"/>
                    </a:xfrm>
                    <a:prstGeom prst="rect">
                      <a:avLst/>
                    </a:prstGeom>
                  </pic:spPr>
                </pic:pic>
              </a:graphicData>
            </a:graphic>
          </wp:inline>
        </w:drawing>
      </w:r>
      <w:r>
        <w:t xml:space="preserve"> </w:t>
      </w:r>
      <w:r>
        <w:t xml:space="preserve">likelihood</w:t>
      </w:r>
      <w:r>
        <w:t xml:space="preserve"> : </w:t>
      </w:r>
      <w:hyperlink w:anchor="_c4bee9dc62c41effa96910b60385b774" w:history="1">
        <w:r>
          <w:rStyle w:val="Hyperlink"/>
          <w:rPr>
            <w:rStyle w:val="Hyperlink"/>
          </w:rPr>
          <w:t xml:space="preserve">Probability Metric</w:t>
        </w:r>
      </w:hyperlink>
      <w:r w:rsidR="00A36678">
        <w:t xml:space="preserve"> </w:t>
      </w:r>
    </w:p>
    <w:p w:rsidP="006847AA" w:rsidR="006847AA" w:rsidRDefault="006847AA">
      <w:pPr>
        <w:ind w:firstLine="360" w:left="677"/>
      </w:pPr>
      <w:r>
        <w:t xml:space="preserve">Possibility that the containing element represents reality.</w:t>
      </w:r>
    </w:p>
    <w:p w:rsidR="00D718D6" w:rsidRDefault="00D718D6"/>
    <w:p w:rsidR="00D718D6" w:rsidRDefault="005F69A5">
      <w:pPr>
        <w:pStyle w:val="Heading2"/>
      </w:pPr>
      <w:bookmarkStart w:id="_e92228f26631bd725a174bd1e0d187f6" w:name="_e92228f26631bd725a174bd1e0d187f6"/>
      <w:r>
        <w:t xml:space="preserve">Class Danger Source</w:t>
      </w:r>
      <w:bookmarkEnd w:id="_e92228f26631bd725a174bd1e0d187f6"/>
    </w:p>
    <w:p w:rsidR="00D718D6" w:rsidRDefault="005F69A5">
      <w:r>
        <w:t xml:space="preserve">The source of any danger - natural, systematic or intentional</w:t>
      </w:r>
    </w:p>
    <w:p w:rsidR="00D718D6" w:rsidRDefault="005F69A5">
      <w:pPr>
        <w:pStyle w:val="Heading3"/>
      </w:pPr>
      <w:r>
        <w:t xml:space="preserve">Direct Supertypes</w:t>
      </w:r>
    </w:p>
    <w:p w:rsidP="00EC7479" w:rsidR="00D718D6" w:rsidRDefault="005F69A5">
      <w:pPr>
        <w:ind w:left="360"/>
      </w:pPr>
      <w:hyperlink w:anchor="_13f9005c9106d00d7131680982c2727a" w:history="1">
        <w:r>
          <w:rStyle w:val="Hyperlink"/>
          <w:rPr>
            <w:rStyle w:val="Hyperlink"/>
          </w:rPr>
          <w:t xml:space="preserve">Entity</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Concepts::Danger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3f9005c9106d00d7131680982c2727a" w:history="1">
        <w:r w:rsidR="007E3012">
          <w:rStyle w:val="Hyperlink"/>
          <w:rPr>
            <w:rStyle w:val="Hyperlink"/>
          </w:rPr>
          <w:t xml:space="preserve">Entity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04" name="Picture 291308139.jpg" descr="291308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291308139.jpg"/>
                    <pic:cNvPicPr/>
                  </pic:nvPicPr>
                  <pic:blipFill>
                    <a:blip r:embed="mr_docxImage25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contributes to</w:t>
      </w:r>
      <w:r w:rsidR="00A92CA5">
        <w:t xml:space="preserve">:</w:t>
      </w:r>
      <w:hyperlink w:anchor="_c4bee9dc62c41effa96910b60385b774" w:history="1">
        <w:r>
          <w:rStyle w:val="Hyperlink"/>
          <w:rPr>
            <w:rStyle w:val="Hyperlink"/>
          </w:rPr>
          <w:t xml:space="preserve">Probability Metric</w:t>
        </w:r>
      </w:hyperlink>
      <w:r>
        <w:t xml:space="preserve"> </w:t>
      </w:r>
    </w:p>
    <w:p w:rsidP="00A60DB1" w:rsidR="00A60DB1" w:rsidRDefault="00A60DB1">
      <w:pPr>
        <w:ind w:firstLine="360" w:left="720"/>
      </w:pPr>
      <w:r>
        <w:t xml:space="preserve">Danger some source of danger contributes to. e.g. an open well contributes to the danger of a child falling in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66d5bceb1d0432b3ead820d2dfa08e8e" w:name="_66d5bceb1d0432b3ead820d2dfa08e8e"/>
      <w:r>
        <w:t xml:space="preserve">Class Dangerous Activity</w:t>
      </w:r>
      <w:bookmarkEnd w:id="_66d5bceb1d0432b3ead820d2dfa08e8e"/>
    </w:p>
    <w:p w:rsidR="00D718D6" w:rsidRDefault="005F69A5">
      <w:r>
        <w:t xml:space="preserve">A danger that is the intent of a threat actor performing an activity which causes harm.</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r>
        <w:t xml:space="preserve">, </w:t>
      </w:r>
      <w:hyperlink w:anchor="_a4ad61aeb90706711f324ecddb74c6ec" w:history="1">
        <w:r>
          <w:rStyle w:val="Hyperlink"/>
          <w:rPr>
            <w:rStyle w:val="Hyperlink"/>
          </w:rPr>
          <w:t xml:space="preserve">Dangerous Event</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Concepts::Danger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4ad61aeb90706711f324ecddb74c6ec" w:history="1">
        <w:r w:rsidR="007E3012">
          <w:rStyle w:val="Hyperlink"/>
          <w:rPr>
            <w:rStyle w:val="Hyperlink"/>
          </w:rPr>
          <w:t xml:space="preserve">Dangerous Event</w:t>
        </w:r>
      </w:hyperlink>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06" name="Picture -333746247.jpg" descr="-333746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333746247.jpg"/>
                    <pic:cNvPicPr/>
                  </pic:nvPicPr>
                  <pic:blipFill>
                    <a:blip r:embed="mr_docxImage25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perpitrator</w:t>
      </w:r>
      <w:r w:rsidR="00A92CA5">
        <w:t xml:space="preserve">:</w:t>
      </w:r>
      <w:hyperlink w:anchor="_a2021927a094afb50933eb829143a391" w:history="1">
        <w:r>
          <w:rStyle w:val="Hyperlink"/>
          <w:rPr>
            <w:rStyle w:val="Hyperlink"/>
          </w:rPr>
          <w:t xml:space="preserve">Threat Actor</w:t>
        </w:r>
      </w:hyperlink>
      <w:r>
        <w:t xml:space="preserve"> </w:t>
      </w:r>
      <w:r w:rsidR="00601C69">
        <w:t xml:space="preserve">  </w:t>
      </w:r>
      <w:r w:rsidR="00F546FD" w:rsidRPr="00833C5F">
        <w:rPr>
          <w:i/>
        </w:rPr>
        <w:t xml:space="preserve">Subsets</w:t>
      </w:r>
      <w:r w:rsidR="00F546FD">
        <w:t xml:space="preserve">: </w:t>
      </w:r>
      <w:r w:rsidR="00F546FD">
        <w:t xml:space="preserve">performed by</w:t>
      </w:r>
      <w:r w:rsidR="00F546FD">
        <w:t xml:space="preserve">:</w:t>
      </w:r>
      <w:hyperlink w:anchor="_195976dea0d8187e1656ac43c072c070" w:history="1">
        <w:r w:rsidR="00F546FD">
          <w:rStyle w:val="Hyperlink"/>
          <w:rPr>
            <w:rStyle w:val="Hyperlink"/>
          </w:rPr>
          <w:t xml:space="preserve">Actor</w:t>
        </w:r>
      </w:hyperlink>
      <w:r w:rsidR="00F546FD">
        <w:rPr>
          <w:rStyle w:val="Hyperlink"/>
        </w:rPr>
        <w:t xml:space="preserve"> </w:t>
      </w:r>
      <w:r w:rsidR="00F546FD">
        <w:t xml:space="preserve">  </w:t>
      </w:r>
      <w:r w:rsidR="00F546FD">
        <w:t xml:space="preserve">source of danger</w:t>
      </w:r>
      <w:r w:rsidR="00F546FD">
        <w:t xml:space="preserve">:</w:t>
      </w:r>
      <w:hyperlink w:anchor="_e92228f26631bd725a174bd1e0d187f6" w:history="1">
        <w:r w:rsidR="00F546FD">
          <w:rStyle w:val="Hyperlink"/>
          <w:rPr>
            <w:rStyle w:val="Hyperlink"/>
          </w:rPr>
          <w:t xml:space="preserve">Danger Source</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threat actor performing an activity to cause or contribute to a denergous situation in a real or pssible world.</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reduce harm via</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E05413" w:rsidR="00697D8F" w:rsidRDefault="00697D8F">
      <w:pPr>
        <w:ind w:firstLine="720"/>
      </w:pPr>
      <w:r>
        <w:t xml:space="preserve">‘</w:t>
      </w:r>
      <w:r>
        <w:t xml:space="preserve">source of danger</w:t>
      </w:r>
      <w:r>
        <w:t xml:space="preserve">’:</w:t>
      </w:r>
      <w:hyperlink w:anchor="_e92228f26631bd725a174bd1e0d187f6" w:history="1">
        <w:r>
          <w:rStyle w:val="Hyperlink"/>
          <w:t xml:space="preserve">Danger Source</w:t>
        </w:r>
      </w:hyperlink>
    </w:p>
    <w:p w:rsidP="00E05413" w:rsidR="00697D8F" w:rsidRDefault="00697D8F">
      <w:pPr>
        <w:ind w:firstLine="720"/>
      </w:pPr>
      <w:r>
        <w:t xml:space="preserve">‘</w:t>
      </w:r>
      <w:r>
        <w:t xml:space="preserve">causes harm</w:t>
      </w:r>
      <w:r>
        <w:t xml:space="preserve">’:</w:t>
      </w:r>
      <w:hyperlink w:anchor="_dc3f174a7d2e028c99d9ddf49c48c64f" w:history="1">
        <w:r>
          <w:rStyle w:val="Hyperlink"/>
          <w:t xml:space="preserve">Harm</w:t>
        </w:r>
      </w:hyperlink>
    </w:p>
    <w:p w:rsidP="00E05413" w:rsidR="00697D8F" w:rsidRDefault="00697D8F">
      <w:pPr>
        <w:ind w:firstLine="720"/>
      </w:pPr>
      <w:r>
        <w:t xml:space="preserve">‘</w:t>
      </w:r>
      <w:r>
        <w:t xml:space="preserve">harms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1e65602d4dd275cfb1ddaa86376c7fed" w:name="_1e65602d4dd275cfb1ddaa86376c7fed"/>
      <w:r>
        <w:t xml:space="preserve">Class Dangerous Condition</w:t>
      </w:r>
      <w:bookmarkEnd w:id="_1e65602d4dd275cfb1ddaa86376c7fed"/>
    </w:p>
    <w:p w:rsidR="00D718D6" w:rsidRDefault="005F69A5">
      <w:r>
        <w:t xml:space="preserve">A dangerous condition is a static situation (not something happening) that directly or indirectly does or may have detrimental consequences impacting the objectives of stakeholders. </w:t>
      </w:r>
    </w:p>
    <w:p w:rsidR="00D718D6" w:rsidRDefault="005F69A5">
      <w:pPr>
        <w:pStyle w:val="Heading3"/>
      </w:pPr>
      <w:r>
        <w:t xml:space="preserve">Direct Supertypes</w:t>
      </w:r>
    </w:p>
    <w:p w:rsidP="00EC7479" w:rsidR="00D718D6" w:rsidRDefault="005F69A5">
      <w:pPr>
        <w:ind w:left="360"/>
      </w:pPr>
      <w:hyperlink w:anchor="_4bdee0568b2f36e553f586b458dace32" w:history="1">
        <w:r>
          <w:rStyle w:val="Hyperlink"/>
          <w:rPr>
            <w:rStyle w:val="Hyperlink"/>
          </w:rPr>
          <w:t xml:space="preserve">Danger</w:t>
        </w:r>
      </w:hyperlink>
      <w:r>
        <w:t xml:space="preserve">, </w:t>
      </w:r>
      <w:hyperlink w:anchor="_927c2855748f476d96735ff79da4ebff" w:history="1">
        <w:r>
          <w:rStyle w:val="Hyperlink"/>
          <w:rPr>
            <w:rStyle w:val="Hyperlink"/>
          </w:rPr>
          <w:t xml:space="preserve">State</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Concepts::Danger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4bdee0568b2f36e553f586b458dace32" w:history="1">
        <w:r w:rsidR="007E3012">
          <w:rStyle w:val="Hyperlink"/>
          <w:rPr>
            <w:rStyle w:val="Hyperlink"/>
          </w:rPr>
          <w:t xml:space="preserve">Danger</w:t>
        </w:r>
      </w:hyperlink>
      <w:r>
        <w:t xml:space="preserve">, </w:t>
      </w:r>
      <w:r w:rsidR="007E3012" w:rsidRPr="007E3012">
        <w:rPr>
          <w:rStyle w:val="Hyperlink"/>
        </w:rPr>
        <w:t xml:space="preserve"> </w:t>
      </w:r>
      <w:hyperlink w:anchor="_927c2855748f476d96735ff79da4ebff" w:history="1">
        <w:r w:rsidR="007E3012">
          <w:rStyle w:val="Hyperlink"/>
          <w:rPr>
            <w:rStyle w:val="Hyperlink"/>
          </w:rPr>
          <w:t xml:space="preserve">State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reduce harm via</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E05413" w:rsidR="00697D8F" w:rsidRDefault="00697D8F">
      <w:pPr>
        <w:ind w:firstLine="720"/>
      </w:pPr>
      <w:r>
        <w:t xml:space="preserve">‘</w:t>
      </w:r>
      <w:r>
        <w:t xml:space="preserve">source of danger</w:t>
      </w:r>
      <w:r>
        <w:t xml:space="preserve">’:</w:t>
      </w:r>
      <w:hyperlink w:anchor="_e92228f26631bd725a174bd1e0d187f6" w:history="1">
        <w:r>
          <w:rStyle w:val="Hyperlink"/>
          <w:t xml:space="preserve">Danger Source</w:t>
        </w:r>
      </w:hyperlink>
    </w:p>
    <w:p w:rsidP="00E05413" w:rsidR="00697D8F" w:rsidRDefault="00697D8F">
      <w:pPr>
        <w:ind w:firstLine="720"/>
      </w:pPr>
      <w:r>
        <w:t xml:space="preserve">‘</w:t>
      </w:r>
      <w:r>
        <w:t xml:space="preserve">causes harm</w:t>
      </w:r>
      <w:r>
        <w:t xml:space="preserve">’:</w:t>
      </w:r>
      <w:hyperlink w:anchor="_dc3f174a7d2e028c99d9ddf49c48c64f" w:history="1">
        <w:r>
          <w:rStyle w:val="Hyperlink"/>
          <w:t xml:space="preserve">Harm</w:t>
        </w:r>
      </w:hyperlink>
    </w:p>
    <w:p w:rsidP="00E05413" w:rsidR="00697D8F" w:rsidRDefault="00697D8F">
      <w:pPr>
        <w:ind w:firstLine="720"/>
      </w:pPr>
      <w:r>
        <w:t xml:space="preserve">‘</w:t>
      </w:r>
      <w:r>
        <w:t xml:space="preserve">harms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927c2855748f476d96735ff79da4ebff" w:history="1">
        <w:r>
          <w:rStyle w:val="Hyperlink"/>
          <w:t xml:space="preserve">State</w:t>
        </w:r>
      </w:hyperlink>
      <w:r>
        <w:t xml:space="preserve">: </w:t>
      </w:r>
    </w:p>
    <w:p w:rsidP="00E05413" w:rsidR="00697D8F" w:rsidRDefault="00697D8F">
      <w:pPr>
        <w:ind w:firstLine="720"/>
      </w:pPr>
      <w:r>
        <w:t xml:space="preserve">‘</w:t>
      </w:r>
      <w:r>
        <w:t xml:space="preserve">state of</w:t>
      </w:r>
      <w:r>
        <w:t xml:space="preserve">’:</w:t>
      </w:r>
      <w:hyperlink w:anchor="_13f9005c9106d00d7131680982c2727a" w:history="1">
        <w:r>
          <w:rStyle w:val="Hyperlink"/>
          <w:t xml:space="preserve">Entity</w:t>
        </w:r>
      </w:hyperlink>
    </w:p>
    <w:p w:rsidR="00D718D6" w:rsidRDefault="00D718D6"/>
    <w:p w:rsidR="00D718D6" w:rsidRDefault="005F69A5">
      <w:pPr>
        <w:pStyle w:val="Heading2"/>
      </w:pPr>
      <w:bookmarkStart w:id="_a4ad61aeb90706711f324ecddb74c6ec" w:name="_a4ad61aeb90706711f324ecddb74c6ec"/>
      <w:r>
        <w:t xml:space="preserve">Class Dangerous Event</w:t>
      </w:r>
      <w:bookmarkEnd w:id="_a4ad61aeb90706711f324ecddb74c6ec"/>
    </w:p>
    <w:p w:rsidR="00D718D6" w:rsidRDefault="005F69A5">
      <w:r>
        <w:t xml:space="preserve">A dangerous event is a occurrence (something happening) that directly or indirectly does or may have detrimental consequences. </w:t>
      </w:r>
    </w:p>
    <w:p w:rsidR="00D718D6" w:rsidRDefault="005F69A5">
      <w:pPr>
        <w:pStyle w:val="Heading3"/>
      </w:pPr>
      <w:r>
        <w:t xml:space="preserve">Direct Supertypes</w:t>
      </w:r>
    </w:p>
    <w:p w:rsidP="00EC7479" w:rsidR="00D718D6" w:rsidRDefault="005F69A5">
      <w:pPr>
        <w:ind w:left="360"/>
      </w:pPr>
      <w:hyperlink w:anchor="_4bdee0568b2f36e553f586b458dace32" w:history="1">
        <w:r>
          <w:rStyle w:val="Hyperlink"/>
          <w:rPr>
            <w:rStyle w:val="Hyperlink"/>
          </w:rPr>
          <w:t xml:space="preserve">Danger</w:t>
        </w:r>
      </w:hyperlink>
      <w:r>
        <w:t xml:space="preserve">, </w:t>
      </w:r>
      <w:hyperlink w:anchor="_c05d8ea54231ef8385ae369a8cb18a7f" w:history="1">
        <w:r>
          <w:rStyle w:val="Hyperlink"/>
          <w:rPr>
            <w:rStyle w:val="Hyperlink"/>
          </w:rPr>
          <w:t xml:space="preserve">Occurrence</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Concepts::Danger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4bdee0568b2f36e553f586b458dace32" w:history="1">
        <w:r w:rsidR="007E3012">
          <w:rStyle w:val="Hyperlink"/>
          <w:rPr>
            <w:rStyle w:val="Hyperlink"/>
          </w:rPr>
          <w:t xml:space="preserve">Danger</w:t>
        </w:r>
      </w:hyperlink>
      <w:r>
        <w:t xml:space="preserve">, </w:t>
      </w:r>
      <w:r w:rsidR="007E3012" w:rsidRPr="007E3012">
        <w:rPr>
          <w:rStyle w:val="Hyperlink"/>
        </w:rPr>
        <w:t xml:space="preserve"> </w:t>
      </w:r>
      <w:hyperlink w:anchor="_c05d8ea54231ef8385ae369a8cb18a7f" w:history="1">
        <w:r w:rsidR="007E3012">
          <w:rStyle w:val="Hyperlink"/>
          <w:rPr>
            <w:rStyle w:val="Hyperlink"/>
          </w:rPr>
          <w:t xml:space="preserve">Occurrence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reduce harm via</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E05413" w:rsidR="00697D8F" w:rsidRDefault="00697D8F">
      <w:pPr>
        <w:ind w:firstLine="720"/>
      </w:pPr>
      <w:r>
        <w:t xml:space="preserve">‘</w:t>
      </w:r>
      <w:r>
        <w:t xml:space="preserve">source of danger</w:t>
      </w:r>
      <w:r>
        <w:t xml:space="preserve">’:</w:t>
      </w:r>
      <w:hyperlink w:anchor="_e92228f26631bd725a174bd1e0d187f6" w:history="1">
        <w:r>
          <w:rStyle w:val="Hyperlink"/>
          <w:t xml:space="preserve">Danger Source</w:t>
        </w:r>
      </w:hyperlink>
    </w:p>
    <w:p w:rsidP="00E05413" w:rsidR="00697D8F" w:rsidRDefault="00697D8F">
      <w:pPr>
        <w:ind w:firstLine="720"/>
      </w:pPr>
      <w:r>
        <w:t xml:space="preserve">‘</w:t>
      </w:r>
      <w:r>
        <w:t xml:space="preserve">causes harm</w:t>
      </w:r>
      <w:r>
        <w:t xml:space="preserve">’:</w:t>
      </w:r>
      <w:hyperlink w:anchor="_dc3f174a7d2e028c99d9ddf49c48c64f" w:history="1">
        <w:r>
          <w:rStyle w:val="Hyperlink"/>
          <w:t xml:space="preserve">Harm</w:t>
        </w:r>
      </w:hyperlink>
    </w:p>
    <w:p w:rsidP="00E05413" w:rsidR="00697D8F" w:rsidRDefault="00697D8F">
      <w:pPr>
        <w:ind w:firstLine="720"/>
      </w:pPr>
      <w:r>
        <w:t xml:space="preserve">‘</w:t>
      </w:r>
      <w:r>
        <w:t xml:space="preserve">harms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R="00D718D6" w:rsidRDefault="00D718D6"/>
    <w:p w:rsidR="00D718D6" w:rsidRDefault="005F69A5">
      <w:pPr>
        <w:pStyle w:val="Heading2"/>
      </w:pPr>
      <w:bookmarkStart w:id="_a2021927a094afb50933eb829143a391" w:name="_a2021927a094afb50933eb829143a391"/>
      <w:r>
        <w:t xml:space="preserve">Class Threat Actor</w:t>
      </w:r>
      <w:bookmarkEnd w:id="_a2021927a094afb50933eb829143a391"/>
    </w:p>
    <w:p w:rsidR="00D718D6" w:rsidRDefault="005F69A5">
      <w:r>
        <w:t xml:space="preserve">An actor responsible for an intentional threat or attack.</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r>
        <w:t xml:space="preserve">, </w:t>
      </w:r>
      <w:hyperlink w:anchor="_e92228f26631bd725a174bd1e0d187f6" w:history="1">
        <w:r>
          <w:rStyle w:val="Hyperlink"/>
          <w:rPr>
            <w:rStyle w:val="Hyperlink"/>
          </w:rPr>
          <w:t xml:space="preserve">Danger Source</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Concepts::Danger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92228f26631bd725a174bd1e0d187f6" w:history="1">
        <w:r w:rsidR="007E3012">
          <w:rStyle w:val="Hyperlink"/>
          <w:rPr>
            <w:rStyle w:val="Hyperlink"/>
          </w:rPr>
          <w:t xml:space="preserve">Danger Source</w:t>
        </w:r>
      </w:hyperlink>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08" name="Picture -333746247.jpg" descr="-333746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333746247.jpg"/>
                    <pic:cNvPicPr/>
                  </pic:nvPicPr>
                  <pic:blipFill>
                    <a:blip r:embed="mr_docxImage25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perpitrates</w:t>
      </w:r>
      <w:r w:rsidR="00A92CA5">
        <w:t xml:space="preserve">:</w:t>
      </w:r>
      <w:hyperlink w:anchor="_66d5bceb1d0432b3ead820d2dfa08e8e" w:history="1">
        <w:r>
          <w:rStyle w:val="Hyperlink"/>
          <w:rPr>
            <w:rStyle w:val="Hyperlink"/>
          </w:rPr>
          <w:t xml:space="preserve">Dangerous Activity</w:t>
        </w:r>
      </w:hyperlink>
      <w:r>
        <w:t xml:space="preserve"> </w:t>
      </w:r>
      <w:r w:rsidR="00601C69">
        <w:t xml:space="preserve">  </w:t>
      </w:r>
      <w:r w:rsidR="00F546FD" w:rsidRPr="00833C5F">
        <w:rPr>
          <w:i/>
        </w:rPr>
        <w:t xml:space="preserve">Subsets</w:t>
      </w:r>
      <w:r w:rsidR="00F546FD">
        <w:t xml:space="preserve">: </w:t>
      </w:r>
      <w:r w:rsidR="00F546FD">
        <w:t xml:space="preserve">contributes to</w:t>
      </w:r>
      <w:r w:rsidR="00F546FD">
        <w:t xml:space="preserve">:</w:t>
      </w:r>
      <w:hyperlink w:anchor="_4bdee0568b2f36e553f586b458dace32" w:history="1">
        <w:r w:rsidR="00F546FD">
          <w:rStyle w:val="Hyperlink"/>
          <w:rPr>
            <w:rStyle w:val="Hyperlink"/>
          </w:rPr>
          <w:t xml:space="preserve">Danger</w:t>
        </w:r>
      </w:hyperlink>
      <w:r w:rsidR="00F546FD">
        <w:rPr>
          <w:rStyle w:val="Hyperlink"/>
        </w:rPr>
        <w:t xml:space="preserve"> </w:t>
      </w:r>
      <w:r w:rsidR="00F546FD">
        <w:t xml:space="preserve">  </w:t>
      </w:r>
      <w:r w:rsidR="00F546FD">
        <w:t xml:space="preserve">performs</w:t>
      </w:r>
      <w:r w:rsidR="00F546FD">
        <w:t xml:space="preserve">:</w:t>
      </w:r>
      <w:hyperlink w:anchor="_bf62ccd25fcc4695eba838a426996db5" w:history="1">
        <w:r w:rsidR="00F546FD">
          <w:rStyle w:val="Hyperlink"/>
          <w:rPr>
            <w:rStyle w:val="Hyperlink"/>
          </w:rPr>
          <w:t xml:space="preserve">Activity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activity performed by a threat actor to cause or contribute to a denergous situation in a real or pssible world.</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92228f26631bd725a174bd1e0d187f6" w:history="1">
        <w:r>
          <w:rStyle w:val="Hyperlink"/>
          <w:t xml:space="preserve">Danger Source</w:t>
        </w:r>
      </w:hyperlink>
      <w:r>
        <w:t xml:space="preserve">: </w:t>
      </w:r>
    </w:p>
    <w:p w:rsidP="00E05413" w:rsidR="00697D8F" w:rsidRDefault="00697D8F">
      <w:pPr>
        <w:ind w:firstLine="720"/>
      </w:pPr>
      <w:r>
        <w:t xml:space="preserve">‘</w:t>
      </w:r>
      <w:r>
        <w:t xml:space="preserve">contributes to</w:t>
      </w:r>
      <w:r>
        <w:t xml:space="preserve">’:</w:t>
      </w:r>
      <w:hyperlink w:anchor="_4bdee0568b2f36e553f586b458dace32" w:history="1">
        <w:r>
          <w:rStyle w:val="Hyperlink"/>
          <w:t xml:space="preserve">Danger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1"/>
      </w:pPr>
      <w:r>
        <w:lastRenderedPageBreak/>
        <w:t xml:space="preserve">Conceptual Modeling and Mapping Library::Risk and Threat Concepts::Incident</w:t>
      </w:r>
    </w:p>
    <w:p w:rsidR="00D718D6" w:rsidRDefault="005F69A5">
      <w:r>
        <w:t xml:space="preserve">Concepts relating to incidents - negative events that actually happen.</w:t>
      </w:r>
    </w:p>
    <w:p w:rsidR="00D718D6" w:rsidRDefault="00306ED9">
      <w:pPr>
        <w:pStyle w:val="Heading2"/>
      </w:pPr>
      <w:r>
        <w:t xml:space="preserve">Diagram</w:t>
      </w:r>
      <w:r w:rsidR="00AB6B0D">
        <w:t xml:space="preserve">:</w:t>
      </w:r>
      <w:r>
        <w:t xml:space="preserve"> </w:t>
      </w:r>
      <w:r w:rsidR="005F69A5">
        <w:t xml:space="preserve">Incident</w:t>
      </w:r>
    </w:p>
    <w:p w:rsidR="00D718D6" w:rsidRDefault="005F69A5">
      <w:pPr>
        <w:jc w:val="center"/>
        <w:rPr>
          <w:rFonts w:cs="Arial"/>
        </w:rPr>
      </w:pPr>
      <w:r>
        <w:rPr>
          <w:noProof/>
        </w:rPr>
        <w:drawing>
          <wp:inline distT="0" distB="0" distL="0" distR="0">
            <wp:extent cx="5732145" cy="5438189"/>
            <wp:effectExtent l="0" t="0" r="0" b="0"/>
            <wp:docPr id="510" name="Picture -1145917685.jpg" descr="-1145917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145917685.jpg"/>
                    <pic:cNvPicPr/>
                  </pic:nvPicPr>
                  <pic:blipFill>
                    <a:blip r:embed="mr_docxImage256" cstate="print"/>
                    <a:stretch>
                      <a:fillRect/>
                    </a:stretch>
                  </pic:blipFill>
                  <pic:spPr>
                    <a:xfrm rot="0">
                      <a:off x="0" y="0"/>
                      <a:ext cx="5732145" cy="5438189"/>
                    </a:xfrm>
                    <a:prstGeom prst="rect">
                      <a:avLst/>
                    </a:prstGeom>
                  </pic:spPr>
                </pic:pic>
              </a:graphicData>
            </a:graphic>
          </wp:inline>
        </w:drawing>
      </w:r>
    </w:p>
    <w:p w:rsidR="00D718D6" w:rsidRDefault="005F69A5">
      <w:pPr>
        <w:pStyle w:val="Figure"/>
      </w:pPr>
      <w:r>
        <w:t xml:space="preserve">Incident</w:t>
      </w:r>
    </w:p>
    <w:p w:rsidR="00D718D6" w:rsidRDefault="00D718D6"/>
    <w:p w:rsidR="00D718D6" w:rsidRDefault="005F69A5">
      <w:pPr>
        <w:pStyle w:val="Heading2"/>
      </w:pPr>
      <w:bookmarkStart w:id="_c0f559eb03e2564af14abe92e79c7b16" w:name="_c0f559eb03e2564af14abe92e79c7b16"/>
      <w:r>
        <w:t xml:space="preserve">Class Accident</w:t>
      </w:r>
      <w:bookmarkEnd w:id="_c0f559eb03e2564af14abe92e79c7b16"/>
    </w:p>
    <w:p w:rsidR="00D718D6" w:rsidRDefault="005F69A5">
      <w:r>
        <w:t xml:space="preserve">Accident (also known as mishap) is an unplanned and unintended (but not necessarily unexpected) event or series of related events resulting in harm to an asset [ESA 97, IEEE 94, Leveson 95, NASA 97, UK 96].</w:t>
      </w:r>
    </w:p>
    <w:p w:rsidR="00D718D6" w:rsidRDefault="005F69A5">
      <w:pPr>
        <w:pStyle w:val="Heading3"/>
      </w:pPr>
      <w:r>
        <w:t xml:space="preserve">Direct Supertypes</w:t>
      </w:r>
    </w:p>
    <w:p w:rsidP="00EC7479" w:rsidR="00D718D6" w:rsidRDefault="005F69A5">
      <w:pPr>
        <w:ind w:left="360"/>
      </w:pPr>
      <w:hyperlink w:anchor="_a4ad61aeb90706711f324ecddb74c6ec" w:history="1">
        <w:r>
          <w:rStyle w:val="Hyperlink"/>
          <w:rPr>
            <w:rStyle w:val="Hyperlink"/>
          </w:rPr>
          <w:t xml:space="preserve">Dangerous Event</w:t>
        </w:r>
      </w:hyperlink>
      <w:r>
        <w:t xml:space="preserve">, </w:t>
      </w:r>
      <w:hyperlink w:anchor="_72703355926e6f9d23631bfd436b3d75" w:history="1">
        <w:r>
          <w:rStyle w:val="Hyperlink"/>
          <w:rPr>
            <w:rStyle w:val="Hyperlink"/>
          </w:rPr>
          <w:t xml:space="preserve">Incident</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Concepts::Incident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4ad61aeb90706711f324ecddb74c6ec" w:history="1">
        <w:r w:rsidR="007E3012">
          <w:rStyle w:val="Hyperlink"/>
          <w:rPr>
            <w:rStyle w:val="Hyperlink"/>
          </w:rPr>
          <w:t xml:space="preserve">Dangerous Event</w:t>
        </w:r>
      </w:hyperlink>
      <w:r>
        <w:t xml:space="preserve">, </w:t>
      </w:r>
      <w:r w:rsidR="007E3012" w:rsidRPr="007E3012">
        <w:rPr>
          <w:rStyle w:val="Hyperlink"/>
        </w:rPr>
        <w:t xml:space="preserve"> </w:t>
      </w:r>
      <w:hyperlink w:anchor="_72703355926e6f9d23631bfd436b3d75" w:history="1">
        <w:r w:rsidR="007E3012">
          <w:rStyle w:val="Hyperlink"/>
          <w:rPr>
            <w:rStyle w:val="Hyperlink"/>
          </w:rPr>
          <w:t xml:space="preserve">Incident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reduce harm via</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E05413" w:rsidR="00697D8F" w:rsidRDefault="00697D8F">
      <w:pPr>
        <w:ind w:firstLine="720"/>
      </w:pPr>
      <w:r>
        <w:t xml:space="preserve">‘</w:t>
      </w:r>
      <w:r>
        <w:t xml:space="preserve">source of danger</w:t>
      </w:r>
      <w:r>
        <w:t xml:space="preserve">’:</w:t>
      </w:r>
      <w:hyperlink w:anchor="_e92228f26631bd725a174bd1e0d187f6" w:history="1">
        <w:r>
          <w:rStyle w:val="Hyperlink"/>
          <w:t xml:space="preserve">Danger Source</w:t>
        </w:r>
      </w:hyperlink>
    </w:p>
    <w:p w:rsidP="00E05413" w:rsidR="00697D8F" w:rsidRDefault="00697D8F">
      <w:pPr>
        <w:ind w:firstLine="720"/>
      </w:pPr>
      <w:r>
        <w:t xml:space="preserve">‘</w:t>
      </w:r>
      <w:r>
        <w:t xml:space="preserve">causes harm</w:t>
      </w:r>
      <w:r>
        <w:t xml:space="preserve">’:</w:t>
      </w:r>
      <w:hyperlink w:anchor="_dc3f174a7d2e028c99d9ddf49c48c64f" w:history="1">
        <w:r>
          <w:rStyle w:val="Hyperlink"/>
          <w:t xml:space="preserve">Harm</w:t>
        </w:r>
      </w:hyperlink>
    </w:p>
    <w:p w:rsidP="00E05413" w:rsidR="00697D8F" w:rsidRDefault="00697D8F">
      <w:pPr>
        <w:ind w:firstLine="720"/>
      </w:pPr>
      <w:r>
        <w:t xml:space="preserve">‘</w:t>
      </w:r>
      <w:r>
        <w:t xml:space="preserve">harms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72703355926e6f9d23631bfd436b3d75" w:history="1">
        <w:r>
          <w:rStyle w:val="Hyperlink"/>
          <w:t xml:space="preserve">Incident</w:t>
        </w:r>
      </w:hyperlink>
      <w:r>
        <w:t xml:space="preserve">: </w:t>
      </w:r>
    </w:p>
    <w:p w:rsidP="00E05413" w:rsidR="00697D8F" w:rsidRDefault="00697D8F">
      <w:pPr>
        <w:ind w:firstLine="720"/>
      </w:pPr>
      <w:r>
        <w:t xml:space="preserve">‘</w:t>
      </w:r>
      <w:r>
        <w:t xml:space="preserve">results from</w:t>
      </w:r>
      <w:r>
        <w:t xml:space="preserve">’:</w:t>
      </w:r>
      <w:hyperlink w:anchor="_04a1907e89ec9aacd39369717010d596" w:history="1">
        <w:r>
          <w:rStyle w:val="Hyperlink"/>
          <w:t xml:space="preserve">Risk</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5645336731749655efdfb7225d08091d" w:name="_5645336731749655efdfb7225d08091d"/>
      <w:r>
        <w:t xml:space="preserve">Class Attack</w:t>
      </w:r>
      <w:bookmarkEnd w:id="_5645336731749655efdfb7225d08091d"/>
    </w:p>
    <w:p w:rsidR="00D718D6" w:rsidRDefault="005F69A5">
      <w:r>
        <w:t xml:space="preserve">
          An attack is  the  sequence of activities that a threat actor may follow when setting upon a target and thus causing harm.
          <w:br/>
          <w:br/>
          an aggressive and violent action against a person or place [LEAD]
        </w:t>
      </w:r>
    </w:p>
    <w:p w:rsidR="00D718D6" w:rsidRDefault="005F69A5">
      <w:pPr>
        <w:pStyle w:val="Heading3"/>
      </w:pPr>
      <w:r>
        <w:t xml:space="preserve">Direct Supertypes</w:t>
      </w:r>
    </w:p>
    <w:p w:rsidP="00EC7479" w:rsidR="00D718D6" w:rsidRDefault="005F69A5">
      <w:pPr>
        <w:ind w:left="360"/>
      </w:pPr>
      <w:hyperlink w:anchor="_66d5bceb1d0432b3ead820d2dfa08e8e" w:history="1">
        <w:r>
          <w:rStyle w:val="Hyperlink"/>
          <w:rPr>
            <w:rStyle w:val="Hyperlink"/>
          </w:rPr>
          <w:t xml:space="preserve">Dangerous Activity</w:t>
        </w:r>
      </w:hyperlink>
      <w:r>
        <w:t xml:space="preserve">, </w:t>
      </w:r>
      <w:hyperlink w:anchor="_72703355926e6f9d23631bfd436b3d75" w:history="1">
        <w:r>
          <w:rStyle w:val="Hyperlink"/>
          <w:rPr>
            <w:rStyle w:val="Hyperlink"/>
          </w:rPr>
          <w:t xml:space="preserve">Incident</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Concepts::Incident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6d5bceb1d0432b3ead820d2dfa08e8e" w:history="1">
        <w:r w:rsidR="007E3012">
          <w:rStyle w:val="Hyperlink"/>
          <w:rPr>
            <w:rStyle w:val="Hyperlink"/>
          </w:rPr>
          <w:t xml:space="preserve">Dangerous Activity</w:t>
        </w:r>
      </w:hyperlink>
      <w:r>
        <w:t xml:space="preserve">, </w:t>
      </w:r>
      <w:r w:rsidR="007E3012" w:rsidRPr="007E3012">
        <w:rPr>
          <w:rStyle w:val="Hyperlink"/>
        </w:rPr>
        <w:t xml:space="preserve"> </w:t>
      </w:r>
      <w:hyperlink w:anchor="_72703355926e6f9d23631bfd436b3d75" w:history="1">
        <w:r w:rsidR="007E3012">
          <w:rStyle w:val="Hyperlink"/>
          <w:rPr>
            <w:rStyle w:val="Hyperlink"/>
          </w:rPr>
          <w:t xml:space="preserve">Incident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6d5bceb1d0432b3ead820d2dfa08e8e" w:history="1">
        <w:r>
          <w:rStyle w:val="Hyperlink"/>
          <w:t xml:space="preserve">Dangerous Activity</w:t>
        </w:r>
      </w:hyperlink>
      <w:r>
        <w:t xml:space="preserve">: </w:t>
      </w:r>
    </w:p>
    <w:p w:rsidP="00E05413" w:rsidR="00697D8F" w:rsidRDefault="00697D8F">
      <w:pPr>
        <w:ind w:firstLine="720"/>
      </w:pPr>
      <w:r>
        <w:t xml:space="preserve">‘</w:t>
      </w:r>
      <w:r>
        <w:t xml:space="preserve">perpitrator</w:t>
      </w:r>
      <w:r>
        <w:t xml:space="preserve">’:</w:t>
      </w:r>
      <w:hyperlink w:anchor="_a2021927a094afb50933eb829143a391" w:history="1">
        <w:r>
          <w:rStyle w:val="Hyperlink"/>
          <w:t xml:space="preserve">Threat Actor</w:t>
        </w:r>
      </w:hyperlink>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reduce harm via</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E05413" w:rsidR="00697D8F" w:rsidRDefault="00697D8F">
      <w:pPr>
        <w:ind w:firstLine="720"/>
      </w:pPr>
      <w:r>
        <w:t xml:space="preserve">‘</w:t>
      </w:r>
      <w:r>
        <w:t xml:space="preserve">source of danger</w:t>
      </w:r>
      <w:r>
        <w:t xml:space="preserve">’:</w:t>
      </w:r>
      <w:hyperlink w:anchor="_e92228f26631bd725a174bd1e0d187f6" w:history="1">
        <w:r>
          <w:rStyle w:val="Hyperlink"/>
          <w:t xml:space="preserve">Danger Source</w:t>
        </w:r>
      </w:hyperlink>
    </w:p>
    <w:p w:rsidP="00E05413" w:rsidR="00697D8F" w:rsidRDefault="00697D8F">
      <w:pPr>
        <w:ind w:firstLine="720"/>
      </w:pPr>
      <w:r>
        <w:t xml:space="preserve">‘</w:t>
      </w:r>
      <w:r>
        <w:t xml:space="preserve">causes harm</w:t>
      </w:r>
      <w:r>
        <w:t xml:space="preserve">’:</w:t>
      </w:r>
      <w:hyperlink w:anchor="_dc3f174a7d2e028c99d9ddf49c48c64f" w:history="1">
        <w:r>
          <w:rStyle w:val="Hyperlink"/>
          <w:t xml:space="preserve">Harm</w:t>
        </w:r>
      </w:hyperlink>
    </w:p>
    <w:p w:rsidP="00E05413" w:rsidR="00697D8F" w:rsidRDefault="00697D8F">
      <w:pPr>
        <w:ind w:firstLine="720"/>
      </w:pPr>
      <w:r>
        <w:t xml:space="preserve">‘</w:t>
      </w:r>
      <w:r>
        <w:t xml:space="preserve">harms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72703355926e6f9d23631bfd436b3d75" w:history="1">
        <w:r>
          <w:rStyle w:val="Hyperlink"/>
          <w:t xml:space="preserve">Incident</w:t>
        </w:r>
      </w:hyperlink>
      <w:r>
        <w:t xml:space="preserve">: </w:t>
      </w:r>
    </w:p>
    <w:p w:rsidP="00E05413" w:rsidR="00697D8F" w:rsidRDefault="00697D8F">
      <w:pPr>
        <w:ind w:firstLine="720"/>
      </w:pPr>
      <w:r>
        <w:t xml:space="preserve">‘</w:t>
      </w:r>
      <w:r>
        <w:t xml:space="preserve">results from</w:t>
      </w:r>
      <w:r>
        <w:t xml:space="preserve">’:</w:t>
      </w:r>
      <w:hyperlink w:anchor="_04a1907e89ec9aacd39369717010d596" w:history="1">
        <w:r>
          <w:rStyle w:val="Hyperlink"/>
          <w:t xml:space="preserve">Risk</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103e81aac3477b2e1c7cd91c16b4fffa" w:name="_103e81aac3477b2e1c7cd91c16b4fffa"/>
      <w:r>
        <w:t xml:space="preserve">Class Disaster</w:t>
      </w:r>
      <w:bookmarkEnd w:id="_103e81aac3477b2e1c7cd91c16b4fffa"/>
    </w:p>
    <w:p w:rsidR="00D718D6" w:rsidRDefault="005F69A5">
      <w:r>
        <w:t xml:space="preserve">A sudden event  that causes great damage or loss of life. [LEAD]</w:t>
      </w:r>
    </w:p>
    <w:p w:rsidR="00D718D6" w:rsidRDefault="005F69A5">
      <w:pPr>
        <w:pStyle w:val="Heading3"/>
      </w:pPr>
      <w:r>
        <w:t xml:space="preserve">Direct Supertypes</w:t>
      </w:r>
    </w:p>
    <w:p w:rsidP="00EC7479" w:rsidR="00D718D6" w:rsidRDefault="005F69A5">
      <w:pPr>
        <w:ind w:left="360"/>
      </w:pPr>
      <w:hyperlink w:anchor="_a4ad61aeb90706711f324ecddb74c6ec" w:history="1">
        <w:r>
          <w:rStyle w:val="Hyperlink"/>
          <w:rPr>
            <w:rStyle w:val="Hyperlink"/>
          </w:rPr>
          <w:t xml:space="preserve">Dangerous Event</w:t>
        </w:r>
      </w:hyperlink>
      <w:r>
        <w:t xml:space="preserve">, </w:t>
      </w:r>
      <w:hyperlink w:anchor="_72703355926e6f9d23631bfd436b3d75" w:history="1">
        <w:r>
          <w:rStyle w:val="Hyperlink"/>
          <w:rPr>
            <w:rStyle w:val="Hyperlink"/>
          </w:rPr>
          <w:t xml:space="preserve">Incident</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Concepts::Incident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4ad61aeb90706711f324ecddb74c6ec" w:history="1">
        <w:r w:rsidR="007E3012">
          <w:rStyle w:val="Hyperlink"/>
          <w:rPr>
            <w:rStyle w:val="Hyperlink"/>
          </w:rPr>
          <w:t xml:space="preserve">Dangerous Event</w:t>
        </w:r>
      </w:hyperlink>
      <w:r>
        <w:t xml:space="preserve">, </w:t>
      </w:r>
      <w:r w:rsidR="007E3012" w:rsidRPr="007E3012">
        <w:rPr>
          <w:rStyle w:val="Hyperlink"/>
        </w:rPr>
        <w:t xml:space="preserve"> </w:t>
      </w:r>
      <w:hyperlink w:anchor="_72703355926e6f9d23631bfd436b3d75" w:history="1">
        <w:r w:rsidR="007E3012">
          <w:rStyle w:val="Hyperlink"/>
          <w:rPr>
            <w:rStyle w:val="Hyperlink"/>
          </w:rPr>
          <w:t xml:space="preserve">Incident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reduce harm via</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E05413" w:rsidR="00697D8F" w:rsidRDefault="00697D8F">
      <w:pPr>
        <w:ind w:firstLine="720"/>
      </w:pPr>
      <w:r>
        <w:t xml:space="preserve">‘</w:t>
      </w:r>
      <w:r>
        <w:t xml:space="preserve">source of danger</w:t>
      </w:r>
      <w:r>
        <w:t xml:space="preserve">’:</w:t>
      </w:r>
      <w:hyperlink w:anchor="_e92228f26631bd725a174bd1e0d187f6" w:history="1">
        <w:r>
          <w:rStyle w:val="Hyperlink"/>
          <w:t xml:space="preserve">Danger Source</w:t>
        </w:r>
      </w:hyperlink>
    </w:p>
    <w:p w:rsidP="00E05413" w:rsidR="00697D8F" w:rsidRDefault="00697D8F">
      <w:pPr>
        <w:ind w:firstLine="720"/>
      </w:pPr>
      <w:r>
        <w:t xml:space="preserve">‘</w:t>
      </w:r>
      <w:r>
        <w:t xml:space="preserve">causes harm</w:t>
      </w:r>
      <w:r>
        <w:t xml:space="preserve">’:</w:t>
      </w:r>
      <w:hyperlink w:anchor="_dc3f174a7d2e028c99d9ddf49c48c64f" w:history="1">
        <w:r>
          <w:rStyle w:val="Hyperlink"/>
          <w:t xml:space="preserve">Harm</w:t>
        </w:r>
      </w:hyperlink>
    </w:p>
    <w:p w:rsidP="00E05413" w:rsidR="00697D8F" w:rsidRDefault="00697D8F">
      <w:pPr>
        <w:ind w:firstLine="720"/>
      </w:pPr>
      <w:r>
        <w:t xml:space="preserve">‘</w:t>
      </w:r>
      <w:r>
        <w:t xml:space="preserve">harms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72703355926e6f9d23631bfd436b3d75" w:history="1">
        <w:r>
          <w:rStyle w:val="Hyperlink"/>
          <w:t xml:space="preserve">Incident</w:t>
        </w:r>
      </w:hyperlink>
      <w:r>
        <w:t xml:space="preserve">: </w:t>
      </w:r>
    </w:p>
    <w:p w:rsidP="00E05413" w:rsidR="00697D8F" w:rsidRDefault="00697D8F">
      <w:pPr>
        <w:ind w:firstLine="720"/>
      </w:pPr>
      <w:r>
        <w:t xml:space="preserve">‘</w:t>
      </w:r>
      <w:r>
        <w:t xml:space="preserve">results from</w:t>
      </w:r>
      <w:r>
        <w:t xml:space="preserve">’:</w:t>
      </w:r>
      <w:hyperlink w:anchor="_04a1907e89ec9aacd39369717010d596" w:history="1">
        <w:r>
          <w:rStyle w:val="Hyperlink"/>
          <w:t xml:space="preserve">Risk</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72703355926e6f9d23631bfd436b3d75" w:name="_72703355926e6f9d23631bfd436b3d75"/>
      <w:r>
        <w:t xml:space="preserve">Class Incident</w:t>
      </w:r>
      <w:bookmarkEnd w:id="_72703355926e6f9d23631bfd436b3d75"/>
    </w:p>
    <w:p w:rsidR="00D718D6" w:rsidRDefault="005F69A5">
      <w:r>
        <w:t xml:space="preserve">An incident is a dangerous situation that is happening or has happened causing harm (detriment) to victims. Kinds of incidents include attacks, disasters and accidents. Incidents are actualized risks.</w:t>
      </w:r>
    </w:p>
    <w:p w:rsidR="00D718D6" w:rsidRDefault="005F69A5">
      <w:pPr>
        <w:pStyle w:val="Heading3"/>
      </w:pPr>
      <w:r>
        <w:t xml:space="preserve">Direct Supertypes</w:t>
      </w:r>
    </w:p>
    <w:p w:rsidP="00EC7479" w:rsidR="00D718D6" w:rsidRDefault="005F69A5">
      <w:pPr>
        <w:ind w:left="360"/>
      </w:pPr>
      <w:hyperlink w:anchor="_08a2eb20d8bf045e6dbd9fe9c6a5931a" w:history="1">
        <w:r>
          <w:rStyle w:val="Hyperlink"/>
          <w:rPr>
            <w:rStyle w:val="Hyperlink"/>
          </w:rPr>
          <w:t xml:space="preserve">Actual Situation</w:t>
        </w:r>
      </w:hyperlink>
      <w:r>
        <w:t xml:space="preserve">, </w:t>
      </w:r>
      <w:hyperlink w:anchor="_a4ad61aeb90706711f324ecddb74c6ec" w:history="1">
        <w:r>
          <w:rStyle w:val="Hyperlink"/>
          <w:rPr>
            <w:rStyle w:val="Hyperlink"/>
          </w:rPr>
          <w:t xml:space="preserve">Dangerous Event</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Concepts::Incident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4ad61aeb90706711f324ecddb74c6ec" w:history="1">
        <w:r w:rsidR="007E3012">
          <w:rStyle w:val="Hyperlink"/>
          <w:rPr>
            <w:rStyle w:val="Hyperlink"/>
          </w:rPr>
          <w:t xml:space="preserve">Dangerous Event</w:t>
        </w:r>
      </w:hyperlink>
      <w:r>
        <w:t xml:space="preserve">, </w:t>
      </w:r>
      <w:r w:rsidR="007E3012" w:rsidRPr="007E3012">
        <w:rPr>
          <w:rStyle w:val="Hyperlink"/>
        </w:rPr>
        <w:t xml:space="preserve"> </w:t>
      </w:r>
      <w:hyperlink w:anchor="_08a2eb20d8bf045e6dbd9fe9c6a5931a" w:history="1">
        <w:r w:rsidR="007E3012">
          <w:rStyle w:val="Hyperlink"/>
          <w:rPr>
            <w:rStyle w:val="Hyperlink"/>
          </w:rPr>
          <w:t xml:space="preserve">Actual Situation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12" name="Picture 2004790005.jpg" descr="200479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2004790005.jpg"/>
                    <pic:cNvPicPr/>
                  </pic:nvPicPr>
                  <pic:blipFill>
                    <a:blip r:embed="mr_docxImage25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results from</w:t>
      </w:r>
      <w:r w:rsidR="00A92CA5">
        <w:t xml:space="preserve">:</w:t>
      </w:r>
      <w:hyperlink w:anchor="_04a1907e89ec9aacd39369717010d596" w:history="1">
        <w:r>
          <w:rStyle w:val="Hyperlink"/>
          <w:rPr>
            <w:rStyle w:val="Hyperlink"/>
          </w:rPr>
          <w:t xml:space="preserve">Risk</w:t>
        </w:r>
      </w:hyperlink>
      <w:r>
        <w:t xml:space="preserve"> </w:t>
      </w:r>
      <w:r w:rsidR="00601C69">
        <w:t xml:space="preserve">  </w:t>
      </w:r>
      <w:r w:rsidR="00F546FD" w:rsidRPr="00833C5F">
        <w:rPr>
          <w:i/>
        </w:rPr>
        <w:t xml:space="preserve">Subsets</w:t>
      </w:r>
      <w:r w:rsidR="00F546FD">
        <w:t xml:space="preserve">: </w:t>
      </w:r>
      <w:r w:rsidR="00F546FD">
        <w:t xml:space="preserve">matches</w:t>
      </w:r>
      <w:r w:rsidR="00F546FD">
        <w:t xml:space="preserve">:</w:t>
      </w:r>
      <w:hyperlink w:anchor="_6db5f6447173086a1a7d18af4f144b69" w:history="1">
        <w:r w:rsidR="00F546FD">
          <w:rStyle w:val="Hyperlink"/>
          <w:rPr>
            <w:rStyle w:val="Hyperlink"/>
          </w:rPr>
          <w:t xml:space="preserve">Template</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Incidents that result from a risk</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reduce harm via</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E05413" w:rsidR="00697D8F" w:rsidRDefault="00697D8F">
      <w:pPr>
        <w:ind w:firstLine="720"/>
      </w:pPr>
      <w:r>
        <w:t xml:space="preserve">‘</w:t>
      </w:r>
      <w:r>
        <w:t xml:space="preserve">source of danger</w:t>
      </w:r>
      <w:r>
        <w:t xml:space="preserve">’:</w:t>
      </w:r>
      <w:hyperlink w:anchor="_e92228f26631bd725a174bd1e0d187f6" w:history="1">
        <w:r>
          <w:rStyle w:val="Hyperlink"/>
          <w:t xml:space="preserve">Danger Source</w:t>
        </w:r>
      </w:hyperlink>
    </w:p>
    <w:p w:rsidP="00E05413" w:rsidR="00697D8F" w:rsidRDefault="00697D8F">
      <w:pPr>
        <w:ind w:firstLine="720"/>
      </w:pPr>
      <w:r>
        <w:t xml:space="preserve">‘</w:t>
      </w:r>
      <w:r>
        <w:t xml:space="preserve">causes harm</w:t>
      </w:r>
      <w:r>
        <w:t xml:space="preserve">’:</w:t>
      </w:r>
      <w:hyperlink w:anchor="_dc3f174a7d2e028c99d9ddf49c48c64f" w:history="1">
        <w:r>
          <w:rStyle w:val="Hyperlink"/>
          <w:t xml:space="preserve">Harm</w:t>
        </w:r>
      </w:hyperlink>
    </w:p>
    <w:p w:rsidP="00E05413" w:rsidR="00697D8F" w:rsidRDefault="00697D8F">
      <w:pPr>
        <w:ind w:firstLine="720"/>
      </w:pPr>
      <w:r>
        <w:t xml:space="preserve">‘</w:t>
      </w:r>
      <w:r>
        <w:t xml:space="preserve">harms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ebb283dc92a0ce409be895b1b9adf6e7" w:name="_ebb283dc92a0ce409be895b1b9adf6e7"/>
      <w:r>
        <w:t xml:space="preserve">Class Victim</w:t>
      </w:r>
      <w:bookmarkEnd w:id="_ebb283dc92a0ce409be895b1b9adf6e7"/>
    </w:p>
    <w:p w:rsidR="00D718D6" w:rsidRDefault="005F69A5">
      <w:r>
        <w:t xml:space="preserve">The role of any actor harmed by an incident.</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r>
        <w:t xml:space="preserve">, </w:t>
      </w:r>
      <w:hyperlink w:anchor="_47ee5282957e27e87ceca3ae35620f9a" w:history="1">
        <w:r>
          <w:rStyle w:val="Hyperlink"/>
          <w:rPr>
            <w:rStyle w:val="Hyperlink"/>
          </w:rPr>
          <w:t xml:space="preserve">Primary Asset</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Concepts::Incident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r>
        <w:t xml:space="preserve">, </w:t>
      </w:r>
      <w:r w:rsidR="007E3012" w:rsidRPr="007E3012">
        <w:rPr>
          <w:rStyle w:val="Hyperlink"/>
        </w:rPr>
        <w:t xml:space="preserve"> </w:t>
      </w:r>
      <w:hyperlink w:anchor="_47ee5282957e27e87ceca3ae35620f9a" w:history="1">
        <w:r w:rsidR="007E3012">
          <w:rStyle w:val="Hyperlink"/>
          <w:rPr>
            <w:rStyle w:val="Hyperlink"/>
          </w:rPr>
          <w:t xml:space="preserve">Primary Asset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47ee5282957e27e87ceca3ae35620f9a" w:history="1">
        <w:r>
          <w:rStyle w:val="Hyperlink"/>
          <w:t xml:space="preserve">Primary Asset</w:t>
        </w:r>
      </w:hyperlink>
      <w:r>
        <w:t xml:space="preserve">: </w:t>
      </w:r>
    </w:p>
    <w:p w:rsidP="00E05413" w:rsidR="00697D8F" w:rsidRDefault="00697D8F">
      <w:pPr>
        <w:ind w:firstLine="720"/>
      </w:pPr>
      <w:r>
        <w:t xml:space="preserve">‘</w:t>
      </w:r>
      <w:r>
        <w:t xml:space="preserve">supported by</w:t>
      </w:r>
      <w:r>
        <w:t xml:space="preserve">’:</w:t>
      </w:r>
      <w:hyperlink w:anchor="_f729c2dc1296d8770b0ab49e2df01fe7" w:history="1">
        <w:r>
          <w:rStyle w:val="Hyperlink"/>
          <w:t xml:space="preserve">Asset Objective</w:t>
        </w:r>
      </w:hyperlink>
    </w:p>
    <w:p w:rsidP="00E05413" w:rsidR="00697D8F" w:rsidRDefault="00697D8F">
      <w:pPr>
        <w:ind w:firstLine="720"/>
      </w:pPr>
      <w:r>
        <w:t xml:space="preserve">‘</w:t>
      </w:r>
      <w:r>
        <w:t xml:space="preserve">has risk</w:t>
      </w:r>
      <w:r>
        <w:t xml:space="preserve">’:</w:t>
      </w:r>
      <w:hyperlink w:anchor="_04a1907e89ec9aacd39369717010d596" w:history="1">
        <w:r>
          <w:rStyle w:val="Hyperlink"/>
          <w:t xml:space="preserve">Risk</w:t>
        </w:r>
      </w:hyperlink>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P="00E05413" w:rsidR="00697D8F" w:rsidRDefault="00697D8F">
      <w:pPr>
        <w:ind w:firstLine="720"/>
      </w:pPr>
      <w:r>
        <w:t xml:space="preserve">‘</w:t>
      </w:r>
      <w:r>
        <w:t xml:space="preserve">harmed by</w:t>
      </w:r>
      <w:r>
        <w:t xml:space="preserve">’:</w:t>
      </w:r>
      <w:hyperlink w:anchor="_4bdee0568b2f36e553f586b458dace32" w:history="1">
        <w:r>
          <w:rStyle w:val="Hyperlink"/>
          <w:t xml:space="preserve">Danger</w:t>
        </w:r>
      </w:hyperlink>
    </w:p>
    <w:p w:rsidR="00D718D6" w:rsidRDefault="00D718D6"/>
    <w:p w:rsidR="00D718D6" w:rsidRDefault="005F69A5">
      <w:pPr>
        <w:pStyle w:val="Heading1"/>
      </w:pPr>
      <w:r>
        <w:lastRenderedPageBreak/>
        <w:t xml:space="preserve">Conceptual Modeling and Mapping Library::Risk and Threat Concepts::Indicator</w:t>
      </w:r>
    </w:p>
    <w:p>
      <w:r>
        <w:rPr>
          <w:i/>
          <w:iCs/>
        </w:rPr>
        <w:t xml:space="preserve">Indicators</w:t>
      </w:r>
      <w:r>
        <w:t xml:space="preserve"> are patterns of </w:t>
      </w:r>
      <w:r>
        <w:rPr>
          <w:i/>
          <w:iCs/>
        </w:rPr>
        <w:t xml:space="preserve">situations </w:t>
      </w:r>
      <w:r>
        <w:t xml:space="preserve">or lists of entities to watch out for that </w:t>
      </w:r>
      <w:r>
        <w:rPr>
          <w:b/>
          <w:bCs/>
        </w:rPr>
        <w:t xml:space="preserve">indicate</w:t>
      </w:r>
      <w:r>
        <w:t xml:space="preserve"> a </w:t>
      </w:r>
      <w:r>
        <w:rPr>
          <w:b/>
          <w:bCs/>
        </w:rPr>
        <w:t xml:space="preserve">situation</w:t>
      </w:r>
      <w:r>
        <w:t xml:space="preserve"> that may happen. An indicator may be selected by a situation, which contextualizes when it applies. When a situation matching an indicator is </w:t>
      </w:r>
      <w:r>
        <w:rPr>
          <w:i/>
          <w:iCs/>
        </w:rPr>
        <w:t xml:space="preserve">observed</w:t>
      </w:r>
      <w:r>
        <w:t xml:space="preserve"> there is a </w:t>
      </w:r>
      <w:r>
        <w:rPr>
          <w:i/>
          <w:iCs/>
        </w:rPr>
        <w:t xml:space="preserve">sighting</w:t>
      </w:r>
      <w:r>
        <w:t xml:space="preserve"> of that indicator which is then </w:t>
      </w:r>
      <w:r>
        <w:rPr>
          <w:i/>
          <w:iCs/>
        </w:rPr>
        <w:t xml:space="preserve">evidence</w:t>
      </w:r>
      <w:r>
        <w:t xml:space="preserve"> for an </w:t>
      </w:r>
      <w:r>
        <w:rPr>
          <w:i/>
          <w:iCs/>
        </w:rPr>
        <w:t xml:space="preserve">actual situation</w:t>
      </w:r>
      <w:r>
        <w:t xml:space="preserve">, such as an</w:t>
      </w:r>
      <w:r>
        <w:rPr>
          <w:i/>
          <w:iCs/>
        </w:rPr>
        <w:t xml:space="preserve"> incident</w:t>
      </w:r>
      <w:r>
        <w:t xml:space="preserve">. e.g. watch for these terrorists in airports...</w:t>
      </w:r>
    </w:p>
    <w:p>
      <w:r>
        <w:t xml:space="preserve">A </w:t>
      </w:r>
      <w:r>
        <w:rPr>
          <w:i/>
          <w:iCs/>
        </w:rPr>
        <w:t xml:space="preserve">sighting</w:t>
      </w:r>
      <w:r>
        <w:t xml:space="preserve"> is an </w:t>
      </w:r>
      <w:r>
        <w:rPr>
          <w:i/>
          <w:iCs/>
        </w:rPr>
        <w:t xml:space="preserve">observation</w:t>
      </w:r>
      <w:r>
        <w:t xml:space="preserve"> of some </w:t>
      </w:r>
      <w:r>
        <w:rPr>
          <w:i/>
          <w:iCs/>
        </w:rPr>
        <w:t xml:space="preserve">entity</w:t>
      </w:r>
      <w:r>
        <w:t xml:space="preserve"> or </w:t>
      </w:r>
      <w:r>
        <w:rPr>
          <w:i/>
          <w:iCs/>
        </w:rPr>
        <w:t xml:space="preserve">situation</w:t>
      </w:r>
      <w:r>
        <w:t xml:space="preserve"> </w:t>
      </w:r>
      <w:r>
        <w:rPr>
          <w:i/>
          <w:iCs/>
        </w:rPr>
        <w:t xml:space="preserve">observed</w:t>
      </w:r>
      <w:r>
        <w:t xml:space="preserve"> another </w:t>
      </w:r>
      <w:r>
        <w:rPr>
          <w:i/>
          <w:iCs/>
        </w:rPr>
        <w:t xml:space="preserve">actual situation</w:t>
      </w:r>
      <w:r>
        <w:t xml:space="preserve">. E.g. the terrorist ABadguy was seen at BWI on this 12/11/2014 by a police officer Sam Shoe.</w:t>
      </w:r>
    </w:p>
    <w:p>
      <w:r>
        <w:t xml:space="preserve"> </w:t>
      </w:r>
    </w:p>
    <w:p>
      <w:r>
        <w:t xml:space="preserve">Indicators are not certain and may have a likelihood attached to the potential situations for which they are evidence.</w:t>
      </w:r>
    </w:p>
    <w:p>
      <w:r>
        <w:t xml:space="preserve"> </w:t>
      </w:r>
    </w:p>
    <w:p>
      <w:r>
        <w:t xml:space="preserve">Once an sighting flags an indicator, a </w:t>
      </w:r>
      <w:r>
        <w:rPr>
          <w:i/>
          <w:iCs/>
        </w:rPr>
        <w:t xml:space="preserve">course of action</w:t>
      </w:r>
      <w:r>
        <w:t xml:space="preserve"> rule may be fired based on the indicated situation.</w:t>
      </w:r>
    </w:p>
    <w:p>
      <w:r>
        <w:t xml:space="preserve"> </w:t>
      </w:r>
    </w:p>
    <w:p>
      <w:r>
        <w:t xml:space="preserve">Specializations of indicator include indicator patterns (an arbitrary pattern of anything) and watch lists. Indicators may also be grouped.</w:t>
      </w:r>
    </w:p>
    <w:p w:rsidR="00D718D6" w:rsidRDefault="00306ED9">
      <w:pPr>
        <w:pStyle w:val="Heading2"/>
      </w:pPr>
      <w:r>
        <w:t xml:space="preserve">Diagram</w:t>
      </w:r>
      <w:r w:rsidR="00AB6B0D">
        <w:t xml:space="preserve">:</w:t>
      </w:r>
      <w:r>
        <w:t xml:space="preserve"> </w:t>
      </w:r>
      <w:r w:rsidR="005F69A5">
        <w:t xml:space="preserve">Indicator</w:t>
      </w:r>
    </w:p>
    <w:p w:rsidR="00D718D6" w:rsidRDefault="005F69A5">
      <w:pPr>
        <w:jc w:val="center"/>
        <w:rPr>
          <w:rFonts w:cs="Arial"/>
        </w:rPr>
      </w:pPr>
      <w:r>
        <w:rPr>
          <w:noProof/>
        </w:rPr>
        <w:drawing>
          <wp:inline distT="0" distB="0" distL="0" distR="0">
            <wp:extent cx="5648227" cy="4713348"/>
            <wp:effectExtent l="0" t="0" r="0" b="0"/>
            <wp:docPr id="514" name="Picture 2065574521.jpg" descr="2065574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2065574521.jpg"/>
                    <pic:cNvPicPr/>
                  </pic:nvPicPr>
                  <pic:blipFill>
                    <a:blip r:embed="mr_docxImage258" cstate="print"/>
                    <a:stretch>
                      <a:fillRect/>
                    </a:stretch>
                  </pic:blipFill>
                  <pic:spPr>
                    <a:xfrm rot="0">
                      <a:off x="0" y="0"/>
                      <a:ext cx="5648227" cy="4713348"/>
                    </a:xfrm>
                    <a:prstGeom prst="rect">
                      <a:avLst/>
                    </a:prstGeom>
                  </pic:spPr>
                </pic:pic>
              </a:graphicData>
            </a:graphic>
          </wp:inline>
        </w:drawing>
      </w:r>
    </w:p>
    <w:p w:rsidR="00D718D6" w:rsidRDefault="005F69A5">
      <w:pPr>
        <w:pStyle w:val="Figure"/>
      </w:pPr>
      <w:r>
        <w:t xml:space="preserve">Indicator</w:t>
      </w:r>
    </w:p>
    <w:p w:rsidR="00D718D6" w:rsidRDefault="00D718D6"/>
    <w:p w:rsidR="00D718D6" w:rsidRDefault="005F69A5">
      <w:pPr>
        <w:pStyle w:val="Heading2"/>
      </w:pPr>
      <w:bookmarkStart w:id="_b686de9f7bf217483e718577a02e6e64" w:name="_b686de9f7bf217483e718577a02e6e64"/>
      <w:r>
        <w:t xml:space="preserve">Association Class Indication</w:t>
      </w:r>
      <w:bookmarkEnd w:id="_b686de9f7bf217483e718577a02e6e64"/>
    </w:p>
    <w:p w:rsidR="00D718D6" w:rsidRDefault="005F69A5">
      <w:r>
        <w:t xml:space="preserve">An indication relation - that a particular indicator indicates a situation.</w:t>
      </w:r>
    </w:p>
    <w:p w:rsidR="00D718D6" w:rsidRDefault="005F69A5">
      <w:pPr>
        <w:pStyle w:val="Code"/>
      </w:pPr>
      <w:r w:rsidRPr="00043180">
        <w:rPr>
          <w:b/>
          <w:sz w:val="24"/>
          <w:szCs w:val="24"/>
        </w:rPr>
        <w:t xml:space="preserve">package</w:t>
      </w:r>
      <w:r>
        <w:t xml:space="preserve"> </w:t>
      </w:r>
      <w:r>
        <w:t xml:space="preserve">Conceptual Modeling and Mapping Library::Risk and Threat Concepts::Indicator</w:t>
      </w: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516" name="Picture 2057692105.jpg" descr="205769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2057692105.jpg"/>
                    <pic:cNvPicPr/>
                  </pic:nvPicPr>
                  <pic:blipFill>
                    <a:blip r:embed="mr_docxImage259" cstate="print"/>
                    <a:stretch>
                      <a:fillRect/>
                    </a:stretch>
                  </pic:blipFill>
                  <pic:spPr>
                    <a:xfrm rot="0">
                      <a:off x="0" y="0"/>
                      <a:ext cx="152400" cy="152400"/>
                    </a:xfrm>
                    <a:prstGeom prst="rect">
                      <a:avLst/>
                    </a:prstGeom>
                  </pic:spPr>
                </pic:pic>
              </a:graphicData>
            </a:graphic>
          </wp:inline>
        </w:drawing>
      </w:r>
      <w:r>
        <w:t xml:space="preserve"> </w:t>
      </w:r>
      <w:r>
        <w:t xml:space="preserve">indicates</w:t>
      </w:r>
      <w:r>
        <w:t xml:space="preserve"> : </w:t>
      </w:r>
      <w:hyperlink w:anchor="_b5881b0e5e4eeb119cdf881b4c32b91f" w:history="1">
        <w:r>
          <w:rStyle w:val="Hyperlink"/>
          <w:rPr>
            <w:rStyle w:val="Hyperlink"/>
          </w:rPr>
          <w:t xml:space="preserve">Potential Situation</w:t>
        </w:r>
      </w:hyperlink>
      <w:r w:rsidR="00A36678">
        <w:t xml:space="preserve"> </w:t>
      </w:r>
      <w:r w:rsidR="00A36678">
        <w:t xml:space="preserve">  </w:t>
      </w:r>
      <w:r w:rsidR="00A36678" w:rsidRPr="00833C5F">
        <w:rPr>
          <w:i/>
        </w:rPr>
        <w:t xml:space="preserve">Subsets</w:t>
      </w:r>
      <w:r w:rsidR="00A36678">
        <w:t xml:space="preserve">: </w:t>
      </w:r>
      <w:r w:rsidR="00A36678">
        <w:t xml:space="preserve">matches</w:t>
      </w:r>
      <w:r w:rsidR="00A36678">
        <w:t xml:space="preserve">:</w:t>
      </w:r>
      <w:hyperlink w:anchor="_6db5f6447173086a1a7d18af4f144b69" w:history="1">
        <w:r w:rsidR="00A36678">
          <w:rStyle w:val="Hyperlink"/>
          <w:rPr>
            <w:rStyle w:val="Hyperlink"/>
          </w:rPr>
          <w:t xml:space="preserve">Template</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The situation or situation or situation pattern indicated by an indicator.</w:t>
      </w:r>
    </w:p>
    <w:p w:rsidP="003F7C16" w:rsidR="003F7C16" w:rsidRDefault="003F7C16">
      <w:pPr>
        <w:ind w:firstLine="720"/>
      </w:pPr>
      <w:r>
        <w:rPr>
          <w:noProof/>
        </w:rPr>
        <w:drawing>
          <wp:inline distT="0" distB="0" distL="0" distR="0">
            <wp:extent cx="152400" cy="152400"/>
            <wp:effectExtent l="0" t="0" r="0" b="0"/>
            <wp:docPr id="518" name="Picture 2057692105.jpg" descr="205769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2057692105.jpg"/>
                    <pic:cNvPicPr/>
                  </pic:nvPicPr>
                  <pic:blipFill>
                    <a:blip r:embed="mr_docxImage260" cstate="print"/>
                    <a:stretch>
                      <a:fillRect/>
                    </a:stretch>
                  </pic:blipFill>
                  <pic:spPr>
                    <a:xfrm rot="0">
                      <a:off x="0" y="0"/>
                      <a:ext cx="152400" cy="152400"/>
                    </a:xfrm>
                    <a:prstGeom prst="rect">
                      <a:avLst/>
                    </a:prstGeom>
                  </pic:spPr>
                </pic:pic>
              </a:graphicData>
            </a:graphic>
          </wp:inline>
        </w:drawing>
      </w:r>
      <w:r>
        <w:t xml:space="preserve"> </w:t>
      </w:r>
      <w:r>
        <w:t xml:space="preserve">indicated by</w:t>
      </w:r>
      <w:r>
        <w:t xml:space="preserve"> : </w:t>
      </w:r>
      <w:hyperlink w:anchor="_0ea506f57adef61cfa374e799c7f4b3e" w:history="1">
        <w:r>
          <w:rStyle w:val="Hyperlink"/>
          <w:rPr>
            <w:rStyle w:val="Hyperlink"/>
          </w:rPr>
          <w:t xml:space="preserve">Indicator</w:t>
        </w:r>
      </w:hyperlink>
      <w:r w:rsidR="00A36678">
        <w:t xml:space="preserve"> </w:t>
      </w:r>
      <w:r w:rsidR="00A36678">
        <w:t xml:space="preserve">  </w:t>
      </w:r>
      <w:r w:rsidR="00A36678" w:rsidRPr="00833C5F">
        <w:rPr>
          <w:i/>
        </w:rPr>
        <w:t xml:space="preserve">Subsets</w:t>
      </w:r>
      <w:r w:rsidR="00A36678">
        <w:t xml:space="preserve">: </w:t>
      </w:r>
      <w:r w:rsidR="00A36678">
        <w:t xml:space="preserve">matches</w:t>
      </w:r>
      <w:r w:rsidR="00A36678">
        <w:t xml:space="preserve">:</w:t>
      </w:r>
      <w:hyperlink w:anchor="_6db5f6447173086a1a7d18af4f144b69" w:history="1">
        <w:r w:rsidR="00A36678">
          <w:rStyle w:val="Hyperlink"/>
          <w:rPr>
            <w:rStyle w:val="Hyperlink"/>
          </w:rPr>
          <w:t xml:space="preserve">Template</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Indicators of a situation</w:t>
      </w: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520" name="Picture -1438860915.jpg" descr="-1438860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438860915.jpg"/>
                    <pic:cNvPicPr/>
                  </pic:nvPicPr>
                  <pic:blipFill>
                    <a:blip r:embed="mr_docxImage261" cstate="print"/>
                    <a:stretch>
                      <a:fillRect/>
                    </a:stretch>
                  </pic:blipFill>
                  <pic:spPr>
                    <a:xfrm rot="0">
                      <a:off x="0" y="0"/>
                      <a:ext cx="152400" cy="152400"/>
                    </a:xfrm>
                    <a:prstGeom prst="rect">
                      <a:avLst/>
                    </a:prstGeom>
                  </pic:spPr>
                </pic:pic>
              </a:graphicData>
            </a:graphic>
          </wp:inline>
        </w:drawing>
      </w:r>
      <w:r>
        <w:t xml:space="preserve"> </w:t>
      </w:r>
      <w:r>
        <w:t xml:space="preserve">likelihood</w:t>
      </w:r>
      <w:r>
        <w:t xml:space="preserve"> : </w:t>
      </w:r>
      <w:hyperlink w:anchor="_c4bee9dc62c41effa96910b60385b774" w:history="1">
        <w:r>
          <w:rStyle w:val="Hyperlink"/>
          <w:rPr>
            <w:rStyle w:val="Hyperlink"/>
          </w:rPr>
          <w:t xml:space="preserve">Probability Metric</w:t>
        </w:r>
      </w:hyperlink>
    </w:p>
    <w:p w:rsidR="00D718D6" w:rsidRDefault="005F69A5">
      <w:pPr>
        <w:ind w:firstLine="360" w:left="677"/>
      </w:pPr>
      <w:r>
        <w:t xml:space="preserve">The probability that the indication actually indicates the situation.</w:t>
      </w:r>
    </w:p>
    <w:p w:rsidR="00D718D6" w:rsidRDefault="00D718D6"/>
    <w:p w:rsidR="00D718D6" w:rsidRDefault="005F69A5">
      <w:pPr>
        <w:pStyle w:val="Heading2"/>
      </w:pPr>
      <w:bookmarkStart w:id="_0ea506f57adef61cfa374e799c7f4b3e" w:name="_0ea506f57adef61cfa374e799c7f4b3e"/>
      <w:r>
        <w:t xml:space="preserve">Class Indicator</w:t>
      </w:r>
      <w:bookmarkEnd w:id="_0ea506f57adef61cfa374e799c7f4b3e"/>
    </w:p>
    <w:p>
      <w:r>
        <w:t xml:space="preserve">An </w:t>
      </w:r>
      <w:r>
        <w:rPr>
          <w:b/>
          <w:bCs/>
        </w:rPr>
        <w:t xml:space="preserve">indicator </w:t>
      </w:r>
      <w:r>
        <w:t xml:space="preserve">is the type of a </w:t>
      </w:r>
      <w:r>
        <w:rPr>
          <w:i/>
          <w:iCs/>
        </w:rPr>
        <w:t xml:space="preserve">sighting </w:t>
      </w:r>
      <w:r>
        <w:t xml:space="preserve">which defines the conditions (</w:t>
      </w:r>
      <w:r>
        <w:rPr>
          <w:i/>
          <w:iCs/>
        </w:rPr>
        <w:t xml:space="preserve">selected by</w:t>
      </w:r>
      <w:r>
        <w:t xml:space="preserve">) under which sightings are relevant and the situations it </w:t>
      </w:r>
      <w:r>
        <w:rPr>
          <w:i/>
          <w:iCs/>
        </w:rPr>
        <w:t xml:space="preserve">indicates</w:t>
      </w:r>
      <w:r>
        <w:t xml:space="preserve">, sightings suggests further study or action based on a </w:t>
      </w:r>
      <w:r>
        <w:rPr>
          <w:b/>
          <w:bCs/>
        </w:rPr>
        <w:t xml:space="preserve">course of action rule</w:t>
      </w:r>
      <w:r>
        <w:t xml:space="preserve">. Indicators may be used to identify situations or entities that should be watched for.</w:t>
      </w:r>
    </w:p>
    <w:p>
      <w:r>
        <w:t xml:space="preserve">Subtypes of indicator define what is watched for: a pattern, a watch list or some combination of other indicators.</w:t>
      </w:r>
    </w:p>
    <w:p w:rsidP="00CB64BC" w:rsidR="00CB64BC" w:rsidRDefault="00CB64BC">
      <w:pPr>
        <w:jc w:val="center"/>
      </w:pPr>
      <w:r>
        <w:rPr>
          <w:noProof/>
        </w:rPr>
        <w:drawing>
          <wp:inline distT="0" distB="0" distL="0" distR="0">
            <wp:extent cx="5732145" cy="3653889"/>
            <wp:effectExtent l="0" t="0" r="0" b="0"/>
            <wp:docPr id="522" name="Picture -1656625790.jpg" descr="-1656625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656625790.jpg"/>
                    <pic:cNvPicPr/>
                  </pic:nvPicPr>
                  <pic:blipFill>
                    <a:blip r:embed="mr_docxImage262" cstate="print"/>
                    <a:stretch>
                      <a:fillRect/>
                    </a:stretch>
                  </pic:blipFill>
                  <pic:spPr>
                    <a:xfrm rot="0">
                      <a:off x="0" y="0"/>
                      <a:ext cx="5732145" cy="3653889"/>
                    </a:xfrm>
                    <a:prstGeom prst="rect">
                      <a:avLst/>
                    </a:prstGeom>
                  </pic:spPr>
                </pic:pic>
              </a:graphicData>
            </a:graphic>
          </wp:inline>
        </w:drawing>
      </w:r>
    </w:p>
    <w:p w:rsidP="00CB64BC" w:rsidR="00CB64BC" w:rsidRDefault="00CB64BC">
      <w:pPr>
        <w:pStyle w:val="Figure"/>
        <w:numPr>
          <w:ilvl w:val="0"/>
          <w:numId w:val="4"/>
        </w:numPr>
      </w:pPr>
      <w:r>
        <w:t xml:space="preserve">Indicator Detail</w:t>
      </w:r>
    </w:p>
    <w:p w:rsidR="00D718D6" w:rsidRDefault="005F69A5">
      <w:pPr>
        <w:pStyle w:val="Heading3"/>
      </w:pPr>
      <w:r>
        <w:t xml:space="preserve">Direct Supertypes</w:t>
      </w:r>
    </w:p>
    <w:p w:rsidP="00EC7479" w:rsidR="00D718D6" w:rsidRDefault="005F69A5">
      <w:pPr>
        <w:ind w:left="360"/>
      </w:pPr>
      <w:hyperlink w:anchor="_61a8a5071631445cf89e87ddacf2ecc2" w:history="1">
        <w:r>
          <w:rStyle w:val="Hyperlink"/>
          <w:rPr>
            <w:rStyle w:val="Hyperlink"/>
          </w:rPr>
          <w:t xml:space="preserve">Type</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Concepts::Indicator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1a8a5071631445cf89e87ddacf2ecc2" w:history="1">
        <w:r w:rsidR="007E3012">
          <w:rStyle w:val="Hyperlink"/>
          <w:rPr>
            <w:rStyle w:val="Hyperlink"/>
          </w:rPr>
          <w:t xml:space="preserve">Type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24" name="Picture -1115658578.jpg" descr="-1115658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1115658578.jpg"/>
                    <pic:cNvPicPr/>
                  </pic:nvPicPr>
                  <pic:blipFill>
                    <a:blip r:embed="mr_docxImage26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sighting</w:t>
      </w:r>
      <w:r w:rsidR="00A92CA5">
        <w:t xml:space="preserve">:</w:t>
      </w:r>
      <w:hyperlink w:anchor="_e771cce4eb7bb47efae93a7539a40e8e" w:history="1">
        <w:r>
          <w:rStyle w:val="Hyperlink"/>
          <w:rPr>
            <w:rStyle w:val="Hyperlink"/>
          </w:rPr>
          <w:t xml:space="preserve">Sighting</w:t>
        </w:r>
      </w:hyperlink>
      <w:r>
        <w:t xml:space="preserve"> </w:t>
      </w:r>
      <w:r w:rsidR="00601C69">
        <w:t xml:space="preserve">  </w:t>
      </w:r>
      <w:r w:rsidR="00F546FD" w:rsidRPr="00833C5F">
        <w:rPr>
          <w:i/>
        </w:rPr>
        <w:t xml:space="preserve">Redefines</w:t>
      </w:r>
      <w:r w:rsidR="00F546FD">
        <w:t xml:space="preserve">: </w:t>
      </w:r>
      <w:r w:rsidR="00F546FD">
        <w:t xml:space="preserve">categorizes</w:t>
      </w:r>
      <w:r w:rsidR="00F546FD">
        <w:t xml:space="preserve">:</w:t>
      </w:r>
      <w:hyperlink w:anchor="_3a4ff69ced5d7f7c66bb882997dea37e" w:history="1">
        <w:r w:rsidR="00F546FD">
          <w:rStyle w:val="Hyperlink"/>
          <w:rPr>
            <w:rStyle w:val="Hyperlink"/>
          </w:rPr>
          <w:t xml:space="preserve">Anything</w:t>
        </w:r>
      </w:hyperlink>
      <w:r w:rsidR="00F546FD">
        <w:rPr>
          <w:rStyle w:val="Hyperlink"/>
        </w:rPr>
        <w:t xml:space="preserve">   </w:t>
      </w:r>
      <w:r w:rsidR="00F546FD">
        <w:t xml:space="preserve"> </w:t>
      </w:r>
    </w:p>
    <w:p w:rsidP="00A60DB1" w:rsidR="00A60DB1" w:rsidRDefault="00A60DB1">
      <w:pPr>
        <w:ind w:firstLine="360" w:left="720"/>
      </w:pPr>
      <w:r>
        <w:t xml:space="preserve">Sightings of an indicator</w:t>
      </w:r>
    </w:p>
    <w:p w:rsidP="00F546FD" w:rsidR="00F546FD" w:rsidRDefault="005F69A5">
      <w:pPr>
        <w:ind w:hanging="245" w:left="605"/>
      </w:pPr>
      <w:r>
        <w:rPr>
          <w:noProof/>
        </w:rPr>
        <w:drawing>
          <wp:inline distT="0" distB="0" distL="0" distR="0">
            <wp:extent cx="152400" cy="152400"/>
            <wp:effectExtent l="0" t="0" r="0" b="0"/>
            <wp:docPr id="526" name="Picture 414591249.jpg" descr="414591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414591249.jpg"/>
                    <pic:cNvPicPr/>
                  </pic:nvPicPr>
                  <pic:blipFill>
                    <a:blip r:embed="mr_docxImage26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selected by</w:t>
      </w:r>
      <w:r w:rsidR="00A92CA5">
        <w:t xml:space="preserve">:</w:t>
      </w:r>
      <w:hyperlink w:anchor="_63104765cd42c5f76cf72fdc4ed90397" w:history="1">
        <w:r>
          <w:rStyle w:val="Hyperlink"/>
          <w:rPr>
            <w:rStyle w:val="Hyperlink"/>
          </w:rPr>
          <w:t xml:space="preserve">Situation</w:t>
        </w:r>
      </w:hyperlink>
      <w:r>
        <w:t xml:space="preserve"> </w:t>
      </w:r>
    </w:p>
    <w:p w:rsidP="00A60DB1" w:rsidR="00A60DB1" w:rsidRDefault="00A60DB1">
      <w:pPr>
        <w:ind w:firstLine="360" w:left="720"/>
      </w:pPr>
      <w:r>
        <w:t xml:space="preserve">Situation which scopes (contextualizes) the validity of an indicator.</w:t>
      </w:r>
    </w:p>
    <w:p w:rsidP="00F546FD" w:rsidR="00F546FD" w:rsidRDefault="005F69A5">
      <w:pPr>
        <w:ind w:hanging="245" w:left="605"/>
      </w:pPr>
      <w:r>
        <w:rPr>
          <w:noProof/>
        </w:rPr>
        <w:drawing>
          <wp:inline distT="0" distB="0" distL="0" distR="0">
            <wp:extent cx="152400" cy="152400"/>
            <wp:effectExtent l="0" t="0" r="0" b="0"/>
            <wp:docPr id="528" name="Picture 2057692105.jpg" descr="205769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2057692105.jpg"/>
                    <pic:cNvPicPr/>
                  </pic:nvPicPr>
                  <pic:blipFill>
                    <a:blip r:embed="mr_docxImage26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indicates</w:t>
      </w:r>
      <w:r w:rsidR="00A92CA5">
        <w:t xml:space="preserve">:</w:t>
      </w:r>
      <w:hyperlink w:anchor="_b5881b0e5e4eeb119cdf881b4c32b91f" w:history="1">
        <w:r>
          <w:rStyle w:val="Hyperlink"/>
          <w:rPr>
            <w:rStyle w:val="Hyperlink"/>
          </w:rPr>
          <w:t xml:space="preserve">Potential Situation</w:t>
        </w:r>
      </w:hyperlink>
      <w:r>
        <w:t xml:space="preserve"> </w:t>
      </w:r>
    </w:p>
    <w:p w:rsidP="00A60DB1" w:rsidR="00A60DB1" w:rsidRDefault="00A60DB1">
      <w:pPr>
        <w:ind w:firstLine="360" w:left="720"/>
      </w:pPr>
      <w:r>
        <w:t xml:space="preserve">The situation or situation or situation pattern indicated by an indicator.</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0bf701e20d47af80d1510a53593a22a3" w:name="_0bf701e20d47af80d1510a53593a22a3"/>
      <w:r>
        <w:t xml:space="preserve">Class Indicator And Group</w:t>
      </w:r>
      <w:bookmarkEnd w:id="_0bf701e20d47af80d1510a53593a22a3"/>
    </w:p>
    <w:p w:rsidR="00D718D6" w:rsidRDefault="005F69A5">
      <w:r>
        <w:t xml:space="preserve">A group of indicators combined by anding their truth value.</w:t>
      </w:r>
    </w:p>
    <w:p w:rsidR="00D718D6" w:rsidRDefault="005F69A5">
      <w:pPr>
        <w:pStyle w:val="Heading3"/>
      </w:pPr>
      <w:r>
        <w:t xml:space="preserve">Direct Supertypes</w:t>
      </w:r>
    </w:p>
    <w:p w:rsidP="00EC7479" w:rsidR="00D718D6" w:rsidRDefault="005F69A5">
      <w:pPr>
        <w:ind w:left="360"/>
      </w:pPr>
      <w:hyperlink w:anchor="_d84deb5a930ade6d70b710d634419914" w:history="1">
        <w:r>
          <w:rStyle w:val="Hyperlink"/>
          <w:rPr>
            <w:rStyle w:val="Hyperlink"/>
          </w:rPr>
          <w:t xml:space="preserve">Indicator Group</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Concepts::Indicator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d84deb5a930ade6d70b710d634419914" w:history="1">
        <w:r w:rsidR="007E3012">
          <w:rStyle w:val="Hyperlink"/>
          <w:rPr>
            <w:rStyle w:val="Hyperlink"/>
          </w:rPr>
          <w:t xml:space="preserve">Indicator Group</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d84deb5a930ade6d70b710d634419914" w:history="1">
        <w:r>
          <w:rStyle w:val="Hyperlink"/>
          <w:t xml:space="preserve">Indicator Group</w:t>
        </w:r>
      </w:hyperlink>
      <w:r>
        <w:t xml:space="preserve">: </w:t>
      </w:r>
    </w:p>
    <w:p w:rsidP="00E05413" w:rsidR="00697D8F" w:rsidRDefault="00697D8F">
      <w:pPr>
        <w:ind w:firstLine="720"/>
      </w:pPr>
      <w:r>
        <w:t xml:space="preserve">‘</w:t>
      </w:r>
      <w:r>
        <w:t xml:space="preserve">groups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0ea506f57adef61cfa374e799c7f4b3e" w:history="1">
        <w:r>
          <w:rStyle w:val="Hyperlink"/>
          <w:t xml:space="preserve">Indicator</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selected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indicates</w:t>
      </w:r>
      <w:r>
        <w:t xml:space="preserve">’:</w:t>
      </w:r>
      <w:hyperlink w:anchor="_b5881b0e5e4eeb119cdf881b4c32b91f" w:history="1">
        <w:r>
          <w:rStyle w:val="Hyperlink"/>
          <w:t xml:space="preserve">Potential 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d84deb5a930ade6d70b710d634419914" w:name="_d84deb5a930ade6d70b710d634419914"/>
      <w:r>
        <w:t xml:space="preserve">Class Indicator Group</w:t>
      </w:r>
      <w:bookmarkEnd w:id="_d84deb5a930ade6d70b710d634419914"/>
    </w:p>
    <w:p w:rsidR="00D718D6" w:rsidRDefault="005F69A5">
      <w:r>
        <w:t xml:space="preserve">An indicator expression that groups other indicators.</w:t>
      </w:r>
    </w:p>
    <w:p w:rsidR="00D718D6" w:rsidRDefault="005F69A5">
      <w:pPr>
        <w:pStyle w:val="Heading3"/>
      </w:pPr>
      <w:r>
        <w:t xml:space="preserve">Direct Supertypes</w:t>
      </w:r>
    </w:p>
    <w:p w:rsidP="00EC7479" w:rsidR="00D718D6" w:rsidRDefault="005F69A5">
      <w:pPr>
        <w:ind w:left="360"/>
      </w:pPr>
      <w:hyperlink w:anchor="_0ea506f57adef61cfa374e799c7f4b3e" w:history="1">
        <w:r>
          <w:rStyle w:val="Hyperlink"/>
          <w:rPr>
            <w:rStyle w:val="Hyperlink"/>
          </w:rPr>
          <w:t xml:space="preserve">Indicator</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Concepts::Indicator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0ea506f57adef61cfa374e799c7f4b3e" w:history="1">
        <w:r w:rsidR="007E3012">
          <w:rStyle w:val="Hyperlink"/>
          <w:rPr>
            <w:rStyle w:val="Hyperlink"/>
          </w:rPr>
          <w:t xml:space="preserve">Indicator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30" name="Picture 1725383223.jpg" descr="1725383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1725383223.jpg"/>
                    <pic:cNvPicPr/>
                  </pic:nvPicPr>
                  <pic:blipFill>
                    <a:blip r:embed="mr_docxImage26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groups</w:t>
      </w:r>
      <w:r w:rsidR="00A92CA5">
        <w:t xml:space="preserve">:</w:t>
      </w:r>
      <w:hyperlink w:anchor="_0ea506f57adef61cfa374e799c7f4b3e" w:history="1">
        <w:r>
          <w:rStyle w:val="Hyperlink"/>
          <w:rPr>
            <w:rStyle w:val="Hyperlink"/>
          </w:rPr>
          <w:t xml:space="preserve">Indicator</w:t>
        </w:r>
      </w:hyperlink>
      <w:r>
        <w:t xml:space="preserve"> </w:t>
      </w:r>
    </w:p>
    <w:p w:rsidP="00A60DB1" w:rsidR="00A60DB1" w:rsidRDefault="00A60DB1">
      <w:pPr>
        <w:ind w:firstLine="360" w:left="720"/>
      </w:pPr>
      <w:r>
        <w:t xml:space="preserve">The set of indicators grouped for an "and" or a "or"</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0ea506f57adef61cfa374e799c7f4b3e" w:history="1">
        <w:r>
          <w:rStyle w:val="Hyperlink"/>
          <w:t xml:space="preserve">Indicator</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selected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indicates</w:t>
      </w:r>
      <w:r>
        <w:t xml:space="preserve">’:</w:t>
      </w:r>
      <w:hyperlink w:anchor="_b5881b0e5e4eeb119cdf881b4c32b91f" w:history="1">
        <w:r>
          <w:rStyle w:val="Hyperlink"/>
          <w:t xml:space="preserve">Potential 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2810e8aefd0e8f20a18d29628f43ce44" w:name="_2810e8aefd0e8f20a18d29628f43ce44"/>
      <w:r>
        <w:t xml:space="preserve">Class Indicator Or Group</w:t>
      </w:r>
      <w:bookmarkEnd w:id="_2810e8aefd0e8f20a18d29628f43ce44"/>
    </w:p>
    <w:p w:rsidR="00D718D6" w:rsidRDefault="005F69A5">
      <w:r>
        <w:t xml:space="preserve">A group of indicators combined by oring their truth value.</w:t>
      </w:r>
    </w:p>
    <w:p w:rsidR="00D718D6" w:rsidRDefault="005F69A5">
      <w:pPr>
        <w:pStyle w:val="Heading3"/>
      </w:pPr>
      <w:r>
        <w:t xml:space="preserve">Direct Supertypes</w:t>
      </w:r>
    </w:p>
    <w:p w:rsidP="00EC7479" w:rsidR="00D718D6" w:rsidRDefault="005F69A5">
      <w:pPr>
        <w:ind w:left="360"/>
      </w:pPr>
      <w:hyperlink w:anchor="_d84deb5a930ade6d70b710d634419914" w:history="1">
        <w:r>
          <w:rStyle w:val="Hyperlink"/>
          <w:rPr>
            <w:rStyle w:val="Hyperlink"/>
          </w:rPr>
          <w:t xml:space="preserve">Indicator Group</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Concepts::Indicator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d84deb5a930ade6d70b710d634419914" w:history="1">
        <w:r w:rsidR="007E3012">
          <w:rStyle w:val="Hyperlink"/>
          <w:rPr>
            <w:rStyle w:val="Hyperlink"/>
          </w:rPr>
          <w:t xml:space="preserve">Indicator Group</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d84deb5a930ade6d70b710d634419914" w:history="1">
        <w:r>
          <w:rStyle w:val="Hyperlink"/>
          <w:t xml:space="preserve">Indicator Group</w:t>
        </w:r>
      </w:hyperlink>
      <w:r>
        <w:t xml:space="preserve">: </w:t>
      </w:r>
    </w:p>
    <w:p w:rsidP="00E05413" w:rsidR="00697D8F" w:rsidRDefault="00697D8F">
      <w:pPr>
        <w:ind w:firstLine="720"/>
      </w:pPr>
      <w:r>
        <w:t xml:space="preserve">‘</w:t>
      </w:r>
      <w:r>
        <w:t xml:space="preserve">groups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0ea506f57adef61cfa374e799c7f4b3e" w:history="1">
        <w:r>
          <w:rStyle w:val="Hyperlink"/>
          <w:t xml:space="preserve">Indicator</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selected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indicates</w:t>
      </w:r>
      <w:r>
        <w:t xml:space="preserve">’:</w:t>
      </w:r>
      <w:hyperlink w:anchor="_b5881b0e5e4eeb119cdf881b4c32b91f" w:history="1">
        <w:r>
          <w:rStyle w:val="Hyperlink"/>
          <w:t xml:space="preserve">Potential 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ae3bf32c5e91a5984c11a018889abf36" w:name="_ae3bf32c5e91a5984c11a018889abf36"/>
      <w:r>
        <w:t xml:space="preserve">Class Indicator Pattern</w:t>
      </w:r>
      <w:bookmarkEnd w:id="_ae3bf32c5e91a5984c11a018889abf36"/>
    </w:p>
    <w:p w:rsidR="00D718D6" w:rsidRDefault="005F69A5">
      <w:r>
        <w:t xml:space="preserve">An indicator defined by a template pattern</w:t>
      </w:r>
    </w:p>
    <w:p w:rsidR="00D718D6" w:rsidRDefault="005F69A5">
      <w:pPr>
        <w:pStyle w:val="Heading3"/>
      </w:pPr>
      <w:r>
        <w:t xml:space="preserve">Direct Supertypes</w:t>
      </w:r>
    </w:p>
    <w:p w:rsidP="00EC7479" w:rsidR="00D718D6" w:rsidRDefault="005F69A5">
      <w:pPr>
        <w:ind w:left="360"/>
      </w:pPr>
      <w:hyperlink w:anchor="_0ea506f57adef61cfa374e799c7f4b3e" w:history="1">
        <w:r>
          <w:rStyle w:val="Hyperlink"/>
          <w:rPr>
            <w:rStyle w:val="Hyperlink"/>
          </w:rPr>
          <w:t xml:space="preserve">Indicator</w:t>
        </w:r>
      </w:hyperlink>
      <w:r>
        <w:t xml:space="preserve">, </w:t>
      </w:r>
      <w:hyperlink w:anchor="_6db5f6447173086a1a7d18af4f144b69" w:history="1">
        <w:r>
          <w:rStyle w:val="Hyperlink"/>
          <w:rPr>
            <w:rStyle w:val="Hyperlink"/>
          </w:rPr>
          <w:t xml:space="preserve">Template</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Concepts::Indicator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db5f6447173086a1a7d18af4f144b69" w:history="1">
        <w:r w:rsidR="007E3012">
          <w:rStyle w:val="Hyperlink"/>
          <w:rPr>
            <w:rStyle w:val="Hyperlink"/>
          </w:rPr>
          <w:t xml:space="preserve">Template</w:t>
        </w:r>
      </w:hyperlink>
      <w:r>
        <w:t xml:space="preserve">, </w:t>
      </w:r>
      <w:r w:rsidR="007E3012" w:rsidRPr="007E3012">
        <w:rPr>
          <w:rStyle w:val="Hyperlink"/>
        </w:rPr>
        <w:t xml:space="preserve"> </w:t>
      </w:r>
      <w:hyperlink w:anchor="_0ea506f57adef61cfa374e799c7f4b3e" w:history="1">
        <w:r w:rsidR="007E3012">
          <w:rStyle w:val="Hyperlink"/>
          <w:rPr>
            <w:rStyle w:val="Hyperlink"/>
          </w:rPr>
          <w:t xml:space="preserve">Indicator</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0ea506f57adef61cfa374e799c7f4b3e" w:history="1">
        <w:r>
          <w:rStyle w:val="Hyperlink"/>
          <w:t xml:space="preserve">Indicator</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selected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indicates</w:t>
      </w:r>
      <w:r>
        <w:t xml:space="preserve">’:</w:t>
      </w:r>
      <w:hyperlink w:anchor="_b5881b0e5e4eeb119cdf881b4c32b91f" w:history="1">
        <w:r>
          <w:rStyle w:val="Hyperlink"/>
          <w:t xml:space="preserve">Potential Situation</w:t>
        </w:r>
      </w:hyperlink>
    </w:p>
    <w:p w:rsidR="00D718D6" w:rsidRDefault="00D718D6"/>
    <w:p w:rsidR="00D718D6" w:rsidRDefault="005F69A5">
      <w:pPr>
        <w:pStyle w:val="Heading2"/>
      </w:pPr>
      <w:bookmarkStart w:id="_a3511bec5be4181aed91476c6b138095" w:name="_a3511bec5be4181aed91476c6b138095"/>
      <w:r>
        <w:t xml:space="preserve">Class Indicator Watchlist</w:t>
      </w:r>
      <w:bookmarkEnd w:id="_a3511bec5be4181aed91476c6b138095"/>
    </w:p>
    <w:p w:rsidR="00D718D6" w:rsidRDefault="005F69A5">
      <w:r>
        <w:t xml:space="preserve">An indicator defined by a set of entities (which can be individuals or situations) that should be watched for in a particular context. The members of the watch list are represented by "watches".</w:t>
      </w:r>
    </w:p>
    <w:p w:rsidR="00D718D6" w:rsidRDefault="005F69A5">
      <w:pPr>
        <w:pStyle w:val="Heading3"/>
      </w:pPr>
      <w:r>
        <w:t xml:space="preserve">Direct Supertypes</w:t>
      </w:r>
    </w:p>
    <w:p w:rsidP="00EC7479" w:rsidR="00D718D6" w:rsidRDefault="005F69A5">
      <w:pPr>
        <w:ind w:left="360"/>
      </w:pPr>
      <w:hyperlink w:anchor="_0ea506f57adef61cfa374e799c7f4b3e" w:history="1">
        <w:r>
          <w:rStyle w:val="Hyperlink"/>
          <w:rPr>
            <w:rStyle w:val="Hyperlink"/>
          </w:rPr>
          <w:t xml:space="preserve">Indicator</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Concepts::Indicator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0ea506f57adef61cfa374e799c7f4b3e" w:history="1">
        <w:r w:rsidR="007E3012">
          <w:rStyle w:val="Hyperlink"/>
          <w:rPr>
            <w:rStyle w:val="Hyperlink"/>
          </w:rPr>
          <w:t xml:space="preserve">Indicator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32" name="Picture -324390161.jpg" descr="-32439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324390161.jpg"/>
                    <pic:cNvPicPr/>
                  </pic:nvPicPr>
                  <pic:blipFill>
                    <a:blip r:embed="mr_docxImage26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watches</w:t>
      </w:r>
      <w:r w:rsidR="00A92CA5">
        <w:t xml:space="preserve">:</w:t>
      </w:r>
      <w:hyperlink w:anchor="_13f9005c9106d00d7131680982c2727a" w:history="1">
        <w:r>
          <w:rStyle w:val="Hyperlink"/>
          <w:rPr>
            <w:rStyle w:val="Hyperlink"/>
          </w:rPr>
          <w:t xml:space="preserve">Entity</w:t>
        </w:r>
      </w:hyperlink>
      <w:r>
        <w:t xml:space="preserve"> </w:t>
      </w:r>
    </w:p>
    <w:p w:rsidP="00A60DB1" w:rsidR="00A60DB1" w:rsidRDefault="00A60DB1">
      <w:pPr>
        <w:ind w:firstLine="360" w:left="720"/>
      </w:pPr>
      <w:r>
        <w:t xml:space="preserve">The entities (individuals, systems, situations etc.) watched by a watchlist.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0ea506f57adef61cfa374e799c7f4b3e" w:history="1">
        <w:r>
          <w:rStyle w:val="Hyperlink"/>
          <w:t xml:space="preserve">Indicator</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selected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indicates</w:t>
      </w:r>
      <w:r>
        <w:t xml:space="preserve">’:</w:t>
      </w:r>
      <w:hyperlink w:anchor="_b5881b0e5e4eeb119cdf881b4c32b91f" w:history="1">
        <w:r>
          <w:rStyle w:val="Hyperlink"/>
          <w:t xml:space="preserve">Potential 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e771cce4eb7bb47efae93a7539a40e8e" w:name="_e771cce4eb7bb47efae93a7539a40e8e"/>
      <w:r>
        <w:t xml:space="preserve">Class Sighting</w:t>
      </w:r>
      <w:bookmarkEnd w:id="_e771cce4eb7bb47efae93a7539a40e8e"/>
    </w:p>
    <w:p>
      <w:r>
        <w:t xml:space="preserve">An actual sighting of an indicator - a sighting is evidence for some situation. The sighting observes the entity or situation of interest. It is observed in an actual situation that matches the "selected by" situation. The sighting is evidence for an actual situation that the indicator indicates.</w:t>
      </w:r>
    </w:p>
    <w:p w:rsidP="00CB64BC" w:rsidR="00CB64BC" w:rsidRDefault="00CB64BC">
      <w:pPr>
        <w:jc w:val="center"/>
      </w:pPr>
      <w:r>
        <w:rPr>
          <w:noProof/>
        </w:rPr>
        <w:drawing>
          <wp:inline distT="0" distB="0" distL="0" distR="0">
            <wp:extent cx="5732145" cy="4703298"/>
            <wp:effectExtent l="0" t="0" r="0" b="0"/>
            <wp:docPr id="534" name="Picture -1973439241.jpg" descr="-1973439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1973439241.jpg"/>
                    <pic:cNvPicPr/>
                  </pic:nvPicPr>
                  <pic:blipFill>
                    <a:blip r:embed="mr_docxImage268" cstate="print"/>
                    <a:stretch>
                      <a:fillRect/>
                    </a:stretch>
                  </pic:blipFill>
                  <pic:spPr>
                    <a:xfrm rot="0">
                      <a:off x="0" y="0"/>
                      <a:ext cx="5732145" cy="4703298"/>
                    </a:xfrm>
                    <a:prstGeom prst="rect">
                      <a:avLst/>
                    </a:prstGeom>
                  </pic:spPr>
                </pic:pic>
              </a:graphicData>
            </a:graphic>
          </wp:inline>
        </w:drawing>
      </w:r>
    </w:p>
    <w:p w:rsidP="00CB64BC" w:rsidR="00CB64BC" w:rsidRDefault="00CB64BC">
      <w:pPr>
        <w:pStyle w:val="Figure"/>
        <w:numPr>
          <w:ilvl w:val="0"/>
          <w:numId w:val="4"/>
        </w:numPr>
      </w:pPr>
      <w:r>
        <w:t xml:space="preserve">Sighting Detail</w:t>
      </w:r>
    </w:p>
    <w:p w:rsidR="00D718D6" w:rsidRDefault="005F69A5">
      <w:pPr>
        <w:pStyle w:val="Heading3"/>
      </w:pPr>
      <w:r>
        <w:t xml:space="preserve">Direct Supertypes</w:t>
      </w:r>
    </w:p>
    <w:p w:rsidP="00EC7479" w:rsidR="00D718D6" w:rsidRDefault="005F69A5">
      <w:pPr>
        <w:ind w:left="360"/>
      </w:pPr>
      <w:hyperlink w:anchor="_1a5b22ec96adcbdd1b918a17fe9b44b2" w:history="1">
        <w:r>
          <w:rStyle w:val="Hyperlink"/>
          <w:rPr>
            <w:rStyle w:val="Hyperlink"/>
          </w:rPr>
          <w:t xml:space="preserve">Observation</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Concepts::Indicator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a5b22ec96adcbdd1b918a17fe9b44b2" w:history="1">
        <w:r w:rsidR="007E3012">
          <w:rStyle w:val="Hyperlink"/>
          <w:rPr>
            <w:rStyle w:val="Hyperlink"/>
          </w:rPr>
          <w:t xml:space="preserve">Observation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36" name="Picture -1115658578.jpg" descr="-1115658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115658578.jpg"/>
                    <pic:cNvPicPr/>
                  </pic:nvPicPr>
                  <pic:blipFill>
                    <a:blip r:embed="mr_docxImage26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matches</w:t>
      </w:r>
      <w:r w:rsidR="00A92CA5">
        <w:t xml:space="preserve">:</w:t>
      </w:r>
      <w:hyperlink w:anchor="_0ea506f57adef61cfa374e799c7f4b3e" w:history="1">
        <w:r>
          <w:rStyle w:val="Hyperlink"/>
          <w:rPr>
            <w:rStyle w:val="Hyperlink"/>
          </w:rPr>
          <w:t xml:space="preserve">Indicator</w:t>
        </w:r>
      </w:hyperlink>
      <w:r>
        <w:t xml:space="preserve"> </w:t>
      </w:r>
      <w:r w:rsidR="00601C69">
        <w:t xml:space="preserve">  </w:t>
      </w:r>
      <w:r w:rsidR="00F546FD" w:rsidRPr="00833C5F">
        <w:rPr>
          <w:i/>
        </w:rPr>
        <w:t xml:space="preserve">Subsets</w:t>
      </w:r>
      <w:r w:rsidR="00F546FD">
        <w:t xml:space="preserve">: </w:t>
      </w:r>
      <w:r w:rsidR="00F546FD">
        <w:t xml:space="preserve">categorized by</w:t>
      </w:r>
      <w:r w:rsidR="00F546FD">
        <w:t xml:space="preserve">:</w:t>
      </w:r>
      <w:hyperlink w:anchor="_1e46c059e4f9b5846cdb98d6adff437a" w:history="1">
        <w:r w:rsidR="00F546FD">
          <w:rStyle w:val="Hyperlink"/>
          <w:rPr>
            <w:rStyle w:val="Hyperlink"/>
          </w:rPr>
          <w:t xml:space="preserve">Category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Indicators a sighting matches</w:t>
      </w:r>
    </w:p>
    <w:p w:rsidP="00F546FD" w:rsidR="00F546FD" w:rsidRDefault="005F69A5">
      <w:pPr>
        <w:ind w:hanging="245" w:left="605"/>
      </w:pPr>
      <w:r>
        <w:rPr>
          <w:noProof/>
        </w:rPr>
        <w:drawing>
          <wp:inline distT="0" distB="0" distL="0" distR="0">
            <wp:extent cx="152400" cy="152400"/>
            <wp:effectExtent l="0" t="0" r="0" b="0"/>
            <wp:docPr id="538" name="Picture 1842775683.jpg" descr="184277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1842775683.jpg"/>
                    <pic:cNvPicPr/>
                  </pic:nvPicPr>
                  <pic:blipFill>
                    <a:blip r:embed="mr_docxImage27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is evidence for</w:t>
      </w:r>
      <w:r w:rsidR="00A92CA5">
        <w:t xml:space="preserve">:</w:t>
      </w:r>
      <w:hyperlink w:anchor="_08a2eb20d8bf045e6dbd9fe9c6a5931a" w:history="1">
        <w:r>
          <w:rStyle w:val="Hyperlink"/>
          <w:rPr>
            <w:rStyle w:val="Hyperlink"/>
          </w:rPr>
          <w:t xml:space="preserve">Actual Situation</w:t>
        </w:r>
      </w:hyperlink>
      <w:r>
        <w:t xml:space="preserve"> </w:t>
      </w:r>
    </w:p>
    <w:p w:rsidP="00A60DB1" w:rsidR="00A60DB1" w:rsidRDefault="00A60DB1">
      <w:pPr>
        <w:ind w:firstLine="360" w:left="720"/>
      </w:pPr>
      <w:r>
        <w:t xml:space="preserve">Situation that is indicated by a sighting.</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a5b22ec96adcbdd1b918a17fe9b44b2" w:history="1">
        <w:r>
          <w:rStyle w:val="Hyperlink"/>
          <w:t xml:space="preserve">Observation</w:t>
        </w:r>
      </w:hyperlink>
      <w:r>
        <w:t xml:space="preserve">: </w:t>
      </w:r>
    </w:p>
    <w:p w:rsidP="00E05413" w:rsidR="00697D8F" w:rsidRDefault="00697D8F">
      <w:pPr>
        <w:ind w:firstLine="720"/>
      </w:pPr>
      <w:r>
        <w:t xml:space="preserve">‘</w:t>
      </w:r>
      <w:r>
        <w:t xml:space="preserve">observes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observer</w:t>
      </w:r>
      <w:r>
        <w:t xml:space="preserve">’:</w:t>
      </w:r>
      <w:hyperlink w:anchor="_195976dea0d8187e1656ac43c072c070" w:history="1">
        <w:r>
          <w:rStyle w:val="Hyperlink"/>
          <w:t xml:space="preserve">Actor</w:t>
        </w:r>
      </w:hyperlink>
    </w:p>
    <w:p w:rsidP="00E05413" w:rsidR="00697D8F" w:rsidRDefault="00697D8F">
      <w:pPr>
        <w:ind w:firstLine="720"/>
      </w:pPr>
      <w:r>
        <w:t xml:space="preserve">‘</w:t>
      </w:r>
      <w:r>
        <w:t xml:space="preserve">observed in</w:t>
      </w:r>
      <w:r>
        <w:t xml:space="preserve">’:</w:t>
      </w:r>
      <w:hyperlink w:anchor="_08a2eb20d8bf045e6dbd9fe9c6a5931a" w:history="1">
        <w:r>
          <w:rStyle w:val="Hyperlink"/>
          <w:t xml:space="preserve">Actual Situation</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1"/>
      </w:pPr>
      <w:r>
        <w:lastRenderedPageBreak/>
        <w:t xml:space="preserve">Conceptual Modeling and Mapping Library::Risk and Threat Concepts::Risk</w:t>
      </w:r>
    </w:p>
    <w:p>
      <w:r>
        <w:rPr>
          <w:i/>
          <w:iCs/>
        </w:rPr>
        <w:t xml:space="preserve">Risks</w:t>
      </w:r>
      <w:r>
        <w:t xml:space="preserve"> are identified </w:t>
      </w:r>
      <w:r>
        <w:rPr>
          <w:b/>
          <w:bCs/>
        </w:rPr>
        <w:t xml:space="preserve">potential dangers</w:t>
      </w:r>
      <w:r>
        <w:t xml:space="preserve">, </w:t>
      </w:r>
      <w:r>
        <w:rPr>
          <w:i/>
          <w:iCs/>
        </w:rPr>
        <w:t xml:space="preserve">situations</w:t>
      </w:r>
      <w:r>
        <w:t xml:space="preserve"> with inherent uncertainty having a negative impact (</w:t>
      </w:r>
      <w:r>
        <w:rPr>
          <w:i/>
          <w:iCs/>
        </w:rPr>
        <w:t xml:space="preserve">harm</w:t>
      </w:r>
      <w:r>
        <w:t xml:space="preserve">) on objectives, people or resources. A risk typically identifies the risk to a </w:t>
      </w:r>
      <w:r>
        <w:rPr>
          <w:i/>
          <w:iCs/>
        </w:rPr>
        <w:t xml:space="preserve">primary asset </w:t>
      </w:r>
      <w:r>
        <w:t xml:space="preserve">- a </w:t>
      </w:r>
      <w:r>
        <w:rPr>
          <w:i/>
          <w:iCs/>
        </w:rPr>
        <w:t xml:space="preserve">resource</w:t>
      </w:r>
      <w:r>
        <w:t xml:space="preserve"> of direct interest to stakeholders. Kinds of risks include </w:t>
      </w:r>
      <w:r>
        <w:rPr>
          <w:i/>
          <w:iCs/>
        </w:rPr>
        <w:t xml:space="preserve">threats</w:t>
      </w:r>
      <w:r>
        <w:t xml:space="preserve"> and </w:t>
      </w:r>
      <w:r>
        <w:rPr>
          <w:i/>
          <w:iCs/>
        </w:rPr>
        <w:t xml:space="preserve">hazards</w:t>
      </w:r>
      <w:r>
        <w:t xml:space="preserve"> which are intentional and unintentional, respectively. All relations relevant to any </w:t>
      </w:r>
      <w:r>
        <w:rPr>
          <w:i/>
          <w:iCs/>
        </w:rPr>
        <w:t xml:space="preserve">danger</w:t>
      </w:r>
      <w:r>
        <w:t xml:space="preserve"> may be utilized to understand a risk.</w:t>
      </w:r>
    </w:p>
    <w:p>
      <w:r>
        <w:rPr>
          <w:i/>
          <w:iCs/>
        </w:rPr>
        <w:t xml:space="preserve">Desirability metrics,</w:t>
      </w:r>
      <w:r>
        <w:t xml:space="preserve"> computed based on all the </w:t>
      </w:r>
      <w:r>
        <w:rPr>
          <w:i/>
          <w:iCs/>
        </w:rPr>
        <w:t xml:space="preserve">consequences</w:t>
      </w:r>
      <w:r>
        <w:t xml:space="preserve"> of a </w:t>
      </w:r>
      <w:r>
        <w:rPr>
          <w:i/>
          <w:iCs/>
        </w:rPr>
        <w:t xml:space="preserve">situation</w:t>
      </w:r>
      <w:r>
        <w:t xml:space="preserve"> on the </w:t>
      </w:r>
      <w:r>
        <w:rPr>
          <w:i/>
          <w:iCs/>
        </w:rPr>
        <w:t xml:space="preserve">objectives </w:t>
      </w:r>
      <w:r>
        <w:t xml:space="preserve">of a </w:t>
      </w:r>
      <w:r>
        <w:rPr>
          <w:i/>
          <w:iCs/>
        </w:rPr>
        <w:t xml:space="preserve">stakeholder</w:t>
      </w:r>
      <w:r>
        <w:t xml:space="preserve">, provide the basis for the calculation of the risk level and the evaluation of what risk may be accepted and what may be avoided or mitigated.</w:t>
      </w:r>
    </w:p>
    <w:p>
      <w:r>
        <w:t xml:space="preserve">Risk may be subject to </w:t>
      </w:r>
      <w:r>
        <w:rPr>
          <w:i/>
          <w:iCs/>
        </w:rPr>
        <w:t xml:space="preserve">risk requirements</w:t>
      </w:r>
      <w:r>
        <w:t xml:space="preserve"> and may have a history of where that risk </w:t>
      </w:r>
      <w:r>
        <w:rPr>
          <w:i/>
          <w:iCs/>
        </w:rPr>
        <w:t xml:space="preserve">contributed</w:t>
      </w:r>
      <w:r>
        <w:t xml:space="preserve"> to </w:t>
      </w:r>
      <w:r>
        <w:rPr>
          <w:i/>
          <w:iCs/>
        </w:rPr>
        <w:t xml:space="preserve">incidents</w:t>
      </w:r>
      <w:r>
        <w:t xml:space="preserve">. A risk may have </w:t>
      </w:r>
      <w:r>
        <w:rPr>
          <w:i/>
          <w:iCs/>
        </w:rPr>
        <w:t xml:space="preserve">mitigations </w:t>
      </w:r>
      <w:r>
        <w:t xml:space="preserve">to </w:t>
      </w:r>
      <w:r>
        <w:rPr>
          <w:i/>
          <w:iCs/>
        </w:rPr>
        <w:t xml:space="preserve">reduce harm</w:t>
      </w:r>
      <w:r>
        <w:t xml:space="preserve"> as well as mitigations to </w:t>
      </w:r>
      <w:r>
        <w:rPr>
          <w:i/>
          <w:iCs/>
        </w:rPr>
        <w:t xml:space="preserve">reduce the likelihood</w:t>
      </w:r>
      <w:r>
        <w:t xml:space="preserve"> of the risk. Such mitigations include </w:t>
      </w:r>
      <w:r>
        <w:rPr>
          <w:i/>
          <w:iCs/>
        </w:rPr>
        <w:t xml:space="preserve">plans</w:t>
      </w:r>
      <w:r>
        <w:t xml:space="preserve"> and </w:t>
      </w:r>
      <w:r>
        <w:rPr>
          <w:i/>
          <w:iCs/>
        </w:rPr>
        <w:t xml:space="preserve">activities</w:t>
      </w:r>
      <w:r>
        <w:t xml:space="preserve">.</w:t>
      </w:r>
    </w:p>
    <w:p>
      <w:r>
        <w:t xml:space="preserve">Risk planing includes the identification of risk treatment options. As a risk is a "possible future", each </w:t>
      </w:r>
      <w:r>
        <w:rPr>
          <w:i/>
          <w:iCs/>
        </w:rPr>
        <w:t xml:space="preserve">risk treatment option</w:t>
      </w:r>
      <w:r>
        <w:t xml:space="preserve"> is an alternative possible future based on taking certain actions. These actions include: </w:t>
      </w:r>
    </w:p>
    <w:p>
      <w:pPr>
        <w:pStyle w:val="mr_style"/>
        <w:numPr>
          <w:ilvl w:val="0"/>
          <w:numId w:val="8"/>
        </w:numPr>
      </w:pPr>
      <w:r>
        <w:t xml:space="preserve">Avoiding the risk</w:t>
      </w:r>
    </w:p>
    <w:p>
      <w:pPr>
        <w:pStyle w:val="mr_style"/>
        <w:numPr>
          <w:ilvl w:val="0"/>
          <w:numId w:val="8"/>
        </w:numPr>
      </w:pPr>
      <w:r>
        <w:t xml:space="preserve">Transfer of risk to another stakeholder</w:t>
      </w:r>
    </w:p>
    <w:p>
      <w:pPr>
        <w:pStyle w:val="mr_style"/>
        <w:numPr>
          <w:ilvl w:val="0"/>
          <w:numId w:val="8"/>
        </w:numPr>
      </w:pPr>
      <w:r>
        <w:t xml:space="preserve">Reducing the likelihood</w:t>
      </w:r>
    </w:p>
    <w:p>
      <w:pPr>
        <w:pStyle w:val="mr_style"/>
        <w:numPr>
          <w:ilvl w:val="0"/>
          <w:numId w:val="8"/>
        </w:numPr>
      </w:pPr>
      <w:r>
        <w:t xml:space="preserve">Reducing the impact</w:t>
      </w:r>
    </w:p>
    <w:p>
      <w:pPr>
        <w:pStyle w:val="mr_style"/>
        <w:numPr>
          <w:ilvl w:val="0"/>
          <w:numId w:val="8"/>
        </w:numPr>
      </w:pPr>
      <w:r>
        <w:t xml:space="preserve">Accepting the risk </w:t>
      </w:r>
    </w:p>
    <w:p>
      <w:r>
        <w:t xml:space="preserve"> </w:t>
      </w:r>
    </w:p>
    <w:p>
      <w:r>
        <w:t xml:space="preserve"> </w:t>
      </w:r>
    </w:p>
    <w:p w:rsidR="00D718D6" w:rsidRDefault="00306ED9">
      <w:pPr>
        <w:pStyle w:val="Heading2"/>
      </w:pPr>
      <w:r>
        <w:t xml:space="preserve">Diagram</w:t>
      </w:r>
      <w:r w:rsidR="00AB6B0D">
        <w:t xml:space="preserve">:</w:t>
      </w:r>
      <w:r>
        <w:t xml:space="preserve"> </w:t>
      </w:r>
      <w:r w:rsidR="005F69A5">
        <w:t xml:space="preserve">Risk</w:t>
      </w:r>
    </w:p>
    <w:p w:rsidR="00D718D6" w:rsidRDefault="005F69A5">
      <w:pPr>
        <w:jc w:val="center"/>
        <w:rPr>
          <w:rFonts w:cs="Arial"/>
        </w:rPr>
      </w:pPr>
      <w:r>
        <w:rPr>
          <w:noProof/>
        </w:rPr>
        <w:drawing>
          <wp:inline distT="0" distB="0" distL="0" distR="0">
            <wp:extent cx="5732145" cy="3501104"/>
            <wp:effectExtent l="0" t="0" r="0" b="0"/>
            <wp:docPr id="540" name="Picture -1442378917.jpg" descr="-1442378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1442378917.jpg"/>
                    <pic:cNvPicPr/>
                  </pic:nvPicPr>
                  <pic:blipFill>
                    <a:blip r:embed="mr_docxImage271" cstate="print"/>
                    <a:stretch>
                      <a:fillRect/>
                    </a:stretch>
                  </pic:blipFill>
                  <pic:spPr>
                    <a:xfrm rot="0">
                      <a:off x="0" y="0"/>
                      <a:ext cx="5732145" cy="3501104"/>
                    </a:xfrm>
                    <a:prstGeom prst="rect">
                      <a:avLst/>
                    </a:prstGeom>
                  </pic:spPr>
                </pic:pic>
              </a:graphicData>
            </a:graphic>
          </wp:inline>
        </w:drawing>
      </w:r>
    </w:p>
    <w:p w:rsidR="00D718D6" w:rsidRDefault="005F69A5">
      <w:pPr>
        <w:pStyle w:val="Figure"/>
      </w:pPr>
      <w:r>
        <w:t xml:space="preserve">Risk</w:t>
      </w:r>
    </w:p>
    <w:p w:rsidR="00D718D6" w:rsidRDefault="00D718D6"/>
    <w:p w:rsidR="00D718D6" w:rsidRDefault="005F69A5">
      <w:pPr>
        <w:pStyle w:val="Heading2"/>
      </w:pPr>
      <w:bookmarkStart w:id="_25ccd740e3f422b039f4a4374ff01abf" w:name="_25ccd740e3f422b039f4a4374ff01abf"/>
      <w:r>
        <w:t xml:space="preserve">Class Avoid Danger</w:t>
      </w:r>
      <w:bookmarkEnd w:id="_25ccd740e3f422b039f4a4374ff01abf"/>
    </w:p>
    <w:p w:rsidR="00D718D6" w:rsidRDefault="005F69A5">
      <w:r>
        <w:t xml:space="preserve">A likelihood reduction strategy whereby a stakeholder decides not to engage in a risky activity.</w:t>
      </w:r>
    </w:p>
    <w:p w:rsidR="00D718D6" w:rsidRDefault="005F69A5">
      <w:pPr>
        <w:pStyle w:val="Heading3"/>
      </w:pPr>
      <w:r>
        <w:t xml:space="preserve">Direct Supertypes</w:t>
      </w:r>
    </w:p>
    <w:p w:rsidP="00EC7479" w:rsidR="00D718D6" w:rsidRDefault="005F69A5">
      <w:pPr>
        <w:ind w:left="360"/>
      </w:pPr>
      <w:hyperlink w:anchor="_70807c15a257bc97a908d5f6b48d6c3d" w:history="1">
        <w:r>
          <w:rStyle w:val="Hyperlink"/>
          <w:rPr>
            <w:rStyle w:val="Hyperlink"/>
          </w:rPr>
          <w:t xml:space="preserve">Mitigation</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70807c15a257bc97a908d5f6b48d6c3d" w:history="1">
        <w:r w:rsidR="007E3012">
          <w:rStyle w:val="Hyperlink"/>
          <w:rPr>
            <w:rStyle w:val="Hyperlink"/>
          </w:rPr>
          <w:t xml:space="preserve">Mitigation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70807c15a257bc97a908d5f6b48d6c3d" w:history="1">
        <w:r>
          <w:rStyle w:val="Hyperlink"/>
          <w:t xml:space="preserve">Mitigation</w:t>
        </w:r>
      </w:hyperlink>
      <w:r>
        <w:t xml:space="preserve">: </w:t>
      </w:r>
    </w:p>
    <w:p w:rsidP="00E05413" w:rsidR="00697D8F" w:rsidRDefault="00697D8F">
      <w:pPr>
        <w:ind w:firstLine="720"/>
      </w:pPr>
      <w:r>
        <w:t xml:space="preserve">‘</w:t>
      </w:r>
      <w:r>
        <w:t xml:space="preserve">mitigates risk</w:t>
      </w:r>
      <w:r>
        <w:t xml:space="preserve">’:</w:t>
      </w:r>
      <w:hyperlink w:anchor="_04a1907e89ec9aacd39369717010d596" w:history="1">
        <w:r>
          <w:rStyle w:val="Hyperlink"/>
          <w:t xml:space="preserve">Risk</w:t>
        </w:r>
      </w:hyperlink>
    </w:p>
    <w:p w:rsidP="00E05413" w:rsidR="00697D8F" w:rsidRDefault="00697D8F">
      <w:pPr>
        <w:ind w:firstLine="720"/>
      </w:pPr>
      <w:r>
        <w:t xml:space="preserve">‘</w:t>
      </w:r>
      <w:r>
        <w:t xml:space="preserve">responds to</w:t>
      </w:r>
      <w:r>
        <w:t xml:space="preserve">’:</w:t>
      </w:r>
      <w:hyperlink w:anchor="_4bdee0568b2f36e553f586b458dace32" w:history="1">
        <w:r>
          <w:rStyle w:val="Hyperlink"/>
          <w:t xml:space="preserve">Danger</w:t>
        </w:r>
      </w:hyperlink>
    </w:p>
    <w:p w:rsidP="00E05413" w:rsidR="00697D8F" w:rsidRDefault="00697D8F">
      <w:pPr>
        <w:ind w:firstLine="720"/>
      </w:pPr>
      <w:r>
        <w:t xml:space="preserve">‘</w:t>
      </w:r>
      <w:r>
        <w:t xml:space="preserve">degree of prevention</w:t>
      </w:r>
      <w:r>
        <w:t xml:space="preserve">’:</w:t>
      </w:r>
      <w:hyperlink w:anchor="_23c4326044009f885190c5ab985800db" w:history="1">
        <w:r>
          <w:rStyle w:val="Hyperlink"/>
          <w:t xml:space="preserve">Metric</w:t>
        </w:r>
      </w:hyperlink>
    </w:p>
    <w:p w:rsidR="00D718D6" w:rsidRDefault="00D718D6"/>
    <w:p w:rsidR="00D718D6" w:rsidRDefault="005F69A5">
      <w:pPr>
        <w:pStyle w:val="Heading2"/>
      </w:pPr>
      <w:bookmarkStart w:id="_794c745a42dca7d6eaf3424700335f16" w:name="_794c745a42dca7d6eaf3424700335f16"/>
      <w:r>
        <w:t xml:space="preserve">Class Hazard</w:t>
      </w:r>
      <w:bookmarkEnd w:id="_794c745a42dca7d6eaf3424700335f16"/>
    </w:p>
    <w:p w:rsidR="00D718D6" w:rsidRDefault="005F69A5">
      <w:r>
        <w:t xml:space="preserve">A hazard is a condition that may lead to undesired consequences. Hazards lack intent and do not require the involvement of a threat actor.</w:t>
      </w:r>
    </w:p>
    <w:p w:rsidR="00D718D6" w:rsidRDefault="005F69A5">
      <w:pPr>
        <w:pStyle w:val="Heading3"/>
      </w:pPr>
      <w:r>
        <w:t xml:space="preserve">Direct Supertypes</w:t>
      </w:r>
    </w:p>
    <w:p w:rsidP="00EC7479" w:rsidR="00D718D6" w:rsidRDefault="005F69A5">
      <w:pPr>
        <w:ind w:left="360"/>
      </w:pPr>
      <w:hyperlink w:anchor="_04a1907e89ec9aacd39369717010d596" w:history="1">
        <w:r>
          <w:rStyle w:val="Hyperlink"/>
          <w:rPr>
            <w:rStyle w:val="Hyperlink"/>
          </w:rPr>
          <w:t xml:space="preserve">Risk</w:t>
        </w:r>
      </w:hyperlink>
      <w:r>
        <w:t xml:space="preserve">, </w:t>
      </w:r>
      <w:hyperlink w:anchor="_503237c91822aea6eb1e81f160d33ce1" w:history="1">
        <w:r>
          <w:rStyle w:val="Hyperlink"/>
          <w:rPr>
            <w:rStyle w:val="Hyperlink"/>
          </w:rPr>
          <w:t xml:space="preserve">Weakness</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503237c91822aea6eb1e81f160d33ce1" w:history="1">
        <w:r w:rsidR="007E3012">
          <w:rStyle w:val="Hyperlink"/>
          <w:rPr>
            <w:rStyle w:val="Hyperlink"/>
          </w:rPr>
          <w:t xml:space="preserve">Weakness</w:t>
        </w:r>
      </w:hyperlink>
      <w:r>
        <w:t xml:space="preserve">, </w:t>
      </w:r>
      <w:r w:rsidR="007E3012" w:rsidRPr="007E3012">
        <w:rPr>
          <w:rStyle w:val="Hyperlink"/>
        </w:rPr>
        <w:t xml:space="preserve"> </w:t>
      </w:r>
      <w:hyperlink w:anchor="_04a1907e89ec9aacd39369717010d596" w:history="1">
        <w:r w:rsidR="007E3012">
          <w:rStyle w:val="Hyperlink"/>
          <w:rPr>
            <w:rStyle w:val="Hyperlink"/>
          </w:rPr>
          <w:t xml:space="preserve">Risk</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503237c91822aea6eb1e81f160d33ce1" w:history="1">
        <w:r>
          <w:rStyle w:val="Hyperlink"/>
          <w:t xml:space="preserve">Weakness</w:t>
        </w:r>
      </w:hyperlink>
      <w:r>
        <w:t xml:space="preserve">: </w:t>
      </w:r>
    </w:p>
    <w:p w:rsidP="00E05413" w:rsidR="00697D8F" w:rsidRDefault="00697D8F">
      <w:pPr>
        <w:ind w:firstLine="720"/>
      </w:pPr>
      <w:r>
        <w:t xml:space="preserve">‘</w:t>
      </w:r>
      <w:r>
        <w:t xml:space="preserve">weakness of</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e92228f26631bd725a174bd1e0d187f6" w:history="1">
        <w:r>
          <w:rStyle w:val="Hyperlink"/>
          <w:t xml:space="preserve">Danger Source</w:t>
        </w:r>
      </w:hyperlink>
      <w:r>
        <w:t xml:space="preserve">: </w:t>
      </w:r>
    </w:p>
    <w:p w:rsidP="00E05413" w:rsidR="00697D8F" w:rsidRDefault="00697D8F">
      <w:pPr>
        <w:ind w:firstLine="720"/>
      </w:pPr>
      <w:r>
        <w:t xml:space="preserve">‘</w:t>
      </w:r>
      <w:r>
        <w:t xml:space="preserve">contributes to</w:t>
      </w:r>
      <w:r>
        <w:t xml:space="preserve">’:</w:t>
      </w:r>
      <w:hyperlink w:anchor="_4bdee0568b2f36e553f586b458dace32" w:history="1">
        <w:r>
          <w:rStyle w:val="Hyperlink"/>
          <w:t xml:space="preserve">Danger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reduce harm via</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E05413" w:rsidR="00697D8F" w:rsidRDefault="00697D8F">
      <w:pPr>
        <w:ind w:firstLine="720"/>
      </w:pPr>
      <w:r>
        <w:t xml:space="preserve">‘</w:t>
      </w:r>
      <w:r>
        <w:t xml:space="preserve">source of danger</w:t>
      </w:r>
      <w:r>
        <w:t xml:space="preserve">’:</w:t>
      </w:r>
      <w:hyperlink w:anchor="_e92228f26631bd725a174bd1e0d187f6" w:history="1">
        <w:r>
          <w:rStyle w:val="Hyperlink"/>
          <w:t xml:space="preserve">Danger Source</w:t>
        </w:r>
      </w:hyperlink>
    </w:p>
    <w:p w:rsidP="00E05413" w:rsidR="00697D8F" w:rsidRDefault="00697D8F">
      <w:pPr>
        <w:ind w:firstLine="720"/>
      </w:pPr>
      <w:r>
        <w:t xml:space="preserve">‘</w:t>
      </w:r>
      <w:r>
        <w:t xml:space="preserve">causes harm</w:t>
      </w:r>
      <w:r>
        <w:t xml:space="preserve">’:</w:t>
      </w:r>
      <w:hyperlink w:anchor="_dc3f174a7d2e028c99d9ddf49c48c64f" w:history="1">
        <w:r>
          <w:rStyle w:val="Hyperlink"/>
          <w:t xml:space="preserve">Harm</w:t>
        </w:r>
      </w:hyperlink>
    </w:p>
    <w:p w:rsidP="00E05413" w:rsidR="00697D8F" w:rsidRDefault="00697D8F">
      <w:pPr>
        <w:ind w:firstLine="720"/>
      </w:pPr>
      <w:r>
        <w:t xml:space="preserve">‘</w:t>
      </w:r>
      <w:r>
        <w:t xml:space="preserve">harms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927c2855748f476d96735ff79da4ebff" w:history="1">
        <w:r>
          <w:rStyle w:val="Hyperlink"/>
          <w:t xml:space="preserve">State</w:t>
        </w:r>
      </w:hyperlink>
      <w:r>
        <w:t xml:space="preserve">: </w:t>
      </w:r>
    </w:p>
    <w:p w:rsidP="00E05413" w:rsidR="00697D8F" w:rsidRDefault="00697D8F">
      <w:pPr>
        <w:ind w:firstLine="720"/>
      </w:pPr>
      <w:r>
        <w:t xml:space="preserve">‘</w:t>
      </w:r>
      <w:r>
        <w:t xml:space="preserve">state of</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04a1907e89ec9aacd39369717010d596" w:history="1">
        <w:r>
          <w:rStyle w:val="Hyperlink"/>
          <w:t xml:space="preserve">Risk</w:t>
        </w:r>
      </w:hyperlink>
      <w:r>
        <w:t xml:space="preserve">: </w:t>
      </w:r>
    </w:p>
    <w:p w:rsidP="00E05413" w:rsidR="00697D8F" w:rsidRDefault="00697D8F">
      <w:pPr>
        <w:ind w:firstLine="720"/>
      </w:pPr>
      <w:r>
        <w:t xml:space="preserve">‘</w:t>
      </w:r>
      <w:r>
        <w:t xml:space="preserve">desiribility metric</w:t>
      </w:r>
      <w:r>
        <w:t xml:space="preserve">’:</w:t>
      </w:r>
      <w:hyperlink w:anchor="_11010295f8ed009bedb40bfa3aed7f4c" w:history="1">
        <w:r>
          <w:rStyle w:val="Hyperlink"/>
          <w:t xml:space="preserve">Stakeholder Desirability</w:t>
        </w:r>
      </w:hyperlink>
    </w:p>
    <w:p w:rsidP="00E05413" w:rsidR="00697D8F" w:rsidRDefault="00697D8F">
      <w:pPr>
        <w:ind w:firstLine="720"/>
      </w:pPr>
      <w:r>
        <w:t xml:space="preserve">‘</w:t>
      </w:r>
      <w:r>
        <w:t xml:space="preserve">risk level</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contributes to</w:t>
      </w:r>
      <w:r>
        <w:t xml:space="preserve">’:</w:t>
      </w:r>
      <w:hyperlink w:anchor="_72703355926e6f9d23631bfd436b3d75" w:history="1">
        <w:r>
          <w:rStyle w:val="Hyperlink"/>
          <w:t xml:space="preserve">Incident</w:t>
        </w:r>
      </w:hyperlink>
    </w:p>
    <w:p w:rsidP="00E05413" w:rsidR="00697D8F" w:rsidRDefault="00697D8F">
      <w:pPr>
        <w:ind w:firstLine="720"/>
      </w:pPr>
      <w:r>
        <w:t xml:space="preserve">‘</w:t>
      </w:r>
      <w:r>
        <w:t xml:space="preserve">treatment option</w:t>
      </w:r>
      <w:r>
        <w:t xml:space="preserve">’:</w:t>
      </w:r>
      <w:hyperlink w:anchor="_2264274457b40c420209d1358827f34a" w:history="1">
        <w:r>
          <w:rStyle w:val="Hyperlink"/>
          <w:t xml:space="preserve">Risk Treatment Option</w:t>
        </w:r>
      </w:hyperlink>
    </w:p>
    <w:p w:rsidP="00E05413" w:rsidR="00697D8F" w:rsidRDefault="00697D8F">
      <w:pPr>
        <w:ind w:firstLine="720"/>
      </w:pPr>
      <w:r>
        <w:t xml:space="preserve">‘</w:t>
      </w:r>
      <w:r>
        <w:t xml:space="preserve">risk to</w:t>
      </w:r>
      <w:r>
        <w:t xml:space="preserve">’:</w:t>
      </w:r>
      <w:hyperlink w:anchor="_47ee5282957e27e87ceca3ae35620f9a" w:history="1">
        <w:r>
          <w:rStyle w:val="Hyperlink"/>
          <w:t xml:space="preserve">Primary Asset</w:t>
        </w:r>
      </w:hyperlink>
    </w:p>
    <w:p w:rsidP="00E05413" w:rsidR="00697D8F" w:rsidRDefault="00697D8F">
      <w:pPr>
        <w:ind w:firstLine="720"/>
      </w:pPr>
      <w:r>
        <w:t xml:space="preserve">‘</w:t>
      </w:r>
      <w:r>
        <w:t xml:space="preserve">risk owner</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reduce likelihood via</w:t>
      </w:r>
      <w:r>
        <w:t xml:space="preserve">’:</w:t>
      </w:r>
      <w:hyperlink w:anchor="_70807c15a257bc97a908d5f6b48d6c3d" w:history="1">
        <w:r>
          <w:rStyle w:val="Hyperlink"/>
          <w:t xml:space="preserve">Mitigation</w:t>
        </w:r>
      </w:hyperlink>
    </w:p>
    <w:p w:rsidP="00697D8F" w:rsidR="00697D8F" w:rsidRDefault="00697D8F">
      <w:r mr_bName="mr_bName15" w:rsidRPr="000365A1">
        <w:rPr>
          <w:b/>
          <w:i/>
        </w:rPr>
        <w:t xml:space="preserve">From</w:t>
      </w:r>
      <w:r>
        <w:t xml:space="preserve"> </w:t>
      </w:r>
      <w:hyperlink w:anchor="_b5881b0e5e4eeb119cdf881b4c32b91f" w:history="1">
        <w:r>
          <w:rStyle w:val="Hyperlink"/>
          <w:t xml:space="preserve">Potential Situation</w:t>
        </w:r>
      </w:hyperlink>
      <w:r>
        <w:t xml:space="preserve">: </w:t>
      </w:r>
    </w:p>
    <w:p w:rsidP="00E05413" w:rsidR="00697D8F" w:rsidRDefault="00697D8F">
      <w:pPr>
        <w:ind w:firstLine="720"/>
      </w:pPr>
      <w:r>
        <w:t xml:space="preserve">‘</w:t>
      </w:r>
      <w:r>
        <w:t xml:space="preserve">likelihood</w:t>
      </w:r>
      <w:r>
        <w:t xml:space="preserve">’:</w:t>
      </w:r>
      <w:hyperlink w:anchor="_c4bee9dc62c41effa96910b60385b774" w:history="1">
        <w:r>
          <w:rStyle w:val="Hyperlink"/>
          <w:t xml:space="preserve">Probability Metric</w:t>
        </w:r>
      </w:hyperlink>
    </w:p>
    <w:p w:rsidP="00E05413" w:rsidR="00697D8F" w:rsidRDefault="00697D8F">
      <w:pPr>
        <w:ind w:firstLine="720"/>
      </w:pPr>
      <w:r>
        <w:t xml:space="preserve">‘</w:t>
      </w:r>
      <w:r>
        <w:t xml:space="preserve">indicated by</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predicted by</w:t>
      </w:r>
      <w:r>
        <w:t xml:space="preserve">’:</w:t>
      </w:r>
      <w:hyperlink w:anchor="_af120e4b8e21c3cb078f624ef4016abe" w:history="1">
        <w:r>
          <w:rStyle w:val="Hyperlink"/>
          <w:t xml:space="preserve">Prediction</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ce839837b7b2296d7f7bede014266303" w:name="_ce839837b7b2296d7f7bede014266303"/>
      <w:r>
        <w:t xml:space="preserve">Class Mitication Plan</w:t>
      </w:r>
      <w:bookmarkEnd w:id="_ce839837b7b2296d7f7bede014266303"/>
    </w:p>
    <w:p w:rsidR="00D718D6" w:rsidRDefault="005F69A5">
      <w:r>
        <w:t xml:space="preserve">A plan to lessen the probability or impact of a risk.</w:t>
      </w:r>
    </w:p>
    <w:p w:rsidR="00D718D6" w:rsidRDefault="005F69A5">
      <w:pPr>
        <w:pStyle w:val="Heading3"/>
      </w:pPr>
      <w:r>
        <w:t xml:space="preserve">Direct Supertypes</w:t>
      </w:r>
    </w:p>
    <w:p w:rsidP="00EC7479" w:rsidR="00D718D6" w:rsidRDefault="005F69A5">
      <w:pPr>
        <w:ind w:left="360"/>
      </w:pPr>
      <w:hyperlink w:anchor="_70807c15a257bc97a908d5f6b48d6c3d" w:history="1">
        <w:r>
          <w:rStyle w:val="Hyperlink"/>
          <w:rPr>
            <w:rStyle w:val="Hyperlink"/>
          </w:rPr>
          <w:t xml:space="preserve">Mitigation</w:t>
        </w:r>
      </w:hyperlink>
      <w:r>
        <w:t xml:space="preserve">, </w:t>
      </w:r>
      <w:hyperlink w:anchor="_e388f590d0bd984e68d22f9ed9adbbba" w:history="1">
        <w:r>
          <w:rStyle w:val="Hyperlink"/>
          <w:rPr>
            <w:rStyle w:val="Hyperlink"/>
          </w:rPr>
          <w:t xml:space="preserve">Plan</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70807c15a257bc97a908d5f6b48d6c3d" w:history="1">
        <w:r w:rsidR="007E3012">
          <w:rStyle w:val="Hyperlink"/>
          <w:rPr>
            <w:rStyle w:val="Hyperlink"/>
          </w:rPr>
          <w:t xml:space="preserve">Mitigation</w:t>
        </w:r>
      </w:hyperlink>
      <w:r>
        <w:t xml:space="preserve">, </w:t>
      </w:r>
      <w:r w:rsidR="007E3012" w:rsidRPr="007E3012">
        <w:rPr>
          <w:rStyle w:val="Hyperlink"/>
        </w:rPr>
        <w:t xml:space="preserve"> </w:t>
      </w:r>
      <w:hyperlink w:anchor="_e388f590d0bd984e68d22f9ed9adbbba" w:history="1">
        <w:r w:rsidR="007E3012">
          <w:rStyle w:val="Hyperlink"/>
          <w:rPr>
            <w:rStyle w:val="Hyperlink"/>
          </w:rPr>
          <w:t xml:space="preserve">Plan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70807c15a257bc97a908d5f6b48d6c3d" w:history="1">
        <w:r>
          <w:rStyle w:val="Hyperlink"/>
          <w:t xml:space="preserve">Mitigation</w:t>
        </w:r>
      </w:hyperlink>
      <w:r>
        <w:t xml:space="preserve">: </w:t>
      </w:r>
    </w:p>
    <w:p w:rsidP="00E05413" w:rsidR="00697D8F" w:rsidRDefault="00697D8F">
      <w:pPr>
        <w:ind w:firstLine="720"/>
      </w:pPr>
      <w:r>
        <w:t xml:space="preserve">‘</w:t>
      </w:r>
      <w:r>
        <w:t xml:space="preserve">mitigates risk</w:t>
      </w:r>
      <w:r>
        <w:t xml:space="preserve">’:</w:t>
      </w:r>
      <w:hyperlink w:anchor="_04a1907e89ec9aacd39369717010d596" w:history="1">
        <w:r>
          <w:rStyle w:val="Hyperlink"/>
          <w:t xml:space="preserve">Risk</w:t>
        </w:r>
      </w:hyperlink>
    </w:p>
    <w:p w:rsidP="00E05413" w:rsidR="00697D8F" w:rsidRDefault="00697D8F">
      <w:pPr>
        <w:ind w:firstLine="720"/>
      </w:pPr>
      <w:r>
        <w:t xml:space="preserve">‘</w:t>
      </w:r>
      <w:r>
        <w:t xml:space="preserve">responds to</w:t>
      </w:r>
      <w:r>
        <w:t xml:space="preserve">’:</w:t>
      </w:r>
      <w:hyperlink w:anchor="_4bdee0568b2f36e553f586b458dace32" w:history="1">
        <w:r>
          <w:rStyle w:val="Hyperlink"/>
          <w:t xml:space="preserve">Danger</w:t>
        </w:r>
      </w:hyperlink>
    </w:p>
    <w:p w:rsidP="00E05413" w:rsidR="00697D8F" w:rsidRDefault="00697D8F">
      <w:pPr>
        <w:ind w:firstLine="720"/>
      </w:pPr>
      <w:r>
        <w:t xml:space="preserve">‘</w:t>
      </w:r>
      <w:r>
        <w:t xml:space="preserve">degree of prevention</w:t>
      </w:r>
      <w:r>
        <w:t xml:space="preserve">’:</w:t>
      </w:r>
      <w:hyperlink w:anchor="_23c4326044009f885190c5ab985800db" w:history="1">
        <w:r>
          <w:rStyle w:val="Hyperlink"/>
          <w:t xml:space="preserve">Metric</w:t>
        </w:r>
      </w:hyperlink>
    </w:p>
    <w:p w:rsidP="00697D8F" w:rsidR="00697D8F" w:rsidRDefault="00697D8F">
      <w:r mr_bName="mr_bName15" w:rsidRPr="000365A1">
        <w:rPr>
          <w:b/>
          <w:i/>
        </w:rPr>
        <w:t xml:space="preserve">From</w:t>
      </w:r>
      <w:r>
        <w:t xml:space="preserve"> </w:t>
      </w:r>
      <w:hyperlink w:anchor="_e388f590d0bd984e68d22f9ed9adbbba" w:history="1">
        <w:r>
          <w:rStyle w:val="Hyperlink"/>
          <w:t xml:space="preserve">Plan</w:t>
        </w:r>
      </w:hyperlink>
      <w:r>
        <w:t xml:space="preserve">: </w:t>
      </w:r>
    </w:p>
    <w:p w:rsidP="00E05413" w:rsidR="00697D8F" w:rsidRDefault="00697D8F">
      <w:pPr>
        <w:ind w:firstLine="720"/>
      </w:pPr>
      <w:r>
        <w:t xml:space="preserve">‘</w:t>
      </w:r>
      <w:r>
        <w:t xml:space="preserve">supports objective</w:t>
      </w:r>
      <w:r>
        <w:t xml:space="preserve">’:</w:t>
      </w:r>
      <w:hyperlink w:anchor="_1a3b26382bc038a9cd845e258d24db0f" w:history="1">
        <w:r>
          <w:rStyle w:val="Hyperlink"/>
          <w:t xml:space="preserve">Objective</w:t>
        </w:r>
      </w:hyperlink>
    </w:p>
    <w:p w:rsidP="00697D8F" w:rsidR="00697D8F" w:rsidRDefault="00697D8F">
      <w:r mr_bName="mr_bName15" w:rsidRPr="000365A1">
        <w:rPr>
          <w:b/>
          <w:i/>
        </w:rPr>
        <w:t xml:space="preserve">From</w:t>
      </w:r>
      <w:r>
        <w:t xml:space="preserve"> </w:t>
      </w:r>
      <w:hyperlink w:anchor="_83d65b9404a78ed941a332943863e039" w:history="1">
        <w:r>
          <w:rStyle w:val="Hyperlink"/>
          <w:t xml:space="preserve">Process</w:t>
        </w:r>
      </w:hyperlink>
      <w:r>
        <w:t xml:space="preserve">: </w:t>
      </w:r>
    </w:p>
    <w:p w:rsidP="00E05413" w:rsidR="00697D8F" w:rsidRDefault="00697D8F">
      <w:pPr>
        <w:ind w:firstLine="720"/>
      </w:pPr>
      <w:r>
        <w:t xml:space="preserve">‘</w:t>
      </w:r>
      <w:r>
        <w:t xml:space="preserve">requires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triggered by</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70807c15a257bc97a908d5f6b48d6c3d" w:name="_70807c15a257bc97a908d5f6b48d6c3d"/>
      <w:r>
        <w:t xml:space="preserve">Class Mitigation</w:t>
      </w:r>
      <w:bookmarkEnd w:id="_70807c15a257bc97a908d5f6b48d6c3d"/>
    </w:p>
    <w:p w:rsidR="00D718D6" w:rsidRDefault="005F69A5">
      <w:r>
        <w:t xml:space="preserve">Anything which minimizes or eliminates the possibility or impact of a danger or risk.</w:t>
      </w:r>
    </w:p>
    <w:p w:rsidP="00CB64BC" w:rsidR="00CB64BC" w:rsidRDefault="00CB64BC">
      <w:pPr>
        <w:jc w:val="center"/>
      </w:pPr>
      <w:r>
        <w:rPr>
          <w:noProof/>
        </w:rPr>
        <w:drawing>
          <wp:inline distT="0" distB="0" distL="0" distR="0">
            <wp:extent cx="5732145" cy="3372997"/>
            <wp:effectExtent l="0" t="0" r="0" b="0"/>
            <wp:docPr id="542" name="Picture 448660657.jpg" descr="448660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448660657.jpg"/>
                    <pic:cNvPicPr/>
                  </pic:nvPicPr>
                  <pic:blipFill>
                    <a:blip r:embed="mr_docxImage272" cstate="print"/>
                    <a:stretch>
                      <a:fillRect/>
                    </a:stretch>
                  </pic:blipFill>
                  <pic:spPr>
                    <a:xfrm rot="0">
                      <a:off x="0" y="0"/>
                      <a:ext cx="5732145" cy="3372997"/>
                    </a:xfrm>
                    <a:prstGeom prst="rect">
                      <a:avLst/>
                    </a:prstGeom>
                  </pic:spPr>
                </pic:pic>
              </a:graphicData>
            </a:graphic>
          </wp:inline>
        </w:drawing>
      </w:r>
    </w:p>
    <w:p w:rsidP="00CB64BC" w:rsidR="00CB64BC" w:rsidRDefault="00CB64BC">
      <w:pPr>
        <w:pStyle w:val="Figure"/>
        <w:numPr>
          <w:ilvl w:val="0"/>
          <w:numId w:val="4"/>
        </w:numPr>
      </w:pPr>
      <w:r>
        <w:t xml:space="preserve">Mitigation Detail</w:t>
      </w:r>
    </w:p>
    <w:p w:rsidR="00D718D6" w:rsidRDefault="005F69A5">
      <w:pPr>
        <w:pStyle w:val="Code"/>
      </w:pPr>
      <w:r w:rsidRPr="00043180">
        <w:rPr>
          <w:b/>
          <w:sz w:val="24"/>
          <w:szCs w:val="24"/>
        </w:rPr>
        <w:t xml:space="preserve">package</w:t>
      </w:r>
      <w:r>
        <w:t xml:space="preserve"> </w:t>
      </w:r>
      <w:r>
        <w:t xml:space="preserve">Conceptual Modeling and Mapping Library::Risk and Threat Concepts::Risk</w:t>
      </w: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544" name="Picture 534497747.jpg" descr="534497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534497747.jpg"/>
                    <pic:cNvPicPr/>
                  </pic:nvPicPr>
                  <pic:blipFill>
                    <a:blip r:embed="mr_docxImage273" cstate="print"/>
                    <a:stretch>
                      <a:fillRect/>
                    </a:stretch>
                  </pic:blipFill>
                  <pic:spPr>
                    <a:xfrm rot="0">
                      <a:off x="0" y="0"/>
                      <a:ext cx="152400" cy="152400"/>
                    </a:xfrm>
                    <a:prstGeom prst="rect">
                      <a:avLst/>
                    </a:prstGeom>
                  </pic:spPr>
                </pic:pic>
              </a:graphicData>
            </a:graphic>
          </wp:inline>
        </w:drawing>
      </w:r>
      <w:r>
        <w:t xml:space="preserve"> </w:t>
      </w:r>
      <w:r>
        <w:t xml:space="preserve">degree of prevention</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A metric for how much a mitigation mitigates a dangerous situation.</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46" name="Picture 1949928154.jpg" descr="1949928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1949928154.jpg"/>
                    <pic:cNvPicPr/>
                  </pic:nvPicPr>
                  <pic:blipFill>
                    <a:blip r:embed="mr_docxImage27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mitigates risk</w:t>
      </w:r>
      <w:r w:rsidR="00A92CA5">
        <w:t xml:space="preserve">:</w:t>
      </w:r>
      <w:hyperlink w:anchor="_04a1907e89ec9aacd39369717010d596" w:history="1">
        <w:r>
          <w:rStyle w:val="Hyperlink"/>
          <w:rPr>
            <w:rStyle w:val="Hyperlink"/>
          </w:rPr>
          <w:t xml:space="preserve">Risk</w:t>
        </w:r>
      </w:hyperlink>
      <w:r>
        <w:t xml:space="preserve"> </w:t>
      </w:r>
    </w:p>
    <w:p w:rsidP="00A60DB1" w:rsidR="00A60DB1" w:rsidRDefault="00A60DB1">
      <w:pPr>
        <w:ind w:firstLine="360" w:left="720"/>
      </w:pPr>
      <w:r>
        <w:t xml:space="preserve">Risks mitigated by a mitigation.</w:t>
      </w:r>
    </w:p>
    <w:p w:rsidP="00F546FD" w:rsidR="00F546FD" w:rsidRDefault="005F69A5">
      <w:pPr>
        <w:ind w:hanging="245" w:left="605"/>
      </w:pPr>
      <w:r>
        <w:rPr>
          <w:noProof/>
        </w:rPr>
        <w:drawing>
          <wp:inline distT="0" distB="0" distL="0" distR="0">
            <wp:extent cx="152400" cy="152400"/>
            <wp:effectExtent l="0" t="0" r="0" b="0"/>
            <wp:docPr id="548" name="Picture -1319770645.jpg" descr="-131977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1319770645.jpg"/>
                    <pic:cNvPicPr/>
                  </pic:nvPicPr>
                  <pic:blipFill>
                    <a:blip r:embed="mr_docxImage27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responds to</w:t>
      </w:r>
      <w:r w:rsidR="00A92CA5">
        <w:t xml:space="preserve">:</w:t>
      </w:r>
      <w:hyperlink w:anchor="_4bdee0568b2f36e553f586b458dace32" w:history="1">
        <w:r>
          <w:rStyle w:val="Hyperlink"/>
          <w:rPr>
            <w:rStyle w:val="Hyperlink"/>
          </w:rPr>
          <w:t xml:space="preserve">Danger</w:t>
        </w:r>
      </w:hyperlink>
      <w:r>
        <w:t xml:space="preserve"> </w:t>
      </w:r>
    </w:p>
    <w:p w:rsidP="00A60DB1" w:rsidR="00A60DB1" w:rsidRDefault="00A60DB1">
      <w:pPr>
        <w:ind w:firstLine="360" w:left="720"/>
      </w:pPr>
      <w:r>
        <w:t xml:space="preserve">Danger that a mitication responds to.</w:t>
      </w:r>
    </w:p>
    <w:p w:rsidR="00D718D6" w:rsidRDefault="00D718D6"/>
    <w:p w:rsidR="00D718D6" w:rsidRDefault="005F69A5">
      <w:pPr>
        <w:pStyle w:val="Heading2"/>
      </w:pPr>
      <w:bookmarkStart w:id="_d62cdaff29d6a9151ff47cf9daa85ffd" w:name="_d62cdaff29d6a9151ff47cf9daa85ffd"/>
      <w:r>
        <w:t xml:space="preserve">Class Mitigation Activity</w:t>
      </w:r>
      <w:bookmarkEnd w:id="_d62cdaff29d6a9151ff47cf9daa85ffd"/>
    </w:p>
    <w:p w:rsidR="00D718D6" w:rsidRDefault="005F69A5">
      <w:r>
        <w:t xml:space="preserve">An act of mitigating, or lessening the force or intensity of something unpleasant, as wrath, pain, grief, or extreme circumstances [dictionary.com]</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r>
        <w:t xml:space="preserve">, </w:t>
      </w:r>
      <w:hyperlink w:anchor="_70807c15a257bc97a908d5f6b48d6c3d" w:history="1">
        <w:r>
          <w:rStyle w:val="Hyperlink"/>
          <w:rPr>
            <w:rStyle w:val="Hyperlink"/>
          </w:rPr>
          <w:t xml:space="preserve">Mitigation</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r>
        <w:t xml:space="preserve">, </w:t>
      </w:r>
      <w:r w:rsidR="007E3012" w:rsidRPr="007E3012">
        <w:rPr>
          <w:rStyle w:val="Hyperlink"/>
        </w:rPr>
        <w:t xml:space="preserve"> </w:t>
      </w:r>
      <w:hyperlink w:anchor="_70807c15a257bc97a908d5f6b48d6c3d" w:history="1">
        <w:r w:rsidR="007E3012">
          <w:rStyle w:val="Hyperlink"/>
          <w:rPr>
            <w:rStyle w:val="Hyperlink"/>
          </w:rPr>
          <w:t xml:space="preserve">Mitigation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50" name="Picture 1538757110.jpg" descr="153875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1538757110.jpg"/>
                    <pic:cNvPicPr/>
                  </pic:nvPicPr>
                  <pic:blipFill>
                    <a:blip r:embed="mr_docxImage27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mitigated by</w:t>
      </w:r>
      <w:r w:rsidR="00A92CA5">
        <w:t xml:space="preserve">:</w:t>
      </w:r>
      <w:hyperlink w:anchor="_54ac2232a62cea44227bb2836a1a1334" w:history="1">
        <w:r>
          <w:rStyle w:val="Hyperlink"/>
          <w:rPr>
            <w:rStyle w:val="Hyperlink"/>
          </w:rPr>
          <w:t xml:space="preserve">Mitigation Actor</w:t>
        </w:r>
      </w:hyperlink>
      <w:r>
        <w:t xml:space="preserve"> </w:t>
      </w:r>
      <w:r w:rsidR="00601C69">
        <w:t xml:space="preserve">  </w:t>
      </w:r>
      <w:r w:rsidR="00F546FD" w:rsidRPr="00833C5F">
        <w:rPr>
          <w:i/>
        </w:rPr>
        <w:t xml:space="preserve">Subsets</w:t>
      </w:r>
      <w:r w:rsidR="00F546FD">
        <w:t xml:space="preserve">: </w:t>
      </w:r>
      <w:r w:rsidR="00F546FD">
        <w:t xml:space="preserve">performed by</w:t>
      </w:r>
      <w:r w:rsidR="00F546FD">
        <w:t xml:space="preserve">:</w:t>
      </w:r>
      <w:hyperlink w:anchor="_195976dea0d8187e1656ac43c072c070" w:history="1">
        <w:r w:rsidR="00F546FD">
          <w:rStyle w:val="Hyperlink"/>
          <w:rPr>
            <w:rStyle w:val="Hyperlink"/>
          </w:rPr>
          <w:t xml:space="preserve">Actor</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actor(s) that may peform a mitigation.</w:t>
      </w:r>
    </w:p>
    <w:p w:rsidP="00F546FD" w:rsidR="00F546FD" w:rsidRDefault="005F69A5">
      <w:pPr>
        <w:ind w:hanging="245" w:left="605"/>
      </w:pPr>
      <w:r>
        <w:rPr>
          <w:noProof/>
        </w:rPr>
        <w:drawing>
          <wp:inline distT="0" distB="0" distL="0" distR="0">
            <wp:extent cx="152400" cy="152400"/>
            <wp:effectExtent l="0" t="0" r="0" b="0"/>
            <wp:docPr id="552" name="Picture -1388018520.jpg" descr="-138801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1388018520.jpg"/>
                    <pic:cNvPicPr/>
                  </pic:nvPicPr>
                  <pic:blipFill>
                    <a:blip r:embed="mr_docxImage27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prevents</w:t>
      </w:r>
      <w:r w:rsidR="00A92CA5">
        <w:t xml:space="preserve">:</w:t>
      </w:r>
      <w:hyperlink w:anchor="_63104765cd42c5f76cf72fdc4ed90397" w:history="1">
        <w:r>
          <w:rStyle w:val="Hyperlink"/>
          <w:rPr>
            <w:rStyle w:val="Hyperlink"/>
          </w:rPr>
          <w:t xml:space="preserve">Situation</w:t>
        </w:r>
      </w:hyperlink>
      <w:r>
        <w:t xml:space="preserve"> </w:t>
      </w:r>
    </w:p>
    <w:p w:rsidP="00A60DB1" w:rsidR="00A60DB1" w:rsidRDefault="00A60DB1">
      <w:pPr>
        <w:ind w:firstLine="360" w:left="720"/>
      </w:pPr>
      <w:r>
        <w:t xml:space="preserve">What a mitigation activity prevents or is intended to prevent.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70807c15a257bc97a908d5f6b48d6c3d" w:history="1">
        <w:r>
          <w:rStyle w:val="Hyperlink"/>
          <w:t xml:space="preserve">Mitigation</w:t>
        </w:r>
      </w:hyperlink>
      <w:r>
        <w:t xml:space="preserve">: </w:t>
      </w:r>
    </w:p>
    <w:p w:rsidP="00E05413" w:rsidR="00697D8F" w:rsidRDefault="00697D8F">
      <w:pPr>
        <w:ind w:firstLine="720"/>
      </w:pPr>
      <w:r>
        <w:t xml:space="preserve">‘</w:t>
      </w:r>
      <w:r>
        <w:t xml:space="preserve">mitigates risk</w:t>
      </w:r>
      <w:r>
        <w:t xml:space="preserve">’:</w:t>
      </w:r>
      <w:hyperlink w:anchor="_04a1907e89ec9aacd39369717010d596" w:history="1">
        <w:r>
          <w:rStyle w:val="Hyperlink"/>
          <w:t xml:space="preserve">Risk</w:t>
        </w:r>
      </w:hyperlink>
    </w:p>
    <w:p w:rsidP="00E05413" w:rsidR="00697D8F" w:rsidRDefault="00697D8F">
      <w:pPr>
        <w:ind w:firstLine="720"/>
      </w:pPr>
      <w:r>
        <w:t xml:space="preserve">‘</w:t>
      </w:r>
      <w:r>
        <w:t xml:space="preserve">responds to</w:t>
      </w:r>
      <w:r>
        <w:t xml:space="preserve">’:</w:t>
      </w:r>
      <w:hyperlink w:anchor="_4bdee0568b2f36e553f586b458dace32" w:history="1">
        <w:r>
          <w:rStyle w:val="Hyperlink"/>
          <w:t xml:space="preserve">Danger</w:t>
        </w:r>
      </w:hyperlink>
    </w:p>
    <w:p w:rsidP="00E05413" w:rsidR="00697D8F" w:rsidRDefault="00697D8F">
      <w:pPr>
        <w:ind w:firstLine="720"/>
      </w:pPr>
      <w:r>
        <w:t xml:space="preserve">‘</w:t>
      </w:r>
      <w:r>
        <w:t xml:space="preserve">degree of prevention</w:t>
      </w:r>
      <w:r>
        <w:t xml:space="preserve">’:</w:t>
      </w:r>
      <w:hyperlink w:anchor="_23c4326044009f885190c5ab985800db" w:history="1">
        <w:r>
          <w:rStyle w:val="Hyperlink"/>
          <w:t xml:space="preserve">Metric</w:t>
        </w:r>
      </w:hyperlink>
    </w:p>
    <w:p w:rsidR="00D718D6" w:rsidRDefault="00D718D6"/>
    <w:p w:rsidR="00D718D6" w:rsidRDefault="005F69A5">
      <w:pPr>
        <w:pStyle w:val="Heading2"/>
      </w:pPr>
      <w:bookmarkStart w:id="_54ac2232a62cea44227bb2836a1a1334" w:name="_54ac2232a62cea44227bb2836a1a1334"/>
      <w:r>
        <w:t xml:space="preserve">Class Mitigation Actor</w:t>
      </w:r>
      <w:bookmarkEnd w:id="_54ac2232a62cea44227bb2836a1a1334"/>
    </w:p>
    <w:p w:rsidR="00D718D6" w:rsidRDefault="005F69A5">
      <w:r>
        <w:t xml:space="preserve">One who performs a mitigation</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r>
        <w:t xml:space="preserve">, </w:t>
      </w:r>
      <w:hyperlink w:anchor="_d442d75c9ac335e7a2aadbc96919fc2d" w:history="1">
        <w:r>
          <w:rStyle w:val="Hyperlink"/>
          <w:rPr>
            <w:rStyle w:val="Hyperlink"/>
          </w:rPr>
          <w:t xml:space="preserve">Resource</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r>
        <w:t xml:space="preserve">, </w:t>
      </w:r>
      <w:r w:rsidR="007E3012" w:rsidRPr="007E3012">
        <w:rPr>
          <w:rStyle w:val="Hyperlink"/>
        </w:rPr>
        <w:t xml:space="preserve"> </w:t>
      </w:r>
      <w:hyperlink w:anchor="_d442d75c9ac335e7a2aadbc96919fc2d" w:history="1">
        <w:r w:rsidR="007E3012">
          <w:rStyle w:val="Hyperlink"/>
          <w:rPr>
            <w:rStyle w:val="Hyperlink"/>
          </w:rPr>
          <w:t xml:space="preserve">Resource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54" name="Picture 1538757110.jpg" descr="153875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1538757110.jpg"/>
                    <pic:cNvPicPr/>
                  </pic:nvPicPr>
                  <pic:blipFill>
                    <a:blip r:embed="mr_docxImage27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performs mitigation</w:t>
      </w:r>
      <w:r w:rsidR="00A92CA5">
        <w:t xml:space="preserve">:</w:t>
      </w:r>
      <w:hyperlink w:anchor="_d62cdaff29d6a9151ff47cf9daa85ffd" w:history="1">
        <w:r>
          <w:rStyle w:val="Hyperlink"/>
          <w:rPr>
            <w:rStyle w:val="Hyperlink"/>
          </w:rPr>
          <w:t xml:space="preserve">Mitigation Activity</w:t>
        </w:r>
      </w:hyperlink>
      <w:r>
        <w:t xml:space="preserve"> </w:t>
      </w:r>
      <w:r w:rsidR="00601C69">
        <w:t xml:space="preserve">  </w:t>
      </w:r>
      <w:r w:rsidR="00F546FD" w:rsidRPr="00833C5F">
        <w:rPr>
          <w:i/>
        </w:rPr>
        <w:t xml:space="preserve">Subsets</w:t>
      </w:r>
      <w:r w:rsidR="00F546FD">
        <w:t xml:space="preserve">: </w:t>
      </w:r>
      <w:r w:rsidR="00F546FD">
        <w:t xml:space="preserve">performs</w:t>
      </w:r>
      <w:r w:rsidR="00F546FD">
        <w:t xml:space="preserve">:</w:t>
      </w:r>
      <w:hyperlink w:anchor="_bf62ccd25fcc4695eba838a426996db5" w:history="1">
        <w:r w:rsidR="00F546FD">
          <w:rStyle w:val="Hyperlink"/>
          <w:rPr>
            <w:rStyle w:val="Hyperlink"/>
          </w:rPr>
          <w:t xml:space="preserve">Activity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mitication an actor performs.</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P="00E05413" w:rsidR="00697D8F" w:rsidRDefault="00697D8F">
      <w:pPr>
        <w:ind w:firstLine="720"/>
      </w:pPr>
      <w:r>
        <w:t xml:space="preserve">‘</w:t>
      </w:r>
      <w:r>
        <w:t xml:space="preserve">harmed by</w:t>
      </w:r>
      <w:r>
        <w:t xml:space="preserve">’:</w:t>
      </w:r>
      <w:hyperlink w:anchor="_4bdee0568b2f36e553f586b458dace32" w:history="1">
        <w:r>
          <w:rStyle w:val="Hyperlink"/>
          <w:t xml:space="preserve">Danger</w:t>
        </w:r>
      </w:hyperlink>
    </w:p>
    <w:p w:rsidR="00D718D6" w:rsidRDefault="00D718D6"/>
    <w:p w:rsidR="00D718D6" w:rsidRDefault="005F69A5">
      <w:pPr>
        <w:pStyle w:val="Heading2"/>
      </w:pPr>
      <w:bookmarkStart w:id="_04a1907e89ec9aacd39369717010d596" w:name="_04a1907e89ec9aacd39369717010d596"/>
      <w:r>
        <w:t xml:space="preserve">Class Risk</w:t>
      </w:r>
      <w:bookmarkEnd w:id="_04a1907e89ec9aacd39369717010d596"/>
    </w:p>
    <w:p w:rsidR="00D718D6" w:rsidRDefault="005F69A5">
      <w:r>
        <w:t xml:space="preserve">
          Risks are identified potential situations with inherent uncertainty having a negative impact (harm) on objectives, people or resources. Risk measures the expected level of harm (net negative desirability) to a primary asset with respect to the objectives of stakeholders.
          <w:br/>
          <w:br/>
          Risk refers to uncertainty in terms of vulnerability and are about the severity and impact of the consequences (or outcomes), with respect to something that is valued. It is therefore the combined impact of any conditions, events or factors that can affect the potential for keeping or achieving desired objectives. [LEAD]
        </w:t>
      </w:r>
    </w:p>
    <w:p w:rsidP="00CB64BC" w:rsidR="00CB64BC" w:rsidRDefault="00CB64BC">
      <w:pPr>
        <w:jc w:val="center"/>
      </w:pPr>
      <w:r>
        <w:rPr>
          <w:noProof/>
        </w:rPr>
        <w:drawing>
          <wp:inline distT="0" distB="0" distL="0" distR="0">
            <wp:extent cx="5732145" cy="4334216"/>
            <wp:effectExtent l="0" t="0" r="0" b="0"/>
            <wp:docPr id="556" name="Picture 596423130.jpg" descr="596423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596423130.jpg"/>
                    <pic:cNvPicPr/>
                  </pic:nvPicPr>
                  <pic:blipFill>
                    <a:blip r:embed="mr_docxImage279" cstate="print"/>
                    <a:stretch>
                      <a:fillRect/>
                    </a:stretch>
                  </pic:blipFill>
                  <pic:spPr>
                    <a:xfrm rot="0">
                      <a:off x="0" y="0"/>
                      <a:ext cx="5732145" cy="4334216"/>
                    </a:xfrm>
                    <a:prstGeom prst="rect">
                      <a:avLst/>
                    </a:prstGeom>
                  </pic:spPr>
                </pic:pic>
              </a:graphicData>
            </a:graphic>
          </wp:inline>
        </w:drawing>
      </w:r>
    </w:p>
    <w:p w:rsidP="00CB64BC" w:rsidR="00CB64BC" w:rsidRDefault="00CB64BC">
      <w:pPr>
        <w:pStyle w:val="Figure"/>
        <w:numPr>
          <w:ilvl w:val="0"/>
          <w:numId w:val="4"/>
        </w:numPr>
      </w:pPr>
      <w:r>
        <w:t xml:space="preserve">Risk Detail</w:t>
      </w:r>
    </w:p>
    <w:p w:rsidR="00D718D6" w:rsidRDefault="005F69A5">
      <w:pPr>
        <w:pStyle w:val="Heading3"/>
      </w:pPr>
      <w:r>
        <w:t xml:space="preserve">Direct Supertypes</w:t>
      </w:r>
    </w:p>
    <w:p w:rsidP="00EC7479" w:rsidR="00D718D6" w:rsidRDefault="005F69A5">
      <w:pPr>
        <w:ind w:left="360"/>
      </w:pPr>
      <w:hyperlink w:anchor="_4bdee0568b2f36e553f586b458dace32" w:history="1">
        <w:r>
          <w:rStyle w:val="Hyperlink"/>
          <w:rPr>
            <w:rStyle w:val="Hyperlink"/>
          </w:rPr>
          <w:t xml:space="preserve">Danger</w:t>
        </w:r>
      </w:hyperlink>
      <w:r>
        <w:t xml:space="preserve">, </w:t>
      </w:r>
      <w:hyperlink w:anchor="_b5881b0e5e4eeb119cdf881b4c32b91f" w:history="1">
        <w:r>
          <w:rStyle w:val="Hyperlink"/>
          <w:rPr>
            <w:rStyle w:val="Hyperlink"/>
          </w:rPr>
          <w:t xml:space="preserve">Potential Situation</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b5881b0e5e4eeb119cdf881b4c32b91f" w:history="1">
        <w:r w:rsidR="007E3012">
          <w:rStyle w:val="Hyperlink"/>
          <w:rPr>
            <w:rStyle w:val="Hyperlink"/>
          </w:rPr>
          <w:t xml:space="preserve">Potential Situation</w:t>
        </w:r>
      </w:hyperlink>
      <w:r>
        <w:t xml:space="preserve">, </w:t>
      </w:r>
      <w:r w:rsidR="007E3012" w:rsidRPr="007E3012">
        <w:rPr>
          <w:rStyle w:val="Hyperlink"/>
        </w:rPr>
        <w:t xml:space="preserve"> </w:t>
      </w:r>
      <w:hyperlink w:anchor="_4bdee0568b2f36e553f586b458dace32" w:history="1">
        <w:r w:rsidR="007E3012">
          <w:rStyle w:val="Hyperlink"/>
          <w:rPr>
            <w:rStyle w:val="Hyperlink"/>
          </w:rPr>
          <w:t xml:space="preserve">Danger</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558" name="Picture -1191367753.jpg" descr="-1191367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1191367753.jpg"/>
                    <pic:cNvPicPr/>
                  </pic:nvPicPr>
                  <pic:blipFill>
                    <a:blip r:embed="mr_docxImage280" cstate="print"/>
                    <a:stretch>
                      <a:fillRect/>
                    </a:stretch>
                  </pic:blipFill>
                  <pic:spPr>
                    <a:xfrm rot="0">
                      <a:off x="0" y="0"/>
                      <a:ext cx="152400" cy="152400"/>
                    </a:xfrm>
                    <a:prstGeom prst="rect">
                      <a:avLst/>
                    </a:prstGeom>
                  </pic:spPr>
                </pic:pic>
              </a:graphicData>
            </a:graphic>
          </wp:inline>
        </w:drawing>
      </w:r>
      <w:r>
        <w:t xml:space="preserve"> </w:t>
      </w:r>
      <w:r>
        <w:t xml:space="preserve">risk level</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Net harm times net likelihood</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60" name="Picture 389476031.jpg" descr="389476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389476031.jpg"/>
                    <pic:cNvPicPr/>
                  </pic:nvPicPr>
                  <pic:blipFill>
                    <a:blip r:embed="mr_docxImage28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desiribility metric</w:t>
      </w:r>
      <w:r w:rsidR="00A92CA5">
        <w:t xml:space="preserve">:</w:t>
      </w:r>
      <w:hyperlink w:anchor="_11010295f8ed009bedb40bfa3aed7f4c" w:history="1">
        <w:r>
          <w:rStyle w:val="Hyperlink"/>
          <w:rPr>
            <w:rStyle w:val="Hyperlink"/>
          </w:rPr>
          <w:t xml:space="preserve">Stakeholder Desirability</w:t>
        </w:r>
      </w:hyperlink>
      <w:r>
        <w:t xml:space="preserve"> </w:t>
      </w:r>
    </w:p>
    <w:p w:rsidP="00A60DB1" w:rsidR="00A60DB1" w:rsidRDefault="00A60DB1">
      <w:pPr>
        <w:ind w:firstLine="360" w:left="720"/>
      </w:pPr>
      <w:r>
        <w:t xml:space="preserve">How much something is desired by a stakeholder.</w:t>
      </w:r>
    </w:p>
    <w:p w:rsidP="00F546FD" w:rsidR="00F546FD" w:rsidRDefault="005F69A5">
      <w:pPr>
        <w:ind w:hanging="245" w:left="605"/>
      </w:pPr>
      <w:r>
        <w:rPr>
          <w:noProof/>
        </w:rPr>
        <w:drawing>
          <wp:inline distT="0" distB="0" distL="0" distR="0">
            <wp:extent cx="152400" cy="152400"/>
            <wp:effectExtent l="0" t="0" r="0" b="0"/>
            <wp:docPr id="562" name="Picture 2004790005.jpg" descr="200479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2004790005.jpg"/>
                    <pic:cNvPicPr/>
                  </pic:nvPicPr>
                  <pic:blipFill>
                    <a:blip r:embed="mr_docxImage28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contributes to</w:t>
      </w:r>
      <w:r w:rsidR="00A92CA5">
        <w:t xml:space="preserve">:</w:t>
      </w:r>
      <w:hyperlink w:anchor="_72703355926e6f9d23631bfd436b3d75" w:history="1">
        <w:r>
          <w:rStyle w:val="Hyperlink"/>
          <w:rPr>
            <w:rStyle w:val="Hyperlink"/>
          </w:rPr>
          <w:t xml:space="preserve">Incident</w:t>
        </w:r>
      </w:hyperlink>
      <w:r>
        <w:t xml:space="preserve"> </w:t>
      </w:r>
      <w:r w:rsidR="00601C69">
        <w:t xml:space="preserve">  </w:t>
      </w:r>
      <w:r w:rsidR="00F546FD" w:rsidRPr="00833C5F">
        <w:rPr>
          <w:i/>
        </w:rPr>
        <w:t xml:space="preserve">Subsets</w:t>
      </w:r>
      <w:r w:rsidR="00F546FD">
        <w:t xml:space="preserve">: </w:t>
      </w:r>
      <w:r w:rsidR="00F546FD">
        <w:t xml:space="preserve">categorizes</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Risks that have contributed incidents</w:t>
      </w:r>
    </w:p>
    <w:p w:rsidP="00F546FD" w:rsidR="00F546FD" w:rsidRDefault="005F69A5">
      <w:pPr>
        <w:ind w:hanging="245" w:left="605"/>
      </w:pPr>
      <w:r>
        <w:rPr>
          <w:noProof/>
        </w:rPr>
        <w:drawing>
          <wp:inline distT="0" distB="0" distL="0" distR="0">
            <wp:extent cx="152400" cy="152400"/>
            <wp:effectExtent l="0" t="0" r="0" b="0"/>
            <wp:docPr id="564" name="Picture 1568753261.jpg" descr="156875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1568753261.jpg"/>
                    <pic:cNvPicPr/>
                  </pic:nvPicPr>
                  <pic:blipFill>
                    <a:blip r:embed="mr_docxImage28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treatment option</w:t>
      </w:r>
      <w:r w:rsidR="00A92CA5">
        <w:t xml:space="preserve">:</w:t>
      </w:r>
      <w:hyperlink w:anchor="_2264274457b40c420209d1358827f34a" w:history="1">
        <w:r>
          <w:rStyle w:val="Hyperlink"/>
          <w:rPr>
            <w:rStyle w:val="Hyperlink"/>
          </w:rPr>
          <w:t xml:space="preserve">Risk Treatment Option</w:t>
        </w:r>
      </w:hyperlink>
      <w:r>
        <w:t xml:space="preserve"> </w:t>
      </w:r>
    </w:p>
    <w:p w:rsidP="00A60DB1" w:rsidR="00A60DB1" w:rsidRDefault="00A60DB1">
      <w:pPr>
        <w:ind w:firstLine="360" w:left="720"/>
      </w:pPr>
      <w:r>
        <w:t xml:space="preserve">An option for handling a risk.</w:t>
      </w:r>
    </w:p>
    <w:p w:rsidP="00F546FD" w:rsidR="00F546FD" w:rsidRDefault="005F69A5">
      <w:pPr>
        <w:ind w:hanging="245" w:left="605"/>
      </w:pPr>
      <w:r>
        <w:rPr>
          <w:noProof/>
        </w:rPr>
        <w:drawing>
          <wp:inline distT="0" distB="0" distL="0" distR="0">
            <wp:extent cx="152400" cy="152400"/>
            <wp:effectExtent l="0" t="0" r="0" b="0"/>
            <wp:docPr id="566" name="Picture -17417802.jpg" descr="-17417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7417802.jpg"/>
                    <pic:cNvPicPr/>
                  </pic:nvPicPr>
                  <pic:blipFill>
                    <a:blip r:embed="mr_docxImage28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risk to</w:t>
      </w:r>
      <w:r w:rsidR="00A92CA5">
        <w:t xml:space="preserve">:</w:t>
      </w:r>
      <w:hyperlink w:anchor="_47ee5282957e27e87ceca3ae35620f9a" w:history="1">
        <w:r>
          <w:rStyle w:val="Hyperlink"/>
          <w:rPr>
            <w:rStyle w:val="Hyperlink"/>
          </w:rPr>
          <w:t xml:space="preserve">Primary Asset</w:t>
        </w:r>
      </w:hyperlink>
      <w:r>
        <w:t xml:space="preserve"> </w:t>
      </w:r>
      <w:r w:rsidR="00601C69">
        <w:t xml:space="preserve">  </w:t>
      </w:r>
      <w:r w:rsidR="00F546FD" w:rsidRPr="00833C5F">
        <w:rPr>
          <w:i/>
        </w:rPr>
        <w:t xml:space="preserve">Subsets</w:t>
      </w:r>
      <w:r w:rsidR="00F546FD">
        <w:t xml:space="preserve">: </w:t>
      </w:r>
      <w:r w:rsidR="00F546FD">
        <w:t xml:space="preserve">harms</w:t>
      </w:r>
      <w:r w:rsidR="00F546FD">
        <w:t xml:space="preserve">:</w:t>
      </w:r>
      <w:hyperlink w:anchor="_d442d75c9ac335e7a2aadbc96919fc2d" w:history="1">
        <w:r w:rsidR="00F546FD">
          <w:rStyle w:val="Hyperlink"/>
          <w:rPr>
            <w:rStyle w:val="Hyperlink"/>
          </w:rPr>
          <w:t xml:space="preserve">Resource</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Asset that would be in danger should a risk happen.</w:t>
      </w:r>
    </w:p>
    <w:p w:rsidP="00F546FD" w:rsidR="00F546FD" w:rsidRDefault="005F69A5">
      <w:pPr>
        <w:ind w:hanging="245" w:left="605"/>
      </w:pPr>
      <w:r>
        <w:rPr>
          <w:noProof/>
        </w:rPr>
        <w:drawing>
          <wp:inline distT="0" distB="0" distL="0" distR="0">
            <wp:extent cx="152400" cy="152400"/>
            <wp:effectExtent l="0" t="0" r="0" b="0"/>
            <wp:docPr id="568" name="Picture -1067369733.jpg" descr="-1067369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067369733.jpg"/>
                    <pic:cNvPicPr/>
                  </pic:nvPicPr>
                  <pic:blipFill>
                    <a:blip r:embed="mr_docxImage28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risk owner</w:t>
      </w:r>
      <w:r w:rsidR="00A92CA5">
        <w:t xml:space="preserve">:</w:t>
      </w:r>
      <w:hyperlink w:anchor="_e6b0cbf74d66e662c0e3b43efa323757" w:history="1">
        <w:r>
          <w:rStyle w:val="Hyperlink"/>
          <w:rPr>
            <w:rStyle w:val="Hyperlink"/>
          </w:rPr>
          <w:t xml:space="preserve">Stakeholder</w:t>
        </w:r>
      </w:hyperlink>
      <w:r>
        <w:t xml:space="preserve"> </w:t>
      </w:r>
    </w:p>
    <w:p w:rsidP="00A60DB1" w:rsidR="00A60DB1" w:rsidRDefault="00A60DB1">
      <w:pPr>
        <w:ind w:firstLine="360" w:left="720"/>
      </w:pPr>
      <w:r>
        <w:t xml:space="preserve">Stakeholder that manages a risk.</w:t>
      </w:r>
    </w:p>
    <w:p w:rsidP="00F546FD" w:rsidR="00F546FD" w:rsidRDefault="005F69A5">
      <w:pPr>
        <w:ind w:hanging="245" w:left="605"/>
      </w:pPr>
      <w:r>
        <w:rPr>
          <w:noProof/>
        </w:rPr>
        <w:drawing>
          <wp:inline distT="0" distB="0" distL="0" distR="0">
            <wp:extent cx="152400" cy="152400"/>
            <wp:effectExtent l="0" t="0" r="0" b="0"/>
            <wp:docPr id="570" name="Picture 1949928154.jpg" descr="1949928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949928154.jpg"/>
                    <pic:cNvPicPr/>
                  </pic:nvPicPr>
                  <pic:blipFill>
                    <a:blip r:embed="mr_docxImage28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reduce likelihood via</w:t>
      </w:r>
      <w:r w:rsidR="00A92CA5">
        <w:t xml:space="preserve">:</w:t>
      </w:r>
      <w:hyperlink w:anchor="_70807c15a257bc97a908d5f6b48d6c3d" w:history="1">
        <w:r>
          <w:rStyle w:val="Hyperlink"/>
          <w:rPr>
            <w:rStyle w:val="Hyperlink"/>
          </w:rPr>
          <w:t xml:space="preserve">Mitigation</w:t>
        </w:r>
      </w:hyperlink>
      <w:r>
        <w:t xml:space="preserve"> </w:t>
      </w:r>
    </w:p>
    <w:p w:rsidP="00A60DB1" w:rsidR="00A60DB1" w:rsidRDefault="00A60DB1">
      <w:pPr>
        <w:ind w:firstLine="360" w:left="720"/>
      </w:pPr>
      <w:r>
        <w:t xml:space="preserve">A potential safeguard against a risk to minimize the possibility of the danger occurring.</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b5881b0e5e4eeb119cdf881b4c32b91f" w:history="1">
        <w:r>
          <w:rStyle w:val="Hyperlink"/>
          <w:t xml:space="preserve">Potential Situation</w:t>
        </w:r>
      </w:hyperlink>
      <w:r>
        <w:t xml:space="preserve">: </w:t>
      </w:r>
    </w:p>
    <w:p w:rsidP="00E05413" w:rsidR="00697D8F" w:rsidRDefault="00697D8F">
      <w:pPr>
        <w:ind w:firstLine="720"/>
      </w:pPr>
      <w:r>
        <w:t xml:space="preserve">‘</w:t>
      </w:r>
      <w:r>
        <w:t xml:space="preserve">likelihood</w:t>
      </w:r>
      <w:r>
        <w:t xml:space="preserve">’:</w:t>
      </w:r>
      <w:hyperlink w:anchor="_c4bee9dc62c41effa96910b60385b774" w:history="1">
        <w:r>
          <w:rStyle w:val="Hyperlink"/>
          <w:t xml:space="preserve">Probability Metric</w:t>
        </w:r>
      </w:hyperlink>
    </w:p>
    <w:p w:rsidP="00E05413" w:rsidR="00697D8F" w:rsidRDefault="00697D8F">
      <w:pPr>
        <w:ind w:firstLine="720"/>
      </w:pPr>
      <w:r>
        <w:t xml:space="preserve">‘</w:t>
      </w:r>
      <w:r>
        <w:t xml:space="preserve">indicated by</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predicted by</w:t>
      </w:r>
      <w:r>
        <w:t xml:space="preserve">’:</w:t>
      </w:r>
      <w:hyperlink w:anchor="_af120e4b8e21c3cb078f624ef4016abe" w:history="1">
        <w:r>
          <w:rStyle w:val="Hyperlink"/>
          <w:t xml:space="preserve">Prediction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reduce harm via</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E05413" w:rsidR="00697D8F" w:rsidRDefault="00697D8F">
      <w:pPr>
        <w:ind w:firstLine="720"/>
      </w:pPr>
      <w:r>
        <w:t xml:space="preserve">‘</w:t>
      </w:r>
      <w:r>
        <w:t xml:space="preserve">source of danger</w:t>
      </w:r>
      <w:r>
        <w:t xml:space="preserve">’:</w:t>
      </w:r>
      <w:hyperlink w:anchor="_e92228f26631bd725a174bd1e0d187f6" w:history="1">
        <w:r>
          <w:rStyle w:val="Hyperlink"/>
          <w:t xml:space="preserve">Danger Source</w:t>
        </w:r>
      </w:hyperlink>
    </w:p>
    <w:p w:rsidP="00E05413" w:rsidR="00697D8F" w:rsidRDefault="00697D8F">
      <w:pPr>
        <w:ind w:firstLine="720"/>
      </w:pPr>
      <w:r>
        <w:t xml:space="preserve">‘</w:t>
      </w:r>
      <w:r>
        <w:t xml:space="preserve">causes harm</w:t>
      </w:r>
      <w:r>
        <w:t xml:space="preserve">’:</w:t>
      </w:r>
      <w:hyperlink w:anchor="_dc3f174a7d2e028c99d9ddf49c48c64f" w:history="1">
        <w:r>
          <w:rStyle w:val="Hyperlink"/>
          <w:t xml:space="preserve">Harm</w:t>
        </w:r>
      </w:hyperlink>
    </w:p>
    <w:p w:rsidP="00E05413" w:rsidR="00697D8F" w:rsidRDefault="00697D8F">
      <w:pPr>
        <w:ind w:firstLine="720"/>
      </w:pPr>
      <w:r>
        <w:t xml:space="preserve">‘</w:t>
      </w:r>
      <w:r>
        <w:t xml:space="preserve">harms</w:t>
      </w:r>
      <w:r>
        <w:t xml:space="preserve">’:</w:t>
      </w:r>
      <w:hyperlink w:anchor="_d442d75c9ac335e7a2aadbc96919fc2d" w:history="1">
        <w:r>
          <w:rStyle w:val="Hyperlink"/>
          <w:t xml:space="preserve">Resource</w:t>
        </w:r>
      </w:hyperlink>
    </w:p>
    <w:p w:rsidR="00D718D6" w:rsidRDefault="00D718D6"/>
    <w:p w:rsidR="00D718D6" w:rsidRDefault="005F69A5">
      <w:pPr>
        <w:pStyle w:val="Heading2"/>
      </w:pPr>
      <w:bookmarkStart w:id="_a1a3b28eec0ca3f1341c66c33609bd9f" w:name="_a1a3b28eec0ca3f1341c66c33609bd9f"/>
      <w:r>
        <w:t xml:space="preserve">Class Risk requirement</w:t>
      </w:r>
      <w:bookmarkEnd w:id="_a1a3b28eec0ca3f1341c66c33609bd9f"/>
    </w:p>
    <w:p w:rsidR="00D718D6" w:rsidRDefault="005F69A5">
      <w:r>
        <w:t xml:space="preserve">A requirement that constrains a risk or the management of a risk.</w:t>
      </w:r>
    </w:p>
    <w:p w:rsidR="00D718D6" w:rsidRDefault="005F69A5">
      <w:pPr>
        <w:pStyle w:val="Heading3"/>
      </w:pPr>
      <w:r>
        <w:t xml:space="preserve">Direct Supertypes</w:t>
      </w:r>
    </w:p>
    <w:p w:rsidP="00EC7479" w:rsidR="00D718D6" w:rsidRDefault="005F69A5">
      <w:pPr>
        <w:ind w:left="360"/>
      </w:pPr>
      <w:hyperlink w:anchor="_60ffdb442b83b0187668266dd268f2b9" w:history="1">
        <w:r>
          <w:rStyle w:val="Hyperlink"/>
          <w:rPr>
            <w:rStyle w:val="Hyperlink"/>
          </w:rPr>
          <w:t xml:space="preserve">Requirement</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0ffdb442b83b0187668266dd268f2b9" w:history="1">
        <w:r w:rsidR="007E3012">
          <w:rStyle w:val="Hyperlink"/>
          <w:rPr>
            <w:rStyle w:val="Hyperlink"/>
          </w:rPr>
          <w:t xml:space="preserve">Requirement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5d818d24bb3ea2953ed8691f26985a13" w:history="1">
        <w:r>
          <w:rStyle w:val="Hyperlink"/>
          <w:t xml:space="preserve">Intent</w:t>
        </w:r>
      </w:hyperlink>
      <w:r>
        <w:t xml:space="preserve">: </w:t>
      </w:r>
    </w:p>
    <w:p w:rsidP="00E05413" w:rsidR="00697D8F" w:rsidRDefault="00697D8F">
      <w:pPr>
        <w:ind w:firstLine="720"/>
      </w:pPr>
      <w:r>
        <w:t xml:space="preserve">‘</w:t>
      </w:r>
      <w:r>
        <w:t xml:space="preserve">intent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importance</w:t>
      </w:r>
      <w:r>
        <w:t xml:space="preserve">’:</w:t>
      </w:r>
      <w:hyperlink w:anchor="_23c4326044009f885190c5ab985800db" w:history="1">
        <w:r>
          <w:rStyle w:val="Hyperlink"/>
          <w:t xml:space="preserve">Metric</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193a4adeca558d8764c81f8d821325ac" w:name="_193a4adeca558d8764c81f8d821325ac"/>
      <w:r>
        <w:t xml:space="preserve">Association Class Risk Requirement Satisfaction</w:t>
      </w:r>
      <w:bookmarkEnd w:id="_193a4adeca558d8764c81f8d821325ac"/>
    </w:p>
    <w:p w:rsidR="00D718D6" w:rsidRDefault="005F69A5">
      <w:r>
        <w:t xml:space="preserve">How a risk requirement is satisfied.</w:t>
      </w:r>
    </w:p>
    <w:p w:rsidR="00D718D6" w:rsidRDefault="005F69A5">
      <w:pPr>
        <w:pStyle w:val="Heading3"/>
      </w:pPr>
      <w:r>
        <w:t xml:space="preserve">Direct Supertypes</w:t>
      </w:r>
    </w:p>
    <w:p w:rsidP="00EC7479" w:rsidR="00D718D6" w:rsidRDefault="005F69A5">
      <w:pPr>
        <w:ind w:left="360"/>
      </w:pPr>
      <w:hyperlink w:anchor="_0ef8c405c79715687856788b13022eea" w:history="1">
        <w:r>
          <w:rStyle w:val="Hyperlink"/>
          <w:rPr>
            <w:rStyle w:val="Hyperlink"/>
          </w:rPr>
          <w:t xml:space="preserve">Satisfaction of requirement</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0ef8c405c79715687856788b13022eea" w:history="1">
        <w:r w:rsidR="007E3012">
          <w:rStyle w:val="Hyperlink"/>
          <w:rPr>
            <w:rStyle w:val="Hyperlink"/>
          </w:rPr>
          <w:t xml:space="preserve">Satisfaction of requirement</w:t>
        </w:r>
      </w:hyperlink>
    </w:p>
    <w:p w:rsidR="00D718D6" w:rsidRDefault="00D718D6">
      <w:pPr>
        <w:pStyle w:val="Code"/>
      </w:pP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572" name="Picture 1510583319.jpg" descr="1510583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1510583319.jpg"/>
                    <pic:cNvPicPr/>
                  </pic:nvPicPr>
                  <pic:blipFill>
                    <a:blip r:embed="mr_docxImage287" cstate="print"/>
                    <a:stretch>
                      <a:fillRect/>
                    </a:stretch>
                  </pic:blipFill>
                  <pic:spPr>
                    <a:xfrm rot="0">
                      <a:off x="0" y="0"/>
                      <a:ext cx="152400" cy="152400"/>
                    </a:xfrm>
                    <a:prstGeom prst="rect">
                      <a:avLst/>
                    </a:prstGeom>
                  </pic:spPr>
                </pic:pic>
              </a:graphicData>
            </a:graphic>
          </wp:inline>
        </w:drawing>
      </w:r>
      <w:r>
        <w:t xml:space="preserve"> </w:t>
      </w:r>
      <w:r>
        <w:t xml:space="preserve">subject to risk requirement</w:t>
      </w:r>
      <w:r>
        <w:t xml:space="preserve"> : </w:t>
      </w:r>
      <w:hyperlink w:anchor="_a1a3b28eec0ca3f1341c66c33609bd9f" w:history="1">
        <w:r>
          <w:rStyle w:val="Hyperlink"/>
          <w:rPr>
            <w:rStyle w:val="Hyperlink"/>
          </w:rPr>
          <w:t xml:space="preserve">Risk requirement</w:t>
        </w:r>
      </w:hyperlink>
      <w:r w:rsidR="00A36678">
        <w:t xml:space="preserve"> </w:t>
      </w:r>
    </w:p>
    <w:p w:rsidP="006847AA" w:rsidR="006847AA" w:rsidRDefault="006847AA">
      <w:pPr>
        <w:ind w:firstLine="360" w:left="677"/>
      </w:pPr>
      <w:r>
        <w:t xml:space="preserve">A requirement that is being satisfied.</w:t>
      </w:r>
    </w:p>
    <w:p w:rsidP="003F7C16" w:rsidR="003F7C16" w:rsidRDefault="003F7C16">
      <w:pPr>
        <w:ind w:firstLine="720"/>
      </w:pPr>
      <w:r>
        <w:rPr>
          <w:noProof/>
        </w:rPr>
        <w:drawing>
          <wp:inline distT="0" distB="0" distL="0" distR="0">
            <wp:extent cx="152400" cy="152400"/>
            <wp:effectExtent l="0" t="0" r="0" b="0"/>
            <wp:docPr id="574" name="Picture 1510583319.jpg" descr="1510583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1510583319.jpg"/>
                    <pic:cNvPicPr/>
                  </pic:nvPicPr>
                  <pic:blipFill>
                    <a:blip r:embed="mr_docxImage288" cstate="print"/>
                    <a:stretch>
                      <a:fillRect/>
                    </a:stretch>
                  </pic:blipFill>
                  <pic:spPr>
                    <a:xfrm rot="0">
                      <a:off x="0" y="0"/>
                      <a:ext cx="152400" cy="152400"/>
                    </a:xfrm>
                    <a:prstGeom prst="rect">
                      <a:avLst/>
                    </a:prstGeom>
                  </pic:spPr>
                </pic:pic>
              </a:graphicData>
            </a:graphic>
          </wp:inline>
        </w:drawing>
      </w:r>
      <w:r>
        <w:t xml:space="preserve"> </w:t>
      </w:r>
      <w:r>
        <w:t xml:space="preserve">constrains risk</w:t>
      </w:r>
      <w:r>
        <w:t xml:space="preserve"> : </w:t>
      </w:r>
      <w:hyperlink w:anchor="_04a1907e89ec9aacd39369717010d596" w:history="1">
        <w:r>
          <w:rStyle w:val="Hyperlink"/>
          <w:rPr>
            <w:rStyle w:val="Hyperlink"/>
          </w:rPr>
          <w:t xml:space="preserve">Risk</w:t>
        </w:r>
      </w:hyperlink>
      <w:r w:rsidR="00A36678">
        <w:t xml:space="preserve"> </w:t>
      </w:r>
    </w:p>
    <w:p w:rsidP="006847AA" w:rsidR="006847AA" w:rsidRDefault="006847AA">
      <w:pPr>
        <w:ind w:firstLine="360" w:left="677"/>
      </w:pPr>
      <w:r>
        <w:t xml:space="preserve">A constraint on risk.</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0ef8c405c79715687856788b13022eea" w:history="1">
        <w:r>
          <w:rStyle w:val="Hyperlink"/>
          <w:t xml:space="preserve">Satisfaction of requirement</w:t>
        </w:r>
      </w:hyperlink>
      <w:r>
        <w:t xml:space="preserve">: </w:t>
      </w:r>
    </w:p>
    <w:p w:rsidP="00E05413" w:rsidR="00697D8F" w:rsidRDefault="00697D8F">
      <w:pPr>
        <w:ind w:firstLine="720"/>
      </w:pPr>
      <w:r>
        <w:t xml:space="preserve">‘</w:t>
      </w:r>
      <w:r>
        <w:t xml:space="preserve">degree of satisfaction</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constrains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subject to</w:t>
      </w:r>
      <w:r>
        <w:t xml:space="preserve">’:</w:t>
      </w:r>
      <w:hyperlink w:anchor="_60ffdb442b83b0187668266dd268f2b9" w:history="1">
        <w:r>
          <w:rStyle w:val="Hyperlink"/>
          <w:t xml:space="preserve">Requirement</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2264274457b40c420209d1358827f34a" w:name="_2264274457b40c420209d1358827f34a"/>
      <w:r>
        <w:t xml:space="preserve">Class Risk Treatment Option</w:t>
      </w:r>
      <w:bookmarkEnd w:id="_2264274457b40c420209d1358827f34a"/>
    </w:p>
    <w:p w:rsidR="00D718D6" w:rsidRDefault="005F69A5">
      <w:r>
        <w:t xml:space="preserve">A representation of a Risk modified in some way to represent an option for the management and handling of a risk.</w:t>
      </w:r>
    </w:p>
    <w:p w:rsidR="00D718D6" w:rsidRDefault="005F69A5">
      <w:pPr>
        <w:pStyle w:val="Heading3"/>
      </w:pPr>
      <w:r>
        <w:t xml:space="preserve">Direct Supertypes</w:t>
      </w:r>
    </w:p>
    <w:p w:rsidP="00EC7479" w:rsidR="00D718D6" w:rsidRDefault="005F69A5">
      <w:pPr>
        <w:ind w:left="360"/>
      </w:pPr>
      <w:hyperlink w:anchor="_04a1907e89ec9aacd39369717010d596" w:history="1">
        <w:r>
          <w:rStyle w:val="Hyperlink"/>
          <w:rPr>
            <w:rStyle w:val="Hyperlink"/>
          </w:rPr>
          <w:t xml:space="preserve">Risk</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04a1907e89ec9aacd39369717010d596" w:history="1">
        <w:r w:rsidR="007E3012">
          <w:rStyle w:val="Hyperlink"/>
          <w:rPr>
            <w:rStyle w:val="Hyperlink"/>
          </w:rPr>
          <w:t xml:space="preserve">Risk</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576" name="Picture -1386936664.jpg" descr="-1386936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1386936664.jpg"/>
                    <pic:cNvPicPr/>
                  </pic:nvPicPr>
                  <pic:blipFill>
                    <a:blip r:embed="mr_docxImage289" cstate="print"/>
                    <a:stretch>
                      <a:fillRect/>
                    </a:stretch>
                  </pic:blipFill>
                  <pic:spPr>
                    <a:xfrm rot="0">
                      <a:off x="0" y="0"/>
                      <a:ext cx="152400" cy="152400"/>
                    </a:xfrm>
                    <a:prstGeom prst="rect">
                      <a:avLst/>
                    </a:prstGeom>
                  </pic:spPr>
                </pic:pic>
              </a:graphicData>
            </a:graphic>
          </wp:inline>
        </w:drawing>
      </w:r>
      <w:r>
        <w:t xml:space="preserve"> </w:t>
      </w:r>
      <w:r>
        <w:t xml:space="preserve">risk level accepted</w:t>
      </w:r>
      <w:r>
        <w:t xml:space="preserve"> : </w:t>
      </w:r>
      <w:hyperlink w:anchor="_23c4326044009f885190c5ab985800db" w:history="1">
        <w:r>
          <w:rStyle w:val="Hyperlink"/>
          <w:rPr>
            <w:rStyle w:val="Hyperlink"/>
          </w:rPr>
          <w:t xml:space="preserve">Metric</w:t>
        </w:r>
      </w:hyperlink>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78" name="Picture 1568753261.jpg" descr="156875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1568753261.jpg"/>
                    <pic:cNvPicPr/>
                  </pic:nvPicPr>
                  <pic:blipFill>
                    <a:blip r:embed="mr_docxImage29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treatment for</w:t>
      </w:r>
      <w:r w:rsidR="00A92CA5">
        <w:t xml:space="preserve">:</w:t>
      </w:r>
      <w:hyperlink w:anchor="_04a1907e89ec9aacd39369717010d596" w:history="1">
        <w:r>
          <w:rStyle w:val="Hyperlink"/>
          <w:rPr>
            <w:rStyle w:val="Hyperlink"/>
          </w:rPr>
          <w:t xml:space="preserve">Risk</w:t>
        </w:r>
      </w:hyperlink>
      <w:r>
        <w:t xml:space="preserve"> </w:t>
      </w:r>
    </w:p>
    <w:p w:rsidP="00A60DB1" w:rsidR="00A60DB1" w:rsidRDefault="00A60DB1">
      <w:pPr>
        <w:ind w:firstLine="360" w:left="720"/>
      </w:pPr>
      <w:r>
        <w:t xml:space="preserve">Risk for which an option is being defined.</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04a1907e89ec9aacd39369717010d596" w:history="1">
        <w:r>
          <w:rStyle w:val="Hyperlink"/>
          <w:t xml:space="preserve">Risk</w:t>
        </w:r>
      </w:hyperlink>
      <w:r>
        <w:t xml:space="preserve">: </w:t>
      </w:r>
    </w:p>
    <w:p w:rsidP="00E05413" w:rsidR="00697D8F" w:rsidRDefault="00697D8F">
      <w:pPr>
        <w:ind w:firstLine="720"/>
      </w:pPr>
      <w:r>
        <w:t xml:space="preserve">‘</w:t>
      </w:r>
      <w:r>
        <w:t xml:space="preserve">desiribility metric</w:t>
      </w:r>
      <w:r>
        <w:t xml:space="preserve">’:</w:t>
      </w:r>
      <w:hyperlink w:anchor="_11010295f8ed009bedb40bfa3aed7f4c" w:history="1">
        <w:r>
          <w:rStyle w:val="Hyperlink"/>
          <w:t xml:space="preserve">Stakeholder Desirability</w:t>
        </w:r>
      </w:hyperlink>
    </w:p>
    <w:p w:rsidP="00E05413" w:rsidR="00697D8F" w:rsidRDefault="00697D8F">
      <w:pPr>
        <w:ind w:firstLine="720"/>
      </w:pPr>
      <w:r>
        <w:t xml:space="preserve">‘</w:t>
      </w:r>
      <w:r>
        <w:t xml:space="preserve">risk level</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contributes to</w:t>
      </w:r>
      <w:r>
        <w:t xml:space="preserve">’:</w:t>
      </w:r>
      <w:hyperlink w:anchor="_72703355926e6f9d23631bfd436b3d75" w:history="1">
        <w:r>
          <w:rStyle w:val="Hyperlink"/>
          <w:t xml:space="preserve">Incident</w:t>
        </w:r>
      </w:hyperlink>
    </w:p>
    <w:p w:rsidP="00E05413" w:rsidR="00697D8F" w:rsidRDefault="00697D8F">
      <w:pPr>
        <w:ind w:firstLine="720"/>
      </w:pPr>
      <w:r>
        <w:t xml:space="preserve">‘</w:t>
      </w:r>
      <w:r>
        <w:t xml:space="preserve">treatment option</w:t>
      </w:r>
      <w:r>
        <w:t xml:space="preserve">’:</w:t>
      </w:r>
      <w:hyperlink w:anchor="_2264274457b40c420209d1358827f34a" w:history="1">
        <w:r>
          <w:rStyle w:val="Hyperlink"/>
          <w:t xml:space="preserve">Risk Treatment Option</w:t>
        </w:r>
      </w:hyperlink>
    </w:p>
    <w:p w:rsidP="00E05413" w:rsidR="00697D8F" w:rsidRDefault="00697D8F">
      <w:pPr>
        <w:ind w:firstLine="720"/>
      </w:pPr>
      <w:r>
        <w:t xml:space="preserve">‘</w:t>
      </w:r>
      <w:r>
        <w:t xml:space="preserve">risk to</w:t>
      </w:r>
      <w:r>
        <w:t xml:space="preserve">’:</w:t>
      </w:r>
      <w:hyperlink w:anchor="_47ee5282957e27e87ceca3ae35620f9a" w:history="1">
        <w:r>
          <w:rStyle w:val="Hyperlink"/>
          <w:t xml:space="preserve">Primary Asset</w:t>
        </w:r>
      </w:hyperlink>
    </w:p>
    <w:p w:rsidP="00E05413" w:rsidR="00697D8F" w:rsidRDefault="00697D8F">
      <w:pPr>
        <w:ind w:firstLine="720"/>
      </w:pPr>
      <w:r>
        <w:t xml:space="preserve">‘</w:t>
      </w:r>
      <w:r>
        <w:t xml:space="preserve">risk owner</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reduce likelihood via</w:t>
      </w:r>
      <w:r>
        <w:t xml:space="preserve">’:</w:t>
      </w:r>
      <w:hyperlink w:anchor="_70807c15a257bc97a908d5f6b48d6c3d" w:history="1">
        <w:r>
          <w:rStyle w:val="Hyperlink"/>
          <w:t xml:space="preserve">Mitigation</w:t>
        </w:r>
      </w:hyperlink>
    </w:p>
    <w:p w:rsidP="00697D8F" w:rsidR="00697D8F" w:rsidRDefault="00697D8F">
      <w:r mr_bName="mr_bName15" w:rsidRPr="000365A1">
        <w:rPr>
          <w:b/>
          <w:i/>
        </w:rPr>
        <w:t xml:space="preserve">From</w:t>
      </w:r>
      <w:r>
        <w:t xml:space="preserve"> </w:t>
      </w:r>
      <w:hyperlink w:anchor="_b5881b0e5e4eeb119cdf881b4c32b91f" w:history="1">
        <w:r>
          <w:rStyle w:val="Hyperlink"/>
          <w:t xml:space="preserve">Potential Situation</w:t>
        </w:r>
      </w:hyperlink>
      <w:r>
        <w:t xml:space="preserve">: </w:t>
      </w:r>
    </w:p>
    <w:p w:rsidP="00E05413" w:rsidR="00697D8F" w:rsidRDefault="00697D8F">
      <w:pPr>
        <w:ind w:firstLine="720"/>
      </w:pPr>
      <w:r>
        <w:t xml:space="preserve">‘</w:t>
      </w:r>
      <w:r>
        <w:t xml:space="preserve">likelihood</w:t>
      </w:r>
      <w:r>
        <w:t xml:space="preserve">’:</w:t>
      </w:r>
      <w:hyperlink w:anchor="_c4bee9dc62c41effa96910b60385b774" w:history="1">
        <w:r>
          <w:rStyle w:val="Hyperlink"/>
          <w:t xml:space="preserve">Probability Metric</w:t>
        </w:r>
      </w:hyperlink>
    </w:p>
    <w:p w:rsidP="00E05413" w:rsidR="00697D8F" w:rsidRDefault="00697D8F">
      <w:pPr>
        <w:ind w:firstLine="720"/>
      </w:pPr>
      <w:r>
        <w:t xml:space="preserve">‘</w:t>
      </w:r>
      <w:r>
        <w:t xml:space="preserve">indicated by</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predicted by</w:t>
      </w:r>
      <w:r>
        <w:t xml:space="preserve">’:</w:t>
      </w:r>
      <w:hyperlink w:anchor="_af120e4b8e21c3cb078f624ef4016abe" w:history="1">
        <w:r>
          <w:rStyle w:val="Hyperlink"/>
          <w:t xml:space="preserve">Prediction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reduce harm via</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E05413" w:rsidR="00697D8F" w:rsidRDefault="00697D8F">
      <w:pPr>
        <w:ind w:firstLine="720"/>
      </w:pPr>
      <w:r>
        <w:t xml:space="preserve">‘</w:t>
      </w:r>
      <w:r>
        <w:t xml:space="preserve">source of danger</w:t>
      </w:r>
      <w:r>
        <w:t xml:space="preserve">’:</w:t>
      </w:r>
      <w:hyperlink w:anchor="_e92228f26631bd725a174bd1e0d187f6" w:history="1">
        <w:r>
          <w:rStyle w:val="Hyperlink"/>
          <w:t xml:space="preserve">Danger Source</w:t>
        </w:r>
      </w:hyperlink>
    </w:p>
    <w:p w:rsidP="00E05413" w:rsidR="00697D8F" w:rsidRDefault="00697D8F">
      <w:pPr>
        <w:ind w:firstLine="720"/>
      </w:pPr>
      <w:r>
        <w:t xml:space="preserve">‘</w:t>
      </w:r>
      <w:r>
        <w:t xml:space="preserve">causes harm</w:t>
      </w:r>
      <w:r>
        <w:t xml:space="preserve">’:</w:t>
      </w:r>
      <w:hyperlink w:anchor="_dc3f174a7d2e028c99d9ddf49c48c64f" w:history="1">
        <w:r>
          <w:rStyle w:val="Hyperlink"/>
          <w:t xml:space="preserve">Harm</w:t>
        </w:r>
      </w:hyperlink>
    </w:p>
    <w:p w:rsidP="00E05413" w:rsidR="00697D8F" w:rsidRDefault="00697D8F">
      <w:pPr>
        <w:ind w:firstLine="720"/>
      </w:pPr>
      <w:r>
        <w:t xml:space="preserve">‘</w:t>
      </w:r>
      <w:r>
        <w:t xml:space="preserve">harms</w:t>
      </w:r>
      <w:r>
        <w:t xml:space="preserve">’:</w:t>
      </w:r>
      <w:hyperlink w:anchor="_d442d75c9ac335e7a2aadbc96919fc2d" w:history="1">
        <w:r>
          <w:rStyle w:val="Hyperlink"/>
          <w:t xml:space="preserve">Resource</w:t>
        </w:r>
      </w:hyperlink>
    </w:p>
    <w:p w:rsidR="00D718D6" w:rsidRDefault="00D718D6"/>
    <w:p w:rsidR="00D718D6" w:rsidRDefault="005F69A5">
      <w:pPr>
        <w:pStyle w:val="Heading2"/>
      </w:pPr>
      <w:bookmarkStart w:id="_3808bf8833da2fdb6f89d9e4ffa81146" w:name="_3808bf8833da2fdb6f89d9e4ffa81146"/>
      <w:r>
        <w:t xml:space="preserve">Class Threat</w:t>
      </w:r>
      <w:bookmarkEnd w:id="_3808bf8833da2fdb6f89d9e4ffa81146"/>
    </w:p>
    <w:p w:rsidR="00D718D6" w:rsidRDefault="005F69A5">
      <w:r>
        <w:t xml:space="preserve">
          Threat is a situation that increases the likelihood of one or more related attacks.
          <w:br/>
          The threat consists of the existence of one or more potential attackers together with a set of one or more system conditions or states that provide motivation to the attackers. Thus, the threat of theft may result in an actual theft (attack), and threats correspond to attacks that are typically classified by attacker motivation (e.g., theft) as opposed to technique (e.g., spoofing). In some books and articles, the different but highly related terms “attack” and “threat” are sometimes confounded by being used as synonyms [Firesmith 03, Tulloch 03].
        </w:t>
      </w:r>
    </w:p>
    <w:p w:rsidR="00D718D6" w:rsidRDefault="005F69A5">
      <w:pPr>
        <w:pStyle w:val="Heading3"/>
      </w:pPr>
      <w:r>
        <w:t xml:space="preserve">Direct Supertypes</w:t>
      </w:r>
    </w:p>
    <w:p w:rsidP="00EC7479" w:rsidR="00D718D6" w:rsidRDefault="005F69A5">
      <w:pPr>
        <w:ind w:left="360"/>
      </w:pPr>
      <w:hyperlink w:anchor="_66d5bceb1d0432b3ead820d2dfa08e8e" w:history="1">
        <w:r>
          <w:rStyle w:val="Hyperlink"/>
          <w:rPr>
            <w:rStyle w:val="Hyperlink"/>
          </w:rPr>
          <w:t xml:space="preserve">Dangerous Activity</w:t>
        </w:r>
      </w:hyperlink>
      <w:r>
        <w:t xml:space="preserve">, </w:t>
      </w:r>
      <w:hyperlink w:anchor="_04a1907e89ec9aacd39369717010d596" w:history="1">
        <w:r>
          <w:rStyle w:val="Hyperlink"/>
          <w:rPr>
            <w:rStyle w:val="Hyperlink"/>
          </w:rPr>
          <w:t xml:space="preserve">Risk</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6d5bceb1d0432b3ead820d2dfa08e8e" w:history="1">
        <w:r w:rsidR="007E3012">
          <w:rStyle w:val="Hyperlink"/>
          <w:rPr>
            <w:rStyle w:val="Hyperlink"/>
          </w:rPr>
          <w:t xml:space="preserve">Dangerous Activity</w:t>
        </w:r>
      </w:hyperlink>
      <w:r>
        <w:t xml:space="preserve">, </w:t>
      </w:r>
      <w:r w:rsidR="007E3012" w:rsidRPr="007E3012">
        <w:rPr>
          <w:rStyle w:val="Hyperlink"/>
        </w:rPr>
        <w:t xml:space="preserve"> </w:t>
      </w:r>
      <w:hyperlink w:anchor="_04a1907e89ec9aacd39369717010d596" w:history="1">
        <w:r w:rsidR="007E3012">
          <w:rStyle w:val="Hyperlink"/>
          <w:rPr>
            <w:rStyle w:val="Hyperlink"/>
          </w:rPr>
          <w:t xml:space="preserve">Risk</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6d5bceb1d0432b3ead820d2dfa08e8e" w:history="1">
        <w:r>
          <w:rStyle w:val="Hyperlink"/>
          <w:t xml:space="preserve">Dangerous Activity</w:t>
        </w:r>
      </w:hyperlink>
      <w:r>
        <w:t xml:space="preserve">: </w:t>
      </w:r>
    </w:p>
    <w:p w:rsidP="00E05413" w:rsidR="00697D8F" w:rsidRDefault="00697D8F">
      <w:pPr>
        <w:ind w:firstLine="720"/>
      </w:pPr>
      <w:r>
        <w:t xml:space="preserve">‘</w:t>
      </w:r>
      <w:r>
        <w:t xml:space="preserve">perpitrator</w:t>
      </w:r>
      <w:r>
        <w:t xml:space="preserve">’:</w:t>
      </w:r>
      <w:hyperlink w:anchor="_a2021927a094afb50933eb829143a391" w:history="1">
        <w:r>
          <w:rStyle w:val="Hyperlink"/>
          <w:t xml:space="preserve">Threat Actor</w:t>
        </w:r>
      </w:hyperlink>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reduce harm via</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E05413" w:rsidR="00697D8F" w:rsidRDefault="00697D8F">
      <w:pPr>
        <w:ind w:firstLine="720"/>
      </w:pPr>
      <w:r>
        <w:t xml:space="preserve">‘</w:t>
      </w:r>
      <w:r>
        <w:t xml:space="preserve">source of danger</w:t>
      </w:r>
      <w:r>
        <w:t xml:space="preserve">’:</w:t>
      </w:r>
      <w:hyperlink w:anchor="_e92228f26631bd725a174bd1e0d187f6" w:history="1">
        <w:r>
          <w:rStyle w:val="Hyperlink"/>
          <w:t xml:space="preserve">Danger Source</w:t>
        </w:r>
      </w:hyperlink>
    </w:p>
    <w:p w:rsidP="00E05413" w:rsidR="00697D8F" w:rsidRDefault="00697D8F">
      <w:pPr>
        <w:ind w:firstLine="720"/>
      </w:pPr>
      <w:r>
        <w:t xml:space="preserve">‘</w:t>
      </w:r>
      <w:r>
        <w:t xml:space="preserve">causes harm</w:t>
      </w:r>
      <w:r>
        <w:t xml:space="preserve">’:</w:t>
      </w:r>
      <w:hyperlink w:anchor="_dc3f174a7d2e028c99d9ddf49c48c64f" w:history="1">
        <w:r>
          <w:rStyle w:val="Hyperlink"/>
          <w:t xml:space="preserve">Harm</w:t>
        </w:r>
      </w:hyperlink>
    </w:p>
    <w:p w:rsidP="00E05413" w:rsidR="00697D8F" w:rsidRDefault="00697D8F">
      <w:pPr>
        <w:ind w:firstLine="720"/>
      </w:pPr>
      <w:r>
        <w:t xml:space="preserve">‘</w:t>
      </w:r>
      <w:r>
        <w:t xml:space="preserve">harms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04a1907e89ec9aacd39369717010d596" w:history="1">
        <w:r>
          <w:rStyle w:val="Hyperlink"/>
          <w:t xml:space="preserve">Risk</w:t>
        </w:r>
      </w:hyperlink>
      <w:r>
        <w:t xml:space="preserve">: </w:t>
      </w:r>
    </w:p>
    <w:p w:rsidP="00E05413" w:rsidR="00697D8F" w:rsidRDefault="00697D8F">
      <w:pPr>
        <w:ind w:firstLine="720"/>
      </w:pPr>
      <w:r>
        <w:t xml:space="preserve">‘</w:t>
      </w:r>
      <w:r>
        <w:t xml:space="preserve">desiribility metric</w:t>
      </w:r>
      <w:r>
        <w:t xml:space="preserve">’:</w:t>
      </w:r>
      <w:hyperlink w:anchor="_11010295f8ed009bedb40bfa3aed7f4c" w:history="1">
        <w:r>
          <w:rStyle w:val="Hyperlink"/>
          <w:t xml:space="preserve">Stakeholder Desirability</w:t>
        </w:r>
      </w:hyperlink>
    </w:p>
    <w:p w:rsidP="00E05413" w:rsidR="00697D8F" w:rsidRDefault="00697D8F">
      <w:pPr>
        <w:ind w:firstLine="720"/>
      </w:pPr>
      <w:r>
        <w:t xml:space="preserve">‘</w:t>
      </w:r>
      <w:r>
        <w:t xml:space="preserve">risk level</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contributes to</w:t>
      </w:r>
      <w:r>
        <w:t xml:space="preserve">’:</w:t>
      </w:r>
      <w:hyperlink w:anchor="_72703355926e6f9d23631bfd436b3d75" w:history="1">
        <w:r>
          <w:rStyle w:val="Hyperlink"/>
          <w:t xml:space="preserve">Incident</w:t>
        </w:r>
      </w:hyperlink>
    </w:p>
    <w:p w:rsidP="00E05413" w:rsidR="00697D8F" w:rsidRDefault="00697D8F">
      <w:pPr>
        <w:ind w:firstLine="720"/>
      </w:pPr>
      <w:r>
        <w:t xml:space="preserve">‘</w:t>
      </w:r>
      <w:r>
        <w:t xml:space="preserve">treatment option</w:t>
      </w:r>
      <w:r>
        <w:t xml:space="preserve">’:</w:t>
      </w:r>
      <w:hyperlink w:anchor="_2264274457b40c420209d1358827f34a" w:history="1">
        <w:r>
          <w:rStyle w:val="Hyperlink"/>
          <w:t xml:space="preserve">Risk Treatment Option</w:t>
        </w:r>
      </w:hyperlink>
    </w:p>
    <w:p w:rsidP="00E05413" w:rsidR="00697D8F" w:rsidRDefault="00697D8F">
      <w:pPr>
        <w:ind w:firstLine="720"/>
      </w:pPr>
      <w:r>
        <w:t xml:space="preserve">‘</w:t>
      </w:r>
      <w:r>
        <w:t xml:space="preserve">risk to</w:t>
      </w:r>
      <w:r>
        <w:t xml:space="preserve">’:</w:t>
      </w:r>
      <w:hyperlink w:anchor="_47ee5282957e27e87ceca3ae35620f9a" w:history="1">
        <w:r>
          <w:rStyle w:val="Hyperlink"/>
          <w:t xml:space="preserve">Primary Asset</w:t>
        </w:r>
      </w:hyperlink>
    </w:p>
    <w:p w:rsidP="00E05413" w:rsidR="00697D8F" w:rsidRDefault="00697D8F">
      <w:pPr>
        <w:ind w:firstLine="720"/>
      </w:pPr>
      <w:r>
        <w:t xml:space="preserve">‘</w:t>
      </w:r>
      <w:r>
        <w:t xml:space="preserve">risk owner</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reduce likelihood via</w:t>
      </w:r>
      <w:r>
        <w:t xml:space="preserve">’:</w:t>
      </w:r>
      <w:hyperlink w:anchor="_70807c15a257bc97a908d5f6b48d6c3d" w:history="1">
        <w:r>
          <w:rStyle w:val="Hyperlink"/>
          <w:t xml:space="preserve">Mitigation</w:t>
        </w:r>
      </w:hyperlink>
    </w:p>
    <w:p w:rsidP="00697D8F" w:rsidR="00697D8F" w:rsidRDefault="00697D8F">
      <w:r mr_bName="mr_bName15" w:rsidRPr="000365A1">
        <w:rPr>
          <w:b/>
          <w:i/>
        </w:rPr>
        <w:t xml:space="preserve">From</w:t>
      </w:r>
      <w:r>
        <w:t xml:space="preserve"> </w:t>
      </w:r>
      <w:hyperlink w:anchor="_b5881b0e5e4eeb119cdf881b4c32b91f" w:history="1">
        <w:r>
          <w:rStyle w:val="Hyperlink"/>
          <w:t xml:space="preserve">Potential Situation</w:t>
        </w:r>
      </w:hyperlink>
      <w:r>
        <w:t xml:space="preserve">: </w:t>
      </w:r>
    </w:p>
    <w:p w:rsidP="00E05413" w:rsidR="00697D8F" w:rsidRDefault="00697D8F">
      <w:pPr>
        <w:ind w:firstLine="720"/>
      </w:pPr>
      <w:r>
        <w:t xml:space="preserve">‘</w:t>
      </w:r>
      <w:r>
        <w:t xml:space="preserve">likelihood</w:t>
      </w:r>
      <w:r>
        <w:t xml:space="preserve">’:</w:t>
      </w:r>
      <w:hyperlink w:anchor="_c4bee9dc62c41effa96910b60385b774" w:history="1">
        <w:r>
          <w:rStyle w:val="Hyperlink"/>
          <w:t xml:space="preserve">Probability Metric</w:t>
        </w:r>
      </w:hyperlink>
    </w:p>
    <w:p w:rsidP="00E05413" w:rsidR="00697D8F" w:rsidRDefault="00697D8F">
      <w:pPr>
        <w:ind w:firstLine="720"/>
      </w:pPr>
      <w:r>
        <w:t xml:space="preserve">‘</w:t>
      </w:r>
      <w:r>
        <w:t xml:space="preserve">indicated by</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predicted by</w:t>
      </w:r>
      <w:r>
        <w:t xml:space="preserve">’:</w:t>
      </w:r>
      <w:hyperlink w:anchor="_af120e4b8e21c3cb078f624ef4016abe" w:history="1">
        <w:r>
          <w:rStyle w:val="Hyperlink"/>
          <w:t xml:space="preserve">Prediction</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dcfb009f3ea89ca1b2bc5f2909bc3829" w:name="_dcfb009f3ea89ca1b2bc5f2909bc3829"/>
      <w:r>
        <w:t xml:space="preserve">Class Transfer Risk</w:t>
      </w:r>
      <w:bookmarkEnd w:id="_dcfb009f3ea89ca1b2bc5f2909bc3829"/>
    </w:p>
    <w:p w:rsidR="00D718D6" w:rsidRDefault="005F69A5">
      <w:r>
        <w:t xml:space="preserve">A strategy to cause another to assume the impact of a risk such as insurance.</w:t>
      </w:r>
    </w:p>
    <w:p w:rsidR="00D718D6" w:rsidRDefault="005F69A5">
      <w:pPr>
        <w:pStyle w:val="Heading3"/>
      </w:pPr>
      <w:r>
        <w:t xml:space="preserve">Direct Supertypes</w:t>
      </w:r>
    </w:p>
    <w:p w:rsidP="00EC7479" w:rsidR="00D718D6" w:rsidRDefault="005F69A5">
      <w:pPr>
        <w:ind w:left="360"/>
      </w:pPr>
      <w:hyperlink w:anchor="_70807c15a257bc97a908d5f6b48d6c3d" w:history="1">
        <w:r>
          <w:rStyle w:val="Hyperlink"/>
          <w:rPr>
            <w:rStyle w:val="Hyperlink"/>
          </w:rPr>
          <w:t xml:space="preserve">Mitigation</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70807c15a257bc97a908d5f6b48d6c3d" w:history="1">
        <w:r w:rsidR="007E3012">
          <w:rStyle w:val="Hyperlink"/>
          <w:rPr>
            <w:rStyle w:val="Hyperlink"/>
          </w:rPr>
          <w:t xml:space="preserve">Mitigation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80" name="Picture -612095893.jpg" descr="-612095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612095893.jpg"/>
                    <pic:cNvPicPr/>
                  </pic:nvPicPr>
                  <pic:blipFill>
                    <a:blip r:embed="mr_docxImage29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transfer harm to</w:t>
      </w:r>
      <w:r w:rsidR="00A92CA5">
        <w:t xml:space="preserve">:</w:t>
      </w:r>
      <w:hyperlink w:anchor="_e6b0cbf74d66e662c0e3b43efa323757" w:history="1">
        <w:r>
          <w:rStyle w:val="Hyperlink"/>
          <w:rPr>
            <w:rStyle w:val="Hyperlink"/>
          </w:rPr>
          <w:t xml:space="preserve">Stakeholder</w:t>
        </w:r>
      </w:hyperlink>
      <w:r>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70807c15a257bc97a908d5f6b48d6c3d" w:history="1">
        <w:r>
          <w:rStyle w:val="Hyperlink"/>
          <w:t xml:space="preserve">Mitigation</w:t>
        </w:r>
      </w:hyperlink>
      <w:r>
        <w:t xml:space="preserve">: </w:t>
      </w:r>
    </w:p>
    <w:p w:rsidP="00E05413" w:rsidR="00697D8F" w:rsidRDefault="00697D8F">
      <w:pPr>
        <w:ind w:firstLine="720"/>
      </w:pPr>
      <w:r>
        <w:t xml:space="preserve">‘</w:t>
      </w:r>
      <w:r>
        <w:t xml:space="preserve">mitigates risk</w:t>
      </w:r>
      <w:r>
        <w:t xml:space="preserve">’:</w:t>
      </w:r>
      <w:hyperlink w:anchor="_04a1907e89ec9aacd39369717010d596" w:history="1">
        <w:r>
          <w:rStyle w:val="Hyperlink"/>
          <w:t xml:space="preserve">Risk</w:t>
        </w:r>
      </w:hyperlink>
    </w:p>
    <w:p w:rsidP="00E05413" w:rsidR="00697D8F" w:rsidRDefault="00697D8F">
      <w:pPr>
        <w:ind w:firstLine="720"/>
      </w:pPr>
      <w:r>
        <w:t xml:space="preserve">‘</w:t>
      </w:r>
      <w:r>
        <w:t xml:space="preserve">responds to</w:t>
      </w:r>
      <w:r>
        <w:t xml:space="preserve">’:</w:t>
      </w:r>
      <w:hyperlink w:anchor="_4bdee0568b2f36e553f586b458dace32" w:history="1">
        <w:r>
          <w:rStyle w:val="Hyperlink"/>
          <w:t xml:space="preserve">Danger</w:t>
        </w:r>
      </w:hyperlink>
    </w:p>
    <w:p w:rsidP="00E05413" w:rsidR="00697D8F" w:rsidRDefault="00697D8F">
      <w:pPr>
        <w:ind w:firstLine="720"/>
      </w:pPr>
      <w:r>
        <w:t xml:space="preserve">‘</w:t>
      </w:r>
      <w:r>
        <w:t xml:space="preserve">degree of prevention</w:t>
      </w:r>
      <w:r>
        <w:t xml:space="preserve">’:</w:t>
      </w:r>
      <w:hyperlink w:anchor="_23c4326044009f885190c5ab985800db" w:history="1">
        <w:r>
          <w:rStyle w:val="Hyperlink"/>
          <w:t xml:space="preserve">Metric</w:t>
        </w:r>
      </w:hyperlink>
    </w:p>
    <w:p w:rsidR="00D718D6" w:rsidRDefault="00D718D6"/>
    <w:p w:rsidR="00D718D6" w:rsidRDefault="005F69A5">
      <w:pPr>
        <w:pStyle w:val="Heading1"/>
      </w:pPr>
      <w:r>
        <w:lastRenderedPageBreak/>
        <w:t xml:space="preserve">Conceptual Modeling and Mapping Library::Risk and Threat Concepts::Vulnerability</w:t>
      </w:r>
    </w:p>
    <w:p>
      <w:r>
        <w:t xml:space="preserve">Vulnerabilities and weaknesses represent flaws or inherent qualities of some resource that can be the source of danger.</w:t>
      </w:r>
    </w:p>
    <w:p>
      <w:r>
        <w:t xml:space="preserve">Vulnerabilities are more specific in that a vulnerability may be exploited to cause harm.</w:t>
      </w:r>
    </w:p>
    <w:p w:rsidR="00D718D6" w:rsidRDefault="00306ED9">
      <w:pPr>
        <w:pStyle w:val="Heading2"/>
      </w:pPr>
      <w:r>
        <w:t xml:space="preserve">Diagram</w:t>
      </w:r>
      <w:r w:rsidR="00AB6B0D">
        <w:t xml:space="preserve">:</w:t>
      </w:r>
      <w:r>
        <w:t xml:space="preserve"> </w:t>
      </w:r>
      <w:r w:rsidR="005F69A5">
        <w:t xml:space="preserve">Vulnerability Detail</w:t>
      </w:r>
    </w:p>
    <w:p w:rsidR="00D718D6" w:rsidRDefault="005F69A5">
      <w:pPr>
        <w:jc w:val="center"/>
        <w:rPr>
          <w:rFonts w:cs="Arial"/>
        </w:rPr>
      </w:pPr>
      <w:r>
        <w:rPr>
          <w:noProof/>
        </w:rPr>
        <w:drawing>
          <wp:inline distT="0" distB="0" distL="0" distR="0">
            <wp:extent cx="5732145" cy="4251981"/>
            <wp:effectExtent l="0" t="0" r="0" b="0"/>
            <wp:docPr id="582" name="Picture -1272477928.jpg" descr="-1272477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1272477928.jpg"/>
                    <pic:cNvPicPr/>
                  </pic:nvPicPr>
                  <pic:blipFill>
                    <a:blip r:embed="mr_docxImage292" cstate="print"/>
                    <a:stretch>
                      <a:fillRect/>
                    </a:stretch>
                  </pic:blipFill>
                  <pic:spPr>
                    <a:xfrm rot="0">
                      <a:off x="0" y="0"/>
                      <a:ext cx="5732145" cy="4251981"/>
                    </a:xfrm>
                    <a:prstGeom prst="rect">
                      <a:avLst/>
                    </a:prstGeom>
                  </pic:spPr>
                </pic:pic>
              </a:graphicData>
            </a:graphic>
          </wp:inline>
        </w:drawing>
      </w:r>
    </w:p>
    <w:p w:rsidR="00D718D6" w:rsidRDefault="005F69A5">
      <w:pPr>
        <w:pStyle w:val="Figure"/>
      </w:pPr>
      <w:r>
        <w:t xml:space="preserve">Vulnerability Detail</w:t>
      </w:r>
    </w:p>
    <w:p w:rsidR="00D718D6" w:rsidRDefault="00D718D6"/>
    <w:p w:rsidR="00D718D6" w:rsidRDefault="005F69A5">
      <w:pPr>
        <w:pStyle w:val="Heading2"/>
      </w:pPr>
      <w:bookmarkStart w:id="_482d41d0c1ece6ad2f9b08e478cca7ff" w:name="_482d41d0c1ece6ad2f9b08e478cca7ff"/>
      <w:r>
        <w:t xml:space="preserve">Class Exploit</w:t>
      </w:r>
      <w:bookmarkEnd w:id="_482d41d0c1ece6ad2f9b08e478cca7ff"/>
    </w:p>
    <w:p w:rsidR="00D718D6" w:rsidRDefault="005F69A5">
      <w:r>
        <w:t xml:space="preserve">A dangerous activity to make use of and derive benefit from a vulnerability (? can exploit be positive?)</w:t>
      </w:r>
    </w:p>
    <w:p w:rsidR="00D718D6" w:rsidRDefault="005F69A5">
      <w:pPr>
        <w:pStyle w:val="Heading3"/>
      </w:pPr>
      <w:r>
        <w:t xml:space="preserve">Direct Supertypes</w:t>
      </w:r>
    </w:p>
    <w:p w:rsidP="00EC7479" w:rsidR="00D718D6" w:rsidRDefault="005F69A5">
      <w:pPr>
        <w:ind w:left="360"/>
      </w:pPr>
      <w:hyperlink w:anchor="_66d5bceb1d0432b3ead820d2dfa08e8e" w:history="1">
        <w:r>
          <w:rStyle w:val="Hyperlink"/>
          <w:rPr>
            <w:rStyle w:val="Hyperlink"/>
          </w:rPr>
          <w:t xml:space="preserve">Dangerous Activity</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Concepts::Vulnerability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6d5bceb1d0432b3ead820d2dfa08e8e" w:history="1">
        <w:r w:rsidR="007E3012">
          <w:rStyle w:val="Hyperlink"/>
          <w:rPr>
            <w:rStyle w:val="Hyperlink"/>
          </w:rPr>
          <w:t xml:space="preserve">Dangerous Activity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84" name="Picture 2048649128.jpg" descr="2048649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2048649128.jpg"/>
                    <pic:cNvPicPr/>
                  </pic:nvPicPr>
                  <pic:blipFill>
                    <a:blip r:embed="mr_docxImage29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exploits</w:t>
      </w:r>
      <w:r w:rsidR="00A92CA5">
        <w:t xml:space="preserve">:</w:t>
      </w:r>
      <w:hyperlink w:anchor="_d936caf19626476c163d1b8384647aa0" w:history="1">
        <w:r>
          <w:rStyle w:val="Hyperlink"/>
          <w:rPr>
            <w:rStyle w:val="Hyperlink"/>
          </w:rPr>
          <w:t xml:space="preserve">Vulnerability</w:t>
        </w:r>
      </w:hyperlink>
      <w:r>
        <w:t xml:space="preserve"> [</w:t>
      </w:r>
      <w:r>
        <w:t xml:space="preserve">1..*</w:t>
      </w:r>
      <w:r>
        <w:t xml:space="preserve">]</w:t>
      </w:r>
      <w:r>
        <w:t xml:space="preserve"> </w:t>
      </w:r>
      <w:r w:rsidR="00601C69">
        <w:t xml:space="preserve">  </w:t>
      </w:r>
      <w:r w:rsidR="00F546FD" w:rsidRPr="00833C5F">
        <w:rPr>
          <w:i/>
        </w:rPr>
        <w:t xml:space="preserve">Subsets</w:t>
      </w:r>
      <w:r w:rsidR="00F546FD">
        <w:t xml:space="preserve">: </w:t>
      </w:r>
      <w:r w:rsidR="00F546FD">
        <w:t xml:space="preserve">uses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Vulnerability exploited.</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6d5bceb1d0432b3ead820d2dfa08e8e" w:history="1">
        <w:r>
          <w:rStyle w:val="Hyperlink"/>
          <w:t xml:space="preserve">Dangerous Activity</w:t>
        </w:r>
      </w:hyperlink>
      <w:r>
        <w:t xml:space="preserve">: </w:t>
      </w:r>
    </w:p>
    <w:p w:rsidP="00E05413" w:rsidR="00697D8F" w:rsidRDefault="00697D8F">
      <w:pPr>
        <w:ind w:firstLine="720"/>
      </w:pPr>
      <w:r>
        <w:t xml:space="preserve">‘</w:t>
      </w:r>
      <w:r>
        <w:t xml:space="preserve">perpitrator</w:t>
      </w:r>
      <w:r>
        <w:t xml:space="preserve">’:</w:t>
      </w:r>
      <w:hyperlink w:anchor="_a2021927a094afb50933eb829143a391" w:history="1">
        <w:r>
          <w:rStyle w:val="Hyperlink"/>
          <w:t xml:space="preserve">Threat Actor</w:t>
        </w:r>
      </w:hyperlink>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reduce harm via</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E05413" w:rsidR="00697D8F" w:rsidRDefault="00697D8F">
      <w:pPr>
        <w:ind w:firstLine="720"/>
      </w:pPr>
      <w:r>
        <w:t xml:space="preserve">‘</w:t>
      </w:r>
      <w:r>
        <w:t xml:space="preserve">source of danger</w:t>
      </w:r>
      <w:r>
        <w:t xml:space="preserve">’:</w:t>
      </w:r>
      <w:hyperlink w:anchor="_e92228f26631bd725a174bd1e0d187f6" w:history="1">
        <w:r>
          <w:rStyle w:val="Hyperlink"/>
          <w:t xml:space="preserve">Danger Source</w:t>
        </w:r>
      </w:hyperlink>
    </w:p>
    <w:p w:rsidP="00E05413" w:rsidR="00697D8F" w:rsidRDefault="00697D8F">
      <w:pPr>
        <w:ind w:firstLine="720"/>
      </w:pPr>
      <w:r>
        <w:t xml:space="preserve">‘</w:t>
      </w:r>
      <w:r>
        <w:t xml:space="preserve">causes harm</w:t>
      </w:r>
      <w:r>
        <w:t xml:space="preserve">’:</w:t>
      </w:r>
      <w:hyperlink w:anchor="_dc3f174a7d2e028c99d9ddf49c48c64f" w:history="1">
        <w:r>
          <w:rStyle w:val="Hyperlink"/>
          <w:t xml:space="preserve">Harm</w:t>
        </w:r>
      </w:hyperlink>
    </w:p>
    <w:p w:rsidP="00E05413" w:rsidR="00697D8F" w:rsidRDefault="00697D8F">
      <w:pPr>
        <w:ind w:firstLine="720"/>
      </w:pPr>
      <w:r>
        <w:t xml:space="preserve">‘</w:t>
      </w:r>
      <w:r>
        <w:t xml:space="preserve">harms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d936caf19626476c163d1b8384647aa0" w:name="_d936caf19626476c163d1b8384647aa0"/>
      <w:r>
        <w:t xml:space="preserve">Class Vulnerability</w:t>
      </w:r>
      <w:bookmarkEnd w:id="_d936caf19626476c163d1b8384647aa0"/>
    </w:p>
    <w:p w:rsidR="00D718D6" w:rsidRDefault="005F69A5">
      <w:r>
        <w:t xml:space="preserve">Vulnerability is the intersection of three elements: a system susceptibility or weakness in a resource, attacker access to the weakness, and attacker capability to exploit the weakness.</w:t>
      </w:r>
    </w:p>
    <w:p w:rsidR="00D718D6" w:rsidRDefault="005F69A5">
      <w:pPr>
        <w:pStyle w:val="Heading3"/>
      </w:pPr>
      <w:r>
        <w:t xml:space="preserve">Direct Supertypes</w:t>
      </w:r>
    </w:p>
    <w:p w:rsidP="00EC7479" w:rsidR="00D718D6" w:rsidRDefault="005F69A5">
      <w:pPr>
        <w:ind w:left="360"/>
      </w:pPr>
      <w:hyperlink w:anchor="_503237c91822aea6eb1e81f160d33ce1" w:history="1">
        <w:r>
          <w:rStyle w:val="Hyperlink"/>
          <w:rPr>
            <w:rStyle w:val="Hyperlink"/>
          </w:rPr>
          <w:t xml:space="preserve">Weakness</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Concepts::Vulnerability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503237c91822aea6eb1e81f160d33ce1" w:history="1">
        <w:r w:rsidR="007E3012">
          <w:rStyle w:val="Hyperlink"/>
          <w:rPr>
            <w:rStyle w:val="Hyperlink"/>
          </w:rPr>
          <w:t xml:space="preserve">Weakness</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86" name="Picture -2047782013.jpg" descr="-204778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2047782013.jpg"/>
                    <pic:cNvPicPr/>
                  </pic:nvPicPr>
                  <pic:blipFill>
                    <a:blip r:embed="mr_docxImage29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vulnerability of</w:t>
      </w:r>
      <w:r w:rsidR="00A92CA5">
        <w:t xml:space="preserve">:</w:t>
      </w:r>
      <w:hyperlink w:anchor="_d442d75c9ac335e7a2aadbc96919fc2d" w:history="1">
        <w:r>
          <w:rStyle w:val="Hyperlink"/>
          <w:rPr>
            <w:rStyle w:val="Hyperlink"/>
          </w:rPr>
          <w:t xml:space="preserve">Resource</w:t>
        </w:r>
      </w:hyperlink>
      <w:r>
        <w:t xml:space="preserve"> [</w:t>
      </w:r>
      <w:r>
        <w:t xml:space="preserve">1..*</w:t>
      </w:r>
      <w:r>
        <w:t xml:space="preserve">]</w:t>
      </w:r>
      <w:r>
        <w:t xml:space="preserve"> </w:t>
      </w:r>
      <w:r w:rsidR="00601C69">
        <w:t xml:space="preserve">  </w:t>
      </w:r>
      <w:r w:rsidR="00F546FD" w:rsidRPr="00833C5F">
        <w:rPr>
          <w:i/>
        </w:rPr>
        <w:t xml:space="preserve">Subsets</w:t>
      </w:r>
      <w:r w:rsidR="00F546FD">
        <w:t xml:space="preserve">: </w:t>
      </w:r>
      <w:r w:rsidR="00F546FD">
        <w:t xml:space="preserve">weakness of</w:t>
      </w:r>
      <w:r w:rsidR="00F546FD">
        <w:t xml:space="preserve">:</w:t>
      </w:r>
      <w:hyperlink w:anchor="_d442d75c9ac335e7a2aadbc96919fc2d" w:history="1">
        <w:r w:rsidR="00F546FD">
          <w:rStyle w:val="Hyperlink"/>
          <w:rPr>
            <w:rStyle w:val="Hyperlink"/>
          </w:rPr>
          <w:t xml:space="preserve">Resource</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Resources a vunerability may affect.</w:t>
      </w:r>
    </w:p>
    <w:p w:rsidP="00F546FD" w:rsidR="00F546FD" w:rsidRDefault="005F69A5">
      <w:pPr>
        <w:ind w:hanging="245" w:left="605"/>
      </w:pPr>
      <w:r>
        <w:rPr>
          <w:noProof/>
        </w:rPr>
        <w:drawing>
          <wp:inline distT="0" distB="0" distL="0" distR="0">
            <wp:extent cx="152400" cy="152400"/>
            <wp:effectExtent l="0" t="0" r="0" b="0"/>
            <wp:docPr id="588" name="Picture 2048649128.jpg" descr="2048649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2048649128.jpg"/>
                    <pic:cNvPicPr/>
                  </pic:nvPicPr>
                  <pic:blipFill>
                    <a:blip r:embed="mr_docxImage29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used by</w:t>
      </w:r>
      <w:r w:rsidR="00A92CA5">
        <w:t xml:space="preserve">:</w:t>
      </w:r>
      <w:hyperlink w:anchor="_482d41d0c1ece6ad2f9b08e478cca7ff" w:history="1">
        <w:r>
          <w:rStyle w:val="Hyperlink"/>
          <w:rPr>
            <w:rStyle w:val="Hyperlink"/>
          </w:rPr>
          <w:t xml:space="preserve">Exploit</w:t>
        </w:r>
      </w:hyperlink>
      <w:r>
        <w:t xml:space="preserve"> </w:t>
      </w:r>
      <w:r w:rsidR="00601C69">
        <w:t xml:space="preserve">  </w:t>
      </w:r>
      <w:r w:rsidR="00F546FD" w:rsidRPr="00833C5F">
        <w:rPr>
          <w:i/>
        </w:rPr>
        <w:t xml:space="preserve">Subsets</w:t>
      </w:r>
      <w:r w:rsidR="00F546FD">
        <w:t xml:space="preserve">: </w:t>
      </w:r>
      <w:r w:rsidR="00F546FD">
        <w:t xml:space="preserve">used by</w:t>
      </w:r>
      <w:r w:rsidR="00F546FD">
        <w:t xml:space="preserve">:</w:t>
      </w:r>
      <w:hyperlink w:anchor="_c05d8ea54231ef8385ae369a8cb18a7f" w:history="1">
        <w:r w:rsidR="00F546FD">
          <w:rStyle w:val="Hyperlink"/>
          <w:rPr>
            <w:rStyle w:val="Hyperlink"/>
          </w:rPr>
          <w:t xml:space="preserve">Occurrence</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Exploits used by a vunerability.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503237c91822aea6eb1e81f160d33ce1" w:history="1">
        <w:r>
          <w:rStyle w:val="Hyperlink"/>
          <w:t xml:space="preserve">Weakness</w:t>
        </w:r>
      </w:hyperlink>
      <w:r>
        <w:t xml:space="preserve">: </w:t>
      </w:r>
    </w:p>
    <w:p w:rsidP="00E05413" w:rsidR="00697D8F" w:rsidRDefault="00697D8F">
      <w:pPr>
        <w:ind w:firstLine="720"/>
      </w:pPr>
      <w:r>
        <w:t xml:space="preserve">‘</w:t>
      </w:r>
      <w:r>
        <w:t xml:space="preserve">weakness of</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e92228f26631bd725a174bd1e0d187f6" w:history="1">
        <w:r>
          <w:rStyle w:val="Hyperlink"/>
          <w:t xml:space="preserve">Danger Source</w:t>
        </w:r>
      </w:hyperlink>
      <w:r>
        <w:t xml:space="preserve">: </w:t>
      </w:r>
    </w:p>
    <w:p w:rsidP="00E05413" w:rsidR="00697D8F" w:rsidRDefault="00697D8F">
      <w:pPr>
        <w:ind w:firstLine="720"/>
      </w:pPr>
      <w:r>
        <w:t xml:space="preserve">‘</w:t>
      </w:r>
      <w:r>
        <w:t xml:space="preserve">contributes to</w:t>
      </w:r>
      <w:r>
        <w:t xml:space="preserve">’:</w:t>
      </w:r>
      <w:hyperlink w:anchor="_4bdee0568b2f36e553f586b458dace32" w:history="1">
        <w:r>
          <w:rStyle w:val="Hyperlink"/>
          <w:t xml:space="preserve">Danger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reduce harm via</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E05413" w:rsidR="00697D8F" w:rsidRDefault="00697D8F">
      <w:pPr>
        <w:ind w:firstLine="720"/>
      </w:pPr>
      <w:r>
        <w:t xml:space="preserve">‘</w:t>
      </w:r>
      <w:r>
        <w:t xml:space="preserve">source of danger</w:t>
      </w:r>
      <w:r>
        <w:t xml:space="preserve">’:</w:t>
      </w:r>
      <w:hyperlink w:anchor="_e92228f26631bd725a174bd1e0d187f6" w:history="1">
        <w:r>
          <w:rStyle w:val="Hyperlink"/>
          <w:t xml:space="preserve">Danger Source</w:t>
        </w:r>
      </w:hyperlink>
    </w:p>
    <w:p w:rsidP="00E05413" w:rsidR="00697D8F" w:rsidRDefault="00697D8F">
      <w:pPr>
        <w:ind w:firstLine="720"/>
      </w:pPr>
      <w:r>
        <w:t xml:space="preserve">‘</w:t>
      </w:r>
      <w:r>
        <w:t xml:space="preserve">causes harm</w:t>
      </w:r>
      <w:r>
        <w:t xml:space="preserve">’:</w:t>
      </w:r>
      <w:hyperlink w:anchor="_dc3f174a7d2e028c99d9ddf49c48c64f" w:history="1">
        <w:r>
          <w:rStyle w:val="Hyperlink"/>
          <w:t xml:space="preserve">Harm</w:t>
        </w:r>
      </w:hyperlink>
    </w:p>
    <w:p w:rsidP="00E05413" w:rsidR="00697D8F" w:rsidRDefault="00697D8F">
      <w:pPr>
        <w:ind w:firstLine="720"/>
      </w:pPr>
      <w:r>
        <w:t xml:space="preserve">‘</w:t>
      </w:r>
      <w:r>
        <w:t xml:space="preserve">harms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927c2855748f476d96735ff79da4ebff" w:history="1">
        <w:r>
          <w:rStyle w:val="Hyperlink"/>
          <w:t xml:space="preserve">State</w:t>
        </w:r>
      </w:hyperlink>
      <w:r>
        <w:t xml:space="preserve">: </w:t>
      </w:r>
    </w:p>
    <w:p w:rsidP="00E05413" w:rsidR="00697D8F" w:rsidRDefault="00697D8F">
      <w:pPr>
        <w:ind w:firstLine="720"/>
      </w:pPr>
      <w:r>
        <w:t xml:space="preserve">‘</w:t>
      </w:r>
      <w:r>
        <w:t xml:space="preserve">state of</w:t>
      </w:r>
      <w:r>
        <w:t xml:space="preserve">’:</w:t>
      </w:r>
      <w:hyperlink w:anchor="_13f9005c9106d00d7131680982c2727a" w:history="1">
        <w:r>
          <w:rStyle w:val="Hyperlink"/>
          <w:t xml:space="preserve">Entity</w:t>
        </w:r>
      </w:hyperlink>
    </w:p>
    <w:p w:rsidR="00D718D6" w:rsidRDefault="00D718D6"/>
    <w:p w:rsidR="00D718D6" w:rsidRDefault="005F69A5">
      <w:pPr>
        <w:pStyle w:val="Heading2"/>
      </w:pPr>
      <w:bookmarkStart w:id="_503237c91822aea6eb1e81f160d33ce1" w:name="_503237c91822aea6eb1e81f160d33ce1"/>
      <w:r>
        <w:t xml:space="preserve">Class Weakness</w:t>
      </w:r>
      <w:bookmarkEnd w:id="_503237c91822aea6eb1e81f160d33ce1"/>
    </w:p>
    <w:p w:rsidR="00D718D6" w:rsidRDefault="005F69A5">
      <w:r>
        <w:t xml:space="preserve">
          A weakness is a condition that may lead to undesired consequences.  A weakness is both a source of danger and a dangerous condition.
          <w:br/>
          A quality or feature that prevents someone or something from being effective or useful [marriam-webster]
        </w:t>
      </w:r>
    </w:p>
    <w:p w:rsidR="00D718D6" w:rsidRDefault="005F69A5">
      <w:pPr>
        <w:pStyle w:val="Heading3"/>
      </w:pPr>
      <w:r>
        <w:t xml:space="preserve">Direct Supertypes</w:t>
      </w:r>
    </w:p>
    <w:p w:rsidP="00EC7479" w:rsidR="00D718D6" w:rsidRDefault="005F69A5">
      <w:pPr>
        <w:ind w:left="360"/>
      </w:pPr>
      <w:hyperlink w:anchor="_e92228f26631bd725a174bd1e0d187f6" w:history="1">
        <w:r>
          <w:rStyle w:val="Hyperlink"/>
          <w:rPr>
            <w:rStyle w:val="Hyperlink"/>
          </w:rPr>
          <w:t xml:space="preserve">Danger Source</w:t>
        </w:r>
      </w:hyperlink>
      <w:r>
        <w:t xml:space="preserve">, </w:t>
      </w:r>
      <w:hyperlink w:anchor="_1e65602d4dd275cfb1ddaa86376c7fed" w:history="1">
        <w:r>
          <w:rStyle w:val="Hyperlink"/>
          <w:rPr>
            <w:rStyle w:val="Hyperlink"/>
          </w:rPr>
          <w:t xml:space="preserve">Dangerous Condition</w:t>
        </w:r>
      </w:hyperlink>
    </w:p>
    <w:p w:rsidR="00D718D6" w:rsidRDefault="005F69A5">
      <w:pPr>
        <w:pStyle w:val="Code"/>
      </w:pPr>
      <w:r w:rsidRPr="00043180">
        <w:rPr>
          <w:b/>
          <w:sz w:val="24"/>
          <w:szCs w:val="24"/>
        </w:rPr>
        <w:t xml:space="preserve">package</w:t>
      </w:r>
      <w:r>
        <w:t xml:space="preserve"> </w:t>
      </w:r>
      <w:r>
        <w:t xml:space="preserve">Conceptual Modeling and Mapping Library::Risk and Threat Concepts::Vulnerability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92228f26631bd725a174bd1e0d187f6" w:history="1">
        <w:r w:rsidR="007E3012">
          <w:rStyle w:val="Hyperlink"/>
          <w:rPr>
            <w:rStyle w:val="Hyperlink"/>
          </w:rPr>
          <w:t xml:space="preserve">Danger Source</w:t>
        </w:r>
      </w:hyperlink>
      <w:r>
        <w:t xml:space="preserve">, </w:t>
      </w:r>
      <w:r w:rsidR="007E3012" w:rsidRPr="007E3012">
        <w:rPr>
          <w:rStyle w:val="Hyperlink"/>
        </w:rPr>
        <w:t xml:space="preserve"> </w:t>
      </w:r>
      <w:hyperlink w:anchor="_1e65602d4dd275cfb1ddaa86376c7fed" w:history="1">
        <w:r w:rsidR="007E3012">
          <w:rStyle w:val="Hyperlink"/>
          <w:rPr>
            <w:rStyle w:val="Hyperlink"/>
          </w:rPr>
          <w:t xml:space="preserve">Dangerous Condition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90" name="Picture -526131549.jpg" descr="-526131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526131549.jpg"/>
                    <pic:cNvPicPr/>
                  </pic:nvPicPr>
                  <pic:blipFill>
                    <a:blip r:embed="mr_docxImage29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weakness of</w:t>
      </w:r>
      <w:r w:rsidR="00A92CA5">
        <w:t xml:space="preserve">:</w:t>
      </w:r>
      <w:hyperlink w:anchor="_d442d75c9ac335e7a2aadbc96919fc2d" w:history="1">
        <w:r>
          <w:rStyle w:val="Hyperlink"/>
          <w:rPr>
            <w:rStyle w:val="Hyperlink"/>
          </w:rPr>
          <w:t xml:space="preserve">Resource</w:t>
        </w:r>
      </w:hyperlink>
      <w:r>
        <w:t xml:space="preserve"> </w:t>
      </w:r>
      <w:r w:rsidR="00601C69">
        <w:t xml:space="preserve">  </w:t>
      </w:r>
      <w:r w:rsidR="00F546FD" w:rsidRPr="00833C5F">
        <w:rPr>
          <w:i/>
        </w:rPr>
        <w:t xml:space="preserve">Subsets</w:t>
      </w:r>
      <w:r w:rsidR="00F546FD">
        <w:t xml:space="preserve">: </w:t>
      </w:r>
      <w:r w:rsidR="00F546FD">
        <w:t xml:space="preserve">impacts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resource that has some hazard or vulnerability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92228f26631bd725a174bd1e0d187f6" w:history="1">
        <w:r>
          <w:rStyle w:val="Hyperlink"/>
          <w:t xml:space="preserve">Danger Source</w:t>
        </w:r>
      </w:hyperlink>
      <w:r>
        <w:t xml:space="preserve">: </w:t>
      </w:r>
    </w:p>
    <w:p w:rsidP="00E05413" w:rsidR="00697D8F" w:rsidRDefault="00697D8F">
      <w:pPr>
        <w:ind w:firstLine="720"/>
      </w:pPr>
      <w:r>
        <w:t xml:space="preserve">‘</w:t>
      </w:r>
      <w:r>
        <w:t xml:space="preserve">contributes to</w:t>
      </w:r>
      <w:r>
        <w:t xml:space="preserve">’:</w:t>
      </w:r>
      <w:hyperlink w:anchor="_4bdee0568b2f36e553f586b458dace32" w:history="1">
        <w:r>
          <w:rStyle w:val="Hyperlink"/>
          <w:t xml:space="preserve">Danger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reduce harm via</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E05413" w:rsidR="00697D8F" w:rsidRDefault="00697D8F">
      <w:pPr>
        <w:ind w:firstLine="720"/>
      </w:pPr>
      <w:r>
        <w:t xml:space="preserve">‘</w:t>
      </w:r>
      <w:r>
        <w:t xml:space="preserve">source of danger</w:t>
      </w:r>
      <w:r>
        <w:t xml:space="preserve">’:</w:t>
      </w:r>
      <w:hyperlink w:anchor="_e92228f26631bd725a174bd1e0d187f6" w:history="1">
        <w:r>
          <w:rStyle w:val="Hyperlink"/>
          <w:t xml:space="preserve">Danger Source</w:t>
        </w:r>
      </w:hyperlink>
    </w:p>
    <w:p w:rsidP="00E05413" w:rsidR="00697D8F" w:rsidRDefault="00697D8F">
      <w:pPr>
        <w:ind w:firstLine="720"/>
      </w:pPr>
      <w:r>
        <w:t xml:space="preserve">‘</w:t>
      </w:r>
      <w:r>
        <w:t xml:space="preserve">causes harm</w:t>
      </w:r>
      <w:r>
        <w:t xml:space="preserve">’:</w:t>
      </w:r>
      <w:hyperlink w:anchor="_dc3f174a7d2e028c99d9ddf49c48c64f" w:history="1">
        <w:r>
          <w:rStyle w:val="Hyperlink"/>
          <w:t xml:space="preserve">Harm</w:t>
        </w:r>
      </w:hyperlink>
    </w:p>
    <w:p w:rsidP="00E05413" w:rsidR="00697D8F" w:rsidRDefault="00697D8F">
      <w:pPr>
        <w:ind w:firstLine="720"/>
      </w:pPr>
      <w:r>
        <w:t xml:space="preserve">‘</w:t>
      </w:r>
      <w:r>
        <w:t xml:space="preserve">harms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has binding</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course of action</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mitigation</w:t>
      </w:r>
      <w:r>
        <w:t xml:space="preserve">’:</w:t>
      </w:r>
      <w:hyperlink w:anchor="_d62cdaff29d6a9151ff47cf9daa85ffd" w:history="1">
        <w:r>
          <w:rStyle w:val="Hyperlink"/>
          <w:t xml:space="preserve">Mitigation Activity</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927c2855748f476d96735ff79da4ebff" w:history="1">
        <w:r>
          <w:rStyle w:val="Hyperlink"/>
          <w:t xml:space="preserve">State</w:t>
        </w:r>
      </w:hyperlink>
      <w:r>
        <w:t xml:space="preserve">: </w:t>
      </w:r>
    </w:p>
    <w:p w:rsidP="00E05413" w:rsidR="00697D8F" w:rsidRDefault="00697D8F">
      <w:pPr>
        <w:ind w:firstLine="720"/>
      </w:pPr>
      <w:r>
        <w:t xml:space="preserve">‘</w:t>
      </w:r>
      <w:r>
        <w:t xml:space="preserve">state of</w:t>
      </w:r>
      <w:r>
        <w:t xml:space="preserve">’:</w:t>
      </w:r>
      <w:hyperlink w:anchor="_13f9005c9106d00d7131680982c2727a" w:history="1">
        <w:r>
          <w:rStyle w:val="Hyperlink"/>
          <w:t xml:space="preserve">Entity</w:t>
        </w:r>
      </w:hyperlink>
    </w:p>
    <w:p w:rsidR="00D718D6" w:rsidRDefault="00D718D6"/>
    <w:p w:rsidR="00D718D6" w:rsidRDefault="005F69A5">
      <w:pPr>
        <w:pStyle w:val="Heading1"/>
      </w:pPr>
      <w:r>
        <w:lastRenderedPageBreak/>
        <w:t xml:space="preserve">Conceptual Modeling and Mapping Library::Spec Examples</w:t>
      </w:r>
    </w:p>
    <w:p w:rsidR="00D718D6" w:rsidRDefault="005F69A5">
      <w:r>
        <w:t xml:space="preserve">The following diagrams are used for the production of the specification document and not otherwise relevant.</w:t>
      </w:r>
    </w:p>
    <w:p w:rsidR="00D718D6" w:rsidRDefault="00306ED9">
      <w:pPr>
        <w:pStyle w:val="Heading2"/>
      </w:pPr>
      <w:r>
        <w:t xml:space="preserve">Diagram</w:t>
      </w:r>
      <w:r w:rsidR="00AB6B0D">
        <w:t xml:space="preserve">:</w:t>
      </w:r>
      <w:r>
        <w:t xml:space="preserve"> </w:t>
      </w:r>
      <w:r w:rsidR="005F69A5">
        <w:t xml:space="preserve">Entity kinds (Spec)</w:t>
      </w:r>
    </w:p>
    <w:p w:rsidR="00D718D6" w:rsidRDefault="005F69A5">
      <w:pPr>
        <w:jc w:val="center"/>
        <w:rPr>
          <w:rFonts w:cs="Arial"/>
        </w:rPr>
      </w:pPr>
      <w:r>
        <w:rPr>
          <w:noProof/>
        </w:rPr>
        <w:drawing>
          <wp:inline distT="0" distB="0" distL="0" distR="0">
            <wp:extent cx="5732145" cy="2055906"/>
            <wp:effectExtent l="0" t="0" r="0" b="0"/>
            <wp:docPr id="592" name="Picture -1995918586.jpg" descr="-1995918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1995918586.jpg"/>
                    <pic:cNvPicPr/>
                  </pic:nvPicPr>
                  <pic:blipFill>
                    <a:blip r:embed="mr_docxImage297" cstate="print"/>
                    <a:stretch>
                      <a:fillRect/>
                    </a:stretch>
                  </pic:blipFill>
                  <pic:spPr>
                    <a:xfrm rot="0">
                      <a:off x="0" y="0"/>
                      <a:ext cx="5732145" cy="2055906"/>
                    </a:xfrm>
                    <a:prstGeom prst="rect">
                      <a:avLst/>
                    </a:prstGeom>
                  </pic:spPr>
                </pic:pic>
              </a:graphicData>
            </a:graphic>
          </wp:inline>
        </w:drawing>
      </w:r>
    </w:p>
    <w:p w:rsidR="00D718D6" w:rsidRDefault="005F69A5">
      <w:pPr>
        <w:pStyle w:val="Figure"/>
      </w:pPr>
      <w:r>
        <w:t xml:space="preserve">Entity kinds (Spec)</w:t>
      </w:r>
    </w:p>
    <w:p w:rsidR="00D718D6" w:rsidRDefault="005F69A5">
      <w:r>
        <w:t xml:space="preserve">Any thing or value that does or may exist</w:t>
      </w:r>
    </w:p>
    <w:p w:rsidR="00D718D6" w:rsidRDefault="00306ED9">
      <w:pPr>
        <w:pStyle w:val="Heading2"/>
      </w:pPr>
      <w:r>
        <w:t xml:space="preserve">Diagram</w:t>
      </w:r>
      <w:r w:rsidR="00AB6B0D">
        <w:t xml:space="preserve">:</w:t>
      </w:r>
      <w:r>
        <w:t xml:space="preserve"> </w:t>
      </w:r>
      <w:r w:rsidR="005F69A5">
        <w:t xml:space="preserve">UML Examples</w:t>
      </w:r>
    </w:p>
    <w:p w:rsidR="00D718D6" w:rsidRDefault="005F69A5">
      <w:pPr>
        <w:jc w:val="center"/>
        <w:rPr>
          <w:rFonts w:cs="Arial"/>
        </w:rPr>
      </w:pPr>
      <w:r>
        <w:rPr>
          <w:noProof/>
        </w:rPr>
        <w:drawing>
          <wp:inline distT="0" distB="0" distL="0" distR="0">
            <wp:extent cx="4068068" cy="6117709"/>
            <wp:effectExtent l="0" t="0" r="0" b="0"/>
            <wp:docPr id="594" name="Picture -281084982.jpg" descr="-281084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281084982.jpg"/>
                    <pic:cNvPicPr/>
                  </pic:nvPicPr>
                  <pic:blipFill>
                    <a:blip r:embed="mr_docxImage298" cstate="print"/>
                    <a:stretch>
                      <a:fillRect/>
                    </a:stretch>
                  </pic:blipFill>
                  <pic:spPr>
                    <a:xfrm rot="0">
                      <a:off x="0" y="0"/>
                      <a:ext cx="4068068" cy="6117709"/>
                    </a:xfrm>
                    <a:prstGeom prst="rect">
                      <a:avLst/>
                    </a:prstGeom>
                  </pic:spPr>
                </pic:pic>
              </a:graphicData>
            </a:graphic>
          </wp:inline>
        </w:drawing>
      </w:r>
    </w:p>
    <w:p w:rsidR="00D718D6" w:rsidRDefault="005F69A5">
      <w:pPr>
        <w:pStyle w:val="Figure"/>
      </w:pPr>
      <w:r>
        <w:t xml:space="preserve">UML Examples</w:t>
      </w:r>
    </w:p>
    <w:p w:rsidR="00D718D6" w:rsidRDefault="00306ED9">
      <w:pPr>
        <w:pStyle w:val="Heading2"/>
      </w:pPr>
      <w:r>
        <w:t xml:space="preserve">Diagram</w:t>
      </w:r>
      <w:r w:rsidR="00AB6B0D">
        <w:t xml:space="preserve">:</w:t>
      </w:r>
      <w:r>
        <w:t xml:space="preserve"> </w:t>
      </w:r>
      <w:r w:rsidR="005F69A5">
        <w:t xml:space="preserve">Upper Foundation Concepts</w:t>
      </w:r>
    </w:p>
    <w:p w:rsidR="00D718D6" w:rsidRDefault="005F69A5">
      <w:pPr>
        <w:jc w:val="center"/>
        <w:rPr>
          <w:rFonts w:cs="Arial"/>
        </w:rPr>
      </w:pPr>
      <w:r>
        <w:rPr>
          <w:noProof/>
        </w:rPr>
        <w:drawing>
          <wp:inline distT="0" distB="0" distL="0" distR="0">
            <wp:extent cx="5732145" cy="3635719"/>
            <wp:effectExtent l="0" t="0" r="0" b="0"/>
            <wp:docPr id="596" name="Picture 2072046915.jpg" descr="2072046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2072046915.jpg"/>
                    <pic:cNvPicPr/>
                  </pic:nvPicPr>
                  <pic:blipFill>
                    <a:blip r:embed="mr_docxImage299" cstate="print"/>
                    <a:stretch>
                      <a:fillRect/>
                    </a:stretch>
                  </pic:blipFill>
                  <pic:spPr>
                    <a:xfrm rot="0">
                      <a:off x="0" y="0"/>
                      <a:ext cx="5732145" cy="3635719"/>
                    </a:xfrm>
                    <a:prstGeom prst="rect">
                      <a:avLst/>
                    </a:prstGeom>
                  </pic:spPr>
                </pic:pic>
              </a:graphicData>
            </a:graphic>
          </wp:inline>
        </w:drawing>
      </w:r>
    </w:p>
    <w:p w:rsidR="00D718D6" w:rsidRDefault="005F69A5">
      <w:pPr>
        <w:pStyle w:val="Figure"/>
      </w:pPr>
      <w:r>
        <w:t xml:space="preserve">Upper Foundation Concepts</w:t>
      </w:r>
    </w:p>
    <w:p w:rsidR="00D718D6" w:rsidRDefault="00D718D6"/>
    <w:p w:rsidR="00D718D6" w:rsidRDefault="005F69A5">
      <w:pPr>
        <w:pStyle w:val="Heading1"/>
        <w:numPr>
          <w:ilvl w:val="0"/>
          <w:numId w:val="3"/>
        </w:numPr>
      </w:pPr>
      <w:r>
        <w:br w:type="page"/>
      </w:r>
      <w:r>
        <w:lastRenderedPageBreak/>
        <w:t xml:space="preserve">Data Type </w:t>
      </w:r>
    </w:p>
    <w:p w:rsidR="00D718D6" w:rsidRDefault="005F69A5">
      <w:pPr>
        <w:pStyle w:val="Heading2"/>
      </w:pPr>
      <w:r>
        <w:t xml:space="preserve">Number</w:t>
      </w:r>
    </w:p>
    <w:p w:rsidR="00D718D6" w:rsidRDefault="005F69A5">
      <w:r>
        <w:t xml:space="preserve">Any number</w:t>
      </w:r>
    </w:p>
    <w:p w:rsidR="00D718D6" w:rsidRDefault="005F69A5">
      <w:pPr>
        <w:pStyle w:val="Heading2"/>
      </w:pPr>
      <w:r>
        <w:t xml:space="preserve">ordered</w:t>
      </w:r>
    </w:p>
    <w:p w:rsidR="00D718D6" w:rsidRDefault="005F69A5">
      <w:r>
        <w:t xml:space="preserve">Assertion that elements of a collection are ordered in some way.</w:t>
      </w:r>
    </w:p>
    <w:p w:rsidR="00D718D6" w:rsidRDefault="005F69A5">
      <w:pPr>
        <w:pStyle w:val="Heading1"/>
        <w:numPr>
          <w:ilvl w:val="0"/>
          <w:numId w:val="3"/>
        </w:numPr>
      </w:pPr>
      <w:r>
        <w:br w:type="page"/>
      </w:r>
      <w:r>
        <w:lastRenderedPageBreak/>
        <w:t xml:space="preserve">Tree</w:t>
      </w:r>
    </w:p>
    <w:p w:rsidR="00D718D6" w:rsidRDefault="005F69A5">
      <w:pPr>
        <w:pStyle w:val="Heading2"/>
        <w:tabs>
          <w:tab w:pos="142" w:val="left"/>
        </w:tabs>
      </w:pPr>
      <w:r>
        <w:t xml:space="preserve">Class Hierarchy</w:t>
      </w:r>
    </w:p>
    <w:p w:rsidR="00D718D6" w:rsidRDefault="005F69A5">
      <w:pPr>
        <w:pStyle w:val="Heading2"/>
      </w:pPr>
      <w:r>
        <w:br w:type="page"/>
      </w:r>
      <w:r>
        <w:lastRenderedPageBreak/>
        <w:t xml:space="preserve">Enumeration Hierarchy</w:t>
      </w:r>
    </w:p>
    <w:p w:rsidR="00D718D6" w:rsidRDefault="00D718D6"/>
    <w:sectPr w:rsidR="005F69A5">
      <w:pgSz w:code="9" w:h="16839" w:w="11907"/>
      <w:pgMar w:bottom="1440" w:footer="720" w:gutter="0" w:header="720" w:left="1440" w:right="1440" w:top="1440"/>
      <w:cols w:space="720"/>
      <w:docGrid w:linePitch="360"/>
    </w:sectPr>
  </w:body>
</w:document>
</file>

<file path=word/endnotes.xml><?xml version="1.0" encoding="utf-8"?>
<w:endnote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rsidR="005F3075" w:rsidRDefault="005F3075">
      <w:pPr>
        <w:rPr>
          <w:rFonts w:cs="Arial"/>
        </w:rPr>
      </w:pPr>
      <w:r>
        <w:rPr>
          <w:rFonts w:cs="Arial"/>
        </w:rPr>
        <w:separator/>
      </w:r>
    </w:p>
  </w:endnote>
  <w:endnote w:id="0" w:type="continuationSeparator">
    <w:p w:rsidR="005F3075" w:rsidRDefault="005F3075">
      <w:pPr>
        <w:rPr>
          <w:rFonts w:cs="Arial"/>
        </w:rPr>
      </w:pPr>
      <w:r>
        <w:rPr>
          <w:rFonts w:cs="Ari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4931"/>
      <w:tblInd w:type="dxa" w:w="115"/>
      <w:tblBorders>
        <w:top w:color="1F497D" w:space="0" w:sz="4" w:val="single"/>
      </w:tblBorders>
      <w:tblCellMar>
        <w:top w:type="dxa" w:w="58"/>
        <w:left w:type="dxa" w:w="115"/>
        <w:bottom w:type="dxa" w:w="58"/>
        <w:right w:type="dxa" w:w="115"/>
      </w:tblCellMar>
      <w:tblLook w:firstColumn="0" w:firstRow="0" w:lastColumn="0" w:lastRow="0" w:noHBand="0" w:noVBand="0" w:val="0000"/>
    </w:tblPr>
    <w:tblGrid>
      <w:gridCol w:w="3086"/>
      <w:gridCol w:w="3087"/>
      <w:gridCol w:w="2956"/>
    </w:tblGrid>
    <w:tr w:rsidR="00374B15">
      <w:tc>
        <w:tcPr>
          <w:tcW w:type="pct" w:w="1690"/>
          <w:tcBorders>
            <w:top w:color="1F497D" w:space="0" w:sz="4" w:val="single"/>
            <w:left w:val="nil"/>
            <w:bottom w:val="nil"/>
            <w:right w:val="nil"/>
          </w:tcBorders>
        </w:tcPr>
        <w:p w:rsidR="00374B15" w:rsidRDefault="00374B15">
          <w:pPr>
            <w:pStyle w:val="Footer"/>
            <w:jc w:val="left"/>
            <w:rPr>
              <w:rFonts w:cs="Arial"/>
            </w:rPr>
          </w:pPr>
          <w:r>
            <w:rPr>
              <w:rFonts w:cs="Arial"/>
            </w:rPr>
            <w:t xml:space="preserve">Confidential</w:t>
          </w:r>
        </w:p>
      </w:tc>
      <w:tc>
        <w:tcPr>
          <w:tcW w:type="pct" w:w="1691"/>
          <w:tcBorders>
            <w:top w:color="1F497D" w:space="0" w:sz="4" w:val="single"/>
            <w:left w:val="nil"/>
            <w:bottom w:val="nil"/>
            <w:right w:val="nil"/>
          </w:tcBorders>
        </w:tcPr>
        <w:p w:rsidR="00374B15" w:rsidRDefault="00374B15">
          <w:pPr>
            <w:pStyle w:val="Footer"/>
            <w:rPr>
              <w:rFonts w:cs="Arial"/>
            </w:rPr>
          </w:pPr>
          <w:r>
            <w:rPr>
              <w:rFonts w:cs="Arial"/>
            </w:rPr>
            <w:fldChar w:fldCharType="begin"/>
          </w:r>
          <w:r>
            <w:rPr>
              <w:rFonts w:cs="Arial"/>
            </w:rPr>
            <w:instrText xml:space="preserve"> STYLEREF CompanyName \* MERGEFORMAT </w:instrText>
          </w:r>
          <w:r>
            <w:rPr>
              <w:rFonts w:cs="Arial"/>
            </w:rPr>
            <w:fldChar w:fldCharType="end"/>
          </w:r>
        </w:p>
      </w:tc>
      <w:tc>
        <w:tcPr>
          <w:tcW w:type="pct" w:w="1619"/>
          <w:tcBorders>
            <w:top w:color="1F497D" w:space="0" w:sz="4" w:val="single"/>
            <w:left w:val="nil"/>
            <w:bottom w:val="nil"/>
            <w:right w:val="nil"/>
          </w:tcBorders>
        </w:tcPr>
        <w:p w:rsidR="00374B15" w:rsidRDefault="00374B15">
          <w:pPr>
            <w:jc w:val="right"/>
            <w:rPr>
              <w:rFonts w:cs="Arial"/>
              <w:color w:val="1F497D"/>
              <w:sz w:val="18"/>
              <w:szCs w:val="18"/>
            </w:rPr>
          </w:pPr>
          <w:r>
            <w:rPr>
              <w:rFonts w:cs="Arial"/>
              <w:color w:val="1F497D"/>
              <w:sz w:val="18"/>
              <w:szCs w:val="18"/>
            </w:rPr>
            <w:fldChar w:fldCharType="begin"/>
          </w:r>
          <w:r>
            <w:rPr>
              <w:rFonts w:cs="Arial"/>
              <w:color w:val="1F497D"/>
              <w:sz w:val="18"/>
              <w:szCs w:val="18"/>
            </w:rPr>
            <w:instrText xml:space="preserve"> PAGE </w:instrText>
          </w:r>
          <w:r>
            <w:rPr>
              <w:rFonts w:cs="Arial"/>
              <w:color w:val="1F497D"/>
              <w:sz w:val="18"/>
              <w:szCs w:val="18"/>
            </w:rPr>
            <w:fldChar w:fldCharType="separate"/>
          </w:r>
          <w:r w:rsidR="003807DE">
            <w:rPr>
              <w:rFonts w:cs="Arial"/>
              <w:noProof/>
              <w:color w:val="1F497D"/>
              <w:sz w:val="18"/>
              <w:szCs w:val="18"/>
            </w:rPr>
            <w:t xml:space="preserve">iii</w:t>
          </w:r>
          <w:r>
            <w:rPr>
              <w:rFonts w:cs="Arial"/>
              <w:color w:val="1F497D"/>
              <w:sz w:val="18"/>
              <w:szCs w:val="18"/>
            </w:rPr>
            <w:fldChar w:fldCharType="end"/>
          </w:r>
        </w:p>
      </w:tc>
    </w:tr>
  </w:tbl>
  <w:p w:rsidR="00374B15" w:rsidRDefault="00374B15">
    <w:pPr>
      <w:pStyle w:val="Footer"/>
      <w:rPr>
        <w:rFonts w:cs="Arial"/>
      </w:rPr>
    </w:pPr>
  </w:p>
</w:ftr>
</file>

<file path=word/footer2.xml><?xml version="1.0" encoding="utf-8"?>
<w:ft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4931"/>
      <w:tblInd w:type="dxa" w:w="115"/>
      <w:tblBorders>
        <w:top w:color="1F497D" w:space="0" w:sz="4" w:val="single"/>
      </w:tblBorders>
      <w:tblCellMar>
        <w:top w:type="dxa" w:w="58"/>
        <w:left w:type="dxa" w:w="115"/>
        <w:bottom w:type="dxa" w:w="58"/>
        <w:right w:type="dxa" w:w="115"/>
      </w:tblCellMar>
      <w:tblLook w:firstColumn="0" w:firstRow="0" w:lastColumn="0" w:lastRow="0" w:noHBand="0" w:noVBand="0" w:val="0000"/>
    </w:tblPr>
    <w:tblGrid>
      <w:gridCol w:w="3086"/>
      <w:gridCol w:w="3087"/>
      <w:gridCol w:w="2956"/>
    </w:tblGrid>
    <w:tr w:rsidR="00374B15">
      <w:tc>
        <w:tcPr>
          <w:tcW w:type="pct" w:w="1690"/>
          <w:tcBorders>
            <w:top w:color="1F497D" w:space="0" w:sz="4" w:val="single"/>
            <w:left w:val="nil"/>
            <w:bottom w:val="nil"/>
            <w:right w:val="nil"/>
          </w:tcBorders>
        </w:tcPr>
        <w:p w:rsidR="00374B15" w:rsidRDefault="00374B15">
          <w:pPr>
            <w:pStyle w:val="Footer"/>
            <w:jc w:val="left"/>
            <w:rPr>
              <w:rFonts w:cs="Arial"/>
            </w:rPr>
          </w:pPr>
          <w:r>
            <w:rPr>
              <w:rFonts w:cs="Arial"/>
            </w:rPr>
            <w:t xml:space="preserve">Confidential</w:t>
          </w:r>
        </w:p>
      </w:tc>
      <w:tc>
        <w:tcPr>
          <w:tcW w:type="pct" w:w="1691"/>
          <w:tcBorders>
            <w:top w:color="1F497D" w:space="0" w:sz="4" w:val="single"/>
            <w:left w:val="nil"/>
            <w:bottom w:val="nil"/>
            <w:right w:val="nil"/>
          </w:tcBorders>
        </w:tcPr>
        <w:p w:rsidR="00374B15" w:rsidRDefault="00374B15">
          <w:pPr>
            <w:pStyle w:val="Footer"/>
            <w:rPr>
              <w:rFonts w:cs="Arial"/>
            </w:rPr>
          </w:pPr>
          <w:r>
            <w:rPr>
              <w:rFonts w:cs="Arial"/>
            </w:rPr>
            <w:fldChar w:fldCharType="begin"/>
          </w:r>
          <w:r>
            <w:rPr>
              <w:rFonts w:cs="Arial"/>
            </w:rPr>
            <w:instrText xml:space="preserve"> STYLEREF CompanyName \* MERGEFORMAT </w:instrText>
          </w:r>
          <w:r>
            <w:rPr>
              <w:rFonts w:cs="Arial"/>
            </w:rPr>
            <w:fldChar w:fldCharType="end"/>
          </w:r>
        </w:p>
      </w:tc>
      <w:tc>
        <w:tcPr>
          <w:tcW w:type="pct" w:w="1619"/>
          <w:tcBorders>
            <w:top w:color="1F497D" w:space="0" w:sz="4" w:val="single"/>
            <w:left w:val="nil"/>
            <w:bottom w:val="nil"/>
            <w:right w:val="nil"/>
          </w:tcBorders>
        </w:tcPr>
        <w:p w:rsidR="00374B15" w:rsidRDefault="00374B15">
          <w:pPr>
            <w:jc w:val="right"/>
            <w:rPr>
              <w:rFonts w:cs="Arial"/>
              <w:color w:val="1F497D"/>
              <w:sz w:val="18"/>
              <w:szCs w:val="18"/>
            </w:rPr>
          </w:pPr>
          <w:r>
            <w:rPr>
              <w:rFonts w:cs="Arial"/>
              <w:color w:val="1F497D"/>
              <w:sz w:val="18"/>
              <w:szCs w:val="18"/>
            </w:rPr>
            <w:fldChar w:fldCharType="begin"/>
          </w:r>
          <w:r>
            <w:rPr>
              <w:rFonts w:cs="Arial"/>
              <w:color w:val="1F497D"/>
              <w:sz w:val="18"/>
              <w:szCs w:val="18"/>
            </w:rPr>
            <w:instrText xml:space="preserve"> PAGE </w:instrText>
          </w:r>
          <w:r>
            <w:rPr>
              <w:rFonts w:cs="Arial"/>
              <w:color w:val="1F497D"/>
              <w:sz w:val="18"/>
              <w:szCs w:val="18"/>
            </w:rPr>
            <w:fldChar w:fldCharType="separate"/>
          </w:r>
          <w:r w:rsidR="000365A1">
            <w:rPr>
              <w:rFonts w:cs="Arial"/>
              <w:noProof/>
              <w:color w:val="1F497D"/>
              <w:sz w:val="18"/>
              <w:szCs w:val="18"/>
            </w:rPr>
            <w:t xml:space="preserve">9</w:t>
          </w:r>
          <w:r>
            <w:rPr>
              <w:rFonts w:cs="Arial"/>
              <w:color w:val="1F497D"/>
              <w:sz w:val="18"/>
              <w:szCs w:val="18"/>
            </w:rPr>
            <w:fldChar w:fldCharType="end"/>
          </w:r>
        </w:p>
      </w:tc>
    </w:tr>
  </w:tbl>
  <w:p w:rsidR="00374B15" w:rsidRDefault="00374B15">
    <w:pPr>
      <w:pStyle w:val="Footer"/>
      <w:rPr>
        <w:rFonts w:cs="Arial"/>
      </w:rPr>
    </w:pPr>
  </w:p>
</w:ftr>
</file>

<file path=word/footnotes.xml><?xml version="1.0" encoding="utf-8"?>
<w:footnote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rsidR="005F3075" w:rsidRDefault="005F3075">
      <w:pPr>
        <w:rPr>
          <w:rFonts w:cs="Arial"/>
        </w:rPr>
      </w:pPr>
      <w:r>
        <w:rPr>
          <w:rFonts w:cs="Arial"/>
        </w:rPr>
        <w:separator/>
      </w:r>
    </w:p>
  </w:footnote>
  <w:footnote w:id="0" w:type="continuationSeparator">
    <w:p w:rsidR="005F3075" w:rsidRDefault="005F3075">
      <w:pPr>
        <w:rPr>
          <w:rFonts w:cs="Arial"/>
        </w:rPr>
      </w:pPr>
      <w:r>
        <w:rPr>
          <w:rFonts w:cs="Arial"/>
        </w:rPr>
        <w:continuationSeparator/>
      </w:r>
    </w:p>
  </w:footnote>
</w:footnotes>
</file>

<file path=word/header1.xml><?xml version="1.0" encoding="utf-8"?>
<w:hd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4931"/>
      <w:tblInd w:type="dxa" w:w="115"/>
      <w:tblBorders>
        <w:bottom w:color="1F497D" w:space="0" w:sz="4" w:val="single"/>
      </w:tblBorders>
      <w:tblCellMar>
        <w:top w:type="dxa" w:w="58"/>
        <w:left w:type="dxa" w:w="115"/>
        <w:bottom w:type="dxa" w:w="58"/>
        <w:right w:type="dxa" w:w="115"/>
      </w:tblCellMar>
      <w:tblLook w:firstColumn="0" w:firstRow="0" w:lastColumn="0" w:lastRow="0" w:noHBand="0" w:noVBand="0" w:val="0000"/>
    </w:tblPr>
    <w:tblGrid>
      <w:gridCol w:w="4627"/>
      <w:gridCol w:w="4502"/>
    </w:tblGrid>
    <w:tr w:rsidR="00374B15">
      <w:tc>
        <w:tcPr>
          <w:tcW w:type="pct" w:w="2534"/>
          <w:tcBorders>
            <w:top w:val="nil"/>
            <w:left w:val="nil"/>
            <w:bottom w:color="1F497D" w:space="0" w:sz="4" w:val="single"/>
            <w:right w:val="nil"/>
          </w:tcBorders>
          <w:shd w:color="auto" w:fill="FFFFFF" w:val="clear"/>
        </w:tcPr>
        <w:p w:rsidR="00374B15" w:rsidRDefault="00374B15">
          <w:pPr>
            <w:pStyle w:val="Header"/>
            <w:rPr>
              <w:rFonts w:cs="Arial"/>
              <w:b w:val="0"/>
              <w:bCs w:val="0"/>
            </w:rPr>
          </w:pPr>
          <w:r>
            <w:rPr>
              <w:rFonts w:cs="Arial"/>
              <w:b w:val="0"/>
              <w:bCs w:val="0"/>
            </w:rPr>
            <w:fldChar w:fldCharType="begin"/>
          </w:r>
          <w:r>
            <w:rPr>
              <w:rFonts w:cs="Arial"/>
              <w:b w:val="0"/>
              <w:bCs w:val="0"/>
            </w:rPr>
            <w:instrText xml:space="preserve"> STYLEREF "Project Title" \* MERGEFORMAT </w:instrText>
          </w:r>
          <w:r>
            <w:rPr>
              <w:rFonts w:cs="Arial"/>
              <w:b w:val="0"/>
              <w:bCs w:val="0"/>
            </w:rPr>
            <w:fldChar w:fldCharType="separate"/>
          </w:r>
          <w:r w:rsidR="000365A1">
            <w:rPr>
              <w:rFonts w:cs="Arial"/>
              <w:b w:val="0"/>
              <w:bCs w:val="0"/>
              <w:noProof/>
            </w:rPr>
            <w:t xml:space="preserve">ThreatRiskModel</w:t>
          </w:r>
          <w:r>
            <w:rPr>
              <w:rFonts w:cs="Arial"/>
              <w:b w:val="0"/>
              <w:bCs w:val="0"/>
            </w:rPr>
            <w:fldChar w:fldCharType="end"/>
          </w:r>
        </w:p>
        <w:p w:rsidR="00374B15" w:rsidRDefault="00374B15">
          <w:pPr>
            <w:pStyle w:val="Header"/>
            <w:rPr>
              <w:rFonts w:cs="Arial"/>
              <w:b w:val="0"/>
              <w:bCs w:val="0"/>
            </w:rPr>
          </w:pPr>
          <w:r>
            <w:rPr>
              <w:rFonts w:cs="Arial"/>
              <w:b w:val="0"/>
              <w:bCs w:val="0"/>
            </w:rPr>
            <w:fldChar w:fldCharType="begin"/>
          </w:r>
          <w:r>
            <w:rPr>
              <w:rFonts w:cs="Arial"/>
              <w:b w:val="0"/>
              <w:bCs w:val="0"/>
            </w:rPr>
            <w:instrText xml:space="preserve"> STYLEREF "Document Date" \* MERGEFORMAT </w:instrText>
          </w:r>
          <w:r>
            <w:rPr>
              <w:rFonts w:cs="Arial"/>
              <w:b w:val="0"/>
              <w:bCs w:val="0"/>
            </w:rPr>
            <w:fldChar w:fldCharType="separate"/>
          </w:r>
          <w:r w:rsidR="000365A1">
            <w:rPr>
              <w:rFonts w:cs="Arial"/>
              <w:b w:val="0"/>
              <w:bCs w:val="0"/>
              <w:noProof/>
            </w:rPr>
            <w:t xml:space="preserve">Date: </w:t>
          </w:r>
          <w:r w:rsidR="000365A1">
            <w:rPr>
              <w:rFonts w:cs="Arial"/>
              <w:b w:val="0"/>
              <w:bCs w:val="0"/>
              <w:noProof/>
            </w:rPr>
            <w:t xml:space="preserve">February 27, 2015</w:t>
          </w:r>
          <w:r>
            <w:rPr>
              <w:rFonts w:cs="Arial"/>
              <w:b w:val="0"/>
              <w:bCs w:val="0"/>
            </w:rPr>
            <w:fldChar w:fldCharType="end"/>
          </w:r>
        </w:p>
      </w:tc>
      <w:tc>
        <w:tcPr>
          <w:tcW w:type="pct" w:w="2466"/>
          <w:tcBorders>
            <w:top w:val="nil"/>
            <w:left w:val="nil"/>
            <w:bottom w:color="1F497D" w:space="0" w:sz="4" w:val="single"/>
            <w:right w:val="nil"/>
          </w:tcBorders>
          <w:shd w:color="auto" w:fill="FFFFFF" w:val="clear"/>
        </w:tcPr>
        <w:p w:rsidR="00374B15" w:rsidRDefault="00374B15">
          <w:pPr>
            <w:pStyle w:val="Header"/>
            <w:jc w:val="right"/>
            <w:rPr>
              <w:rFonts w:cs="Arial"/>
              <w:b w:val="0"/>
              <w:bCs w:val="0"/>
            </w:rPr>
          </w:pPr>
          <w:r>
            <w:rPr>
              <w:rFonts w:cs="Arial"/>
              <w:b w:val="0"/>
              <w:bCs w:val="0"/>
            </w:rPr>
            <w:fldChar w:fldCharType="begin"/>
          </w:r>
          <w:r>
            <w:rPr>
              <w:rFonts w:cs="Arial"/>
              <w:b w:val="0"/>
              <w:bCs w:val="0"/>
            </w:rPr>
            <w:instrText xml:space="preserve"> STYLEREF "Document Title" \* MERGEFORMAT </w:instrText>
          </w:r>
          <w:r>
            <w:rPr>
              <w:rFonts w:cs="Arial"/>
              <w:b w:val="0"/>
              <w:bCs w:val="0"/>
            </w:rPr>
            <w:fldChar w:fldCharType="separate"/>
          </w:r>
          <w:r w:rsidR="000365A1">
            <w:rPr>
              <w:rFonts w:cs="Arial"/>
              <w:b w:val="0"/>
              <w:bCs w:val="0"/>
              <w:noProof/>
            </w:rPr>
            <w:t xml:space="preserve">Structural Report</w:t>
          </w:r>
          <w:r>
            <w:rPr>
              <w:rFonts w:cs="Arial"/>
              <w:b w:val="0"/>
              <w:bCs w:val="0"/>
            </w:rPr>
            <w:fldChar w:fldCharType="end"/>
          </w:r>
        </w:p>
        <w:p w:rsidR="00374B15" w:rsidRDefault="00374B15">
          <w:pPr>
            <w:pStyle w:val="Header"/>
            <w:jc w:val="right"/>
            <w:rPr>
              <w:rFonts w:cs="Arial"/>
              <w:b w:val="0"/>
              <w:bCs w:val="0"/>
            </w:rPr>
          </w:pPr>
          <w:r>
            <w:rPr>
              <w:rFonts w:cs="Arial"/>
              <w:b w:val="0"/>
              <w:bCs w:val="0"/>
            </w:rPr>
            <w:fldChar w:fldCharType="begin"/>
          </w:r>
          <w:r>
            <w:rPr>
              <w:rFonts w:cs="Arial"/>
              <w:b w:val="0"/>
              <w:bCs w:val="0"/>
            </w:rPr>
            <w:instrText xml:space="preserve">STYLEREF Revision \* MERGEFORMAT </w:instrText>
          </w:r>
          <w:r>
            <w:rPr>
              <w:rFonts w:cs="Arial"/>
              <w:b w:val="0"/>
              <w:bCs w:val="0"/>
            </w:rPr>
            <w:fldChar w:fldCharType="separate"/>
          </w:r>
          <w:r w:rsidR="000365A1">
            <w:rPr>
              <w:rFonts w:cs="Arial"/>
              <w:b w:val="0"/>
              <w:bCs w:val="0"/>
              <w:noProof/>
            </w:rPr>
            <w:t xml:space="preserve">Revision: </w:t>
          </w:r>
          <w:r w:rsidR="000365A1">
            <w:rPr>
              <w:rFonts w:cs="Arial"/>
              <w:b w:val="0"/>
              <w:bCs w:val="0"/>
              <w:noProof/>
            </w:rPr>
            <w:t xml:space="preserve">0.1</w:t>
          </w:r>
          <w:r>
            <w:rPr>
              <w:rFonts w:cs="Arial"/>
              <w:b w:val="0"/>
              <w:bCs w:val="0"/>
            </w:rPr>
            <w:fldChar w:fldCharType="end"/>
          </w:r>
        </w:p>
      </w:tc>
    </w:tr>
  </w:tbl>
  <w:p w:rsidR="00374B15" w:rsidRDefault="00374B15">
    <w:pPr>
      <w:pStyle w:val="Header"/>
      <w:rPr>
        <w:rFonts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30C110AE"/>
    <w:multiLevelType w:val="hybridMultilevel"/>
    <w:tmpl w:val="D304D678"/>
    <w:lvl w:ilvl="0" w:tplc="4502CF36">
      <w:start w:val="1"/>
      <w:numFmt w:val="decimal"/>
      <w:pStyle w:val="Figure"/>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0000003"/>
    <w:multiLevelType w:val="hybridMultilevel"/>
    <w:tmpl w:val="000000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06"/>
    <w:multiLevelType w:val="hybridMultilevel"/>
    <w:tmpl w:val="0000000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nsid w:val="00000005"/>
    <w:multiLevelType w:val="hybridMultilevel"/>
    <w:tmpl w:val="0000000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04"/>
    <w:multiLevelType w:val="hybridMultilevel"/>
    <w:tmpl w:val="0000000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1"/>
    <w:lvlOverride w:ilvl="0">
      <w:startOverride w:val="1"/>
    </w:lvlOverride>
  </w:num>
  <w:num w:numId="5">
    <w:abstractNumId w:val="3"/>
  </w:num>
  <w:num w:numId="8">
    <w:abstractNumId w:val="6"/>
  </w:num>
  <w:num w:numId="7">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AE3"/>
    <w:rsid w:val="00024815"/>
    <w:rsid w:val="000365A1"/>
    <w:rsid w:val="00037F88"/>
    <w:rsid w:val="00043180"/>
    <w:rsid w:val="000611D5"/>
    <w:rsid w:val="00090289"/>
    <w:rsid w:val="000A4101"/>
    <w:rsid w:val="000B5D8B"/>
    <w:rsid w:val="000E1D9E"/>
    <w:rsid w:val="000F403C"/>
    <w:rsid w:val="00140FFF"/>
    <w:rsid w:val="00156B19"/>
    <w:rsid w:val="00171674"/>
    <w:rsid w:val="00183D04"/>
    <w:rsid w:val="0019263C"/>
    <w:rsid w:val="001A7DA6"/>
    <w:rsid w:val="001B4442"/>
    <w:rsid w:val="001D18B8"/>
    <w:rsid w:val="00260BCF"/>
    <w:rsid w:val="00271B7E"/>
    <w:rsid w:val="0027480D"/>
    <w:rsid w:val="002763BF"/>
    <w:rsid w:val="00294A56"/>
    <w:rsid w:val="002B20DC"/>
    <w:rsid w:val="002D5EAA"/>
    <w:rsid w:val="002F3288"/>
    <w:rsid w:val="00303C6F"/>
    <w:rsid w:val="00306ED9"/>
    <w:rsid w:val="003216AC"/>
    <w:rsid w:val="00324270"/>
    <w:rsid w:val="00343A6E"/>
    <w:rsid w:val="00374B15"/>
    <w:rsid w:val="003807DE"/>
    <w:rsid w:val="003F2268"/>
    <w:rsid w:val="003F7C16"/>
    <w:rsid w:val="00401A18"/>
    <w:rsid w:val="00416B32"/>
    <w:rsid w:val="004604F8"/>
    <w:rsid w:val="00490DA5"/>
    <w:rsid w:val="004C4085"/>
    <w:rsid w:val="00514B09"/>
    <w:rsid w:val="0056027A"/>
    <w:rsid w:val="005A7870"/>
    <w:rsid w:val="005B0DE1"/>
    <w:rsid w:val="005F3075"/>
    <w:rsid w:val="005F3FCB"/>
    <w:rsid w:val="005F69A5"/>
    <w:rsid w:val="00600279"/>
    <w:rsid w:val="00601C69"/>
    <w:rsid w:val="00633C41"/>
    <w:rsid w:val="00672ECA"/>
    <w:rsid w:val="0068253C"/>
    <w:rsid w:val="006847AA"/>
    <w:rsid w:val="00697D8F"/>
    <w:rsid w:val="006E6D70"/>
    <w:rsid w:val="00723357"/>
    <w:rsid w:val="00731223"/>
    <w:rsid w:val="00766BCE"/>
    <w:rsid w:val="00786A83"/>
    <w:rsid w:val="007921FE"/>
    <w:rsid w:val="007C7492"/>
    <w:rsid w:val="007E2E0A"/>
    <w:rsid w:val="007E3012"/>
    <w:rsid w:val="007E7668"/>
    <w:rsid w:val="007F18CA"/>
    <w:rsid w:val="00803C13"/>
    <w:rsid w:val="00833C5F"/>
    <w:rsid w:val="00834E5F"/>
    <w:rsid w:val="008A2D59"/>
    <w:rsid w:val="008B5DE8"/>
    <w:rsid w:val="008C50FB"/>
    <w:rsid w:val="008D0D2C"/>
    <w:rsid w:val="00921AD4"/>
    <w:rsid w:val="00940CCF"/>
    <w:rsid w:val="00941934"/>
    <w:rsid w:val="00947802"/>
    <w:rsid w:val="00947D37"/>
    <w:rsid w:val="0095376D"/>
    <w:rsid w:val="00986192"/>
    <w:rsid w:val="00992AE3"/>
    <w:rsid w:val="009B0B9F"/>
    <w:rsid w:val="009B4ED3"/>
    <w:rsid w:val="009F69B3"/>
    <w:rsid w:val="00A2474A"/>
    <w:rsid w:val="00A25151"/>
    <w:rsid w:val="00A36678"/>
    <w:rsid w:val="00A44C77"/>
    <w:rsid w:val="00A53A2D"/>
    <w:rsid w:val="00A60DB1"/>
    <w:rsid w:val="00A70D65"/>
    <w:rsid w:val="00A75896"/>
    <w:rsid w:val="00A82947"/>
    <w:rsid w:val="00A92CA5"/>
    <w:rsid w:val="00AB6B0D"/>
    <w:rsid w:val="00AC2783"/>
    <w:rsid w:val="00AE0D86"/>
    <w:rsid w:val="00B133BE"/>
    <w:rsid w:val="00B30F03"/>
    <w:rsid w:val="00B45E10"/>
    <w:rsid w:val="00BA1453"/>
    <w:rsid w:val="00BD1148"/>
    <w:rsid w:val="00BD3685"/>
    <w:rsid w:val="00BE2360"/>
    <w:rsid w:val="00C27F1D"/>
    <w:rsid w:val="00C32839"/>
    <w:rsid w:val="00C364D7"/>
    <w:rsid w:val="00C36B64"/>
    <w:rsid w:val="00C57D09"/>
    <w:rsid w:val="00CA4639"/>
    <w:rsid w:val="00CA6043"/>
    <w:rsid w:val="00CA6D3A"/>
    <w:rsid w:val="00CB64BC"/>
    <w:rsid w:val="00CF3949"/>
    <w:rsid w:val="00D103F2"/>
    <w:rsid w:val="00D10FAC"/>
    <w:rsid w:val="00D50646"/>
    <w:rsid w:val="00D6479A"/>
    <w:rsid w:val="00D718D6"/>
    <w:rsid w:val="00D87117"/>
    <w:rsid w:val="00DB594D"/>
    <w:rsid w:val="00DD3058"/>
    <w:rsid w:val="00E05413"/>
    <w:rsid w:val="00E067C5"/>
    <w:rsid w:val="00E717AB"/>
    <w:rsid w:val="00E819B7"/>
    <w:rsid w:val="00EC7479"/>
    <w:rsid w:val="00F430FF"/>
    <w:rsid w:val="00F50583"/>
    <w:rsid w:val="00F546FD"/>
    <w:rsid w:val="00F54C75"/>
    <w:rsid w:val="00F71D6E"/>
    <w:rsid w:val="00F740C9"/>
    <w:rsid w:val="00F84A0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index heading" w:unhideWhenUsed="1"/>
    <w:lsdException w:name="caption" w:semiHidden="0" w:qFormat="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120" w:line="240" w:lineRule="auto"/>
    </w:pPr>
    <w:rPr>
      <w:rFonts w:ascii="Arial" w:hAnsi="Arial" w:cs="Tahoma"/>
      <w:sz w:val="20"/>
      <w:szCs w:val="20"/>
    </w:rPr>
  </w:style>
  <w:style w:type="paragraph" w:styleId="Heading1">
    <w:name w:val="heading 1"/>
    <w:basedOn w:val="Normal"/>
    <w:next w:val="Normal"/>
    <w:link w:val="Heading1Char"/>
    <w:uiPriority w:val="99"/>
    <w:qFormat/>
    <w:pPr>
      <w:keepNext/>
      <w:keepLines/>
      <w:pBdr>
        <w:bottom w:val="single" w:sz="8" w:space="1" w:color="1F497D"/>
      </w:pBdr>
      <w:spacing w:before="480"/>
      <w:outlineLvl w:val="0"/>
    </w:pPr>
    <w:rPr>
      <w:b/>
      <w:bCs/>
      <w:color w:val="365F91"/>
      <w:sz w:val="40"/>
      <w:szCs w:val="40"/>
    </w:rPr>
  </w:style>
  <w:style w:type="paragraph" w:styleId="Heading2">
    <w:name w:val="heading 2"/>
    <w:basedOn w:val="Normal"/>
    <w:next w:val="Normal"/>
    <w:link w:val="Heading2Char"/>
    <w:uiPriority w:val="99"/>
    <w:qFormat/>
    <w:pPr>
      <w:keepNext/>
      <w:keepLines/>
      <w:spacing w:before="200"/>
      <w:outlineLvl w:val="1"/>
    </w:pPr>
    <w:rPr>
      <w:b/>
      <w:bCs/>
      <w:color w:val="4F81BD"/>
      <w:sz w:val="36"/>
      <w:szCs w:val="36"/>
    </w:rPr>
  </w:style>
  <w:style w:type="paragraph" w:styleId="Heading3">
    <w:name w:val="heading 3"/>
    <w:basedOn w:val="Normal"/>
    <w:next w:val="Normal"/>
    <w:link w:val="Heading3Char"/>
    <w:uiPriority w:val="99"/>
    <w:qFormat/>
    <w:pPr>
      <w:keepNext/>
      <w:keepLines/>
      <w:spacing w:before="200"/>
      <w:outlineLvl w:val="2"/>
    </w:pPr>
    <w:rPr>
      <w:b/>
      <w:bCs/>
      <w:color w:val="4F81BD"/>
      <w:sz w:val="24"/>
      <w:szCs w:val="24"/>
    </w:rPr>
  </w:style>
  <w:style w:type="paragraph" w:styleId="Heading4">
    <w:name w:val="heading 4"/>
    <w:basedOn w:val="Normal"/>
    <w:next w:val="Normal"/>
    <w:link w:val="Heading4Char"/>
    <w:uiPriority w:val="99"/>
    <w:qFormat/>
    <w:pPr>
      <w:keepNext/>
      <w:keepLines/>
      <w:spacing w:before="200" w:after="0"/>
      <w:outlineLvl w:val="3"/>
    </w:pPr>
    <w:rPr>
      <w:b/>
      <w:bCs/>
      <w:i/>
      <w:color w:val="4F81BD"/>
    </w:rPr>
  </w:style>
  <w:style w:type="paragraph" w:styleId="Heading5">
    <w:name w:val="heading 5"/>
    <w:basedOn w:val="Normal"/>
    <w:next w:val="Normal"/>
    <w:link w:val="Heading5Char"/>
    <w:uiPriority w:val="99"/>
    <w:qFormat/>
    <w:pPr>
      <w:keepNext/>
      <w:keepLines/>
      <w:spacing w:before="200" w:after="0"/>
      <w:outlineLvl w:val="4"/>
    </w:pPr>
    <w:rPr>
      <w:b/>
      <w:bCs/>
      <w:color w:val="243F60"/>
    </w:rPr>
  </w:style>
  <w:style w:type="paragraph" w:styleId="Heading6">
    <w:name w:val="heading 6"/>
    <w:basedOn w:val="Normal"/>
    <w:next w:val="Normal"/>
    <w:link w:val="Heading6Char"/>
    <w:uiPriority w:val="99"/>
    <w:qFormat/>
    <w:pPr>
      <w:keepNext/>
      <w:keepLines/>
      <w:spacing w:before="200" w:after="0"/>
      <w:outlineLvl w:val="5"/>
    </w:pPr>
    <w:rPr>
      <w:i/>
      <w:iCs/>
      <w:color w:val="243F60"/>
    </w:rPr>
  </w:style>
  <w:style w:type="paragraph" w:styleId="Heading7">
    <w:name w:val="heading 7"/>
    <w:basedOn w:val="Normal"/>
    <w:next w:val="Normal"/>
    <w:link w:val="Heading7Char"/>
    <w:uiPriority w:val="99"/>
    <w:qFormat/>
    <w:pPr>
      <w:keepNext/>
      <w:keepLines/>
      <w:spacing w:before="200" w:after="0"/>
      <w:outlineLvl w:val="6"/>
    </w:pPr>
    <w:rPr>
      <w:i/>
      <w:iCs/>
    </w:rPr>
  </w:style>
  <w:style w:type="paragraph" w:styleId="Heading8">
    <w:name w:val="heading 8"/>
    <w:basedOn w:val="Normal"/>
    <w:next w:val="Normal"/>
    <w:link w:val="Heading8Char"/>
    <w:uiPriority w:val="99"/>
    <w:qFormat/>
    <w:pPr>
      <w:keepNext/>
      <w:outlineLvl w:val="7"/>
    </w:pPr>
    <w:rPr>
      <w:b/>
      <w:bCs/>
    </w:rPr>
  </w:style>
  <w:style w:type="paragraph" w:styleId="Heading9">
    <w:name w:val="heading 9"/>
    <w:basedOn w:val="Normal"/>
    <w:next w:val="Normal"/>
    <w:link w:val="Heading9Char"/>
    <w:uiPriority w:val="9"/>
    <w:unhideWhenUsed/>
    <w:qFormat/>
    <w:rsid w:val="0019263C"/>
    <w:pPr>
      <w:keepNext/>
      <w:keepLines/>
      <w:spacing w:before="200" w:after="0"/>
      <w:outlineLvl w:val="8"/>
    </w:pPr>
    <w:rPr>
      <w:rFonts w:asciiTheme="majorHAnsi" w:eastAsiaTheme="majorEastAsia" w:hAnsiTheme="majorHAnsi" w:cstheme="majorBidi"/>
      <w:i/>
      <w:iCs/>
      <w:color w:val="404040" w:themeColor="text1" w:themeTint="BF"/>
      <w:szCs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Arial" w:hAnsi="Arial" w:cs="Arial"/>
      <w:b/>
      <w:bCs/>
      <w:color w:val="365F91"/>
      <w:sz w:val="40"/>
      <w:szCs w:val="40"/>
    </w:rPr>
  </w:style>
  <w:style w:type="character" w:customStyle="1" w:styleId="Heading2Char">
    <w:name w:val="Heading 2 Char"/>
    <w:basedOn w:val="DefaultParagraphFont"/>
    <w:link w:val="Heading2"/>
    <w:uiPriority w:val="99"/>
    <w:rPr>
      <w:rFonts w:ascii="Arial" w:hAnsi="Arial" w:cs="Arial"/>
      <w:b/>
      <w:bCs/>
      <w:color w:val="4F81BD"/>
      <w:sz w:val="32"/>
      <w:szCs w:val="32"/>
    </w:rPr>
  </w:style>
  <w:style w:type="character" w:customStyle="1" w:styleId="Heading3Char">
    <w:name w:val="Heading 3 Char"/>
    <w:basedOn w:val="DefaultParagraphFont"/>
    <w:link w:val="Heading3"/>
    <w:uiPriority w:val="99"/>
    <w:rPr>
      <w:rFonts w:ascii="Arial" w:hAnsi="Arial" w:cs="Arial"/>
      <w:b/>
      <w:bCs/>
      <w:color w:val="4F81BD"/>
      <w:sz w:val="24"/>
      <w:szCs w:val="24"/>
    </w:rPr>
  </w:style>
  <w:style w:type="character" w:customStyle="1" w:styleId="Heading4Char">
    <w:name w:val="Heading 4 Char"/>
    <w:basedOn w:val="DefaultParagraphFont"/>
    <w:link w:val="Heading4"/>
    <w:uiPriority w:val="99"/>
    <w:rPr>
      <w:rFonts w:ascii="Arial" w:hAnsi="Arial" w:cs="Arial"/>
      <w:b/>
      <w:bCs/>
      <w:color w:val="1F497D"/>
      <w:sz w:val="20"/>
      <w:szCs w:val="20"/>
    </w:rPr>
  </w:style>
  <w:style w:type="character" w:customStyle="1" w:styleId="Heading5Char">
    <w:name w:val="Heading 5 Char"/>
    <w:basedOn w:val="DefaultParagraphFont"/>
    <w:link w:val="Heading5"/>
    <w:uiPriority w:val="99"/>
    <w:rPr>
      <w:rFonts w:ascii="Arial" w:hAnsi="Arial" w:cs="Arial"/>
      <w:b/>
      <w:bCs/>
      <w:i/>
      <w:iCs/>
      <w:color w:val="auto"/>
      <w:sz w:val="20"/>
      <w:szCs w:val="20"/>
    </w:rPr>
  </w:style>
  <w:style w:type="character" w:customStyle="1" w:styleId="Heading6Char">
    <w:name w:val="Heading 6 Char"/>
    <w:basedOn w:val="DefaultParagraphFont"/>
    <w:link w:val="Heading6"/>
    <w:uiPriority w:val="99"/>
    <w:rPr>
      <w:rFonts w:ascii="Arial" w:hAnsi="Arial" w:cs="Arial"/>
      <w:i/>
      <w:iCs/>
      <w:color w:val="auto"/>
      <w:sz w:val="28"/>
      <w:szCs w:val="28"/>
    </w:rPr>
  </w:style>
  <w:style w:type="character" w:customStyle="1" w:styleId="Heading7Char">
    <w:name w:val="Heading 7 Char"/>
    <w:basedOn w:val="DefaultParagraphFont"/>
    <w:link w:val="Heading7"/>
    <w:uiPriority w:val="99"/>
    <w:rPr>
      <w:rFonts w:ascii="Arial" w:hAnsi="Arial" w:cs="Arial"/>
      <w:i/>
      <w:iCs/>
      <w:color w:val="auto"/>
      <w:sz w:val="20"/>
      <w:szCs w:val="20"/>
    </w:rPr>
  </w:style>
  <w:style w:type="character" w:customStyle="1" w:styleId="Heading8Char">
    <w:name w:val="Heading 8 Char"/>
    <w:basedOn w:val="DefaultParagraphFont"/>
    <w:link w:val="Heading8"/>
    <w:uiPriority w:val="9"/>
    <w:semiHidden/>
    <w:rPr>
      <w:i/>
      <w:iCs/>
      <w:sz w:val="24"/>
      <w:szCs w:val="30"/>
    </w:rPr>
  </w:style>
  <w:style w:type="paragraph" w:customStyle="1" w:styleId="Figure">
    <w:name w:val="Figure"/>
    <w:basedOn w:val="ListParagraph"/>
    <w:uiPriority w:val="99"/>
    <w:pPr>
      <w:numPr>
        <w:numId w:val="1"/>
      </w:numPr>
      <w:spacing w:before="120"/>
      <w:jc w:val="center"/>
    </w:pPr>
  </w:style>
  <w:style w:type="paragraph" w:styleId="ListParagraph">
    <w:name w:val="List Paragraph"/>
    <w:basedOn w:val="Normal"/>
    <w:uiPriority w:val="99"/>
    <w:qFormat/>
    <w:pPr>
      <w:ind w:left="720"/>
    </w:pPr>
  </w:style>
  <w:style w:type="paragraph" w:styleId="NoSpacing">
    <w:name w:val="No Spacing"/>
    <w:uiPriority w:val="99"/>
    <w:qFormat/>
    <w:pPr>
      <w:spacing w:after="0" w:line="240" w:lineRule="auto"/>
    </w:pPr>
    <w:rPr>
      <w:rFonts w:ascii="Arial" w:hAnsi="Arial" w:cs="Times New Roman"/>
      <w:sz w:val="20"/>
      <w:szCs w:val="20"/>
      <w:lang w:bidi="ar-SA"/>
    </w:rPr>
  </w:style>
  <w:style w:type="character" w:customStyle="1" w:styleId="NoSpacingChar">
    <w:name w:val="No Spacing Char"/>
    <w:basedOn w:val="DefaultParagraphFont"/>
    <w:uiPriority w:val="99"/>
    <w:rPr>
      <w:rFonts w:eastAsia="Times New Roman" w:cs="Cordia New"/>
      <w:lang w:bidi="ar-SA"/>
    </w:rPr>
  </w:style>
  <w:style w:type="paragraph" w:styleId="BalloonText">
    <w:name w:val="Balloon Text"/>
    <w:basedOn w:val="Normal"/>
    <w:link w:val="BalloonTextChar"/>
    <w:uiPriority w:val="99"/>
    <w:rPr>
      <w:rFonts w:ascii="Tahoma" w:hAnsi="Tahoma"/>
      <w:sz w:val="16"/>
    </w:rPr>
  </w:style>
  <w:style w:type="character" w:customStyle="1" w:styleId="BalloonTextChar">
    <w:name w:val="Balloon Text Char"/>
    <w:basedOn w:val="DefaultParagraphFont"/>
    <w:link w:val="BalloonText"/>
    <w:uiPriority w:val="99"/>
    <w:rPr>
      <w:rFonts w:ascii="Tahoma" w:hAnsi="Tahoma" w:cs="Arial"/>
      <w:sz w:val="20"/>
      <w:szCs w:val="20"/>
    </w:rPr>
  </w:style>
  <w:style w:type="paragraph" w:styleId="Header">
    <w:name w:val="header"/>
    <w:basedOn w:val="Normal"/>
    <w:link w:val="HeaderChar"/>
    <w:uiPriority w:val="99"/>
    <w:pPr>
      <w:tabs>
        <w:tab w:val="center" w:pos="4680"/>
        <w:tab w:val="right" w:pos="9360"/>
      </w:tabs>
      <w:spacing w:after="60"/>
    </w:pPr>
    <w:rPr>
      <w:b/>
      <w:bCs/>
      <w:color w:val="1F4A7D"/>
      <w:sz w:val="18"/>
      <w:szCs w:val="18"/>
    </w:rPr>
  </w:style>
  <w:style w:type="character" w:customStyle="1" w:styleId="HeaderChar">
    <w:name w:val="Header Char"/>
    <w:basedOn w:val="DefaultParagraphFont"/>
    <w:link w:val="Header"/>
    <w:uiPriority w:val="99"/>
    <w:rPr>
      <w:rFonts w:ascii="Arial" w:hAnsi="Arial" w:cs="Cordia New"/>
      <w:sz w:val="28"/>
      <w:szCs w:val="28"/>
    </w:rPr>
  </w:style>
  <w:style w:type="paragraph" w:styleId="Footer">
    <w:name w:val="footer"/>
    <w:basedOn w:val="Normal"/>
    <w:link w:val="FooterChar"/>
    <w:uiPriority w:val="99"/>
    <w:pPr>
      <w:tabs>
        <w:tab w:val="center" w:pos="4680"/>
        <w:tab w:val="right" w:pos="9360"/>
      </w:tabs>
      <w:jc w:val="center"/>
    </w:pPr>
    <w:rPr>
      <w:noProof/>
      <w:color w:val="1F497D"/>
      <w:sz w:val="18"/>
      <w:szCs w:val="18"/>
    </w:rPr>
  </w:style>
  <w:style w:type="character" w:customStyle="1" w:styleId="FooterChar">
    <w:name w:val="Footer Char"/>
    <w:basedOn w:val="DefaultParagraphFont"/>
    <w:link w:val="Footer"/>
    <w:uiPriority w:val="99"/>
    <w:rPr>
      <w:rFonts w:ascii="Arial" w:hAnsi="Arial" w:cs="Cordia New"/>
      <w:sz w:val="28"/>
      <w:szCs w:val="28"/>
    </w:rPr>
  </w:style>
  <w:style w:type="paragraph" w:customStyle="1" w:styleId="Headline">
    <w:name w:val="Headline"/>
    <w:basedOn w:val="Normal"/>
    <w:next w:val="Normal"/>
    <w:autoRedefine/>
    <w:uiPriority w:val="99"/>
    <w:pPr>
      <w:keepNext/>
      <w:pBdr>
        <w:bottom w:val="single" w:sz="8" w:space="1" w:color="auto"/>
      </w:pBdr>
    </w:pPr>
    <w:rPr>
      <w:rFonts w:cs="Times New Roman"/>
      <w:b/>
      <w:smallCaps/>
      <w:sz w:val="32"/>
      <w:lang w:val="en-GB" w:bidi="ar-SA"/>
    </w:rPr>
  </w:style>
  <w:style w:type="paragraph" w:customStyle="1" w:styleId="TableofContent">
    <w:name w:val="Table of Content"/>
    <w:basedOn w:val="Normal"/>
    <w:next w:val="Normal"/>
    <w:uiPriority w:val="99"/>
    <w:pPr>
      <w:spacing w:after="60"/>
      <w:ind w:left="425" w:hanging="425"/>
    </w:pPr>
    <w:rPr>
      <w:rFonts w:cs="Times New Roman"/>
      <w:lang w:val="en-GB" w:bidi="ar-SA"/>
    </w:rPr>
  </w:style>
  <w:style w:type="paragraph" w:styleId="TableofFigures">
    <w:name w:val="table of figures"/>
    <w:basedOn w:val="Normal"/>
    <w:next w:val="Normal"/>
    <w:uiPriority w:val="99"/>
    <w:pPr>
      <w:spacing w:after="60"/>
      <w:ind w:left="1080" w:hanging="1080"/>
    </w:pPr>
    <w:rPr>
      <w:rFonts w:cs="Times New Roman"/>
      <w:color w:val="365F91"/>
      <w:szCs w:val="23"/>
      <w:lang w:val="en-GB" w:bidi="ar-SA"/>
    </w:rPr>
  </w:style>
  <w:style w:type="paragraph" w:styleId="TOC1">
    <w:name w:val="toc 1"/>
    <w:basedOn w:val="Normal"/>
    <w:next w:val="Normal"/>
    <w:autoRedefine/>
    <w:uiPriority w:val="99"/>
    <w:pPr>
      <w:spacing w:after="60"/>
    </w:pPr>
    <w:rPr>
      <w:color w:val="365F91"/>
    </w:rPr>
  </w:style>
  <w:style w:type="paragraph" w:styleId="TOC2">
    <w:name w:val="toc 2"/>
    <w:basedOn w:val="Normal"/>
    <w:next w:val="Normal"/>
    <w:autoRedefine/>
    <w:uiPriority w:val="99"/>
    <w:pPr>
      <w:spacing w:after="60"/>
      <w:ind w:left="360"/>
    </w:pPr>
  </w:style>
  <w:style w:type="paragraph" w:styleId="TOC3">
    <w:name w:val="toc 3"/>
    <w:basedOn w:val="Normal"/>
    <w:next w:val="Normal"/>
    <w:autoRedefine/>
    <w:uiPriority w:val="99"/>
    <w:pPr>
      <w:spacing w:after="60"/>
      <w:ind w:left="576"/>
    </w:pPr>
    <w:rPr>
      <w:sz w:val="16"/>
      <w:szCs w:val="16"/>
    </w:rPr>
  </w:style>
  <w:style w:type="paragraph" w:styleId="TOC4">
    <w:name w:val="toc 4"/>
    <w:basedOn w:val="Normal"/>
    <w:next w:val="Normal"/>
    <w:autoRedefine/>
    <w:uiPriority w:val="99"/>
    <w:pPr>
      <w:spacing w:after="60"/>
      <w:ind w:left="792"/>
    </w:pPr>
    <w:rPr>
      <w:i/>
      <w:iCs/>
      <w:color w:val="243F60"/>
      <w:sz w:val="16"/>
      <w:szCs w:val="16"/>
    </w:rPr>
  </w:style>
  <w:style w:type="paragraph" w:styleId="TOC5">
    <w:name w:val="toc 5"/>
    <w:basedOn w:val="Normal"/>
    <w:next w:val="Normal"/>
    <w:autoRedefine/>
    <w:uiPriority w:val="99"/>
    <w:pPr>
      <w:spacing w:after="60"/>
      <w:ind w:left="1008"/>
    </w:pPr>
    <w:rPr>
      <w:color w:val="243F60"/>
      <w:sz w:val="16"/>
      <w:szCs w:val="16"/>
    </w:rPr>
  </w:style>
  <w:style w:type="paragraph" w:styleId="TOC6">
    <w:name w:val="toc 6"/>
    <w:basedOn w:val="Normal"/>
    <w:next w:val="Normal"/>
    <w:autoRedefine/>
    <w:uiPriority w:val="99"/>
    <w:pPr>
      <w:spacing w:after="60"/>
      <w:ind w:left="1224"/>
    </w:pPr>
    <w:rPr>
      <w:color w:val="243F60"/>
      <w:sz w:val="16"/>
      <w:szCs w:val="16"/>
    </w:rPr>
  </w:style>
  <w:style w:type="paragraph" w:customStyle="1" w:styleId="ProjectTitle">
    <w:name w:val="Project Title"/>
    <w:basedOn w:val="Normal"/>
    <w:uiPriority w:val="99"/>
    <w:pPr>
      <w:jc w:val="right"/>
    </w:pPr>
    <w:rPr>
      <w:color w:val="4F81BD"/>
      <w:sz w:val="72"/>
      <w:szCs w:val="72"/>
    </w:rPr>
  </w:style>
  <w:style w:type="paragraph" w:customStyle="1" w:styleId="DocumentTitle">
    <w:name w:val="Document Title"/>
    <w:basedOn w:val="NoSpacing"/>
    <w:uiPriority w:val="99"/>
    <w:pPr>
      <w:spacing w:after="120"/>
      <w:jc w:val="right"/>
    </w:pPr>
    <w:rPr>
      <w:sz w:val="28"/>
      <w:szCs w:val="28"/>
    </w:rPr>
  </w:style>
  <w:style w:type="character" w:customStyle="1" w:styleId="DocumentDate">
    <w:name w:val="Document Date"/>
    <w:basedOn w:val="DefaultParagraphFont"/>
    <w:uiPriority w:val="99"/>
    <w:rPr>
      <w:rFonts w:cs="Arial"/>
      <w:color w:val="4F81BD"/>
      <w:sz w:val="22"/>
      <w:szCs w:val="22"/>
    </w:rPr>
  </w:style>
  <w:style w:type="character" w:customStyle="1" w:styleId="CompanyName">
    <w:name w:val="CompanyName"/>
    <w:basedOn w:val="DefaultParagraphFont"/>
    <w:uiPriority w:val="99"/>
    <w:rPr>
      <w:rFonts w:cs="Arial"/>
      <w:color w:val="4F81BD"/>
      <w:sz w:val="22"/>
      <w:szCs w:val="22"/>
    </w:rPr>
  </w:style>
  <w:style w:type="character" w:styleId="LineNumber">
    <w:name w:val="line number"/>
    <w:basedOn w:val="DefaultParagraphFont"/>
    <w:uiPriority w:val="99"/>
    <w:rPr>
      <w:rFonts w:cs="Times New Roman"/>
    </w:rPr>
  </w:style>
  <w:style w:type="paragraph" w:styleId="Revision">
    <w:name w:val="Revision"/>
    <w:basedOn w:val="Normal"/>
    <w:uiPriority w:val="99"/>
    <w:pPr>
      <w:jc w:val="right"/>
    </w:pPr>
  </w:style>
  <w:style w:type="character" w:styleId="Hyperlink">
    <w:name w:val="Hyperlink"/>
    <w:basedOn w:val="DefaultParagraphFont"/>
    <w:uiPriority w:val="99"/>
    <w:rPr>
      <w:rFonts w:cs="Times New Roman"/>
      <w:color w:val="0000FF"/>
      <w:u w:val="single"/>
    </w:rPr>
  </w:style>
  <w:style w:type="paragraph" w:styleId="BodyText">
    <w:name w:val="Body Text"/>
    <w:basedOn w:val="Normal"/>
    <w:link w:val="BodyTextChar"/>
    <w:uiPriority w:val="99"/>
    <w:rPr>
      <w:rFonts w:cs="Angsana New"/>
    </w:rPr>
  </w:style>
  <w:style w:type="character" w:customStyle="1" w:styleId="BodyTextChar">
    <w:name w:val="Body Text Char"/>
    <w:basedOn w:val="DefaultParagraphFont"/>
    <w:link w:val="BodyText"/>
    <w:uiPriority w:val="99"/>
    <w:semiHidden/>
    <w:rPr>
      <w:rFonts w:ascii="Arial" w:hAnsi="Arial" w:cs="Angsana New"/>
      <w:sz w:val="20"/>
      <w:szCs w:val="25"/>
    </w:rPr>
  </w:style>
  <w:style w:type="character" w:styleId="FollowedHyperlink">
    <w:name w:val="FollowedHyperlink"/>
    <w:basedOn w:val="DefaultParagraphFont"/>
    <w:uiPriority w:val="99"/>
    <w:rPr>
      <w:rFonts w:cs="Times New Roman"/>
      <w:color w:val="800080"/>
      <w:u w:val="single"/>
    </w:rPr>
  </w:style>
  <w:style w:type="paragraph" w:styleId="BodyText2">
    <w:name w:val="Body Text 2"/>
    <w:basedOn w:val="Normal"/>
    <w:link w:val="BodyText2Char"/>
    <w:uiPriority w:val="99"/>
    <w:pPr>
      <w:ind w:left="605" w:hanging="245"/>
    </w:pPr>
  </w:style>
  <w:style w:type="character" w:customStyle="1" w:styleId="BodyText2Char">
    <w:name w:val="Body Text 2 Char"/>
    <w:basedOn w:val="DefaultParagraphFont"/>
    <w:link w:val="BodyText2"/>
    <w:uiPriority w:val="99"/>
    <w:semiHidden/>
    <w:rPr>
      <w:rFonts w:ascii="Arial" w:hAnsi="Arial" w:cs="Angsana New"/>
      <w:sz w:val="20"/>
      <w:szCs w:val="25"/>
    </w:rPr>
  </w:style>
  <w:style w:type="paragraph" w:styleId="Caption">
    <w:name w:val="caption"/>
    <w:basedOn w:val="Normal"/>
    <w:next w:val="Normal"/>
    <w:uiPriority w:val="99"/>
    <w:qFormat/>
    <w:pPr>
      <w:spacing w:before="120"/>
    </w:pPr>
    <w:rPr>
      <w:rFonts w:cs="Cordia New"/>
      <w:b/>
      <w:bCs/>
      <w:szCs w:val="23"/>
    </w:rPr>
  </w:style>
  <w:style w:type="paragraph" w:customStyle="1" w:styleId="Code">
    <w:name w:val="Code"/>
    <w:basedOn w:val="NoSpacing"/>
    <w:uiPriority w:val="99"/>
    <w:rPr>
      <w:rFonts w:ascii="Courier New" w:hAnsi="Courier New"/>
      <w:color w:val="808080"/>
    </w:rPr>
  </w:style>
  <w:style w:type="character" w:customStyle="1" w:styleId="Heading9Char">
    <w:name w:val="Heading 9 Char"/>
    <w:basedOn w:val="DefaultParagraphFont"/>
    <w:link w:val="Heading9"/>
    <w:uiPriority w:val="9"/>
    <w:rsid w:val="0019263C"/>
    <w:rPr>
      <w:rFonts w:asciiTheme="majorHAnsi" w:eastAsiaTheme="majorEastAsia" w:hAnsiTheme="majorHAnsi" w:cstheme="majorBidi"/>
      <w:i/>
      <w:iCs/>
      <w:color w:val="404040" w:themeColor="text1" w:themeTint="BF"/>
      <w:sz w:val="20"/>
      <w:szCs w:val="25"/>
    </w:r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index heading" w:unhideWhenUsed="1"/>
    <w:lsdException w:name="caption" w:semiHidden="0" w:qFormat="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120" w:line="240" w:lineRule="auto"/>
    </w:pPr>
    <w:rPr>
      <w:rFonts w:ascii="Arial" w:hAnsi="Arial" w:cs="Tahoma"/>
      <w:sz w:val="20"/>
      <w:szCs w:val="20"/>
    </w:rPr>
  </w:style>
  <w:style w:type="paragraph" w:styleId="Heading1">
    <w:name w:val="heading 1"/>
    <w:basedOn w:val="Normal"/>
    <w:next w:val="Normal"/>
    <w:link w:val="Heading1Char"/>
    <w:uiPriority w:val="99"/>
    <w:qFormat/>
    <w:pPr>
      <w:keepNext/>
      <w:keepLines/>
      <w:pBdr>
        <w:bottom w:val="single" w:sz="8" w:space="1" w:color="1F497D"/>
      </w:pBdr>
      <w:spacing w:before="480"/>
      <w:outlineLvl w:val="0"/>
    </w:pPr>
    <w:rPr>
      <w:b/>
      <w:bCs/>
      <w:color w:val="365F91"/>
      <w:sz w:val="40"/>
      <w:szCs w:val="40"/>
    </w:rPr>
  </w:style>
  <w:style w:type="paragraph" w:styleId="Heading2">
    <w:name w:val="heading 2"/>
    <w:basedOn w:val="Normal"/>
    <w:next w:val="Normal"/>
    <w:link w:val="Heading2Char"/>
    <w:uiPriority w:val="99"/>
    <w:qFormat/>
    <w:pPr>
      <w:keepNext/>
      <w:keepLines/>
      <w:spacing w:before="200"/>
      <w:outlineLvl w:val="1"/>
    </w:pPr>
    <w:rPr>
      <w:b/>
      <w:bCs/>
      <w:color w:val="4F81BD"/>
      <w:sz w:val="36"/>
      <w:szCs w:val="36"/>
    </w:rPr>
  </w:style>
  <w:style w:type="paragraph" w:styleId="Heading3">
    <w:name w:val="heading 3"/>
    <w:basedOn w:val="Normal"/>
    <w:next w:val="Normal"/>
    <w:link w:val="Heading3Char"/>
    <w:uiPriority w:val="99"/>
    <w:qFormat/>
    <w:pPr>
      <w:keepNext/>
      <w:keepLines/>
      <w:spacing w:before="200"/>
      <w:outlineLvl w:val="2"/>
    </w:pPr>
    <w:rPr>
      <w:b/>
      <w:bCs/>
      <w:color w:val="4F81BD"/>
      <w:sz w:val="24"/>
      <w:szCs w:val="24"/>
    </w:rPr>
  </w:style>
  <w:style w:type="paragraph" w:styleId="Heading4">
    <w:name w:val="heading 4"/>
    <w:basedOn w:val="Normal"/>
    <w:next w:val="Normal"/>
    <w:link w:val="Heading4Char"/>
    <w:uiPriority w:val="99"/>
    <w:qFormat/>
    <w:pPr>
      <w:keepNext/>
      <w:keepLines/>
      <w:spacing w:before="200" w:after="0"/>
      <w:outlineLvl w:val="3"/>
    </w:pPr>
    <w:rPr>
      <w:b/>
      <w:bCs/>
      <w:i/>
      <w:color w:val="4F81BD"/>
    </w:rPr>
  </w:style>
  <w:style w:type="paragraph" w:styleId="Heading5">
    <w:name w:val="heading 5"/>
    <w:basedOn w:val="Normal"/>
    <w:next w:val="Normal"/>
    <w:link w:val="Heading5Char"/>
    <w:uiPriority w:val="99"/>
    <w:qFormat/>
    <w:pPr>
      <w:keepNext/>
      <w:keepLines/>
      <w:spacing w:before="200" w:after="0"/>
      <w:outlineLvl w:val="4"/>
    </w:pPr>
    <w:rPr>
      <w:b/>
      <w:bCs/>
      <w:color w:val="243F60"/>
    </w:rPr>
  </w:style>
  <w:style w:type="paragraph" w:styleId="Heading6">
    <w:name w:val="heading 6"/>
    <w:basedOn w:val="Normal"/>
    <w:next w:val="Normal"/>
    <w:link w:val="Heading6Char"/>
    <w:uiPriority w:val="99"/>
    <w:qFormat/>
    <w:pPr>
      <w:keepNext/>
      <w:keepLines/>
      <w:spacing w:before="200" w:after="0"/>
      <w:outlineLvl w:val="5"/>
    </w:pPr>
    <w:rPr>
      <w:i/>
      <w:iCs/>
      <w:color w:val="243F60"/>
    </w:rPr>
  </w:style>
  <w:style w:type="paragraph" w:styleId="Heading7">
    <w:name w:val="heading 7"/>
    <w:basedOn w:val="Normal"/>
    <w:next w:val="Normal"/>
    <w:link w:val="Heading7Char"/>
    <w:uiPriority w:val="99"/>
    <w:qFormat/>
    <w:pPr>
      <w:keepNext/>
      <w:keepLines/>
      <w:spacing w:before="200" w:after="0"/>
      <w:outlineLvl w:val="6"/>
    </w:pPr>
    <w:rPr>
      <w:i/>
      <w:iCs/>
    </w:rPr>
  </w:style>
  <w:style w:type="paragraph" w:styleId="Heading8">
    <w:name w:val="heading 8"/>
    <w:basedOn w:val="Normal"/>
    <w:next w:val="Normal"/>
    <w:link w:val="Heading8Char"/>
    <w:uiPriority w:val="99"/>
    <w:qFormat/>
    <w:pPr>
      <w:keepNext/>
      <w:outlineLvl w:val="7"/>
    </w:pPr>
    <w:rPr>
      <w:b/>
      <w:bCs/>
    </w:rPr>
  </w:style>
  <w:style w:type="paragraph" w:styleId="Heading9">
    <w:name w:val="heading 9"/>
    <w:basedOn w:val="Normal"/>
    <w:next w:val="Normal"/>
    <w:link w:val="Heading9Char"/>
    <w:uiPriority w:val="9"/>
    <w:unhideWhenUsed/>
    <w:qFormat/>
    <w:rsid w:val="0019263C"/>
    <w:pPr>
      <w:keepNext/>
      <w:keepLines/>
      <w:spacing w:before="200" w:after="0"/>
      <w:outlineLvl w:val="8"/>
    </w:pPr>
    <w:rPr>
      <w:rFonts w:asciiTheme="majorHAnsi" w:eastAsiaTheme="majorEastAsia" w:hAnsiTheme="majorHAnsi" w:cstheme="majorBidi"/>
      <w:i/>
      <w:iCs/>
      <w:color w:val="404040" w:themeColor="text1" w:themeTint="BF"/>
      <w:szCs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Arial" w:hAnsi="Arial" w:cs="Arial"/>
      <w:b/>
      <w:bCs/>
      <w:color w:val="365F91"/>
      <w:sz w:val="40"/>
      <w:szCs w:val="40"/>
    </w:rPr>
  </w:style>
  <w:style w:type="character" w:customStyle="1" w:styleId="Heading2Char">
    <w:name w:val="Heading 2 Char"/>
    <w:basedOn w:val="DefaultParagraphFont"/>
    <w:link w:val="Heading2"/>
    <w:uiPriority w:val="99"/>
    <w:rPr>
      <w:rFonts w:ascii="Arial" w:hAnsi="Arial" w:cs="Arial"/>
      <w:b/>
      <w:bCs/>
      <w:color w:val="4F81BD"/>
      <w:sz w:val="32"/>
      <w:szCs w:val="32"/>
    </w:rPr>
  </w:style>
  <w:style w:type="character" w:customStyle="1" w:styleId="Heading3Char">
    <w:name w:val="Heading 3 Char"/>
    <w:basedOn w:val="DefaultParagraphFont"/>
    <w:link w:val="Heading3"/>
    <w:uiPriority w:val="99"/>
    <w:rPr>
      <w:rFonts w:ascii="Arial" w:hAnsi="Arial" w:cs="Arial"/>
      <w:b/>
      <w:bCs/>
      <w:color w:val="4F81BD"/>
      <w:sz w:val="24"/>
      <w:szCs w:val="24"/>
    </w:rPr>
  </w:style>
  <w:style w:type="character" w:customStyle="1" w:styleId="Heading4Char">
    <w:name w:val="Heading 4 Char"/>
    <w:basedOn w:val="DefaultParagraphFont"/>
    <w:link w:val="Heading4"/>
    <w:uiPriority w:val="99"/>
    <w:rPr>
      <w:rFonts w:ascii="Arial" w:hAnsi="Arial" w:cs="Arial"/>
      <w:b/>
      <w:bCs/>
      <w:color w:val="1F497D"/>
      <w:sz w:val="20"/>
      <w:szCs w:val="20"/>
    </w:rPr>
  </w:style>
  <w:style w:type="character" w:customStyle="1" w:styleId="Heading5Char">
    <w:name w:val="Heading 5 Char"/>
    <w:basedOn w:val="DefaultParagraphFont"/>
    <w:link w:val="Heading5"/>
    <w:uiPriority w:val="99"/>
    <w:rPr>
      <w:rFonts w:ascii="Arial" w:hAnsi="Arial" w:cs="Arial"/>
      <w:b/>
      <w:bCs/>
      <w:i/>
      <w:iCs/>
      <w:color w:val="auto"/>
      <w:sz w:val="20"/>
      <w:szCs w:val="20"/>
    </w:rPr>
  </w:style>
  <w:style w:type="character" w:customStyle="1" w:styleId="Heading6Char">
    <w:name w:val="Heading 6 Char"/>
    <w:basedOn w:val="DefaultParagraphFont"/>
    <w:link w:val="Heading6"/>
    <w:uiPriority w:val="99"/>
    <w:rPr>
      <w:rFonts w:ascii="Arial" w:hAnsi="Arial" w:cs="Arial"/>
      <w:i/>
      <w:iCs/>
      <w:color w:val="auto"/>
      <w:sz w:val="28"/>
      <w:szCs w:val="28"/>
    </w:rPr>
  </w:style>
  <w:style w:type="character" w:customStyle="1" w:styleId="Heading7Char">
    <w:name w:val="Heading 7 Char"/>
    <w:basedOn w:val="DefaultParagraphFont"/>
    <w:link w:val="Heading7"/>
    <w:uiPriority w:val="99"/>
    <w:rPr>
      <w:rFonts w:ascii="Arial" w:hAnsi="Arial" w:cs="Arial"/>
      <w:i/>
      <w:iCs/>
      <w:color w:val="auto"/>
      <w:sz w:val="20"/>
      <w:szCs w:val="20"/>
    </w:rPr>
  </w:style>
  <w:style w:type="character" w:customStyle="1" w:styleId="Heading8Char">
    <w:name w:val="Heading 8 Char"/>
    <w:basedOn w:val="DefaultParagraphFont"/>
    <w:link w:val="Heading8"/>
    <w:uiPriority w:val="9"/>
    <w:semiHidden/>
    <w:rPr>
      <w:i/>
      <w:iCs/>
      <w:sz w:val="24"/>
      <w:szCs w:val="30"/>
    </w:rPr>
  </w:style>
  <w:style w:type="paragraph" w:customStyle="1" w:styleId="Figure">
    <w:name w:val="Figure"/>
    <w:basedOn w:val="ListParagraph"/>
    <w:uiPriority w:val="99"/>
    <w:pPr>
      <w:numPr>
        <w:numId w:val="1"/>
      </w:numPr>
      <w:spacing w:before="120"/>
      <w:jc w:val="center"/>
    </w:pPr>
  </w:style>
  <w:style w:type="paragraph" w:styleId="ListParagraph">
    <w:name w:val="List Paragraph"/>
    <w:basedOn w:val="Normal"/>
    <w:uiPriority w:val="99"/>
    <w:qFormat/>
    <w:pPr>
      <w:ind w:left="720"/>
    </w:pPr>
  </w:style>
  <w:style w:type="paragraph" w:styleId="NoSpacing">
    <w:name w:val="No Spacing"/>
    <w:uiPriority w:val="99"/>
    <w:qFormat/>
    <w:pPr>
      <w:spacing w:after="0" w:line="240" w:lineRule="auto"/>
    </w:pPr>
    <w:rPr>
      <w:rFonts w:ascii="Arial" w:hAnsi="Arial" w:cs="Times New Roman"/>
      <w:sz w:val="20"/>
      <w:szCs w:val="20"/>
      <w:lang w:bidi="ar-SA"/>
    </w:rPr>
  </w:style>
  <w:style w:type="character" w:customStyle="1" w:styleId="NoSpacingChar">
    <w:name w:val="No Spacing Char"/>
    <w:basedOn w:val="DefaultParagraphFont"/>
    <w:uiPriority w:val="99"/>
    <w:rPr>
      <w:rFonts w:eastAsia="Times New Roman" w:cs="Cordia New"/>
      <w:lang w:bidi="ar-SA"/>
    </w:rPr>
  </w:style>
  <w:style w:type="paragraph" w:styleId="BalloonText">
    <w:name w:val="Balloon Text"/>
    <w:basedOn w:val="Normal"/>
    <w:link w:val="BalloonTextChar"/>
    <w:uiPriority w:val="99"/>
    <w:rPr>
      <w:rFonts w:ascii="Tahoma" w:hAnsi="Tahoma"/>
      <w:sz w:val="16"/>
    </w:rPr>
  </w:style>
  <w:style w:type="character" w:customStyle="1" w:styleId="BalloonTextChar">
    <w:name w:val="Balloon Text Char"/>
    <w:basedOn w:val="DefaultParagraphFont"/>
    <w:link w:val="BalloonText"/>
    <w:uiPriority w:val="99"/>
    <w:rPr>
      <w:rFonts w:ascii="Tahoma" w:hAnsi="Tahoma" w:cs="Arial"/>
      <w:sz w:val="20"/>
      <w:szCs w:val="20"/>
    </w:rPr>
  </w:style>
  <w:style w:type="paragraph" w:styleId="Header">
    <w:name w:val="header"/>
    <w:basedOn w:val="Normal"/>
    <w:link w:val="HeaderChar"/>
    <w:uiPriority w:val="99"/>
    <w:pPr>
      <w:tabs>
        <w:tab w:val="center" w:pos="4680"/>
        <w:tab w:val="right" w:pos="9360"/>
      </w:tabs>
      <w:spacing w:after="60"/>
    </w:pPr>
    <w:rPr>
      <w:b/>
      <w:bCs/>
      <w:color w:val="1F4A7D"/>
      <w:sz w:val="18"/>
      <w:szCs w:val="18"/>
    </w:rPr>
  </w:style>
  <w:style w:type="character" w:customStyle="1" w:styleId="HeaderChar">
    <w:name w:val="Header Char"/>
    <w:basedOn w:val="DefaultParagraphFont"/>
    <w:link w:val="Header"/>
    <w:uiPriority w:val="99"/>
    <w:rPr>
      <w:rFonts w:ascii="Arial" w:hAnsi="Arial" w:cs="Cordia New"/>
      <w:sz w:val="28"/>
      <w:szCs w:val="28"/>
    </w:rPr>
  </w:style>
  <w:style w:type="paragraph" w:styleId="Footer">
    <w:name w:val="footer"/>
    <w:basedOn w:val="Normal"/>
    <w:link w:val="FooterChar"/>
    <w:uiPriority w:val="99"/>
    <w:pPr>
      <w:tabs>
        <w:tab w:val="center" w:pos="4680"/>
        <w:tab w:val="right" w:pos="9360"/>
      </w:tabs>
      <w:jc w:val="center"/>
    </w:pPr>
    <w:rPr>
      <w:noProof/>
      <w:color w:val="1F497D"/>
      <w:sz w:val="18"/>
      <w:szCs w:val="18"/>
    </w:rPr>
  </w:style>
  <w:style w:type="character" w:customStyle="1" w:styleId="FooterChar">
    <w:name w:val="Footer Char"/>
    <w:basedOn w:val="DefaultParagraphFont"/>
    <w:link w:val="Footer"/>
    <w:uiPriority w:val="99"/>
    <w:rPr>
      <w:rFonts w:ascii="Arial" w:hAnsi="Arial" w:cs="Cordia New"/>
      <w:sz w:val="28"/>
      <w:szCs w:val="28"/>
    </w:rPr>
  </w:style>
  <w:style w:type="paragraph" w:customStyle="1" w:styleId="Headline">
    <w:name w:val="Headline"/>
    <w:basedOn w:val="Normal"/>
    <w:next w:val="Normal"/>
    <w:autoRedefine/>
    <w:uiPriority w:val="99"/>
    <w:pPr>
      <w:keepNext/>
      <w:pBdr>
        <w:bottom w:val="single" w:sz="8" w:space="1" w:color="auto"/>
      </w:pBdr>
    </w:pPr>
    <w:rPr>
      <w:rFonts w:cs="Times New Roman"/>
      <w:b/>
      <w:smallCaps/>
      <w:sz w:val="32"/>
      <w:lang w:val="en-GB" w:bidi="ar-SA"/>
    </w:rPr>
  </w:style>
  <w:style w:type="paragraph" w:customStyle="1" w:styleId="TableofContent">
    <w:name w:val="Table of Content"/>
    <w:basedOn w:val="Normal"/>
    <w:next w:val="Normal"/>
    <w:uiPriority w:val="99"/>
    <w:pPr>
      <w:spacing w:after="60"/>
      <w:ind w:left="425" w:hanging="425"/>
    </w:pPr>
    <w:rPr>
      <w:rFonts w:cs="Times New Roman"/>
      <w:lang w:val="en-GB" w:bidi="ar-SA"/>
    </w:rPr>
  </w:style>
  <w:style w:type="paragraph" w:styleId="TableofFigures">
    <w:name w:val="table of figures"/>
    <w:basedOn w:val="Normal"/>
    <w:next w:val="Normal"/>
    <w:uiPriority w:val="99"/>
    <w:pPr>
      <w:spacing w:after="60"/>
      <w:ind w:left="1080" w:hanging="1080"/>
    </w:pPr>
    <w:rPr>
      <w:rFonts w:cs="Times New Roman"/>
      <w:color w:val="365F91"/>
      <w:szCs w:val="23"/>
      <w:lang w:val="en-GB" w:bidi="ar-SA"/>
    </w:rPr>
  </w:style>
  <w:style w:type="paragraph" w:styleId="TOC1">
    <w:name w:val="toc 1"/>
    <w:basedOn w:val="Normal"/>
    <w:next w:val="Normal"/>
    <w:autoRedefine/>
    <w:uiPriority w:val="99"/>
    <w:pPr>
      <w:spacing w:after="60"/>
    </w:pPr>
    <w:rPr>
      <w:color w:val="365F91"/>
    </w:rPr>
  </w:style>
  <w:style w:type="paragraph" w:styleId="TOC2">
    <w:name w:val="toc 2"/>
    <w:basedOn w:val="Normal"/>
    <w:next w:val="Normal"/>
    <w:autoRedefine/>
    <w:uiPriority w:val="99"/>
    <w:pPr>
      <w:spacing w:after="60"/>
      <w:ind w:left="360"/>
    </w:pPr>
  </w:style>
  <w:style w:type="paragraph" w:styleId="TOC3">
    <w:name w:val="toc 3"/>
    <w:basedOn w:val="Normal"/>
    <w:next w:val="Normal"/>
    <w:autoRedefine/>
    <w:uiPriority w:val="99"/>
    <w:pPr>
      <w:spacing w:after="60"/>
      <w:ind w:left="576"/>
    </w:pPr>
    <w:rPr>
      <w:sz w:val="16"/>
      <w:szCs w:val="16"/>
    </w:rPr>
  </w:style>
  <w:style w:type="paragraph" w:styleId="TOC4">
    <w:name w:val="toc 4"/>
    <w:basedOn w:val="Normal"/>
    <w:next w:val="Normal"/>
    <w:autoRedefine/>
    <w:uiPriority w:val="99"/>
    <w:pPr>
      <w:spacing w:after="60"/>
      <w:ind w:left="792"/>
    </w:pPr>
    <w:rPr>
      <w:i/>
      <w:iCs/>
      <w:color w:val="243F60"/>
      <w:sz w:val="16"/>
      <w:szCs w:val="16"/>
    </w:rPr>
  </w:style>
  <w:style w:type="paragraph" w:styleId="TOC5">
    <w:name w:val="toc 5"/>
    <w:basedOn w:val="Normal"/>
    <w:next w:val="Normal"/>
    <w:autoRedefine/>
    <w:uiPriority w:val="99"/>
    <w:pPr>
      <w:spacing w:after="60"/>
      <w:ind w:left="1008"/>
    </w:pPr>
    <w:rPr>
      <w:color w:val="243F60"/>
      <w:sz w:val="16"/>
      <w:szCs w:val="16"/>
    </w:rPr>
  </w:style>
  <w:style w:type="paragraph" w:styleId="TOC6">
    <w:name w:val="toc 6"/>
    <w:basedOn w:val="Normal"/>
    <w:next w:val="Normal"/>
    <w:autoRedefine/>
    <w:uiPriority w:val="99"/>
    <w:pPr>
      <w:spacing w:after="60"/>
      <w:ind w:left="1224"/>
    </w:pPr>
    <w:rPr>
      <w:color w:val="243F60"/>
      <w:sz w:val="16"/>
      <w:szCs w:val="16"/>
    </w:rPr>
  </w:style>
  <w:style w:type="paragraph" w:customStyle="1" w:styleId="ProjectTitle">
    <w:name w:val="Project Title"/>
    <w:basedOn w:val="Normal"/>
    <w:uiPriority w:val="99"/>
    <w:pPr>
      <w:jc w:val="right"/>
    </w:pPr>
    <w:rPr>
      <w:color w:val="4F81BD"/>
      <w:sz w:val="72"/>
      <w:szCs w:val="72"/>
    </w:rPr>
  </w:style>
  <w:style w:type="paragraph" w:customStyle="1" w:styleId="DocumentTitle">
    <w:name w:val="Document Title"/>
    <w:basedOn w:val="NoSpacing"/>
    <w:uiPriority w:val="99"/>
    <w:pPr>
      <w:spacing w:after="120"/>
      <w:jc w:val="right"/>
    </w:pPr>
    <w:rPr>
      <w:sz w:val="28"/>
      <w:szCs w:val="28"/>
    </w:rPr>
  </w:style>
  <w:style w:type="character" w:customStyle="1" w:styleId="DocumentDate">
    <w:name w:val="Document Date"/>
    <w:basedOn w:val="DefaultParagraphFont"/>
    <w:uiPriority w:val="99"/>
    <w:rPr>
      <w:rFonts w:cs="Arial"/>
      <w:color w:val="4F81BD"/>
      <w:sz w:val="22"/>
      <w:szCs w:val="22"/>
    </w:rPr>
  </w:style>
  <w:style w:type="character" w:customStyle="1" w:styleId="CompanyName">
    <w:name w:val="CompanyName"/>
    <w:basedOn w:val="DefaultParagraphFont"/>
    <w:uiPriority w:val="99"/>
    <w:rPr>
      <w:rFonts w:cs="Arial"/>
      <w:color w:val="4F81BD"/>
      <w:sz w:val="22"/>
      <w:szCs w:val="22"/>
    </w:rPr>
  </w:style>
  <w:style w:type="character" w:styleId="LineNumber">
    <w:name w:val="line number"/>
    <w:basedOn w:val="DefaultParagraphFont"/>
    <w:uiPriority w:val="99"/>
    <w:rPr>
      <w:rFonts w:cs="Times New Roman"/>
    </w:rPr>
  </w:style>
  <w:style w:type="paragraph" w:styleId="Revision">
    <w:name w:val="Revision"/>
    <w:basedOn w:val="Normal"/>
    <w:uiPriority w:val="99"/>
    <w:pPr>
      <w:jc w:val="right"/>
    </w:pPr>
  </w:style>
  <w:style w:type="character" w:styleId="Hyperlink">
    <w:name w:val="Hyperlink"/>
    <w:basedOn w:val="DefaultParagraphFont"/>
    <w:uiPriority w:val="99"/>
    <w:rPr>
      <w:rFonts w:cs="Times New Roman"/>
      <w:color w:val="0000FF"/>
      <w:u w:val="single"/>
    </w:rPr>
  </w:style>
  <w:style w:type="paragraph" w:styleId="BodyText">
    <w:name w:val="Body Text"/>
    <w:basedOn w:val="Normal"/>
    <w:link w:val="BodyTextChar"/>
    <w:uiPriority w:val="99"/>
    <w:rPr>
      <w:rFonts w:cs="Angsana New"/>
    </w:rPr>
  </w:style>
  <w:style w:type="character" w:customStyle="1" w:styleId="BodyTextChar">
    <w:name w:val="Body Text Char"/>
    <w:basedOn w:val="DefaultParagraphFont"/>
    <w:link w:val="BodyText"/>
    <w:uiPriority w:val="99"/>
    <w:semiHidden/>
    <w:rPr>
      <w:rFonts w:ascii="Arial" w:hAnsi="Arial" w:cs="Angsana New"/>
      <w:sz w:val="20"/>
      <w:szCs w:val="25"/>
    </w:rPr>
  </w:style>
  <w:style w:type="character" w:styleId="FollowedHyperlink">
    <w:name w:val="FollowedHyperlink"/>
    <w:basedOn w:val="DefaultParagraphFont"/>
    <w:uiPriority w:val="99"/>
    <w:rPr>
      <w:rFonts w:cs="Times New Roman"/>
      <w:color w:val="800080"/>
      <w:u w:val="single"/>
    </w:rPr>
  </w:style>
  <w:style w:type="paragraph" w:styleId="BodyText2">
    <w:name w:val="Body Text 2"/>
    <w:basedOn w:val="Normal"/>
    <w:link w:val="BodyText2Char"/>
    <w:uiPriority w:val="99"/>
    <w:pPr>
      <w:ind w:left="605" w:hanging="245"/>
    </w:pPr>
  </w:style>
  <w:style w:type="character" w:customStyle="1" w:styleId="BodyText2Char">
    <w:name w:val="Body Text 2 Char"/>
    <w:basedOn w:val="DefaultParagraphFont"/>
    <w:link w:val="BodyText2"/>
    <w:uiPriority w:val="99"/>
    <w:semiHidden/>
    <w:rPr>
      <w:rFonts w:ascii="Arial" w:hAnsi="Arial" w:cs="Angsana New"/>
      <w:sz w:val="20"/>
      <w:szCs w:val="25"/>
    </w:rPr>
  </w:style>
  <w:style w:type="paragraph" w:styleId="Caption">
    <w:name w:val="caption"/>
    <w:basedOn w:val="Normal"/>
    <w:next w:val="Normal"/>
    <w:uiPriority w:val="99"/>
    <w:qFormat/>
    <w:pPr>
      <w:spacing w:before="120"/>
    </w:pPr>
    <w:rPr>
      <w:rFonts w:cs="Cordia New"/>
      <w:b/>
      <w:bCs/>
      <w:szCs w:val="23"/>
    </w:rPr>
  </w:style>
  <w:style w:type="paragraph" w:customStyle="1" w:styleId="Code">
    <w:name w:val="Code"/>
    <w:basedOn w:val="NoSpacing"/>
    <w:uiPriority w:val="99"/>
    <w:rPr>
      <w:rFonts w:ascii="Courier New" w:hAnsi="Courier New"/>
      <w:color w:val="808080"/>
    </w:rPr>
  </w:style>
  <w:style w:type="character" w:customStyle="1" w:styleId="Heading9Char">
    <w:name w:val="Heading 9 Char"/>
    <w:basedOn w:val="DefaultParagraphFont"/>
    <w:link w:val="Heading9"/>
    <w:uiPriority w:val="9"/>
    <w:rsid w:val="0019263C"/>
    <w:rPr>
      <w:rFonts w:asciiTheme="majorHAnsi" w:eastAsiaTheme="majorEastAsia" w:hAnsiTheme="majorHAnsi" w:cstheme="majorBidi"/>
      <w:i/>
      <w:iCs/>
      <w:color w:val="404040" w:themeColor="text1" w:themeTint="BF"/>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mr_docxImage26" Type="http://schemas.openxmlformats.org/officeDocument/2006/relationships/image" Target="media/-1436309573.jpg"/><Relationship Id="mr_docxImage260" Type="http://schemas.openxmlformats.org/officeDocument/2006/relationships/image" Target="media/2057692105.jpg"/><Relationship Id="mr_docxImage25" Type="http://schemas.openxmlformats.org/officeDocument/2006/relationships/image" Target="media/1151110039.jpg"/><Relationship Id="mr_docxImage28" Type="http://schemas.openxmlformats.org/officeDocument/2006/relationships/image" Target="media/1151110039.jpg"/><Relationship Id="mr_docxImage27" Type="http://schemas.openxmlformats.org/officeDocument/2006/relationships/image" Target="media/-1436309573.jpg"/><Relationship Id="mr_docxImage22" Type="http://schemas.openxmlformats.org/officeDocument/2006/relationships/image" Target="media/-2132878437.jpg"/><Relationship Id="mr_docxImage264" Type="http://schemas.openxmlformats.org/officeDocument/2006/relationships/image" Target="media/414591249.jpg"/><Relationship Id="mr_docxImage21" Type="http://schemas.openxmlformats.org/officeDocument/2006/relationships/image" Target="media/-2132878437.jpg"/><Relationship Id="mr_docxImage263" Type="http://schemas.openxmlformats.org/officeDocument/2006/relationships/image" Target="media/-1115658578.jpg"/><Relationship Id="mr_docxImage24" Type="http://schemas.openxmlformats.org/officeDocument/2006/relationships/image" Target="media/-1988560015.jpg"/><Relationship Id="mr_docxImage262" Type="http://schemas.openxmlformats.org/officeDocument/2006/relationships/image" Target="media/-1656625790.jpg"/><Relationship Id="mr_docxImage23" Type="http://schemas.openxmlformats.org/officeDocument/2006/relationships/image" Target="media/-1988560015.jpg"/><Relationship Id="mr_docxImage261" Type="http://schemas.openxmlformats.org/officeDocument/2006/relationships/image" Target="media/-1438860915.jpg"/><Relationship Id="mr_docxImage121" Type="http://schemas.openxmlformats.org/officeDocument/2006/relationships/image" Target="media/33638662.jpg"/><Relationship Id="mr_docxImage120" Type="http://schemas.openxmlformats.org/officeDocument/2006/relationships/image" Target="media/172922388.jpg"/><Relationship Id="mr_docxImage29" Type="http://schemas.openxmlformats.org/officeDocument/2006/relationships/image" Target="media/1151110039.jpg"/><Relationship Id="mr_docxImage128" Type="http://schemas.openxmlformats.org/officeDocument/2006/relationships/image" Target="media/467609802.jpg"/><Relationship Id="mr_docxImage129" Type="http://schemas.openxmlformats.org/officeDocument/2006/relationships/image" Target="media/467609802.jpg"/><Relationship Id="mr_docxImage126" Type="http://schemas.openxmlformats.org/officeDocument/2006/relationships/image" Target="media/-851364695.jpg"/><Relationship Id="mr_docxImage127" Type="http://schemas.openxmlformats.org/officeDocument/2006/relationships/image" Target="media/1801703.jpg"/><Relationship Id="mr_docxImage124" Type="http://schemas.openxmlformats.org/officeDocument/2006/relationships/image" Target="media/1763653155.jpg"/><Relationship Id="mr_docxImage125" Type="http://schemas.openxmlformats.org/officeDocument/2006/relationships/image" Target="media/-851364695.jpg"/><Relationship Id="mr_docxImage122" Type="http://schemas.openxmlformats.org/officeDocument/2006/relationships/image" Target="media/-221452062.jpg"/><Relationship Id="mr_docxImage123" Type="http://schemas.openxmlformats.org/officeDocument/2006/relationships/image" Target="media/1763653155.jpg"/><Relationship Id="mr_docxImage267" Type="http://schemas.openxmlformats.org/officeDocument/2006/relationships/image" Target="media/-324390161.jpg"/><Relationship Id="mr_docxImage268" Type="http://schemas.openxmlformats.org/officeDocument/2006/relationships/image" Target="media/-1973439241.jpg"/><Relationship Id="mr_docxImage30" Type="http://schemas.openxmlformats.org/officeDocument/2006/relationships/image" Target="media/2051827428.jpg"/><Relationship Id="mr_docxImage265" Type="http://schemas.openxmlformats.org/officeDocument/2006/relationships/image" Target="media/2057692105.jpg"/><Relationship Id="mr_docxImage31" Type="http://schemas.openxmlformats.org/officeDocument/2006/relationships/image" Target="media/1403811134.jpg"/><Relationship Id="mr_docxImage266" Type="http://schemas.openxmlformats.org/officeDocument/2006/relationships/image" Target="media/1725383223.jpg"/><Relationship Id="mr_docxImage269" Type="http://schemas.openxmlformats.org/officeDocument/2006/relationships/image" Target="media/-1115658578.jpg"/><Relationship Id="mr_docxImage17" Type="http://schemas.openxmlformats.org/officeDocument/2006/relationships/image" Target="media/1401719257.jpg"/><Relationship Id="mr_docxImage16" Type="http://schemas.openxmlformats.org/officeDocument/2006/relationships/image" Target="media/885772868.jpg"/><Relationship Id="mr_docxImage15" Type="http://schemas.openxmlformats.org/officeDocument/2006/relationships/image" Target="media/1151110039.jpg"/><Relationship Id="mr_docxImage14" Type="http://schemas.openxmlformats.org/officeDocument/2006/relationships/image" Target="media/-697779601.jpg"/><Relationship Id="mr_docxImage13" Type="http://schemas.openxmlformats.org/officeDocument/2006/relationships/image" Target="media/1208242139.jpg"/><Relationship Id="mr_docxImage251" Type="http://schemas.openxmlformats.org/officeDocument/2006/relationships/image" Target="media/-831922671.jpg"/><Relationship Id="mr_docxImage12" Type="http://schemas.openxmlformats.org/officeDocument/2006/relationships/image" Target="media/-1928028217.jpg"/><Relationship Id="mr_docxImage250" Type="http://schemas.openxmlformats.org/officeDocument/2006/relationships/image" Target="media/-831922671.jpg"/><Relationship Id="mr_docxImage11" Type="http://schemas.openxmlformats.org/officeDocument/2006/relationships/image" Target="media/-757356566.jpg"/><Relationship Id="mr_docxImage253" Type="http://schemas.openxmlformats.org/officeDocument/2006/relationships/image" Target="media/291308139.jpg"/><Relationship Id="mr_docxImage10" Type="http://schemas.openxmlformats.org/officeDocument/2006/relationships/image" Target="media/-1321993893.jpg"/><Relationship Id="mr_docxImage252" Type="http://schemas.openxmlformats.org/officeDocument/2006/relationships/image" Target="media/-831922671.jpg"/><Relationship Id="mr_docxImage110" Type="http://schemas.openxmlformats.org/officeDocument/2006/relationships/image" Target="media/-853611586.jpg"/><Relationship Id="mr_docxImage19" Type="http://schemas.openxmlformats.org/officeDocument/2006/relationships/image" Target="media/-1928028217.jpg"/><Relationship Id="mr_docxImage18" Type="http://schemas.openxmlformats.org/officeDocument/2006/relationships/image" Target="media/-1928028217.jpg"/><Relationship Id="mr_docxImage115" Type="http://schemas.openxmlformats.org/officeDocument/2006/relationships/image" Target="media/-29973966.jpg"/><Relationship Id="mr_docxImage116" Type="http://schemas.openxmlformats.org/officeDocument/2006/relationships/image" Target="media/-1721152970.jpg"/><Relationship Id="mr_docxImage117" Type="http://schemas.openxmlformats.org/officeDocument/2006/relationships/image" Target="media/1555707848.jpg"/><Relationship Id="mr_docxImage118" Type="http://schemas.openxmlformats.org/officeDocument/2006/relationships/image" Target="media/-916885931.jpg"/><Relationship Id="mr_docxImage111" Type="http://schemas.openxmlformats.org/officeDocument/2006/relationships/image" Target="media/-256680183.jpg"/><Relationship Id="mr_docxImage112" Type="http://schemas.openxmlformats.org/officeDocument/2006/relationships/image" Target="media/233440380.jpg"/><Relationship Id="mr_docxImage113" Type="http://schemas.openxmlformats.org/officeDocument/2006/relationships/image" Target="media/2051576742.jpg"/><Relationship Id="mr_docxImage114" Type="http://schemas.openxmlformats.org/officeDocument/2006/relationships/image" Target="media/-568523439.jpg"/><Relationship Id="mr_docxImage254" Type="http://schemas.openxmlformats.org/officeDocument/2006/relationships/image" Target="media/-333746247.jpg"/><Relationship Id="mr_docxImage20" Type="http://schemas.openxmlformats.org/officeDocument/2006/relationships/image" Target="media/-1928028217.jpg"/><Relationship Id="mr_docxImage255" Type="http://schemas.openxmlformats.org/officeDocument/2006/relationships/image" Target="media/-333746247.jpg"/><Relationship Id="mr_docxImage256" Type="http://schemas.openxmlformats.org/officeDocument/2006/relationships/image" Target="media/-1145917685.jpg"/><Relationship Id="mr_docxImage257" Type="http://schemas.openxmlformats.org/officeDocument/2006/relationships/image" Target="media/2004790005.jpg"/><Relationship Id="mr_docxImage119" Type="http://schemas.openxmlformats.org/officeDocument/2006/relationships/image" Target="media/2057692105.jpg"/><Relationship Id="mr_docxImage258" Type="http://schemas.openxmlformats.org/officeDocument/2006/relationships/image" Target="media/2065574521.jpg"/><Relationship Id="mr_docxImage259" Type="http://schemas.openxmlformats.org/officeDocument/2006/relationships/image" Target="media/2057692105.jpg"/><Relationship Id="mr_docxImage242" Type="http://schemas.openxmlformats.org/officeDocument/2006/relationships/image" Target="media/1354492423.jpg"/><Relationship Id="mr_docxImage241" Type="http://schemas.openxmlformats.org/officeDocument/2006/relationships/image" Target="media/-1265247054.jpg"/><Relationship Id="mr_docxImage240" Type="http://schemas.openxmlformats.org/officeDocument/2006/relationships/image" Target="media/603307669.jpg"/><Relationship Id="mr_docxImage143" Type="http://schemas.openxmlformats.org/officeDocument/2006/relationships/image" Target="media/1468165938.jpg"/><Relationship Id="mr_docxImage142" Type="http://schemas.openxmlformats.org/officeDocument/2006/relationships/image" Target="media/1601678929.jpg"/><Relationship Id="mr_docxImage141" Type="http://schemas.openxmlformats.org/officeDocument/2006/relationships/image" Target="media/-1431170874.jpg"/><Relationship Id="mr_docxImage140" Type="http://schemas.openxmlformats.org/officeDocument/2006/relationships/image" Target="media/-212173931.jpg"/><Relationship Id="mr_docxImage146" Type="http://schemas.openxmlformats.org/officeDocument/2006/relationships/image" Target="media/2109022149.jpg"/><Relationship Id="mr_docxImage8" Type="http://schemas.openxmlformats.org/officeDocument/2006/relationships/image" Target="media/1468165938.jpg"/><Relationship Id="mr_docxImage147" Type="http://schemas.openxmlformats.org/officeDocument/2006/relationships/image" Target="media/-456290179.jpg"/><Relationship Id="mr_docxImage7" Type="http://schemas.openxmlformats.org/officeDocument/2006/relationships/image" Target="media/1382130166.jpg"/><Relationship Id="mr_docxImage144" Type="http://schemas.openxmlformats.org/officeDocument/2006/relationships/image" Target="media/-6987159.jpg"/><Relationship Id="mr_docxImage6" Type="http://schemas.openxmlformats.org/officeDocument/2006/relationships/image" Target="media/-1826097578.jpg"/><Relationship Id="mr_docxImage145" Type="http://schemas.openxmlformats.org/officeDocument/2006/relationships/image" Target="media/2109022149.jpg"/><Relationship Id="mr_docxImage5" Type="http://schemas.openxmlformats.org/officeDocument/2006/relationships/image" Target="media/887173525.jpg"/><Relationship Id="mr_docxImage4" Type="http://schemas.openxmlformats.org/officeDocument/2006/relationships/image" Target="media/-1826097578.jpg"/><Relationship Id="mr_docxImage3" Type="http://schemas.openxmlformats.org/officeDocument/2006/relationships/image" Target="media/1807396436.jpg"/><Relationship Id="mr_docxImage148" Type="http://schemas.openxmlformats.org/officeDocument/2006/relationships/image" Target="media/-1490875369.jpg"/><Relationship Id="mr_docxImage2" Type="http://schemas.openxmlformats.org/officeDocument/2006/relationships/image" Target="media/620404113.jpg"/><Relationship Id="mr_docxImage149" Type="http://schemas.openxmlformats.org/officeDocument/2006/relationships/image" Target="media/-617579961.jpg"/><Relationship Id="mr_docxImage1" Type="http://schemas.openxmlformats.org/officeDocument/2006/relationships/image" Target="media/1572441902.jpg"/><Relationship Id="mr_docxImage249" Type="http://schemas.openxmlformats.org/officeDocument/2006/relationships/image" Target="media/-831922671.jpg"/><Relationship Id="mr_docxImage247" Type="http://schemas.openxmlformats.org/officeDocument/2006/relationships/image" Target="media/291308139.jpg"/><Relationship Id="mr_docxImage248" Type="http://schemas.openxmlformats.org/officeDocument/2006/relationships/image" Target="media/1682811304.jpg"/><Relationship Id="mr_docxImage245" Type="http://schemas.openxmlformats.org/officeDocument/2006/relationships/image" Target="media/-1319770645.jpg"/><Relationship Id="mr_docxImage246" Type="http://schemas.openxmlformats.org/officeDocument/2006/relationships/image" Target="media/312529784.jpg"/><Relationship Id="mr_docxImage243" Type="http://schemas.openxmlformats.org/officeDocument/2006/relationships/image" Target="media/-2108062493.jpg"/><Relationship Id="mr_docxImage9" Type="http://schemas.openxmlformats.org/officeDocument/2006/relationships/image" Target="media/1521677897.jpg"/><Relationship Id="mr_docxImage244" Type="http://schemas.openxmlformats.org/officeDocument/2006/relationships/image" Target="media/1126982306.jpg"/><Relationship Id="mr_docxImage231" Type="http://schemas.openxmlformats.org/officeDocument/2006/relationships/image" Target="media/-526131549.jpg"/><Relationship Id="mr_docxImage230" Type="http://schemas.openxmlformats.org/officeDocument/2006/relationships/image" Target="media/-17417802.jpg"/><Relationship Id="mr_docxImage130" Type="http://schemas.openxmlformats.org/officeDocument/2006/relationships/image" Target="media/467609802.jpg"/><Relationship Id="mr_docxImage132" Type="http://schemas.openxmlformats.org/officeDocument/2006/relationships/image" Target="media/-1837839652.jpg"/><Relationship Id="mr_docxImage131" Type="http://schemas.openxmlformats.org/officeDocument/2006/relationships/image" Target="media/-57978378.jpg"/><Relationship Id="mr_docxImage133" Type="http://schemas.openxmlformats.org/officeDocument/2006/relationships/image" Target="media/2121882416.jpg"/><Relationship Id="mr_docxImage134" Type="http://schemas.openxmlformats.org/officeDocument/2006/relationships/image" Target="media/1521677897.jpg"/><Relationship Id="mr_docxImage135" Type="http://schemas.openxmlformats.org/officeDocument/2006/relationships/image" Target="media/-1431170874.jpg"/><Relationship Id="mr_docxImage136" Type="http://schemas.openxmlformats.org/officeDocument/2006/relationships/image" Target="media/-65986590.jpg"/><Relationship Id="mr_docxImage137" Type="http://schemas.openxmlformats.org/officeDocument/2006/relationships/image" Target="media/-65986590.jpg"/><Relationship Id="mr_docxImage138" Type="http://schemas.openxmlformats.org/officeDocument/2006/relationships/image" Target="media/-1837839652.jpg"/><Relationship Id="mr_docxImage139" Type="http://schemas.openxmlformats.org/officeDocument/2006/relationships/image" Target="media/-212173931.jpg"/><Relationship Id="mr_docxImage236" Type="http://schemas.openxmlformats.org/officeDocument/2006/relationships/image" Target="media/-2047782013.jpg"/><Relationship Id="mr_docxImage237" Type="http://schemas.openxmlformats.org/officeDocument/2006/relationships/image" Target="media/721131134.jpg"/><Relationship Id="mr_docxImage238" Type="http://schemas.openxmlformats.org/officeDocument/2006/relationships/image" Target="media/467609802.jpg"/><Relationship Id="mr_docxImage239" Type="http://schemas.openxmlformats.org/officeDocument/2006/relationships/image" Target="media/-831922671.jpg"/><Relationship Id="mr_docxImage232" Type="http://schemas.openxmlformats.org/officeDocument/2006/relationships/image" Target="media/2031394894.jpg"/><Relationship Id="mr_docxImage233" Type="http://schemas.openxmlformats.org/officeDocument/2006/relationships/image" Target="media/721131134.jpg"/><Relationship Id="mr_docxImage234" Type="http://schemas.openxmlformats.org/officeDocument/2006/relationships/image" Target="media/2059040988.jpg"/><Relationship Id="mr_docxImage235" Type="http://schemas.openxmlformats.org/officeDocument/2006/relationships/image" Target="media/-139049095.jpg"/><Relationship Id="mr_docxImage220" Type="http://schemas.openxmlformats.org/officeDocument/2006/relationships/image" Target="media/181255738.jpg"/><Relationship Id="mr_docxImage224" Type="http://schemas.openxmlformats.org/officeDocument/2006/relationships/image" Target="media/492257024.jpg"/><Relationship Id="mr_docxImage223" Type="http://schemas.openxmlformats.org/officeDocument/2006/relationships/image" Target="media/-1305160642.jpg"/><Relationship Id="mr_docxImage222" Type="http://schemas.openxmlformats.org/officeDocument/2006/relationships/image" Target="media/-1305160642.jpg"/><Relationship Id="mr_docxImage221" Type="http://schemas.openxmlformats.org/officeDocument/2006/relationships/image" Target="media/172922388.jpg"/><Relationship Id="mr_docxImage228" Type="http://schemas.openxmlformats.org/officeDocument/2006/relationships/image" Target="media/-1124390065.jpg"/><Relationship Id="mr_docxImage227" Type="http://schemas.openxmlformats.org/officeDocument/2006/relationships/image" Target="media/-1044816214.jpg"/><Relationship Id="mr_docxImage226" Type="http://schemas.openxmlformats.org/officeDocument/2006/relationships/image" Target="media/895338587.jpg"/><Relationship Id="mr_docxImage225" Type="http://schemas.openxmlformats.org/officeDocument/2006/relationships/image" Target="media/895338587.jpg"/><Relationship Id="mr_docxImage229" Type="http://schemas.openxmlformats.org/officeDocument/2006/relationships/image" Target="media/783600193.jpg"/><Relationship Id="mr_docxImage211" Type="http://schemas.openxmlformats.org/officeDocument/2006/relationships/image" Target="media/-1927290693.jpg"/><Relationship Id="mr_docxImage210" Type="http://schemas.openxmlformats.org/officeDocument/2006/relationships/image" Target="media/-107506044.jpg"/><Relationship Id="mr_docxImage213" Type="http://schemas.openxmlformats.org/officeDocument/2006/relationships/image" Target="media/382916720.jpg"/><Relationship Id="mr_docxImage212" Type="http://schemas.openxmlformats.org/officeDocument/2006/relationships/image" Target="media/-596523826.jpg"/><Relationship Id="mr_docxImage215" Type="http://schemas.openxmlformats.org/officeDocument/2006/relationships/image" Target="media/442708437.jpg"/><Relationship Id="mr_docxImage214" Type="http://schemas.openxmlformats.org/officeDocument/2006/relationships/image" Target="media/-612425392.jpg"/><Relationship Id="mr_docxImage217" Type="http://schemas.openxmlformats.org/officeDocument/2006/relationships/image" Target="media/-1981030601.jpg"/><Relationship Id="mr_docxImage216" Type="http://schemas.openxmlformats.org/officeDocument/2006/relationships/image" Target="media/1520767396.jpg"/><Relationship Id="mr_docxImage219" Type="http://schemas.openxmlformats.org/officeDocument/2006/relationships/image" Target="media/1304730935.jpg"/><Relationship Id="mr_docxImage218" Type="http://schemas.openxmlformats.org/officeDocument/2006/relationships/image" Target="media/1304730935.jpg"/><Relationship Id="mr_docxImage206" Type="http://schemas.openxmlformats.org/officeDocument/2006/relationships/image" Target="media/-1981030601.jpg"/><Relationship Id="mr_docxImage205" Type="http://schemas.openxmlformats.org/officeDocument/2006/relationships/image" Target="media/-130330051.jpg"/><Relationship Id="mr_docxImage109" Type="http://schemas.openxmlformats.org/officeDocument/2006/relationships/image" Target="media/-1133628536.jpg"/><Relationship Id="mr_docxImage204" Type="http://schemas.openxmlformats.org/officeDocument/2006/relationships/image" Target="media/-1320996423.jpg"/><Relationship Id="mr_docxImage108" Type="http://schemas.openxmlformats.org/officeDocument/2006/relationships/image" Target="media/936156309.jpg"/><Relationship Id="mr_docxImage203" Type="http://schemas.openxmlformats.org/officeDocument/2006/relationships/image" Target="media/-130330051.jpg"/><Relationship Id="mr_docxImage202" Type="http://schemas.openxmlformats.org/officeDocument/2006/relationships/image" Target="media/-328167001.jpg"/><Relationship Id="mr_docxImage201" Type="http://schemas.openxmlformats.org/officeDocument/2006/relationships/image" Target="media/1382130166.jpg"/><Relationship Id="mr_docxImage200" Type="http://schemas.openxmlformats.org/officeDocument/2006/relationships/image" Target="media/1834571903.jpg"/><Relationship Id="mr_docxImage103" Type="http://schemas.openxmlformats.org/officeDocument/2006/relationships/image" Target="media/1813855882.jpg"/><Relationship Id="mr_docxImage102" Type="http://schemas.openxmlformats.org/officeDocument/2006/relationships/image" Target="media/-697779601.jpg"/><Relationship Id="mr_docxImage101" Type="http://schemas.openxmlformats.org/officeDocument/2006/relationships/image" Target="media/-1977899917.jpg"/><Relationship Id="mr_docxImage100" Type="http://schemas.openxmlformats.org/officeDocument/2006/relationships/image" Target="media/-107506044.jpg"/><Relationship Id="mr_docxImage107" Type="http://schemas.openxmlformats.org/officeDocument/2006/relationships/image" Target="media/-2087144313.jpg"/><Relationship Id="mr_docxImage106" Type="http://schemas.openxmlformats.org/officeDocument/2006/relationships/image" Target="media/-1133628536.jpg"/><Relationship Id="mr_docxImage209" Type="http://schemas.openxmlformats.org/officeDocument/2006/relationships/image" Target="media/-1321993893.jpg"/><Relationship Id="mr_docxImage105" Type="http://schemas.openxmlformats.org/officeDocument/2006/relationships/image" Target="media/-1457603567.jpg"/><Relationship Id="mr_docxImage208" Type="http://schemas.openxmlformats.org/officeDocument/2006/relationships/image" Target="media/-1813298664.jpg"/><Relationship Id="mr_docxImage104" Type="http://schemas.openxmlformats.org/officeDocument/2006/relationships/image" Target="media/2848227.jpg"/><Relationship Id="mr_docxImage207" Type="http://schemas.openxmlformats.org/officeDocument/2006/relationships/image" Target="media/275012092.jpg"/><Relationship Id="mr_docxImage199" Type="http://schemas.openxmlformats.org/officeDocument/2006/relationships/image" Target="media/-328167001.jpg"/><Relationship Id="mr_docxImage190" Type="http://schemas.openxmlformats.org/officeDocument/2006/relationships/image" Target="media/1042747320.jpg"/><Relationship Id="mr_docxImage194" Type="http://schemas.openxmlformats.org/officeDocument/2006/relationships/image" Target="media/389476031.jpg"/><Relationship Id="mr_docxImage193" Type="http://schemas.openxmlformats.org/officeDocument/2006/relationships/image" Target="media/-338199488.jpg"/><Relationship Id="mr_docxImage192" Type="http://schemas.openxmlformats.org/officeDocument/2006/relationships/image" Target="media/1030406532.jpg"/><Relationship Id="mr_docxImage191" Type="http://schemas.openxmlformats.org/officeDocument/2006/relationships/image" Target="media/1291634017.jpg"/><Relationship Id="mr_docxImage198" Type="http://schemas.openxmlformats.org/officeDocument/2006/relationships/image" Target="media/-1635907773.jpg"/><Relationship Id="mr_docxImage197" Type="http://schemas.openxmlformats.org/officeDocument/2006/relationships/image" Target="media/-1635907773.jpg"/><Relationship Id="mr_docxImage196" Type="http://schemas.openxmlformats.org/officeDocument/2006/relationships/image" Target="media/-1320996423.jpg"/><Relationship Id="mr_docxImage195" Type="http://schemas.openxmlformats.org/officeDocument/2006/relationships/image" Target="media/1555404313.jpg"/><Relationship Id="mr_docxImage99" Type="http://schemas.openxmlformats.org/officeDocument/2006/relationships/image" Target="media/1842775683.jpg"/><Relationship Id="mr_docxImage98" Type="http://schemas.openxmlformats.org/officeDocument/2006/relationships/image" Target="media/-1721152970.jpg"/><Relationship Id="mr_docxImage92" Type="http://schemas.openxmlformats.org/officeDocument/2006/relationships/image" Target="media/1793036980.jpg"/><Relationship Id="mr_docxImage93" Type="http://schemas.openxmlformats.org/officeDocument/2006/relationships/image" Target="media/1114599170.jpg"/><Relationship Id="mr_docxImage90" Type="http://schemas.openxmlformats.org/officeDocument/2006/relationships/image" Target="media/-130124927.jpg"/><Relationship Id="mr_docxImage91" Type="http://schemas.openxmlformats.org/officeDocument/2006/relationships/image" Target="media/1029417053.jpg"/><Relationship Id="mr_docxImage96" Type="http://schemas.openxmlformats.org/officeDocument/2006/relationships/image" Target="media/333654349.jpg"/><Relationship Id="mr_docxImage97" Type="http://schemas.openxmlformats.org/officeDocument/2006/relationships/image" Target="media/1542035866.jpg"/><Relationship Id="mr_docxImage94" Type="http://schemas.openxmlformats.org/officeDocument/2006/relationships/image" Target="media/1114599170.jpg"/><Relationship Id="mr_docxImage95" Type="http://schemas.openxmlformats.org/officeDocument/2006/relationships/image" Target="media/333654349.jpg"/><Relationship Id="mr_docxImage89" Type="http://schemas.openxmlformats.org/officeDocument/2006/relationships/image" Target="media/312529784.jpg"/><Relationship Id="mr_docxImage88" Type="http://schemas.openxmlformats.org/officeDocument/2006/relationships/image" Target="media/-188064948.jpg"/><Relationship Id="mr_docxImage87" Type="http://schemas.openxmlformats.org/officeDocument/2006/relationships/image" Target="media/333654349.jpg"/><Relationship Id="mr_docxImage80" Type="http://schemas.openxmlformats.org/officeDocument/2006/relationships/image" Target="media/-1304768006.jpg"/><Relationship Id="mr_docxImage81" Type="http://schemas.openxmlformats.org/officeDocument/2006/relationships/image" Target="media/1827955880.jpg"/><Relationship Id="mr_docxImage82" Type="http://schemas.openxmlformats.org/officeDocument/2006/relationships/image" Target="media/-1304768006.jpg"/><Relationship Id="mr_docxImage83" Type="http://schemas.openxmlformats.org/officeDocument/2006/relationships/image" Target="media/-612402647.jpg"/><Relationship Id="mr_docxImage84" Type="http://schemas.openxmlformats.org/officeDocument/2006/relationships/image" Target="media/1249104740.jpg"/><Relationship Id="mr_docxImage85" Type="http://schemas.openxmlformats.org/officeDocument/2006/relationships/image" Target="media/508196693.jpg"/><Relationship Id="mr_docxImage86" Type="http://schemas.openxmlformats.org/officeDocument/2006/relationships/image" Target="media/-139049095.jpg"/><Relationship Id="mr_docxImage77" Type="http://schemas.openxmlformats.org/officeDocument/2006/relationships/image" Target="media/1704181353.jpg"/><Relationship Id="mr_docxImage76" Type="http://schemas.openxmlformats.org/officeDocument/2006/relationships/image" Target="media/1704181353.jpg"/><Relationship Id="mr_docxImage79" Type="http://schemas.openxmlformats.org/officeDocument/2006/relationships/image" Target="media/369499764.jpg"/><Relationship Id="mr_docxImage78" Type="http://schemas.openxmlformats.org/officeDocument/2006/relationships/image" Target="media/1704181353.jpg"/><Relationship Id="mr_docxImage75" Type="http://schemas.openxmlformats.org/officeDocument/2006/relationships/image" Target="media/-929243521.jpg"/><Relationship Id="mr_docxImage74" Type="http://schemas.openxmlformats.org/officeDocument/2006/relationships/image" Target="media/64462217.jpg"/><Relationship Id="mr_docxImage73" Type="http://schemas.openxmlformats.org/officeDocument/2006/relationships/image" Target="media/-80444652.jpg"/><Relationship Id="mr_docxImage72" Type="http://schemas.openxmlformats.org/officeDocument/2006/relationships/image" Target="media/-80444652.jpg"/><Relationship Id="mr_docxImage71" Type="http://schemas.openxmlformats.org/officeDocument/2006/relationships/image" Target="media/823471263.jpg"/><Relationship Id="mr_docxImage70" Type="http://schemas.openxmlformats.org/officeDocument/2006/relationships/image" Target="media/-1388018520.jpg"/><Relationship Id="mr_docxImage299" Type="http://schemas.openxmlformats.org/officeDocument/2006/relationships/image" Target="media/2072046915.jpg"/><Relationship Id="mr_docxImage298" Type="http://schemas.openxmlformats.org/officeDocument/2006/relationships/image" Target="media/-281084982.jpg"/><Relationship Id="mr_docxImage158" Type="http://schemas.openxmlformats.org/officeDocument/2006/relationships/image" Target="media/1641579075.jpg"/><Relationship Id="mr_docxImage157" Type="http://schemas.openxmlformats.org/officeDocument/2006/relationships/image" Target="media/-670299985.jpg"/><Relationship Id="mr_docxImage156" Type="http://schemas.openxmlformats.org/officeDocument/2006/relationships/image" Target="media/-313672721.jpg"/><Relationship Id="mr_docxImage155" Type="http://schemas.openxmlformats.org/officeDocument/2006/relationships/image" Target="media/1834571903.jpg"/><Relationship Id="mr_docxImage159" Type="http://schemas.openxmlformats.org/officeDocument/2006/relationships/image" Target="media/885772868.jpg"/><Relationship Id="mr_docxImage150" Type="http://schemas.openxmlformats.org/officeDocument/2006/relationships/image" Target="media/-812430666.jpg"/><Relationship Id="mr_docxImage153" Type="http://schemas.openxmlformats.org/officeDocument/2006/relationships/image" Target="media/-812430666.jpg"/><Relationship Id="mr_docxImage154" Type="http://schemas.openxmlformats.org/officeDocument/2006/relationships/image" Target="media/1240785408.jpg"/><Relationship Id="mr_docxImage151" Type="http://schemas.openxmlformats.org/officeDocument/2006/relationships/image" Target="media/-617579961.jpg"/><Relationship Id="mr_docxImage152" Type="http://schemas.openxmlformats.org/officeDocument/2006/relationships/image" Target="media/-1490875369.jpg"/><Relationship Id="mr_docxImage296" Type="http://schemas.openxmlformats.org/officeDocument/2006/relationships/image" Target="media/-526131549.jpg"/><Relationship Id="mr_docxImage297" Type="http://schemas.openxmlformats.org/officeDocument/2006/relationships/image" Target="media/-1995918586.jpg"/><Relationship Id="mr_docxImage69" Type="http://schemas.openxmlformats.org/officeDocument/2006/relationships/image" Target="media/-2132878437.jpg"/><Relationship Id="mr_docxImage294" Type="http://schemas.openxmlformats.org/officeDocument/2006/relationships/image" Target="media/-2047782013.jpg"/><Relationship Id="mr_docxImage295" Type="http://schemas.openxmlformats.org/officeDocument/2006/relationships/image" Target="media/2048649128.jpg"/><Relationship Id="mr_docxImage67" Type="http://schemas.openxmlformats.org/officeDocument/2006/relationships/image" Target="media/333654349.jpg"/><Relationship Id="mr_docxImage292" Type="http://schemas.openxmlformats.org/officeDocument/2006/relationships/image" Target="media/-1272477928.jpg"/><Relationship Id="mr_docxImage68" Type="http://schemas.openxmlformats.org/officeDocument/2006/relationships/image" Target="media/-2132878437.jpg"/><Relationship Id="mr_docxImage293" Type="http://schemas.openxmlformats.org/officeDocument/2006/relationships/image" Target="media/2048649128.jpg"/><Relationship Id="mr_docxImage65" Type="http://schemas.openxmlformats.org/officeDocument/2006/relationships/image" Target="media/414591249.jpg"/><Relationship Id="mr_docxImage290" Type="http://schemas.openxmlformats.org/officeDocument/2006/relationships/image" Target="media/1568753261.jpg"/><Relationship Id="mr_docxImage66" Type="http://schemas.openxmlformats.org/officeDocument/2006/relationships/image" Target="media/1114599170.jpg"/><Relationship Id="mr_docxImage291" Type="http://schemas.openxmlformats.org/officeDocument/2006/relationships/image" Target="media/-612095893.jpg"/><Relationship Id="mr_docxImage62" Type="http://schemas.openxmlformats.org/officeDocument/2006/relationships/image" Target="media/-1457603567.jpg"/><Relationship Id="mr_docxImage61" Type="http://schemas.openxmlformats.org/officeDocument/2006/relationships/image" Target="media/1064614199.jpg"/><Relationship Id="mr_docxImage64" Type="http://schemas.openxmlformats.org/officeDocument/2006/relationships/image" Target="media/-80444652.jpg"/><Relationship Id="mr_docxImage63" Type="http://schemas.openxmlformats.org/officeDocument/2006/relationships/image" Target="media/-80444652.jpg"/><Relationship Id="mr_docxImage60" Type="http://schemas.openxmlformats.org/officeDocument/2006/relationships/image" Target="media/-1829751593.jpg"/><Relationship Id="mr_docxImage167" Type="http://schemas.openxmlformats.org/officeDocument/2006/relationships/image" Target="media/783600193.jpg"/><Relationship Id="mr_docxImage166" Type="http://schemas.openxmlformats.org/officeDocument/2006/relationships/image" Target="media/160034406.jpg"/><Relationship Id="mr_docxImage169" Type="http://schemas.openxmlformats.org/officeDocument/2006/relationships/image" Target="media/-717701422.jpg"/><Relationship Id="mr_docxImage168" Type="http://schemas.openxmlformats.org/officeDocument/2006/relationships/image" Target="media/-1225964652.jpg"/><Relationship Id="mr_docxImage160" Type="http://schemas.openxmlformats.org/officeDocument/2006/relationships/image" Target="media/941507242.jpg"/><Relationship Id="mr_docxImage161" Type="http://schemas.openxmlformats.org/officeDocument/2006/relationships/image" Target="media/665322990.jpg"/><Relationship Id="mr_docxImage162" Type="http://schemas.openxmlformats.org/officeDocument/2006/relationships/image" Target="media/1641579075.jpg"/><Relationship Id="mr_docxImage163" Type="http://schemas.openxmlformats.org/officeDocument/2006/relationships/image" Target="media/941507242.jpg"/><Relationship Id="mr_docxImage164" Type="http://schemas.openxmlformats.org/officeDocument/2006/relationships/image" Target="media/1401719257.jpg"/><Relationship Id="mr_docxImage165" Type="http://schemas.openxmlformats.org/officeDocument/2006/relationships/image" Target="media/665322990.jpg"/><Relationship Id="mr_docxImage58" Type="http://schemas.openxmlformats.org/officeDocument/2006/relationships/image" Target="media/-975232220.jpg"/><Relationship Id="mr_docxImage59" Type="http://schemas.openxmlformats.org/officeDocument/2006/relationships/image" Target="media/2848227.jpg"/><Relationship Id="mr_docxImage54" Type="http://schemas.openxmlformats.org/officeDocument/2006/relationships/image" Target="media/1813855882.jpg"/><Relationship Id="mr_docxImage55" Type="http://schemas.openxmlformats.org/officeDocument/2006/relationships/image" Target="media/-1035483532.jpg"/><Relationship Id="mr_docxImage56" Type="http://schemas.openxmlformats.org/officeDocument/2006/relationships/image" Target="media/187681857.jpg"/><Relationship Id="mr_docxImage57" Type="http://schemas.openxmlformats.org/officeDocument/2006/relationships/image" Target="media/241013451.jpg"/><Relationship Id="mr_docxImage279" Type="http://schemas.openxmlformats.org/officeDocument/2006/relationships/image" Target="media/596423130.jpg"/><Relationship Id="mr_docxImage278" Type="http://schemas.openxmlformats.org/officeDocument/2006/relationships/image" Target="media/1538757110.jpg"/><Relationship Id="mr_docxImage277" Type="http://schemas.openxmlformats.org/officeDocument/2006/relationships/image" Target="media/-1388018520.jpg"/><Relationship Id="mr_docxImage276" Type="http://schemas.openxmlformats.org/officeDocument/2006/relationships/image" Target="media/1538757110.jpg"/><Relationship Id="mr_docxImage53" Type="http://schemas.openxmlformats.org/officeDocument/2006/relationships/image" Target="media/1208242139.jpg"/><Relationship Id="mr_docxImage52" Type="http://schemas.openxmlformats.org/officeDocument/2006/relationships/image" Target="media/1114599170.jpg"/><Relationship Id="mr_docxImage51" Type="http://schemas.openxmlformats.org/officeDocument/2006/relationships/image" Target="media/-826165577.jpg"/><Relationship Id="mr_docxImage50" Type="http://schemas.openxmlformats.org/officeDocument/2006/relationships/image" Target="media/-826165577.jpg"/><Relationship Id="mr_docxImage179" Type="http://schemas.openxmlformats.org/officeDocument/2006/relationships/image" Target="media/-1238672426.jpg"/><Relationship Id="mr_docxImage178" Type="http://schemas.openxmlformats.org/officeDocument/2006/relationships/image" Target="media/-707726383.jpg"/><Relationship Id="mr_docxImage177" Type="http://schemas.openxmlformats.org/officeDocument/2006/relationships/image" Target="media/1572025937.jpg"/><Relationship Id="mr_docxImage175" Type="http://schemas.openxmlformats.org/officeDocument/2006/relationships/image" Target="media/2059040988.jpg"/><Relationship Id="mr_docxImage176" Type="http://schemas.openxmlformats.org/officeDocument/2006/relationships/image" Target="media/1682811304.jpg"/><Relationship Id="mr_docxImage173" Type="http://schemas.openxmlformats.org/officeDocument/2006/relationships/image" Target="media/1386725838.jpg"/><Relationship Id="mr_docxImage174" Type="http://schemas.openxmlformats.org/officeDocument/2006/relationships/image" Target="media/-1829751593.jpg"/><Relationship Id="mr_docxImage171" Type="http://schemas.openxmlformats.org/officeDocument/2006/relationships/image" Target="media/1008303598.jpg"/><Relationship Id="mr_docxImage172" Type="http://schemas.openxmlformats.org/officeDocument/2006/relationships/image" Target="media/-1256606991.jpg"/><Relationship Id="mr_docxImage170" Type="http://schemas.openxmlformats.org/officeDocument/2006/relationships/image" Target="media/-1634190026.jpg"/><Relationship Id="mr_docxImage45" Type="http://schemas.openxmlformats.org/officeDocument/2006/relationships/image" Target="media/-1988560015.jpg"/><Relationship Id="mr_docxImage270" Type="http://schemas.openxmlformats.org/officeDocument/2006/relationships/image" Target="media/1842775683.jpg"/><Relationship Id="mr_docxImage46" Type="http://schemas.openxmlformats.org/officeDocument/2006/relationships/image" Target="media/1649028643.jpg"/><Relationship Id="mr_docxImage271" Type="http://schemas.openxmlformats.org/officeDocument/2006/relationships/image" Target="media/-1442378917.jpg"/><Relationship Id="mr_docxImage43" Type="http://schemas.openxmlformats.org/officeDocument/2006/relationships/image" Target="media/2121882416.jpg"/><Relationship Id="mr_docxImage44" Type="http://schemas.openxmlformats.org/officeDocument/2006/relationships/image" Target="media/-1988560015.jpg"/><Relationship Id="mr_docxImage49" Type="http://schemas.openxmlformats.org/officeDocument/2006/relationships/image" Target="media/-2027135241.jpg"/><Relationship Id="mr_docxImage274" Type="http://schemas.openxmlformats.org/officeDocument/2006/relationships/image" Target="media/1949928154.jpg"/><Relationship Id="mr_docxImage275" Type="http://schemas.openxmlformats.org/officeDocument/2006/relationships/image" Target="media/-1319770645.jpg"/><Relationship Id="mr_docxImage47" Type="http://schemas.openxmlformats.org/officeDocument/2006/relationships/image" Target="media/-1111964656.jpg"/><Relationship Id="mr_docxImage272" Type="http://schemas.openxmlformats.org/officeDocument/2006/relationships/image" Target="media/448660657.jpg"/><Relationship Id="mr_docxImage48" Type="http://schemas.openxmlformats.org/officeDocument/2006/relationships/image" Target="media/1403811134.jpg"/><Relationship Id="mr_docxImage273" Type="http://schemas.openxmlformats.org/officeDocument/2006/relationships/image" Target="media/534497747.jpg"/><Relationship Id="mr_docxImage288" Type="http://schemas.openxmlformats.org/officeDocument/2006/relationships/image" Target="media/1510583319.jpg"/><Relationship Id="mr_docxImage287" Type="http://schemas.openxmlformats.org/officeDocument/2006/relationships/image" Target="media/1510583319.jpg"/><Relationship Id="mr_docxImage289" Type="http://schemas.openxmlformats.org/officeDocument/2006/relationships/image" Target="media/-1386936664.jpg"/><Relationship Id="mr_docxImage40" Type="http://schemas.openxmlformats.org/officeDocument/2006/relationships/image" Target="media/-972702961.jpg"/><Relationship Id="mr_docxImage42" Type="http://schemas.openxmlformats.org/officeDocument/2006/relationships/image" Target="media/-1813298664.jpg"/><Relationship Id="mr_docxImage41" Type="http://schemas.openxmlformats.org/officeDocument/2006/relationships/image" Target="media/-324390161.jpg"/><Relationship Id="mr_docxImage189" Type="http://schemas.openxmlformats.org/officeDocument/2006/relationships/image" Target="media/-1601126344.jpg"/><Relationship Id="mr_docxImage188" Type="http://schemas.openxmlformats.org/officeDocument/2006/relationships/image" Target="media/-1601126344.jpg"/><Relationship Id="mr_docxImage184" Type="http://schemas.openxmlformats.org/officeDocument/2006/relationships/image" Target="media/-707726383.jpg"/><Relationship Id="mr_docxImage185" Type="http://schemas.openxmlformats.org/officeDocument/2006/relationships/image" Target="media/2031394894.jpg"/><Relationship Id="mr_docxImage186" Type="http://schemas.openxmlformats.org/officeDocument/2006/relationships/image" Target="media/-1067369733.jpg"/><Relationship Id="mr_docxImage187" Type="http://schemas.openxmlformats.org/officeDocument/2006/relationships/image" Target="media/-612095893.jpg"/><Relationship Id="mr_docxImage180" Type="http://schemas.openxmlformats.org/officeDocument/2006/relationships/image" Target="media/1386725838.jpg"/><Relationship Id="mr_docxImage181" Type="http://schemas.openxmlformats.org/officeDocument/2006/relationships/image" Target="media/508196693.jpg"/><Relationship Id="mr_docxImage182" Type="http://schemas.openxmlformats.org/officeDocument/2006/relationships/image" Target="media/557211808.jpg"/><Relationship Id="mr_docxImage183" Type="http://schemas.openxmlformats.org/officeDocument/2006/relationships/image" Target="media/-1225964652.jpg"/><Relationship Id="mr_docxImage32" Type="http://schemas.openxmlformats.org/officeDocument/2006/relationships/image" Target="media/-467416936.jpg"/><Relationship Id="mr_docxImage33" Type="http://schemas.openxmlformats.org/officeDocument/2006/relationships/image" Target="media/-467416936.jpg"/><Relationship Id="mr_docxImage280" Type="http://schemas.openxmlformats.org/officeDocument/2006/relationships/image" Target="media/-1191367753.jpg"/><Relationship Id="mr_docxImage34" Type="http://schemas.openxmlformats.org/officeDocument/2006/relationships/image" Target="media/823471263.jpg"/><Relationship Id="mr_docxImage281" Type="http://schemas.openxmlformats.org/officeDocument/2006/relationships/image" Target="media/389476031.jpg"/><Relationship Id="mr_docxImage35" Type="http://schemas.openxmlformats.org/officeDocument/2006/relationships/image" Target="media/-2027135241.jpg"/><Relationship Id="mr_docxImage282" Type="http://schemas.openxmlformats.org/officeDocument/2006/relationships/image" Target="media/2004790005.jpg"/><Relationship Id="mr_docxImage36" Type="http://schemas.openxmlformats.org/officeDocument/2006/relationships/image" Target="media/-933117107.jpg"/><Relationship Id="mr_docxImage283" Type="http://schemas.openxmlformats.org/officeDocument/2006/relationships/image" Target="media/1568753261.jpg"/><Relationship Id="mr_docxImage37" Type="http://schemas.openxmlformats.org/officeDocument/2006/relationships/image" Target="media/1064614199.jpg"/><Relationship Id="mr_docxImage284" Type="http://schemas.openxmlformats.org/officeDocument/2006/relationships/image" Target="media/-17417802.jpg"/><Relationship Id="mr_docxImage38" Type="http://schemas.openxmlformats.org/officeDocument/2006/relationships/image" Target="media/1704181353.jpg"/><Relationship Id="mr_docxImage285" Type="http://schemas.openxmlformats.org/officeDocument/2006/relationships/image" Target="media/-1067369733.jpg"/><Relationship Id="mr_docxImage39" Type="http://schemas.openxmlformats.org/officeDocument/2006/relationships/image" Target="media/369499764.jpg"/><Relationship Id="mr_docxImage286" Type="http://schemas.openxmlformats.org/officeDocument/2006/relationships/image" Target="media/1949928154.jpg"/><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ADFD6-6BB1-4C6F-A673-FC6E48CB1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29</Pages>
  <Words>3391</Words>
  <Characters>19329</Characters>
  <Application>Microsoft Office Word</Application>
  <DocSecurity>0</DocSecurity>
  <Lines>161</Lines>
  <Paragraphs>45</Paragraphs>
  <ScaleCrop>false</ScaleCrop>
  <HeadingPairs>
    <vt:vector baseType="variant" size="2">
      <vt:variant>
        <vt:lpstr>Title</vt:lpstr>
      </vt:variant>
      <vt:variant>
        <vt:i4>1</vt:i4>
      </vt:variant>
    </vt:vector>
  </HeadingPairs>
  <TitlesOfParts>
    <vt:vector baseType="lpstr" size="1">
      <vt:lpstr>ThreatRiskModel</vt:lpstr>
    </vt:vector>
  </TitlesOfParts>
  <Company>No Magic</Company>
  <LinksUpToDate>false</LinksUpToDate>
  <CharactersWithSpaces>22675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ThreatRiskModel</dc:title>
  <dc:subject>Structural Report</dc:subject>
  <dc:creator>Author</dc:creator>
  <cp:lastModifiedBy>Cory Casanave</cp:lastModifiedBy>
  <cp:revision>18</cp:revision>
  <cp:lastPrinted>2009-07-14T08:57:00Z</cp:lastPrinted>
  <dcterms:created xsi:type="dcterms:W3CDTF">2015-02-16T16:38:00Z</dcterms:created>
  <dcterms:modified xsi:type="dcterms:W3CDTF">2015-02-16T17:16:00Z</dcterms:modified>
</cp:coreProperties>
</file>