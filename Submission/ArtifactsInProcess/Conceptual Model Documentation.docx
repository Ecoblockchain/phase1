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18D6" w:rsidRDefault="00D718D6">
      <w:pPr>
        <w:pStyle w:val="NoSpacing"/>
        <w:spacing w:after="120"/>
        <w:rPr>
          <w:rFonts w:cs="Tahoma"/>
          <w:lang w:bidi="th-TH"/>
        </w:rPr>
      </w:pPr>
    </w:p>
    <w:p w:rsidR="00D718D6" w:rsidRDefault="00D718D6">
      <w:pPr>
        <w:pStyle w:val="NoSpacing"/>
        <w:spacing w:after="120"/>
        <w:rPr>
          <w:rFonts w:cs="Tahoma"/>
          <w:lang w:bidi="th-TH"/>
        </w:rPr>
      </w:pPr>
    </w:p>
    <w:p w:rsidR="00D718D6" w:rsidRDefault="00D718D6"/>
    <w:p w:rsidR="00D718D6" w:rsidRDefault="00D718D6"/>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5F69A5">
      <w:pPr>
        <w:pStyle w:val="ProjectTitle"/>
        <w:rPr>
          <w:rFonts w:cs="Arial"/>
        </w:rPr>
      </w:pPr>
      <w:r>
        <w:rPr>
          <w:rFonts w:cs="Arial"/>
        </w:rPr>
        <w:t>Conceptual Model Foundation- in progress</w:t>
      </w:r>
    </w:p>
    <w:p w:rsidR="00D718D6" w:rsidRDefault="005F69A5">
      <w:pPr>
        <w:pStyle w:val="DocumentTitle"/>
      </w:pPr>
      <w:r>
        <w:t>Structural Report</w:t>
      </w:r>
    </w:p>
    <w:p w:rsidR="00D718D6" w:rsidRDefault="005F69A5">
      <w:pPr>
        <w:jc w:val="right"/>
        <w:rPr>
          <w:rFonts w:cs="Arial"/>
        </w:rPr>
      </w:pPr>
      <w:r>
        <w:rPr>
          <w:rFonts w:cs="Arial"/>
        </w:rPr>
        <w:t>Author: Author</w:t>
      </w:r>
    </w:p>
    <w:p w:rsidR="00D718D6" w:rsidRDefault="005F69A5">
      <w:pPr>
        <w:pStyle w:val="Revision"/>
        <w:rPr>
          <w:rFonts w:cs="Arial"/>
        </w:rPr>
      </w:pPr>
      <w:r>
        <w:rPr>
          <w:rFonts w:cs="Arial"/>
        </w:rPr>
        <w:t>Revision: 0.1</w:t>
      </w: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tbl>
      <w:tblPr>
        <w:tblW w:w="0" w:type="auto"/>
        <w:tblLook w:val="0000" w:firstRow="0" w:lastRow="0" w:firstColumn="0" w:lastColumn="0" w:noHBand="0" w:noVBand="0"/>
      </w:tblPr>
      <w:tblGrid>
        <w:gridCol w:w="4621"/>
        <w:gridCol w:w="4622"/>
      </w:tblGrid>
      <w:tr w:rsidR="00D718D6">
        <w:tc>
          <w:tcPr>
            <w:tcW w:w="4621" w:type="dxa"/>
            <w:tcBorders>
              <w:top w:val="nil"/>
              <w:left w:val="nil"/>
              <w:bottom w:val="nil"/>
              <w:right w:val="nil"/>
            </w:tcBorders>
          </w:tcPr>
          <w:p w:rsidR="00D718D6" w:rsidRDefault="00D718D6">
            <w:pPr>
              <w:rPr>
                <w:rStyle w:val="CompanyName"/>
              </w:rPr>
            </w:pPr>
          </w:p>
        </w:tc>
        <w:tc>
          <w:tcPr>
            <w:tcW w:w="4622" w:type="dxa"/>
            <w:tcBorders>
              <w:top w:val="nil"/>
              <w:left w:val="nil"/>
              <w:bottom w:val="nil"/>
              <w:right w:val="nil"/>
            </w:tcBorders>
          </w:tcPr>
          <w:p w:rsidR="00D718D6" w:rsidRDefault="00D718D6">
            <w:pPr>
              <w:rPr>
                <w:rFonts w:cs="Arial"/>
              </w:rPr>
            </w:pPr>
          </w:p>
        </w:tc>
      </w:tr>
      <w:tr w:rsidR="00D718D6">
        <w:tc>
          <w:tcPr>
            <w:tcW w:w="4621" w:type="dxa"/>
            <w:tcBorders>
              <w:top w:val="nil"/>
              <w:left w:val="nil"/>
              <w:bottom w:val="nil"/>
              <w:right w:val="nil"/>
            </w:tcBorders>
          </w:tcPr>
          <w:p w:rsidR="00D718D6" w:rsidRDefault="00D718D6">
            <w:pPr>
              <w:rPr>
                <w:rFonts w:cs="Arial"/>
              </w:rPr>
            </w:pPr>
          </w:p>
        </w:tc>
        <w:tc>
          <w:tcPr>
            <w:tcW w:w="4622" w:type="dxa"/>
            <w:tcBorders>
              <w:top w:val="nil"/>
              <w:left w:val="nil"/>
              <w:bottom w:val="nil"/>
              <w:right w:val="nil"/>
            </w:tcBorders>
            <w:vAlign w:val="bottom"/>
          </w:tcPr>
          <w:p w:rsidR="00D718D6" w:rsidRDefault="005F69A5">
            <w:pPr>
              <w:jc w:val="right"/>
              <w:rPr>
                <w:rStyle w:val="DocumentDate"/>
              </w:rPr>
            </w:pPr>
            <w:r>
              <w:rPr>
                <w:rStyle w:val="DocumentDate"/>
              </w:rPr>
              <w:t>Date: February 17, 2015</w:t>
            </w:r>
          </w:p>
        </w:tc>
      </w:tr>
    </w:tbl>
    <w:p w:rsidR="00D718D6" w:rsidRDefault="00D718D6">
      <w:pPr>
        <w:spacing w:after="200" w:line="276" w:lineRule="auto"/>
        <w:rPr>
          <w:rFonts w:cs="Arial"/>
          <w:b/>
          <w:smallCaps/>
          <w:color w:val="1F497D"/>
          <w:sz w:val="32"/>
          <w:szCs w:val="32"/>
        </w:rPr>
        <w:sectPr w:rsidR="00D718D6">
          <w:pgSz w:w="11907" w:h="16839" w:code="9"/>
          <w:pgMar w:top="1440" w:right="1440" w:bottom="1440" w:left="1440" w:header="720" w:footer="720" w:gutter="0"/>
          <w:pgNumType w:fmt="lowerRoman" w:start="1"/>
          <w:cols w:space="720"/>
          <w:docGrid w:linePitch="360"/>
        </w:sectPr>
      </w:pPr>
    </w:p>
    <w:p w:rsidR="00D718D6" w:rsidRDefault="005F69A5">
      <w:pPr>
        <w:spacing w:after="200" w:line="276" w:lineRule="auto"/>
        <w:rPr>
          <w:rFonts w:cs="Arial"/>
          <w:b/>
          <w:smallCaps/>
          <w:color w:val="1F497D"/>
          <w:sz w:val="32"/>
          <w:szCs w:val="32"/>
        </w:rPr>
      </w:pPr>
      <w:bookmarkStart w:id="0" w:name="_Toc495460090"/>
      <w:bookmarkStart w:id="1" w:name="_Toc496321528"/>
      <w:r>
        <w:rPr>
          <w:rFonts w:cs="Arial"/>
          <w:b/>
          <w:smallCaps/>
          <w:color w:val="1F497D"/>
          <w:sz w:val="32"/>
          <w:szCs w:val="32"/>
        </w:rPr>
        <w:lastRenderedPageBreak/>
        <w:t>Revision History</w:t>
      </w:r>
    </w:p>
    <w:tbl>
      <w:tblPr>
        <w:tblW w:w="0" w:type="auto"/>
        <w:tblInd w:w="198" w:type="dxa"/>
        <w:tblBorders>
          <w:top w:val="single" w:sz="4" w:space="0" w:color="1F497D"/>
          <w:left w:val="single" w:sz="4" w:space="0" w:color="1F497D"/>
          <w:bottom w:val="single" w:sz="4" w:space="0" w:color="1F497D"/>
          <w:right w:val="single" w:sz="4" w:space="0" w:color="1F497D"/>
          <w:insideH w:val="single" w:sz="6" w:space="0" w:color="1F497D"/>
          <w:insideV w:val="single" w:sz="6" w:space="0" w:color="1F497D"/>
        </w:tblBorders>
        <w:tblLayout w:type="fixed"/>
        <w:tblCellMar>
          <w:top w:w="14" w:type="dxa"/>
          <w:left w:w="115" w:type="dxa"/>
          <w:bottom w:w="14" w:type="dxa"/>
          <w:right w:w="115" w:type="dxa"/>
        </w:tblCellMar>
        <w:tblLook w:val="0000" w:firstRow="0" w:lastRow="0" w:firstColumn="0" w:lastColumn="0" w:noHBand="0" w:noVBand="0"/>
      </w:tblPr>
      <w:tblGrid>
        <w:gridCol w:w="1567"/>
        <w:gridCol w:w="1870"/>
        <w:gridCol w:w="3960"/>
        <w:gridCol w:w="1662"/>
      </w:tblGrid>
      <w:tr w:rsidR="00D718D6">
        <w:tc>
          <w:tcPr>
            <w:tcW w:w="1567" w:type="dxa"/>
            <w:tcBorders>
              <w:top w:val="single" w:sz="4" w:space="0" w:color="1F497D"/>
            </w:tcBorders>
            <w:shd w:val="clear" w:color="auto" w:fill="4F81BD"/>
            <w:vAlign w:val="center"/>
          </w:tcPr>
          <w:p w:rsidR="00D718D6" w:rsidRDefault="005F69A5">
            <w:pPr>
              <w:spacing w:after="0"/>
              <w:rPr>
                <w:rFonts w:cs="Arial"/>
                <w:b/>
                <w:color w:val="FFFFFF"/>
              </w:rPr>
            </w:pPr>
            <w:r>
              <w:rPr>
                <w:rFonts w:cs="Arial"/>
                <w:b/>
                <w:color w:val="FFFFFF"/>
              </w:rPr>
              <w:t>Revision</w:t>
            </w:r>
          </w:p>
        </w:tc>
        <w:tc>
          <w:tcPr>
            <w:tcW w:w="1870" w:type="dxa"/>
            <w:tcBorders>
              <w:top w:val="single" w:sz="4" w:space="0" w:color="1F497D"/>
            </w:tcBorders>
            <w:shd w:val="clear" w:color="auto" w:fill="4F81BD"/>
            <w:vAlign w:val="center"/>
          </w:tcPr>
          <w:p w:rsidR="00D718D6" w:rsidRDefault="005F69A5">
            <w:pPr>
              <w:spacing w:after="0"/>
              <w:rPr>
                <w:rFonts w:cs="Arial"/>
                <w:b/>
                <w:color w:val="FFFFFF"/>
              </w:rPr>
            </w:pPr>
            <w:r>
              <w:rPr>
                <w:rFonts w:cs="Arial"/>
                <w:b/>
                <w:color w:val="FFFFFF"/>
              </w:rPr>
              <w:t>Date</w:t>
            </w:r>
          </w:p>
        </w:tc>
        <w:tc>
          <w:tcPr>
            <w:tcW w:w="3960" w:type="dxa"/>
            <w:tcBorders>
              <w:top w:val="single" w:sz="4" w:space="0" w:color="1F497D"/>
            </w:tcBorders>
            <w:shd w:val="clear" w:color="auto" w:fill="4F81BD"/>
            <w:vAlign w:val="center"/>
          </w:tcPr>
          <w:p w:rsidR="00D718D6" w:rsidRDefault="005F69A5">
            <w:pPr>
              <w:spacing w:after="0"/>
              <w:rPr>
                <w:rFonts w:cs="Arial"/>
                <w:b/>
                <w:color w:val="FFFFFF"/>
              </w:rPr>
            </w:pPr>
            <w:r>
              <w:rPr>
                <w:rFonts w:cs="Arial"/>
                <w:b/>
                <w:color w:val="FFFFFF"/>
              </w:rPr>
              <w:t>Reason For Changes</w:t>
            </w:r>
          </w:p>
        </w:tc>
        <w:tc>
          <w:tcPr>
            <w:tcW w:w="1662" w:type="dxa"/>
            <w:tcBorders>
              <w:top w:val="single" w:sz="4" w:space="0" w:color="1F497D"/>
            </w:tcBorders>
            <w:shd w:val="clear" w:color="auto" w:fill="4F81BD"/>
            <w:vAlign w:val="center"/>
          </w:tcPr>
          <w:p w:rsidR="00D718D6" w:rsidRDefault="005F69A5">
            <w:pPr>
              <w:spacing w:after="0"/>
              <w:rPr>
                <w:rFonts w:cs="Arial"/>
                <w:b/>
                <w:color w:val="FFFFFF"/>
              </w:rPr>
            </w:pPr>
            <w:r>
              <w:rPr>
                <w:rFonts w:cs="Arial"/>
                <w:b/>
                <w:color w:val="FFFFFF"/>
              </w:rPr>
              <w:t>Author</w:t>
            </w:r>
          </w:p>
        </w:tc>
      </w:tr>
      <w:tr w:rsidR="00D718D6">
        <w:tc>
          <w:tcPr>
            <w:tcW w:w="1567" w:type="dxa"/>
            <w:tcBorders>
              <w:top w:val="single" w:sz="8" w:space="0" w:color="4F81BD"/>
              <w:left w:val="single" w:sz="8" w:space="0" w:color="4F81BD"/>
              <w:bottom w:val="single" w:sz="8" w:space="0" w:color="4F81BD"/>
            </w:tcBorders>
            <w:vAlign w:val="center"/>
          </w:tcPr>
          <w:p w:rsidR="00D718D6" w:rsidRDefault="005F69A5">
            <w:pPr>
              <w:spacing w:after="0"/>
              <w:rPr>
                <w:rFonts w:cs="Arial"/>
              </w:rPr>
            </w:pPr>
            <w:r>
              <w:rPr>
                <w:rFonts w:cs="Arial"/>
              </w:rPr>
              <w:t>0.2</w:t>
            </w:r>
          </w:p>
        </w:tc>
        <w:tc>
          <w:tcPr>
            <w:tcW w:w="1870" w:type="dxa"/>
            <w:tcBorders>
              <w:top w:val="single" w:sz="8" w:space="0" w:color="4F81BD"/>
              <w:bottom w:val="single" w:sz="8" w:space="0" w:color="4F81BD"/>
            </w:tcBorders>
            <w:vAlign w:val="center"/>
          </w:tcPr>
          <w:p w:rsidR="00D718D6" w:rsidRDefault="005F69A5">
            <w:pPr>
              <w:spacing w:after="0"/>
              <w:rPr>
                <w:rFonts w:cs="Arial"/>
              </w:rPr>
            </w:pPr>
            <w:r>
              <w:rPr>
                <w:rFonts w:cs="Arial"/>
              </w:rPr>
              <w:t>&lt;date 2&gt;</w:t>
            </w:r>
          </w:p>
        </w:tc>
        <w:tc>
          <w:tcPr>
            <w:tcW w:w="3960" w:type="dxa"/>
            <w:tcBorders>
              <w:top w:val="single" w:sz="8" w:space="0" w:color="4F81BD"/>
              <w:bottom w:val="single" w:sz="8" w:space="0" w:color="4F81BD"/>
            </w:tcBorders>
            <w:vAlign w:val="center"/>
          </w:tcPr>
          <w:p w:rsidR="00D718D6" w:rsidRDefault="005F69A5">
            <w:pPr>
              <w:spacing w:after="0"/>
              <w:rPr>
                <w:rFonts w:cs="Arial"/>
              </w:rPr>
            </w:pPr>
            <w:r>
              <w:rPr>
                <w:rFonts w:cs="Arial"/>
              </w:rPr>
              <w:t>&lt;release&gt;</w:t>
            </w:r>
          </w:p>
        </w:tc>
        <w:tc>
          <w:tcPr>
            <w:tcW w:w="1662" w:type="dxa"/>
            <w:tcBorders>
              <w:top w:val="single" w:sz="8" w:space="0" w:color="4F81BD"/>
              <w:bottom w:val="single" w:sz="8" w:space="0" w:color="4F81BD"/>
              <w:right w:val="single" w:sz="8" w:space="0" w:color="4F81BD"/>
            </w:tcBorders>
            <w:vAlign w:val="center"/>
          </w:tcPr>
          <w:p w:rsidR="00D718D6" w:rsidRDefault="005F69A5">
            <w:pPr>
              <w:spacing w:after="0"/>
              <w:rPr>
                <w:rFonts w:cs="Arial"/>
              </w:rPr>
            </w:pPr>
            <w:r>
              <w:rPr>
                <w:rFonts w:cs="Arial"/>
              </w:rPr>
              <w:t>&lt;Author name&gt;</w:t>
            </w:r>
          </w:p>
        </w:tc>
      </w:tr>
      <w:tr w:rsidR="00D718D6">
        <w:tc>
          <w:tcPr>
            <w:tcW w:w="1567" w:type="dxa"/>
            <w:tcBorders>
              <w:top w:val="single" w:sz="8" w:space="0" w:color="4F81BD"/>
              <w:left w:val="single" w:sz="8" w:space="0" w:color="4F81BD"/>
              <w:bottom w:val="single" w:sz="8" w:space="0" w:color="4F81BD"/>
            </w:tcBorders>
            <w:vAlign w:val="center"/>
          </w:tcPr>
          <w:p w:rsidR="00D718D6" w:rsidRDefault="005F69A5">
            <w:pPr>
              <w:spacing w:after="0"/>
              <w:rPr>
                <w:rFonts w:cs="Arial"/>
              </w:rPr>
            </w:pPr>
            <w:r>
              <w:rPr>
                <w:rFonts w:cs="Arial"/>
              </w:rPr>
              <w:t>0.1</w:t>
            </w:r>
          </w:p>
        </w:tc>
        <w:tc>
          <w:tcPr>
            <w:tcW w:w="1870" w:type="dxa"/>
            <w:tcBorders>
              <w:top w:val="single" w:sz="8" w:space="0" w:color="4F81BD"/>
              <w:bottom w:val="single" w:sz="8" w:space="0" w:color="4F81BD"/>
            </w:tcBorders>
            <w:vAlign w:val="center"/>
          </w:tcPr>
          <w:p w:rsidR="00D718D6" w:rsidRDefault="005F69A5">
            <w:pPr>
              <w:spacing w:after="0"/>
              <w:rPr>
                <w:rFonts w:cs="Arial"/>
              </w:rPr>
            </w:pPr>
            <w:r>
              <w:rPr>
                <w:rFonts w:cs="Arial"/>
              </w:rPr>
              <w:t>&lt;date 1&gt;</w:t>
            </w:r>
          </w:p>
        </w:tc>
        <w:tc>
          <w:tcPr>
            <w:tcW w:w="3960" w:type="dxa"/>
            <w:tcBorders>
              <w:top w:val="single" w:sz="8" w:space="0" w:color="4F81BD"/>
              <w:bottom w:val="single" w:sz="8" w:space="0" w:color="4F81BD"/>
            </w:tcBorders>
            <w:vAlign w:val="center"/>
          </w:tcPr>
          <w:p w:rsidR="00D718D6" w:rsidRDefault="005F69A5">
            <w:pPr>
              <w:spacing w:after="0"/>
              <w:rPr>
                <w:rFonts w:cs="Arial"/>
              </w:rPr>
            </w:pPr>
            <w:r>
              <w:rPr>
                <w:rFonts w:cs="Arial"/>
              </w:rPr>
              <w:t>&lt;draft&gt;</w:t>
            </w:r>
          </w:p>
        </w:tc>
        <w:tc>
          <w:tcPr>
            <w:tcW w:w="1662" w:type="dxa"/>
            <w:tcBorders>
              <w:top w:val="single" w:sz="8" w:space="0" w:color="4F81BD"/>
              <w:bottom w:val="single" w:sz="8" w:space="0" w:color="4F81BD"/>
              <w:right w:val="single" w:sz="8" w:space="0" w:color="4F81BD"/>
            </w:tcBorders>
            <w:vAlign w:val="center"/>
          </w:tcPr>
          <w:p w:rsidR="00D718D6" w:rsidRDefault="005F69A5">
            <w:pPr>
              <w:spacing w:after="0"/>
              <w:rPr>
                <w:rFonts w:cs="Arial"/>
              </w:rPr>
            </w:pPr>
            <w:r>
              <w:rPr>
                <w:rFonts w:cs="Arial"/>
              </w:rPr>
              <w:t>&lt;Author name&gt;</w:t>
            </w:r>
            <w:bookmarkEnd w:id="0"/>
            <w:bookmarkEnd w:id="1"/>
          </w:p>
        </w:tc>
      </w:tr>
      <w:tr w:rsidR="00D718D6">
        <w:tc>
          <w:tcPr>
            <w:tcW w:w="1567" w:type="dxa"/>
            <w:tcBorders>
              <w:top w:val="single" w:sz="8" w:space="0" w:color="4F81BD"/>
              <w:left w:val="single" w:sz="8" w:space="0" w:color="4F81BD"/>
              <w:bottom w:val="single" w:sz="8" w:space="0" w:color="4F81BD"/>
            </w:tcBorders>
            <w:vAlign w:val="center"/>
          </w:tcPr>
          <w:p w:rsidR="00D718D6" w:rsidRDefault="00D718D6">
            <w:pPr>
              <w:spacing w:after="0"/>
              <w:rPr>
                <w:rFonts w:cs="Arial"/>
                <w:bCs/>
              </w:rPr>
            </w:pPr>
          </w:p>
        </w:tc>
        <w:tc>
          <w:tcPr>
            <w:tcW w:w="1870" w:type="dxa"/>
            <w:tcBorders>
              <w:top w:val="single" w:sz="8" w:space="0" w:color="4F81BD"/>
              <w:bottom w:val="single" w:sz="8" w:space="0" w:color="4F81BD"/>
            </w:tcBorders>
            <w:vAlign w:val="center"/>
          </w:tcPr>
          <w:p w:rsidR="00D718D6" w:rsidRDefault="00D718D6">
            <w:pPr>
              <w:spacing w:after="0"/>
              <w:rPr>
                <w:rFonts w:cs="Arial"/>
                <w:bCs/>
              </w:rPr>
            </w:pPr>
          </w:p>
        </w:tc>
        <w:tc>
          <w:tcPr>
            <w:tcW w:w="3960" w:type="dxa"/>
            <w:tcBorders>
              <w:top w:val="single" w:sz="8" w:space="0" w:color="4F81BD"/>
              <w:bottom w:val="single" w:sz="8" w:space="0" w:color="4F81BD"/>
            </w:tcBorders>
            <w:vAlign w:val="center"/>
          </w:tcPr>
          <w:p w:rsidR="00D718D6" w:rsidRDefault="00D718D6">
            <w:pPr>
              <w:spacing w:after="0"/>
              <w:rPr>
                <w:rFonts w:cs="Arial"/>
                <w:bCs/>
              </w:rPr>
            </w:pPr>
          </w:p>
        </w:tc>
        <w:tc>
          <w:tcPr>
            <w:tcW w:w="1662" w:type="dxa"/>
            <w:tcBorders>
              <w:top w:val="single" w:sz="8" w:space="0" w:color="4F81BD"/>
              <w:bottom w:val="single" w:sz="8" w:space="0" w:color="4F81BD"/>
              <w:right w:val="single" w:sz="8" w:space="0" w:color="4F81BD"/>
            </w:tcBorders>
            <w:vAlign w:val="center"/>
          </w:tcPr>
          <w:p w:rsidR="00D718D6" w:rsidRDefault="00D718D6">
            <w:pPr>
              <w:spacing w:after="0"/>
              <w:rPr>
                <w:rFonts w:cs="Arial"/>
                <w:bCs/>
              </w:rPr>
            </w:pPr>
          </w:p>
        </w:tc>
      </w:tr>
    </w:tbl>
    <w:p w:rsidR="00D718D6" w:rsidRDefault="005F69A5">
      <w:pPr>
        <w:pBdr>
          <w:bottom w:val="single" w:sz="4" w:space="1" w:color="1F497D"/>
        </w:pBdr>
        <w:spacing w:after="200" w:line="276" w:lineRule="auto"/>
        <w:rPr>
          <w:rFonts w:cs="Arial"/>
          <w:b/>
          <w:bCs/>
          <w:smallCaps/>
          <w:color w:val="1F497D"/>
          <w:sz w:val="32"/>
          <w:szCs w:val="32"/>
        </w:rPr>
      </w:pPr>
      <w:r>
        <w:rPr>
          <w:rFonts w:cs="Arial"/>
          <w:b/>
          <w:smallCaps/>
        </w:rPr>
        <w:br w:type="page"/>
      </w:r>
      <w:r>
        <w:rPr>
          <w:rFonts w:cs="Arial"/>
          <w:b/>
          <w:bCs/>
          <w:smallCaps/>
          <w:color w:val="1F497D"/>
          <w:sz w:val="32"/>
          <w:szCs w:val="32"/>
        </w:rPr>
        <w:lastRenderedPageBreak/>
        <w:t>Table of Contents</w:t>
      </w:r>
    </w:p>
    <w:bookmarkStart w:id="2" w:name="_GoBack"/>
    <w:bookmarkEnd w:id="2"/>
    <w:p w:rsidR="001B4DFE" w:rsidRDefault="005F69A5">
      <w:pPr>
        <w:pStyle w:val="TOC1"/>
        <w:tabs>
          <w:tab w:val="right" w:leader="dot" w:pos="9017"/>
        </w:tabs>
        <w:rPr>
          <w:rFonts w:asciiTheme="minorHAnsi" w:hAnsiTheme="minorHAnsi" w:cstheme="minorBidi"/>
          <w:noProof/>
          <w:color w:val="auto"/>
          <w:sz w:val="22"/>
          <w:szCs w:val="22"/>
          <w:lang w:bidi="ar-SA"/>
        </w:rPr>
      </w:pPr>
      <w:r>
        <w:fldChar w:fldCharType="begin"/>
      </w:r>
      <w:r>
        <w:instrText xml:space="preserve"> TOC \o "1-4" \h \z </w:instrText>
      </w:r>
      <w:r>
        <w:fldChar w:fldCharType="separate"/>
      </w:r>
      <w:hyperlink w:anchor="_Toc411965395" w:history="1">
        <w:r w:rsidR="001B4DFE" w:rsidRPr="00297C45">
          <w:rPr>
            <w:rStyle w:val="Hyperlink"/>
            <w:noProof/>
          </w:rPr>
          <w:t>Introduction</w:t>
        </w:r>
        <w:r w:rsidR="001B4DFE">
          <w:rPr>
            <w:noProof/>
            <w:webHidden/>
          </w:rPr>
          <w:tab/>
        </w:r>
        <w:r w:rsidR="001B4DFE">
          <w:rPr>
            <w:noProof/>
            <w:webHidden/>
          </w:rPr>
          <w:fldChar w:fldCharType="begin"/>
        </w:r>
        <w:r w:rsidR="001B4DFE">
          <w:rPr>
            <w:noProof/>
            <w:webHidden/>
          </w:rPr>
          <w:instrText xml:space="preserve"> PAGEREF _Toc411965395 \h </w:instrText>
        </w:r>
        <w:r w:rsidR="001B4DFE">
          <w:rPr>
            <w:noProof/>
            <w:webHidden/>
          </w:rPr>
        </w:r>
        <w:r w:rsidR="001B4DFE">
          <w:rPr>
            <w:noProof/>
            <w:webHidden/>
          </w:rPr>
          <w:fldChar w:fldCharType="separate"/>
        </w:r>
        <w:r w:rsidR="001B4DFE">
          <w:rPr>
            <w:noProof/>
            <w:webHidden/>
          </w:rPr>
          <w:t>1</w:t>
        </w:r>
        <w:r w:rsidR="001B4DFE">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396" w:history="1">
        <w:r w:rsidRPr="00297C45">
          <w:rPr>
            <w:rStyle w:val="Hyperlink"/>
            <w:noProof/>
          </w:rPr>
          <w:t>Purpose</w:t>
        </w:r>
        <w:r>
          <w:rPr>
            <w:noProof/>
            <w:webHidden/>
          </w:rPr>
          <w:tab/>
        </w:r>
        <w:r>
          <w:rPr>
            <w:noProof/>
            <w:webHidden/>
          </w:rPr>
          <w:fldChar w:fldCharType="begin"/>
        </w:r>
        <w:r>
          <w:rPr>
            <w:noProof/>
            <w:webHidden/>
          </w:rPr>
          <w:instrText xml:space="preserve"> PAGEREF _Toc411965396 \h </w:instrText>
        </w:r>
        <w:r>
          <w:rPr>
            <w:noProof/>
            <w:webHidden/>
          </w:rPr>
        </w:r>
        <w:r>
          <w:rPr>
            <w:noProof/>
            <w:webHidden/>
          </w:rPr>
          <w:fldChar w:fldCharType="separate"/>
        </w:r>
        <w:r>
          <w:rPr>
            <w:noProof/>
            <w:webHidden/>
          </w:rPr>
          <w:t>1</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397" w:history="1">
        <w:r w:rsidRPr="00297C45">
          <w:rPr>
            <w:rStyle w:val="Hyperlink"/>
            <w:rFonts w:cs="Arial"/>
            <w:noProof/>
          </w:rPr>
          <w:t>Scope</w:t>
        </w:r>
        <w:r>
          <w:rPr>
            <w:noProof/>
            <w:webHidden/>
          </w:rPr>
          <w:tab/>
        </w:r>
        <w:r>
          <w:rPr>
            <w:noProof/>
            <w:webHidden/>
          </w:rPr>
          <w:fldChar w:fldCharType="begin"/>
        </w:r>
        <w:r>
          <w:rPr>
            <w:noProof/>
            <w:webHidden/>
          </w:rPr>
          <w:instrText xml:space="preserve"> PAGEREF _Toc411965397 \h </w:instrText>
        </w:r>
        <w:r>
          <w:rPr>
            <w:noProof/>
            <w:webHidden/>
          </w:rPr>
        </w:r>
        <w:r>
          <w:rPr>
            <w:noProof/>
            <w:webHidden/>
          </w:rPr>
          <w:fldChar w:fldCharType="separate"/>
        </w:r>
        <w:r>
          <w:rPr>
            <w:noProof/>
            <w:webHidden/>
          </w:rPr>
          <w:t>1</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398" w:history="1">
        <w:r w:rsidRPr="00297C45">
          <w:rPr>
            <w:rStyle w:val="Hyperlink"/>
            <w:rFonts w:cs="Arial"/>
            <w:noProof/>
          </w:rPr>
          <w:t>Overview</w:t>
        </w:r>
        <w:r>
          <w:rPr>
            <w:noProof/>
            <w:webHidden/>
          </w:rPr>
          <w:tab/>
        </w:r>
        <w:r>
          <w:rPr>
            <w:noProof/>
            <w:webHidden/>
          </w:rPr>
          <w:fldChar w:fldCharType="begin"/>
        </w:r>
        <w:r>
          <w:rPr>
            <w:noProof/>
            <w:webHidden/>
          </w:rPr>
          <w:instrText xml:space="preserve"> PAGEREF _Toc411965398 \h </w:instrText>
        </w:r>
        <w:r>
          <w:rPr>
            <w:noProof/>
            <w:webHidden/>
          </w:rPr>
        </w:r>
        <w:r>
          <w:rPr>
            <w:noProof/>
            <w:webHidden/>
          </w:rPr>
          <w:fldChar w:fldCharType="separate"/>
        </w:r>
        <w:r>
          <w:rPr>
            <w:noProof/>
            <w:webHidden/>
          </w:rPr>
          <w:t>1</w:t>
        </w:r>
        <w:r>
          <w:rPr>
            <w:noProof/>
            <w:webHidden/>
          </w:rPr>
          <w:fldChar w:fldCharType="end"/>
        </w:r>
      </w:hyperlink>
    </w:p>
    <w:p w:rsidR="001B4DFE" w:rsidRDefault="001B4DFE">
      <w:pPr>
        <w:pStyle w:val="TOC1"/>
        <w:tabs>
          <w:tab w:val="right" w:leader="dot" w:pos="9017"/>
        </w:tabs>
        <w:rPr>
          <w:rFonts w:asciiTheme="minorHAnsi" w:hAnsiTheme="minorHAnsi" w:cstheme="minorBidi"/>
          <w:noProof/>
          <w:color w:val="auto"/>
          <w:sz w:val="22"/>
          <w:szCs w:val="22"/>
          <w:lang w:bidi="ar-SA"/>
        </w:rPr>
      </w:pPr>
      <w:hyperlink w:anchor="_Toc411965399" w:history="1">
        <w:r w:rsidRPr="00297C45">
          <w:rPr>
            <w:rStyle w:val="Hyperlink"/>
            <w:noProof/>
          </w:rPr>
          <w:t>Conceptual Modeling and Mapping Library</w:t>
        </w:r>
        <w:r>
          <w:rPr>
            <w:noProof/>
            <w:webHidden/>
          </w:rPr>
          <w:tab/>
        </w:r>
        <w:r>
          <w:rPr>
            <w:noProof/>
            <w:webHidden/>
          </w:rPr>
          <w:fldChar w:fldCharType="begin"/>
        </w:r>
        <w:r>
          <w:rPr>
            <w:noProof/>
            <w:webHidden/>
          </w:rPr>
          <w:instrText xml:space="preserve"> PAGEREF _Toc411965399 \h </w:instrText>
        </w:r>
        <w:r>
          <w:rPr>
            <w:noProof/>
            <w:webHidden/>
          </w:rPr>
        </w:r>
        <w:r>
          <w:rPr>
            <w:noProof/>
            <w:webHidden/>
          </w:rPr>
          <w:fldChar w:fldCharType="separate"/>
        </w:r>
        <w:r>
          <w:rPr>
            <w:noProof/>
            <w:webHidden/>
          </w:rPr>
          <w:t>2</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400" w:history="1">
        <w:r w:rsidRPr="00297C45">
          <w:rPr>
            <w:rStyle w:val="Hyperlink"/>
            <w:noProof/>
          </w:rPr>
          <w:t>Diagram: Conceptual Risk/Threat Model Diagrams</w:t>
        </w:r>
        <w:r>
          <w:rPr>
            <w:noProof/>
            <w:webHidden/>
          </w:rPr>
          <w:tab/>
        </w:r>
        <w:r>
          <w:rPr>
            <w:noProof/>
            <w:webHidden/>
          </w:rPr>
          <w:fldChar w:fldCharType="begin"/>
        </w:r>
        <w:r>
          <w:rPr>
            <w:noProof/>
            <w:webHidden/>
          </w:rPr>
          <w:instrText xml:space="preserve"> PAGEREF _Toc411965400 \h </w:instrText>
        </w:r>
        <w:r>
          <w:rPr>
            <w:noProof/>
            <w:webHidden/>
          </w:rPr>
        </w:r>
        <w:r>
          <w:rPr>
            <w:noProof/>
            <w:webHidden/>
          </w:rPr>
          <w:fldChar w:fldCharType="separate"/>
        </w:r>
        <w:r>
          <w:rPr>
            <w:noProof/>
            <w:webHidden/>
          </w:rPr>
          <w:t>2</w:t>
        </w:r>
        <w:r>
          <w:rPr>
            <w:noProof/>
            <w:webHidden/>
          </w:rPr>
          <w:fldChar w:fldCharType="end"/>
        </w:r>
      </w:hyperlink>
    </w:p>
    <w:p w:rsidR="001B4DFE" w:rsidRDefault="001B4DFE">
      <w:pPr>
        <w:pStyle w:val="TOC1"/>
        <w:tabs>
          <w:tab w:val="right" w:leader="dot" w:pos="9017"/>
        </w:tabs>
        <w:rPr>
          <w:rFonts w:asciiTheme="minorHAnsi" w:hAnsiTheme="minorHAnsi" w:cstheme="minorBidi"/>
          <w:noProof/>
          <w:color w:val="auto"/>
          <w:sz w:val="22"/>
          <w:szCs w:val="22"/>
          <w:lang w:bidi="ar-SA"/>
        </w:rPr>
      </w:pPr>
      <w:hyperlink w:anchor="_Toc411965401" w:history="1">
        <w:r w:rsidRPr="00297C45">
          <w:rPr>
            <w:rStyle w:val="Hyperlink"/>
            <w:noProof/>
          </w:rPr>
          <w:t>Conceptual Modeling and Mapping Library::Core Concept Library::Foundation</w:t>
        </w:r>
        <w:r>
          <w:rPr>
            <w:noProof/>
            <w:webHidden/>
          </w:rPr>
          <w:tab/>
        </w:r>
        <w:r>
          <w:rPr>
            <w:noProof/>
            <w:webHidden/>
          </w:rPr>
          <w:fldChar w:fldCharType="begin"/>
        </w:r>
        <w:r>
          <w:rPr>
            <w:noProof/>
            <w:webHidden/>
          </w:rPr>
          <w:instrText xml:space="preserve"> PAGEREF _Toc411965401 \h </w:instrText>
        </w:r>
        <w:r>
          <w:rPr>
            <w:noProof/>
            <w:webHidden/>
          </w:rPr>
        </w:r>
        <w:r>
          <w:rPr>
            <w:noProof/>
            <w:webHidden/>
          </w:rPr>
          <w:fldChar w:fldCharType="separate"/>
        </w:r>
        <w:r>
          <w:rPr>
            <w:noProof/>
            <w:webHidden/>
          </w:rPr>
          <w:t>2</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402" w:history="1">
        <w:r w:rsidRPr="00297C45">
          <w:rPr>
            <w:rStyle w:val="Hyperlink"/>
            <w:noProof/>
          </w:rPr>
          <w:t>Diagram: Upper Foundation Concepts</w:t>
        </w:r>
        <w:r>
          <w:rPr>
            <w:noProof/>
            <w:webHidden/>
          </w:rPr>
          <w:tab/>
        </w:r>
        <w:r>
          <w:rPr>
            <w:noProof/>
            <w:webHidden/>
          </w:rPr>
          <w:fldChar w:fldCharType="begin"/>
        </w:r>
        <w:r>
          <w:rPr>
            <w:noProof/>
            <w:webHidden/>
          </w:rPr>
          <w:instrText xml:space="preserve"> PAGEREF _Toc411965402 \h </w:instrText>
        </w:r>
        <w:r>
          <w:rPr>
            <w:noProof/>
            <w:webHidden/>
          </w:rPr>
        </w:r>
        <w:r>
          <w:rPr>
            <w:noProof/>
            <w:webHidden/>
          </w:rPr>
          <w:fldChar w:fldCharType="separate"/>
        </w:r>
        <w:r>
          <w:rPr>
            <w:noProof/>
            <w:webHidden/>
          </w:rPr>
          <w:t>3</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403" w:history="1">
        <w:r w:rsidRPr="00297C45">
          <w:rPr>
            <w:rStyle w:val="Hyperlink"/>
            <w:noProof/>
          </w:rPr>
          <w:t>Class Activity</w:t>
        </w:r>
        <w:r>
          <w:rPr>
            <w:noProof/>
            <w:webHidden/>
          </w:rPr>
          <w:tab/>
        </w:r>
        <w:r>
          <w:rPr>
            <w:noProof/>
            <w:webHidden/>
          </w:rPr>
          <w:fldChar w:fldCharType="begin"/>
        </w:r>
        <w:r>
          <w:rPr>
            <w:noProof/>
            <w:webHidden/>
          </w:rPr>
          <w:instrText xml:space="preserve"> PAGEREF _Toc411965403 \h </w:instrText>
        </w:r>
        <w:r>
          <w:rPr>
            <w:noProof/>
            <w:webHidden/>
          </w:rPr>
        </w:r>
        <w:r>
          <w:rPr>
            <w:noProof/>
            <w:webHidden/>
          </w:rPr>
          <w:fldChar w:fldCharType="separate"/>
        </w:r>
        <w:r>
          <w:rPr>
            <w:noProof/>
            <w:webHidden/>
          </w:rPr>
          <w:t>3</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04"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_Toc411965404 \h </w:instrText>
        </w:r>
        <w:r>
          <w:rPr>
            <w:noProof/>
            <w:webHidden/>
          </w:rPr>
        </w:r>
        <w:r>
          <w:rPr>
            <w:noProof/>
            <w:webHidden/>
          </w:rPr>
          <w:fldChar w:fldCharType="separate"/>
        </w:r>
        <w:r>
          <w:rPr>
            <w:noProof/>
            <w:webHidden/>
          </w:rPr>
          <w:t>4</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05" w:history="1">
        <w:r w:rsidRPr="00297C45">
          <w:rPr>
            <w:rStyle w:val="Hyperlink"/>
            <w:noProof/>
          </w:rPr>
          <w:t>Associations</w:t>
        </w:r>
        <w:r>
          <w:rPr>
            <w:noProof/>
            <w:webHidden/>
          </w:rPr>
          <w:tab/>
        </w:r>
        <w:r>
          <w:rPr>
            <w:noProof/>
            <w:webHidden/>
          </w:rPr>
          <w:fldChar w:fldCharType="begin"/>
        </w:r>
        <w:r>
          <w:rPr>
            <w:noProof/>
            <w:webHidden/>
          </w:rPr>
          <w:instrText xml:space="preserve"> PAGEREF _Toc411965405 \h </w:instrText>
        </w:r>
        <w:r>
          <w:rPr>
            <w:noProof/>
            <w:webHidden/>
          </w:rPr>
        </w:r>
        <w:r>
          <w:rPr>
            <w:noProof/>
            <w:webHidden/>
          </w:rPr>
          <w:fldChar w:fldCharType="separate"/>
        </w:r>
        <w:r>
          <w:rPr>
            <w:noProof/>
            <w:webHidden/>
          </w:rPr>
          <w:t>4</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06"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_Toc411965406 \h </w:instrText>
        </w:r>
        <w:r>
          <w:rPr>
            <w:noProof/>
            <w:webHidden/>
          </w:rPr>
        </w:r>
        <w:r>
          <w:rPr>
            <w:noProof/>
            <w:webHidden/>
          </w:rPr>
          <w:fldChar w:fldCharType="separate"/>
        </w:r>
        <w:r>
          <w:rPr>
            <w:noProof/>
            <w:webHidden/>
          </w:rPr>
          <w:t>4</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407" w:history="1">
        <w:r w:rsidRPr="00297C45">
          <w:rPr>
            <w:rStyle w:val="Hyperlink"/>
            <w:noProof/>
          </w:rPr>
          <w:t>Class Actor</w:t>
        </w:r>
        <w:r>
          <w:rPr>
            <w:noProof/>
            <w:webHidden/>
          </w:rPr>
          <w:tab/>
        </w:r>
        <w:r>
          <w:rPr>
            <w:noProof/>
            <w:webHidden/>
          </w:rPr>
          <w:fldChar w:fldCharType="begin"/>
        </w:r>
        <w:r>
          <w:rPr>
            <w:noProof/>
            <w:webHidden/>
          </w:rPr>
          <w:instrText xml:space="preserve"> PAGEREF _Toc411965407 \h </w:instrText>
        </w:r>
        <w:r>
          <w:rPr>
            <w:noProof/>
            <w:webHidden/>
          </w:rPr>
        </w:r>
        <w:r>
          <w:rPr>
            <w:noProof/>
            <w:webHidden/>
          </w:rPr>
          <w:fldChar w:fldCharType="separate"/>
        </w:r>
        <w:r>
          <w:rPr>
            <w:noProof/>
            <w:webHidden/>
          </w:rPr>
          <w:t>6</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08"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_Toc411965408 \h </w:instrText>
        </w:r>
        <w:r>
          <w:rPr>
            <w:noProof/>
            <w:webHidden/>
          </w:rPr>
        </w:r>
        <w:r>
          <w:rPr>
            <w:noProof/>
            <w:webHidden/>
          </w:rPr>
          <w:fldChar w:fldCharType="separate"/>
        </w:r>
        <w:r>
          <w:rPr>
            <w:noProof/>
            <w:webHidden/>
          </w:rPr>
          <w:t>6</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09" w:history="1">
        <w:r w:rsidRPr="00297C45">
          <w:rPr>
            <w:rStyle w:val="Hyperlink"/>
            <w:noProof/>
          </w:rPr>
          <w:t>Associations</w:t>
        </w:r>
        <w:r>
          <w:rPr>
            <w:noProof/>
            <w:webHidden/>
          </w:rPr>
          <w:tab/>
        </w:r>
        <w:r>
          <w:rPr>
            <w:noProof/>
            <w:webHidden/>
          </w:rPr>
          <w:fldChar w:fldCharType="begin"/>
        </w:r>
        <w:r>
          <w:rPr>
            <w:noProof/>
            <w:webHidden/>
          </w:rPr>
          <w:instrText xml:space="preserve"> PAGEREF _Toc411965409 \h </w:instrText>
        </w:r>
        <w:r>
          <w:rPr>
            <w:noProof/>
            <w:webHidden/>
          </w:rPr>
        </w:r>
        <w:r>
          <w:rPr>
            <w:noProof/>
            <w:webHidden/>
          </w:rPr>
          <w:fldChar w:fldCharType="separate"/>
        </w:r>
        <w:r>
          <w:rPr>
            <w:noProof/>
            <w:webHidden/>
          </w:rPr>
          <w:t>6</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10"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_Toc411965410 \h </w:instrText>
        </w:r>
        <w:r>
          <w:rPr>
            <w:noProof/>
            <w:webHidden/>
          </w:rPr>
        </w:r>
        <w:r>
          <w:rPr>
            <w:noProof/>
            <w:webHidden/>
          </w:rPr>
          <w:fldChar w:fldCharType="separate"/>
        </w:r>
        <w:r>
          <w:rPr>
            <w:noProof/>
            <w:webHidden/>
          </w:rPr>
          <w:t>6</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411" w:history="1">
        <w:r w:rsidRPr="00297C45">
          <w:rPr>
            <w:rStyle w:val="Hyperlink"/>
            <w:noProof/>
          </w:rPr>
          <w:t>Class Anything</w:t>
        </w:r>
        <w:r>
          <w:rPr>
            <w:noProof/>
            <w:webHidden/>
          </w:rPr>
          <w:tab/>
        </w:r>
        <w:r>
          <w:rPr>
            <w:noProof/>
            <w:webHidden/>
          </w:rPr>
          <w:fldChar w:fldCharType="begin"/>
        </w:r>
        <w:r>
          <w:rPr>
            <w:noProof/>
            <w:webHidden/>
          </w:rPr>
          <w:instrText xml:space="preserve"> PAGEREF _Toc411965411 \h </w:instrText>
        </w:r>
        <w:r>
          <w:rPr>
            <w:noProof/>
            <w:webHidden/>
          </w:rPr>
        </w:r>
        <w:r>
          <w:rPr>
            <w:noProof/>
            <w:webHidden/>
          </w:rPr>
          <w:fldChar w:fldCharType="separate"/>
        </w:r>
        <w:r>
          <w:rPr>
            <w:noProof/>
            <w:webHidden/>
          </w:rPr>
          <w:t>7</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12" w:history="1">
        <w:r w:rsidRPr="00297C45">
          <w:rPr>
            <w:rStyle w:val="Hyperlink"/>
            <w:noProof/>
          </w:rPr>
          <w:t>Associations</w:t>
        </w:r>
        <w:r>
          <w:rPr>
            <w:noProof/>
            <w:webHidden/>
          </w:rPr>
          <w:tab/>
        </w:r>
        <w:r>
          <w:rPr>
            <w:noProof/>
            <w:webHidden/>
          </w:rPr>
          <w:fldChar w:fldCharType="begin"/>
        </w:r>
        <w:r>
          <w:rPr>
            <w:noProof/>
            <w:webHidden/>
          </w:rPr>
          <w:instrText xml:space="preserve"> PAGEREF _Toc411965412 \h </w:instrText>
        </w:r>
        <w:r>
          <w:rPr>
            <w:noProof/>
            <w:webHidden/>
          </w:rPr>
        </w:r>
        <w:r>
          <w:rPr>
            <w:noProof/>
            <w:webHidden/>
          </w:rPr>
          <w:fldChar w:fldCharType="separate"/>
        </w:r>
        <w:r>
          <w:rPr>
            <w:noProof/>
            <w:webHidden/>
          </w:rPr>
          <w:t>8</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413" w:history="1">
        <w:r w:rsidRPr="00297C45">
          <w:rPr>
            <w:rStyle w:val="Hyperlink"/>
            <w:noProof/>
          </w:rPr>
          <w:t>Association Categorization</w:t>
        </w:r>
        <w:r>
          <w:rPr>
            <w:noProof/>
            <w:webHidden/>
          </w:rPr>
          <w:tab/>
        </w:r>
        <w:r>
          <w:rPr>
            <w:noProof/>
            <w:webHidden/>
          </w:rPr>
          <w:fldChar w:fldCharType="begin"/>
        </w:r>
        <w:r>
          <w:rPr>
            <w:noProof/>
            <w:webHidden/>
          </w:rPr>
          <w:instrText xml:space="preserve"> PAGEREF _Toc411965413 \h </w:instrText>
        </w:r>
        <w:r>
          <w:rPr>
            <w:noProof/>
            <w:webHidden/>
          </w:rPr>
        </w:r>
        <w:r>
          <w:rPr>
            <w:noProof/>
            <w:webHidden/>
          </w:rPr>
          <w:fldChar w:fldCharType="separate"/>
        </w:r>
        <w:r>
          <w:rPr>
            <w:noProof/>
            <w:webHidden/>
          </w:rPr>
          <w:t>9</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14" w:history="1">
        <w:r w:rsidRPr="00297C45">
          <w:rPr>
            <w:rStyle w:val="Hyperlink"/>
            <w:noProof/>
          </w:rPr>
          <w:t>Association Ends</w:t>
        </w:r>
        <w:r>
          <w:rPr>
            <w:noProof/>
            <w:webHidden/>
          </w:rPr>
          <w:tab/>
        </w:r>
        <w:r>
          <w:rPr>
            <w:noProof/>
            <w:webHidden/>
          </w:rPr>
          <w:fldChar w:fldCharType="begin"/>
        </w:r>
        <w:r>
          <w:rPr>
            <w:noProof/>
            <w:webHidden/>
          </w:rPr>
          <w:instrText xml:space="preserve"> PAGEREF _Toc411965414 \h </w:instrText>
        </w:r>
        <w:r>
          <w:rPr>
            <w:noProof/>
            <w:webHidden/>
          </w:rPr>
        </w:r>
        <w:r>
          <w:rPr>
            <w:noProof/>
            <w:webHidden/>
          </w:rPr>
          <w:fldChar w:fldCharType="separate"/>
        </w:r>
        <w:r>
          <w:rPr>
            <w:noProof/>
            <w:webHidden/>
          </w:rPr>
          <w:t>9</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415" w:history="1">
        <w:r w:rsidRPr="00297C45">
          <w:rPr>
            <w:rStyle w:val="Hyperlink"/>
            <w:noProof/>
          </w:rPr>
          <w:t>Class Category</w:t>
        </w:r>
        <w:r>
          <w:rPr>
            <w:noProof/>
            <w:webHidden/>
          </w:rPr>
          <w:tab/>
        </w:r>
        <w:r>
          <w:rPr>
            <w:noProof/>
            <w:webHidden/>
          </w:rPr>
          <w:fldChar w:fldCharType="begin"/>
        </w:r>
        <w:r>
          <w:rPr>
            <w:noProof/>
            <w:webHidden/>
          </w:rPr>
          <w:instrText xml:space="preserve"> PAGEREF _Toc411965415 \h </w:instrText>
        </w:r>
        <w:r>
          <w:rPr>
            <w:noProof/>
            <w:webHidden/>
          </w:rPr>
        </w:r>
        <w:r>
          <w:rPr>
            <w:noProof/>
            <w:webHidden/>
          </w:rPr>
          <w:fldChar w:fldCharType="separate"/>
        </w:r>
        <w:r>
          <w:rPr>
            <w:noProof/>
            <w:webHidden/>
          </w:rPr>
          <w:t>9</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16"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_Toc411965416 \h </w:instrText>
        </w:r>
        <w:r>
          <w:rPr>
            <w:noProof/>
            <w:webHidden/>
          </w:rPr>
        </w:r>
        <w:r>
          <w:rPr>
            <w:noProof/>
            <w:webHidden/>
          </w:rPr>
          <w:fldChar w:fldCharType="separate"/>
        </w:r>
        <w:r>
          <w:rPr>
            <w:noProof/>
            <w:webHidden/>
          </w:rPr>
          <w:t>9</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17" w:history="1">
        <w:r w:rsidRPr="00297C45">
          <w:rPr>
            <w:rStyle w:val="Hyperlink"/>
            <w:noProof/>
          </w:rPr>
          <w:t>Associations</w:t>
        </w:r>
        <w:r>
          <w:rPr>
            <w:noProof/>
            <w:webHidden/>
          </w:rPr>
          <w:tab/>
        </w:r>
        <w:r>
          <w:rPr>
            <w:noProof/>
            <w:webHidden/>
          </w:rPr>
          <w:fldChar w:fldCharType="begin"/>
        </w:r>
        <w:r>
          <w:rPr>
            <w:noProof/>
            <w:webHidden/>
          </w:rPr>
          <w:instrText xml:space="preserve"> PAGEREF _Toc411965417 \h </w:instrText>
        </w:r>
        <w:r>
          <w:rPr>
            <w:noProof/>
            <w:webHidden/>
          </w:rPr>
        </w:r>
        <w:r>
          <w:rPr>
            <w:noProof/>
            <w:webHidden/>
          </w:rPr>
          <w:fldChar w:fldCharType="separate"/>
        </w:r>
        <w:r>
          <w:rPr>
            <w:noProof/>
            <w:webHidden/>
          </w:rPr>
          <w:t>9</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18"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_Toc411965418 \h </w:instrText>
        </w:r>
        <w:r>
          <w:rPr>
            <w:noProof/>
            <w:webHidden/>
          </w:rPr>
        </w:r>
        <w:r>
          <w:rPr>
            <w:noProof/>
            <w:webHidden/>
          </w:rPr>
          <w:fldChar w:fldCharType="separate"/>
        </w:r>
        <w:r>
          <w:rPr>
            <w:noProof/>
            <w:webHidden/>
          </w:rPr>
          <w:t>9</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419" w:history="1">
        <w:r w:rsidRPr="00297C45">
          <w:rPr>
            <w:rStyle w:val="Hyperlink"/>
            <w:noProof/>
          </w:rPr>
          <w:t>Association Cause and effect</w:t>
        </w:r>
        <w:r>
          <w:rPr>
            <w:noProof/>
            <w:webHidden/>
          </w:rPr>
          <w:tab/>
        </w:r>
        <w:r>
          <w:rPr>
            <w:noProof/>
            <w:webHidden/>
          </w:rPr>
          <w:fldChar w:fldCharType="begin"/>
        </w:r>
        <w:r>
          <w:rPr>
            <w:noProof/>
            <w:webHidden/>
          </w:rPr>
          <w:instrText xml:space="preserve"> PAGEREF _Toc411965419 \h </w:instrText>
        </w:r>
        <w:r>
          <w:rPr>
            <w:noProof/>
            <w:webHidden/>
          </w:rPr>
        </w:r>
        <w:r>
          <w:rPr>
            <w:noProof/>
            <w:webHidden/>
          </w:rPr>
          <w:fldChar w:fldCharType="separate"/>
        </w:r>
        <w:r>
          <w:rPr>
            <w:noProof/>
            <w:webHidden/>
          </w:rPr>
          <w:t>10</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20" w:history="1">
        <w:r w:rsidRPr="00297C45">
          <w:rPr>
            <w:rStyle w:val="Hyperlink"/>
            <w:noProof/>
          </w:rPr>
          <w:t>Association Ends</w:t>
        </w:r>
        <w:r>
          <w:rPr>
            <w:noProof/>
            <w:webHidden/>
          </w:rPr>
          <w:tab/>
        </w:r>
        <w:r>
          <w:rPr>
            <w:noProof/>
            <w:webHidden/>
          </w:rPr>
          <w:fldChar w:fldCharType="begin"/>
        </w:r>
        <w:r>
          <w:rPr>
            <w:noProof/>
            <w:webHidden/>
          </w:rPr>
          <w:instrText xml:space="preserve"> PAGEREF _Toc411965420 \h </w:instrText>
        </w:r>
        <w:r>
          <w:rPr>
            <w:noProof/>
            <w:webHidden/>
          </w:rPr>
        </w:r>
        <w:r>
          <w:rPr>
            <w:noProof/>
            <w:webHidden/>
          </w:rPr>
          <w:fldChar w:fldCharType="separate"/>
        </w:r>
        <w:r>
          <w:rPr>
            <w:noProof/>
            <w:webHidden/>
          </w:rPr>
          <w:t>10</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421" w:history="1">
        <w:r w:rsidRPr="00297C45">
          <w:rPr>
            <w:rStyle w:val="Hyperlink"/>
            <w:noProof/>
          </w:rPr>
          <w:t>Class Context</w:t>
        </w:r>
        <w:r>
          <w:rPr>
            <w:noProof/>
            <w:webHidden/>
          </w:rPr>
          <w:tab/>
        </w:r>
        <w:r>
          <w:rPr>
            <w:noProof/>
            <w:webHidden/>
          </w:rPr>
          <w:fldChar w:fldCharType="begin"/>
        </w:r>
        <w:r>
          <w:rPr>
            <w:noProof/>
            <w:webHidden/>
          </w:rPr>
          <w:instrText xml:space="preserve"> PAGEREF _Toc411965421 \h </w:instrText>
        </w:r>
        <w:r>
          <w:rPr>
            <w:noProof/>
            <w:webHidden/>
          </w:rPr>
        </w:r>
        <w:r>
          <w:rPr>
            <w:noProof/>
            <w:webHidden/>
          </w:rPr>
          <w:fldChar w:fldCharType="separate"/>
        </w:r>
        <w:r>
          <w:rPr>
            <w:noProof/>
            <w:webHidden/>
          </w:rPr>
          <w:t>10</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22"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_Toc411965422 \h </w:instrText>
        </w:r>
        <w:r>
          <w:rPr>
            <w:noProof/>
            <w:webHidden/>
          </w:rPr>
        </w:r>
        <w:r>
          <w:rPr>
            <w:noProof/>
            <w:webHidden/>
          </w:rPr>
          <w:fldChar w:fldCharType="separate"/>
        </w:r>
        <w:r>
          <w:rPr>
            <w:noProof/>
            <w:webHidden/>
          </w:rPr>
          <w:t>10</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23" w:history="1">
        <w:r w:rsidRPr="00297C45">
          <w:rPr>
            <w:rStyle w:val="Hyperlink"/>
            <w:noProof/>
          </w:rPr>
          <w:t>Associations</w:t>
        </w:r>
        <w:r>
          <w:rPr>
            <w:noProof/>
            <w:webHidden/>
          </w:rPr>
          <w:tab/>
        </w:r>
        <w:r>
          <w:rPr>
            <w:noProof/>
            <w:webHidden/>
          </w:rPr>
          <w:fldChar w:fldCharType="begin"/>
        </w:r>
        <w:r>
          <w:rPr>
            <w:noProof/>
            <w:webHidden/>
          </w:rPr>
          <w:instrText xml:space="preserve"> PAGEREF _Toc411965423 \h </w:instrText>
        </w:r>
        <w:r>
          <w:rPr>
            <w:noProof/>
            <w:webHidden/>
          </w:rPr>
        </w:r>
        <w:r>
          <w:rPr>
            <w:noProof/>
            <w:webHidden/>
          </w:rPr>
          <w:fldChar w:fldCharType="separate"/>
        </w:r>
        <w:r>
          <w:rPr>
            <w:noProof/>
            <w:webHidden/>
          </w:rPr>
          <w:t>10</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24"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_Toc411965424 \h </w:instrText>
        </w:r>
        <w:r>
          <w:rPr>
            <w:noProof/>
            <w:webHidden/>
          </w:rPr>
        </w:r>
        <w:r>
          <w:rPr>
            <w:noProof/>
            <w:webHidden/>
          </w:rPr>
          <w:fldChar w:fldCharType="separate"/>
        </w:r>
        <w:r>
          <w:rPr>
            <w:noProof/>
            <w:webHidden/>
          </w:rPr>
          <w:t>11</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425" w:history="1">
        <w:r w:rsidRPr="00297C45">
          <w:rPr>
            <w:rStyle w:val="Hyperlink"/>
            <w:noProof/>
          </w:rPr>
          <w:t>Class Contextual Dimension</w:t>
        </w:r>
        <w:r>
          <w:rPr>
            <w:noProof/>
            <w:webHidden/>
          </w:rPr>
          <w:tab/>
        </w:r>
        <w:r>
          <w:rPr>
            <w:noProof/>
            <w:webHidden/>
          </w:rPr>
          <w:fldChar w:fldCharType="begin"/>
        </w:r>
        <w:r>
          <w:rPr>
            <w:noProof/>
            <w:webHidden/>
          </w:rPr>
          <w:instrText xml:space="preserve"> PAGEREF _Toc411965425 \h </w:instrText>
        </w:r>
        <w:r>
          <w:rPr>
            <w:noProof/>
            <w:webHidden/>
          </w:rPr>
        </w:r>
        <w:r>
          <w:rPr>
            <w:noProof/>
            <w:webHidden/>
          </w:rPr>
          <w:fldChar w:fldCharType="separate"/>
        </w:r>
        <w:r>
          <w:rPr>
            <w:noProof/>
            <w:webHidden/>
          </w:rPr>
          <w:t>11</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26"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_Toc411965426 \h </w:instrText>
        </w:r>
        <w:r>
          <w:rPr>
            <w:noProof/>
            <w:webHidden/>
          </w:rPr>
        </w:r>
        <w:r>
          <w:rPr>
            <w:noProof/>
            <w:webHidden/>
          </w:rPr>
          <w:fldChar w:fldCharType="separate"/>
        </w:r>
        <w:r>
          <w:rPr>
            <w:noProof/>
            <w:webHidden/>
          </w:rPr>
          <w:t>11</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27" w:history="1">
        <w:r w:rsidRPr="00297C45">
          <w:rPr>
            <w:rStyle w:val="Hyperlink"/>
            <w:noProof/>
          </w:rPr>
          <w:t>Associations</w:t>
        </w:r>
        <w:r>
          <w:rPr>
            <w:noProof/>
            <w:webHidden/>
          </w:rPr>
          <w:tab/>
        </w:r>
        <w:r>
          <w:rPr>
            <w:noProof/>
            <w:webHidden/>
          </w:rPr>
          <w:fldChar w:fldCharType="begin"/>
        </w:r>
        <w:r>
          <w:rPr>
            <w:noProof/>
            <w:webHidden/>
          </w:rPr>
          <w:instrText xml:space="preserve"> PAGEREF _Toc411965427 \h </w:instrText>
        </w:r>
        <w:r>
          <w:rPr>
            <w:noProof/>
            <w:webHidden/>
          </w:rPr>
        </w:r>
        <w:r>
          <w:rPr>
            <w:noProof/>
            <w:webHidden/>
          </w:rPr>
          <w:fldChar w:fldCharType="separate"/>
        </w:r>
        <w:r>
          <w:rPr>
            <w:noProof/>
            <w:webHidden/>
          </w:rPr>
          <w:t>11</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28"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_Toc411965428 \h </w:instrText>
        </w:r>
        <w:r>
          <w:rPr>
            <w:noProof/>
            <w:webHidden/>
          </w:rPr>
        </w:r>
        <w:r>
          <w:rPr>
            <w:noProof/>
            <w:webHidden/>
          </w:rPr>
          <w:fldChar w:fldCharType="separate"/>
        </w:r>
        <w:r>
          <w:rPr>
            <w:noProof/>
            <w:webHidden/>
          </w:rPr>
          <w:t>11</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429" w:history="1">
        <w:r w:rsidRPr="00297C45">
          <w:rPr>
            <w:rStyle w:val="Hyperlink"/>
            <w:noProof/>
          </w:rPr>
          <w:t>Association Contextualization</w:t>
        </w:r>
        <w:r>
          <w:rPr>
            <w:noProof/>
            <w:webHidden/>
          </w:rPr>
          <w:tab/>
        </w:r>
        <w:r>
          <w:rPr>
            <w:noProof/>
            <w:webHidden/>
          </w:rPr>
          <w:fldChar w:fldCharType="begin"/>
        </w:r>
        <w:r>
          <w:rPr>
            <w:noProof/>
            <w:webHidden/>
          </w:rPr>
          <w:instrText xml:space="preserve"> PAGEREF _Toc411965429 \h </w:instrText>
        </w:r>
        <w:r>
          <w:rPr>
            <w:noProof/>
            <w:webHidden/>
          </w:rPr>
        </w:r>
        <w:r>
          <w:rPr>
            <w:noProof/>
            <w:webHidden/>
          </w:rPr>
          <w:fldChar w:fldCharType="separate"/>
        </w:r>
        <w:r>
          <w:rPr>
            <w:noProof/>
            <w:webHidden/>
          </w:rPr>
          <w:t>12</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30" w:history="1">
        <w:r w:rsidRPr="00297C45">
          <w:rPr>
            <w:rStyle w:val="Hyperlink"/>
            <w:noProof/>
          </w:rPr>
          <w:t>Association Ends</w:t>
        </w:r>
        <w:r>
          <w:rPr>
            <w:noProof/>
            <w:webHidden/>
          </w:rPr>
          <w:tab/>
        </w:r>
        <w:r>
          <w:rPr>
            <w:noProof/>
            <w:webHidden/>
          </w:rPr>
          <w:fldChar w:fldCharType="begin"/>
        </w:r>
        <w:r>
          <w:rPr>
            <w:noProof/>
            <w:webHidden/>
          </w:rPr>
          <w:instrText xml:space="preserve"> PAGEREF _Toc411965430 \h </w:instrText>
        </w:r>
        <w:r>
          <w:rPr>
            <w:noProof/>
            <w:webHidden/>
          </w:rPr>
        </w:r>
        <w:r>
          <w:rPr>
            <w:noProof/>
            <w:webHidden/>
          </w:rPr>
          <w:fldChar w:fldCharType="separate"/>
        </w:r>
        <w:r>
          <w:rPr>
            <w:noProof/>
            <w:webHidden/>
          </w:rPr>
          <w:t>12</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431" w:history="1">
        <w:r w:rsidRPr="00297C45">
          <w:rPr>
            <w:rStyle w:val="Hyperlink"/>
            <w:noProof/>
          </w:rPr>
          <w:t>Class Entity</w:t>
        </w:r>
        <w:r>
          <w:rPr>
            <w:noProof/>
            <w:webHidden/>
          </w:rPr>
          <w:tab/>
        </w:r>
        <w:r>
          <w:rPr>
            <w:noProof/>
            <w:webHidden/>
          </w:rPr>
          <w:fldChar w:fldCharType="begin"/>
        </w:r>
        <w:r>
          <w:rPr>
            <w:noProof/>
            <w:webHidden/>
          </w:rPr>
          <w:instrText xml:space="preserve"> PAGEREF _Toc411965431 \h </w:instrText>
        </w:r>
        <w:r>
          <w:rPr>
            <w:noProof/>
            <w:webHidden/>
          </w:rPr>
        </w:r>
        <w:r>
          <w:rPr>
            <w:noProof/>
            <w:webHidden/>
          </w:rPr>
          <w:fldChar w:fldCharType="separate"/>
        </w:r>
        <w:r>
          <w:rPr>
            <w:noProof/>
            <w:webHidden/>
          </w:rPr>
          <w:t>12</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32"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_Toc411965432 \h </w:instrText>
        </w:r>
        <w:r>
          <w:rPr>
            <w:noProof/>
            <w:webHidden/>
          </w:rPr>
        </w:r>
        <w:r>
          <w:rPr>
            <w:noProof/>
            <w:webHidden/>
          </w:rPr>
          <w:fldChar w:fldCharType="separate"/>
        </w:r>
        <w:r>
          <w:rPr>
            <w:noProof/>
            <w:webHidden/>
          </w:rPr>
          <w:t>13</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33" w:history="1">
        <w:r w:rsidRPr="00297C45">
          <w:rPr>
            <w:rStyle w:val="Hyperlink"/>
            <w:noProof/>
          </w:rPr>
          <w:t>Associations</w:t>
        </w:r>
        <w:r>
          <w:rPr>
            <w:noProof/>
            <w:webHidden/>
          </w:rPr>
          <w:tab/>
        </w:r>
        <w:r>
          <w:rPr>
            <w:noProof/>
            <w:webHidden/>
          </w:rPr>
          <w:fldChar w:fldCharType="begin"/>
        </w:r>
        <w:r>
          <w:rPr>
            <w:noProof/>
            <w:webHidden/>
          </w:rPr>
          <w:instrText xml:space="preserve"> PAGEREF _Toc411965433 \h </w:instrText>
        </w:r>
        <w:r>
          <w:rPr>
            <w:noProof/>
            <w:webHidden/>
          </w:rPr>
        </w:r>
        <w:r>
          <w:rPr>
            <w:noProof/>
            <w:webHidden/>
          </w:rPr>
          <w:fldChar w:fldCharType="separate"/>
        </w:r>
        <w:r>
          <w:rPr>
            <w:noProof/>
            <w:webHidden/>
          </w:rPr>
          <w:t>13</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34"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_Toc411965434 \h </w:instrText>
        </w:r>
        <w:r>
          <w:rPr>
            <w:noProof/>
            <w:webHidden/>
          </w:rPr>
        </w:r>
        <w:r>
          <w:rPr>
            <w:noProof/>
            <w:webHidden/>
          </w:rPr>
          <w:fldChar w:fldCharType="separate"/>
        </w:r>
        <w:r>
          <w:rPr>
            <w:noProof/>
            <w:webHidden/>
          </w:rPr>
          <w:t>14</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435" w:history="1">
        <w:r w:rsidRPr="00297C45">
          <w:rPr>
            <w:rStyle w:val="Hyperlink"/>
            <w:noProof/>
          </w:rPr>
          <w:t>Association Generalization</w:t>
        </w:r>
        <w:r>
          <w:rPr>
            <w:noProof/>
            <w:webHidden/>
          </w:rPr>
          <w:tab/>
        </w:r>
        <w:r>
          <w:rPr>
            <w:noProof/>
            <w:webHidden/>
          </w:rPr>
          <w:fldChar w:fldCharType="begin"/>
        </w:r>
        <w:r>
          <w:rPr>
            <w:noProof/>
            <w:webHidden/>
          </w:rPr>
          <w:instrText xml:space="preserve"> PAGEREF _Toc411965435 \h </w:instrText>
        </w:r>
        <w:r>
          <w:rPr>
            <w:noProof/>
            <w:webHidden/>
          </w:rPr>
        </w:r>
        <w:r>
          <w:rPr>
            <w:noProof/>
            <w:webHidden/>
          </w:rPr>
          <w:fldChar w:fldCharType="separate"/>
        </w:r>
        <w:r>
          <w:rPr>
            <w:noProof/>
            <w:webHidden/>
          </w:rPr>
          <w:t>14</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36" w:history="1">
        <w:r w:rsidRPr="00297C45">
          <w:rPr>
            <w:rStyle w:val="Hyperlink"/>
            <w:noProof/>
          </w:rPr>
          <w:t>Association Ends</w:t>
        </w:r>
        <w:r>
          <w:rPr>
            <w:noProof/>
            <w:webHidden/>
          </w:rPr>
          <w:tab/>
        </w:r>
        <w:r>
          <w:rPr>
            <w:noProof/>
            <w:webHidden/>
          </w:rPr>
          <w:fldChar w:fldCharType="begin"/>
        </w:r>
        <w:r>
          <w:rPr>
            <w:noProof/>
            <w:webHidden/>
          </w:rPr>
          <w:instrText xml:space="preserve"> PAGEREF _Toc411965436 \h </w:instrText>
        </w:r>
        <w:r>
          <w:rPr>
            <w:noProof/>
            <w:webHidden/>
          </w:rPr>
        </w:r>
        <w:r>
          <w:rPr>
            <w:noProof/>
            <w:webHidden/>
          </w:rPr>
          <w:fldChar w:fldCharType="separate"/>
        </w:r>
        <w:r>
          <w:rPr>
            <w:noProof/>
            <w:webHidden/>
          </w:rPr>
          <w:t>14</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437" w:history="1">
        <w:r w:rsidRPr="00297C45">
          <w:rPr>
            <w:rStyle w:val="Hyperlink"/>
            <w:noProof/>
          </w:rPr>
          <w:t>Class Individual</w:t>
        </w:r>
        <w:r>
          <w:rPr>
            <w:noProof/>
            <w:webHidden/>
          </w:rPr>
          <w:tab/>
        </w:r>
        <w:r>
          <w:rPr>
            <w:noProof/>
            <w:webHidden/>
          </w:rPr>
          <w:fldChar w:fldCharType="begin"/>
        </w:r>
        <w:r>
          <w:rPr>
            <w:noProof/>
            <w:webHidden/>
          </w:rPr>
          <w:instrText xml:space="preserve"> PAGEREF _Toc411965437 \h </w:instrText>
        </w:r>
        <w:r>
          <w:rPr>
            <w:noProof/>
            <w:webHidden/>
          </w:rPr>
        </w:r>
        <w:r>
          <w:rPr>
            <w:noProof/>
            <w:webHidden/>
          </w:rPr>
          <w:fldChar w:fldCharType="separate"/>
        </w:r>
        <w:r>
          <w:rPr>
            <w:noProof/>
            <w:webHidden/>
          </w:rPr>
          <w:t>15</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38"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_Toc411965438 \h </w:instrText>
        </w:r>
        <w:r>
          <w:rPr>
            <w:noProof/>
            <w:webHidden/>
          </w:rPr>
        </w:r>
        <w:r>
          <w:rPr>
            <w:noProof/>
            <w:webHidden/>
          </w:rPr>
          <w:fldChar w:fldCharType="separate"/>
        </w:r>
        <w:r>
          <w:rPr>
            <w:noProof/>
            <w:webHidden/>
          </w:rPr>
          <w:t>15</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39" w:history="1">
        <w:r w:rsidRPr="00297C45">
          <w:rPr>
            <w:rStyle w:val="Hyperlink"/>
            <w:noProof/>
          </w:rPr>
          <w:t>Associations</w:t>
        </w:r>
        <w:r>
          <w:rPr>
            <w:noProof/>
            <w:webHidden/>
          </w:rPr>
          <w:tab/>
        </w:r>
        <w:r>
          <w:rPr>
            <w:noProof/>
            <w:webHidden/>
          </w:rPr>
          <w:fldChar w:fldCharType="begin"/>
        </w:r>
        <w:r>
          <w:rPr>
            <w:noProof/>
            <w:webHidden/>
          </w:rPr>
          <w:instrText xml:space="preserve"> PAGEREF _Toc411965439 \h </w:instrText>
        </w:r>
        <w:r>
          <w:rPr>
            <w:noProof/>
            <w:webHidden/>
          </w:rPr>
        </w:r>
        <w:r>
          <w:rPr>
            <w:noProof/>
            <w:webHidden/>
          </w:rPr>
          <w:fldChar w:fldCharType="separate"/>
        </w:r>
        <w:r>
          <w:rPr>
            <w:noProof/>
            <w:webHidden/>
          </w:rPr>
          <w:t>15</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40"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_Toc411965440 \h </w:instrText>
        </w:r>
        <w:r>
          <w:rPr>
            <w:noProof/>
            <w:webHidden/>
          </w:rPr>
        </w:r>
        <w:r>
          <w:rPr>
            <w:noProof/>
            <w:webHidden/>
          </w:rPr>
          <w:fldChar w:fldCharType="separate"/>
        </w:r>
        <w:r>
          <w:rPr>
            <w:noProof/>
            <w:webHidden/>
          </w:rPr>
          <w:t>15</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441" w:history="1">
        <w:r w:rsidRPr="00297C45">
          <w:rPr>
            <w:rStyle w:val="Hyperlink"/>
            <w:noProof/>
          </w:rPr>
          <w:t>Class Occurrence</w:t>
        </w:r>
        <w:r>
          <w:rPr>
            <w:noProof/>
            <w:webHidden/>
          </w:rPr>
          <w:tab/>
        </w:r>
        <w:r>
          <w:rPr>
            <w:noProof/>
            <w:webHidden/>
          </w:rPr>
          <w:fldChar w:fldCharType="begin"/>
        </w:r>
        <w:r>
          <w:rPr>
            <w:noProof/>
            <w:webHidden/>
          </w:rPr>
          <w:instrText xml:space="preserve"> PAGEREF _Toc411965441 \h </w:instrText>
        </w:r>
        <w:r>
          <w:rPr>
            <w:noProof/>
            <w:webHidden/>
          </w:rPr>
        </w:r>
        <w:r>
          <w:rPr>
            <w:noProof/>
            <w:webHidden/>
          </w:rPr>
          <w:fldChar w:fldCharType="separate"/>
        </w:r>
        <w:r>
          <w:rPr>
            <w:noProof/>
            <w:webHidden/>
          </w:rPr>
          <w:t>16</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42"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_Toc411965442 \h </w:instrText>
        </w:r>
        <w:r>
          <w:rPr>
            <w:noProof/>
            <w:webHidden/>
          </w:rPr>
        </w:r>
        <w:r>
          <w:rPr>
            <w:noProof/>
            <w:webHidden/>
          </w:rPr>
          <w:fldChar w:fldCharType="separate"/>
        </w:r>
        <w:r>
          <w:rPr>
            <w:noProof/>
            <w:webHidden/>
          </w:rPr>
          <w:t>17</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43" w:history="1">
        <w:r w:rsidRPr="00297C45">
          <w:rPr>
            <w:rStyle w:val="Hyperlink"/>
            <w:noProof/>
          </w:rPr>
          <w:t>Associations</w:t>
        </w:r>
        <w:r>
          <w:rPr>
            <w:noProof/>
            <w:webHidden/>
          </w:rPr>
          <w:tab/>
        </w:r>
        <w:r>
          <w:rPr>
            <w:noProof/>
            <w:webHidden/>
          </w:rPr>
          <w:fldChar w:fldCharType="begin"/>
        </w:r>
        <w:r>
          <w:rPr>
            <w:noProof/>
            <w:webHidden/>
          </w:rPr>
          <w:instrText xml:space="preserve"> PAGEREF _Toc411965443 \h </w:instrText>
        </w:r>
        <w:r>
          <w:rPr>
            <w:noProof/>
            <w:webHidden/>
          </w:rPr>
        </w:r>
        <w:r>
          <w:rPr>
            <w:noProof/>
            <w:webHidden/>
          </w:rPr>
          <w:fldChar w:fldCharType="separate"/>
        </w:r>
        <w:r>
          <w:rPr>
            <w:noProof/>
            <w:webHidden/>
          </w:rPr>
          <w:t>17</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44"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_Toc411965444 \h </w:instrText>
        </w:r>
        <w:r>
          <w:rPr>
            <w:noProof/>
            <w:webHidden/>
          </w:rPr>
        </w:r>
        <w:r>
          <w:rPr>
            <w:noProof/>
            <w:webHidden/>
          </w:rPr>
          <w:fldChar w:fldCharType="separate"/>
        </w:r>
        <w:r>
          <w:rPr>
            <w:noProof/>
            <w:webHidden/>
          </w:rPr>
          <w:t>18</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445" w:history="1">
        <w:r w:rsidRPr="00297C45">
          <w:rPr>
            <w:rStyle w:val="Hyperlink"/>
            <w:noProof/>
          </w:rPr>
          <w:t>Class Role</w:t>
        </w:r>
        <w:r>
          <w:rPr>
            <w:noProof/>
            <w:webHidden/>
          </w:rPr>
          <w:tab/>
        </w:r>
        <w:r>
          <w:rPr>
            <w:noProof/>
            <w:webHidden/>
          </w:rPr>
          <w:fldChar w:fldCharType="begin"/>
        </w:r>
        <w:r>
          <w:rPr>
            <w:noProof/>
            <w:webHidden/>
          </w:rPr>
          <w:instrText xml:space="preserve"> PAGEREF _Toc411965445 \h </w:instrText>
        </w:r>
        <w:r>
          <w:rPr>
            <w:noProof/>
            <w:webHidden/>
          </w:rPr>
        </w:r>
        <w:r>
          <w:rPr>
            <w:noProof/>
            <w:webHidden/>
          </w:rPr>
          <w:fldChar w:fldCharType="separate"/>
        </w:r>
        <w:r>
          <w:rPr>
            <w:noProof/>
            <w:webHidden/>
          </w:rPr>
          <w:t>19</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46"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_Toc411965446 \h </w:instrText>
        </w:r>
        <w:r>
          <w:rPr>
            <w:noProof/>
            <w:webHidden/>
          </w:rPr>
        </w:r>
        <w:r>
          <w:rPr>
            <w:noProof/>
            <w:webHidden/>
          </w:rPr>
          <w:fldChar w:fldCharType="separate"/>
        </w:r>
        <w:r>
          <w:rPr>
            <w:noProof/>
            <w:webHidden/>
          </w:rPr>
          <w:t>19</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47" w:history="1">
        <w:r w:rsidRPr="00297C45">
          <w:rPr>
            <w:rStyle w:val="Hyperlink"/>
            <w:noProof/>
          </w:rPr>
          <w:t>Associations</w:t>
        </w:r>
        <w:r>
          <w:rPr>
            <w:noProof/>
            <w:webHidden/>
          </w:rPr>
          <w:tab/>
        </w:r>
        <w:r>
          <w:rPr>
            <w:noProof/>
            <w:webHidden/>
          </w:rPr>
          <w:fldChar w:fldCharType="begin"/>
        </w:r>
        <w:r>
          <w:rPr>
            <w:noProof/>
            <w:webHidden/>
          </w:rPr>
          <w:instrText xml:space="preserve"> PAGEREF _Toc411965447 \h </w:instrText>
        </w:r>
        <w:r>
          <w:rPr>
            <w:noProof/>
            <w:webHidden/>
          </w:rPr>
        </w:r>
        <w:r>
          <w:rPr>
            <w:noProof/>
            <w:webHidden/>
          </w:rPr>
          <w:fldChar w:fldCharType="separate"/>
        </w:r>
        <w:r>
          <w:rPr>
            <w:noProof/>
            <w:webHidden/>
          </w:rPr>
          <w:t>19</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48"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_Toc411965448 \h </w:instrText>
        </w:r>
        <w:r>
          <w:rPr>
            <w:noProof/>
            <w:webHidden/>
          </w:rPr>
        </w:r>
        <w:r>
          <w:rPr>
            <w:noProof/>
            <w:webHidden/>
          </w:rPr>
          <w:fldChar w:fldCharType="separate"/>
        </w:r>
        <w:r>
          <w:rPr>
            <w:noProof/>
            <w:webHidden/>
          </w:rPr>
          <w:t>19</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449" w:history="1">
        <w:r w:rsidRPr="00297C45">
          <w:rPr>
            <w:rStyle w:val="Hyperlink"/>
            <w:noProof/>
          </w:rPr>
          <w:t>Class Situation</w:t>
        </w:r>
        <w:r>
          <w:rPr>
            <w:noProof/>
            <w:webHidden/>
          </w:rPr>
          <w:tab/>
        </w:r>
        <w:r>
          <w:rPr>
            <w:noProof/>
            <w:webHidden/>
          </w:rPr>
          <w:fldChar w:fldCharType="begin"/>
        </w:r>
        <w:r>
          <w:rPr>
            <w:noProof/>
            <w:webHidden/>
          </w:rPr>
          <w:instrText xml:space="preserve"> PAGEREF _Toc411965449 \h </w:instrText>
        </w:r>
        <w:r>
          <w:rPr>
            <w:noProof/>
            <w:webHidden/>
          </w:rPr>
        </w:r>
        <w:r>
          <w:rPr>
            <w:noProof/>
            <w:webHidden/>
          </w:rPr>
          <w:fldChar w:fldCharType="separate"/>
        </w:r>
        <w:r>
          <w:rPr>
            <w:noProof/>
            <w:webHidden/>
          </w:rPr>
          <w:t>20</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50"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_Toc411965450 \h </w:instrText>
        </w:r>
        <w:r>
          <w:rPr>
            <w:noProof/>
            <w:webHidden/>
          </w:rPr>
        </w:r>
        <w:r>
          <w:rPr>
            <w:noProof/>
            <w:webHidden/>
          </w:rPr>
          <w:fldChar w:fldCharType="separate"/>
        </w:r>
        <w:r>
          <w:rPr>
            <w:noProof/>
            <w:webHidden/>
          </w:rPr>
          <w:t>21</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51" w:history="1">
        <w:r w:rsidRPr="00297C45">
          <w:rPr>
            <w:rStyle w:val="Hyperlink"/>
            <w:noProof/>
          </w:rPr>
          <w:t>Attributes</w:t>
        </w:r>
        <w:r>
          <w:rPr>
            <w:noProof/>
            <w:webHidden/>
          </w:rPr>
          <w:tab/>
        </w:r>
        <w:r>
          <w:rPr>
            <w:noProof/>
            <w:webHidden/>
          </w:rPr>
          <w:fldChar w:fldCharType="begin"/>
        </w:r>
        <w:r>
          <w:rPr>
            <w:noProof/>
            <w:webHidden/>
          </w:rPr>
          <w:instrText xml:space="preserve"> PAGEREF _Toc411965451 \h </w:instrText>
        </w:r>
        <w:r>
          <w:rPr>
            <w:noProof/>
            <w:webHidden/>
          </w:rPr>
        </w:r>
        <w:r>
          <w:rPr>
            <w:noProof/>
            <w:webHidden/>
          </w:rPr>
          <w:fldChar w:fldCharType="separate"/>
        </w:r>
        <w:r>
          <w:rPr>
            <w:noProof/>
            <w:webHidden/>
          </w:rPr>
          <w:t>21</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52" w:history="1">
        <w:r w:rsidRPr="00297C45">
          <w:rPr>
            <w:rStyle w:val="Hyperlink"/>
            <w:noProof/>
          </w:rPr>
          <w:t>Associations</w:t>
        </w:r>
        <w:r>
          <w:rPr>
            <w:noProof/>
            <w:webHidden/>
          </w:rPr>
          <w:tab/>
        </w:r>
        <w:r>
          <w:rPr>
            <w:noProof/>
            <w:webHidden/>
          </w:rPr>
          <w:fldChar w:fldCharType="begin"/>
        </w:r>
        <w:r>
          <w:rPr>
            <w:noProof/>
            <w:webHidden/>
          </w:rPr>
          <w:instrText xml:space="preserve"> PAGEREF _Toc411965452 \h </w:instrText>
        </w:r>
        <w:r>
          <w:rPr>
            <w:noProof/>
            <w:webHidden/>
          </w:rPr>
        </w:r>
        <w:r>
          <w:rPr>
            <w:noProof/>
            <w:webHidden/>
          </w:rPr>
          <w:fldChar w:fldCharType="separate"/>
        </w:r>
        <w:r>
          <w:rPr>
            <w:noProof/>
            <w:webHidden/>
          </w:rPr>
          <w:t>22</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53"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_Toc411965453 \h </w:instrText>
        </w:r>
        <w:r>
          <w:rPr>
            <w:noProof/>
            <w:webHidden/>
          </w:rPr>
        </w:r>
        <w:r>
          <w:rPr>
            <w:noProof/>
            <w:webHidden/>
          </w:rPr>
          <w:fldChar w:fldCharType="separate"/>
        </w:r>
        <w:r>
          <w:rPr>
            <w:noProof/>
            <w:webHidden/>
          </w:rPr>
          <w:t>22</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454" w:history="1">
        <w:r w:rsidRPr="00297C45">
          <w:rPr>
            <w:rStyle w:val="Hyperlink"/>
            <w:noProof/>
          </w:rPr>
          <w:t>Class State</w:t>
        </w:r>
        <w:r>
          <w:rPr>
            <w:noProof/>
            <w:webHidden/>
          </w:rPr>
          <w:tab/>
        </w:r>
        <w:r>
          <w:rPr>
            <w:noProof/>
            <w:webHidden/>
          </w:rPr>
          <w:fldChar w:fldCharType="begin"/>
        </w:r>
        <w:r>
          <w:rPr>
            <w:noProof/>
            <w:webHidden/>
          </w:rPr>
          <w:instrText xml:space="preserve"> PAGEREF _Toc411965454 \h </w:instrText>
        </w:r>
        <w:r>
          <w:rPr>
            <w:noProof/>
            <w:webHidden/>
          </w:rPr>
        </w:r>
        <w:r>
          <w:rPr>
            <w:noProof/>
            <w:webHidden/>
          </w:rPr>
          <w:fldChar w:fldCharType="separate"/>
        </w:r>
        <w:r>
          <w:rPr>
            <w:noProof/>
            <w:webHidden/>
          </w:rPr>
          <w:t>23</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55"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_Toc411965455 \h </w:instrText>
        </w:r>
        <w:r>
          <w:rPr>
            <w:noProof/>
            <w:webHidden/>
          </w:rPr>
        </w:r>
        <w:r>
          <w:rPr>
            <w:noProof/>
            <w:webHidden/>
          </w:rPr>
          <w:fldChar w:fldCharType="separate"/>
        </w:r>
        <w:r>
          <w:rPr>
            <w:noProof/>
            <w:webHidden/>
          </w:rPr>
          <w:t>23</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56" w:history="1">
        <w:r w:rsidRPr="00297C45">
          <w:rPr>
            <w:rStyle w:val="Hyperlink"/>
            <w:noProof/>
          </w:rPr>
          <w:t>Associations</w:t>
        </w:r>
        <w:r>
          <w:rPr>
            <w:noProof/>
            <w:webHidden/>
          </w:rPr>
          <w:tab/>
        </w:r>
        <w:r>
          <w:rPr>
            <w:noProof/>
            <w:webHidden/>
          </w:rPr>
          <w:fldChar w:fldCharType="begin"/>
        </w:r>
        <w:r>
          <w:rPr>
            <w:noProof/>
            <w:webHidden/>
          </w:rPr>
          <w:instrText xml:space="preserve"> PAGEREF _Toc411965456 \h </w:instrText>
        </w:r>
        <w:r>
          <w:rPr>
            <w:noProof/>
            <w:webHidden/>
          </w:rPr>
        </w:r>
        <w:r>
          <w:rPr>
            <w:noProof/>
            <w:webHidden/>
          </w:rPr>
          <w:fldChar w:fldCharType="separate"/>
        </w:r>
        <w:r>
          <w:rPr>
            <w:noProof/>
            <w:webHidden/>
          </w:rPr>
          <w:t>23</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57"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_Toc411965457 \h </w:instrText>
        </w:r>
        <w:r>
          <w:rPr>
            <w:noProof/>
            <w:webHidden/>
          </w:rPr>
        </w:r>
        <w:r>
          <w:rPr>
            <w:noProof/>
            <w:webHidden/>
          </w:rPr>
          <w:fldChar w:fldCharType="separate"/>
        </w:r>
        <w:r>
          <w:rPr>
            <w:noProof/>
            <w:webHidden/>
          </w:rPr>
          <w:t>23</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458" w:history="1">
        <w:r w:rsidRPr="00297C45">
          <w:rPr>
            <w:rStyle w:val="Hyperlink"/>
            <w:noProof/>
          </w:rPr>
          <w:t>Association Time Order</w:t>
        </w:r>
        <w:r>
          <w:rPr>
            <w:noProof/>
            <w:webHidden/>
          </w:rPr>
          <w:tab/>
        </w:r>
        <w:r>
          <w:rPr>
            <w:noProof/>
            <w:webHidden/>
          </w:rPr>
          <w:fldChar w:fldCharType="begin"/>
        </w:r>
        <w:r>
          <w:rPr>
            <w:noProof/>
            <w:webHidden/>
          </w:rPr>
          <w:instrText xml:space="preserve"> PAGEREF _Toc411965458 \h </w:instrText>
        </w:r>
        <w:r>
          <w:rPr>
            <w:noProof/>
            <w:webHidden/>
          </w:rPr>
        </w:r>
        <w:r>
          <w:rPr>
            <w:noProof/>
            <w:webHidden/>
          </w:rPr>
          <w:fldChar w:fldCharType="separate"/>
        </w:r>
        <w:r>
          <w:rPr>
            <w:noProof/>
            <w:webHidden/>
          </w:rPr>
          <w:t>24</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59" w:history="1">
        <w:r w:rsidRPr="00297C45">
          <w:rPr>
            <w:rStyle w:val="Hyperlink"/>
            <w:noProof/>
          </w:rPr>
          <w:t>Association Ends</w:t>
        </w:r>
        <w:r>
          <w:rPr>
            <w:noProof/>
            <w:webHidden/>
          </w:rPr>
          <w:tab/>
        </w:r>
        <w:r>
          <w:rPr>
            <w:noProof/>
            <w:webHidden/>
          </w:rPr>
          <w:fldChar w:fldCharType="begin"/>
        </w:r>
        <w:r>
          <w:rPr>
            <w:noProof/>
            <w:webHidden/>
          </w:rPr>
          <w:instrText xml:space="preserve"> PAGEREF _Toc411965459 \h </w:instrText>
        </w:r>
        <w:r>
          <w:rPr>
            <w:noProof/>
            <w:webHidden/>
          </w:rPr>
        </w:r>
        <w:r>
          <w:rPr>
            <w:noProof/>
            <w:webHidden/>
          </w:rPr>
          <w:fldChar w:fldCharType="separate"/>
        </w:r>
        <w:r>
          <w:rPr>
            <w:noProof/>
            <w:webHidden/>
          </w:rPr>
          <w:t>24</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460" w:history="1">
        <w:r w:rsidRPr="00297C45">
          <w:rPr>
            <w:rStyle w:val="Hyperlink"/>
            <w:noProof/>
          </w:rPr>
          <w:t>Class Type</w:t>
        </w:r>
        <w:r>
          <w:rPr>
            <w:noProof/>
            <w:webHidden/>
          </w:rPr>
          <w:tab/>
        </w:r>
        <w:r>
          <w:rPr>
            <w:noProof/>
            <w:webHidden/>
          </w:rPr>
          <w:fldChar w:fldCharType="begin"/>
        </w:r>
        <w:r>
          <w:rPr>
            <w:noProof/>
            <w:webHidden/>
          </w:rPr>
          <w:instrText xml:space="preserve"> PAGEREF _Toc411965460 \h </w:instrText>
        </w:r>
        <w:r>
          <w:rPr>
            <w:noProof/>
            <w:webHidden/>
          </w:rPr>
        </w:r>
        <w:r>
          <w:rPr>
            <w:noProof/>
            <w:webHidden/>
          </w:rPr>
          <w:fldChar w:fldCharType="separate"/>
        </w:r>
        <w:r>
          <w:rPr>
            <w:noProof/>
            <w:webHidden/>
          </w:rPr>
          <w:t>24</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61"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_Toc411965461 \h </w:instrText>
        </w:r>
        <w:r>
          <w:rPr>
            <w:noProof/>
            <w:webHidden/>
          </w:rPr>
        </w:r>
        <w:r>
          <w:rPr>
            <w:noProof/>
            <w:webHidden/>
          </w:rPr>
          <w:fldChar w:fldCharType="separate"/>
        </w:r>
        <w:r>
          <w:rPr>
            <w:noProof/>
            <w:webHidden/>
          </w:rPr>
          <w:t>25</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62"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_Toc411965462 \h </w:instrText>
        </w:r>
        <w:r>
          <w:rPr>
            <w:noProof/>
            <w:webHidden/>
          </w:rPr>
        </w:r>
        <w:r>
          <w:rPr>
            <w:noProof/>
            <w:webHidden/>
          </w:rPr>
          <w:fldChar w:fldCharType="separate"/>
        </w:r>
        <w:r>
          <w:rPr>
            <w:noProof/>
            <w:webHidden/>
          </w:rPr>
          <w:t>25</w:t>
        </w:r>
        <w:r>
          <w:rPr>
            <w:noProof/>
            <w:webHidden/>
          </w:rPr>
          <w:fldChar w:fldCharType="end"/>
        </w:r>
      </w:hyperlink>
    </w:p>
    <w:p w:rsidR="001B4DFE" w:rsidRDefault="001B4DFE">
      <w:pPr>
        <w:pStyle w:val="TOC1"/>
        <w:tabs>
          <w:tab w:val="right" w:leader="dot" w:pos="9017"/>
        </w:tabs>
        <w:rPr>
          <w:rFonts w:asciiTheme="minorHAnsi" w:hAnsiTheme="minorHAnsi" w:cstheme="minorBidi"/>
          <w:noProof/>
          <w:color w:val="auto"/>
          <w:sz w:val="22"/>
          <w:szCs w:val="22"/>
          <w:lang w:bidi="ar-SA"/>
        </w:rPr>
      </w:pPr>
      <w:hyperlink w:anchor="_Toc411965463" w:history="1">
        <w:r w:rsidRPr="00297C45">
          <w:rPr>
            <w:rStyle w:val="Hyperlink"/>
            <w:noProof/>
          </w:rPr>
          <w:t>Conceptual Modeling and Mapping Library::Core Concept Library::Identifiers</w:t>
        </w:r>
        <w:r>
          <w:rPr>
            <w:noProof/>
            <w:webHidden/>
          </w:rPr>
          <w:tab/>
        </w:r>
        <w:r>
          <w:rPr>
            <w:noProof/>
            <w:webHidden/>
          </w:rPr>
          <w:fldChar w:fldCharType="begin"/>
        </w:r>
        <w:r>
          <w:rPr>
            <w:noProof/>
            <w:webHidden/>
          </w:rPr>
          <w:instrText xml:space="preserve"> PAGEREF _Toc411965463 \h </w:instrText>
        </w:r>
        <w:r>
          <w:rPr>
            <w:noProof/>
            <w:webHidden/>
          </w:rPr>
        </w:r>
        <w:r>
          <w:rPr>
            <w:noProof/>
            <w:webHidden/>
          </w:rPr>
          <w:fldChar w:fldCharType="separate"/>
        </w:r>
        <w:r>
          <w:rPr>
            <w:noProof/>
            <w:webHidden/>
          </w:rPr>
          <w:t>26</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464" w:history="1">
        <w:r w:rsidRPr="00297C45">
          <w:rPr>
            <w:rStyle w:val="Hyperlink"/>
            <w:noProof/>
          </w:rPr>
          <w:t>Diagram: Identifiers</w:t>
        </w:r>
        <w:r>
          <w:rPr>
            <w:noProof/>
            <w:webHidden/>
          </w:rPr>
          <w:tab/>
        </w:r>
        <w:r>
          <w:rPr>
            <w:noProof/>
            <w:webHidden/>
          </w:rPr>
          <w:fldChar w:fldCharType="begin"/>
        </w:r>
        <w:r>
          <w:rPr>
            <w:noProof/>
            <w:webHidden/>
          </w:rPr>
          <w:instrText xml:space="preserve"> PAGEREF _Toc411965464 \h </w:instrText>
        </w:r>
        <w:r>
          <w:rPr>
            <w:noProof/>
            <w:webHidden/>
          </w:rPr>
        </w:r>
        <w:r>
          <w:rPr>
            <w:noProof/>
            <w:webHidden/>
          </w:rPr>
          <w:fldChar w:fldCharType="separate"/>
        </w:r>
        <w:r>
          <w:rPr>
            <w:noProof/>
            <w:webHidden/>
          </w:rPr>
          <w:t>27</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465" w:history="1">
        <w:r w:rsidRPr="00297C45">
          <w:rPr>
            <w:rStyle w:val="Hyperlink"/>
            <w:noProof/>
          </w:rPr>
          <w:t>Association Identification</w:t>
        </w:r>
        <w:r>
          <w:rPr>
            <w:noProof/>
            <w:webHidden/>
          </w:rPr>
          <w:tab/>
        </w:r>
        <w:r>
          <w:rPr>
            <w:noProof/>
            <w:webHidden/>
          </w:rPr>
          <w:fldChar w:fldCharType="begin"/>
        </w:r>
        <w:r>
          <w:rPr>
            <w:noProof/>
            <w:webHidden/>
          </w:rPr>
          <w:instrText xml:space="preserve"> PAGEREF _Toc411965465 \h </w:instrText>
        </w:r>
        <w:r>
          <w:rPr>
            <w:noProof/>
            <w:webHidden/>
          </w:rPr>
        </w:r>
        <w:r>
          <w:rPr>
            <w:noProof/>
            <w:webHidden/>
          </w:rPr>
          <w:fldChar w:fldCharType="separate"/>
        </w:r>
        <w:r>
          <w:rPr>
            <w:noProof/>
            <w:webHidden/>
          </w:rPr>
          <w:t>27</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66" w:history="1">
        <w:r w:rsidRPr="00297C45">
          <w:rPr>
            <w:rStyle w:val="Hyperlink"/>
            <w:noProof/>
          </w:rPr>
          <w:t>Association Ends</w:t>
        </w:r>
        <w:r>
          <w:rPr>
            <w:noProof/>
            <w:webHidden/>
          </w:rPr>
          <w:tab/>
        </w:r>
        <w:r>
          <w:rPr>
            <w:noProof/>
            <w:webHidden/>
          </w:rPr>
          <w:fldChar w:fldCharType="begin"/>
        </w:r>
        <w:r>
          <w:rPr>
            <w:noProof/>
            <w:webHidden/>
          </w:rPr>
          <w:instrText xml:space="preserve"> PAGEREF _Toc411965466 \h </w:instrText>
        </w:r>
        <w:r>
          <w:rPr>
            <w:noProof/>
            <w:webHidden/>
          </w:rPr>
        </w:r>
        <w:r>
          <w:rPr>
            <w:noProof/>
            <w:webHidden/>
          </w:rPr>
          <w:fldChar w:fldCharType="separate"/>
        </w:r>
        <w:r>
          <w:rPr>
            <w:noProof/>
            <w:webHidden/>
          </w:rPr>
          <w:t>27</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467" w:history="1">
        <w:r w:rsidRPr="00297C45">
          <w:rPr>
            <w:rStyle w:val="Hyperlink"/>
            <w:noProof/>
          </w:rPr>
          <w:t>Class Identifier</w:t>
        </w:r>
        <w:r>
          <w:rPr>
            <w:noProof/>
            <w:webHidden/>
          </w:rPr>
          <w:tab/>
        </w:r>
        <w:r>
          <w:rPr>
            <w:noProof/>
            <w:webHidden/>
          </w:rPr>
          <w:fldChar w:fldCharType="begin"/>
        </w:r>
        <w:r>
          <w:rPr>
            <w:noProof/>
            <w:webHidden/>
          </w:rPr>
          <w:instrText xml:space="preserve"> PAGEREF _Toc411965467 \h </w:instrText>
        </w:r>
        <w:r>
          <w:rPr>
            <w:noProof/>
            <w:webHidden/>
          </w:rPr>
        </w:r>
        <w:r>
          <w:rPr>
            <w:noProof/>
            <w:webHidden/>
          </w:rPr>
          <w:fldChar w:fldCharType="separate"/>
        </w:r>
        <w:r>
          <w:rPr>
            <w:noProof/>
            <w:webHidden/>
          </w:rPr>
          <w:t>27</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68"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_Toc411965468 \h </w:instrText>
        </w:r>
        <w:r>
          <w:rPr>
            <w:noProof/>
            <w:webHidden/>
          </w:rPr>
        </w:r>
        <w:r>
          <w:rPr>
            <w:noProof/>
            <w:webHidden/>
          </w:rPr>
          <w:fldChar w:fldCharType="separate"/>
        </w:r>
        <w:r>
          <w:rPr>
            <w:noProof/>
            <w:webHidden/>
          </w:rPr>
          <w:t>27</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69" w:history="1">
        <w:r w:rsidRPr="00297C45">
          <w:rPr>
            <w:rStyle w:val="Hyperlink"/>
            <w:noProof/>
          </w:rPr>
          <w:t>Associations</w:t>
        </w:r>
        <w:r>
          <w:rPr>
            <w:noProof/>
            <w:webHidden/>
          </w:rPr>
          <w:tab/>
        </w:r>
        <w:r>
          <w:rPr>
            <w:noProof/>
            <w:webHidden/>
          </w:rPr>
          <w:fldChar w:fldCharType="begin"/>
        </w:r>
        <w:r>
          <w:rPr>
            <w:noProof/>
            <w:webHidden/>
          </w:rPr>
          <w:instrText xml:space="preserve"> PAGEREF _Toc411965469 \h </w:instrText>
        </w:r>
        <w:r>
          <w:rPr>
            <w:noProof/>
            <w:webHidden/>
          </w:rPr>
        </w:r>
        <w:r>
          <w:rPr>
            <w:noProof/>
            <w:webHidden/>
          </w:rPr>
          <w:fldChar w:fldCharType="separate"/>
        </w:r>
        <w:r>
          <w:rPr>
            <w:noProof/>
            <w:webHidden/>
          </w:rPr>
          <w:t>28</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70"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_Toc411965470 \h </w:instrText>
        </w:r>
        <w:r>
          <w:rPr>
            <w:noProof/>
            <w:webHidden/>
          </w:rPr>
        </w:r>
        <w:r>
          <w:rPr>
            <w:noProof/>
            <w:webHidden/>
          </w:rPr>
          <w:fldChar w:fldCharType="separate"/>
        </w:r>
        <w:r>
          <w:rPr>
            <w:noProof/>
            <w:webHidden/>
          </w:rPr>
          <w:t>28</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471" w:history="1">
        <w:r w:rsidRPr="00297C45">
          <w:rPr>
            <w:rStyle w:val="Hyperlink"/>
            <w:noProof/>
          </w:rPr>
          <w:t>Class Name</w:t>
        </w:r>
        <w:r>
          <w:rPr>
            <w:noProof/>
            <w:webHidden/>
          </w:rPr>
          <w:tab/>
        </w:r>
        <w:r>
          <w:rPr>
            <w:noProof/>
            <w:webHidden/>
          </w:rPr>
          <w:fldChar w:fldCharType="begin"/>
        </w:r>
        <w:r>
          <w:rPr>
            <w:noProof/>
            <w:webHidden/>
          </w:rPr>
          <w:instrText xml:space="preserve"> PAGEREF _Toc411965471 \h </w:instrText>
        </w:r>
        <w:r>
          <w:rPr>
            <w:noProof/>
            <w:webHidden/>
          </w:rPr>
        </w:r>
        <w:r>
          <w:rPr>
            <w:noProof/>
            <w:webHidden/>
          </w:rPr>
          <w:fldChar w:fldCharType="separate"/>
        </w:r>
        <w:r>
          <w:rPr>
            <w:noProof/>
            <w:webHidden/>
          </w:rPr>
          <w:t>28</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72"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_Toc411965472 \h </w:instrText>
        </w:r>
        <w:r>
          <w:rPr>
            <w:noProof/>
            <w:webHidden/>
          </w:rPr>
        </w:r>
        <w:r>
          <w:rPr>
            <w:noProof/>
            <w:webHidden/>
          </w:rPr>
          <w:fldChar w:fldCharType="separate"/>
        </w:r>
        <w:r>
          <w:rPr>
            <w:noProof/>
            <w:webHidden/>
          </w:rPr>
          <w:t>28</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73" w:history="1">
        <w:r w:rsidRPr="00297C45">
          <w:rPr>
            <w:rStyle w:val="Hyperlink"/>
            <w:noProof/>
          </w:rPr>
          <w:t>Associations</w:t>
        </w:r>
        <w:r>
          <w:rPr>
            <w:noProof/>
            <w:webHidden/>
          </w:rPr>
          <w:tab/>
        </w:r>
        <w:r>
          <w:rPr>
            <w:noProof/>
            <w:webHidden/>
          </w:rPr>
          <w:fldChar w:fldCharType="begin"/>
        </w:r>
        <w:r>
          <w:rPr>
            <w:noProof/>
            <w:webHidden/>
          </w:rPr>
          <w:instrText xml:space="preserve"> PAGEREF _Toc411965473 \h </w:instrText>
        </w:r>
        <w:r>
          <w:rPr>
            <w:noProof/>
            <w:webHidden/>
          </w:rPr>
        </w:r>
        <w:r>
          <w:rPr>
            <w:noProof/>
            <w:webHidden/>
          </w:rPr>
          <w:fldChar w:fldCharType="separate"/>
        </w:r>
        <w:r>
          <w:rPr>
            <w:noProof/>
            <w:webHidden/>
          </w:rPr>
          <w:t>28</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74"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_Toc411965474 \h </w:instrText>
        </w:r>
        <w:r>
          <w:rPr>
            <w:noProof/>
            <w:webHidden/>
          </w:rPr>
        </w:r>
        <w:r>
          <w:rPr>
            <w:noProof/>
            <w:webHidden/>
          </w:rPr>
          <w:fldChar w:fldCharType="separate"/>
        </w:r>
        <w:r>
          <w:rPr>
            <w:noProof/>
            <w:webHidden/>
          </w:rPr>
          <w:t>28</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475" w:history="1">
        <w:r w:rsidRPr="00297C45">
          <w:rPr>
            <w:rStyle w:val="Hyperlink"/>
            <w:noProof/>
          </w:rPr>
          <w:t>Class Namespace</w:t>
        </w:r>
        <w:r>
          <w:rPr>
            <w:noProof/>
            <w:webHidden/>
          </w:rPr>
          <w:tab/>
        </w:r>
        <w:r>
          <w:rPr>
            <w:noProof/>
            <w:webHidden/>
          </w:rPr>
          <w:fldChar w:fldCharType="begin"/>
        </w:r>
        <w:r>
          <w:rPr>
            <w:noProof/>
            <w:webHidden/>
          </w:rPr>
          <w:instrText xml:space="preserve"> PAGEREF _Toc411965475 \h </w:instrText>
        </w:r>
        <w:r>
          <w:rPr>
            <w:noProof/>
            <w:webHidden/>
          </w:rPr>
        </w:r>
        <w:r>
          <w:rPr>
            <w:noProof/>
            <w:webHidden/>
          </w:rPr>
          <w:fldChar w:fldCharType="separate"/>
        </w:r>
        <w:r>
          <w:rPr>
            <w:noProof/>
            <w:webHidden/>
          </w:rPr>
          <w:t>29</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76"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_Toc411965476 \h </w:instrText>
        </w:r>
        <w:r>
          <w:rPr>
            <w:noProof/>
            <w:webHidden/>
          </w:rPr>
        </w:r>
        <w:r>
          <w:rPr>
            <w:noProof/>
            <w:webHidden/>
          </w:rPr>
          <w:fldChar w:fldCharType="separate"/>
        </w:r>
        <w:r>
          <w:rPr>
            <w:noProof/>
            <w:webHidden/>
          </w:rPr>
          <w:t>29</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77" w:history="1">
        <w:r w:rsidRPr="00297C45">
          <w:rPr>
            <w:rStyle w:val="Hyperlink"/>
            <w:noProof/>
          </w:rPr>
          <w:t>Associations</w:t>
        </w:r>
        <w:r>
          <w:rPr>
            <w:noProof/>
            <w:webHidden/>
          </w:rPr>
          <w:tab/>
        </w:r>
        <w:r>
          <w:rPr>
            <w:noProof/>
            <w:webHidden/>
          </w:rPr>
          <w:fldChar w:fldCharType="begin"/>
        </w:r>
        <w:r>
          <w:rPr>
            <w:noProof/>
            <w:webHidden/>
          </w:rPr>
          <w:instrText xml:space="preserve"> PAGEREF _Toc411965477 \h </w:instrText>
        </w:r>
        <w:r>
          <w:rPr>
            <w:noProof/>
            <w:webHidden/>
          </w:rPr>
        </w:r>
        <w:r>
          <w:rPr>
            <w:noProof/>
            <w:webHidden/>
          </w:rPr>
          <w:fldChar w:fldCharType="separate"/>
        </w:r>
        <w:r>
          <w:rPr>
            <w:noProof/>
            <w:webHidden/>
          </w:rPr>
          <w:t>29</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78"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_Toc411965478 \h </w:instrText>
        </w:r>
        <w:r>
          <w:rPr>
            <w:noProof/>
            <w:webHidden/>
          </w:rPr>
        </w:r>
        <w:r>
          <w:rPr>
            <w:noProof/>
            <w:webHidden/>
          </w:rPr>
          <w:fldChar w:fldCharType="separate"/>
        </w:r>
        <w:r>
          <w:rPr>
            <w:noProof/>
            <w:webHidden/>
          </w:rPr>
          <w:t>29</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479" w:history="1">
        <w:r w:rsidRPr="00297C45">
          <w:rPr>
            <w:rStyle w:val="Hyperlink"/>
            <w:noProof/>
          </w:rPr>
          <w:t>Class Textual Name</w:t>
        </w:r>
        <w:r>
          <w:rPr>
            <w:noProof/>
            <w:webHidden/>
          </w:rPr>
          <w:tab/>
        </w:r>
        <w:r>
          <w:rPr>
            <w:noProof/>
            <w:webHidden/>
          </w:rPr>
          <w:fldChar w:fldCharType="begin"/>
        </w:r>
        <w:r>
          <w:rPr>
            <w:noProof/>
            <w:webHidden/>
          </w:rPr>
          <w:instrText xml:space="preserve"> PAGEREF _Toc411965479 \h </w:instrText>
        </w:r>
        <w:r>
          <w:rPr>
            <w:noProof/>
            <w:webHidden/>
          </w:rPr>
        </w:r>
        <w:r>
          <w:rPr>
            <w:noProof/>
            <w:webHidden/>
          </w:rPr>
          <w:fldChar w:fldCharType="separate"/>
        </w:r>
        <w:r>
          <w:rPr>
            <w:noProof/>
            <w:webHidden/>
          </w:rPr>
          <w:t>29</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80" w:history="1">
        <w:r w:rsidRPr="00297C45">
          <w:rPr>
            <w:rStyle w:val="Hyperlink"/>
            <w:noProof/>
          </w:rPr>
          <w:t>Attributes</w:t>
        </w:r>
        <w:r>
          <w:rPr>
            <w:noProof/>
            <w:webHidden/>
          </w:rPr>
          <w:tab/>
        </w:r>
        <w:r>
          <w:rPr>
            <w:noProof/>
            <w:webHidden/>
          </w:rPr>
          <w:fldChar w:fldCharType="begin"/>
        </w:r>
        <w:r>
          <w:rPr>
            <w:noProof/>
            <w:webHidden/>
          </w:rPr>
          <w:instrText xml:space="preserve"> PAGEREF _Toc411965480 \h </w:instrText>
        </w:r>
        <w:r>
          <w:rPr>
            <w:noProof/>
            <w:webHidden/>
          </w:rPr>
        </w:r>
        <w:r>
          <w:rPr>
            <w:noProof/>
            <w:webHidden/>
          </w:rPr>
          <w:fldChar w:fldCharType="separate"/>
        </w:r>
        <w:r>
          <w:rPr>
            <w:noProof/>
            <w:webHidden/>
          </w:rPr>
          <w:t>29</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481" w:history="1">
        <w:r w:rsidRPr="00297C45">
          <w:rPr>
            <w:rStyle w:val="Hyperlink"/>
            <w:noProof/>
          </w:rPr>
          <w:t>Class Unique Identifier</w:t>
        </w:r>
        <w:r>
          <w:rPr>
            <w:noProof/>
            <w:webHidden/>
          </w:rPr>
          <w:tab/>
        </w:r>
        <w:r>
          <w:rPr>
            <w:noProof/>
            <w:webHidden/>
          </w:rPr>
          <w:fldChar w:fldCharType="begin"/>
        </w:r>
        <w:r>
          <w:rPr>
            <w:noProof/>
            <w:webHidden/>
          </w:rPr>
          <w:instrText xml:space="preserve"> PAGEREF _Toc411965481 \h </w:instrText>
        </w:r>
        <w:r>
          <w:rPr>
            <w:noProof/>
            <w:webHidden/>
          </w:rPr>
        </w:r>
        <w:r>
          <w:rPr>
            <w:noProof/>
            <w:webHidden/>
          </w:rPr>
          <w:fldChar w:fldCharType="separate"/>
        </w:r>
        <w:r>
          <w:rPr>
            <w:noProof/>
            <w:webHidden/>
          </w:rPr>
          <w:t>29</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82"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_Toc411965482 \h </w:instrText>
        </w:r>
        <w:r>
          <w:rPr>
            <w:noProof/>
            <w:webHidden/>
          </w:rPr>
        </w:r>
        <w:r>
          <w:rPr>
            <w:noProof/>
            <w:webHidden/>
          </w:rPr>
          <w:fldChar w:fldCharType="separate"/>
        </w:r>
        <w:r>
          <w:rPr>
            <w:noProof/>
            <w:webHidden/>
          </w:rPr>
          <w:t>30</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83" w:history="1">
        <w:r w:rsidRPr="00297C45">
          <w:rPr>
            <w:rStyle w:val="Hyperlink"/>
            <w:noProof/>
          </w:rPr>
          <w:t>Associations</w:t>
        </w:r>
        <w:r>
          <w:rPr>
            <w:noProof/>
            <w:webHidden/>
          </w:rPr>
          <w:tab/>
        </w:r>
        <w:r>
          <w:rPr>
            <w:noProof/>
            <w:webHidden/>
          </w:rPr>
          <w:fldChar w:fldCharType="begin"/>
        </w:r>
        <w:r>
          <w:rPr>
            <w:noProof/>
            <w:webHidden/>
          </w:rPr>
          <w:instrText xml:space="preserve"> PAGEREF _Toc411965483 \h </w:instrText>
        </w:r>
        <w:r>
          <w:rPr>
            <w:noProof/>
            <w:webHidden/>
          </w:rPr>
        </w:r>
        <w:r>
          <w:rPr>
            <w:noProof/>
            <w:webHidden/>
          </w:rPr>
          <w:fldChar w:fldCharType="separate"/>
        </w:r>
        <w:r>
          <w:rPr>
            <w:noProof/>
            <w:webHidden/>
          </w:rPr>
          <w:t>30</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84"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_Toc411965484 \h </w:instrText>
        </w:r>
        <w:r>
          <w:rPr>
            <w:noProof/>
            <w:webHidden/>
          </w:rPr>
        </w:r>
        <w:r>
          <w:rPr>
            <w:noProof/>
            <w:webHidden/>
          </w:rPr>
          <w:fldChar w:fldCharType="separate"/>
        </w:r>
        <w:r>
          <w:rPr>
            <w:noProof/>
            <w:webHidden/>
          </w:rPr>
          <w:t>30</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485" w:history="1">
        <w:r w:rsidRPr="00297C45">
          <w:rPr>
            <w:rStyle w:val="Hyperlink"/>
            <w:noProof/>
          </w:rPr>
          <w:t>Class URIIdentifier</w:t>
        </w:r>
        <w:r>
          <w:rPr>
            <w:noProof/>
            <w:webHidden/>
          </w:rPr>
          <w:tab/>
        </w:r>
        <w:r>
          <w:rPr>
            <w:noProof/>
            <w:webHidden/>
          </w:rPr>
          <w:fldChar w:fldCharType="begin"/>
        </w:r>
        <w:r>
          <w:rPr>
            <w:noProof/>
            <w:webHidden/>
          </w:rPr>
          <w:instrText xml:space="preserve"> PAGEREF _Toc411965485 \h </w:instrText>
        </w:r>
        <w:r>
          <w:rPr>
            <w:noProof/>
            <w:webHidden/>
          </w:rPr>
        </w:r>
        <w:r>
          <w:rPr>
            <w:noProof/>
            <w:webHidden/>
          </w:rPr>
          <w:fldChar w:fldCharType="separate"/>
        </w:r>
        <w:r>
          <w:rPr>
            <w:noProof/>
            <w:webHidden/>
          </w:rPr>
          <w:t>30</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86"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_Toc411965486 \h </w:instrText>
        </w:r>
        <w:r>
          <w:rPr>
            <w:noProof/>
            <w:webHidden/>
          </w:rPr>
        </w:r>
        <w:r>
          <w:rPr>
            <w:noProof/>
            <w:webHidden/>
          </w:rPr>
          <w:fldChar w:fldCharType="separate"/>
        </w:r>
        <w:r>
          <w:rPr>
            <w:noProof/>
            <w:webHidden/>
          </w:rPr>
          <w:t>30</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87" w:history="1">
        <w:r w:rsidRPr="00297C45">
          <w:rPr>
            <w:rStyle w:val="Hyperlink"/>
            <w:noProof/>
          </w:rPr>
          <w:t>Attributes</w:t>
        </w:r>
        <w:r>
          <w:rPr>
            <w:noProof/>
            <w:webHidden/>
          </w:rPr>
          <w:tab/>
        </w:r>
        <w:r>
          <w:rPr>
            <w:noProof/>
            <w:webHidden/>
          </w:rPr>
          <w:fldChar w:fldCharType="begin"/>
        </w:r>
        <w:r>
          <w:rPr>
            <w:noProof/>
            <w:webHidden/>
          </w:rPr>
          <w:instrText xml:space="preserve"> PAGEREF _Toc411965487 \h </w:instrText>
        </w:r>
        <w:r>
          <w:rPr>
            <w:noProof/>
            <w:webHidden/>
          </w:rPr>
        </w:r>
        <w:r>
          <w:rPr>
            <w:noProof/>
            <w:webHidden/>
          </w:rPr>
          <w:fldChar w:fldCharType="separate"/>
        </w:r>
        <w:r>
          <w:rPr>
            <w:noProof/>
            <w:webHidden/>
          </w:rPr>
          <w:t>30</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88"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_Toc411965488 \h </w:instrText>
        </w:r>
        <w:r>
          <w:rPr>
            <w:noProof/>
            <w:webHidden/>
          </w:rPr>
        </w:r>
        <w:r>
          <w:rPr>
            <w:noProof/>
            <w:webHidden/>
          </w:rPr>
          <w:fldChar w:fldCharType="separate"/>
        </w:r>
        <w:r>
          <w:rPr>
            <w:noProof/>
            <w:webHidden/>
          </w:rPr>
          <w:t>30</w:t>
        </w:r>
        <w:r>
          <w:rPr>
            <w:noProof/>
            <w:webHidden/>
          </w:rPr>
          <w:fldChar w:fldCharType="end"/>
        </w:r>
      </w:hyperlink>
    </w:p>
    <w:p w:rsidR="001B4DFE" w:rsidRDefault="001B4DFE">
      <w:pPr>
        <w:pStyle w:val="TOC1"/>
        <w:tabs>
          <w:tab w:val="right" w:leader="dot" w:pos="9017"/>
        </w:tabs>
        <w:rPr>
          <w:rFonts w:asciiTheme="minorHAnsi" w:hAnsiTheme="minorHAnsi" w:cstheme="minorBidi"/>
          <w:noProof/>
          <w:color w:val="auto"/>
          <w:sz w:val="22"/>
          <w:szCs w:val="22"/>
          <w:lang w:bidi="ar-SA"/>
        </w:rPr>
      </w:pPr>
      <w:hyperlink w:anchor="_Toc411965489" w:history="1">
        <w:r w:rsidRPr="00297C45">
          <w:rPr>
            <w:rStyle w:val="Hyperlink"/>
            <w:noProof/>
          </w:rPr>
          <w:t>Conceptual Modeling and Mapping Library::Core Concept Library::Process</w:t>
        </w:r>
        <w:r>
          <w:rPr>
            <w:noProof/>
            <w:webHidden/>
          </w:rPr>
          <w:tab/>
        </w:r>
        <w:r>
          <w:rPr>
            <w:noProof/>
            <w:webHidden/>
          </w:rPr>
          <w:fldChar w:fldCharType="begin"/>
        </w:r>
        <w:r>
          <w:rPr>
            <w:noProof/>
            <w:webHidden/>
          </w:rPr>
          <w:instrText xml:space="preserve"> PAGEREF _Toc411965489 \h </w:instrText>
        </w:r>
        <w:r>
          <w:rPr>
            <w:noProof/>
            <w:webHidden/>
          </w:rPr>
        </w:r>
        <w:r>
          <w:rPr>
            <w:noProof/>
            <w:webHidden/>
          </w:rPr>
          <w:fldChar w:fldCharType="separate"/>
        </w:r>
        <w:r>
          <w:rPr>
            <w:noProof/>
            <w:webHidden/>
          </w:rPr>
          <w:t>31</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490" w:history="1">
        <w:r w:rsidRPr="00297C45">
          <w:rPr>
            <w:rStyle w:val="Hyperlink"/>
            <w:noProof/>
          </w:rPr>
          <w:t>Diagram: Process and plans</w:t>
        </w:r>
        <w:r>
          <w:rPr>
            <w:noProof/>
            <w:webHidden/>
          </w:rPr>
          <w:tab/>
        </w:r>
        <w:r>
          <w:rPr>
            <w:noProof/>
            <w:webHidden/>
          </w:rPr>
          <w:fldChar w:fldCharType="begin"/>
        </w:r>
        <w:r>
          <w:rPr>
            <w:noProof/>
            <w:webHidden/>
          </w:rPr>
          <w:instrText xml:space="preserve"> PAGEREF _Toc411965490 \h </w:instrText>
        </w:r>
        <w:r>
          <w:rPr>
            <w:noProof/>
            <w:webHidden/>
          </w:rPr>
        </w:r>
        <w:r>
          <w:rPr>
            <w:noProof/>
            <w:webHidden/>
          </w:rPr>
          <w:fldChar w:fldCharType="separate"/>
        </w:r>
        <w:r>
          <w:rPr>
            <w:noProof/>
            <w:webHidden/>
          </w:rPr>
          <w:t>32</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491" w:history="1">
        <w:r w:rsidRPr="00297C45">
          <w:rPr>
            <w:rStyle w:val="Hyperlink"/>
            <w:noProof/>
          </w:rPr>
          <w:t>Class Modus Operandi</w:t>
        </w:r>
        <w:r>
          <w:rPr>
            <w:noProof/>
            <w:webHidden/>
          </w:rPr>
          <w:tab/>
        </w:r>
        <w:r>
          <w:rPr>
            <w:noProof/>
            <w:webHidden/>
          </w:rPr>
          <w:fldChar w:fldCharType="begin"/>
        </w:r>
        <w:r>
          <w:rPr>
            <w:noProof/>
            <w:webHidden/>
          </w:rPr>
          <w:instrText xml:space="preserve"> PAGEREF _Toc411965491 \h </w:instrText>
        </w:r>
        <w:r>
          <w:rPr>
            <w:noProof/>
            <w:webHidden/>
          </w:rPr>
        </w:r>
        <w:r>
          <w:rPr>
            <w:noProof/>
            <w:webHidden/>
          </w:rPr>
          <w:fldChar w:fldCharType="separate"/>
        </w:r>
        <w:r>
          <w:rPr>
            <w:noProof/>
            <w:webHidden/>
          </w:rPr>
          <w:t>32</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92"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_Toc411965492 \h </w:instrText>
        </w:r>
        <w:r>
          <w:rPr>
            <w:noProof/>
            <w:webHidden/>
          </w:rPr>
        </w:r>
        <w:r>
          <w:rPr>
            <w:noProof/>
            <w:webHidden/>
          </w:rPr>
          <w:fldChar w:fldCharType="separate"/>
        </w:r>
        <w:r>
          <w:rPr>
            <w:noProof/>
            <w:webHidden/>
          </w:rPr>
          <w:t>33</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93"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_Toc411965493 \h </w:instrText>
        </w:r>
        <w:r>
          <w:rPr>
            <w:noProof/>
            <w:webHidden/>
          </w:rPr>
        </w:r>
        <w:r>
          <w:rPr>
            <w:noProof/>
            <w:webHidden/>
          </w:rPr>
          <w:fldChar w:fldCharType="separate"/>
        </w:r>
        <w:r>
          <w:rPr>
            <w:noProof/>
            <w:webHidden/>
          </w:rPr>
          <w:t>33</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494" w:history="1">
        <w:r w:rsidRPr="00297C45">
          <w:rPr>
            <w:rStyle w:val="Hyperlink"/>
            <w:noProof/>
          </w:rPr>
          <w:t>Class Plan</w:t>
        </w:r>
        <w:r>
          <w:rPr>
            <w:noProof/>
            <w:webHidden/>
          </w:rPr>
          <w:tab/>
        </w:r>
        <w:r>
          <w:rPr>
            <w:noProof/>
            <w:webHidden/>
          </w:rPr>
          <w:fldChar w:fldCharType="begin"/>
        </w:r>
        <w:r>
          <w:rPr>
            <w:noProof/>
            <w:webHidden/>
          </w:rPr>
          <w:instrText xml:space="preserve"> PAGEREF _Toc411965494 \h </w:instrText>
        </w:r>
        <w:r>
          <w:rPr>
            <w:noProof/>
            <w:webHidden/>
          </w:rPr>
        </w:r>
        <w:r>
          <w:rPr>
            <w:noProof/>
            <w:webHidden/>
          </w:rPr>
          <w:fldChar w:fldCharType="separate"/>
        </w:r>
        <w:r>
          <w:rPr>
            <w:noProof/>
            <w:webHidden/>
          </w:rPr>
          <w:t>34</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95"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_Toc411965495 \h </w:instrText>
        </w:r>
        <w:r>
          <w:rPr>
            <w:noProof/>
            <w:webHidden/>
          </w:rPr>
        </w:r>
        <w:r>
          <w:rPr>
            <w:noProof/>
            <w:webHidden/>
          </w:rPr>
          <w:fldChar w:fldCharType="separate"/>
        </w:r>
        <w:r>
          <w:rPr>
            <w:noProof/>
            <w:webHidden/>
          </w:rPr>
          <w:t>34</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96" w:history="1">
        <w:r w:rsidRPr="00297C45">
          <w:rPr>
            <w:rStyle w:val="Hyperlink"/>
            <w:noProof/>
          </w:rPr>
          <w:t>Associations</w:t>
        </w:r>
        <w:r>
          <w:rPr>
            <w:noProof/>
            <w:webHidden/>
          </w:rPr>
          <w:tab/>
        </w:r>
        <w:r>
          <w:rPr>
            <w:noProof/>
            <w:webHidden/>
          </w:rPr>
          <w:fldChar w:fldCharType="begin"/>
        </w:r>
        <w:r>
          <w:rPr>
            <w:noProof/>
            <w:webHidden/>
          </w:rPr>
          <w:instrText xml:space="preserve"> PAGEREF _Toc411965496 \h </w:instrText>
        </w:r>
        <w:r>
          <w:rPr>
            <w:noProof/>
            <w:webHidden/>
          </w:rPr>
        </w:r>
        <w:r>
          <w:rPr>
            <w:noProof/>
            <w:webHidden/>
          </w:rPr>
          <w:fldChar w:fldCharType="separate"/>
        </w:r>
        <w:r>
          <w:rPr>
            <w:noProof/>
            <w:webHidden/>
          </w:rPr>
          <w:t>34</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97"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_Toc411965497 \h </w:instrText>
        </w:r>
        <w:r>
          <w:rPr>
            <w:noProof/>
            <w:webHidden/>
          </w:rPr>
        </w:r>
        <w:r>
          <w:rPr>
            <w:noProof/>
            <w:webHidden/>
          </w:rPr>
          <w:fldChar w:fldCharType="separate"/>
        </w:r>
        <w:r>
          <w:rPr>
            <w:noProof/>
            <w:webHidden/>
          </w:rPr>
          <w:t>34</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498" w:history="1">
        <w:r w:rsidRPr="00297C45">
          <w:rPr>
            <w:rStyle w:val="Hyperlink"/>
            <w:noProof/>
          </w:rPr>
          <w:t>Class Process</w:t>
        </w:r>
        <w:r>
          <w:rPr>
            <w:noProof/>
            <w:webHidden/>
          </w:rPr>
          <w:tab/>
        </w:r>
        <w:r>
          <w:rPr>
            <w:noProof/>
            <w:webHidden/>
          </w:rPr>
          <w:fldChar w:fldCharType="begin"/>
        </w:r>
        <w:r>
          <w:rPr>
            <w:noProof/>
            <w:webHidden/>
          </w:rPr>
          <w:instrText xml:space="preserve"> PAGEREF _Toc411965498 \h </w:instrText>
        </w:r>
        <w:r>
          <w:rPr>
            <w:noProof/>
            <w:webHidden/>
          </w:rPr>
        </w:r>
        <w:r>
          <w:rPr>
            <w:noProof/>
            <w:webHidden/>
          </w:rPr>
          <w:fldChar w:fldCharType="separate"/>
        </w:r>
        <w:r>
          <w:rPr>
            <w:noProof/>
            <w:webHidden/>
          </w:rPr>
          <w:t>36</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499"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_Toc411965499 \h </w:instrText>
        </w:r>
        <w:r>
          <w:rPr>
            <w:noProof/>
            <w:webHidden/>
          </w:rPr>
        </w:r>
        <w:r>
          <w:rPr>
            <w:noProof/>
            <w:webHidden/>
          </w:rPr>
          <w:fldChar w:fldCharType="separate"/>
        </w:r>
        <w:r>
          <w:rPr>
            <w:noProof/>
            <w:webHidden/>
          </w:rPr>
          <w:t>36</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00" w:history="1">
        <w:r w:rsidRPr="00297C45">
          <w:rPr>
            <w:rStyle w:val="Hyperlink"/>
            <w:noProof/>
          </w:rPr>
          <w:t>Associations</w:t>
        </w:r>
        <w:r>
          <w:rPr>
            <w:noProof/>
            <w:webHidden/>
          </w:rPr>
          <w:tab/>
        </w:r>
        <w:r>
          <w:rPr>
            <w:noProof/>
            <w:webHidden/>
          </w:rPr>
          <w:fldChar w:fldCharType="begin"/>
        </w:r>
        <w:r>
          <w:rPr>
            <w:noProof/>
            <w:webHidden/>
          </w:rPr>
          <w:instrText xml:space="preserve"> PAGEREF _Toc411965500 \h </w:instrText>
        </w:r>
        <w:r>
          <w:rPr>
            <w:noProof/>
            <w:webHidden/>
          </w:rPr>
        </w:r>
        <w:r>
          <w:rPr>
            <w:noProof/>
            <w:webHidden/>
          </w:rPr>
          <w:fldChar w:fldCharType="separate"/>
        </w:r>
        <w:r>
          <w:rPr>
            <w:noProof/>
            <w:webHidden/>
          </w:rPr>
          <w:t>36</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01"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_Toc411965501 \h </w:instrText>
        </w:r>
        <w:r>
          <w:rPr>
            <w:noProof/>
            <w:webHidden/>
          </w:rPr>
        </w:r>
        <w:r>
          <w:rPr>
            <w:noProof/>
            <w:webHidden/>
          </w:rPr>
          <w:fldChar w:fldCharType="separate"/>
        </w:r>
        <w:r>
          <w:rPr>
            <w:noProof/>
            <w:webHidden/>
          </w:rPr>
          <w:t>36</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502" w:history="1">
        <w:r w:rsidRPr="00297C45">
          <w:rPr>
            <w:rStyle w:val="Hyperlink"/>
            <w:noProof/>
          </w:rPr>
          <w:t>Class Scenario</w:t>
        </w:r>
        <w:r>
          <w:rPr>
            <w:noProof/>
            <w:webHidden/>
          </w:rPr>
          <w:tab/>
        </w:r>
        <w:r>
          <w:rPr>
            <w:noProof/>
            <w:webHidden/>
          </w:rPr>
          <w:fldChar w:fldCharType="begin"/>
        </w:r>
        <w:r>
          <w:rPr>
            <w:noProof/>
            <w:webHidden/>
          </w:rPr>
          <w:instrText xml:space="preserve"> PAGEREF _Toc411965502 \h </w:instrText>
        </w:r>
        <w:r>
          <w:rPr>
            <w:noProof/>
            <w:webHidden/>
          </w:rPr>
        </w:r>
        <w:r>
          <w:rPr>
            <w:noProof/>
            <w:webHidden/>
          </w:rPr>
          <w:fldChar w:fldCharType="separate"/>
        </w:r>
        <w:r>
          <w:rPr>
            <w:noProof/>
            <w:webHidden/>
          </w:rPr>
          <w:t>38</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03"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_Toc411965503 \h </w:instrText>
        </w:r>
        <w:r>
          <w:rPr>
            <w:noProof/>
            <w:webHidden/>
          </w:rPr>
        </w:r>
        <w:r>
          <w:rPr>
            <w:noProof/>
            <w:webHidden/>
          </w:rPr>
          <w:fldChar w:fldCharType="separate"/>
        </w:r>
        <w:r>
          <w:rPr>
            <w:noProof/>
            <w:webHidden/>
          </w:rPr>
          <w:t>38</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04" w:history="1">
        <w:r w:rsidRPr="00297C45">
          <w:rPr>
            <w:rStyle w:val="Hyperlink"/>
            <w:noProof/>
          </w:rPr>
          <w:t>Attributes</w:t>
        </w:r>
        <w:r>
          <w:rPr>
            <w:noProof/>
            <w:webHidden/>
          </w:rPr>
          <w:tab/>
        </w:r>
        <w:r>
          <w:rPr>
            <w:noProof/>
            <w:webHidden/>
          </w:rPr>
          <w:fldChar w:fldCharType="begin"/>
        </w:r>
        <w:r>
          <w:rPr>
            <w:noProof/>
            <w:webHidden/>
          </w:rPr>
          <w:instrText xml:space="preserve"> PAGEREF _Toc411965504 \h </w:instrText>
        </w:r>
        <w:r>
          <w:rPr>
            <w:noProof/>
            <w:webHidden/>
          </w:rPr>
        </w:r>
        <w:r>
          <w:rPr>
            <w:noProof/>
            <w:webHidden/>
          </w:rPr>
          <w:fldChar w:fldCharType="separate"/>
        </w:r>
        <w:r>
          <w:rPr>
            <w:noProof/>
            <w:webHidden/>
          </w:rPr>
          <w:t>38</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05" w:history="1">
        <w:r w:rsidRPr="00297C45">
          <w:rPr>
            <w:rStyle w:val="Hyperlink"/>
            <w:noProof/>
          </w:rPr>
          <w:t>Associations</w:t>
        </w:r>
        <w:r>
          <w:rPr>
            <w:noProof/>
            <w:webHidden/>
          </w:rPr>
          <w:tab/>
        </w:r>
        <w:r>
          <w:rPr>
            <w:noProof/>
            <w:webHidden/>
          </w:rPr>
          <w:fldChar w:fldCharType="begin"/>
        </w:r>
        <w:r>
          <w:rPr>
            <w:noProof/>
            <w:webHidden/>
          </w:rPr>
          <w:instrText xml:space="preserve"> PAGEREF _Toc411965505 \h </w:instrText>
        </w:r>
        <w:r>
          <w:rPr>
            <w:noProof/>
            <w:webHidden/>
          </w:rPr>
        </w:r>
        <w:r>
          <w:rPr>
            <w:noProof/>
            <w:webHidden/>
          </w:rPr>
          <w:fldChar w:fldCharType="separate"/>
        </w:r>
        <w:r>
          <w:rPr>
            <w:noProof/>
            <w:webHidden/>
          </w:rPr>
          <w:t>38</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06"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_Toc411965506 \h </w:instrText>
        </w:r>
        <w:r>
          <w:rPr>
            <w:noProof/>
            <w:webHidden/>
          </w:rPr>
        </w:r>
        <w:r>
          <w:rPr>
            <w:noProof/>
            <w:webHidden/>
          </w:rPr>
          <w:fldChar w:fldCharType="separate"/>
        </w:r>
        <w:r>
          <w:rPr>
            <w:noProof/>
            <w:webHidden/>
          </w:rPr>
          <w:t>38</w:t>
        </w:r>
        <w:r>
          <w:rPr>
            <w:noProof/>
            <w:webHidden/>
          </w:rPr>
          <w:fldChar w:fldCharType="end"/>
        </w:r>
      </w:hyperlink>
    </w:p>
    <w:p w:rsidR="001B4DFE" w:rsidRDefault="001B4DFE">
      <w:pPr>
        <w:pStyle w:val="TOC1"/>
        <w:tabs>
          <w:tab w:val="right" w:leader="dot" w:pos="9017"/>
        </w:tabs>
        <w:rPr>
          <w:rFonts w:asciiTheme="minorHAnsi" w:hAnsiTheme="minorHAnsi" w:cstheme="minorBidi"/>
          <w:noProof/>
          <w:color w:val="auto"/>
          <w:sz w:val="22"/>
          <w:szCs w:val="22"/>
          <w:lang w:bidi="ar-SA"/>
        </w:rPr>
      </w:pPr>
      <w:hyperlink w:anchor="_Toc411965507" w:history="1">
        <w:r w:rsidRPr="00297C45">
          <w:rPr>
            <w:rStyle w:val="Hyperlink"/>
            <w:noProof/>
          </w:rPr>
          <w:t>Conceptual Modeling and Mapping Library::Core Concept Library::Quantities and units</w:t>
        </w:r>
        <w:r>
          <w:rPr>
            <w:noProof/>
            <w:webHidden/>
          </w:rPr>
          <w:tab/>
        </w:r>
        <w:r>
          <w:rPr>
            <w:noProof/>
            <w:webHidden/>
          </w:rPr>
          <w:fldChar w:fldCharType="begin"/>
        </w:r>
        <w:r>
          <w:rPr>
            <w:noProof/>
            <w:webHidden/>
          </w:rPr>
          <w:instrText xml:space="preserve"> PAGEREF _Toc411965507 \h </w:instrText>
        </w:r>
        <w:r>
          <w:rPr>
            <w:noProof/>
            <w:webHidden/>
          </w:rPr>
        </w:r>
        <w:r>
          <w:rPr>
            <w:noProof/>
            <w:webHidden/>
          </w:rPr>
          <w:fldChar w:fldCharType="separate"/>
        </w:r>
        <w:r>
          <w:rPr>
            <w:noProof/>
            <w:webHidden/>
          </w:rPr>
          <w:t>40</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508" w:history="1">
        <w:r w:rsidRPr="00297C45">
          <w:rPr>
            <w:rStyle w:val="Hyperlink"/>
            <w:noProof/>
          </w:rPr>
          <w:t>Diagram: Quantities and units</w:t>
        </w:r>
        <w:r>
          <w:rPr>
            <w:noProof/>
            <w:webHidden/>
          </w:rPr>
          <w:tab/>
        </w:r>
        <w:r>
          <w:rPr>
            <w:noProof/>
            <w:webHidden/>
          </w:rPr>
          <w:fldChar w:fldCharType="begin"/>
        </w:r>
        <w:r>
          <w:rPr>
            <w:noProof/>
            <w:webHidden/>
          </w:rPr>
          <w:instrText xml:space="preserve"> PAGEREF _Toc411965508 \h </w:instrText>
        </w:r>
        <w:r>
          <w:rPr>
            <w:noProof/>
            <w:webHidden/>
          </w:rPr>
        </w:r>
        <w:r>
          <w:rPr>
            <w:noProof/>
            <w:webHidden/>
          </w:rPr>
          <w:fldChar w:fldCharType="separate"/>
        </w:r>
        <w:r>
          <w:rPr>
            <w:noProof/>
            <w:webHidden/>
          </w:rPr>
          <w:t>40</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509" w:history="1">
        <w:r w:rsidRPr="00297C45">
          <w:rPr>
            <w:rStyle w:val="Hyperlink"/>
            <w:noProof/>
          </w:rPr>
          <w:t>Class Confidence Metric</w:t>
        </w:r>
        <w:r>
          <w:rPr>
            <w:noProof/>
            <w:webHidden/>
          </w:rPr>
          <w:tab/>
        </w:r>
        <w:r>
          <w:rPr>
            <w:noProof/>
            <w:webHidden/>
          </w:rPr>
          <w:fldChar w:fldCharType="begin"/>
        </w:r>
        <w:r>
          <w:rPr>
            <w:noProof/>
            <w:webHidden/>
          </w:rPr>
          <w:instrText xml:space="preserve"> PAGEREF _Toc411965509 \h </w:instrText>
        </w:r>
        <w:r>
          <w:rPr>
            <w:noProof/>
            <w:webHidden/>
          </w:rPr>
        </w:r>
        <w:r>
          <w:rPr>
            <w:noProof/>
            <w:webHidden/>
          </w:rPr>
          <w:fldChar w:fldCharType="separate"/>
        </w:r>
        <w:r>
          <w:rPr>
            <w:noProof/>
            <w:webHidden/>
          </w:rPr>
          <w:t>40</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10"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_Toc411965510 \h </w:instrText>
        </w:r>
        <w:r>
          <w:rPr>
            <w:noProof/>
            <w:webHidden/>
          </w:rPr>
        </w:r>
        <w:r>
          <w:rPr>
            <w:noProof/>
            <w:webHidden/>
          </w:rPr>
          <w:fldChar w:fldCharType="separate"/>
        </w:r>
        <w:r>
          <w:rPr>
            <w:noProof/>
            <w:webHidden/>
          </w:rPr>
          <w:t>40</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11"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_Toc411965511 \h </w:instrText>
        </w:r>
        <w:r>
          <w:rPr>
            <w:noProof/>
            <w:webHidden/>
          </w:rPr>
        </w:r>
        <w:r>
          <w:rPr>
            <w:noProof/>
            <w:webHidden/>
          </w:rPr>
          <w:fldChar w:fldCharType="separate"/>
        </w:r>
        <w:r>
          <w:rPr>
            <w:noProof/>
            <w:webHidden/>
          </w:rPr>
          <w:t>41</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512" w:history="1">
        <w:r w:rsidRPr="00297C45">
          <w:rPr>
            <w:rStyle w:val="Hyperlink"/>
            <w:noProof/>
          </w:rPr>
          <w:t>Class Count</w:t>
        </w:r>
        <w:r>
          <w:rPr>
            <w:noProof/>
            <w:webHidden/>
          </w:rPr>
          <w:tab/>
        </w:r>
        <w:r>
          <w:rPr>
            <w:noProof/>
            <w:webHidden/>
          </w:rPr>
          <w:fldChar w:fldCharType="begin"/>
        </w:r>
        <w:r>
          <w:rPr>
            <w:noProof/>
            <w:webHidden/>
          </w:rPr>
          <w:instrText xml:space="preserve"> PAGEREF _Toc411965512 \h </w:instrText>
        </w:r>
        <w:r>
          <w:rPr>
            <w:noProof/>
            <w:webHidden/>
          </w:rPr>
        </w:r>
        <w:r>
          <w:rPr>
            <w:noProof/>
            <w:webHidden/>
          </w:rPr>
          <w:fldChar w:fldCharType="separate"/>
        </w:r>
        <w:r>
          <w:rPr>
            <w:noProof/>
            <w:webHidden/>
          </w:rPr>
          <w:t>41</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13"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_Toc411965513 \h </w:instrText>
        </w:r>
        <w:r>
          <w:rPr>
            <w:noProof/>
            <w:webHidden/>
          </w:rPr>
        </w:r>
        <w:r>
          <w:rPr>
            <w:noProof/>
            <w:webHidden/>
          </w:rPr>
          <w:fldChar w:fldCharType="separate"/>
        </w:r>
        <w:r>
          <w:rPr>
            <w:noProof/>
            <w:webHidden/>
          </w:rPr>
          <w:t>41</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14"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_Toc411965514 \h </w:instrText>
        </w:r>
        <w:r>
          <w:rPr>
            <w:noProof/>
            <w:webHidden/>
          </w:rPr>
        </w:r>
        <w:r>
          <w:rPr>
            <w:noProof/>
            <w:webHidden/>
          </w:rPr>
          <w:fldChar w:fldCharType="separate"/>
        </w:r>
        <w:r>
          <w:rPr>
            <w:noProof/>
            <w:webHidden/>
          </w:rPr>
          <w:t>41</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515" w:history="1">
        <w:r w:rsidRPr="00297C45">
          <w:rPr>
            <w:rStyle w:val="Hyperlink"/>
            <w:noProof/>
          </w:rPr>
          <w:t>Class Metric</w:t>
        </w:r>
        <w:r>
          <w:rPr>
            <w:noProof/>
            <w:webHidden/>
          </w:rPr>
          <w:tab/>
        </w:r>
        <w:r>
          <w:rPr>
            <w:noProof/>
            <w:webHidden/>
          </w:rPr>
          <w:fldChar w:fldCharType="begin"/>
        </w:r>
        <w:r>
          <w:rPr>
            <w:noProof/>
            <w:webHidden/>
          </w:rPr>
          <w:instrText xml:space="preserve"> PAGEREF _Toc411965515 \h </w:instrText>
        </w:r>
        <w:r>
          <w:rPr>
            <w:noProof/>
            <w:webHidden/>
          </w:rPr>
        </w:r>
        <w:r>
          <w:rPr>
            <w:noProof/>
            <w:webHidden/>
          </w:rPr>
          <w:fldChar w:fldCharType="separate"/>
        </w:r>
        <w:r>
          <w:rPr>
            <w:noProof/>
            <w:webHidden/>
          </w:rPr>
          <w:t>41</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16"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_Toc411965516 \h </w:instrText>
        </w:r>
        <w:r>
          <w:rPr>
            <w:noProof/>
            <w:webHidden/>
          </w:rPr>
        </w:r>
        <w:r>
          <w:rPr>
            <w:noProof/>
            <w:webHidden/>
          </w:rPr>
          <w:fldChar w:fldCharType="separate"/>
        </w:r>
        <w:r>
          <w:rPr>
            <w:noProof/>
            <w:webHidden/>
          </w:rPr>
          <w:t>41</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17"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_Toc411965517 \h </w:instrText>
        </w:r>
        <w:r>
          <w:rPr>
            <w:noProof/>
            <w:webHidden/>
          </w:rPr>
        </w:r>
        <w:r>
          <w:rPr>
            <w:noProof/>
            <w:webHidden/>
          </w:rPr>
          <w:fldChar w:fldCharType="separate"/>
        </w:r>
        <w:r>
          <w:rPr>
            <w:noProof/>
            <w:webHidden/>
          </w:rPr>
          <w:t>42</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518" w:history="1">
        <w:r w:rsidRPr="00297C45">
          <w:rPr>
            <w:rStyle w:val="Hyperlink"/>
            <w:noProof/>
          </w:rPr>
          <w:t>Class Probability Metric</w:t>
        </w:r>
        <w:r>
          <w:rPr>
            <w:noProof/>
            <w:webHidden/>
          </w:rPr>
          <w:tab/>
        </w:r>
        <w:r>
          <w:rPr>
            <w:noProof/>
            <w:webHidden/>
          </w:rPr>
          <w:fldChar w:fldCharType="begin"/>
        </w:r>
        <w:r>
          <w:rPr>
            <w:noProof/>
            <w:webHidden/>
          </w:rPr>
          <w:instrText xml:space="preserve"> PAGEREF _Toc411965518 \h </w:instrText>
        </w:r>
        <w:r>
          <w:rPr>
            <w:noProof/>
            <w:webHidden/>
          </w:rPr>
        </w:r>
        <w:r>
          <w:rPr>
            <w:noProof/>
            <w:webHidden/>
          </w:rPr>
          <w:fldChar w:fldCharType="separate"/>
        </w:r>
        <w:r>
          <w:rPr>
            <w:noProof/>
            <w:webHidden/>
          </w:rPr>
          <w:t>42</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19"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_Toc411965519 \h </w:instrText>
        </w:r>
        <w:r>
          <w:rPr>
            <w:noProof/>
            <w:webHidden/>
          </w:rPr>
        </w:r>
        <w:r>
          <w:rPr>
            <w:noProof/>
            <w:webHidden/>
          </w:rPr>
          <w:fldChar w:fldCharType="separate"/>
        </w:r>
        <w:r>
          <w:rPr>
            <w:noProof/>
            <w:webHidden/>
          </w:rPr>
          <w:t>42</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20"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_Toc411965520 \h </w:instrText>
        </w:r>
        <w:r>
          <w:rPr>
            <w:noProof/>
            <w:webHidden/>
          </w:rPr>
        </w:r>
        <w:r>
          <w:rPr>
            <w:noProof/>
            <w:webHidden/>
          </w:rPr>
          <w:fldChar w:fldCharType="separate"/>
        </w:r>
        <w:r>
          <w:rPr>
            <w:noProof/>
            <w:webHidden/>
          </w:rPr>
          <w:t>42</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521" w:history="1">
        <w:r w:rsidRPr="00297C45">
          <w:rPr>
            <w:rStyle w:val="Hyperlink"/>
            <w:noProof/>
          </w:rPr>
          <w:t>Class Quantity</w:t>
        </w:r>
        <w:r>
          <w:rPr>
            <w:noProof/>
            <w:webHidden/>
          </w:rPr>
          <w:tab/>
        </w:r>
        <w:r>
          <w:rPr>
            <w:noProof/>
            <w:webHidden/>
          </w:rPr>
          <w:fldChar w:fldCharType="begin"/>
        </w:r>
        <w:r>
          <w:rPr>
            <w:noProof/>
            <w:webHidden/>
          </w:rPr>
          <w:instrText xml:space="preserve"> PAGEREF _Toc411965521 \h </w:instrText>
        </w:r>
        <w:r>
          <w:rPr>
            <w:noProof/>
            <w:webHidden/>
          </w:rPr>
        </w:r>
        <w:r>
          <w:rPr>
            <w:noProof/>
            <w:webHidden/>
          </w:rPr>
          <w:fldChar w:fldCharType="separate"/>
        </w:r>
        <w:r>
          <w:rPr>
            <w:noProof/>
            <w:webHidden/>
          </w:rPr>
          <w:t>42</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22"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_Toc411965522 \h </w:instrText>
        </w:r>
        <w:r>
          <w:rPr>
            <w:noProof/>
            <w:webHidden/>
          </w:rPr>
        </w:r>
        <w:r>
          <w:rPr>
            <w:noProof/>
            <w:webHidden/>
          </w:rPr>
          <w:fldChar w:fldCharType="separate"/>
        </w:r>
        <w:r>
          <w:rPr>
            <w:noProof/>
            <w:webHidden/>
          </w:rPr>
          <w:t>43</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23" w:history="1">
        <w:r w:rsidRPr="00297C45">
          <w:rPr>
            <w:rStyle w:val="Hyperlink"/>
            <w:noProof/>
          </w:rPr>
          <w:t>Attributes</w:t>
        </w:r>
        <w:r>
          <w:rPr>
            <w:noProof/>
            <w:webHidden/>
          </w:rPr>
          <w:tab/>
        </w:r>
        <w:r>
          <w:rPr>
            <w:noProof/>
            <w:webHidden/>
          </w:rPr>
          <w:fldChar w:fldCharType="begin"/>
        </w:r>
        <w:r>
          <w:rPr>
            <w:noProof/>
            <w:webHidden/>
          </w:rPr>
          <w:instrText xml:space="preserve"> PAGEREF _Toc411965523 \h </w:instrText>
        </w:r>
        <w:r>
          <w:rPr>
            <w:noProof/>
            <w:webHidden/>
          </w:rPr>
        </w:r>
        <w:r>
          <w:rPr>
            <w:noProof/>
            <w:webHidden/>
          </w:rPr>
          <w:fldChar w:fldCharType="separate"/>
        </w:r>
        <w:r>
          <w:rPr>
            <w:noProof/>
            <w:webHidden/>
          </w:rPr>
          <w:t>43</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24"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_Toc411965524 \h </w:instrText>
        </w:r>
        <w:r>
          <w:rPr>
            <w:noProof/>
            <w:webHidden/>
          </w:rPr>
        </w:r>
        <w:r>
          <w:rPr>
            <w:noProof/>
            <w:webHidden/>
          </w:rPr>
          <w:fldChar w:fldCharType="separate"/>
        </w:r>
        <w:r>
          <w:rPr>
            <w:noProof/>
            <w:webHidden/>
          </w:rPr>
          <w:t>43</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525" w:history="1">
        <w:r w:rsidRPr="00297C45">
          <w:rPr>
            <w:rStyle w:val="Hyperlink"/>
            <w:noProof/>
          </w:rPr>
          <w:t>Class Time Point</w:t>
        </w:r>
        <w:r>
          <w:rPr>
            <w:noProof/>
            <w:webHidden/>
          </w:rPr>
          <w:tab/>
        </w:r>
        <w:r>
          <w:rPr>
            <w:noProof/>
            <w:webHidden/>
          </w:rPr>
          <w:fldChar w:fldCharType="begin"/>
        </w:r>
        <w:r>
          <w:rPr>
            <w:noProof/>
            <w:webHidden/>
          </w:rPr>
          <w:instrText xml:space="preserve"> PAGEREF _Toc411965525 \h </w:instrText>
        </w:r>
        <w:r>
          <w:rPr>
            <w:noProof/>
            <w:webHidden/>
          </w:rPr>
        </w:r>
        <w:r>
          <w:rPr>
            <w:noProof/>
            <w:webHidden/>
          </w:rPr>
          <w:fldChar w:fldCharType="separate"/>
        </w:r>
        <w:r>
          <w:rPr>
            <w:noProof/>
            <w:webHidden/>
          </w:rPr>
          <w:t>43</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26"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_Toc411965526 \h </w:instrText>
        </w:r>
        <w:r>
          <w:rPr>
            <w:noProof/>
            <w:webHidden/>
          </w:rPr>
        </w:r>
        <w:r>
          <w:rPr>
            <w:noProof/>
            <w:webHidden/>
          </w:rPr>
          <w:fldChar w:fldCharType="separate"/>
        </w:r>
        <w:r>
          <w:rPr>
            <w:noProof/>
            <w:webHidden/>
          </w:rPr>
          <w:t>43</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27"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_Toc411965527 \h </w:instrText>
        </w:r>
        <w:r>
          <w:rPr>
            <w:noProof/>
            <w:webHidden/>
          </w:rPr>
        </w:r>
        <w:r>
          <w:rPr>
            <w:noProof/>
            <w:webHidden/>
          </w:rPr>
          <w:fldChar w:fldCharType="separate"/>
        </w:r>
        <w:r>
          <w:rPr>
            <w:noProof/>
            <w:webHidden/>
          </w:rPr>
          <w:t>43</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528" w:history="1">
        <w:r w:rsidRPr="00297C45">
          <w:rPr>
            <w:rStyle w:val="Hyperlink"/>
            <w:noProof/>
          </w:rPr>
          <w:t>Class Value</w:t>
        </w:r>
        <w:r>
          <w:rPr>
            <w:noProof/>
            <w:webHidden/>
          </w:rPr>
          <w:tab/>
        </w:r>
        <w:r>
          <w:rPr>
            <w:noProof/>
            <w:webHidden/>
          </w:rPr>
          <w:fldChar w:fldCharType="begin"/>
        </w:r>
        <w:r>
          <w:rPr>
            <w:noProof/>
            <w:webHidden/>
          </w:rPr>
          <w:instrText xml:space="preserve"> PAGEREF _Toc411965528 \h </w:instrText>
        </w:r>
        <w:r>
          <w:rPr>
            <w:noProof/>
            <w:webHidden/>
          </w:rPr>
        </w:r>
        <w:r>
          <w:rPr>
            <w:noProof/>
            <w:webHidden/>
          </w:rPr>
          <w:fldChar w:fldCharType="separate"/>
        </w:r>
        <w:r>
          <w:rPr>
            <w:noProof/>
            <w:webHidden/>
          </w:rPr>
          <w:t>44</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29"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_Toc411965529 \h </w:instrText>
        </w:r>
        <w:r>
          <w:rPr>
            <w:noProof/>
            <w:webHidden/>
          </w:rPr>
        </w:r>
        <w:r>
          <w:rPr>
            <w:noProof/>
            <w:webHidden/>
          </w:rPr>
          <w:fldChar w:fldCharType="separate"/>
        </w:r>
        <w:r>
          <w:rPr>
            <w:noProof/>
            <w:webHidden/>
          </w:rPr>
          <w:t>44</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30"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_Toc411965530 \h </w:instrText>
        </w:r>
        <w:r>
          <w:rPr>
            <w:noProof/>
            <w:webHidden/>
          </w:rPr>
        </w:r>
        <w:r>
          <w:rPr>
            <w:noProof/>
            <w:webHidden/>
          </w:rPr>
          <w:fldChar w:fldCharType="separate"/>
        </w:r>
        <w:r>
          <w:rPr>
            <w:noProof/>
            <w:webHidden/>
          </w:rPr>
          <w:t>44</w:t>
        </w:r>
        <w:r>
          <w:rPr>
            <w:noProof/>
            <w:webHidden/>
          </w:rPr>
          <w:fldChar w:fldCharType="end"/>
        </w:r>
      </w:hyperlink>
    </w:p>
    <w:p w:rsidR="001B4DFE" w:rsidRDefault="001B4DFE">
      <w:pPr>
        <w:pStyle w:val="TOC1"/>
        <w:tabs>
          <w:tab w:val="right" w:leader="dot" w:pos="9017"/>
        </w:tabs>
        <w:rPr>
          <w:rFonts w:asciiTheme="minorHAnsi" w:hAnsiTheme="minorHAnsi" w:cstheme="minorBidi"/>
          <w:noProof/>
          <w:color w:val="auto"/>
          <w:sz w:val="22"/>
          <w:szCs w:val="22"/>
          <w:lang w:bidi="ar-SA"/>
        </w:rPr>
      </w:pPr>
      <w:hyperlink w:anchor="_Toc411965531" w:history="1">
        <w:r w:rsidRPr="00297C45">
          <w:rPr>
            <w:rStyle w:val="Hyperlink"/>
            <w:noProof/>
          </w:rPr>
          <w:t>Conceptual Modeling and Mapping Library::Core Concept Library::Rules</w:t>
        </w:r>
        <w:r>
          <w:rPr>
            <w:noProof/>
            <w:webHidden/>
          </w:rPr>
          <w:tab/>
        </w:r>
        <w:r>
          <w:rPr>
            <w:noProof/>
            <w:webHidden/>
          </w:rPr>
          <w:fldChar w:fldCharType="begin"/>
        </w:r>
        <w:r>
          <w:rPr>
            <w:noProof/>
            <w:webHidden/>
          </w:rPr>
          <w:instrText xml:space="preserve"> PAGEREF _Toc411965531 \h </w:instrText>
        </w:r>
        <w:r>
          <w:rPr>
            <w:noProof/>
            <w:webHidden/>
          </w:rPr>
        </w:r>
        <w:r>
          <w:rPr>
            <w:noProof/>
            <w:webHidden/>
          </w:rPr>
          <w:fldChar w:fldCharType="separate"/>
        </w:r>
        <w:r>
          <w:rPr>
            <w:noProof/>
            <w:webHidden/>
          </w:rPr>
          <w:t>44</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532" w:history="1">
        <w:r w:rsidRPr="00297C45">
          <w:rPr>
            <w:rStyle w:val="Hyperlink"/>
            <w:noProof/>
          </w:rPr>
          <w:t>Diagram: Rules</w:t>
        </w:r>
        <w:r>
          <w:rPr>
            <w:noProof/>
            <w:webHidden/>
          </w:rPr>
          <w:tab/>
        </w:r>
        <w:r>
          <w:rPr>
            <w:noProof/>
            <w:webHidden/>
          </w:rPr>
          <w:fldChar w:fldCharType="begin"/>
        </w:r>
        <w:r>
          <w:rPr>
            <w:noProof/>
            <w:webHidden/>
          </w:rPr>
          <w:instrText xml:space="preserve"> PAGEREF _Toc411965532 \h </w:instrText>
        </w:r>
        <w:r>
          <w:rPr>
            <w:noProof/>
            <w:webHidden/>
          </w:rPr>
        </w:r>
        <w:r>
          <w:rPr>
            <w:noProof/>
            <w:webHidden/>
          </w:rPr>
          <w:fldChar w:fldCharType="separate"/>
        </w:r>
        <w:r>
          <w:rPr>
            <w:noProof/>
            <w:webHidden/>
          </w:rPr>
          <w:t>45</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533" w:history="1">
        <w:r w:rsidRPr="00297C45">
          <w:rPr>
            <w:rStyle w:val="Hyperlink"/>
            <w:noProof/>
          </w:rPr>
          <w:t>Association Class Action Rule</w:t>
        </w:r>
        <w:r>
          <w:rPr>
            <w:noProof/>
            <w:webHidden/>
          </w:rPr>
          <w:tab/>
        </w:r>
        <w:r>
          <w:rPr>
            <w:noProof/>
            <w:webHidden/>
          </w:rPr>
          <w:fldChar w:fldCharType="begin"/>
        </w:r>
        <w:r>
          <w:rPr>
            <w:noProof/>
            <w:webHidden/>
          </w:rPr>
          <w:instrText xml:space="preserve"> PAGEREF _Toc411965533 \h </w:instrText>
        </w:r>
        <w:r>
          <w:rPr>
            <w:noProof/>
            <w:webHidden/>
          </w:rPr>
        </w:r>
        <w:r>
          <w:rPr>
            <w:noProof/>
            <w:webHidden/>
          </w:rPr>
          <w:fldChar w:fldCharType="separate"/>
        </w:r>
        <w:r>
          <w:rPr>
            <w:noProof/>
            <w:webHidden/>
          </w:rPr>
          <w:t>45</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34"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_Toc411965534 \h </w:instrText>
        </w:r>
        <w:r>
          <w:rPr>
            <w:noProof/>
            <w:webHidden/>
          </w:rPr>
        </w:r>
        <w:r>
          <w:rPr>
            <w:noProof/>
            <w:webHidden/>
          </w:rPr>
          <w:fldChar w:fldCharType="separate"/>
        </w:r>
        <w:r>
          <w:rPr>
            <w:noProof/>
            <w:webHidden/>
          </w:rPr>
          <w:t>45</w:t>
        </w:r>
        <w:r>
          <w:rPr>
            <w:noProof/>
            <w:webHidden/>
          </w:rPr>
          <w:fldChar w:fldCharType="end"/>
        </w:r>
      </w:hyperlink>
    </w:p>
    <w:p w:rsidR="001B4DFE" w:rsidRDefault="001B4DFE">
      <w:pPr>
        <w:pStyle w:val="TOC4"/>
        <w:tabs>
          <w:tab w:val="right" w:leader="dot" w:pos="9017"/>
        </w:tabs>
        <w:rPr>
          <w:rFonts w:asciiTheme="minorHAnsi" w:hAnsiTheme="minorHAnsi" w:cstheme="minorBidi"/>
          <w:i w:val="0"/>
          <w:iCs w:val="0"/>
          <w:noProof/>
          <w:color w:val="auto"/>
          <w:sz w:val="22"/>
          <w:szCs w:val="22"/>
          <w:lang w:bidi="ar-SA"/>
        </w:rPr>
      </w:pPr>
      <w:hyperlink w:anchor="_Toc411965535" w:history="1">
        <w:r w:rsidRPr="00297C45">
          <w:rPr>
            <w:rStyle w:val="Hyperlink"/>
            <w:noProof/>
          </w:rPr>
          <w:t>Association Ends</w:t>
        </w:r>
        <w:r>
          <w:rPr>
            <w:noProof/>
            <w:webHidden/>
          </w:rPr>
          <w:tab/>
        </w:r>
        <w:r>
          <w:rPr>
            <w:noProof/>
            <w:webHidden/>
          </w:rPr>
          <w:fldChar w:fldCharType="begin"/>
        </w:r>
        <w:r>
          <w:rPr>
            <w:noProof/>
            <w:webHidden/>
          </w:rPr>
          <w:instrText xml:space="preserve"> PAGEREF _Toc411965535 \h </w:instrText>
        </w:r>
        <w:r>
          <w:rPr>
            <w:noProof/>
            <w:webHidden/>
          </w:rPr>
        </w:r>
        <w:r>
          <w:rPr>
            <w:noProof/>
            <w:webHidden/>
          </w:rPr>
          <w:fldChar w:fldCharType="separate"/>
        </w:r>
        <w:r>
          <w:rPr>
            <w:noProof/>
            <w:webHidden/>
          </w:rPr>
          <w:t>45</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36"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_Toc411965536 \h </w:instrText>
        </w:r>
        <w:r>
          <w:rPr>
            <w:noProof/>
            <w:webHidden/>
          </w:rPr>
        </w:r>
        <w:r>
          <w:rPr>
            <w:noProof/>
            <w:webHidden/>
          </w:rPr>
          <w:fldChar w:fldCharType="separate"/>
        </w:r>
        <w:r>
          <w:rPr>
            <w:noProof/>
            <w:webHidden/>
          </w:rPr>
          <w:t>45</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537" w:history="1">
        <w:r w:rsidRPr="00297C45">
          <w:rPr>
            <w:rStyle w:val="Hyperlink"/>
            <w:noProof/>
          </w:rPr>
          <w:t>Class Constraint</w:t>
        </w:r>
        <w:r>
          <w:rPr>
            <w:noProof/>
            <w:webHidden/>
          </w:rPr>
          <w:tab/>
        </w:r>
        <w:r>
          <w:rPr>
            <w:noProof/>
            <w:webHidden/>
          </w:rPr>
          <w:fldChar w:fldCharType="begin"/>
        </w:r>
        <w:r>
          <w:rPr>
            <w:noProof/>
            <w:webHidden/>
          </w:rPr>
          <w:instrText xml:space="preserve"> PAGEREF _Toc411965537 \h </w:instrText>
        </w:r>
        <w:r>
          <w:rPr>
            <w:noProof/>
            <w:webHidden/>
          </w:rPr>
        </w:r>
        <w:r>
          <w:rPr>
            <w:noProof/>
            <w:webHidden/>
          </w:rPr>
          <w:fldChar w:fldCharType="separate"/>
        </w:r>
        <w:r>
          <w:rPr>
            <w:noProof/>
            <w:webHidden/>
          </w:rPr>
          <w:t>47</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38"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_Toc411965538 \h </w:instrText>
        </w:r>
        <w:r>
          <w:rPr>
            <w:noProof/>
            <w:webHidden/>
          </w:rPr>
        </w:r>
        <w:r>
          <w:rPr>
            <w:noProof/>
            <w:webHidden/>
          </w:rPr>
          <w:fldChar w:fldCharType="separate"/>
        </w:r>
        <w:r>
          <w:rPr>
            <w:noProof/>
            <w:webHidden/>
          </w:rPr>
          <w:t>47</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39"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_Toc411965539 \h </w:instrText>
        </w:r>
        <w:r>
          <w:rPr>
            <w:noProof/>
            <w:webHidden/>
          </w:rPr>
        </w:r>
        <w:r>
          <w:rPr>
            <w:noProof/>
            <w:webHidden/>
          </w:rPr>
          <w:fldChar w:fldCharType="separate"/>
        </w:r>
        <w:r>
          <w:rPr>
            <w:noProof/>
            <w:webHidden/>
          </w:rPr>
          <w:t>47</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540" w:history="1">
        <w:r w:rsidRPr="00297C45">
          <w:rPr>
            <w:rStyle w:val="Hyperlink"/>
            <w:noProof/>
          </w:rPr>
          <w:t>Association Class Course Of Action Rule</w:t>
        </w:r>
        <w:r>
          <w:rPr>
            <w:noProof/>
            <w:webHidden/>
          </w:rPr>
          <w:tab/>
        </w:r>
        <w:r>
          <w:rPr>
            <w:noProof/>
            <w:webHidden/>
          </w:rPr>
          <w:fldChar w:fldCharType="begin"/>
        </w:r>
        <w:r>
          <w:rPr>
            <w:noProof/>
            <w:webHidden/>
          </w:rPr>
          <w:instrText xml:space="preserve"> PAGEREF _Toc411965540 \h </w:instrText>
        </w:r>
        <w:r>
          <w:rPr>
            <w:noProof/>
            <w:webHidden/>
          </w:rPr>
        </w:r>
        <w:r>
          <w:rPr>
            <w:noProof/>
            <w:webHidden/>
          </w:rPr>
          <w:fldChar w:fldCharType="separate"/>
        </w:r>
        <w:r>
          <w:rPr>
            <w:noProof/>
            <w:webHidden/>
          </w:rPr>
          <w:t>48</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41"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_Toc411965541 \h </w:instrText>
        </w:r>
        <w:r>
          <w:rPr>
            <w:noProof/>
            <w:webHidden/>
          </w:rPr>
        </w:r>
        <w:r>
          <w:rPr>
            <w:noProof/>
            <w:webHidden/>
          </w:rPr>
          <w:fldChar w:fldCharType="separate"/>
        </w:r>
        <w:r>
          <w:rPr>
            <w:noProof/>
            <w:webHidden/>
          </w:rPr>
          <w:t>48</w:t>
        </w:r>
        <w:r>
          <w:rPr>
            <w:noProof/>
            <w:webHidden/>
          </w:rPr>
          <w:fldChar w:fldCharType="end"/>
        </w:r>
      </w:hyperlink>
    </w:p>
    <w:p w:rsidR="001B4DFE" w:rsidRDefault="001B4DFE">
      <w:pPr>
        <w:pStyle w:val="TOC4"/>
        <w:tabs>
          <w:tab w:val="right" w:leader="dot" w:pos="9017"/>
        </w:tabs>
        <w:rPr>
          <w:rFonts w:asciiTheme="minorHAnsi" w:hAnsiTheme="minorHAnsi" w:cstheme="minorBidi"/>
          <w:i w:val="0"/>
          <w:iCs w:val="0"/>
          <w:noProof/>
          <w:color w:val="auto"/>
          <w:sz w:val="22"/>
          <w:szCs w:val="22"/>
          <w:lang w:bidi="ar-SA"/>
        </w:rPr>
      </w:pPr>
      <w:hyperlink w:anchor="_Toc411965542" w:history="1">
        <w:r w:rsidRPr="00297C45">
          <w:rPr>
            <w:rStyle w:val="Hyperlink"/>
            <w:noProof/>
          </w:rPr>
          <w:t>Association Ends</w:t>
        </w:r>
        <w:r>
          <w:rPr>
            <w:noProof/>
            <w:webHidden/>
          </w:rPr>
          <w:tab/>
        </w:r>
        <w:r>
          <w:rPr>
            <w:noProof/>
            <w:webHidden/>
          </w:rPr>
          <w:fldChar w:fldCharType="begin"/>
        </w:r>
        <w:r>
          <w:rPr>
            <w:noProof/>
            <w:webHidden/>
          </w:rPr>
          <w:instrText xml:space="preserve"> PAGEREF _Toc411965542 \h </w:instrText>
        </w:r>
        <w:r>
          <w:rPr>
            <w:noProof/>
            <w:webHidden/>
          </w:rPr>
        </w:r>
        <w:r>
          <w:rPr>
            <w:noProof/>
            <w:webHidden/>
          </w:rPr>
          <w:fldChar w:fldCharType="separate"/>
        </w:r>
        <w:r>
          <w:rPr>
            <w:noProof/>
            <w:webHidden/>
          </w:rPr>
          <w:t>48</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43"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_Toc411965543 \h </w:instrText>
        </w:r>
        <w:r>
          <w:rPr>
            <w:noProof/>
            <w:webHidden/>
          </w:rPr>
        </w:r>
        <w:r>
          <w:rPr>
            <w:noProof/>
            <w:webHidden/>
          </w:rPr>
          <w:fldChar w:fldCharType="separate"/>
        </w:r>
        <w:r>
          <w:rPr>
            <w:noProof/>
            <w:webHidden/>
          </w:rPr>
          <w:t>49</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544" w:history="1">
        <w:r w:rsidRPr="00297C45">
          <w:rPr>
            <w:rStyle w:val="Hyperlink"/>
            <w:noProof/>
          </w:rPr>
          <w:t>Class Expression</w:t>
        </w:r>
        <w:r>
          <w:rPr>
            <w:noProof/>
            <w:webHidden/>
          </w:rPr>
          <w:tab/>
        </w:r>
        <w:r>
          <w:rPr>
            <w:noProof/>
            <w:webHidden/>
          </w:rPr>
          <w:fldChar w:fldCharType="begin"/>
        </w:r>
        <w:r>
          <w:rPr>
            <w:noProof/>
            <w:webHidden/>
          </w:rPr>
          <w:instrText xml:space="preserve"> PAGEREF _Toc411965544 \h </w:instrText>
        </w:r>
        <w:r>
          <w:rPr>
            <w:noProof/>
            <w:webHidden/>
          </w:rPr>
        </w:r>
        <w:r>
          <w:rPr>
            <w:noProof/>
            <w:webHidden/>
          </w:rPr>
          <w:fldChar w:fldCharType="separate"/>
        </w:r>
        <w:r>
          <w:rPr>
            <w:noProof/>
            <w:webHidden/>
          </w:rPr>
          <w:t>50</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545" w:history="1">
        <w:r w:rsidRPr="00297C45">
          <w:rPr>
            <w:rStyle w:val="Hyperlink"/>
            <w:noProof/>
          </w:rPr>
          <w:t>Class Rule</w:t>
        </w:r>
        <w:r>
          <w:rPr>
            <w:noProof/>
            <w:webHidden/>
          </w:rPr>
          <w:tab/>
        </w:r>
        <w:r>
          <w:rPr>
            <w:noProof/>
            <w:webHidden/>
          </w:rPr>
          <w:fldChar w:fldCharType="begin"/>
        </w:r>
        <w:r>
          <w:rPr>
            <w:noProof/>
            <w:webHidden/>
          </w:rPr>
          <w:instrText xml:space="preserve"> PAGEREF _Toc411965545 \h </w:instrText>
        </w:r>
        <w:r>
          <w:rPr>
            <w:noProof/>
            <w:webHidden/>
          </w:rPr>
        </w:r>
        <w:r>
          <w:rPr>
            <w:noProof/>
            <w:webHidden/>
          </w:rPr>
          <w:fldChar w:fldCharType="separate"/>
        </w:r>
        <w:r>
          <w:rPr>
            <w:noProof/>
            <w:webHidden/>
          </w:rPr>
          <w:t>50</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46"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_Toc411965546 \h </w:instrText>
        </w:r>
        <w:r>
          <w:rPr>
            <w:noProof/>
            <w:webHidden/>
          </w:rPr>
        </w:r>
        <w:r>
          <w:rPr>
            <w:noProof/>
            <w:webHidden/>
          </w:rPr>
          <w:fldChar w:fldCharType="separate"/>
        </w:r>
        <w:r>
          <w:rPr>
            <w:noProof/>
            <w:webHidden/>
          </w:rPr>
          <w:t>50</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47" w:history="1">
        <w:r w:rsidRPr="00297C45">
          <w:rPr>
            <w:rStyle w:val="Hyperlink"/>
            <w:noProof/>
          </w:rPr>
          <w:t>Attributes</w:t>
        </w:r>
        <w:r>
          <w:rPr>
            <w:noProof/>
            <w:webHidden/>
          </w:rPr>
          <w:tab/>
        </w:r>
        <w:r>
          <w:rPr>
            <w:noProof/>
            <w:webHidden/>
          </w:rPr>
          <w:fldChar w:fldCharType="begin"/>
        </w:r>
        <w:r>
          <w:rPr>
            <w:noProof/>
            <w:webHidden/>
          </w:rPr>
          <w:instrText xml:space="preserve"> PAGEREF _Toc411965547 \h </w:instrText>
        </w:r>
        <w:r>
          <w:rPr>
            <w:noProof/>
            <w:webHidden/>
          </w:rPr>
        </w:r>
        <w:r>
          <w:rPr>
            <w:noProof/>
            <w:webHidden/>
          </w:rPr>
          <w:fldChar w:fldCharType="separate"/>
        </w:r>
        <w:r>
          <w:rPr>
            <w:noProof/>
            <w:webHidden/>
          </w:rPr>
          <w:t>50</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48"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_Toc411965548 \h </w:instrText>
        </w:r>
        <w:r>
          <w:rPr>
            <w:noProof/>
            <w:webHidden/>
          </w:rPr>
        </w:r>
        <w:r>
          <w:rPr>
            <w:noProof/>
            <w:webHidden/>
          </w:rPr>
          <w:fldChar w:fldCharType="separate"/>
        </w:r>
        <w:r>
          <w:rPr>
            <w:noProof/>
            <w:webHidden/>
          </w:rPr>
          <w:t>50</w:t>
        </w:r>
        <w:r>
          <w:rPr>
            <w:noProof/>
            <w:webHidden/>
          </w:rPr>
          <w:fldChar w:fldCharType="end"/>
        </w:r>
      </w:hyperlink>
    </w:p>
    <w:p w:rsidR="001B4DFE" w:rsidRDefault="001B4DFE">
      <w:pPr>
        <w:pStyle w:val="TOC1"/>
        <w:tabs>
          <w:tab w:val="right" w:leader="dot" w:pos="9017"/>
        </w:tabs>
        <w:rPr>
          <w:rFonts w:asciiTheme="minorHAnsi" w:hAnsiTheme="minorHAnsi" w:cstheme="minorBidi"/>
          <w:noProof/>
          <w:color w:val="auto"/>
          <w:sz w:val="22"/>
          <w:szCs w:val="22"/>
          <w:lang w:bidi="ar-SA"/>
        </w:rPr>
      </w:pPr>
      <w:hyperlink w:anchor="_Toc411965549" w:history="1">
        <w:r w:rsidRPr="00297C45">
          <w:rPr>
            <w:rStyle w:val="Hyperlink"/>
            <w:noProof/>
          </w:rPr>
          <w:t>Conceptual Modeling and Mapping Library::Core Concept Library::Templates</w:t>
        </w:r>
        <w:r>
          <w:rPr>
            <w:noProof/>
            <w:webHidden/>
          </w:rPr>
          <w:tab/>
        </w:r>
        <w:r>
          <w:rPr>
            <w:noProof/>
            <w:webHidden/>
          </w:rPr>
          <w:fldChar w:fldCharType="begin"/>
        </w:r>
        <w:r>
          <w:rPr>
            <w:noProof/>
            <w:webHidden/>
          </w:rPr>
          <w:instrText xml:space="preserve"> PAGEREF _Toc411965549 \h </w:instrText>
        </w:r>
        <w:r>
          <w:rPr>
            <w:noProof/>
            <w:webHidden/>
          </w:rPr>
        </w:r>
        <w:r>
          <w:rPr>
            <w:noProof/>
            <w:webHidden/>
          </w:rPr>
          <w:fldChar w:fldCharType="separate"/>
        </w:r>
        <w:r>
          <w:rPr>
            <w:noProof/>
            <w:webHidden/>
          </w:rPr>
          <w:t>52</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550" w:history="1">
        <w:r w:rsidRPr="00297C45">
          <w:rPr>
            <w:rStyle w:val="Hyperlink"/>
            <w:noProof/>
          </w:rPr>
          <w:t>Diagram: Templating</w:t>
        </w:r>
        <w:r>
          <w:rPr>
            <w:noProof/>
            <w:webHidden/>
          </w:rPr>
          <w:tab/>
        </w:r>
        <w:r>
          <w:rPr>
            <w:noProof/>
            <w:webHidden/>
          </w:rPr>
          <w:fldChar w:fldCharType="begin"/>
        </w:r>
        <w:r>
          <w:rPr>
            <w:noProof/>
            <w:webHidden/>
          </w:rPr>
          <w:instrText xml:space="preserve"> PAGEREF _Toc411965550 \h </w:instrText>
        </w:r>
        <w:r>
          <w:rPr>
            <w:noProof/>
            <w:webHidden/>
          </w:rPr>
        </w:r>
        <w:r>
          <w:rPr>
            <w:noProof/>
            <w:webHidden/>
          </w:rPr>
          <w:fldChar w:fldCharType="separate"/>
        </w:r>
        <w:r>
          <w:rPr>
            <w:noProof/>
            <w:webHidden/>
          </w:rPr>
          <w:t>52</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551" w:history="1">
        <w:r w:rsidRPr="00297C45">
          <w:rPr>
            <w:rStyle w:val="Hyperlink"/>
            <w:noProof/>
          </w:rPr>
          <w:t>Class Actual Situation</w:t>
        </w:r>
        <w:r>
          <w:rPr>
            <w:noProof/>
            <w:webHidden/>
          </w:rPr>
          <w:tab/>
        </w:r>
        <w:r>
          <w:rPr>
            <w:noProof/>
            <w:webHidden/>
          </w:rPr>
          <w:fldChar w:fldCharType="begin"/>
        </w:r>
        <w:r>
          <w:rPr>
            <w:noProof/>
            <w:webHidden/>
          </w:rPr>
          <w:instrText xml:space="preserve"> PAGEREF _Toc411965551 \h </w:instrText>
        </w:r>
        <w:r>
          <w:rPr>
            <w:noProof/>
            <w:webHidden/>
          </w:rPr>
        </w:r>
        <w:r>
          <w:rPr>
            <w:noProof/>
            <w:webHidden/>
          </w:rPr>
          <w:fldChar w:fldCharType="separate"/>
        </w:r>
        <w:r>
          <w:rPr>
            <w:noProof/>
            <w:webHidden/>
          </w:rPr>
          <w:t>52</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52"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_Toc411965552 \h </w:instrText>
        </w:r>
        <w:r>
          <w:rPr>
            <w:noProof/>
            <w:webHidden/>
          </w:rPr>
        </w:r>
        <w:r>
          <w:rPr>
            <w:noProof/>
            <w:webHidden/>
          </w:rPr>
          <w:fldChar w:fldCharType="separate"/>
        </w:r>
        <w:r>
          <w:rPr>
            <w:noProof/>
            <w:webHidden/>
          </w:rPr>
          <w:t>52</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53" w:history="1">
        <w:r w:rsidRPr="00297C45">
          <w:rPr>
            <w:rStyle w:val="Hyperlink"/>
            <w:noProof/>
          </w:rPr>
          <w:t>Associations</w:t>
        </w:r>
        <w:r>
          <w:rPr>
            <w:noProof/>
            <w:webHidden/>
          </w:rPr>
          <w:tab/>
        </w:r>
        <w:r>
          <w:rPr>
            <w:noProof/>
            <w:webHidden/>
          </w:rPr>
          <w:fldChar w:fldCharType="begin"/>
        </w:r>
        <w:r>
          <w:rPr>
            <w:noProof/>
            <w:webHidden/>
          </w:rPr>
          <w:instrText xml:space="preserve"> PAGEREF _Toc411965553 \h </w:instrText>
        </w:r>
        <w:r>
          <w:rPr>
            <w:noProof/>
            <w:webHidden/>
          </w:rPr>
        </w:r>
        <w:r>
          <w:rPr>
            <w:noProof/>
            <w:webHidden/>
          </w:rPr>
          <w:fldChar w:fldCharType="separate"/>
        </w:r>
        <w:r>
          <w:rPr>
            <w:noProof/>
            <w:webHidden/>
          </w:rPr>
          <w:t>53</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54"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_Toc411965554 \h </w:instrText>
        </w:r>
        <w:r>
          <w:rPr>
            <w:noProof/>
            <w:webHidden/>
          </w:rPr>
        </w:r>
        <w:r>
          <w:rPr>
            <w:noProof/>
            <w:webHidden/>
          </w:rPr>
          <w:fldChar w:fldCharType="separate"/>
        </w:r>
        <w:r>
          <w:rPr>
            <w:noProof/>
            <w:webHidden/>
          </w:rPr>
          <w:t>53</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555" w:history="1">
        <w:r w:rsidRPr="00297C45">
          <w:rPr>
            <w:rStyle w:val="Hyperlink"/>
            <w:noProof/>
          </w:rPr>
          <w:t>Class Binding</w:t>
        </w:r>
        <w:r>
          <w:rPr>
            <w:noProof/>
            <w:webHidden/>
          </w:rPr>
          <w:tab/>
        </w:r>
        <w:r>
          <w:rPr>
            <w:noProof/>
            <w:webHidden/>
          </w:rPr>
          <w:fldChar w:fldCharType="begin"/>
        </w:r>
        <w:r>
          <w:rPr>
            <w:noProof/>
            <w:webHidden/>
          </w:rPr>
          <w:instrText xml:space="preserve"> PAGEREF _Toc411965555 \h </w:instrText>
        </w:r>
        <w:r>
          <w:rPr>
            <w:noProof/>
            <w:webHidden/>
          </w:rPr>
        </w:r>
        <w:r>
          <w:rPr>
            <w:noProof/>
            <w:webHidden/>
          </w:rPr>
          <w:fldChar w:fldCharType="separate"/>
        </w:r>
        <w:r>
          <w:rPr>
            <w:noProof/>
            <w:webHidden/>
          </w:rPr>
          <w:t>54</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56"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_Toc411965556 \h </w:instrText>
        </w:r>
        <w:r>
          <w:rPr>
            <w:noProof/>
            <w:webHidden/>
          </w:rPr>
        </w:r>
        <w:r>
          <w:rPr>
            <w:noProof/>
            <w:webHidden/>
          </w:rPr>
          <w:fldChar w:fldCharType="separate"/>
        </w:r>
        <w:r>
          <w:rPr>
            <w:noProof/>
            <w:webHidden/>
          </w:rPr>
          <w:t>55</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57" w:history="1">
        <w:r w:rsidRPr="00297C45">
          <w:rPr>
            <w:rStyle w:val="Hyperlink"/>
            <w:noProof/>
          </w:rPr>
          <w:t>Associations</w:t>
        </w:r>
        <w:r>
          <w:rPr>
            <w:noProof/>
            <w:webHidden/>
          </w:rPr>
          <w:tab/>
        </w:r>
        <w:r>
          <w:rPr>
            <w:noProof/>
            <w:webHidden/>
          </w:rPr>
          <w:fldChar w:fldCharType="begin"/>
        </w:r>
        <w:r>
          <w:rPr>
            <w:noProof/>
            <w:webHidden/>
          </w:rPr>
          <w:instrText xml:space="preserve"> PAGEREF _Toc411965557 \h </w:instrText>
        </w:r>
        <w:r>
          <w:rPr>
            <w:noProof/>
            <w:webHidden/>
          </w:rPr>
        </w:r>
        <w:r>
          <w:rPr>
            <w:noProof/>
            <w:webHidden/>
          </w:rPr>
          <w:fldChar w:fldCharType="separate"/>
        </w:r>
        <w:r>
          <w:rPr>
            <w:noProof/>
            <w:webHidden/>
          </w:rPr>
          <w:t>55</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58"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_Toc411965558 \h </w:instrText>
        </w:r>
        <w:r>
          <w:rPr>
            <w:noProof/>
            <w:webHidden/>
          </w:rPr>
        </w:r>
        <w:r>
          <w:rPr>
            <w:noProof/>
            <w:webHidden/>
          </w:rPr>
          <w:fldChar w:fldCharType="separate"/>
        </w:r>
        <w:r>
          <w:rPr>
            <w:noProof/>
            <w:webHidden/>
          </w:rPr>
          <w:t>56</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559" w:history="1">
        <w:r w:rsidRPr="00297C45">
          <w:rPr>
            <w:rStyle w:val="Hyperlink"/>
            <w:noProof/>
          </w:rPr>
          <w:t>Class Template</w:t>
        </w:r>
        <w:r>
          <w:rPr>
            <w:noProof/>
            <w:webHidden/>
          </w:rPr>
          <w:tab/>
        </w:r>
        <w:r>
          <w:rPr>
            <w:noProof/>
            <w:webHidden/>
          </w:rPr>
          <w:fldChar w:fldCharType="begin"/>
        </w:r>
        <w:r>
          <w:rPr>
            <w:noProof/>
            <w:webHidden/>
          </w:rPr>
          <w:instrText xml:space="preserve"> PAGEREF _Toc411965559 \h </w:instrText>
        </w:r>
        <w:r>
          <w:rPr>
            <w:noProof/>
            <w:webHidden/>
          </w:rPr>
        </w:r>
        <w:r>
          <w:rPr>
            <w:noProof/>
            <w:webHidden/>
          </w:rPr>
          <w:fldChar w:fldCharType="separate"/>
        </w:r>
        <w:r>
          <w:rPr>
            <w:noProof/>
            <w:webHidden/>
          </w:rPr>
          <w:t>56</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60"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_Toc411965560 \h </w:instrText>
        </w:r>
        <w:r>
          <w:rPr>
            <w:noProof/>
            <w:webHidden/>
          </w:rPr>
        </w:r>
        <w:r>
          <w:rPr>
            <w:noProof/>
            <w:webHidden/>
          </w:rPr>
          <w:fldChar w:fldCharType="separate"/>
        </w:r>
        <w:r>
          <w:rPr>
            <w:noProof/>
            <w:webHidden/>
          </w:rPr>
          <w:t>56</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61" w:history="1">
        <w:r w:rsidRPr="00297C45">
          <w:rPr>
            <w:rStyle w:val="Hyperlink"/>
            <w:noProof/>
          </w:rPr>
          <w:t>Associations</w:t>
        </w:r>
        <w:r>
          <w:rPr>
            <w:noProof/>
            <w:webHidden/>
          </w:rPr>
          <w:tab/>
        </w:r>
        <w:r>
          <w:rPr>
            <w:noProof/>
            <w:webHidden/>
          </w:rPr>
          <w:fldChar w:fldCharType="begin"/>
        </w:r>
        <w:r>
          <w:rPr>
            <w:noProof/>
            <w:webHidden/>
          </w:rPr>
          <w:instrText xml:space="preserve"> PAGEREF _Toc411965561 \h </w:instrText>
        </w:r>
        <w:r>
          <w:rPr>
            <w:noProof/>
            <w:webHidden/>
          </w:rPr>
        </w:r>
        <w:r>
          <w:rPr>
            <w:noProof/>
            <w:webHidden/>
          </w:rPr>
          <w:fldChar w:fldCharType="separate"/>
        </w:r>
        <w:r>
          <w:rPr>
            <w:noProof/>
            <w:webHidden/>
          </w:rPr>
          <w:t>56</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62"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_Toc411965562 \h </w:instrText>
        </w:r>
        <w:r>
          <w:rPr>
            <w:noProof/>
            <w:webHidden/>
          </w:rPr>
        </w:r>
        <w:r>
          <w:rPr>
            <w:noProof/>
            <w:webHidden/>
          </w:rPr>
          <w:fldChar w:fldCharType="separate"/>
        </w:r>
        <w:r>
          <w:rPr>
            <w:noProof/>
            <w:webHidden/>
          </w:rPr>
          <w:t>56</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563" w:history="1">
        <w:r w:rsidRPr="00297C45">
          <w:rPr>
            <w:rStyle w:val="Hyperlink"/>
            <w:noProof/>
          </w:rPr>
          <w:t>Class Template Involvement</w:t>
        </w:r>
        <w:r>
          <w:rPr>
            <w:noProof/>
            <w:webHidden/>
          </w:rPr>
          <w:tab/>
        </w:r>
        <w:r>
          <w:rPr>
            <w:noProof/>
            <w:webHidden/>
          </w:rPr>
          <w:fldChar w:fldCharType="begin"/>
        </w:r>
        <w:r>
          <w:rPr>
            <w:noProof/>
            <w:webHidden/>
          </w:rPr>
          <w:instrText xml:space="preserve"> PAGEREF _Toc411965563 \h </w:instrText>
        </w:r>
        <w:r>
          <w:rPr>
            <w:noProof/>
            <w:webHidden/>
          </w:rPr>
        </w:r>
        <w:r>
          <w:rPr>
            <w:noProof/>
            <w:webHidden/>
          </w:rPr>
          <w:fldChar w:fldCharType="separate"/>
        </w:r>
        <w:r>
          <w:rPr>
            <w:noProof/>
            <w:webHidden/>
          </w:rPr>
          <w:t>57</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64"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_Toc411965564 \h </w:instrText>
        </w:r>
        <w:r>
          <w:rPr>
            <w:noProof/>
            <w:webHidden/>
          </w:rPr>
        </w:r>
        <w:r>
          <w:rPr>
            <w:noProof/>
            <w:webHidden/>
          </w:rPr>
          <w:fldChar w:fldCharType="separate"/>
        </w:r>
        <w:r>
          <w:rPr>
            <w:noProof/>
            <w:webHidden/>
          </w:rPr>
          <w:t>57</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65" w:history="1">
        <w:r w:rsidRPr="00297C45">
          <w:rPr>
            <w:rStyle w:val="Hyperlink"/>
            <w:noProof/>
          </w:rPr>
          <w:t>Attributes</w:t>
        </w:r>
        <w:r>
          <w:rPr>
            <w:noProof/>
            <w:webHidden/>
          </w:rPr>
          <w:tab/>
        </w:r>
        <w:r>
          <w:rPr>
            <w:noProof/>
            <w:webHidden/>
          </w:rPr>
          <w:fldChar w:fldCharType="begin"/>
        </w:r>
        <w:r>
          <w:rPr>
            <w:noProof/>
            <w:webHidden/>
          </w:rPr>
          <w:instrText xml:space="preserve"> PAGEREF _Toc411965565 \h </w:instrText>
        </w:r>
        <w:r>
          <w:rPr>
            <w:noProof/>
            <w:webHidden/>
          </w:rPr>
        </w:r>
        <w:r>
          <w:rPr>
            <w:noProof/>
            <w:webHidden/>
          </w:rPr>
          <w:fldChar w:fldCharType="separate"/>
        </w:r>
        <w:r>
          <w:rPr>
            <w:noProof/>
            <w:webHidden/>
          </w:rPr>
          <w:t>58</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66" w:history="1">
        <w:r w:rsidRPr="00297C45">
          <w:rPr>
            <w:rStyle w:val="Hyperlink"/>
            <w:noProof/>
          </w:rPr>
          <w:t>Associations</w:t>
        </w:r>
        <w:r>
          <w:rPr>
            <w:noProof/>
            <w:webHidden/>
          </w:rPr>
          <w:tab/>
        </w:r>
        <w:r>
          <w:rPr>
            <w:noProof/>
            <w:webHidden/>
          </w:rPr>
          <w:fldChar w:fldCharType="begin"/>
        </w:r>
        <w:r>
          <w:rPr>
            <w:noProof/>
            <w:webHidden/>
          </w:rPr>
          <w:instrText xml:space="preserve"> PAGEREF _Toc411965566 \h </w:instrText>
        </w:r>
        <w:r>
          <w:rPr>
            <w:noProof/>
            <w:webHidden/>
          </w:rPr>
        </w:r>
        <w:r>
          <w:rPr>
            <w:noProof/>
            <w:webHidden/>
          </w:rPr>
          <w:fldChar w:fldCharType="separate"/>
        </w:r>
        <w:r>
          <w:rPr>
            <w:noProof/>
            <w:webHidden/>
          </w:rPr>
          <w:t>58</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67"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_Toc411965567 \h </w:instrText>
        </w:r>
        <w:r>
          <w:rPr>
            <w:noProof/>
            <w:webHidden/>
          </w:rPr>
        </w:r>
        <w:r>
          <w:rPr>
            <w:noProof/>
            <w:webHidden/>
          </w:rPr>
          <w:fldChar w:fldCharType="separate"/>
        </w:r>
        <w:r>
          <w:rPr>
            <w:noProof/>
            <w:webHidden/>
          </w:rPr>
          <w:t>58</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68" w:history="1">
        <w:r w:rsidRPr="00297C45">
          <w:rPr>
            <w:rStyle w:val="Hyperlink"/>
            <w:noProof/>
          </w:rPr>
          <w:t>Enumeration Quantification</w:t>
        </w:r>
        <w:r>
          <w:rPr>
            <w:noProof/>
            <w:webHidden/>
          </w:rPr>
          <w:tab/>
        </w:r>
        <w:r>
          <w:rPr>
            <w:noProof/>
            <w:webHidden/>
          </w:rPr>
          <w:fldChar w:fldCharType="begin"/>
        </w:r>
        <w:r>
          <w:rPr>
            <w:noProof/>
            <w:webHidden/>
          </w:rPr>
          <w:instrText xml:space="preserve"> PAGEREF _Toc411965568 \h </w:instrText>
        </w:r>
        <w:r>
          <w:rPr>
            <w:noProof/>
            <w:webHidden/>
          </w:rPr>
        </w:r>
        <w:r>
          <w:rPr>
            <w:noProof/>
            <w:webHidden/>
          </w:rPr>
          <w:fldChar w:fldCharType="separate"/>
        </w:r>
        <w:r>
          <w:rPr>
            <w:noProof/>
            <w:webHidden/>
          </w:rPr>
          <w:t>58</w:t>
        </w:r>
        <w:r>
          <w:rPr>
            <w:noProof/>
            <w:webHidden/>
          </w:rPr>
          <w:fldChar w:fldCharType="end"/>
        </w:r>
      </w:hyperlink>
    </w:p>
    <w:p w:rsidR="001B4DFE" w:rsidRDefault="001B4DFE">
      <w:pPr>
        <w:pStyle w:val="TOC4"/>
        <w:tabs>
          <w:tab w:val="right" w:leader="dot" w:pos="9017"/>
        </w:tabs>
        <w:rPr>
          <w:rFonts w:asciiTheme="minorHAnsi" w:hAnsiTheme="minorHAnsi" w:cstheme="minorBidi"/>
          <w:i w:val="0"/>
          <w:iCs w:val="0"/>
          <w:noProof/>
          <w:color w:val="auto"/>
          <w:sz w:val="22"/>
          <w:szCs w:val="22"/>
          <w:lang w:bidi="ar-SA"/>
        </w:rPr>
      </w:pPr>
      <w:hyperlink w:anchor="_Toc411965569" w:history="1">
        <w:r w:rsidRPr="00297C45">
          <w:rPr>
            <w:rStyle w:val="Hyperlink"/>
            <w:noProof/>
          </w:rPr>
          <w:t>Literals</w:t>
        </w:r>
        <w:r>
          <w:rPr>
            <w:noProof/>
            <w:webHidden/>
          </w:rPr>
          <w:tab/>
        </w:r>
        <w:r>
          <w:rPr>
            <w:noProof/>
            <w:webHidden/>
          </w:rPr>
          <w:fldChar w:fldCharType="begin"/>
        </w:r>
        <w:r>
          <w:rPr>
            <w:noProof/>
            <w:webHidden/>
          </w:rPr>
          <w:instrText xml:space="preserve"> PAGEREF _Toc411965569 \h </w:instrText>
        </w:r>
        <w:r>
          <w:rPr>
            <w:noProof/>
            <w:webHidden/>
          </w:rPr>
        </w:r>
        <w:r>
          <w:rPr>
            <w:noProof/>
            <w:webHidden/>
          </w:rPr>
          <w:fldChar w:fldCharType="separate"/>
        </w:r>
        <w:r>
          <w:rPr>
            <w:noProof/>
            <w:webHidden/>
          </w:rPr>
          <w:t>58</w:t>
        </w:r>
        <w:r>
          <w:rPr>
            <w:noProof/>
            <w:webHidden/>
          </w:rPr>
          <w:fldChar w:fldCharType="end"/>
        </w:r>
      </w:hyperlink>
    </w:p>
    <w:p w:rsidR="001B4DFE" w:rsidRDefault="001B4DFE">
      <w:pPr>
        <w:pStyle w:val="TOC1"/>
        <w:tabs>
          <w:tab w:val="right" w:leader="dot" w:pos="9017"/>
        </w:tabs>
        <w:rPr>
          <w:rFonts w:asciiTheme="minorHAnsi" w:hAnsiTheme="minorHAnsi" w:cstheme="minorBidi"/>
          <w:noProof/>
          <w:color w:val="auto"/>
          <w:sz w:val="22"/>
          <w:szCs w:val="22"/>
          <w:lang w:bidi="ar-SA"/>
        </w:rPr>
      </w:pPr>
      <w:hyperlink w:anchor="_Toc411965570" w:history="1">
        <w:r w:rsidRPr="00297C45">
          <w:rPr>
            <w:rStyle w:val="Hyperlink"/>
            <w:noProof/>
          </w:rPr>
          <w:t>Conceptual Modeling and Mapping Library::Core Concept Library::Timeframe</w:t>
        </w:r>
        <w:r>
          <w:rPr>
            <w:noProof/>
            <w:webHidden/>
          </w:rPr>
          <w:tab/>
        </w:r>
        <w:r>
          <w:rPr>
            <w:noProof/>
            <w:webHidden/>
          </w:rPr>
          <w:fldChar w:fldCharType="begin"/>
        </w:r>
        <w:r>
          <w:rPr>
            <w:noProof/>
            <w:webHidden/>
          </w:rPr>
          <w:instrText xml:space="preserve"> PAGEREF _Toc411965570 \h </w:instrText>
        </w:r>
        <w:r>
          <w:rPr>
            <w:noProof/>
            <w:webHidden/>
          </w:rPr>
        </w:r>
        <w:r>
          <w:rPr>
            <w:noProof/>
            <w:webHidden/>
          </w:rPr>
          <w:fldChar w:fldCharType="separate"/>
        </w:r>
        <w:r>
          <w:rPr>
            <w:noProof/>
            <w:webHidden/>
          </w:rPr>
          <w:t>59</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571" w:history="1">
        <w:r w:rsidRPr="00297C45">
          <w:rPr>
            <w:rStyle w:val="Hyperlink"/>
            <w:noProof/>
          </w:rPr>
          <w:t>Diagram: Timeframe</w:t>
        </w:r>
        <w:r>
          <w:rPr>
            <w:noProof/>
            <w:webHidden/>
          </w:rPr>
          <w:tab/>
        </w:r>
        <w:r>
          <w:rPr>
            <w:noProof/>
            <w:webHidden/>
          </w:rPr>
          <w:fldChar w:fldCharType="begin"/>
        </w:r>
        <w:r>
          <w:rPr>
            <w:noProof/>
            <w:webHidden/>
          </w:rPr>
          <w:instrText xml:space="preserve"> PAGEREF _Toc411965571 \h </w:instrText>
        </w:r>
        <w:r>
          <w:rPr>
            <w:noProof/>
            <w:webHidden/>
          </w:rPr>
        </w:r>
        <w:r>
          <w:rPr>
            <w:noProof/>
            <w:webHidden/>
          </w:rPr>
          <w:fldChar w:fldCharType="separate"/>
        </w:r>
        <w:r>
          <w:rPr>
            <w:noProof/>
            <w:webHidden/>
          </w:rPr>
          <w:t>60</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572" w:history="1">
        <w:r w:rsidRPr="00297C45">
          <w:rPr>
            <w:rStyle w:val="Hyperlink"/>
            <w:noProof/>
          </w:rPr>
          <w:t>Class Current Situation</w:t>
        </w:r>
        <w:r>
          <w:rPr>
            <w:noProof/>
            <w:webHidden/>
          </w:rPr>
          <w:tab/>
        </w:r>
        <w:r>
          <w:rPr>
            <w:noProof/>
            <w:webHidden/>
          </w:rPr>
          <w:fldChar w:fldCharType="begin"/>
        </w:r>
        <w:r>
          <w:rPr>
            <w:noProof/>
            <w:webHidden/>
          </w:rPr>
          <w:instrText xml:space="preserve"> PAGEREF _Toc411965572 \h </w:instrText>
        </w:r>
        <w:r>
          <w:rPr>
            <w:noProof/>
            <w:webHidden/>
          </w:rPr>
        </w:r>
        <w:r>
          <w:rPr>
            <w:noProof/>
            <w:webHidden/>
          </w:rPr>
          <w:fldChar w:fldCharType="separate"/>
        </w:r>
        <w:r>
          <w:rPr>
            <w:noProof/>
            <w:webHidden/>
          </w:rPr>
          <w:t>60</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73"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_Toc411965573 \h </w:instrText>
        </w:r>
        <w:r>
          <w:rPr>
            <w:noProof/>
            <w:webHidden/>
          </w:rPr>
        </w:r>
        <w:r>
          <w:rPr>
            <w:noProof/>
            <w:webHidden/>
          </w:rPr>
          <w:fldChar w:fldCharType="separate"/>
        </w:r>
        <w:r>
          <w:rPr>
            <w:noProof/>
            <w:webHidden/>
          </w:rPr>
          <w:t>60</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74"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_Toc411965574 \h </w:instrText>
        </w:r>
        <w:r>
          <w:rPr>
            <w:noProof/>
            <w:webHidden/>
          </w:rPr>
        </w:r>
        <w:r>
          <w:rPr>
            <w:noProof/>
            <w:webHidden/>
          </w:rPr>
          <w:fldChar w:fldCharType="separate"/>
        </w:r>
        <w:r>
          <w:rPr>
            <w:noProof/>
            <w:webHidden/>
          </w:rPr>
          <w:t>60</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575" w:history="1">
        <w:r w:rsidRPr="00297C45">
          <w:rPr>
            <w:rStyle w:val="Hyperlink"/>
            <w:noProof/>
          </w:rPr>
          <w:t>Class Past Situation</w:t>
        </w:r>
        <w:r>
          <w:rPr>
            <w:noProof/>
            <w:webHidden/>
          </w:rPr>
          <w:tab/>
        </w:r>
        <w:r>
          <w:rPr>
            <w:noProof/>
            <w:webHidden/>
          </w:rPr>
          <w:fldChar w:fldCharType="begin"/>
        </w:r>
        <w:r>
          <w:rPr>
            <w:noProof/>
            <w:webHidden/>
          </w:rPr>
          <w:instrText xml:space="preserve"> PAGEREF _Toc411965575 \h </w:instrText>
        </w:r>
        <w:r>
          <w:rPr>
            <w:noProof/>
            <w:webHidden/>
          </w:rPr>
        </w:r>
        <w:r>
          <w:rPr>
            <w:noProof/>
            <w:webHidden/>
          </w:rPr>
          <w:fldChar w:fldCharType="separate"/>
        </w:r>
        <w:r>
          <w:rPr>
            <w:noProof/>
            <w:webHidden/>
          </w:rPr>
          <w:t>61</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76"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_Toc411965576 \h </w:instrText>
        </w:r>
        <w:r>
          <w:rPr>
            <w:noProof/>
            <w:webHidden/>
          </w:rPr>
        </w:r>
        <w:r>
          <w:rPr>
            <w:noProof/>
            <w:webHidden/>
          </w:rPr>
          <w:fldChar w:fldCharType="separate"/>
        </w:r>
        <w:r>
          <w:rPr>
            <w:noProof/>
            <w:webHidden/>
          </w:rPr>
          <w:t>61</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77"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_Toc411965577 \h </w:instrText>
        </w:r>
        <w:r>
          <w:rPr>
            <w:noProof/>
            <w:webHidden/>
          </w:rPr>
        </w:r>
        <w:r>
          <w:rPr>
            <w:noProof/>
            <w:webHidden/>
          </w:rPr>
          <w:fldChar w:fldCharType="separate"/>
        </w:r>
        <w:r>
          <w:rPr>
            <w:noProof/>
            <w:webHidden/>
          </w:rPr>
          <w:t>62</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578" w:history="1">
        <w:r w:rsidRPr="00297C45">
          <w:rPr>
            <w:rStyle w:val="Hyperlink"/>
            <w:noProof/>
          </w:rPr>
          <w:t>Class Potential Situation</w:t>
        </w:r>
        <w:r>
          <w:rPr>
            <w:noProof/>
            <w:webHidden/>
          </w:rPr>
          <w:tab/>
        </w:r>
        <w:r>
          <w:rPr>
            <w:noProof/>
            <w:webHidden/>
          </w:rPr>
          <w:fldChar w:fldCharType="begin"/>
        </w:r>
        <w:r>
          <w:rPr>
            <w:noProof/>
            <w:webHidden/>
          </w:rPr>
          <w:instrText xml:space="preserve"> PAGEREF _Toc411965578 \h </w:instrText>
        </w:r>
        <w:r>
          <w:rPr>
            <w:noProof/>
            <w:webHidden/>
          </w:rPr>
        </w:r>
        <w:r>
          <w:rPr>
            <w:noProof/>
            <w:webHidden/>
          </w:rPr>
          <w:fldChar w:fldCharType="separate"/>
        </w:r>
        <w:r>
          <w:rPr>
            <w:noProof/>
            <w:webHidden/>
          </w:rPr>
          <w:t>63</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79"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_Toc411965579 \h </w:instrText>
        </w:r>
        <w:r>
          <w:rPr>
            <w:noProof/>
            <w:webHidden/>
          </w:rPr>
        </w:r>
        <w:r>
          <w:rPr>
            <w:noProof/>
            <w:webHidden/>
          </w:rPr>
          <w:fldChar w:fldCharType="separate"/>
        </w:r>
        <w:r>
          <w:rPr>
            <w:noProof/>
            <w:webHidden/>
          </w:rPr>
          <w:t>63</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80" w:history="1">
        <w:r w:rsidRPr="00297C45">
          <w:rPr>
            <w:rStyle w:val="Hyperlink"/>
            <w:noProof/>
          </w:rPr>
          <w:t>Attributes</w:t>
        </w:r>
        <w:r>
          <w:rPr>
            <w:noProof/>
            <w:webHidden/>
          </w:rPr>
          <w:tab/>
        </w:r>
        <w:r>
          <w:rPr>
            <w:noProof/>
            <w:webHidden/>
          </w:rPr>
          <w:fldChar w:fldCharType="begin"/>
        </w:r>
        <w:r>
          <w:rPr>
            <w:noProof/>
            <w:webHidden/>
          </w:rPr>
          <w:instrText xml:space="preserve"> PAGEREF _Toc411965580 \h </w:instrText>
        </w:r>
        <w:r>
          <w:rPr>
            <w:noProof/>
            <w:webHidden/>
          </w:rPr>
        </w:r>
        <w:r>
          <w:rPr>
            <w:noProof/>
            <w:webHidden/>
          </w:rPr>
          <w:fldChar w:fldCharType="separate"/>
        </w:r>
        <w:r>
          <w:rPr>
            <w:noProof/>
            <w:webHidden/>
          </w:rPr>
          <w:t>63</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81" w:history="1">
        <w:r w:rsidRPr="00297C45">
          <w:rPr>
            <w:rStyle w:val="Hyperlink"/>
            <w:noProof/>
          </w:rPr>
          <w:t>Associations</w:t>
        </w:r>
        <w:r>
          <w:rPr>
            <w:noProof/>
            <w:webHidden/>
          </w:rPr>
          <w:tab/>
        </w:r>
        <w:r>
          <w:rPr>
            <w:noProof/>
            <w:webHidden/>
          </w:rPr>
          <w:fldChar w:fldCharType="begin"/>
        </w:r>
        <w:r>
          <w:rPr>
            <w:noProof/>
            <w:webHidden/>
          </w:rPr>
          <w:instrText xml:space="preserve"> PAGEREF _Toc411965581 \h </w:instrText>
        </w:r>
        <w:r>
          <w:rPr>
            <w:noProof/>
            <w:webHidden/>
          </w:rPr>
        </w:r>
        <w:r>
          <w:rPr>
            <w:noProof/>
            <w:webHidden/>
          </w:rPr>
          <w:fldChar w:fldCharType="separate"/>
        </w:r>
        <w:r>
          <w:rPr>
            <w:noProof/>
            <w:webHidden/>
          </w:rPr>
          <w:t>63</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82"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_Toc411965582 \h </w:instrText>
        </w:r>
        <w:r>
          <w:rPr>
            <w:noProof/>
            <w:webHidden/>
          </w:rPr>
        </w:r>
        <w:r>
          <w:rPr>
            <w:noProof/>
            <w:webHidden/>
          </w:rPr>
          <w:fldChar w:fldCharType="separate"/>
        </w:r>
        <w:r>
          <w:rPr>
            <w:noProof/>
            <w:webHidden/>
          </w:rPr>
          <w:t>63</w:t>
        </w:r>
        <w:r>
          <w:rPr>
            <w:noProof/>
            <w:webHidden/>
          </w:rPr>
          <w:fldChar w:fldCharType="end"/>
        </w:r>
      </w:hyperlink>
    </w:p>
    <w:p w:rsidR="001B4DFE" w:rsidRDefault="001B4DFE">
      <w:pPr>
        <w:pStyle w:val="TOC1"/>
        <w:tabs>
          <w:tab w:val="right" w:leader="dot" w:pos="9017"/>
        </w:tabs>
        <w:rPr>
          <w:rFonts w:asciiTheme="minorHAnsi" w:hAnsiTheme="minorHAnsi" w:cstheme="minorBidi"/>
          <w:noProof/>
          <w:color w:val="auto"/>
          <w:sz w:val="22"/>
          <w:szCs w:val="22"/>
          <w:lang w:bidi="ar-SA"/>
        </w:rPr>
      </w:pPr>
      <w:hyperlink w:anchor="_Toc411965583" w:history="1">
        <w:r w:rsidRPr="00297C45">
          <w:rPr>
            <w:rStyle w:val="Hyperlink"/>
            <w:noProof/>
          </w:rPr>
          <w:t>Conceptual Modeling and Mapping Library::Core Concept Library::Universal</w:t>
        </w:r>
        <w:r>
          <w:rPr>
            <w:noProof/>
            <w:webHidden/>
          </w:rPr>
          <w:tab/>
        </w:r>
        <w:r>
          <w:rPr>
            <w:noProof/>
            <w:webHidden/>
          </w:rPr>
          <w:fldChar w:fldCharType="begin"/>
        </w:r>
        <w:r>
          <w:rPr>
            <w:noProof/>
            <w:webHidden/>
          </w:rPr>
          <w:instrText xml:space="preserve"> PAGEREF _Toc411965583 \h </w:instrText>
        </w:r>
        <w:r>
          <w:rPr>
            <w:noProof/>
            <w:webHidden/>
          </w:rPr>
        </w:r>
        <w:r>
          <w:rPr>
            <w:noProof/>
            <w:webHidden/>
          </w:rPr>
          <w:fldChar w:fldCharType="separate"/>
        </w:r>
        <w:r>
          <w:rPr>
            <w:noProof/>
            <w:webHidden/>
          </w:rPr>
          <w:t>64</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584" w:history="1">
        <w:r w:rsidRPr="00297C45">
          <w:rPr>
            <w:rStyle w:val="Hyperlink"/>
            <w:noProof/>
          </w:rPr>
          <w:t>Diagram: Universal</w:t>
        </w:r>
        <w:r>
          <w:rPr>
            <w:noProof/>
            <w:webHidden/>
          </w:rPr>
          <w:tab/>
        </w:r>
        <w:r>
          <w:rPr>
            <w:noProof/>
            <w:webHidden/>
          </w:rPr>
          <w:fldChar w:fldCharType="begin"/>
        </w:r>
        <w:r>
          <w:rPr>
            <w:noProof/>
            <w:webHidden/>
          </w:rPr>
          <w:instrText xml:space="preserve"> PAGEREF _Toc411965584 \h </w:instrText>
        </w:r>
        <w:r>
          <w:rPr>
            <w:noProof/>
            <w:webHidden/>
          </w:rPr>
        </w:r>
        <w:r>
          <w:rPr>
            <w:noProof/>
            <w:webHidden/>
          </w:rPr>
          <w:fldChar w:fldCharType="separate"/>
        </w:r>
        <w:r>
          <w:rPr>
            <w:noProof/>
            <w:webHidden/>
          </w:rPr>
          <w:t>65</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585" w:history="1">
        <w:r w:rsidRPr="00297C45">
          <w:rPr>
            <w:rStyle w:val="Hyperlink"/>
            <w:noProof/>
          </w:rPr>
          <w:t>Class Potential Association</w:t>
        </w:r>
        <w:r>
          <w:rPr>
            <w:noProof/>
            <w:webHidden/>
          </w:rPr>
          <w:tab/>
        </w:r>
        <w:r>
          <w:rPr>
            <w:noProof/>
            <w:webHidden/>
          </w:rPr>
          <w:fldChar w:fldCharType="begin"/>
        </w:r>
        <w:r>
          <w:rPr>
            <w:noProof/>
            <w:webHidden/>
          </w:rPr>
          <w:instrText xml:space="preserve"> PAGEREF _Toc411965585 \h </w:instrText>
        </w:r>
        <w:r>
          <w:rPr>
            <w:noProof/>
            <w:webHidden/>
          </w:rPr>
        </w:r>
        <w:r>
          <w:rPr>
            <w:noProof/>
            <w:webHidden/>
          </w:rPr>
          <w:fldChar w:fldCharType="separate"/>
        </w:r>
        <w:r>
          <w:rPr>
            <w:noProof/>
            <w:webHidden/>
          </w:rPr>
          <w:t>65</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86"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_Toc411965586 \h </w:instrText>
        </w:r>
        <w:r>
          <w:rPr>
            <w:noProof/>
            <w:webHidden/>
          </w:rPr>
        </w:r>
        <w:r>
          <w:rPr>
            <w:noProof/>
            <w:webHidden/>
          </w:rPr>
          <w:fldChar w:fldCharType="separate"/>
        </w:r>
        <w:r>
          <w:rPr>
            <w:noProof/>
            <w:webHidden/>
          </w:rPr>
          <w:t>65</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87"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_Toc411965587 \h </w:instrText>
        </w:r>
        <w:r>
          <w:rPr>
            <w:noProof/>
            <w:webHidden/>
          </w:rPr>
        </w:r>
        <w:r>
          <w:rPr>
            <w:noProof/>
            <w:webHidden/>
          </w:rPr>
          <w:fldChar w:fldCharType="separate"/>
        </w:r>
        <w:r>
          <w:rPr>
            <w:noProof/>
            <w:webHidden/>
          </w:rPr>
          <w:t>65</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588" w:history="1">
        <w:r w:rsidRPr="00297C45">
          <w:rPr>
            <w:rStyle w:val="Hyperlink"/>
            <w:noProof/>
          </w:rPr>
          <w:t>Class Relationship</w:t>
        </w:r>
        <w:r>
          <w:rPr>
            <w:noProof/>
            <w:webHidden/>
          </w:rPr>
          <w:tab/>
        </w:r>
        <w:r>
          <w:rPr>
            <w:noProof/>
            <w:webHidden/>
          </w:rPr>
          <w:fldChar w:fldCharType="begin"/>
        </w:r>
        <w:r>
          <w:rPr>
            <w:noProof/>
            <w:webHidden/>
          </w:rPr>
          <w:instrText xml:space="preserve"> PAGEREF _Toc411965588 \h </w:instrText>
        </w:r>
        <w:r>
          <w:rPr>
            <w:noProof/>
            <w:webHidden/>
          </w:rPr>
        </w:r>
        <w:r>
          <w:rPr>
            <w:noProof/>
            <w:webHidden/>
          </w:rPr>
          <w:fldChar w:fldCharType="separate"/>
        </w:r>
        <w:r>
          <w:rPr>
            <w:noProof/>
            <w:webHidden/>
          </w:rPr>
          <w:t>67</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89"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_Toc411965589 \h </w:instrText>
        </w:r>
        <w:r>
          <w:rPr>
            <w:noProof/>
            <w:webHidden/>
          </w:rPr>
        </w:r>
        <w:r>
          <w:rPr>
            <w:noProof/>
            <w:webHidden/>
          </w:rPr>
          <w:fldChar w:fldCharType="separate"/>
        </w:r>
        <w:r>
          <w:rPr>
            <w:noProof/>
            <w:webHidden/>
          </w:rPr>
          <w:t>67</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90"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_Toc411965590 \h </w:instrText>
        </w:r>
        <w:r>
          <w:rPr>
            <w:noProof/>
            <w:webHidden/>
          </w:rPr>
        </w:r>
        <w:r>
          <w:rPr>
            <w:noProof/>
            <w:webHidden/>
          </w:rPr>
          <w:fldChar w:fldCharType="separate"/>
        </w:r>
        <w:r>
          <w:rPr>
            <w:noProof/>
            <w:webHidden/>
          </w:rPr>
          <w:t>67</w:t>
        </w:r>
        <w:r>
          <w:rPr>
            <w:noProof/>
            <w:webHidden/>
          </w:rPr>
          <w:fldChar w:fldCharType="end"/>
        </w:r>
      </w:hyperlink>
    </w:p>
    <w:p w:rsidR="001B4DFE" w:rsidRDefault="001B4DFE">
      <w:pPr>
        <w:pStyle w:val="TOC1"/>
        <w:tabs>
          <w:tab w:val="right" w:leader="dot" w:pos="9017"/>
        </w:tabs>
        <w:rPr>
          <w:rFonts w:asciiTheme="minorHAnsi" w:hAnsiTheme="minorHAnsi" w:cstheme="minorBidi"/>
          <w:noProof/>
          <w:color w:val="auto"/>
          <w:sz w:val="22"/>
          <w:szCs w:val="22"/>
          <w:lang w:bidi="ar-SA"/>
        </w:rPr>
      </w:pPr>
      <w:hyperlink w:anchor="_Toc411965591" w:history="1">
        <w:r w:rsidRPr="00297C45">
          <w:rPr>
            <w:rStyle w:val="Hyperlink"/>
            <w:noProof/>
          </w:rPr>
          <w:t>Conceptual Modeling and Mapping Library::Generic Concepts::Actor Associations</w:t>
        </w:r>
        <w:r>
          <w:rPr>
            <w:noProof/>
            <w:webHidden/>
          </w:rPr>
          <w:tab/>
        </w:r>
        <w:r>
          <w:rPr>
            <w:noProof/>
            <w:webHidden/>
          </w:rPr>
          <w:fldChar w:fldCharType="begin"/>
        </w:r>
        <w:r>
          <w:rPr>
            <w:noProof/>
            <w:webHidden/>
          </w:rPr>
          <w:instrText xml:space="preserve"> PAGEREF _Toc411965591 \h </w:instrText>
        </w:r>
        <w:r>
          <w:rPr>
            <w:noProof/>
            <w:webHidden/>
          </w:rPr>
        </w:r>
        <w:r>
          <w:rPr>
            <w:noProof/>
            <w:webHidden/>
          </w:rPr>
          <w:fldChar w:fldCharType="separate"/>
        </w:r>
        <w:r>
          <w:rPr>
            <w:noProof/>
            <w:webHidden/>
          </w:rPr>
          <w:t>68</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592" w:history="1">
        <w:r w:rsidRPr="00297C45">
          <w:rPr>
            <w:rStyle w:val="Hyperlink"/>
            <w:noProof/>
          </w:rPr>
          <w:t>Diagram: Actor Associations</w:t>
        </w:r>
        <w:r>
          <w:rPr>
            <w:noProof/>
            <w:webHidden/>
          </w:rPr>
          <w:tab/>
        </w:r>
        <w:r>
          <w:rPr>
            <w:noProof/>
            <w:webHidden/>
          </w:rPr>
          <w:fldChar w:fldCharType="begin"/>
        </w:r>
        <w:r>
          <w:rPr>
            <w:noProof/>
            <w:webHidden/>
          </w:rPr>
          <w:instrText xml:space="preserve"> PAGEREF _Toc411965592 \h </w:instrText>
        </w:r>
        <w:r>
          <w:rPr>
            <w:noProof/>
            <w:webHidden/>
          </w:rPr>
        </w:r>
        <w:r>
          <w:rPr>
            <w:noProof/>
            <w:webHidden/>
          </w:rPr>
          <w:fldChar w:fldCharType="separate"/>
        </w:r>
        <w:r>
          <w:rPr>
            <w:noProof/>
            <w:webHidden/>
          </w:rPr>
          <w:t>68</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593" w:history="1">
        <w:r w:rsidRPr="00297C45">
          <w:rPr>
            <w:rStyle w:val="Hyperlink"/>
            <w:noProof/>
          </w:rPr>
          <w:t>Association Class Actor Association</w:t>
        </w:r>
        <w:r>
          <w:rPr>
            <w:noProof/>
            <w:webHidden/>
          </w:rPr>
          <w:tab/>
        </w:r>
        <w:r>
          <w:rPr>
            <w:noProof/>
            <w:webHidden/>
          </w:rPr>
          <w:fldChar w:fldCharType="begin"/>
        </w:r>
        <w:r>
          <w:rPr>
            <w:noProof/>
            <w:webHidden/>
          </w:rPr>
          <w:instrText xml:space="preserve"> PAGEREF _Toc411965593 \h </w:instrText>
        </w:r>
        <w:r>
          <w:rPr>
            <w:noProof/>
            <w:webHidden/>
          </w:rPr>
        </w:r>
        <w:r>
          <w:rPr>
            <w:noProof/>
            <w:webHidden/>
          </w:rPr>
          <w:fldChar w:fldCharType="separate"/>
        </w:r>
        <w:r>
          <w:rPr>
            <w:noProof/>
            <w:webHidden/>
          </w:rPr>
          <w:t>69</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94"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_Toc411965594 \h </w:instrText>
        </w:r>
        <w:r>
          <w:rPr>
            <w:noProof/>
            <w:webHidden/>
          </w:rPr>
        </w:r>
        <w:r>
          <w:rPr>
            <w:noProof/>
            <w:webHidden/>
          </w:rPr>
          <w:fldChar w:fldCharType="separate"/>
        </w:r>
        <w:r>
          <w:rPr>
            <w:noProof/>
            <w:webHidden/>
          </w:rPr>
          <w:t>69</w:t>
        </w:r>
        <w:r>
          <w:rPr>
            <w:noProof/>
            <w:webHidden/>
          </w:rPr>
          <w:fldChar w:fldCharType="end"/>
        </w:r>
      </w:hyperlink>
    </w:p>
    <w:p w:rsidR="001B4DFE" w:rsidRDefault="001B4DFE">
      <w:pPr>
        <w:pStyle w:val="TOC4"/>
        <w:tabs>
          <w:tab w:val="right" w:leader="dot" w:pos="9017"/>
        </w:tabs>
        <w:rPr>
          <w:rFonts w:asciiTheme="minorHAnsi" w:hAnsiTheme="minorHAnsi" w:cstheme="minorBidi"/>
          <w:i w:val="0"/>
          <w:iCs w:val="0"/>
          <w:noProof/>
          <w:color w:val="auto"/>
          <w:sz w:val="22"/>
          <w:szCs w:val="22"/>
          <w:lang w:bidi="ar-SA"/>
        </w:rPr>
      </w:pPr>
      <w:hyperlink w:anchor="_Toc411965595" w:history="1">
        <w:r w:rsidRPr="00297C45">
          <w:rPr>
            <w:rStyle w:val="Hyperlink"/>
            <w:noProof/>
          </w:rPr>
          <w:t>Association Ends</w:t>
        </w:r>
        <w:r>
          <w:rPr>
            <w:noProof/>
            <w:webHidden/>
          </w:rPr>
          <w:tab/>
        </w:r>
        <w:r>
          <w:rPr>
            <w:noProof/>
            <w:webHidden/>
          </w:rPr>
          <w:fldChar w:fldCharType="begin"/>
        </w:r>
        <w:r>
          <w:rPr>
            <w:noProof/>
            <w:webHidden/>
          </w:rPr>
          <w:instrText xml:space="preserve"> PAGEREF _Toc411965595 \h </w:instrText>
        </w:r>
        <w:r>
          <w:rPr>
            <w:noProof/>
            <w:webHidden/>
          </w:rPr>
        </w:r>
        <w:r>
          <w:rPr>
            <w:noProof/>
            <w:webHidden/>
          </w:rPr>
          <w:fldChar w:fldCharType="separate"/>
        </w:r>
        <w:r>
          <w:rPr>
            <w:noProof/>
            <w:webHidden/>
          </w:rPr>
          <w:t>69</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96"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_Toc411965596 \h </w:instrText>
        </w:r>
        <w:r>
          <w:rPr>
            <w:noProof/>
            <w:webHidden/>
          </w:rPr>
        </w:r>
        <w:r>
          <w:rPr>
            <w:noProof/>
            <w:webHidden/>
          </w:rPr>
          <w:fldChar w:fldCharType="separate"/>
        </w:r>
        <w:r>
          <w:rPr>
            <w:noProof/>
            <w:webHidden/>
          </w:rPr>
          <w:t>69</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597" w:history="1">
        <w:r w:rsidRPr="00297C45">
          <w:rPr>
            <w:rStyle w:val="Hyperlink"/>
            <w:noProof/>
          </w:rPr>
          <w:t>Association Class Membership</w:t>
        </w:r>
        <w:r>
          <w:rPr>
            <w:noProof/>
            <w:webHidden/>
          </w:rPr>
          <w:tab/>
        </w:r>
        <w:r>
          <w:rPr>
            <w:noProof/>
            <w:webHidden/>
          </w:rPr>
          <w:fldChar w:fldCharType="begin"/>
        </w:r>
        <w:r>
          <w:rPr>
            <w:noProof/>
            <w:webHidden/>
          </w:rPr>
          <w:instrText xml:space="preserve"> PAGEREF _Toc411965597 \h </w:instrText>
        </w:r>
        <w:r>
          <w:rPr>
            <w:noProof/>
            <w:webHidden/>
          </w:rPr>
        </w:r>
        <w:r>
          <w:rPr>
            <w:noProof/>
            <w:webHidden/>
          </w:rPr>
          <w:fldChar w:fldCharType="separate"/>
        </w:r>
        <w:r>
          <w:rPr>
            <w:noProof/>
            <w:webHidden/>
          </w:rPr>
          <w:t>70</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598"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_Toc411965598 \h </w:instrText>
        </w:r>
        <w:r>
          <w:rPr>
            <w:noProof/>
            <w:webHidden/>
          </w:rPr>
        </w:r>
        <w:r>
          <w:rPr>
            <w:noProof/>
            <w:webHidden/>
          </w:rPr>
          <w:fldChar w:fldCharType="separate"/>
        </w:r>
        <w:r>
          <w:rPr>
            <w:noProof/>
            <w:webHidden/>
          </w:rPr>
          <w:t>70</w:t>
        </w:r>
        <w:r>
          <w:rPr>
            <w:noProof/>
            <w:webHidden/>
          </w:rPr>
          <w:fldChar w:fldCharType="end"/>
        </w:r>
      </w:hyperlink>
    </w:p>
    <w:p w:rsidR="001B4DFE" w:rsidRDefault="001B4DFE">
      <w:pPr>
        <w:pStyle w:val="TOC4"/>
        <w:tabs>
          <w:tab w:val="right" w:leader="dot" w:pos="9017"/>
        </w:tabs>
        <w:rPr>
          <w:rFonts w:asciiTheme="minorHAnsi" w:hAnsiTheme="minorHAnsi" w:cstheme="minorBidi"/>
          <w:i w:val="0"/>
          <w:iCs w:val="0"/>
          <w:noProof/>
          <w:color w:val="auto"/>
          <w:sz w:val="22"/>
          <w:szCs w:val="22"/>
          <w:lang w:bidi="ar-SA"/>
        </w:rPr>
      </w:pPr>
      <w:hyperlink w:anchor="_Toc411965599" w:history="1">
        <w:r w:rsidRPr="00297C45">
          <w:rPr>
            <w:rStyle w:val="Hyperlink"/>
            <w:noProof/>
          </w:rPr>
          <w:t>Association Ends</w:t>
        </w:r>
        <w:r>
          <w:rPr>
            <w:noProof/>
            <w:webHidden/>
          </w:rPr>
          <w:tab/>
        </w:r>
        <w:r>
          <w:rPr>
            <w:noProof/>
            <w:webHidden/>
          </w:rPr>
          <w:fldChar w:fldCharType="begin"/>
        </w:r>
        <w:r>
          <w:rPr>
            <w:noProof/>
            <w:webHidden/>
          </w:rPr>
          <w:instrText xml:space="preserve"> PAGEREF _Toc411965599 \h </w:instrText>
        </w:r>
        <w:r>
          <w:rPr>
            <w:noProof/>
            <w:webHidden/>
          </w:rPr>
        </w:r>
        <w:r>
          <w:rPr>
            <w:noProof/>
            <w:webHidden/>
          </w:rPr>
          <w:fldChar w:fldCharType="separate"/>
        </w:r>
        <w:r>
          <w:rPr>
            <w:noProof/>
            <w:webHidden/>
          </w:rPr>
          <w:t>70</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00"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_Toc411965600 \h </w:instrText>
        </w:r>
        <w:r>
          <w:rPr>
            <w:noProof/>
            <w:webHidden/>
          </w:rPr>
        </w:r>
        <w:r>
          <w:rPr>
            <w:noProof/>
            <w:webHidden/>
          </w:rPr>
          <w:fldChar w:fldCharType="separate"/>
        </w:r>
        <w:r>
          <w:rPr>
            <w:noProof/>
            <w:webHidden/>
          </w:rPr>
          <w:t>70</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601" w:history="1">
        <w:r w:rsidRPr="00297C45">
          <w:rPr>
            <w:rStyle w:val="Hyperlink"/>
            <w:noProof/>
          </w:rPr>
          <w:t>Class Organization</w:t>
        </w:r>
        <w:r>
          <w:rPr>
            <w:noProof/>
            <w:webHidden/>
          </w:rPr>
          <w:tab/>
        </w:r>
        <w:r>
          <w:rPr>
            <w:noProof/>
            <w:webHidden/>
          </w:rPr>
          <w:fldChar w:fldCharType="begin"/>
        </w:r>
        <w:r>
          <w:rPr>
            <w:noProof/>
            <w:webHidden/>
          </w:rPr>
          <w:instrText xml:space="preserve"> PAGEREF _Toc411965601 \h </w:instrText>
        </w:r>
        <w:r>
          <w:rPr>
            <w:noProof/>
            <w:webHidden/>
          </w:rPr>
        </w:r>
        <w:r>
          <w:rPr>
            <w:noProof/>
            <w:webHidden/>
          </w:rPr>
          <w:fldChar w:fldCharType="separate"/>
        </w:r>
        <w:r>
          <w:rPr>
            <w:noProof/>
            <w:webHidden/>
          </w:rPr>
          <w:t>72</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02"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_Toc411965602 \h </w:instrText>
        </w:r>
        <w:r>
          <w:rPr>
            <w:noProof/>
            <w:webHidden/>
          </w:rPr>
        </w:r>
        <w:r>
          <w:rPr>
            <w:noProof/>
            <w:webHidden/>
          </w:rPr>
          <w:fldChar w:fldCharType="separate"/>
        </w:r>
        <w:r>
          <w:rPr>
            <w:noProof/>
            <w:webHidden/>
          </w:rPr>
          <w:t>72</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03"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_Toc411965603 \h </w:instrText>
        </w:r>
        <w:r>
          <w:rPr>
            <w:noProof/>
            <w:webHidden/>
          </w:rPr>
        </w:r>
        <w:r>
          <w:rPr>
            <w:noProof/>
            <w:webHidden/>
          </w:rPr>
          <w:fldChar w:fldCharType="separate"/>
        </w:r>
        <w:r>
          <w:rPr>
            <w:noProof/>
            <w:webHidden/>
          </w:rPr>
          <w:t>72</w:t>
        </w:r>
        <w:r>
          <w:rPr>
            <w:noProof/>
            <w:webHidden/>
          </w:rPr>
          <w:fldChar w:fldCharType="end"/>
        </w:r>
      </w:hyperlink>
    </w:p>
    <w:p w:rsidR="001B4DFE" w:rsidRDefault="001B4DFE">
      <w:pPr>
        <w:pStyle w:val="TOC1"/>
        <w:tabs>
          <w:tab w:val="right" w:leader="dot" w:pos="9017"/>
        </w:tabs>
        <w:rPr>
          <w:rFonts w:asciiTheme="minorHAnsi" w:hAnsiTheme="minorHAnsi" w:cstheme="minorBidi"/>
          <w:noProof/>
          <w:color w:val="auto"/>
          <w:sz w:val="22"/>
          <w:szCs w:val="22"/>
          <w:lang w:bidi="ar-SA"/>
        </w:rPr>
      </w:pPr>
      <w:hyperlink w:anchor="_Toc411965604" w:history="1">
        <w:r w:rsidRPr="00297C45">
          <w:rPr>
            <w:rStyle w:val="Hyperlink"/>
            <w:noProof/>
          </w:rPr>
          <w:t>Conceptual Modeling and Mapping Library::Generic Concepts::Authority</w:t>
        </w:r>
        <w:r>
          <w:rPr>
            <w:noProof/>
            <w:webHidden/>
          </w:rPr>
          <w:tab/>
        </w:r>
        <w:r>
          <w:rPr>
            <w:noProof/>
            <w:webHidden/>
          </w:rPr>
          <w:fldChar w:fldCharType="begin"/>
        </w:r>
        <w:r>
          <w:rPr>
            <w:noProof/>
            <w:webHidden/>
          </w:rPr>
          <w:instrText xml:space="preserve"> PAGEREF _Toc411965604 \h </w:instrText>
        </w:r>
        <w:r>
          <w:rPr>
            <w:noProof/>
            <w:webHidden/>
          </w:rPr>
        </w:r>
        <w:r>
          <w:rPr>
            <w:noProof/>
            <w:webHidden/>
          </w:rPr>
          <w:fldChar w:fldCharType="separate"/>
        </w:r>
        <w:r>
          <w:rPr>
            <w:noProof/>
            <w:webHidden/>
          </w:rPr>
          <w:t>73</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605" w:history="1">
        <w:r w:rsidRPr="00297C45">
          <w:rPr>
            <w:rStyle w:val="Hyperlink"/>
            <w:noProof/>
          </w:rPr>
          <w:t>Diagram: Authority</w:t>
        </w:r>
        <w:r>
          <w:rPr>
            <w:noProof/>
            <w:webHidden/>
          </w:rPr>
          <w:tab/>
        </w:r>
        <w:r>
          <w:rPr>
            <w:noProof/>
            <w:webHidden/>
          </w:rPr>
          <w:fldChar w:fldCharType="begin"/>
        </w:r>
        <w:r>
          <w:rPr>
            <w:noProof/>
            <w:webHidden/>
          </w:rPr>
          <w:instrText xml:space="preserve"> PAGEREF _Toc411965605 \h </w:instrText>
        </w:r>
        <w:r>
          <w:rPr>
            <w:noProof/>
            <w:webHidden/>
          </w:rPr>
        </w:r>
        <w:r>
          <w:rPr>
            <w:noProof/>
            <w:webHidden/>
          </w:rPr>
          <w:fldChar w:fldCharType="separate"/>
        </w:r>
        <w:r>
          <w:rPr>
            <w:noProof/>
            <w:webHidden/>
          </w:rPr>
          <w:t>73</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606" w:history="1">
        <w:r w:rsidRPr="00297C45">
          <w:rPr>
            <w:rStyle w:val="Hyperlink"/>
            <w:noProof/>
          </w:rPr>
          <w:t>Class Authority</w:t>
        </w:r>
        <w:r>
          <w:rPr>
            <w:noProof/>
            <w:webHidden/>
          </w:rPr>
          <w:tab/>
        </w:r>
        <w:r>
          <w:rPr>
            <w:noProof/>
            <w:webHidden/>
          </w:rPr>
          <w:fldChar w:fldCharType="begin"/>
        </w:r>
        <w:r>
          <w:rPr>
            <w:noProof/>
            <w:webHidden/>
          </w:rPr>
          <w:instrText xml:space="preserve"> PAGEREF _Toc411965606 \h </w:instrText>
        </w:r>
        <w:r>
          <w:rPr>
            <w:noProof/>
            <w:webHidden/>
          </w:rPr>
        </w:r>
        <w:r>
          <w:rPr>
            <w:noProof/>
            <w:webHidden/>
          </w:rPr>
          <w:fldChar w:fldCharType="separate"/>
        </w:r>
        <w:r>
          <w:rPr>
            <w:noProof/>
            <w:webHidden/>
          </w:rPr>
          <w:t>73</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07"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_Toc411965607 \h </w:instrText>
        </w:r>
        <w:r>
          <w:rPr>
            <w:noProof/>
            <w:webHidden/>
          </w:rPr>
        </w:r>
        <w:r>
          <w:rPr>
            <w:noProof/>
            <w:webHidden/>
          </w:rPr>
          <w:fldChar w:fldCharType="separate"/>
        </w:r>
        <w:r>
          <w:rPr>
            <w:noProof/>
            <w:webHidden/>
          </w:rPr>
          <w:t>73</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08" w:history="1">
        <w:r w:rsidRPr="00297C45">
          <w:rPr>
            <w:rStyle w:val="Hyperlink"/>
            <w:noProof/>
          </w:rPr>
          <w:t>Associations</w:t>
        </w:r>
        <w:r>
          <w:rPr>
            <w:noProof/>
            <w:webHidden/>
          </w:rPr>
          <w:tab/>
        </w:r>
        <w:r>
          <w:rPr>
            <w:noProof/>
            <w:webHidden/>
          </w:rPr>
          <w:fldChar w:fldCharType="begin"/>
        </w:r>
        <w:r>
          <w:rPr>
            <w:noProof/>
            <w:webHidden/>
          </w:rPr>
          <w:instrText xml:space="preserve"> PAGEREF _Toc411965608 \h </w:instrText>
        </w:r>
        <w:r>
          <w:rPr>
            <w:noProof/>
            <w:webHidden/>
          </w:rPr>
        </w:r>
        <w:r>
          <w:rPr>
            <w:noProof/>
            <w:webHidden/>
          </w:rPr>
          <w:fldChar w:fldCharType="separate"/>
        </w:r>
        <w:r>
          <w:rPr>
            <w:noProof/>
            <w:webHidden/>
          </w:rPr>
          <w:t>73</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09"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_Toc411965609 \h </w:instrText>
        </w:r>
        <w:r>
          <w:rPr>
            <w:noProof/>
            <w:webHidden/>
          </w:rPr>
        </w:r>
        <w:r>
          <w:rPr>
            <w:noProof/>
            <w:webHidden/>
          </w:rPr>
          <w:fldChar w:fldCharType="separate"/>
        </w:r>
        <w:r>
          <w:rPr>
            <w:noProof/>
            <w:webHidden/>
          </w:rPr>
          <w:t>74</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610" w:history="1">
        <w:r w:rsidRPr="00297C45">
          <w:rPr>
            <w:rStyle w:val="Hyperlink"/>
            <w:noProof/>
          </w:rPr>
          <w:t>Association Subject to Authority</w:t>
        </w:r>
        <w:r>
          <w:rPr>
            <w:noProof/>
            <w:webHidden/>
          </w:rPr>
          <w:tab/>
        </w:r>
        <w:r>
          <w:rPr>
            <w:noProof/>
            <w:webHidden/>
          </w:rPr>
          <w:fldChar w:fldCharType="begin"/>
        </w:r>
        <w:r>
          <w:rPr>
            <w:noProof/>
            <w:webHidden/>
          </w:rPr>
          <w:instrText xml:space="preserve"> PAGEREF _Toc411965610 \h </w:instrText>
        </w:r>
        <w:r>
          <w:rPr>
            <w:noProof/>
            <w:webHidden/>
          </w:rPr>
        </w:r>
        <w:r>
          <w:rPr>
            <w:noProof/>
            <w:webHidden/>
          </w:rPr>
          <w:fldChar w:fldCharType="separate"/>
        </w:r>
        <w:r>
          <w:rPr>
            <w:noProof/>
            <w:webHidden/>
          </w:rPr>
          <w:t>74</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11" w:history="1">
        <w:r w:rsidRPr="00297C45">
          <w:rPr>
            <w:rStyle w:val="Hyperlink"/>
            <w:noProof/>
          </w:rPr>
          <w:t>Association Ends</w:t>
        </w:r>
        <w:r>
          <w:rPr>
            <w:noProof/>
            <w:webHidden/>
          </w:rPr>
          <w:tab/>
        </w:r>
        <w:r>
          <w:rPr>
            <w:noProof/>
            <w:webHidden/>
          </w:rPr>
          <w:fldChar w:fldCharType="begin"/>
        </w:r>
        <w:r>
          <w:rPr>
            <w:noProof/>
            <w:webHidden/>
          </w:rPr>
          <w:instrText xml:space="preserve"> PAGEREF _Toc411965611 \h </w:instrText>
        </w:r>
        <w:r>
          <w:rPr>
            <w:noProof/>
            <w:webHidden/>
          </w:rPr>
        </w:r>
        <w:r>
          <w:rPr>
            <w:noProof/>
            <w:webHidden/>
          </w:rPr>
          <w:fldChar w:fldCharType="separate"/>
        </w:r>
        <w:r>
          <w:rPr>
            <w:noProof/>
            <w:webHidden/>
          </w:rPr>
          <w:t>74</w:t>
        </w:r>
        <w:r>
          <w:rPr>
            <w:noProof/>
            <w:webHidden/>
          </w:rPr>
          <w:fldChar w:fldCharType="end"/>
        </w:r>
      </w:hyperlink>
    </w:p>
    <w:p w:rsidR="001B4DFE" w:rsidRDefault="001B4DFE">
      <w:pPr>
        <w:pStyle w:val="TOC1"/>
        <w:tabs>
          <w:tab w:val="right" w:leader="dot" w:pos="9017"/>
        </w:tabs>
        <w:rPr>
          <w:rFonts w:asciiTheme="minorHAnsi" w:hAnsiTheme="minorHAnsi" w:cstheme="minorBidi"/>
          <w:noProof/>
          <w:color w:val="auto"/>
          <w:sz w:val="22"/>
          <w:szCs w:val="22"/>
          <w:lang w:bidi="ar-SA"/>
        </w:rPr>
      </w:pPr>
      <w:hyperlink w:anchor="_Toc411965612" w:history="1">
        <w:r w:rsidRPr="00297C45">
          <w:rPr>
            <w:rStyle w:val="Hyperlink"/>
            <w:noProof/>
          </w:rPr>
          <w:t>Conceptual Modeling and Mapping Library::Generic Concepts::Capability</w:t>
        </w:r>
        <w:r>
          <w:rPr>
            <w:noProof/>
            <w:webHidden/>
          </w:rPr>
          <w:tab/>
        </w:r>
        <w:r>
          <w:rPr>
            <w:noProof/>
            <w:webHidden/>
          </w:rPr>
          <w:fldChar w:fldCharType="begin"/>
        </w:r>
        <w:r>
          <w:rPr>
            <w:noProof/>
            <w:webHidden/>
          </w:rPr>
          <w:instrText xml:space="preserve"> PAGEREF _Toc411965612 \h </w:instrText>
        </w:r>
        <w:r>
          <w:rPr>
            <w:noProof/>
            <w:webHidden/>
          </w:rPr>
        </w:r>
        <w:r>
          <w:rPr>
            <w:noProof/>
            <w:webHidden/>
          </w:rPr>
          <w:fldChar w:fldCharType="separate"/>
        </w:r>
        <w:r>
          <w:rPr>
            <w:noProof/>
            <w:webHidden/>
          </w:rPr>
          <w:t>75</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613" w:history="1">
        <w:r w:rsidRPr="00297C45">
          <w:rPr>
            <w:rStyle w:val="Hyperlink"/>
            <w:noProof/>
          </w:rPr>
          <w:t>Diagram: Capability</w:t>
        </w:r>
        <w:r>
          <w:rPr>
            <w:noProof/>
            <w:webHidden/>
          </w:rPr>
          <w:tab/>
        </w:r>
        <w:r>
          <w:rPr>
            <w:noProof/>
            <w:webHidden/>
          </w:rPr>
          <w:fldChar w:fldCharType="begin"/>
        </w:r>
        <w:r>
          <w:rPr>
            <w:noProof/>
            <w:webHidden/>
          </w:rPr>
          <w:instrText xml:space="preserve"> PAGEREF _Toc411965613 \h </w:instrText>
        </w:r>
        <w:r>
          <w:rPr>
            <w:noProof/>
            <w:webHidden/>
          </w:rPr>
        </w:r>
        <w:r>
          <w:rPr>
            <w:noProof/>
            <w:webHidden/>
          </w:rPr>
          <w:fldChar w:fldCharType="separate"/>
        </w:r>
        <w:r>
          <w:rPr>
            <w:noProof/>
            <w:webHidden/>
          </w:rPr>
          <w:t>75</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614" w:history="1">
        <w:r w:rsidRPr="00297C45">
          <w:rPr>
            <w:rStyle w:val="Hyperlink"/>
            <w:noProof/>
          </w:rPr>
          <w:t>Class Alter Capability</w:t>
        </w:r>
        <w:r>
          <w:rPr>
            <w:noProof/>
            <w:webHidden/>
          </w:rPr>
          <w:tab/>
        </w:r>
        <w:r>
          <w:rPr>
            <w:noProof/>
            <w:webHidden/>
          </w:rPr>
          <w:fldChar w:fldCharType="begin"/>
        </w:r>
        <w:r>
          <w:rPr>
            <w:noProof/>
            <w:webHidden/>
          </w:rPr>
          <w:instrText xml:space="preserve"> PAGEREF _Toc411965614 \h </w:instrText>
        </w:r>
        <w:r>
          <w:rPr>
            <w:noProof/>
            <w:webHidden/>
          </w:rPr>
        </w:r>
        <w:r>
          <w:rPr>
            <w:noProof/>
            <w:webHidden/>
          </w:rPr>
          <w:fldChar w:fldCharType="separate"/>
        </w:r>
        <w:r>
          <w:rPr>
            <w:noProof/>
            <w:webHidden/>
          </w:rPr>
          <w:t>76</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15"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_Toc411965615 \h </w:instrText>
        </w:r>
        <w:r>
          <w:rPr>
            <w:noProof/>
            <w:webHidden/>
          </w:rPr>
        </w:r>
        <w:r>
          <w:rPr>
            <w:noProof/>
            <w:webHidden/>
          </w:rPr>
          <w:fldChar w:fldCharType="separate"/>
        </w:r>
        <w:r>
          <w:rPr>
            <w:noProof/>
            <w:webHidden/>
          </w:rPr>
          <w:t>76</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16" w:history="1">
        <w:r w:rsidRPr="00297C45">
          <w:rPr>
            <w:rStyle w:val="Hyperlink"/>
            <w:noProof/>
          </w:rPr>
          <w:t>Associations</w:t>
        </w:r>
        <w:r>
          <w:rPr>
            <w:noProof/>
            <w:webHidden/>
          </w:rPr>
          <w:tab/>
        </w:r>
        <w:r>
          <w:rPr>
            <w:noProof/>
            <w:webHidden/>
          </w:rPr>
          <w:fldChar w:fldCharType="begin"/>
        </w:r>
        <w:r>
          <w:rPr>
            <w:noProof/>
            <w:webHidden/>
          </w:rPr>
          <w:instrText xml:space="preserve"> PAGEREF _Toc411965616 \h </w:instrText>
        </w:r>
        <w:r>
          <w:rPr>
            <w:noProof/>
            <w:webHidden/>
          </w:rPr>
        </w:r>
        <w:r>
          <w:rPr>
            <w:noProof/>
            <w:webHidden/>
          </w:rPr>
          <w:fldChar w:fldCharType="separate"/>
        </w:r>
        <w:r>
          <w:rPr>
            <w:noProof/>
            <w:webHidden/>
          </w:rPr>
          <w:t>76</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17"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_Toc411965617 \h </w:instrText>
        </w:r>
        <w:r>
          <w:rPr>
            <w:noProof/>
            <w:webHidden/>
          </w:rPr>
        </w:r>
        <w:r>
          <w:rPr>
            <w:noProof/>
            <w:webHidden/>
          </w:rPr>
          <w:fldChar w:fldCharType="separate"/>
        </w:r>
        <w:r>
          <w:rPr>
            <w:noProof/>
            <w:webHidden/>
          </w:rPr>
          <w:t>76</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618" w:history="1">
        <w:r w:rsidRPr="00297C45">
          <w:rPr>
            <w:rStyle w:val="Hyperlink"/>
            <w:noProof/>
          </w:rPr>
          <w:t>Class Alter Capability Act</w:t>
        </w:r>
        <w:r>
          <w:rPr>
            <w:noProof/>
            <w:webHidden/>
          </w:rPr>
          <w:tab/>
        </w:r>
        <w:r>
          <w:rPr>
            <w:noProof/>
            <w:webHidden/>
          </w:rPr>
          <w:fldChar w:fldCharType="begin"/>
        </w:r>
        <w:r>
          <w:rPr>
            <w:noProof/>
            <w:webHidden/>
          </w:rPr>
          <w:instrText xml:space="preserve"> PAGEREF _Toc411965618 \h </w:instrText>
        </w:r>
        <w:r>
          <w:rPr>
            <w:noProof/>
            <w:webHidden/>
          </w:rPr>
        </w:r>
        <w:r>
          <w:rPr>
            <w:noProof/>
            <w:webHidden/>
          </w:rPr>
          <w:fldChar w:fldCharType="separate"/>
        </w:r>
        <w:r>
          <w:rPr>
            <w:noProof/>
            <w:webHidden/>
          </w:rPr>
          <w:t>77</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19"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_Toc411965619 \h </w:instrText>
        </w:r>
        <w:r>
          <w:rPr>
            <w:noProof/>
            <w:webHidden/>
          </w:rPr>
        </w:r>
        <w:r>
          <w:rPr>
            <w:noProof/>
            <w:webHidden/>
          </w:rPr>
          <w:fldChar w:fldCharType="separate"/>
        </w:r>
        <w:r>
          <w:rPr>
            <w:noProof/>
            <w:webHidden/>
          </w:rPr>
          <w:t>77</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20" w:history="1">
        <w:r w:rsidRPr="00297C45">
          <w:rPr>
            <w:rStyle w:val="Hyperlink"/>
            <w:noProof/>
          </w:rPr>
          <w:t>Associations</w:t>
        </w:r>
        <w:r>
          <w:rPr>
            <w:noProof/>
            <w:webHidden/>
          </w:rPr>
          <w:tab/>
        </w:r>
        <w:r>
          <w:rPr>
            <w:noProof/>
            <w:webHidden/>
          </w:rPr>
          <w:fldChar w:fldCharType="begin"/>
        </w:r>
        <w:r>
          <w:rPr>
            <w:noProof/>
            <w:webHidden/>
          </w:rPr>
          <w:instrText xml:space="preserve"> PAGEREF _Toc411965620 \h </w:instrText>
        </w:r>
        <w:r>
          <w:rPr>
            <w:noProof/>
            <w:webHidden/>
          </w:rPr>
        </w:r>
        <w:r>
          <w:rPr>
            <w:noProof/>
            <w:webHidden/>
          </w:rPr>
          <w:fldChar w:fldCharType="separate"/>
        </w:r>
        <w:r>
          <w:rPr>
            <w:noProof/>
            <w:webHidden/>
          </w:rPr>
          <w:t>77</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21"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_Toc411965621 \h </w:instrText>
        </w:r>
        <w:r>
          <w:rPr>
            <w:noProof/>
            <w:webHidden/>
          </w:rPr>
        </w:r>
        <w:r>
          <w:rPr>
            <w:noProof/>
            <w:webHidden/>
          </w:rPr>
          <w:fldChar w:fldCharType="separate"/>
        </w:r>
        <w:r>
          <w:rPr>
            <w:noProof/>
            <w:webHidden/>
          </w:rPr>
          <w:t>77</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622" w:history="1">
        <w:r w:rsidRPr="00297C45">
          <w:rPr>
            <w:rStyle w:val="Hyperlink"/>
            <w:noProof/>
          </w:rPr>
          <w:t>Association Class Capability</w:t>
        </w:r>
        <w:r>
          <w:rPr>
            <w:noProof/>
            <w:webHidden/>
          </w:rPr>
          <w:tab/>
        </w:r>
        <w:r>
          <w:rPr>
            <w:noProof/>
            <w:webHidden/>
          </w:rPr>
          <w:fldChar w:fldCharType="begin"/>
        </w:r>
        <w:r>
          <w:rPr>
            <w:noProof/>
            <w:webHidden/>
          </w:rPr>
          <w:instrText xml:space="preserve"> PAGEREF _Toc411965622 \h </w:instrText>
        </w:r>
        <w:r>
          <w:rPr>
            <w:noProof/>
            <w:webHidden/>
          </w:rPr>
        </w:r>
        <w:r>
          <w:rPr>
            <w:noProof/>
            <w:webHidden/>
          </w:rPr>
          <w:fldChar w:fldCharType="separate"/>
        </w:r>
        <w:r>
          <w:rPr>
            <w:noProof/>
            <w:webHidden/>
          </w:rPr>
          <w:t>79</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23"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_Toc411965623 \h </w:instrText>
        </w:r>
        <w:r>
          <w:rPr>
            <w:noProof/>
            <w:webHidden/>
          </w:rPr>
        </w:r>
        <w:r>
          <w:rPr>
            <w:noProof/>
            <w:webHidden/>
          </w:rPr>
          <w:fldChar w:fldCharType="separate"/>
        </w:r>
        <w:r>
          <w:rPr>
            <w:noProof/>
            <w:webHidden/>
          </w:rPr>
          <w:t>79</w:t>
        </w:r>
        <w:r>
          <w:rPr>
            <w:noProof/>
            <w:webHidden/>
          </w:rPr>
          <w:fldChar w:fldCharType="end"/>
        </w:r>
      </w:hyperlink>
    </w:p>
    <w:p w:rsidR="001B4DFE" w:rsidRDefault="001B4DFE">
      <w:pPr>
        <w:pStyle w:val="TOC4"/>
        <w:tabs>
          <w:tab w:val="right" w:leader="dot" w:pos="9017"/>
        </w:tabs>
        <w:rPr>
          <w:rFonts w:asciiTheme="minorHAnsi" w:hAnsiTheme="minorHAnsi" w:cstheme="minorBidi"/>
          <w:i w:val="0"/>
          <w:iCs w:val="0"/>
          <w:noProof/>
          <w:color w:val="auto"/>
          <w:sz w:val="22"/>
          <w:szCs w:val="22"/>
          <w:lang w:bidi="ar-SA"/>
        </w:rPr>
      </w:pPr>
      <w:hyperlink w:anchor="_Toc411965624" w:history="1">
        <w:r w:rsidRPr="00297C45">
          <w:rPr>
            <w:rStyle w:val="Hyperlink"/>
            <w:noProof/>
          </w:rPr>
          <w:t>Association Ends</w:t>
        </w:r>
        <w:r>
          <w:rPr>
            <w:noProof/>
            <w:webHidden/>
          </w:rPr>
          <w:tab/>
        </w:r>
        <w:r>
          <w:rPr>
            <w:noProof/>
            <w:webHidden/>
          </w:rPr>
          <w:fldChar w:fldCharType="begin"/>
        </w:r>
        <w:r>
          <w:rPr>
            <w:noProof/>
            <w:webHidden/>
          </w:rPr>
          <w:instrText xml:space="preserve"> PAGEREF _Toc411965624 \h </w:instrText>
        </w:r>
        <w:r>
          <w:rPr>
            <w:noProof/>
            <w:webHidden/>
          </w:rPr>
        </w:r>
        <w:r>
          <w:rPr>
            <w:noProof/>
            <w:webHidden/>
          </w:rPr>
          <w:fldChar w:fldCharType="separate"/>
        </w:r>
        <w:r>
          <w:rPr>
            <w:noProof/>
            <w:webHidden/>
          </w:rPr>
          <w:t>79</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25" w:history="1">
        <w:r w:rsidRPr="00297C45">
          <w:rPr>
            <w:rStyle w:val="Hyperlink"/>
            <w:noProof/>
          </w:rPr>
          <w:t>Associations</w:t>
        </w:r>
        <w:r>
          <w:rPr>
            <w:noProof/>
            <w:webHidden/>
          </w:rPr>
          <w:tab/>
        </w:r>
        <w:r>
          <w:rPr>
            <w:noProof/>
            <w:webHidden/>
          </w:rPr>
          <w:fldChar w:fldCharType="begin"/>
        </w:r>
        <w:r>
          <w:rPr>
            <w:noProof/>
            <w:webHidden/>
          </w:rPr>
          <w:instrText xml:space="preserve"> PAGEREF _Toc411965625 \h </w:instrText>
        </w:r>
        <w:r>
          <w:rPr>
            <w:noProof/>
            <w:webHidden/>
          </w:rPr>
        </w:r>
        <w:r>
          <w:rPr>
            <w:noProof/>
            <w:webHidden/>
          </w:rPr>
          <w:fldChar w:fldCharType="separate"/>
        </w:r>
        <w:r>
          <w:rPr>
            <w:noProof/>
            <w:webHidden/>
          </w:rPr>
          <w:t>79</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26"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_Toc411965626 \h </w:instrText>
        </w:r>
        <w:r>
          <w:rPr>
            <w:noProof/>
            <w:webHidden/>
          </w:rPr>
        </w:r>
        <w:r>
          <w:rPr>
            <w:noProof/>
            <w:webHidden/>
          </w:rPr>
          <w:fldChar w:fldCharType="separate"/>
        </w:r>
        <w:r>
          <w:rPr>
            <w:noProof/>
            <w:webHidden/>
          </w:rPr>
          <w:t>79</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627" w:history="1">
        <w:r w:rsidRPr="00297C45">
          <w:rPr>
            <w:rStyle w:val="Hyperlink"/>
            <w:noProof/>
          </w:rPr>
          <w:t>Class Credential</w:t>
        </w:r>
        <w:r>
          <w:rPr>
            <w:noProof/>
            <w:webHidden/>
          </w:rPr>
          <w:tab/>
        </w:r>
        <w:r>
          <w:rPr>
            <w:noProof/>
            <w:webHidden/>
          </w:rPr>
          <w:fldChar w:fldCharType="begin"/>
        </w:r>
        <w:r>
          <w:rPr>
            <w:noProof/>
            <w:webHidden/>
          </w:rPr>
          <w:instrText xml:space="preserve"> PAGEREF _Toc411965627 \h </w:instrText>
        </w:r>
        <w:r>
          <w:rPr>
            <w:noProof/>
            <w:webHidden/>
          </w:rPr>
        </w:r>
        <w:r>
          <w:rPr>
            <w:noProof/>
            <w:webHidden/>
          </w:rPr>
          <w:fldChar w:fldCharType="separate"/>
        </w:r>
        <w:r>
          <w:rPr>
            <w:noProof/>
            <w:webHidden/>
          </w:rPr>
          <w:t>80</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28"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_Toc411965628 \h </w:instrText>
        </w:r>
        <w:r>
          <w:rPr>
            <w:noProof/>
            <w:webHidden/>
          </w:rPr>
        </w:r>
        <w:r>
          <w:rPr>
            <w:noProof/>
            <w:webHidden/>
          </w:rPr>
          <w:fldChar w:fldCharType="separate"/>
        </w:r>
        <w:r>
          <w:rPr>
            <w:noProof/>
            <w:webHidden/>
          </w:rPr>
          <w:t>81</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29" w:history="1">
        <w:r w:rsidRPr="00297C45">
          <w:rPr>
            <w:rStyle w:val="Hyperlink"/>
            <w:noProof/>
          </w:rPr>
          <w:t>Associations</w:t>
        </w:r>
        <w:r>
          <w:rPr>
            <w:noProof/>
            <w:webHidden/>
          </w:rPr>
          <w:tab/>
        </w:r>
        <w:r>
          <w:rPr>
            <w:noProof/>
            <w:webHidden/>
          </w:rPr>
          <w:fldChar w:fldCharType="begin"/>
        </w:r>
        <w:r>
          <w:rPr>
            <w:noProof/>
            <w:webHidden/>
          </w:rPr>
          <w:instrText xml:space="preserve"> PAGEREF _Toc411965629 \h </w:instrText>
        </w:r>
        <w:r>
          <w:rPr>
            <w:noProof/>
            <w:webHidden/>
          </w:rPr>
        </w:r>
        <w:r>
          <w:rPr>
            <w:noProof/>
            <w:webHidden/>
          </w:rPr>
          <w:fldChar w:fldCharType="separate"/>
        </w:r>
        <w:r>
          <w:rPr>
            <w:noProof/>
            <w:webHidden/>
          </w:rPr>
          <w:t>81</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30"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_Toc411965630 \h </w:instrText>
        </w:r>
        <w:r>
          <w:rPr>
            <w:noProof/>
            <w:webHidden/>
          </w:rPr>
        </w:r>
        <w:r>
          <w:rPr>
            <w:noProof/>
            <w:webHidden/>
          </w:rPr>
          <w:fldChar w:fldCharType="separate"/>
        </w:r>
        <w:r>
          <w:rPr>
            <w:noProof/>
            <w:webHidden/>
          </w:rPr>
          <w:t>81</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631" w:history="1">
        <w:r w:rsidRPr="00297C45">
          <w:rPr>
            <w:rStyle w:val="Hyperlink"/>
            <w:noProof/>
          </w:rPr>
          <w:t>Class Diminish Capability</w:t>
        </w:r>
        <w:r>
          <w:rPr>
            <w:noProof/>
            <w:webHidden/>
          </w:rPr>
          <w:tab/>
        </w:r>
        <w:r>
          <w:rPr>
            <w:noProof/>
            <w:webHidden/>
          </w:rPr>
          <w:fldChar w:fldCharType="begin"/>
        </w:r>
        <w:r>
          <w:rPr>
            <w:noProof/>
            <w:webHidden/>
          </w:rPr>
          <w:instrText xml:space="preserve"> PAGEREF _Toc411965631 \h </w:instrText>
        </w:r>
        <w:r>
          <w:rPr>
            <w:noProof/>
            <w:webHidden/>
          </w:rPr>
        </w:r>
        <w:r>
          <w:rPr>
            <w:noProof/>
            <w:webHidden/>
          </w:rPr>
          <w:fldChar w:fldCharType="separate"/>
        </w:r>
        <w:r>
          <w:rPr>
            <w:noProof/>
            <w:webHidden/>
          </w:rPr>
          <w:t>82</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32"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_Toc411965632 \h </w:instrText>
        </w:r>
        <w:r>
          <w:rPr>
            <w:noProof/>
            <w:webHidden/>
          </w:rPr>
        </w:r>
        <w:r>
          <w:rPr>
            <w:noProof/>
            <w:webHidden/>
          </w:rPr>
          <w:fldChar w:fldCharType="separate"/>
        </w:r>
        <w:r>
          <w:rPr>
            <w:noProof/>
            <w:webHidden/>
          </w:rPr>
          <w:t>82</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33"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_Toc411965633 \h </w:instrText>
        </w:r>
        <w:r>
          <w:rPr>
            <w:noProof/>
            <w:webHidden/>
          </w:rPr>
        </w:r>
        <w:r>
          <w:rPr>
            <w:noProof/>
            <w:webHidden/>
          </w:rPr>
          <w:fldChar w:fldCharType="separate"/>
        </w:r>
        <w:r>
          <w:rPr>
            <w:noProof/>
            <w:webHidden/>
          </w:rPr>
          <w:t>82</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634" w:history="1">
        <w:r w:rsidRPr="00297C45">
          <w:rPr>
            <w:rStyle w:val="Hyperlink"/>
            <w:noProof/>
          </w:rPr>
          <w:t>Class Enhance Capability</w:t>
        </w:r>
        <w:r>
          <w:rPr>
            <w:noProof/>
            <w:webHidden/>
          </w:rPr>
          <w:tab/>
        </w:r>
        <w:r>
          <w:rPr>
            <w:noProof/>
            <w:webHidden/>
          </w:rPr>
          <w:fldChar w:fldCharType="begin"/>
        </w:r>
        <w:r>
          <w:rPr>
            <w:noProof/>
            <w:webHidden/>
          </w:rPr>
          <w:instrText xml:space="preserve"> PAGEREF _Toc411965634 \h </w:instrText>
        </w:r>
        <w:r>
          <w:rPr>
            <w:noProof/>
            <w:webHidden/>
          </w:rPr>
        </w:r>
        <w:r>
          <w:rPr>
            <w:noProof/>
            <w:webHidden/>
          </w:rPr>
          <w:fldChar w:fldCharType="separate"/>
        </w:r>
        <w:r>
          <w:rPr>
            <w:noProof/>
            <w:webHidden/>
          </w:rPr>
          <w:t>83</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35"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_Toc411965635 \h </w:instrText>
        </w:r>
        <w:r>
          <w:rPr>
            <w:noProof/>
            <w:webHidden/>
          </w:rPr>
        </w:r>
        <w:r>
          <w:rPr>
            <w:noProof/>
            <w:webHidden/>
          </w:rPr>
          <w:fldChar w:fldCharType="separate"/>
        </w:r>
        <w:r>
          <w:rPr>
            <w:noProof/>
            <w:webHidden/>
          </w:rPr>
          <w:t>83</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36"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_Toc411965636 \h </w:instrText>
        </w:r>
        <w:r>
          <w:rPr>
            <w:noProof/>
            <w:webHidden/>
          </w:rPr>
        </w:r>
        <w:r>
          <w:rPr>
            <w:noProof/>
            <w:webHidden/>
          </w:rPr>
          <w:fldChar w:fldCharType="separate"/>
        </w:r>
        <w:r>
          <w:rPr>
            <w:noProof/>
            <w:webHidden/>
          </w:rPr>
          <w:t>83</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637" w:history="1">
        <w:r w:rsidRPr="00297C45">
          <w:rPr>
            <w:rStyle w:val="Hyperlink"/>
            <w:noProof/>
          </w:rPr>
          <w:t>Class Facilitator</w:t>
        </w:r>
        <w:r>
          <w:rPr>
            <w:noProof/>
            <w:webHidden/>
          </w:rPr>
          <w:tab/>
        </w:r>
        <w:r>
          <w:rPr>
            <w:noProof/>
            <w:webHidden/>
          </w:rPr>
          <w:fldChar w:fldCharType="begin"/>
        </w:r>
        <w:r>
          <w:rPr>
            <w:noProof/>
            <w:webHidden/>
          </w:rPr>
          <w:instrText xml:space="preserve"> PAGEREF _Toc411965637 \h </w:instrText>
        </w:r>
        <w:r>
          <w:rPr>
            <w:noProof/>
            <w:webHidden/>
          </w:rPr>
        </w:r>
        <w:r>
          <w:rPr>
            <w:noProof/>
            <w:webHidden/>
          </w:rPr>
          <w:fldChar w:fldCharType="separate"/>
        </w:r>
        <w:r>
          <w:rPr>
            <w:noProof/>
            <w:webHidden/>
          </w:rPr>
          <w:t>85</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38"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_Toc411965638 \h </w:instrText>
        </w:r>
        <w:r>
          <w:rPr>
            <w:noProof/>
            <w:webHidden/>
          </w:rPr>
        </w:r>
        <w:r>
          <w:rPr>
            <w:noProof/>
            <w:webHidden/>
          </w:rPr>
          <w:fldChar w:fldCharType="separate"/>
        </w:r>
        <w:r>
          <w:rPr>
            <w:noProof/>
            <w:webHidden/>
          </w:rPr>
          <w:t>85</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39" w:history="1">
        <w:r w:rsidRPr="00297C45">
          <w:rPr>
            <w:rStyle w:val="Hyperlink"/>
            <w:noProof/>
          </w:rPr>
          <w:t>Associations</w:t>
        </w:r>
        <w:r>
          <w:rPr>
            <w:noProof/>
            <w:webHidden/>
          </w:rPr>
          <w:tab/>
        </w:r>
        <w:r>
          <w:rPr>
            <w:noProof/>
            <w:webHidden/>
          </w:rPr>
          <w:fldChar w:fldCharType="begin"/>
        </w:r>
        <w:r>
          <w:rPr>
            <w:noProof/>
            <w:webHidden/>
          </w:rPr>
          <w:instrText xml:space="preserve"> PAGEREF _Toc411965639 \h </w:instrText>
        </w:r>
        <w:r>
          <w:rPr>
            <w:noProof/>
            <w:webHidden/>
          </w:rPr>
        </w:r>
        <w:r>
          <w:rPr>
            <w:noProof/>
            <w:webHidden/>
          </w:rPr>
          <w:fldChar w:fldCharType="separate"/>
        </w:r>
        <w:r>
          <w:rPr>
            <w:noProof/>
            <w:webHidden/>
          </w:rPr>
          <w:t>85</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40"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_Toc411965640 \h </w:instrText>
        </w:r>
        <w:r>
          <w:rPr>
            <w:noProof/>
            <w:webHidden/>
          </w:rPr>
        </w:r>
        <w:r>
          <w:rPr>
            <w:noProof/>
            <w:webHidden/>
          </w:rPr>
          <w:fldChar w:fldCharType="separate"/>
        </w:r>
        <w:r>
          <w:rPr>
            <w:noProof/>
            <w:webHidden/>
          </w:rPr>
          <w:t>85</w:t>
        </w:r>
        <w:r>
          <w:rPr>
            <w:noProof/>
            <w:webHidden/>
          </w:rPr>
          <w:fldChar w:fldCharType="end"/>
        </w:r>
      </w:hyperlink>
    </w:p>
    <w:p w:rsidR="001B4DFE" w:rsidRDefault="001B4DFE">
      <w:pPr>
        <w:pStyle w:val="TOC1"/>
        <w:tabs>
          <w:tab w:val="right" w:leader="dot" w:pos="9017"/>
        </w:tabs>
        <w:rPr>
          <w:rFonts w:asciiTheme="minorHAnsi" w:hAnsiTheme="minorHAnsi" w:cstheme="minorBidi"/>
          <w:noProof/>
          <w:color w:val="auto"/>
          <w:sz w:val="22"/>
          <w:szCs w:val="22"/>
          <w:lang w:bidi="ar-SA"/>
        </w:rPr>
      </w:pPr>
      <w:hyperlink w:anchor="_Toc411965641" w:history="1">
        <w:r w:rsidRPr="00297C45">
          <w:rPr>
            <w:rStyle w:val="Hyperlink"/>
            <w:noProof/>
          </w:rPr>
          <w:t>Conceptual Modeling and Mapping Library::Generic Concepts::Contact Information</w:t>
        </w:r>
        <w:r>
          <w:rPr>
            <w:noProof/>
            <w:webHidden/>
          </w:rPr>
          <w:tab/>
        </w:r>
        <w:r>
          <w:rPr>
            <w:noProof/>
            <w:webHidden/>
          </w:rPr>
          <w:fldChar w:fldCharType="begin"/>
        </w:r>
        <w:r>
          <w:rPr>
            <w:noProof/>
            <w:webHidden/>
          </w:rPr>
          <w:instrText xml:space="preserve"> PAGEREF _Toc411965641 \h </w:instrText>
        </w:r>
        <w:r>
          <w:rPr>
            <w:noProof/>
            <w:webHidden/>
          </w:rPr>
        </w:r>
        <w:r>
          <w:rPr>
            <w:noProof/>
            <w:webHidden/>
          </w:rPr>
          <w:fldChar w:fldCharType="separate"/>
        </w:r>
        <w:r>
          <w:rPr>
            <w:noProof/>
            <w:webHidden/>
          </w:rPr>
          <w:t>86</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642" w:history="1">
        <w:r w:rsidRPr="00297C45">
          <w:rPr>
            <w:rStyle w:val="Hyperlink"/>
            <w:noProof/>
          </w:rPr>
          <w:t>Diagram: Contact Information</w:t>
        </w:r>
        <w:r>
          <w:rPr>
            <w:noProof/>
            <w:webHidden/>
          </w:rPr>
          <w:tab/>
        </w:r>
        <w:r>
          <w:rPr>
            <w:noProof/>
            <w:webHidden/>
          </w:rPr>
          <w:fldChar w:fldCharType="begin"/>
        </w:r>
        <w:r>
          <w:rPr>
            <w:noProof/>
            <w:webHidden/>
          </w:rPr>
          <w:instrText xml:space="preserve"> PAGEREF _Toc411965642 \h </w:instrText>
        </w:r>
        <w:r>
          <w:rPr>
            <w:noProof/>
            <w:webHidden/>
          </w:rPr>
        </w:r>
        <w:r>
          <w:rPr>
            <w:noProof/>
            <w:webHidden/>
          </w:rPr>
          <w:fldChar w:fldCharType="separate"/>
        </w:r>
        <w:r>
          <w:rPr>
            <w:noProof/>
            <w:webHidden/>
          </w:rPr>
          <w:t>86</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643" w:history="1">
        <w:r w:rsidRPr="00297C45">
          <w:rPr>
            <w:rStyle w:val="Hyperlink"/>
            <w:noProof/>
          </w:rPr>
          <w:t>Class Contact Information</w:t>
        </w:r>
        <w:r>
          <w:rPr>
            <w:noProof/>
            <w:webHidden/>
          </w:rPr>
          <w:tab/>
        </w:r>
        <w:r>
          <w:rPr>
            <w:noProof/>
            <w:webHidden/>
          </w:rPr>
          <w:fldChar w:fldCharType="begin"/>
        </w:r>
        <w:r>
          <w:rPr>
            <w:noProof/>
            <w:webHidden/>
          </w:rPr>
          <w:instrText xml:space="preserve"> PAGEREF _Toc411965643 \h </w:instrText>
        </w:r>
        <w:r>
          <w:rPr>
            <w:noProof/>
            <w:webHidden/>
          </w:rPr>
        </w:r>
        <w:r>
          <w:rPr>
            <w:noProof/>
            <w:webHidden/>
          </w:rPr>
          <w:fldChar w:fldCharType="separate"/>
        </w:r>
        <w:r>
          <w:rPr>
            <w:noProof/>
            <w:webHidden/>
          </w:rPr>
          <w:t>86</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44" w:history="1">
        <w:r w:rsidRPr="00297C45">
          <w:rPr>
            <w:rStyle w:val="Hyperlink"/>
            <w:noProof/>
          </w:rPr>
          <w:t>Associations</w:t>
        </w:r>
        <w:r>
          <w:rPr>
            <w:noProof/>
            <w:webHidden/>
          </w:rPr>
          <w:tab/>
        </w:r>
        <w:r>
          <w:rPr>
            <w:noProof/>
            <w:webHidden/>
          </w:rPr>
          <w:fldChar w:fldCharType="begin"/>
        </w:r>
        <w:r>
          <w:rPr>
            <w:noProof/>
            <w:webHidden/>
          </w:rPr>
          <w:instrText xml:space="preserve"> PAGEREF _Toc411965644 \h </w:instrText>
        </w:r>
        <w:r>
          <w:rPr>
            <w:noProof/>
            <w:webHidden/>
          </w:rPr>
        </w:r>
        <w:r>
          <w:rPr>
            <w:noProof/>
            <w:webHidden/>
          </w:rPr>
          <w:fldChar w:fldCharType="separate"/>
        </w:r>
        <w:r>
          <w:rPr>
            <w:noProof/>
            <w:webHidden/>
          </w:rPr>
          <w:t>86</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645" w:history="1">
        <w:r w:rsidRPr="00297C45">
          <w:rPr>
            <w:rStyle w:val="Hyperlink"/>
            <w:noProof/>
          </w:rPr>
          <w:t>Class Electronic Contact</w:t>
        </w:r>
        <w:r>
          <w:rPr>
            <w:noProof/>
            <w:webHidden/>
          </w:rPr>
          <w:tab/>
        </w:r>
        <w:r>
          <w:rPr>
            <w:noProof/>
            <w:webHidden/>
          </w:rPr>
          <w:fldChar w:fldCharType="begin"/>
        </w:r>
        <w:r>
          <w:rPr>
            <w:noProof/>
            <w:webHidden/>
          </w:rPr>
          <w:instrText xml:space="preserve"> PAGEREF _Toc411965645 \h </w:instrText>
        </w:r>
        <w:r>
          <w:rPr>
            <w:noProof/>
            <w:webHidden/>
          </w:rPr>
        </w:r>
        <w:r>
          <w:rPr>
            <w:noProof/>
            <w:webHidden/>
          </w:rPr>
          <w:fldChar w:fldCharType="separate"/>
        </w:r>
        <w:r>
          <w:rPr>
            <w:noProof/>
            <w:webHidden/>
          </w:rPr>
          <w:t>87</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46"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_Toc411965646 \h </w:instrText>
        </w:r>
        <w:r>
          <w:rPr>
            <w:noProof/>
            <w:webHidden/>
          </w:rPr>
        </w:r>
        <w:r>
          <w:rPr>
            <w:noProof/>
            <w:webHidden/>
          </w:rPr>
          <w:fldChar w:fldCharType="separate"/>
        </w:r>
        <w:r>
          <w:rPr>
            <w:noProof/>
            <w:webHidden/>
          </w:rPr>
          <w:t>87</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47"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_Toc411965647 \h </w:instrText>
        </w:r>
        <w:r>
          <w:rPr>
            <w:noProof/>
            <w:webHidden/>
          </w:rPr>
        </w:r>
        <w:r>
          <w:rPr>
            <w:noProof/>
            <w:webHidden/>
          </w:rPr>
          <w:fldChar w:fldCharType="separate"/>
        </w:r>
        <w:r>
          <w:rPr>
            <w:noProof/>
            <w:webHidden/>
          </w:rPr>
          <w:t>87</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648" w:history="1">
        <w:r w:rsidRPr="00297C45">
          <w:rPr>
            <w:rStyle w:val="Hyperlink"/>
            <w:noProof/>
          </w:rPr>
          <w:t>Class Postal Contact</w:t>
        </w:r>
        <w:r>
          <w:rPr>
            <w:noProof/>
            <w:webHidden/>
          </w:rPr>
          <w:tab/>
        </w:r>
        <w:r>
          <w:rPr>
            <w:noProof/>
            <w:webHidden/>
          </w:rPr>
          <w:fldChar w:fldCharType="begin"/>
        </w:r>
        <w:r>
          <w:rPr>
            <w:noProof/>
            <w:webHidden/>
          </w:rPr>
          <w:instrText xml:space="preserve"> PAGEREF _Toc411965648 \h </w:instrText>
        </w:r>
        <w:r>
          <w:rPr>
            <w:noProof/>
            <w:webHidden/>
          </w:rPr>
        </w:r>
        <w:r>
          <w:rPr>
            <w:noProof/>
            <w:webHidden/>
          </w:rPr>
          <w:fldChar w:fldCharType="separate"/>
        </w:r>
        <w:r>
          <w:rPr>
            <w:noProof/>
            <w:webHidden/>
          </w:rPr>
          <w:t>87</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49"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_Toc411965649 \h </w:instrText>
        </w:r>
        <w:r>
          <w:rPr>
            <w:noProof/>
            <w:webHidden/>
          </w:rPr>
        </w:r>
        <w:r>
          <w:rPr>
            <w:noProof/>
            <w:webHidden/>
          </w:rPr>
          <w:fldChar w:fldCharType="separate"/>
        </w:r>
        <w:r>
          <w:rPr>
            <w:noProof/>
            <w:webHidden/>
          </w:rPr>
          <w:t>87</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50"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_Toc411965650 \h </w:instrText>
        </w:r>
        <w:r>
          <w:rPr>
            <w:noProof/>
            <w:webHidden/>
          </w:rPr>
        </w:r>
        <w:r>
          <w:rPr>
            <w:noProof/>
            <w:webHidden/>
          </w:rPr>
          <w:fldChar w:fldCharType="separate"/>
        </w:r>
        <w:r>
          <w:rPr>
            <w:noProof/>
            <w:webHidden/>
          </w:rPr>
          <w:t>87</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651" w:history="1">
        <w:r w:rsidRPr="00297C45">
          <w:rPr>
            <w:rStyle w:val="Hyperlink"/>
            <w:noProof/>
          </w:rPr>
          <w:t>Class Voice Contact</w:t>
        </w:r>
        <w:r>
          <w:rPr>
            <w:noProof/>
            <w:webHidden/>
          </w:rPr>
          <w:tab/>
        </w:r>
        <w:r>
          <w:rPr>
            <w:noProof/>
            <w:webHidden/>
          </w:rPr>
          <w:fldChar w:fldCharType="begin"/>
        </w:r>
        <w:r>
          <w:rPr>
            <w:noProof/>
            <w:webHidden/>
          </w:rPr>
          <w:instrText xml:space="preserve"> PAGEREF _Toc411965651 \h </w:instrText>
        </w:r>
        <w:r>
          <w:rPr>
            <w:noProof/>
            <w:webHidden/>
          </w:rPr>
        </w:r>
        <w:r>
          <w:rPr>
            <w:noProof/>
            <w:webHidden/>
          </w:rPr>
          <w:fldChar w:fldCharType="separate"/>
        </w:r>
        <w:r>
          <w:rPr>
            <w:noProof/>
            <w:webHidden/>
          </w:rPr>
          <w:t>87</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52"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_Toc411965652 \h </w:instrText>
        </w:r>
        <w:r>
          <w:rPr>
            <w:noProof/>
            <w:webHidden/>
          </w:rPr>
        </w:r>
        <w:r>
          <w:rPr>
            <w:noProof/>
            <w:webHidden/>
          </w:rPr>
          <w:fldChar w:fldCharType="separate"/>
        </w:r>
        <w:r>
          <w:rPr>
            <w:noProof/>
            <w:webHidden/>
          </w:rPr>
          <w:t>87</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53"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_Toc411965653 \h </w:instrText>
        </w:r>
        <w:r>
          <w:rPr>
            <w:noProof/>
            <w:webHidden/>
          </w:rPr>
        </w:r>
        <w:r>
          <w:rPr>
            <w:noProof/>
            <w:webHidden/>
          </w:rPr>
          <w:fldChar w:fldCharType="separate"/>
        </w:r>
        <w:r>
          <w:rPr>
            <w:noProof/>
            <w:webHidden/>
          </w:rPr>
          <w:t>87</w:t>
        </w:r>
        <w:r>
          <w:rPr>
            <w:noProof/>
            <w:webHidden/>
          </w:rPr>
          <w:fldChar w:fldCharType="end"/>
        </w:r>
      </w:hyperlink>
    </w:p>
    <w:p w:rsidR="001B4DFE" w:rsidRDefault="001B4DFE">
      <w:pPr>
        <w:pStyle w:val="TOC1"/>
        <w:tabs>
          <w:tab w:val="right" w:leader="dot" w:pos="9017"/>
        </w:tabs>
        <w:rPr>
          <w:rFonts w:asciiTheme="minorHAnsi" w:hAnsiTheme="minorHAnsi" w:cstheme="minorBidi"/>
          <w:noProof/>
          <w:color w:val="auto"/>
          <w:sz w:val="22"/>
          <w:szCs w:val="22"/>
          <w:lang w:bidi="ar-SA"/>
        </w:rPr>
      </w:pPr>
      <w:hyperlink w:anchor="_Toc411965654" w:history="1">
        <w:r w:rsidRPr="00297C45">
          <w:rPr>
            <w:rStyle w:val="Hyperlink"/>
            <w:noProof/>
          </w:rPr>
          <w:t>Conceptual Modeling and Mapping Library::Generic Concepts::Custody</w:t>
        </w:r>
        <w:r>
          <w:rPr>
            <w:noProof/>
            <w:webHidden/>
          </w:rPr>
          <w:tab/>
        </w:r>
        <w:r>
          <w:rPr>
            <w:noProof/>
            <w:webHidden/>
          </w:rPr>
          <w:fldChar w:fldCharType="begin"/>
        </w:r>
        <w:r>
          <w:rPr>
            <w:noProof/>
            <w:webHidden/>
          </w:rPr>
          <w:instrText xml:space="preserve"> PAGEREF _Toc411965654 \h </w:instrText>
        </w:r>
        <w:r>
          <w:rPr>
            <w:noProof/>
            <w:webHidden/>
          </w:rPr>
        </w:r>
        <w:r>
          <w:rPr>
            <w:noProof/>
            <w:webHidden/>
          </w:rPr>
          <w:fldChar w:fldCharType="separate"/>
        </w:r>
        <w:r>
          <w:rPr>
            <w:noProof/>
            <w:webHidden/>
          </w:rPr>
          <w:t>88</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655" w:history="1">
        <w:r w:rsidRPr="00297C45">
          <w:rPr>
            <w:rStyle w:val="Hyperlink"/>
            <w:noProof/>
          </w:rPr>
          <w:t>Diagram: Custody</w:t>
        </w:r>
        <w:r>
          <w:rPr>
            <w:noProof/>
            <w:webHidden/>
          </w:rPr>
          <w:tab/>
        </w:r>
        <w:r>
          <w:rPr>
            <w:noProof/>
            <w:webHidden/>
          </w:rPr>
          <w:fldChar w:fldCharType="begin"/>
        </w:r>
        <w:r>
          <w:rPr>
            <w:noProof/>
            <w:webHidden/>
          </w:rPr>
          <w:instrText xml:space="preserve"> PAGEREF _Toc411965655 \h </w:instrText>
        </w:r>
        <w:r>
          <w:rPr>
            <w:noProof/>
            <w:webHidden/>
          </w:rPr>
        </w:r>
        <w:r>
          <w:rPr>
            <w:noProof/>
            <w:webHidden/>
          </w:rPr>
          <w:fldChar w:fldCharType="separate"/>
        </w:r>
        <w:r>
          <w:rPr>
            <w:noProof/>
            <w:webHidden/>
          </w:rPr>
          <w:t>88</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656" w:history="1">
        <w:r w:rsidRPr="00297C45">
          <w:rPr>
            <w:rStyle w:val="Hyperlink"/>
            <w:noProof/>
          </w:rPr>
          <w:t>Class Custodian</w:t>
        </w:r>
        <w:r>
          <w:rPr>
            <w:noProof/>
            <w:webHidden/>
          </w:rPr>
          <w:tab/>
        </w:r>
        <w:r>
          <w:rPr>
            <w:noProof/>
            <w:webHidden/>
          </w:rPr>
          <w:fldChar w:fldCharType="begin"/>
        </w:r>
        <w:r>
          <w:rPr>
            <w:noProof/>
            <w:webHidden/>
          </w:rPr>
          <w:instrText xml:space="preserve"> PAGEREF _Toc411965656 \h </w:instrText>
        </w:r>
        <w:r>
          <w:rPr>
            <w:noProof/>
            <w:webHidden/>
          </w:rPr>
        </w:r>
        <w:r>
          <w:rPr>
            <w:noProof/>
            <w:webHidden/>
          </w:rPr>
          <w:fldChar w:fldCharType="separate"/>
        </w:r>
        <w:r>
          <w:rPr>
            <w:noProof/>
            <w:webHidden/>
          </w:rPr>
          <w:t>89</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57"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_Toc411965657 \h </w:instrText>
        </w:r>
        <w:r>
          <w:rPr>
            <w:noProof/>
            <w:webHidden/>
          </w:rPr>
        </w:r>
        <w:r>
          <w:rPr>
            <w:noProof/>
            <w:webHidden/>
          </w:rPr>
          <w:fldChar w:fldCharType="separate"/>
        </w:r>
        <w:r>
          <w:rPr>
            <w:noProof/>
            <w:webHidden/>
          </w:rPr>
          <w:t>89</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58"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_Toc411965658 \h </w:instrText>
        </w:r>
        <w:r>
          <w:rPr>
            <w:noProof/>
            <w:webHidden/>
          </w:rPr>
        </w:r>
        <w:r>
          <w:rPr>
            <w:noProof/>
            <w:webHidden/>
          </w:rPr>
          <w:fldChar w:fldCharType="separate"/>
        </w:r>
        <w:r>
          <w:rPr>
            <w:noProof/>
            <w:webHidden/>
          </w:rPr>
          <w:t>89</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659" w:history="1">
        <w:r w:rsidRPr="00297C45">
          <w:rPr>
            <w:rStyle w:val="Hyperlink"/>
            <w:noProof/>
          </w:rPr>
          <w:t>Association Class Custody</w:t>
        </w:r>
        <w:r>
          <w:rPr>
            <w:noProof/>
            <w:webHidden/>
          </w:rPr>
          <w:tab/>
        </w:r>
        <w:r>
          <w:rPr>
            <w:noProof/>
            <w:webHidden/>
          </w:rPr>
          <w:fldChar w:fldCharType="begin"/>
        </w:r>
        <w:r>
          <w:rPr>
            <w:noProof/>
            <w:webHidden/>
          </w:rPr>
          <w:instrText xml:space="preserve"> PAGEREF _Toc411965659 \h </w:instrText>
        </w:r>
        <w:r>
          <w:rPr>
            <w:noProof/>
            <w:webHidden/>
          </w:rPr>
        </w:r>
        <w:r>
          <w:rPr>
            <w:noProof/>
            <w:webHidden/>
          </w:rPr>
          <w:fldChar w:fldCharType="separate"/>
        </w:r>
        <w:r>
          <w:rPr>
            <w:noProof/>
            <w:webHidden/>
          </w:rPr>
          <w:t>90</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60"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_Toc411965660 \h </w:instrText>
        </w:r>
        <w:r>
          <w:rPr>
            <w:noProof/>
            <w:webHidden/>
          </w:rPr>
        </w:r>
        <w:r>
          <w:rPr>
            <w:noProof/>
            <w:webHidden/>
          </w:rPr>
          <w:fldChar w:fldCharType="separate"/>
        </w:r>
        <w:r>
          <w:rPr>
            <w:noProof/>
            <w:webHidden/>
          </w:rPr>
          <w:t>90</w:t>
        </w:r>
        <w:r>
          <w:rPr>
            <w:noProof/>
            <w:webHidden/>
          </w:rPr>
          <w:fldChar w:fldCharType="end"/>
        </w:r>
      </w:hyperlink>
    </w:p>
    <w:p w:rsidR="001B4DFE" w:rsidRDefault="001B4DFE">
      <w:pPr>
        <w:pStyle w:val="TOC4"/>
        <w:tabs>
          <w:tab w:val="right" w:leader="dot" w:pos="9017"/>
        </w:tabs>
        <w:rPr>
          <w:rFonts w:asciiTheme="minorHAnsi" w:hAnsiTheme="minorHAnsi" w:cstheme="minorBidi"/>
          <w:i w:val="0"/>
          <w:iCs w:val="0"/>
          <w:noProof/>
          <w:color w:val="auto"/>
          <w:sz w:val="22"/>
          <w:szCs w:val="22"/>
          <w:lang w:bidi="ar-SA"/>
        </w:rPr>
      </w:pPr>
      <w:hyperlink w:anchor="_Toc411965661" w:history="1">
        <w:r w:rsidRPr="00297C45">
          <w:rPr>
            <w:rStyle w:val="Hyperlink"/>
            <w:noProof/>
          </w:rPr>
          <w:t>Association Ends</w:t>
        </w:r>
        <w:r>
          <w:rPr>
            <w:noProof/>
            <w:webHidden/>
          </w:rPr>
          <w:tab/>
        </w:r>
        <w:r>
          <w:rPr>
            <w:noProof/>
            <w:webHidden/>
          </w:rPr>
          <w:fldChar w:fldCharType="begin"/>
        </w:r>
        <w:r>
          <w:rPr>
            <w:noProof/>
            <w:webHidden/>
          </w:rPr>
          <w:instrText xml:space="preserve"> PAGEREF _Toc411965661 \h </w:instrText>
        </w:r>
        <w:r>
          <w:rPr>
            <w:noProof/>
            <w:webHidden/>
          </w:rPr>
        </w:r>
        <w:r>
          <w:rPr>
            <w:noProof/>
            <w:webHidden/>
          </w:rPr>
          <w:fldChar w:fldCharType="separate"/>
        </w:r>
        <w:r>
          <w:rPr>
            <w:noProof/>
            <w:webHidden/>
          </w:rPr>
          <w:t>90</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62" w:history="1">
        <w:r w:rsidRPr="00297C45">
          <w:rPr>
            <w:rStyle w:val="Hyperlink"/>
            <w:noProof/>
          </w:rPr>
          <w:t>Attributes</w:t>
        </w:r>
        <w:r>
          <w:rPr>
            <w:noProof/>
            <w:webHidden/>
          </w:rPr>
          <w:tab/>
        </w:r>
        <w:r>
          <w:rPr>
            <w:noProof/>
            <w:webHidden/>
          </w:rPr>
          <w:fldChar w:fldCharType="begin"/>
        </w:r>
        <w:r>
          <w:rPr>
            <w:noProof/>
            <w:webHidden/>
          </w:rPr>
          <w:instrText xml:space="preserve"> PAGEREF _Toc411965662 \h </w:instrText>
        </w:r>
        <w:r>
          <w:rPr>
            <w:noProof/>
            <w:webHidden/>
          </w:rPr>
        </w:r>
        <w:r>
          <w:rPr>
            <w:noProof/>
            <w:webHidden/>
          </w:rPr>
          <w:fldChar w:fldCharType="separate"/>
        </w:r>
        <w:r>
          <w:rPr>
            <w:noProof/>
            <w:webHidden/>
          </w:rPr>
          <w:t>90</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63" w:history="1">
        <w:r w:rsidRPr="00297C45">
          <w:rPr>
            <w:rStyle w:val="Hyperlink"/>
            <w:noProof/>
          </w:rPr>
          <w:t>Associations</w:t>
        </w:r>
        <w:r>
          <w:rPr>
            <w:noProof/>
            <w:webHidden/>
          </w:rPr>
          <w:tab/>
        </w:r>
        <w:r>
          <w:rPr>
            <w:noProof/>
            <w:webHidden/>
          </w:rPr>
          <w:fldChar w:fldCharType="begin"/>
        </w:r>
        <w:r>
          <w:rPr>
            <w:noProof/>
            <w:webHidden/>
          </w:rPr>
          <w:instrText xml:space="preserve"> PAGEREF _Toc411965663 \h </w:instrText>
        </w:r>
        <w:r>
          <w:rPr>
            <w:noProof/>
            <w:webHidden/>
          </w:rPr>
        </w:r>
        <w:r>
          <w:rPr>
            <w:noProof/>
            <w:webHidden/>
          </w:rPr>
          <w:fldChar w:fldCharType="separate"/>
        </w:r>
        <w:r>
          <w:rPr>
            <w:noProof/>
            <w:webHidden/>
          </w:rPr>
          <w:t>90</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64"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_Toc411965664 \h </w:instrText>
        </w:r>
        <w:r>
          <w:rPr>
            <w:noProof/>
            <w:webHidden/>
          </w:rPr>
        </w:r>
        <w:r>
          <w:rPr>
            <w:noProof/>
            <w:webHidden/>
          </w:rPr>
          <w:fldChar w:fldCharType="separate"/>
        </w:r>
        <w:r>
          <w:rPr>
            <w:noProof/>
            <w:webHidden/>
          </w:rPr>
          <w:t>90</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665" w:history="1">
        <w:r w:rsidRPr="00297C45">
          <w:rPr>
            <w:rStyle w:val="Hyperlink"/>
            <w:noProof/>
          </w:rPr>
          <w:t>Class Managed Entity</w:t>
        </w:r>
        <w:r>
          <w:rPr>
            <w:noProof/>
            <w:webHidden/>
          </w:rPr>
          <w:tab/>
        </w:r>
        <w:r>
          <w:rPr>
            <w:noProof/>
            <w:webHidden/>
          </w:rPr>
          <w:fldChar w:fldCharType="begin"/>
        </w:r>
        <w:r>
          <w:rPr>
            <w:noProof/>
            <w:webHidden/>
          </w:rPr>
          <w:instrText xml:space="preserve"> PAGEREF _Toc411965665 \h </w:instrText>
        </w:r>
        <w:r>
          <w:rPr>
            <w:noProof/>
            <w:webHidden/>
          </w:rPr>
        </w:r>
        <w:r>
          <w:rPr>
            <w:noProof/>
            <w:webHidden/>
          </w:rPr>
          <w:fldChar w:fldCharType="separate"/>
        </w:r>
        <w:r>
          <w:rPr>
            <w:noProof/>
            <w:webHidden/>
          </w:rPr>
          <w:t>91</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66"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_Toc411965666 \h </w:instrText>
        </w:r>
        <w:r>
          <w:rPr>
            <w:noProof/>
            <w:webHidden/>
          </w:rPr>
        </w:r>
        <w:r>
          <w:rPr>
            <w:noProof/>
            <w:webHidden/>
          </w:rPr>
          <w:fldChar w:fldCharType="separate"/>
        </w:r>
        <w:r>
          <w:rPr>
            <w:noProof/>
            <w:webHidden/>
          </w:rPr>
          <w:t>91</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67" w:history="1">
        <w:r w:rsidRPr="00297C45">
          <w:rPr>
            <w:rStyle w:val="Hyperlink"/>
            <w:noProof/>
          </w:rPr>
          <w:t>Associations</w:t>
        </w:r>
        <w:r>
          <w:rPr>
            <w:noProof/>
            <w:webHidden/>
          </w:rPr>
          <w:tab/>
        </w:r>
        <w:r>
          <w:rPr>
            <w:noProof/>
            <w:webHidden/>
          </w:rPr>
          <w:fldChar w:fldCharType="begin"/>
        </w:r>
        <w:r>
          <w:rPr>
            <w:noProof/>
            <w:webHidden/>
          </w:rPr>
          <w:instrText xml:space="preserve"> PAGEREF _Toc411965667 \h </w:instrText>
        </w:r>
        <w:r>
          <w:rPr>
            <w:noProof/>
            <w:webHidden/>
          </w:rPr>
        </w:r>
        <w:r>
          <w:rPr>
            <w:noProof/>
            <w:webHidden/>
          </w:rPr>
          <w:fldChar w:fldCharType="separate"/>
        </w:r>
        <w:r>
          <w:rPr>
            <w:noProof/>
            <w:webHidden/>
          </w:rPr>
          <w:t>92</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68"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_Toc411965668 \h </w:instrText>
        </w:r>
        <w:r>
          <w:rPr>
            <w:noProof/>
            <w:webHidden/>
          </w:rPr>
        </w:r>
        <w:r>
          <w:rPr>
            <w:noProof/>
            <w:webHidden/>
          </w:rPr>
          <w:fldChar w:fldCharType="separate"/>
        </w:r>
        <w:r>
          <w:rPr>
            <w:noProof/>
            <w:webHidden/>
          </w:rPr>
          <w:t>92</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669" w:history="1">
        <w:r w:rsidRPr="00297C45">
          <w:rPr>
            <w:rStyle w:val="Hyperlink"/>
            <w:noProof/>
          </w:rPr>
          <w:t>Class Transfer Custody</w:t>
        </w:r>
        <w:r>
          <w:rPr>
            <w:noProof/>
            <w:webHidden/>
          </w:rPr>
          <w:tab/>
        </w:r>
        <w:r>
          <w:rPr>
            <w:noProof/>
            <w:webHidden/>
          </w:rPr>
          <w:fldChar w:fldCharType="begin"/>
        </w:r>
        <w:r>
          <w:rPr>
            <w:noProof/>
            <w:webHidden/>
          </w:rPr>
          <w:instrText xml:space="preserve"> PAGEREF _Toc411965669 \h </w:instrText>
        </w:r>
        <w:r>
          <w:rPr>
            <w:noProof/>
            <w:webHidden/>
          </w:rPr>
        </w:r>
        <w:r>
          <w:rPr>
            <w:noProof/>
            <w:webHidden/>
          </w:rPr>
          <w:fldChar w:fldCharType="separate"/>
        </w:r>
        <w:r>
          <w:rPr>
            <w:noProof/>
            <w:webHidden/>
          </w:rPr>
          <w:t>92</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70"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_Toc411965670 \h </w:instrText>
        </w:r>
        <w:r>
          <w:rPr>
            <w:noProof/>
            <w:webHidden/>
          </w:rPr>
        </w:r>
        <w:r>
          <w:rPr>
            <w:noProof/>
            <w:webHidden/>
          </w:rPr>
          <w:fldChar w:fldCharType="separate"/>
        </w:r>
        <w:r>
          <w:rPr>
            <w:noProof/>
            <w:webHidden/>
          </w:rPr>
          <w:t>92</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71" w:history="1">
        <w:r w:rsidRPr="00297C45">
          <w:rPr>
            <w:rStyle w:val="Hyperlink"/>
            <w:noProof/>
          </w:rPr>
          <w:t>Associations</w:t>
        </w:r>
        <w:r>
          <w:rPr>
            <w:noProof/>
            <w:webHidden/>
          </w:rPr>
          <w:tab/>
        </w:r>
        <w:r>
          <w:rPr>
            <w:noProof/>
            <w:webHidden/>
          </w:rPr>
          <w:fldChar w:fldCharType="begin"/>
        </w:r>
        <w:r>
          <w:rPr>
            <w:noProof/>
            <w:webHidden/>
          </w:rPr>
          <w:instrText xml:space="preserve"> PAGEREF _Toc411965671 \h </w:instrText>
        </w:r>
        <w:r>
          <w:rPr>
            <w:noProof/>
            <w:webHidden/>
          </w:rPr>
        </w:r>
        <w:r>
          <w:rPr>
            <w:noProof/>
            <w:webHidden/>
          </w:rPr>
          <w:fldChar w:fldCharType="separate"/>
        </w:r>
        <w:r>
          <w:rPr>
            <w:noProof/>
            <w:webHidden/>
          </w:rPr>
          <w:t>93</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72"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_Toc411965672 \h </w:instrText>
        </w:r>
        <w:r>
          <w:rPr>
            <w:noProof/>
            <w:webHidden/>
          </w:rPr>
        </w:r>
        <w:r>
          <w:rPr>
            <w:noProof/>
            <w:webHidden/>
          </w:rPr>
          <w:fldChar w:fldCharType="separate"/>
        </w:r>
        <w:r>
          <w:rPr>
            <w:noProof/>
            <w:webHidden/>
          </w:rPr>
          <w:t>93</w:t>
        </w:r>
        <w:r>
          <w:rPr>
            <w:noProof/>
            <w:webHidden/>
          </w:rPr>
          <w:fldChar w:fldCharType="end"/>
        </w:r>
      </w:hyperlink>
    </w:p>
    <w:p w:rsidR="001B4DFE" w:rsidRDefault="001B4DFE">
      <w:pPr>
        <w:pStyle w:val="TOC1"/>
        <w:tabs>
          <w:tab w:val="right" w:leader="dot" w:pos="9017"/>
        </w:tabs>
        <w:rPr>
          <w:rFonts w:asciiTheme="minorHAnsi" w:hAnsiTheme="minorHAnsi" w:cstheme="minorBidi"/>
          <w:noProof/>
          <w:color w:val="auto"/>
          <w:sz w:val="22"/>
          <w:szCs w:val="22"/>
          <w:lang w:bidi="ar-SA"/>
        </w:rPr>
      </w:pPr>
      <w:hyperlink w:anchor="_Toc411965673" w:history="1">
        <w:r w:rsidRPr="00297C45">
          <w:rPr>
            <w:rStyle w:val="Hyperlink"/>
            <w:noProof/>
          </w:rPr>
          <w:t>Conceptual Modeling and Mapping Library::Generic Concepts::Entity kinds</w:t>
        </w:r>
        <w:r>
          <w:rPr>
            <w:noProof/>
            <w:webHidden/>
          </w:rPr>
          <w:tab/>
        </w:r>
        <w:r>
          <w:rPr>
            <w:noProof/>
            <w:webHidden/>
          </w:rPr>
          <w:fldChar w:fldCharType="begin"/>
        </w:r>
        <w:r>
          <w:rPr>
            <w:noProof/>
            <w:webHidden/>
          </w:rPr>
          <w:instrText xml:space="preserve"> PAGEREF _Toc411965673 \h </w:instrText>
        </w:r>
        <w:r>
          <w:rPr>
            <w:noProof/>
            <w:webHidden/>
          </w:rPr>
        </w:r>
        <w:r>
          <w:rPr>
            <w:noProof/>
            <w:webHidden/>
          </w:rPr>
          <w:fldChar w:fldCharType="separate"/>
        </w:r>
        <w:r>
          <w:rPr>
            <w:noProof/>
            <w:webHidden/>
          </w:rPr>
          <w:t>94</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674" w:history="1">
        <w:r w:rsidRPr="00297C45">
          <w:rPr>
            <w:rStyle w:val="Hyperlink"/>
            <w:noProof/>
          </w:rPr>
          <w:t>Diagram: Entity kinds</w:t>
        </w:r>
        <w:r>
          <w:rPr>
            <w:noProof/>
            <w:webHidden/>
          </w:rPr>
          <w:tab/>
        </w:r>
        <w:r>
          <w:rPr>
            <w:noProof/>
            <w:webHidden/>
          </w:rPr>
          <w:fldChar w:fldCharType="begin"/>
        </w:r>
        <w:r>
          <w:rPr>
            <w:noProof/>
            <w:webHidden/>
          </w:rPr>
          <w:instrText xml:space="preserve"> PAGEREF _Toc411965674 \h </w:instrText>
        </w:r>
        <w:r>
          <w:rPr>
            <w:noProof/>
            <w:webHidden/>
          </w:rPr>
        </w:r>
        <w:r>
          <w:rPr>
            <w:noProof/>
            <w:webHidden/>
          </w:rPr>
          <w:fldChar w:fldCharType="separate"/>
        </w:r>
        <w:r>
          <w:rPr>
            <w:noProof/>
            <w:webHidden/>
          </w:rPr>
          <w:t>94</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675" w:history="1">
        <w:r w:rsidRPr="00297C45">
          <w:rPr>
            <w:rStyle w:val="Hyperlink"/>
            <w:noProof/>
          </w:rPr>
          <w:t>Class Automaton</w:t>
        </w:r>
        <w:r>
          <w:rPr>
            <w:noProof/>
            <w:webHidden/>
          </w:rPr>
          <w:tab/>
        </w:r>
        <w:r>
          <w:rPr>
            <w:noProof/>
            <w:webHidden/>
          </w:rPr>
          <w:fldChar w:fldCharType="begin"/>
        </w:r>
        <w:r>
          <w:rPr>
            <w:noProof/>
            <w:webHidden/>
          </w:rPr>
          <w:instrText xml:space="preserve"> PAGEREF _Toc411965675 \h </w:instrText>
        </w:r>
        <w:r>
          <w:rPr>
            <w:noProof/>
            <w:webHidden/>
          </w:rPr>
        </w:r>
        <w:r>
          <w:rPr>
            <w:noProof/>
            <w:webHidden/>
          </w:rPr>
          <w:fldChar w:fldCharType="separate"/>
        </w:r>
        <w:r>
          <w:rPr>
            <w:noProof/>
            <w:webHidden/>
          </w:rPr>
          <w:t>95</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76"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_Toc411965676 \h </w:instrText>
        </w:r>
        <w:r>
          <w:rPr>
            <w:noProof/>
            <w:webHidden/>
          </w:rPr>
        </w:r>
        <w:r>
          <w:rPr>
            <w:noProof/>
            <w:webHidden/>
          </w:rPr>
          <w:fldChar w:fldCharType="separate"/>
        </w:r>
        <w:r>
          <w:rPr>
            <w:noProof/>
            <w:webHidden/>
          </w:rPr>
          <w:t>95</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77"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_Toc411965677 \h </w:instrText>
        </w:r>
        <w:r>
          <w:rPr>
            <w:noProof/>
            <w:webHidden/>
          </w:rPr>
        </w:r>
        <w:r>
          <w:rPr>
            <w:noProof/>
            <w:webHidden/>
          </w:rPr>
          <w:fldChar w:fldCharType="separate"/>
        </w:r>
        <w:r>
          <w:rPr>
            <w:noProof/>
            <w:webHidden/>
          </w:rPr>
          <w:t>95</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678" w:history="1">
        <w:r w:rsidRPr="00297C45">
          <w:rPr>
            <w:rStyle w:val="Hyperlink"/>
            <w:noProof/>
          </w:rPr>
          <w:t>Class Computer System</w:t>
        </w:r>
        <w:r>
          <w:rPr>
            <w:noProof/>
            <w:webHidden/>
          </w:rPr>
          <w:tab/>
        </w:r>
        <w:r>
          <w:rPr>
            <w:noProof/>
            <w:webHidden/>
          </w:rPr>
          <w:fldChar w:fldCharType="begin"/>
        </w:r>
        <w:r>
          <w:rPr>
            <w:noProof/>
            <w:webHidden/>
          </w:rPr>
          <w:instrText xml:space="preserve"> PAGEREF _Toc411965678 \h </w:instrText>
        </w:r>
        <w:r>
          <w:rPr>
            <w:noProof/>
            <w:webHidden/>
          </w:rPr>
        </w:r>
        <w:r>
          <w:rPr>
            <w:noProof/>
            <w:webHidden/>
          </w:rPr>
          <w:fldChar w:fldCharType="separate"/>
        </w:r>
        <w:r>
          <w:rPr>
            <w:noProof/>
            <w:webHidden/>
          </w:rPr>
          <w:t>96</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79"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_Toc411965679 \h </w:instrText>
        </w:r>
        <w:r>
          <w:rPr>
            <w:noProof/>
            <w:webHidden/>
          </w:rPr>
        </w:r>
        <w:r>
          <w:rPr>
            <w:noProof/>
            <w:webHidden/>
          </w:rPr>
          <w:fldChar w:fldCharType="separate"/>
        </w:r>
        <w:r>
          <w:rPr>
            <w:noProof/>
            <w:webHidden/>
          </w:rPr>
          <w:t>96</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80"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_Toc411965680 \h </w:instrText>
        </w:r>
        <w:r>
          <w:rPr>
            <w:noProof/>
            <w:webHidden/>
          </w:rPr>
        </w:r>
        <w:r>
          <w:rPr>
            <w:noProof/>
            <w:webHidden/>
          </w:rPr>
          <w:fldChar w:fldCharType="separate"/>
        </w:r>
        <w:r>
          <w:rPr>
            <w:noProof/>
            <w:webHidden/>
          </w:rPr>
          <w:t>96</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681" w:history="1">
        <w:r w:rsidRPr="00297C45">
          <w:rPr>
            <w:rStyle w:val="Hyperlink"/>
            <w:noProof/>
          </w:rPr>
          <w:t>Class Item</w:t>
        </w:r>
        <w:r>
          <w:rPr>
            <w:noProof/>
            <w:webHidden/>
          </w:rPr>
          <w:tab/>
        </w:r>
        <w:r>
          <w:rPr>
            <w:noProof/>
            <w:webHidden/>
          </w:rPr>
          <w:fldChar w:fldCharType="begin"/>
        </w:r>
        <w:r>
          <w:rPr>
            <w:noProof/>
            <w:webHidden/>
          </w:rPr>
          <w:instrText xml:space="preserve"> PAGEREF _Toc411965681 \h </w:instrText>
        </w:r>
        <w:r>
          <w:rPr>
            <w:noProof/>
            <w:webHidden/>
          </w:rPr>
        </w:r>
        <w:r>
          <w:rPr>
            <w:noProof/>
            <w:webHidden/>
          </w:rPr>
          <w:fldChar w:fldCharType="separate"/>
        </w:r>
        <w:r>
          <w:rPr>
            <w:noProof/>
            <w:webHidden/>
          </w:rPr>
          <w:t>97</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82"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_Toc411965682 \h </w:instrText>
        </w:r>
        <w:r>
          <w:rPr>
            <w:noProof/>
            <w:webHidden/>
          </w:rPr>
        </w:r>
        <w:r>
          <w:rPr>
            <w:noProof/>
            <w:webHidden/>
          </w:rPr>
          <w:fldChar w:fldCharType="separate"/>
        </w:r>
        <w:r>
          <w:rPr>
            <w:noProof/>
            <w:webHidden/>
          </w:rPr>
          <w:t>97</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83"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_Toc411965683 \h </w:instrText>
        </w:r>
        <w:r>
          <w:rPr>
            <w:noProof/>
            <w:webHidden/>
          </w:rPr>
        </w:r>
        <w:r>
          <w:rPr>
            <w:noProof/>
            <w:webHidden/>
          </w:rPr>
          <w:fldChar w:fldCharType="separate"/>
        </w:r>
        <w:r>
          <w:rPr>
            <w:noProof/>
            <w:webHidden/>
          </w:rPr>
          <w:t>97</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684" w:history="1">
        <w:r w:rsidRPr="00297C45">
          <w:rPr>
            <w:rStyle w:val="Hyperlink"/>
            <w:noProof/>
          </w:rPr>
          <w:t>Class Physical Entity</w:t>
        </w:r>
        <w:r>
          <w:rPr>
            <w:noProof/>
            <w:webHidden/>
          </w:rPr>
          <w:tab/>
        </w:r>
        <w:r>
          <w:rPr>
            <w:noProof/>
            <w:webHidden/>
          </w:rPr>
          <w:fldChar w:fldCharType="begin"/>
        </w:r>
        <w:r>
          <w:rPr>
            <w:noProof/>
            <w:webHidden/>
          </w:rPr>
          <w:instrText xml:space="preserve"> PAGEREF _Toc411965684 \h </w:instrText>
        </w:r>
        <w:r>
          <w:rPr>
            <w:noProof/>
            <w:webHidden/>
          </w:rPr>
        </w:r>
        <w:r>
          <w:rPr>
            <w:noProof/>
            <w:webHidden/>
          </w:rPr>
          <w:fldChar w:fldCharType="separate"/>
        </w:r>
        <w:r>
          <w:rPr>
            <w:noProof/>
            <w:webHidden/>
          </w:rPr>
          <w:t>98</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85"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_Toc411965685 \h </w:instrText>
        </w:r>
        <w:r>
          <w:rPr>
            <w:noProof/>
            <w:webHidden/>
          </w:rPr>
        </w:r>
        <w:r>
          <w:rPr>
            <w:noProof/>
            <w:webHidden/>
          </w:rPr>
          <w:fldChar w:fldCharType="separate"/>
        </w:r>
        <w:r>
          <w:rPr>
            <w:noProof/>
            <w:webHidden/>
          </w:rPr>
          <w:t>98</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86" w:history="1">
        <w:r w:rsidRPr="00297C45">
          <w:rPr>
            <w:rStyle w:val="Hyperlink"/>
            <w:noProof/>
          </w:rPr>
          <w:t>Associations</w:t>
        </w:r>
        <w:r>
          <w:rPr>
            <w:noProof/>
            <w:webHidden/>
          </w:rPr>
          <w:tab/>
        </w:r>
        <w:r>
          <w:rPr>
            <w:noProof/>
            <w:webHidden/>
          </w:rPr>
          <w:fldChar w:fldCharType="begin"/>
        </w:r>
        <w:r>
          <w:rPr>
            <w:noProof/>
            <w:webHidden/>
          </w:rPr>
          <w:instrText xml:space="preserve"> PAGEREF _Toc411965686 \h </w:instrText>
        </w:r>
        <w:r>
          <w:rPr>
            <w:noProof/>
            <w:webHidden/>
          </w:rPr>
        </w:r>
        <w:r>
          <w:rPr>
            <w:noProof/>
            <w:webHidden/>
          </w:rPr>
          <w:fldChar w:fldCharType="separate"/>
        </w:r>
        <w:r>
          <w:rPr>
            <w:noProof/>
            <w:webHidden/>
          </w:rPr>
          <w:t>98</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87"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_Toc411965687 \h </w:instrText>
        </w:r>
        <w:r>
          <w:rPr>
            <w:noProof/>
            <w:webHidden/>
          </w:rPr>
        </w:r>
        <w:r>
          <w:rPr>
            <w:noProof/>
            <w:webHidden/>
          </w:rPr>
          <w:fldChar w:fldCharType="separate"/>
        </w:r>
        <w:r>
          <w:rPr>
            <w:noProof/>
            <w:webHidden/>
          </w:rPr>
          <w:t>98</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688" w:history="1">
        <w:r w:rsidRPr="00297C45">
          <w:rPr>
            <w:rStyle w:val="Hyperlink"/>
            <w:noProof/>
          </w:rPr>
          <w:t>Diagram: Role Hierarchy</w:t>
        </w:r>
        <w:r>
          <w:rPr>
            <w:noProof/>
            <w:webHidden/>
          </w:rPr>
          <w:tab/>
        </w:r>
        <w:r>
          <w:rPr>
            <w:noProof/>
            <w:webHidden/>
          </w:rPr>
          <w:fldChar w:fldCharType="begin"/>
        </w:r>
        <w:r>
          <w:rPr>
            <w:noProof/>
            <w:webHidden/>
          </w:rPr>
          <w:instrText xml:space="preserve"> PAGEREF _Toc411965688 \h </w:instrText>
        </w:r>
        <w:r>
          <w:rPr>
            <w:noProof/>
            <w:webHidden/>
          </w:rPr>
        </w:r>
        <w:r>
          <w:rPr>
            <w:noProof/>
            <w:webHidden/>
          </w:rPr>
          <w:fldChar w:fldCharType="separate"/>
        </w:r>
        <w:r>
          <w:rPr>
            <w:noProof/>
            <w:webHidden/>
          </w:rPr>
          <w:t>99</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89" w:history="1">
        <w:r w:rsidRPr="00297C45">
          <w:rPr>
            <w:rStyle w:val="Hyperlink"/>
            <w:noProof/>
          </w:rPr>
          <w:t>Known other classes</w:t>
        </w:r>
        <w:r>
          <w:rPr>
            <w:noProof/>
            <w:webHidden/>
          </w:rPr>
          <w:tab/>
        </w:r>
        <w:r>
          <w:rPr>
            <w:noProof/>
            <w:webHidden/>
          </w:rPr>
          <w:fldChar w:fldCharType="begin"/>
        </w:r>
        <w:r>
          <w:rPr>
            <w:noProof/>
            <w:webHidden/>
          </w:rPr>
          <w:instrText xml:space="preserve"> PAGEREF _Toc411965689 \h </w:instrText>
        </w:r>
        <w:r>
          <w:rPr>
            <w:noProof/>
            <w:webHidden/>
          </w:rPr>
        </w:r>
        <w:r>
          <w:rPr>
            <w:noProof/>
            <w:webHidden/>
          </w:rPr>
          <w:fldChar w:fldCharType="separate"/>
        </w:r>
        <w:r>
          <w:rPr>
            <w:noProof/>
            <w:webHidden/>
          </w:rPr>
          <w:t>99</w:t>
        </w:r>
        <w:r>
          <w:rPr>
            <w:noProof/>
            <w:webHidden/>
          </w:rPr>
          <w:fldChar w:fldCharType="end"/>
        </w:r>
      </w:hyperlink>
    </w:p>
    <w:p w:rsidR="001B4DFE" w:rsidRDefault="001B4DFE">
      <w:pPr>
        <w:pStyle w:val="TOC1"/>
        <w:tabs>
          <w:tab w:val="right" w:leader="dot" w:pos="9017"/>
        </w:tabs>
        <w:rPr>
          <w:rFonts w:asciiTheme="minorHAnsi" w:hAnsiTheme="minorHAnsi" w:cstheme="minorBidi"/>
          <w:noProof/>
          <w:color w:val="auto"/>
          <w:sz w:val="22"/>
          <w:szCs w:val="22"/>
          <w:lang w:bidi="ar-SA"/>
        </w:rPr>
      </w:pPr>
      <w:hyperlink w:anchor="_Toc411965690" w:history="1">
        <w:r w:rsidRPr="00297C45">
          <w:rPr>
            <w:rStyle w:val="Hyperlink"/>
            <w:noProof/>
          </w:rPr>
          <w:t>Conceptual Modeling and Mapping Library::Generic Concepts::Information</w:t>
        </w:r>
        <w:r>
          <w:rPr>
            <w:noProof/>
            <w:webHidden/>
          </w:rPr>
          <w:tab/>
        </w:r>
        <w:r>
          <w:rPr>
            <w:noProof/>
            <w:webHidden/>
          </w:rPr>
          <w:fldChar w:fldCharType="begin"/>
        </w:r>
        <w:r>
          <w:rPr>
            <w:noProof/>
            <w:webHidden/>
          </w:rPr>
          <w:instrText xml:space="preserve"> PAGEREF _Toc411965690 \h </w:instrText>
        </w:r>
        <w:r>
          <w:rPr>
            <w:noProof/>
            <w:webHidden/>
          </w:rPr>
        </w:r>
        <w:r>
          <w:rPr>
            <w:noProof/>
            <w:webHidden/>
          </w:rPr>
          <w:fldChar w:fldCharType="separate"/>
        </w:r>
        <w:r>
          <w:rPr>
            <w:noProof/>
            <w:webHidden/>
          </w:rPr>
          <w:t>100</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691" w:history="1">
        <w:r w:rsidRPr="00297C45">
          <w:rPr>
            <w:rStyle w:val="Hyperlink"/>
            <w:noProof/>
          </w:rPr>
          <w:t>Diagram: Information foundation</w:t>
        </w:r>
        <w:r>
          <w:rPr>
            <w:noProof/>
            <w:webHidden/>
          </w:rPr>
          <w:tab/>
        </w:r>
        <w:r>
          <w:rPr>
            <w:noProof/>
            <w:webHidden/>
          </w:rPr>
          <w:fldChar w:fldCharType="begin"/>
        </w:r>
        <w:r>
          <w:rPr>
            <w:noProof/>
            <w:webHidden/>
          </w:rPr>
          <w:instrText xml:space="preserve"> PAGEREF _Toc411965691 \h </w:instrText>
        </w:r>
        <w:r>
          <w:rPr>
            <w:noProof/>
            <w:webHidden/>
          </w:rPr>
        </w:r>
        <w:r>
          <w:rPr>
            <w:noProof/>
            <w:webHidden/>
          </w:rPr>
          <w:fldChar w:fldCharType="separate"/>
        </w:r>
        <w:r>
          <w:rPr>
            <w:noProof/>
            <w:webHidden/>
          </w:rPr>
          <w:t>100</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692" w:history="1">
        <w:r w:rsidRPr="00297C45">
          <w:rPr>
            <w:rStyle w:val="Hyperlink"/>
            <w:noProof/>
          </w:rPr>
          <w:t>Class Collection</w:t>
        </w:r>
        <w:r>
          <w:rPr>
            <w:noProof/>
            <w:webHidden/>
          </w:rPr>
          <w:tab/>
        </w:r>
        <w:r>
          <w:rPr>
            <w:noProof/>
            <w:webHidden/>
          </w:rPr>
          <w:fldChar w:fldCharType="begin"/>
        </w:r>
        <w:r>
          <w:rPr>
            <w:noProof/>
            <w:webHidden/>
          </w:rPr>
          <w:instrText xml:space="preserve"> PAGEREF _Toc411965692 \h </w:instrText>
        </w:r>
        <w:r>
          <w:rPr>
            <w:noProof/>
            <w:webHidden/>
          </w:rPr>
        </w:r>
        <w:r>
          <w:rPr>
            <w:noProof/>
            <w:webHidden/>
          </w:rPr>
          <w:fldChar w:fldCharType="separate"/>
        </w:r>
        <w:r>
          <w:rPr>
            <w:noProof/>
            <w:webHidden/>
          </w:rPr>
          <w:t>100</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93"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_Toc411965693 \h </w:instrText>
        </w:r>
        <w:r>
          <w:rPr>
            <w:noProof/>
            <w:webHidden/>
          </w:rPr>
        </w:r>
        <w:r>
          <w:rPr>
            <w:noProof/>
            <w:webHidden/>
          </w:rPr>
          <w:fldChar w:fldCharType="separate"/>
        </w:r>
        <w:r>
          <w:rPr>
            <w:noProof/>
            <w:webHidden/>
          </w:rPr>
          <w:t>101</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94" w:history="1">
        <w:r w:rsidRPr="00297C45">
          <w:rPr>
            <w:rStyle w:val="Hyperlink"/>
            <w:noProof/>
          </w:rPr>
          <w:t>Associations</w:t>
        </w:r>
        <w:r>
          <w:rPr>
            <w:noProof/>
            <w:webHidden/>
          </w:rPr>
          <w:tab/>
        </w:r>
        <w:r>
          <w:rPr>
            <w:noProof/>
            <w:webHidden/>
          </w:rPr>
          <w:fldChar w:fldCharType="begin"/>
        </w:r>
        <w:r>
          <w:rPr>
            <w:noProof/>
            <w:webHidden/>
          </w:rPr>
          <w:instrText xml:space="preserve"> PAGEREF _Toc411965694 \h </w:instrText>
        </w:r>
        <w:r>
          <w:rPr>
            <w:noProof/>
            <w:webHidden/>
          </w:rPr>
        </w:r>
        <w:r>
          <w:rPr>
            <w:noProof/>
            <w:webHidden/>
          </w:rPr>
          <w:fldChar w:fldCharType="separate"/>
        </w:r>
        <w:r>
          <w:rPr>
            <w:noProof/>
            <w:webHidden/>
          </w:rPr>
          <w:t>101</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95"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_Toc411965695 \h </w:instrText>
        </w:r>
        <w:r>
          <w:rPr>
            <w:noProof/>
            <w:webHidden/>
          </w:rPr>
        </w:r>
        <w:r>
          <w:rPr>
            <w:noProof/>
            <w:webHidden/>
          </w:rPr>
          <w:fldChar w:fldCharType="separate"/>
        </w:r>
        <w:r>
          <w:rPr>
            <w:noProof/>
            <w:webHidden/>
          </w:rPr>
          <w:t>101</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696" w:history="1">
        <w:r w:rsidRPr="00297C45">
          <w:rPr>
            <w:rStyle w:val="Hyperlink"/>
            <w:noProof/>
          </w:rPr>
          <w:t>Class Description</w:t>
        </w:r>
        <w:r>
          <w:rPr>
            <w:noProof/>
            <w:webHidden/>
          </w:rPr>
          <w:tab/>
        </w:r>
        <w:r>
          <w:rPr>
            <w:noProof/>
            <w:webHidden/>
          </w:rPr>
          <w:fldChar w:fldCharType="begin"/>
        </w:r>
        <w:r>
          <w:rPr>
            <w:noProof/>
            <w:webHidden/>
          </w:rPr>
          <w:instrText xml:space="preserve"> PAGEREF _Toc411965696 \h </w:instrText>
        </w:r>
        <w:r>
          <w:rPr>
            <w:noProof/>
            <w:webHidden/>
          </w:rPr>
        </w:r>
        <w:r>
          <w:rPr>
            <w:noProof/>
            <w:webHidden/>
          </w:rPr>
          <w:fldChar w:fldCharType="separate"/>
        </w:r>
        <w:r>
          <w:rPr>
            <w:noProof/>
            <w:webHidden/>
          </w:rPr>
          <w:t>102</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97"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_Toc411965697 \h </w:instrText>
        </w:r>
        <w:r>
          <w:rPr>
            <w:noProof/>
            <w:webHidden/>
          </w:rPr>
        </w:r>
        <w:r>
          <w:rPr>
            <w:noProof/>
            <w:webHidden/>
          </w:rPr>
          <w:fldChar w:fldCharType="separate"/>
        </w:r>
        <w:r>
          <w:rPr>
            <w:noProof/>
            <w:webHidden/>
          </w:rPr>
          <w:t>102</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98" w:history="1">
        <w:r w:rsidRPr="00297C45">
          <w:rPr>
            <w:rStyle w:val="Hyperlink"/>
            <w:noProof/>
          </w:rPr>
          <w:t>Associations</w:t>
        </w:r>
        <w:r>
          <w:rPr>
            <w:noProof/>
            <w:webHidden/>
          </w:rPr>
          <w:tab/>
        </w:r>
        <w:r>
          <w:rPr>
            <w:noProof/>
            <w:webHidden/>
          </w:rPr>
          <w:fldChar w:fldCharType="begin"/>
        </w:r>
        <w:r>
          <w:rPr>
            <w:noProof/>
            <w:webHidden/>
          </w:rPr>
          <w:instrText xml:space="preserve"> PAGEREF _Toc411965698 \h </w:instrText>
        </w:r>
        <w:r>
          <w:rPr>
            <w:noProof/>
            <w:webHidden/>
          </w:rPr>
        </w:r>
        <w:r>
          <w:rPr>
            <w:noProof/>
            <w:webHidden/>
          </w:rPr>
          <w:fldChar w:fldCharType="separate"/>
        </w:r>
        <w:r>
          <w:rPr>
            <w:noProof/>
            <w:webHidden/>
          </w:rPr>
          <w:t>102</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699"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_Toc411965699 \h </w:instrText>
        </w:r>
        <w:r>
          <w:rPr>
            <w:noProof/>
            <w:webHidden/>
          </w:rPr>
        </w:r>
        <w:r>
          <w:rPr>
            <w:noProof/>
            <w:webHidden/>
          </w:rPr>
          <w:fldChar w:fldCharType="separate"/>
        </w:r>
        <w:r>
          <w:rPr>
            <w:noProof/>
            <w:webHidden/>
          </w:rPr>
          <w:t>102</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700" w:history="1">
        <w:r w:rsidRPr="00297C45">
          <w:rPr>
            <w:rStyle w:val="Hyperlink"/>
            <w:noProof/>
          </w:rPr>
          <w:t>Class Information Action</w:t>
        </w:r>
        <w:r>
          <w:rPr>
            <w:noProof/>
            <w:webHidden/>
          </w:rPr>
          <w:tab/>
        </w:r>
        <w:r>
          <w:rPr>
            <w:noProof/>
            <w:webHidden/>
          </w:rPr>
          <w:fldChar w:fldCharType="begin"/>
        </w:r>
        <w:r>
          <w:rPr>
            <w:noProof/>
            <w:webHidden/>
          </w:rPr>
          <w:instrText xml:space="preserve"> PAGEREF _Toc411965700 \h </w:instrText>
        </w:r>
        <w:r>
          <w:rPr>
            <w:noProof/>
            <w:webHidden/>
          </w:rPr>
        </w:r>
        <w:r>
          <w:rPr>
            <w:noProof/>
            <w:webHidden/>
          </w:rPr>
          <w:fldChar w:fldCharType="separate"/>
        </w:r>
        <w:r>
          <w:rPr>
            <w:noProof/>
            <w:webHidden/>
          </w:rPr>
          <w:t>103</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01"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_Toc411965701 \h </w:instrText>
        </w:r>
        <w:r>
          <w:rPr>
            <w:noProof/>
            <w:webHidden/>
          </w:rPr>
        </w:r>
        <w:r>
          <w:rPr>
            <w:noProof/>
            <w:webHidden/>
          </w:rPr>
          <w:fldChar w:fldCharType="separate"/>
        </w:r>
        <w:r>
          <w:rPr>
            <w:noProof/>
            <w:webHidden/>
          </w:rPr>
          <w:t>103</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02" w:history="1">
        <w:r w:rsidRPr="00297C45">
          <w:rPr>
            <w:rStyle w:val="Hyperlink"/>
            <w:noProof/>
          </w:rPr>
          <w:t>Associations</w:t>
        </w:r>
        <w:r>
          <w:rPr>
            <w:noProof/>
            <w:webHidden/>
          </w:rPr>
          <w:tab/>
        </w:r>
        <w:r>
          <w:rPr>
            <w:noProof/>
            <w:webHidden/>
          </w:rPr>
          <w:fldChar w:fldCharType="begin"/>
        </w:r>
        <w:r>
          <w:rPr>
            <w:noProof/>
            <w:webHidden/>
          </w:rPr>
          <w:instrText xml:space="preserve"> PAGEREF _Toc411965702 \h </w:instrText>
        </w:r>
        <w:r>
          <w:rPr>
            <w:noProof/>
            <w:webHidden/>
          </w:rPr>
        </w:r>
        <w:r>
          <w:rPr>
            <w:noProof/>
            <w:webHidden/>
          </w:rPr>
          <w:fldChar w:fldCharType="separate"/>
        </w:r>
        <w:r>
          <w:rPr>
            <w:noProof/>
            <w:webHidden/>
          </w:rPr>
          <w:t>103</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03"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_Toc411965703 \h </w:instrText>
        </w:r>
        <w:r>
          <w:rPr>
            <w:noProof/>
            <w:webHidden/>
          </w:rPr>
        </w:r>
        <w:r>
          <w:rPr>
            <w:noProof/>
            <w:webHidden/>
          </w:rPr>
          <w:fldChar w:fldCharType="separate"/>
        </w:r>
        <w:r>
          <w:rPr>
            <w:noProof/>
            <w:webHidden/>
          </w:rPr>
          <w:t>103</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704" w:history="1">
        <w:r w:rsidRPr="00297C45">
          <w:rPr>
            <w:rStyle w:val="Hyperlink"/>
            <w:noProof/>
          </w:rPr>
          <w:t>Class Information Object</w:t>
        </w:r>
        <w:r>
          <w:rPr>
            <w:noProof/>
            <w:webHidden/>
          </w:rPr>
          <w:tab/>
        </w:r>
        <w:r>
          <w:rPr>
            <w:noProof/>
            <w:webHidden/>
          </w:rPr>
          <w:fldChar w:fldCharType="begin"/>
        </w:r>
        <w:r>
          <w:rPr>
            <w:noProof/>
            <w:webHidden/>
          </w:rPr>
          <w:instrText xml:space="preserve"> PAGEREF _Toc411965704 \h </w:instrText>
        </w:r>
        <w:r>
          <w:rPr>
            <w:noProof/>
            <w:webHidden/>
          </w:rPr>
        </w:r>
        <w:r>
          <w:rPr>
            <w:noProof/>
            <w:webHidden/>
          </w:rPr>
          <w:fldChar w:fldCharType="separate"/>
        </w:r>
        <w:r>
          <w:rPr>
            <w:noProof/>
            <w:webHidden/>
          </w:rPr>
          <w:t>104</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05"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_Toc411965705 \h </w:instrText>
        </w:r>
        <w:r>
          <w:rPr>
            <w:noProof/>
            <w:webHidden/>
          </w:rPr>
        </w:r>
        <w:r>
          <w:rPr>
            <w:noProof/>
            <w:webHidden/>
          </w:rPr>
          <w:fldChar w:fldCharType="separate"/>
        </w:r>
        <w:r>
          <w:rPr>
            <w:noProof/>
            <w:webHidden/>
          </w:rPr>
          <w:t>104</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06" w:history="1">
        <w:r w:rsidRPr="00297C45">
          <w:rPr>
            <w:rStyle w:val="Hyperlink"/>
            <w:noProof/>
          </w:rPr>
          <w:t>Associations</w:t>
        </w:r>
        <w:r>
          <w:rPr>
            <w:noProof/>
            <w:webHidden/>
          </w:rPr>
          <w:tab/>
        </w:r>
        <w:r>
          <w:rPr>
            <w:noProof/>
            <w:webHidden/>
          </w:rPr>
          <w:fldChar w:fldCharType="begin"/>
        </w:r>
        <w:r>
          <w:rPr>
            <w:noProof/>
            <w:webHidden/>
          </w:rPr>
          <w:instrText xml:space="preserve"> PAGEREF _Toc411965706 \h </w:instrText>
        </w:r>
        <w:r>
          <w:rPr>
            <w:noProof/>
            <w:webHidden/>
          </w:rPr>
        </w:r>
        <w:r>
          <w:rPr>
            <w:noProof/>
            <w:webHidden/>
          </w:rPr>
          <w:fldChar w:fldCharType="separate"/>
        </w:r>
        <w:r>
          <w:rPr>
            <w:noProof/>
            <w:webHidden/>
          </w:rPr>
          <w:t>104</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07"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_Toc411965707 \h </w:instrText>
        </w:r>
        <w:r>
          <w:rPr>
            <w:noProof/>
            <w:webHidden/>
          </w:rPr>
        </w:r>
        <w:r>
          <w:rPr>
            <w:noProof/>
            <w:webHidden/>
          </w:rPr>
          <w:fldChar w:fldCharType="separate"/>
        </w:r>
        <w:r>
          <w:rPr>
            <w:noProof/>
            <w:webHidden/>
          </w:rPr>
          <w:t>104</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708" w:history="1">
        <w:r w:rsidRPr="00297C45">
          <w:rPr>
            <w:rStyle w:val="Hyperlink"/>
            <w:noProof/>
          </w:rPr>
          <w:t>Class Information Store</w:t>
        </w:r>
        <w:r>
          <w:rPr>
            <w:noProof/>
            <w:webHidden/>
          </w:rPr>
          <w:tab/>
        </w:r>
        <w:r>
          <w:rPr>
            <w:noProof/>
            <w:webHidden/>
          </w:rPr>
          <w:fldChar w:fldCharType="begin"/>
        </w:r>
        <w:r>
          <w:rPr>
            <w:noProof/>
            <w:webHidden/>
          </w:rPr>
          <w:instrText xml:space="preserve"> PAGEREF _Toc411965708 \h </w:instrText>
        </w:r>
        <w:r>
          <w:rPr>
            <w:noProof/>
            <w:webHidden/>
          </w:rPr>
        </w:r>
        <w:r>
          <w:rPr>
            <w:noProof/>
            <w:webHidden/>
          </w:rPr>
          <w:fldChar w:fldCharType="separate"/>
        </w:r>
        <w:r>
          <w:rPr>
            <w:noProof/>
            <w:webHidden/>
          </w:rPr>
          <w:t>105</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09"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_Toc411965709 \h </w:instrText>
        </w:r>
        <w:r>
          <w:rPr>
            <w:noProof/>
            <w:webHidden/>
          </w:rPr>
        </w:r>
        <w:r>
          <w:rPr>
            <w:noProof/>
            <w:webHidden/>
          </w:rPr>
          <w:fldChar w:fldCharType="separate"/>
        </w:r>
        <w:r>
          <w:rPr>
            <w:noProof/>
            <w:webHidden/>
          </w:rPr>
          <w:t>105</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10"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_Toc411965710 \h </w:instrText>
        </w:r>
        <w:r>
          <w:rPr>
            <w:noProof/>
            <w:webHidden/>
          </w:rPr>
        </w:r>
        <w:r>
          <w:rPr>
            <w:noProof/>
            <w:webHidden/>
          </w:rPr>
          <w:fldChar w:fldCharType="separate"/>
        </w:r>
        <w:r>
          <w:rPr>
            <w:noProof/>
            <w:webHidden/>
          </w:rPr>
          <w:t>105</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711" w:history="1">
        <w:r w:rsidRPr="00297C45">
          <w:rPr>
            <w:rStyle w:val="Hyperlink"/>
            <w:noProof/>
          </w:rPr>
          <w:t>Class Information Transfer</w:t>
        </w:r>
        <w:r>
          <w:rPr>
            <w:noProof/>
            <w:webHidden/>
          </w:rPr>
          <w:tab/>
        </w:r>
        <w:r>
          <w:rPr>
            <w:noProof/>
            <w:webHidden/>
          </w:rPr>
          <w:fldChar w:fldCharType="begin"/>
        </w:r>
        <w:r>
          <w:rPr>
            <w:noProof/>
            <w:webHidden/>
          </w:rPr>
          <w:instrText xml:space="preserve"> PAGEREF _Toc411965711 \h </w:instrText>
        </w:r>
        <w:r>
          <w:rPr>
            <w:noProof/>
            <w:webHidden/>
          </w:rPr>
        </w:r>
        <w:r>
          <w:rPr>
            <w:noProof/>
            <w:webHidden/>
          </w:rPr>
          <w:fldChar w:fldCharType="separate"/>
        </w:r>
        <w:r>
          <w:rPr>
            <w:noProof/>
            <w:webHidden/>
          </w:rPr>
          <w:t>106</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12"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_Toc411965712 \h </w:instrText>
        </w:r>
        <w:r>
          <w:rPr>
            <w:noProof/>
            <w:webHidden/>
          </w:rPr>
        </w:r>
        <w:r>
          <w:rPr>
            <w:noProof/>
            <w:webHidden/>
          </w:rPr>
          <w:fldChar w:fldCharType="separate"/>
        </w:r>
        <w:r>
          <w:rPr>
            <w:noProof/>
            <w:webHidden/>
          </w:rPr>
          <w:t>106</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13"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_Toc411965713 \h </w:instrText>
        </w:r>
        <w:r>
          <w:rPr>
            <w:noProof/>
            <w:webHidden/>
          </w:rPr>
        </w:r>
        <w:r>
          <w:rPr>
            <w:noProof/>
            <w:webHidden/>
          </w:rPr>
          <w:fldChar w:fldCharType="separate"/>
        </w:r>
        <w:r>
          <w:rPr>
            <w:noProof/>
            <w:webHidden/>
          </w:rPr>
          <w:t>106</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714" w:history="1">
        <w:r w:rsidRPr="00297C45">
          <w:rPr>
            <w:rStyle w:val="Hyperlink"/>
            <w:noProof/>
          </w:rPr>
          <w:t>Class Package</w:t>
        </w:r>
        <w:r>
          <w:rPr>
            <w:noProof/>
            <w:webHidden/>
          </w:rPr>
          <w:tab/>
        </w:r>
        <w:r>
          <w:rPr>
            <w:noProof/>
            <w:webHidden/>
          </w:rPr>
          <w:fldChar w:fldCharType="begin"/>
        </w:r>
        <w:r>
          <w:rPr>
            <w:noProof/>
            <w:webHidden/>
          </w:rPr>
          <w:instrText xml:space="preserve"> PAGEREF _Toc411965714 \h </w:instrText>
        </w:r>
        <w:r>
          <w:rPr>
            <w:noProof/>
            <w:webHidden/>
          </w:rPr>
        </w:r>
        <w:r>
          <w:rPr>
            <w:noProof/>
            <w:webHidden/>
          </w:rPr>
          <w:fldChar w:fldCharType="separate"/>
        </w:r>
        <w:r>
          <w:rPr>
            <w:noProof/>
            <w:webHidden/>
          </w:rPr>
          <w:t>108</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15"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_Toc411965715 \h </w:instrText>
        </w:r>
        <w:r>
          <w:rPr>
            <w:noProof/>
            <w:webHidden/>
          </w:rPr>
        </w:r>
        <w:r>
          <w:rPr>
            <w:noProof/>
            <w:webHidden/>
          </w:rPr>
          <w:fldChar w:fldCharType="separate"/>
        </w:r>
        <w:r>
          <w:rPr>
            <w:noProof/>
            <w:webHidden/>
          </w:rPr>
          <w:t>108</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16"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_Toc411965716 \h </w:instrText>
        </w:r>
        <w:r>
          <w:rPr>
            <w:noProof/>
            <w:webHidden/>
          </w:rPr>
        </w:r>
        <w:r>
          <w:rPr>
            <w:noProof/>
            <w:webHidden/>
          </w:rPr>
          <w:fldChar w:fldCharType="separate"/>
        </w:r>
        <w:r>
          <w:rPr>
            <w:noProof/>
            <w:webHidden/>
          </w:rPr>
          <w:t>108</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717" w:history="1">
        <w:r w:rsidRPr="00297C45">
          <w:rPr>
            <w:rStyle w:val="Hyperlink"/>
            <w:noProof/>
          </w:rPr>
          <w:t>Class Query</w:t>
        </w:r>
        <w:r>
          <w:rPr>
            <w:noProof/>
            <w:webHidden/>
          </w:rPr>
          <w:tab/>
        </w:r>
        <w:r>
          <w:rPr>
            <w:noProof/>
            <w:webHidden/>
          </w:rPr>
          <w:fldChar w:fldCharType="begin"/>
        </w:r>
        <w:r>
          <w:rPr>
            <w:noProof/>
            <w:webHidden/>
          </w:rPr>
          <w:instrText xml:space="preserve"> PAGEREF _Toc411965717 \h </w:instrText>
        </w:r>
        <w:r>
          <w:rPr>
            <w:noProof/>
            <w:webHidden/>
          </w:rPr>
        </w:r>
        <w:r>
          <w:rPr>
            <w:noProof/>
            <w:webHidden/>
          </w:rPr>
          <w:fldChar w:fldCharType="separate"/>
        </w:r>
        <w:r>
          <w:rPr>
            <w:noProof/>
            <w:webHidden/>
          </w:rPr>
          <w:t>109</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18"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_Toc411965718 \h </w:instrText>
        </w:r>
        <w:r>
          <w:rPr>
            <w:noProof/>
            <w:webHidden/>
          </w:rPr>
        </w:r>
        <w:r>
          <w:rPr>
            <w:noProof/>
            <w:webHidden/>
          </w:rPr>
          <w:fldChar w:fldCharType="separate"/>
        </w:r>
        <w:r>
          <w:rPr>
            <w:noProof/>
            <w:webHidden/>
          </w:rPr>
          <w:t>109</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19"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_Toc411965719 \h </w:instrText>
        </w:r>
        <w:r>
          <w:rPr>
            <w:noProof/>
            <w:webHidden/>
          </w:rPr>
        </w:r>
        <w:r>
          <w:rPr>
            <w:noProof/>
            <w:webHidden/>
          </w:rPr>
          <w:fldChar w:fldCharType="separate"/>
        </w:r>
        <w:r>
          <w:rPr>
            <w:noProof/>
            <w:webHidden/>
          </w:rPr>
          <w:t>109</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720" w:history="1">
        <w:r w:rsidRPr="00297C45">
          <w:rPr>
            <w:rStyle w:val="Hyperlink"/>
            <w:noProof/>
          </w:rPr>
          <w:t>Class Software</w:t>
        </w:r>
        <w:r>
          <w:rPr>
            <w:noProof/>
            <w:webHidden/>
          </w:rPr>
          <w:tab/>
        </w:r>
        <w:r>
          <w:rPr>
            <w:noProof/>
            <w:webHidden/>
          </w:rPr>
          <w:fldChar w:fldCharType="begin"/>
        </w:r>
        <w:r>
          <w:rPr>
            <w:noProof/>
            <w:webHidden/>
          </w:rPr>
          <w:instrText xml:space="preserve"> PAGEREF _Toc411965720 \h </w:instrText>
        </w:r>
        <w:r>
          <w:rPr>
            <w:noProof/>
            <w:webHidden/>
          </w:rPr>
        </w:r>
        <w:r>
          <w:rPr>
            <w:noProof/>
            <w:webHidden/>
          </w:rPr>
          <w:fldChar w:fldCharType="separate"/>
        </w:r>
        <w:r>
          <w:rPr>
            <w:noProof/>
            <w:webHidden/>
          </w:rPr>
          <w:t>110</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21"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_Toc411965721 \h </w:instrText>
        </w:r>
        <w:r>
          <w:rPr>
            <w:noProof/>
            <w:webHidden/>
          </w:rPr>
        </w:r>
        <w:r>
          <w:rPr>
            <w:noProof/>
            <w:webHidden/>
          </w:rPr>
          <w:fldChar w:fldCharType="separate"/>
        </w:r>
        <w:r>
          <w:rPr>
            <w:noProof/>
            <w:webHidden/>
          </w:rPr>
          <w:t>110</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22"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_Toc411965722 \h </w:instrText>
        </w:r>
        <w:r>
          <w:rPr>
            <w:noProof/>
            <w:webHidden/>
          </w:rPr>
        </w:r>
        <w:r>
          <w:rPr>
            <w:noProof/>
            <w:webHidden/>
          </w:rPr>
          <w:fldChar w:fldCharType="separate"/>
        </w:r>
        <w:r>
          <w:rPr>
            <w:noProof/>
            <w:webHidden/>
          </w:rPr>
          <w:t>110</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723" w:history="1">
        <w:r w:rsidRPr="00297C45">
          <w:rPr>
            <w:rStyle w:val="Hyperlink"/>
            <w:noProof/>
          </w:rPr>
          <w:t>Class Source</w:t>
        </w:r>
        <w:r>
          <w:rPr>
            <w:noProof/>
            <w:webHidden/>
          </w:rPr>
          <w:tab/>
        </w:r>
        <w:r>
          <w:rPr>
            <w:noProof/>
            <w:webHidden/>
          </w:rPr>
          <w:fldChar w:fldCharType="begin"/>
        </w:r>
        <w:r>
          <w:rPr>
            <w:noProof/>
            <w:webHidden/>
          </w:rPr>
          <w:instrText xml:space="preserve"> PAGEREF _Toc411965723 \h </w:instrText>
        </w:r>
        <w:r>
          <w:rPr>
            <w:noProof/>
            <w:webHidden/>
          </w:rPr>
        </w:r>
        <w:r>
          <w:rPr>
            <w:noProof/>
            <w:webHidden/>
          </w:rPr>
          <w:fldChar w:fldCharType="separate"/>
        </w:r>
        <w:r>
          <w:rPr>
            <w:noProof/>
            <w:webHidden/>
          </w:rPr>
          <w:t>111</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24" w:history="1">
        <w:r w:rsidRPr="00297C45">
          <w:rPr>
            <w:rStyle w:val="Hyperlink"/>
            <w:noProof/>
          </w:rPr>
          <w:t>Associations</w:t>
        </w:r>
        <w:r>
          <w:rPr>
            <w:noProof/>
            <w:webHidden/>
          </w:rPr>
          <w:tab/>
        </w:r>
        <w:r>
          <w:rPr>
            <w:noProof/>
            <w:webHidden/>
          </w:rPr>
          <w:fldChar w:fldCharType="begin"/>
        </w:r>
        <w:r>
          <w:rPr>
            <w:noProof/>
            <w:webHidden/>
          </w:rPr>
          <w:instrText xml:space="preserve"> PAGEREF _Toc411965724 \h </w:instrText>
        </w:r>
        <w:r>
          <w:rPr>
            <w:noProof/>
            <w:webHidden/>
          </w:rPr>
        </w:r>
        <w:r>
          <w:rPr>
            <w:noProof/>
            <w:webHidden/>
          </w:rPr>
          <w:fldChar w:fldCharType="separate"/>
        </w:r>
        <w:r>
          <w:rPr>
            <w:noProof/>
            <w:webHidden/>
          </w:rPr>
          <w:t>111</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725" w:history="1">
        <w:r w:rsidRPr="00297C45">
          <w:rPr>
            <w:rStyle w:val="Hyperlink"/>
            <w:noProof/>
          </w:rPr>
          <w:t>Class Structured Information Object</w:t>
        </w:r>
        <w:r>
          <w:rPr>
            <w:noProof/>
            <w:webHidden/>
          </w:rPr>
          <w:tab/>
        </w:r>
        <w:r>
          <w:rPr>
            <w:noProof/>
            <w:webHidden/>
          </w:rPr>
          <w:fldChar w:fldCharType="begin"/>
        </w:r>
        <w:r>
          <w:rPr>
            <w:noProof/>
            <w:webHidden/>
          </w:rPr>
          <w:instrText xml:space="preserve"> PAGEREF _Toc411965725 \h </w:instrText>
        </w:r>
        <w:r>
          <w:rPr>
            <w:noProof/>
            <w:webHidden/>
          </w:rPr>
        </w:r>
        <w:r>
          <w:rPr>
            <w:noProof/>
            <w:webHidden/>
          </w:rPr>
          <w:fldChar w:fldCharType="separate"/>
        </w:r>
        <w:r>
          <w:rPr>
            <w:noProof/>
            <w:webHidden/>
          </w:rPr>
          <w:t>111</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26"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_Toc411965726 \h </w:instrText>
        </w:r>
        <w:r>
          <w:rPr>
            <w:noProof/>
            <w:webHidden/>
          </w:rPr>
        </w:r>
        <w:r>
          <w:rPr>
            <w:noProof/>
            <w:webHidden/>
          </w:rPr>
          <w:fldChar w:fldCharType="separate"/>
        </w:r>
        <w:r>
          <w:rPr>
            <w:noProof/>
            <w:webHidden/>
          </w:rPr>
          <w:t>111</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27" w:history="1">
        <w:r w:rsidRPr="00297C45">
          <w:rPr>
            <w:rStyle w:val="Hyperlink"/>
            <w:noProof/>
          </w:rPr>
          <w:t>Associations</w:t>
        </w:r>
        <w:r>
          <w:rPr>
            <w:noProof/>
            <w:webHidden/>
          </w:rPr>
          <w:tab/>
        </w:r>
        <w:r>
          <w:rPr>
            <w:noProof/>
            <w:webHidden/>
          </w:rPr>
          <w:fldChar w:fldCharType="begin"/>
        </w:r>
        <w:r>
          <w:rPr>
            <w:noProof/>
            <w:webHidden/>
          </w:rPr>
          <w:instrText xml:space="preserve"> PAGEREF _Toc411965727 \h </w:instrText>
        </w:r>
        <w:r>
          <w:rPr>
            <w:noProof/>
            <w:webHidden/>
          </w:rPr>
        </w:r>
        <w:r>
          <w:rPr>
            <w:noProof/>
            <w:webHidden/>
          </w:rPr>
          <w:fldChar w:fldCharType="separate"/>
        </w:r>
        <w:r>
          <w:rPr>
            <w:noProof/>
            <w:webHidden/>
          </w:rPr>
          <w:t>112</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28"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_Toc411965728 \h </w:instrText>
        </w:r>
        <w:r>
          <w:rPr>
            <w:noProof/>
            <w:webHidden/>
          </w:rPr>
        </w:r>
        <w:r>
          <w:rPr>
            <w:noProof/>
            <w:webHidden/>
          </w:rPr>
          <w:fldChar w:fldCharType="separate"/>
        </w:r>
        <w:r>
          <w:rPr>
            <w:noProof/>
            <w:webHidden/>
          </w:rPr>
          <w:t>112</w:t>
        </w:r>
        <w:r>
          <w:rPr>
            <w:noProof/>
            <w:webHidden/>
          </w:rPr>
          <w:fldChar w:fldCharType="end"/>
        </w:r>
      </w:hyperlink>
    </w:p>
    <w:p w:rsidR="001B4DFE" w:rsidRDefault="001B4DFE">
      <w:pPr>
        <w:pStyle w:val="TOC1"/>
        <w:tabs>
          <w:tab w:val="right" w:leader="dot" w:pos="9017"/>
        </w:tabs>
        <w:rPr>
          <w:rFonts w:asciiTheme="minorHAnsi" w:hAnsiTheme="minorHAnsi" w:cstheme="minorBidi"/>
          <w:noProof/>
          <w:color w:val="auto"/>
          <w:sz w:val="22"/>
          <w:szCs w:val="22"/>
          <w:lang w:bidi="ar-SA"/>
        </w:rPr>
      </w:pPr>
      <w:hyperlink w:anchor="_Toc411965729" w:history="1">
        <w:r w:rsidRPr="00297C45">
          <w:rPr>
            <w:rStyle w:val="Hyperlink"/>
            <w:noProof/>
          </w:rPr>
          <w:t>Conceptual Modeling and Mapping Library::Generic Concepts::Intent</w:t>
        </w:r>
        <w:r>
          <w:rPr>
            <w:noProof/>
            <w:webHidden/>
          </w:rPr>
          <w:tab/>
        </w:r>
        <w:r>
          <w:rPr>
            <w:noProof/>
            <w:webHidden/>
          </w:rPr>
          <w:fldChar w:fldCharType="begin"/>
        </w:r>
        <w:r>
          <w:rPr>
            <w:noProof/>
            <w:webHidden/>
          </w:rPr>
          <w:instrText xml:space="preserve"> PAGEREF _Toc411965729 \h </w:instrText>
        </w:r>
        <w:r>
          <w:rPr>
            <w:noProof/>
            <w:webHidden/>
          </w:rPr>
        </w:r>
        <w:r>
          <w:rPr>
            <w:noProof/>
            <w:webHidden/>
          </w:rPr>
          <w:fldChar w:fldCharType="separate"/>
        </w:r>
        <w:r>
          <w:rPr>
            <w:noProof/>
            <w:webHidden/>
          </w:rPr>
          <w:t>112</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730" w:history="1">
        <w:r w:rsidRPr="00297C45">
          <w:rPr>
            <w:rStyle w:val="Hyperlink"/>
            <w:noProof/>
          </w:rPr>
          <w:t>Diagram: Intent</w:t>
        </w:r>
        <w:r>
          <w:rPr>
            <w:noProof/>
            <w:webHidden/>
          </w:rPr>
          <w:tab/>
        </w:r>
        <w:r>
          <w:rPr>
            <w:noProof/>
            <w:webHidden/>
          </w:rPr>
          <w:fldChar w:fldCharType="begin"/>
        </w:r>
        <w:r>
          <w:rPr>
            <w:noProof/>
            <w:webHidden/>
          </w:rPr>
          <w:instrText xml:space="preserve"> PAGEREF _Toc411965730 \h </w:instrText>
        </w:r>
        <w:r>
          <w:rPr>
            <w:noProof/>
            <w:webHidden/>
          </w:rPr>
        </w:r>
        <w:r>
          <w:rPr>
            <w:noProof/>
            <w:webHidden/>
          </w:rPr>
          <w:fldChar w:fldCharType="separate"/>
        </w:r>
        <w:r>
          <w:rPr>
            <w:noProof/>
            <w:webHidden/>
          </w:rPr>
          <w:t>113</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731" w:history="1">
        <w:r w:rsidRPr="00297C45">
          <w:rPr>
            <w:rStyle w:val="Hyperlink"/>
            <w:noProof/>
          </w:rPr>
          <w:t>Class Asset Objective</w:t>
        </w:r>
        <w:r>
          <w:rPr>
            <w:noProof/>
            <w:webHidden/>
          </w:rPr>
          <w:tab/>
        </w:r>
        <w:r>
          <w:rPr>
            <w:noProof/>
            <w:webHidden/>
          </w:rPr>
          <w:fldChar w:fldCharType="begin"/>
        </w:r>
        <w:r>
          <w:rPr>
            <w:noProof/>
            <w:webHidden/>
          </w:rPr>
          <w:instrText xml:space="preserve"> PAGEREF _Toc411965731 \h </w:instrText>
        </w:r>
        <w:r>
          <w:rPr>
            <w:noProof/>
            <w:webHidden/>
          </w:rPr>
        </w:r>
        <w:r>
          <w:rPr>
            <w:noProof/>
            <w:webHidden/>
          </w:rPr>
          <w:fldChar w:fldCharType="separate"/>
        </w:r>
        <w:r>
          <w:rPr>
            <w:noProof/>
            <w:webHidden/>
          </w:rPr>
          <w:t>113</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32"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_Toc411965732 \h </w:instrText>
        </w:r>
        <w:r>
          <w:rPr>
            <w:noProof/>
            <w:webHidden/>
          </w:rPr>
        </w:r>
        <w:r>
          <w:rPr>
            <w:noProof/>
            <w:webHidden/>
          </w:rPr>
          <w:fldChar w:fldCharType="separate"/>
        </w:r>
        <w:r>
          <w:rPr>
            <w:noProof/>
            <w:webHidden/>
          </w:rPr>
          <w:t>113</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33" w:history="1">
        <w:r w:rsidRPr="00297C45">
          <w:rPr>
            <w:rStyle w:val="Hyperlink"/>
            <w:noProof/>
          </w:rPr>
          <w:t>Associations</w:t>
        </w:r>
        <w:r>
          <w:rPr>
            <w:noProof/>
            <w:webHidden/>
          </w:rPr>
          <w:tab/>
        </w:r>
        <w:r>
          <w:rPr>
            <w:noProof/>
            <w:webHidden/>
          </w:rPr>
          <w:fldChar w:fldCharType="begin"/>
        </w:r>
        <w:r>
          <w:rPr>
            <w:noProof/>
            <w:webHidden/>
          </w:rPr>
          <w:instrText xml:space="preserve"> PAGEREF _Toc411965733 \h </w:instrText>
        </w:r>
        <w:r>
          <w:rPr>
            <w:noProof/>
            <w:webHidden/>
          </w:rPr>
        </w:r>
        <w:r>
          <w:rPr>
            <w:noProof/>
            <w:webHidden/>
          </w:rPr>
          <w:fldChar w:fldCharType="separate"/>
        </w:r>
        <w:r>
          <w:rPr>
            <w:noProof/>
            <w:webHidden/>
          </w:rPr>
          <w:t>113</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34"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_Toc411965734 \h </w:instrText>
        </w:r>
        <w:r>
          <w:rPr>
            <w:noProof/>
            <w:webHidden/>
          </w:rPr>
        </w:r>
        <w:r>
          <w:rPr>
            <w:noProof/>
            <w:webHidden/>
          </w:rPr>
          <w:fldChar w:fldCharType="separate"/>
        </w:r>
        <w:r>
          <w:rPr>
            <w:noProof/>
            <w:webHidden/>
          </w:rPr>
          <w:t>113</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735" w:history="1">
        <w:r w:rsidRPr="00297C45">
          <w:rPr>
            <w:rStyle w:val="Hyperlink"/>
            <w:noProof/>
          </w:rPr>
          <w:t>Class Benefit</w:t>
        </w:r>
        <w:r>
          <w:rPr>
            <w:noProof/>
            <w:webHidden/>
          </w:rPr>
          <w:tab/>
        </w:r>
        <w:r>
          <w:rPr>
            <w:noProof/>
            <w:webHidden/>
          </w:rPr>
          <w:fldChar w:fldCharType="begin"/>
        </w:r>
        <w:r>
          <w:rPr>
            <w:noProof/>
            <w:webHidden/>
          </w:rPr>
          <w:instrText xml:space="preserve"> PAGEREF _Toc411965735 \h </w:instrText>
        </w:r>
        <w:r>
          <w:rPr>
            <w:noProof/>
            <w:webHidden/>
          </w:rPr>
        </w:r>
        <w:r>
          <w:rPr>
            <w:noProof/>
            <w:webHidden/>
          </w:rPr>
          <w:fldChar w:fldCharType="separate"/>
        </w:r>
        <w:r>
          <w:rPr>
            <w:noProof/>
            <w:webHidden/>
          </w:rPr>
          <w:t>114</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36"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_Toc411965736 \h </w:instrText>
        </w:r>
        <w:r>
          <w:rPr>
            <w:noProof/>
            <w:webHidden/>
          </w:rPr>
        </w:r>
        <w:r>
          <w:rPr>
            <w:noProof/>
            <w:webHidden/>
          </w:rPr>
          <w:fldChar w:fldCharType="separate"/>
        </w:r>
        <w:r>
          <w:rPr>
            <w:noProof/>
            <w:webHidden/>
          </w:rPr>
          <w:t>114</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37"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_Toc411965737 \h </w:instrText>
        </w:r>
        <w:r>
          <w:rPr>
            <w:noProof/>
            <w:webHidden/>
          </w:rPr>
        </w:r>
        <w:r>
          <w:rPr>
            <w:noProof/>
            <w:webHidden/>
          </w:rPr>
          <w:fldChar w:fldCharType="separate"/>
        </w:r>
        <w:r>
          <w:rPr>
            <w:noProof/>
            <w:webHidden/>
          </w:rPr>
          <w:t>114</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738" w:history="1">
        <w:r w:rsidRPr="00297C45">
          <w:rPr>
            <w:rStyle w:val="Hyperlink"/>
            <w:noProof/>
          </w:rPr>
          <w:t>Class Consequence</w:t>
        </w:r>
        <w:r>
          <w:rPr>
            <w:noProof/>
            <w:webHidden/>
          </w:rPr>
          <w:tab/>
        </w:r>
        <w:r>
          <w:rPr>
            <w:noProof/>
            <w:webHidden/>
          </w:rPr>
          <w:fldChar w:fldCharType="begin"/>
        </w:r>
        <w:r>
          <w:rPr>
            <w:noProof/>
            <w:webHidden/>
          </w:rPr>
          <w:instrText xml:space="preserve"> PAGEREF _Toc411965738 \h </w:instrText>
        </w:r>
        <w:r>
          <w:rPr>
            <w:noProof/>
            <w:webHidden/>
          </w:rPr>
        </w:r>
        <w:r>
          <w:rPr>
            <w:noProof/>
            <w:webHidden/>
          </w:rPr>
          <w:fldChar w:fldCharType="separate"/>
        </w:r>
        <w:r>
          <w:rPr>
            <w:noProof/>
            <w:webHidden/>
          </w:rPr>
          <w:t>115</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39"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_Toc411965739 \h </w:instrText>
        </w:r>
        <w:r>
          <w:rPr>
            <w:noProof/>
            <w:webHidden/>
          </w:rPr>
        </w:r>
        <w:r>
          <w:rPr>
            <w:noProof/>
            <w:webHidden/>
          </w:rPr>
          <w:fldChar w:fldCharType="separate"/>
        </w:r>
        <w:r>
          <w:rPr>
            <w:noProof/>
            <w:webHidden/>
          </w:rPr>
          <w:t>116</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40" w:history="1">
        <w:r w:rsidRPr="00297C45">
          <w:rPr>
            <w:rStyle w:val="Hyperlink"/>
            <w:noProof/>
          </w:rPr>
          <w:t>Attributes</w:t>
        </w:r>
        <w:r>
          <w:rPr>
            <w:noProof/>
            <w:webHidden/>
          </w:rPr>
          <w:tab/>
        </w:r>
        <w:r>
          <w:rPr>
            <w:noProof/>
            <w:webHidden/>
          </w:rPr>
          <w:fldChar w:fldCharType="begin"/>
        </w:r>
        <w:r>
          <w:rPr>
            <w:noProof/>
            <w:webHidden/>
          </w:rPr>
          <w:instrText xml:space="preserve"> PAGEREF _Toc411965740 \h </w:instrText>
        </w:r>
        <w:r>
          <w:rPr>
            <w:noProof/>
            <w:webHidden/>
          </w:rPr>
        </w:r>
        <w:r>
          <w:rPr>
            <w:noProof/>
            <w:webHidden/>
          </w:rPr>
          <w:fldChar w:fldCharType="separate"/>
        </w:r>
        <w:r>
          <w:rPr>
            <w:noProof/>
            <w:webHidden/>
          </w:rPr>
          <w:t>116</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41" w:history="1">
        <w:r w:rsidRPr="00297C45">
          <w:rPr>
            <w:rStyle w:val="Hyperlink"/>
            <w:noProof/>
          </w:rPr>
          <w:t>Associations</w:t>
        </w:r>
        <w:r>
          <w:rPr>
            <w:noProof/>
            <w:webHidden/>
          </w:rPr>
          <w:tab/>
        </w:r>
        <w:r>
          <w:rPr>
            <w:noProof/>
            <w:webHidden/>
          </w:rPr>
          <w:fldChar w:fldCharType="begin"/>
        </w:r>
        <w:r>
          <w:rPr>
            <w:noProof/>
            <w:webHidden/>
          </w:rPr>
          <w:instrText xml:space="preserve"> PAGEREF _Toc411965741 \h </w:instrText>
        </w:r>
        <w:r>
          <w:rPr>
            <w:noProof/>
            <w:webHidden/>
          </w:rPr>
        </w:r>
        <w:r>
          <w:rPr>
            <w:noProof/>
            <w:webHidden/>
          </w:rPr>
          <w:fldChar w:fldCharType="separate"/>
        </w:r>
        <w:r>
          <w:rPr>
            <w:noProof/>
            <w:webHidden/>
          </w:rPr>
          <w:t>116</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42"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_Toc411965742 \h </w:instrText>
        </w:r>
        <w:r>
          <w:rPr>
            <w:noProof/>
            <w:webHidden/>
          </w:rPr>
        </w:r>
        <w:r>
          <w:rPr>
            <w:noProof/>
            <w:webHidden/>
          </w:rPr>
          <w:fldChar w:fldCharType="separate"/>
        </w:r>
        <w:r>
          <w:rPr>
            <w:noProof/>
            <w:webHidden/>
          </w:rPr>
          <w:t>117</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743" w:history="1">
        <w:r w:rsidRPr="00297C45">
          <w:rPr>
            <w:rStyle w:val="Hyperlink"/>
            <w:noProof/>
          </w:rPr>
          <w:t>Class Harm</w:t>
        </w:r>
        <w:r>
          <w:rPr>
            <w:noProof/>
            <w:webHidden/>
          </w:rPr>
          <w:tab/>
        </w:r>
        <w:r>
          <w:rPr>
            <w:noProof/>
            <w:webHidden/>
          </w:rPr>
          <w:fldChar w:fldCharType="begin"/>
        </w:r>
        <w:r>
          <w:rPr>
            <w:noProof/>
            <w:webHidden/>
          </w:rPr>
          <w:instrText xml:space="preserve"> PAGEREF _Toc411965743 \h </w:instrText>
        </w:r>
        <w:r>
          <w:rPr>
            <w:noProof/>
            <w:webHidden/>
          </w:rPr>
        </w:r>
        <w:r>
          <w:rPr>
            <w:noProof/>
            <w:webHidden/>
          </w:rPr>
          <w:fldChar w:fldCharType="separate"/>
        </w:r>
        <w:r>
          <w:rPr>
            <w:noProof/>
            <w:webHidden/>
          </w:rPr>
          <w:t>118</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44"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_Toc411965744 \h </w:instrText>
        </w:r>
        <w:r>
          <w:rPr>
            <w:noProof/>
            <w:webHidden/>
          </w:rPr>
        </w:r>
        <w:r>
          <w:rPr>
            <w:noProof/>
            <w:webHidden/>
          </w:rPr>
          <w:fldChar w:fldCharType="separate"/>
        </w:r>
        <w:r>
          <w:rPr>
            <w:noProof/>
            <w:webHidden/>
          </w:rPr>
          <w:t>118</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45"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_Toc411965745 \h </w:instrText>
        </w:r>
        <w:r>
          <w:rPr>
            <w:noProof/>
            <w:webHidden/>
          </w:rPr>
        </w:r>
        <w:r>
          <w:rPr>
            <w:noProof/>
            <w:webHidden/>
          </w:rPr>
          <w:fldChar w:fldCharType="separate"/>
        </w:r>
        <w:r>
          <w:rPr>
            <w:noProof/>
            <w:webHidden/>
          </w:rPr>
          <w:t>118</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746" w:history="1">
        <w:r w:rsidRPr="00297C45">
          <w:rPr>
            <w:rStyle w:val="Hyperlink"/>
            <w:noProof/>
          </w:rPr>
          <w:t>Class Intent</w:t>
        </w:r>
        <w:r>
          <w:rPr>
            <w:noProof/>
            <w:webHidden/>
          </w:rPr>
          <w:tab/>
        </w:r>
        <w:r>
          <w:rPr>
            <w:noProof/>
            <w:webHidden/>
          </w:rPr>
          <w:fldChar w:fldCharType="begin"/>
        </w:r>
        <w:r>
          <w:rPr>
            <w:noProof/>
            <w:webHidden/>
          </w:rPr>
          <w:instrText xml:space="preserve"> PAGEREF _Toc411965746 \h </w:instrText>
        </w:r>
        <w:r>
          <w:rPr>
            <w:noProof/>
            <w:webHidden/>
          </w:rPr>
        </w:r>
        <w:r>
          <w:rPr>
            <w:noProof/>
            <w:webHidden/>
          </w:rPr>
          <w:fldChar w:fldCharType="separate"/>
        </w:r>
        <w:r>
          <w:rPr>
            <w:noProof/>
            <w:webHidden/>
          </w:rPr>
          <w:t>119</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47" w:history="1">
        <w:r w:rsidRPr="00297C45">
          <w:rPr>
            <w:rStyle w:val="Hyperlink"/>
            <w:noProof/>
          </w:rPr>
          <w:t>Attributes</w:t>
        </w:r>
        <w:r>
          <w:rPr>
            <w:noProof/>
            <w:webHidden/>
          </w:rPr>
          <w:tab/>
        </w:r>
        <w:r>
          <w:rPr>
            <w:noProof/>
            <w:webHidden/>
          </w:rPr>
          <w:fldChar w:fldCharType="begin"/>
        </w:r>
        <w:r>
          <w:rPr>
            <w:noProof/>
            <w:webHidden/>
          </w:rPr>
          <w:instrText xml:space="preserve"> PAGEREF _Toc411965747 \h </w:instrText>
        </w:r>
        <w:r>
          <w:rPr>
            <w:noProof/>
            <w:webHidden/>
          </w:rPr>
        </w:r>
        <w:r>
          <w:rPr>
            <w:noProof/>
            <w:webHidden/>
          </w:rPr>
          <w:fldChar w:fldCharType="separate"/>
        </w:r>
        <w:r>
          <w:rPr>
            <w:noProof/>
            <w:webHidden/>
          </w:rPr>
          <w:t>119</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48" w:history="1">
        <w:r w:rsidRPr="00297C45">
          <w:rPr>
            <w:rStyle w:val="Hyperlink"/>
            <w:noProof/>
          </w:rPr>
          <w:t>Associations</w:t>
        </w:r>
        <w:r>
          <w:rPr>
            <w:noProof/>
            <w:webHidden/>
          </w:rPr>
          <w:tab/>
        </w:r>
        <w:r>
          <w:rPr>
            <w:noProof/>
            <w:webHidden/>
          </w:rPr>
          <w:fldChar w:fldCharType="begin"/>
        </w:r>
        <w:r>
          <w:rPr>
            <w:noProof/>
            <w:webHidden/>
          </w:rPr>
          <w:instrText xml:space="preserve"> PAGEREF _Toc411965748 \h </w:instrText>
        </w:r>
        <w:r>
          <w:rPr>
            <w:noProof/>
            <w:webHidden/>
          </w:rPr>
        </w:r>
        <w:r>
          <w:rPr>
            <w:noProof/>
            <w:webHidden/>
          </w:rPr>
          <w:fldChar w:fldCharType="separate"/>
        </w:r>
        <w:r>
          <w:rPr>
            <w:noProof/>
            <w:webHidden/>
          </w:rPr>
          <w:t>119</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749" w:history="1">
        <w:r w:rsidRPr="00297C45">
          <w:rPr>
            <w:rStyle w:val="Hyperlink"/>
            <w:noProof/>
          </w:rPr>
          <w:t>Class Objective</w:t>
        </w:r>
        <w:r>
          <w:rPr>
            <w:noProof/>
            <w:webHidden/>
          </w:rPr>
          <w:tab/>
        </w:r>
        <w:r>
          <w:rPr>
            <w:noProof/>
            <w:webHidden/>
          </w:rPr>
          <w:fldChar w:fldCharType="begin"/>
        </w:r>
        <w:r>
          <w:rPr>
            <w:noProof/>
            <w:webHidden/>
          </w:rPr>
          <w:instrText xml:space="preserve"> PAGEREF _Toc411965749 \h </w:instrText>
        </w:r>
        <w:r>
          <w:rPr>
            <w:noProof/>
            <w:webHidden/>
          </w:rPr>
        </w:r>
        <w:r>
          <w:rPr>
            <w:noProof/>
            <w:webHidden/>
          </w:rPr>
          <w:fldChar w:fldCharType="separate"/>
        </w:r>
        <w:r>
          <w:rPr>
            <w:noProof/>
            <w:webHidden/>
          </w:rPr>
          <w:t>119</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50"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_Toc411965750 \h </w:instrText>
        </w:r>
        <w:r>
          <w:rPr>
            <w:noProof/>
            <w:webHidden/>
          </w:rPr>
        </w:r>
        <w:r>
          <w:rPr>
            <w:noProof/>
            <w:webHidden/>
          </w:rPr>
          <w:fldChar w:fldCharType="separate"/>
        </w:r>
        <w:r>
          <w:rPr>
            <w:noProof/>
            <w:webHidden/>
          </w:rPr>
          <w:t>119</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51" w:history="1">
        <w:r w:rsidRPr="00297C45">
          <w:rPr>
            <w:rStyle w:val="Hyperlink"/>
            <w:noProof/>
          </w:rPr>
          <w:t>Associations</w:t>
        </w:r>
        <w:r>
          <w:rPr>
            <w:noProof/>
            <w:webHidden/>
          </w:rPr>
          <w:tab/>
        </w:r>
        <w:r>
          <w:rPr>
            <w:noProof/>
            <w:webHidden/>
          </w:rPr>
          <w:fldChar w:fldCharType="begin"/>
        </w:r>
        <w:r>
          <w:rPr>
            <w:noProof/>
            <w:webHidden/>
          </w:rPr>
          <w:instrText xml:space="preserve"> PAGEREF _Toc411965751 \h </w:instrText>
        </w:r>
        <w:r>
          <w:rPr>
            <w:noProof/>
            <w:webHidden/>
          </w:rPr>
        </w:r>
        <w:r>
          <w:rPr>
            <w:noProof/>
            <w:webHidden/>
          </w:rPr>
          <w:fldChar w:fldCharType="separate"/>
        </w:r>
        <w:r>
          <w:rPr>
            <w:noProof/>
            <w:webHidden/>
          </w:rPr>
          <w:t>120</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52"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_Toc411965752 \h </w:instrText>
        </w:r>
        <w:r>
          <w:rPr>
            <w:noProof/>
            <w:webHidden/>
          </w:rPr>
        </w:r>
        <w:r>
          <w:rPr>
            <w:noProof/>
            <w:webHidden/>
          </w:rPr>
          <w:fldChar w:fldCharType="separate"/>
        </w:r>
        <w:r>
          <w:rPr>
            <w:noProof/>
            <w:webHidden/>
          </w:rPr>
          <w:t>120</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753" w:history="1">
        <w:r w:rsidRPr="00297C45">
          <w:rPr>
            <w:rStyle w:val="Hyperlink"/>
            <w:noProof/>
          </w:rPr>
          <w:t>Class Opportunity</w:t>
        </w:r>
        <w:r>
          <w:rPr>
            <w:noProof/>
            <w:webHidden/>
          </w:rPr>
          <w:tab/>
        </w:r>
        <w:r>
          <w:rPr>
            <w:noProof/>
            <w:webHidden/>
          </w:rPr>
          <w:fldChar w:fldCharType="begin"/>
        </w:r>
        <w:r>
          <w:rPr>
            <w:noProof/>
            <w:webHidden/>
          </w:rPr>
          <w:instrText xml:space="preserve"> PAGEREF _Toc411965753 \h </w:instrText>
        </w:r>
        <w:r>
          <w:rPr>
            <w:noProof/>
            <w:webHidden/>
          </w:rPr>
        </w:r>
        <w:r>
          <w:rPr>
            <w:noProof/>
            <w:webHidden/>
          </w:rPr>
          <w:fldChar w:fldCharType="separate"/>
        </w:r>
        <w:r>
          <w:rPr>
            <w:noProof/>
            <w:webHidden/>
          </w:rPr>
          <w:t>120</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54"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_Toc411965754 \h </w:instrText>
        </w:r>
        <w:r>
          <w:rPr>
            <w:noProof/>
            <w:webHidden/>
          </w:rPr>
        </w:r>
        <w:r>
          <w:rPr>
            <w:noProof/>
            <w:webHidden/>
          </w:rPr>
          <w:fldChar w:fldCharType="separate"/>
        </w:r>
        <w:r>
          <w:rPr>
            <w:noProof/>
            <w:webHidden/>
          </w:rPr>
          <w:t>120</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55"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_Toc411965755 \h </w:instrText>
        </w:r>
        <w:r>
          <w:rPr>
            <w:noProof/>
            <w:webHidden/>
          </w:rPr>
        </w:r>
        <w:r>
          <w:rPr>
            <w:noProof/>
            <w:webHidden/>
          </w:rPr>
          <w:fldChar w:fldCharType="separate"/>
        </w:r>
        <w:r>
          <w:rPr>
            <w:noProof/>
            <w:webHidden/>
          </w:rPr>
          <w:t>121</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756" w:history="1">
        <w:r w:rsidRPr="00297C45">
          <w:rPr>
            <w:rStyle w:val="Hyperlink"/>
            <w:noProof/>
          </w:rPr>
          <w:t>Class Stakeholder</w:t>
        </w:r>
        <w:r>
          <w:rPr>
            <w:noProof/>
            <w:webHidden/>
          </w:rPr>
          <w:tab/>
        </w:r>
        <w:r>
          <w:rPr>
            <w:noProof/>
            <w:webHidden/>
          </w:rPr>
          <w:fldChar w:fldCharType="begin"/>
        </w:r>
        <w:r>
          <w:rPr>
            <w:noProof/>
            <w:webHidden/>
          </w:rPr>
          <w:instrText xml:space="preserve"> PAGEREF _Toc411965756 \h </w:instrText>
        </w:r>
        <w:r>
          <w:rPr>
            <w:noProof/>
            <w:webHidden/>
          </w:rPr>
        </w:r>
        <w:r>
          <w:rPr>
            <w:noProof/>
            <w:webHidden/>
          </w:rPr>
          <w:fldChar w:fldCharType="separate"/>
        </w:r>
        <w:r>
          <w:rPr>
            <w:noProof/>
            <w:webHidden/>
          </w:rPr>
          <w:t>122</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57"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_Toc411965757 \h </w:instrText>
        </w:r>
        <w:r>
          <w:rPr>
            <w:noProof/>
            <w:webHidden/>
          </w:rPr>
        </w:r>
        <w:r>
          <w:rPr>
            <w:noProof/>
            <w:webHidden/>
          </w:rPr>
          <w:fldChar w:fldCharType="separate"/>
        </w:r>
        <w:r>
          <w:rPr>
            <w:noProof/>
            <w:webHidden/>
          </w:rPr>
          <w:t>122</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58" w:history="1">
        <w:r w:rsidRPr="00297C45">
          <w:rPr>
            <w:rStyle w:val="Hyperlink"/>
            <w:noProof/>
          </w:rPr>
          <w:t>Associations</w:t>
        </w:r>
        <w:r>
          <w:rPr>
            <w:noProof/>
            <w:webHidden/>
          </w:rPr>
          <w:tab/>
        </w:r>
        <w:r>
          <w:rPr>
            <w:noProof/>
            <w:webHidden/>
          </w:rPr>
          <w:fldChar w:fldCharType="begin"/>
        </w:r>
        <w:r>
          <w:rPr>
            <w:noProof/>
            <w:webHidden/>
          </w:rPr>
          <w:instrText xml:space="preserve"> PAGEREF _Toc411965758 \h </w:instrText>
        </w:r>
        <w:r>
          <w:rPr>
            <w:noProof/>
            <w:webHidden/>
          </w:rPr>
        </w:r>
        <w:r>
          <w:rPr>
            <w:noProof/>
            <w:webHidden/>
          </w:rPr>
          <w:fldChar w:fldCharType="separate"/>
        </w:r>
        <w:r>
          <w:rPr>
            <w:noProof/>
            <w:webHidden/>
          </w:rPr>
          <w:t>122</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59"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_Toc411965759 \h </w:instrText>
        </w:r>
        <w:r>
          <w:rPr>
            <w:noProof/>
            <w:webHidden/>
          </w:rPr>
        </w:r>
        <w:r>
          <w:rPr>
            <w:noProof/>
            <w:webHidden/>
          </w:rPr>
          <w:fldChar w:fldCharType="separate"/>
        </w:r>
        <w:r>
          <w:rPr>
            <w:noProof/>
            <w:webHidden/>
          </w:rPr>
          <w:t>122</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760" w:history="1">
        <w:r w:rsidRPr="00297C45">
          <w:rPr>
            <w:rStyle w:val="Hyperlink"/>
            <w:noProof/>
          </w:rPr>
          <w:t>Association Class Stakeholder Desirability</w:t>
        </w:r>
        <w:r>
          <w:rPr>
            <w:noProof/>
            <w:webHidden/>
          </w:rPr>
          <w:tab/>
        </w:r>
        <w:r>
          <w:rPr>
            <w:noProof/>
            <w:webHidden/>
          </w:rPr>
          <w:fldChar w:fldCharType="begin"/>
        </w:r>
        <w:r>
          <w:rPr>
            <w:noProof/>
            <w:webHidden/>
          </w:rPr>
          <w:instrText xml:space="preserve"> PAGEREF _Toc411965760 \h </w:instrText>
        </w:r>
        <w:r>
          <w:rPr>
            <w:noProof/>
            <w:webHidden/>
          </w:rPr>
        </w:r>
        <w:r>
          <w:rPr>
            <w:noProof/>
            <w:webHidden/>
          </w:rPr>
          <w:fldChar w:fldCharType="separate"/>
        </w:r>
        <w:r>
          <w:rPr>
            <w:noProof/>
            <w:webHidden/>
          </w:rPr>
          <w:t>123</w:t>
        </w:r>
        <w:r>
          <w:rPr>
            <w:noProof/>
            <w:webHidden/>
          </w:rPr>
          <w:fldChar w:fldCharType="end"/>
        </w:r>
      </w:hyperlink>
    </w:p>
    <w:p w:rsidR="001B4DFE" w:rsidRDefault="001B4DFE">
      <w:pPr>
        <w:pStyle w:val="TOC4"/>
        <w:tabs>
          <w:tab w:val="right" w:leader="dot" w:pos="9017"/>
        </w:tabs>
        <w:rPr>
          <w:rFonts w:asciiTheme="minorHAnsi" w:hAnsiTheme="minorHAnsi" w:cstheme="minorBidi"/>
          <w:i w:val="0"/>
          <w:iCs w:val="0"/>
          <w:noProof/>
          <w:color w:val="auto"/>
          <w:sz w:val="22"/>
          <w:szCs w:val="22"/>
          <w:lang w:bidi="ar-SA"/>
        </w:rPr>
      </w:pPr>
      <w:hyperlink w:anchor="_Toc411965761" w:history="1">
        <w:r w:rsidRPr="00297C45">
          <w:rPr>
            <w:rStyle w:val="Hyperlink"/>
            <w:noProof/>
          </w:rPr>
          <w:t>Association Ends</w:t>
        </w:r>
        <w:r>
          <w:rPr>
            <w:noProof/>
            <w:webHidden/>
          </w:rPr>
          <w:tab/>
        </w:r>
        <w:r>
          <w:rPr>
            <w:noProof/>
            <w:webHidden/>
          </w:rPr>
          <w:fldChar w:fldCharType="begin"/>
        </w:r>
        <w:r>
          <w:rPr>
            <w:noProof/>
            <w:webHidden/>
          </w:rPr>
          <w:instrText xml:space="preserve"> PAGEREF _Toc411965761 \h </w:instrText>
        </w:r>
        <w:r>
          <w:rPr>
            <w:noProof/>
            <w:webHidden/>
          </w:rPr>
        </w:r>
        <w:r>
          <w:rPr>
            <w:noProof/>
            <w:webHidden/>
          </w:rPr>
          <w:fldChar w:fldCharType="separate"/>
        </w:r>
        <w:r>
          <w:rPr>
            <w:noProof/>
            <w:webHidden/>
          </w:rPr>
          <w:t>123</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62" w:history="1">
        <w:r w:rsidRPr="00297C45">
          <w:rPr>
            <w:rStyle w:val="Hyperlink"/>
            <w:noProof/>
          </w:rPr>
          <w:t>Attributes</w:t>
        </w:r>
        <w:r>
          <w:rPr>
            <w:noProof/>
            <w:webHidden/>
          </w:rPr>
          <w:tab/>
        </w:r>
        <w:r>
          <w:rPr>
            <w:noProof/>
            <w:webHidden/>
          </w:rPr>
          <w:fldChar w:fldCharType="begin"/>
        </w:r>
        <w:r>
          <w:rPr>
            <w:noProof/>
            <w:webHidden/>
          </w:rPr>
          <w:instrText xml:space="preserve"> PAGEREF _Toc411965762 \h </w:instrText>
        </w:r>
        <w:r>
          <w:rPr>
            <w:noProof/>
            <w:webHidden/>
          </w:rPr>
        </w:r>
        <w:r>
          <w:rPr>
            <w:noProof/>
            <w:webHidden/>
          </w:rPr>
          <w:fldChar w:fldCharType="separate"/>
        </w:r>
        <w:r>
          <w:rPr>
            <w:noProof/>
            <w:webHidden/>
          </w:rPr>
          <w:t>123</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63" w:history="1">
        <w:r w:rsidRPr="00297C45">
          <w:rPr>
            <w:rStyle w:val="Hyperlink"/>
            <w:noProof/>
          </w:rPr>
          <w:t>Associations</w:t>
        </w:r>
        <w:r>
          <w:rPr>
            <w:noProof/>
            <w:webHidden/>
          </w:rPr>
          <w:tab/>
        </w:r>
        <w:r>
          <w:rPr>
            <w:noProof/>
            <w:webHidden/>
          </w:rPr>
          <w:fldChar w:fldCharType="begin"/>
        </w:r>
        <w:r>
          <w:rPr>
            <w:noProof/>
            <w:webHidden/>
          </w:rPr>
          <w:instrText xml:space="preserve"> PAGEREF _Toc411965763 \h </w:instrText>
        </w:r>
        <w:r>
          <w:rPr>
            <w:noProof/>
            <w:webHidden/>
          </w:rPr>
        </w:r>
        <w:r>
          <w:rPr>
            <w:noProof/>
            <w:webHidden/>
          </w:rPr>
          <w:fldChar w:fldCharType="separate"/>
        </w:r>
        <w:r>
          <w:rPr>
            <w:noProof/>
            <w:webHidden/>
          </w:rPr>
          <w:t>124</w:t>
        </w:r>
        <w:r>
          <w:rPr>
            <w:noProof/>
            <w:webHidden/>
          </w:rPr>
          <w:fldChar w:fldCharType="end"/>
        </w:r>
      </w:hyperlink>
    </w:p>
    <w:p w:rsidR="001B4DFE" w:rsidRDefault="001B4DFE">
      <w:pPr>
        <w:pStyle w:val="TOC1"/>
        <w:tabs>
          <w:tab w:val="right" w:leader="dot" w:pos="9017"/>
        </w:tabs>
        <w:rPr>
          <w:rFonts w:asciiTheme="minorHAnsi" w:hAnsiTheme="minorHAnsi" w:cstheme="minorBidi"/>
          <w:noProof/>
          <w:color w:val="auto"/>
          <w:sz w:val="22"/>
          <w:szCs w:val="22"/>
          <w:lang w:bidi="ar-SA"/>
        </w:rPr>
      </w:pPr>
      <w:hyperlink w:anchor="_Toc411965764" w:history="1">
        <w:r w:rsidRPr="00297C45">
          <w:rPr>
            <w:rStyle w:val="Hyperlink"/>
            <w:noProof/>
          </w:rPr>
          <w:t>Conceptual Modeling and Mapping Library::Generic Concepts::Location</w:t>
        </w:r>
        <w:r>
          <w:rPr>
            <w:noProof/>
            <w:webHidden/>
          </w:rPr>
          <w:tab/>
        </w:r>
        <w:r>
          <w:rPr>
            <w:noProof/>
            <w:webHidden/>
          </w:rPr>
          <w:fldChar w:fldCharType="begin"/>
        </w:r>
        <w:r>
          <w:rPr>
            <w:noProof/>
            <w:webHidden/>
          </w:rPr>
          <w:instrText xml:space="preserve"> PAGEREF _Toc411965764 \h </w:instrText>
        </w:r>
        <w:r>
          <w:rPr>
            <w:noProof/>
            <w:webHidden/>
          </w:rPr>
        </w:r>
        <w:r>
          <w:rPr>
            <w:noProof/>
            <w:webHidden/>
          </w:rPr>
          <w:fldChar w:fldCharType="separate"/>
        </w:r>
        <w:r>
          <w:rPr>
            <w:noProof/>
            <w:webHidden/>
          </w:rPr>
          <w:t>124</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765" w:history="1">
        <w:r w:rsidRPr="00297C45">
          <w:rPr>
            <w:rStyle w:val="Hyperlink"/>
            <w:noProof/>
          </w:rPr>
          <w:t>Diagram: Location</w:t>
        </w:r>
        <w:r>
          <w:rPr>
            <w:noProof/>
            <w:webHidden/>
          </w:rPr>
          <w:tab/>
        </w:r>
        <w:r>
          <w:rPr>
            <w:noProof/>
            <w:webHidden/>
          </w:rPr>
          <w:fldChar w:fldCharType="begin"/>
        </w:r>
        <w:r>
          <w:rPr>
            <w:noProof/>
            <w:webHidden/>
          </w:rPr>
          <w:instrText xml:space="preserve"> PAGEREF _Toc411965765 \h </w:instrText>
        </w:r>
        <w:r>
          <w:rPr>
            <w:noProof/>
            <w:webHidden/>
          </w:rPr>
        </w:r>
        <w:r>
          <w:rPr>
            <w:noProof/>
            <w:webHidden/>
          </w:rPr>
          <w:fldChar w:fldCharType="separate"/>
        </w:r>
        <w:r>
          <w:rPr>
            <w:noProof/>
            <w:webHidden/>
          </w:rPr>
          <w:t>124</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766" w:history="1">
        <w:r w:rsidRPr="00297C45">
          <w:rPr>
            <w:rStyle w:val="Hyperlink"/>
            <w:noProof/>
          </w:rPr>
          <w:t>Class Coordinate</w:t>
        </w:r>
        <w:r>
          <w:rPr>
            <w:noProof/>
            <w:webHidden/>
          </w:rPr>
          <w:tab/>
        </w:r>
        <w:r>
          <w:rPr>
            <w:noProof/>
            <w:webHidden/>
          </w:rPr>
          <w:fldChar w:fldCharType="begin"/>
        </w:r>
        <w:r>
          <w:rPr>
            <w:noProof/>
            <w:webHidden/>
          </w:rPr>
          <w:instrText xml:space="preserve"> PAGEREF _Toc411965766 \h </w:instrText>
        </w:r>
        <w:r>
          <w:rPr>
            <w:noProof/>
            <w:webHidden/>
          </w:rPr>
        </w:r>
        <w:r>
          <w:rPr>
            <w:noProof/>
            <w:webHidden/>
          </w:rPr>
          <w:fldChar w:fldCharType="separate"/>
        </w:r>
        <w:r>
          <w:rPr>
            <w:noProof/>
            <w:webHidden/>
          </w:rPr>
          <w:t>124</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67"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_Toc411965767 \h </w:instrText>
        </w:r>
        <w:r>
          <w:rPr>
            <w:noProof/>
            <w:webHidden/>
          </w:rPr>
        </w:r>
        <w:r>
          <w:rPr>
            <w:noProof/>
            <w:webHidden/>
          </w:rPr>
          <w:fldChar w:fldCharType="separate"/>
        </w:r>
        <w:r>
          <w:rPr>
            <w:noProof/>
            <w:webHidden/>
          </w:rPr>
          <w:t>124</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68" w:history="1">
        <w:r w:rsidRPr="00297C45">
          <w:rPr>
            <w:rStyle w:val="Hyperlink"/>
            <w:noProof/>
          </w:rPr>
          <w:t>Associations</w:t>
        </w:r>
        <w:r>
          <w:rPr>
            <w:noProof/>
            <w:webHidden/>
          </w:rPr>
          <w:tab/>
        </w:r>
        <w:r>
          <w:rPr>
            <w:noProof/>
            <w:webHidden/>
          </w:rPr>
          <w:fldChar w:fldCharType="begin"/>
        </w:r>
        <w:r>
          <w:rPr>
            <w:noProof/>
            <w:webHidden/>
          </w:rPr>
          <w:instrText xml:space="preserve"> PAGEREF _Toc411965768 \h </w:instrText>
        </w:r>
        <w:r>
          <w:rPr>
            <w:noProof/>
            <w:webHidden/>
          </w:rPr>
        </w:r>
        <w:r>
          <w:rPr>
            <w:noProof/>
            <w:webHidden/>
          </w:rPr>
          <w:fldChar w:fldCharType="separate"/>
        </w:r>
        <w:r>
          <w:rPr>
            <w:noProof/>
            <w:webHidden/>
          </w:rPr>
          <w:t>125</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69"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_Toc411965769 \h </w:instrText>
        </w:r>
        <w:r>
          <w:rPr>
            <w:noProof/>
            <w:webHidden/>
          </w:rPr>
        </w:r>
        <w:r>
          <w:rPr>
            <w:noProof/>
            <w:webHidden/>
          </w:rPr>
          <w:fldChar w:fldCharType="separate"/>
        </w:r>
        <w:r>
          <w:rPr>
            <w:noProof/>
            <w:webHidden/>
          </w:rPr>
          <w:t>125</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770" w:history="1">
        <w:r w:rsidRPr="00297C45">
          <w:rPr>
            <w:rStyle w:val="Hyperlink"/>
            <w:noProof/>
          </w:rPr>
          <w:t>Class Coordinate System</w:t>
        </w:r>
        <w:r>
          <w:rPr>
            <w:noProof/>
            <w:webHidden/>
          </w:rPr>
          <w:tab/>
        </w:r>
        <w:r>
          <w:rPr>
            <w:noProof/>
            <w:webHidden/>
          </w:rPr>
          <w:fldChar w:fldCharType="begin"/>
        </w:r>
        <w:r>
          <w:rPr>
            <w:noProof/>
            <w:webHidden/>
          </w:rPr>
          <w:instrText xml:space="preserve"> PAGEREF _Toc411965770 \h </w:instrText>
        </w:r>
        <w:r>
          <w:rPr>
            <w:noProof/>
            <w:webHidden/>
          </w:rPr>
        </w:r>
        <w:r>
          <w:rPr>
            <w:noProof/>
            <w:webHidden/>
          </w:rPr>
          <w:fldChar w:fldCharType="separate"/>
        </w:r>
        <w:r>
          <w:rPr>
            <w:noProof/>
            <w:webHidden/>
          </w:rPr>
          <w:t>125</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71"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_Toc411965771 \h </w:instrText>
        </w:r>
        <w:r>
          <w:rPr>
            <w:noProof/>
            <w:webHidden/>
          </w:rPr>
        </w:r>
        <w:r>
          <w:rPr>
            <w:noProof/>
            <w:webHidden/>
          </w:rPr>
          <w:fldChar w:fldCharType="separate"/>
        </w:r>
        <w:r>
          <w:rPr>
            <w:noProof/>
            <w:webHidden/>
          </w:rPr>
          <w:t>125</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72" w:history="1">
        <w:r w:rsidRPr="00297C45">
          <w:rPr>
            <w:rStyle w:val="Hyperlink"/>
            <w:noProof/>
          </w:rPr>
          <w:t>Associations</w:t>
        </w:r>
        <w:r>
          <w:rPr>
            <w:noProof/>
            <w:webHidden/>
          </w:rPr>
          <w:tab/>
        </w:r>
        <w:r>
          <w:rPr>
            <w:noProof/>
            <w:webHidden/>
          </w:rPr>
          <w:fldChar w:fldCharType="begin"/>
        </w:r>
        <w:r>
          <w:rPr>
            <w:noProof/>
            <w:webHidden/>
          </w:rPr>
          <w:instrText xml:space="preserve"> PAGEREF _Toc411965772 \h </w:instrText>
        </w:r>
        <w:r>
          <w:rPr>
            <w:noProof/>
            <w:webHidden/>
          </w:rPr>
        </w:r>
        <w:r>
          <w:rPr>
            <w:noProof/>
            <w:webHidden/>
          </w:rPr>
          <w:fldChar w:fldCharType="separate"/>
        </w:r>
        <w:r>
          <w:rPr>
            <w:noProof/>
            <w:webHidden/>
          </w:rPr>
          <w:t>125</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73"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_Toc411965773 \h </w:instrText>
        </w:r>
        <w:r>
          <w:rPr>
            <w:noProof/>
            <w:webHidden/>
          </w:rPr>
        </w:r>
        <w:r>
          <w:rPr>
            <w:noProof/>
            <w:webHidden/>
          </w:rPr>
          <w:fldChar w:fldCharType="separate"/>
        </w:r>
        <w:r>
          <w:rPr>
            <w:noProof/>
            <w:webHidden/>
          </w:rPr>
          <w:t>125</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774" w:history="1">
        <w:r w:rsidRPr="00297C45">
          <w:rPr>
            <w:rStyle w:val="Hyperlink"/>
            <w:noProof/>
          </w:rPr>
          <w:t>Class Facility</w:t>
        </w:r>
        <w:r>
          <w:rPr>
            <w:noProof/>
            <w:webHidden/>
          </w:rPr>
          <w:tab/>
        </w:r>
        <w:r>
          <w:rPr>
            <w:noProof/>
            <w:webHidden/>
          </w:rPr>
          <w:fldChar w:fldCharType="begin"/>
        </w:r>
        <w:r>
          <w:rPr>
            <w:noProof/>
            <w:webHidden/>
          </w:rPr>
          <w:instrText xml:space="preserve"> PAGEREF _Toc411965774 \h </w:instrText>
        </w:r>
        <w:r>
          <w:rPr>
            <w:noProof/>
            <w:webHidden/>
          </w:rPr>
        </w:r>
        <w:r>
          <w:rPr>
            <w:noProof/>
            <w:webHidden/>
          </w:rPr>
          <w:fldChar w:fldCharType="separate"/>
        </w:r>
        <w:r>
          <w:rPr>
            <w:noProof/>
            <w:webHidden/>
          </w:rPr>
          <w:t>126</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75"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_Toc411965775 \h </w:instrText>
        </w:r>
        <w:r>
          <w:rPr>
            <w:noProof/>
            <w:webHidden/>
          </w:rPr>
        </w:r>
        <w:r>
          <w:rPr>
            <w:noProof/>
            <w:webHidden/>
          </w:rPr>
          <w:fldChar w:fldCharType="separate"/>
        </w:r>
        <w:r>
          <w:rPr>
            <w:noProof/>
            <w:webHidden/>
          </w:rPr>
          <w:t>126</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76"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_Toc411965776 \h </w:instrText>
        </w:r>
        <w:r>
          <w:rPr>
            <w:noProof/>
            <w:webHidden/>
          </w:rPr>
        </w:r>
        <w:r>
          <w:rPr>
            <w:noProof/>
            <w:webHidden/>
          </w:rPr>
          <w:fldChar w:fldCharType="separate"/>
        </w:r>
        <w:r>
          <w:rPr>
            <w:noProof/>
            <w:webHidden/>
          </w:rPr>
          <w:t>126</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777" w:history="1">
        <w:r w:rsidRPr="00297C45">
          <w:rPr>
            <w:rStyle w:val="Hyperlink"/>
            <w:noProof/>
          </w:rPr>
          <w:t>Class GPS Coordinate</w:t>
        </w:r>
        <w:r>
          <w:rPr>
            <w:noProof/>
            <w:webHidden/>
          </w:rPr>
          <w:tab/>
        </w:r>
        <w:r>
          <w:rPr>
            <w:noProof/>
            <w:webHidden/>
          </w:rPr>
          <w:fldChar w:fldCharType="begin"/>
        </w:r>
        <w:r>
          <w:rPr>
            <w:noProof/>
            <w:webHidden/>
          </w:rPr>
          <w:instrText xml:space="preserve"> PAGEREF _Toc411965777 \h </w:instrText>
        </w:r>
        <w:r>
          <w:rPr>
            <w:noProof/>
            <w:webHidden/>
          </w:rPr>
        </w:r>
        <w:r>
          <w:rPr>
            <w:noProof/>
            <w:webHidden/>
          </w:rPr>
          <w:fldChar w:fldCharType="separate"/>
        </w:r>
        <w:r>
          <w:rPr>
            <w:noProof/>
            <w:webHidden/>
          </w:rPr>
          <w:t>127</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78"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_Toc411965778 \h </w:instrText>
        </w:r>
        <w:r>
          <w:rPr>
            <w:noProof/>
            <w:webHidden/>
          </w:rPr>
        </w:r>
        <w:r>
          <w:rPr>
            <w:noProof/>
            <w:webHidden/>
          </w:rPr>
          <w:fldChar w:fldCharType="separate"/>
        </w:r>
        <w:r>
          <w:rPr>
            <w:noProof/>
            <w:webHidden/>
          </w:rPr>
          <w:t>127</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79"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_Toc411965779 \h </w:instrText>
        </w:r>
        <w:r>
          <w:rPr>
            <w:noProof/>
            <w:webHidden/>
          </w:rPr>
        </w:r>
        <w:r>
          <w:rPr>
            <w:noProof/>
            <w:webHidden/>
          </w:rPr>
          <w:fldChar w:fldCharType="separate"/>
        </w:r>
        <w:r>
          <w:rPr>
            <w:noProof/>
            <w:webHidden/>
          </w:rPr>
          <w:t>128</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780" w:history="1">
        <w:r w:rsidRPr="00297C45">
          <w:rPr>
            <w:rStyle w:val="Hyperlink"/>
            <w:noProof/>
          </w:rPr>
          <w:t>Class Location Identifier</w:t>
        </w:r>
        <w:r>
          <w:rPr>
            <w:noProof/>
            <w:webHidden/>
          </w:rPr>
          <w:tab/>
        </w:r>
        <w:r>
          <w:rPr>
            <w:noProof/>
            <w:webHidden/>
          </w:rPr>
          <w:fldChar w:fldCharType="begin"/>
        </w:r>
        <w:r>
          <w:rPr>
            <w:noProof/>
            <w:webHidden/>
          </w:rPr>
          <w:instrText xml:space="preserve"> PAGEREF _Toc411965780 \h </w:instrText>
        </w:r>
        <w:r>
          <w:rPr>
            <w:noProof/>
            <w:webHidden/>
          </w:rPr>
        </w:r>
        <w:r>
          <w:rPr>
            <w:noProof/>
            <w:webHidden/>
          </w:rPr>
          <w:fldChar w:fldCharType="separate"/>
        </w:r>
        <w:r>
          <w:rPr>
            <w:noProof/>
            <w:webHidden/>
          </w:rPr>
          <w:t>128</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81"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_Toc411965781 \h </w:instrText>
        </w:r>
        <w:r>
          <w:rPr>
            <w:noProof/>
            <w:webHidden/>
          </w:rPr>
        </w:r>
        <w:r>
          <w:rPr>
            <w:noProof/>
            <w:webHidden/>
          </w:rPr>
          <w:fldChar w:fldCharType="separate"/>
        </w:r>
        <w:r>
          <w:rPr>
            <w:noProof/>
            <w:webHidden/>
          </w:rPr>
          <w:t>128</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82" w:history="1">
        <w:r w:rsidRPr="00297C45">
          <w:rPr>
            <w:rStyle w:val="Hyperlink"/>
            <w:noProof/>
          </w:rPr>
          <w:t>Associations</w:t>
        </w:r>
        <w:r>
          <w:rPr>
            <w:noProof/>
            <w:webHidden/>
          </w:rPr>
          <w:tab/>
        </w:r>
        <w:r>
          <w:rPr>
            <w:noProof/>
            <w:webHidden/>
          </w:rPr>
          <w:fldChar w:fldCharType="begin"/>
        </w:r>
        <w:r>
          <w:rPr>
            <w:noProof/>
            <w:webHidden/>
          </w:rPr>
          <w:instrText xml:space="preserve"> PAGEREF _Toc411965782 \h </w:instrText>
        </w:r>
        <w:r>
          <w:rPr>
            <w:noProof/>
            <w:webHidden/>
          </w:rPr>
        </w:r>
        <w:r>
          <w:rPr>
            <w:noProof/>
            <w:webHidden/>
          </w:rPr>
          <w:fldChar w:fldCharType="separate"/>
        </w:r>
        <w:r>
          <w:rPr>
            <w:noProof/>
            <w:webHidden/>
          </w:rPr>
          <w:t>128</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83"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_Toc411965783 \h </w:instrText>
        </w:r>
        <w:r>
          <w:rPr>
            <w:noProof/>
            <w:webHidden/>
          </w:rPr>
        </w:r>
        <w:r>
          <w:rPr>
            <w:noProof/>
            <w:webHidden/>
          </w:rPr>
          <w:fldChar w:fldCharType="separate"/>
        </w:r>
        <w:r>
          <w:rPr>
            <w:noProof/>
            <w:webHidden/>
          </w:rPr>
          <w:t>128</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784" w:history="1">
        <w:r w:rsidRPr="00297C45">
          <w:rPr>
            <w:rStyle w:val="Hyperlink"/>
            <w:noProof/>
          </w:rPr>
          <w:t>Class Physical Location</w:t>
        </w:r>
        <w:r>
          <w:rPr>
            <w:noProof/>
            <w:webHidden/>
          </w:rPr>
          <w:tab/>
        </w:r>
        <w:r>
          <w:rPr>
            <w:noProof/>
            <w:webHidden/>
          </w:rPr>
          <w:fldChar w:fldCharType="begin"/>
        </w:r>
        <w:r>
          <w:rPr>
            <w:noProof/>
            <w:webHidden/>
          </w:rPr>
          <w:instrText xml:space="preserve"> PAGEREF _Toc411965784 \h </w:instrText>
        </w:r>
        <w:r>
          <w:rPr>
            <w:noProof/>
            <w:webHidden/>
          </w:rPr>
        </w:r>
        <w:r>
          <w:rPr>
            <w:noProof/>
            <w:webHidden/>
          </w:rPr>
          <w:fldChar w:fldCharType="separate"/>
        </w:r>
        <w:r>
          <w:rPr>
            <w:noProof/>
            <w:webHidden/>
          </w:rPr>
          <w:t>129</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85"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_Toc411965785 \h </w:instrText>
        </w:r>
        <w:r>
          <w:rPr>
            <w:noProof/>
            <w:webHidden/>
          </w:rPr>
        </w:r>
        <w:r>
          <w:rPr>
            <w:noProof/>
            <w:webHidden/>
          </w:rPr>
          <w:fldChar w:fldCharType="separate"/>
        </w:r>
        <w:r>
          <w:rPr>
            <w:noProof/>
            <w:webHidden/>
          </w:rPr>
          <w:t>129</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86" w:history="1">
        <w:r w:rsidRPr="00297C45">
          <w:rPr>
            <w:rStyle w:val="Hyperlink"/>
            <w:noProof/>
          </w:rPr>
          <w:t>Associations</w:t>
        </w:r>
        <w:r>
          <w:rPr>
            <w:noProof/>
            <w:webHidden/>
          </w:rPr>
          <w:tab/>
        </w:r>
        <w:r>
          <w:rPr>
            <w:noProof/>
            <w:webHidden/>
          </w:rPr>
          <w:fldChar w:fldCharType="begin"/>
        </w:r>
        <w:r>
          <w:rPr>
            <w:noProof/>
            <w:webHidden/>
          </w:rPr>
          <w:instrText xml:space="preserve"> PAGEREF _Toc411965786 \h </w:instrText>
        </w:r>
        <w:r>
          <w:rPr>
            <w:noProof/>
            <w:webHidden/>
          </w:rPr>
        </w:r>
        <w:r>
          <w:rPr>
            <w:noProof/>
            <w:webHidden/>
          </w:rPr>
          <w:fldChar w:fldCharType="separate"/>
        </w:r>
        <w:r>
          <w:rPr>
            <w:noProof/>
            <w:webHidden/>
          </w:rPr>
          <w:t>129</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87"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_Toc411965787 \h </w:instrText>
        </w:r>
        <w:r>
          <w:rPr>
            <w:noProof/>
            <w:webHidden/>
          </w:rPr>
        </w:r>
        <w:r>
          <w:rPr>
            <w:noProof/>
            <w:webHidden/>
          </w:rPr>
          <w:fldChar w:fldCharType="separate"/>
        </w:r>
        <w:r>
          <w:rPr>
            <w:noProof/>
            <w:webHidden/>
          </w:rPr>
          <w:t>129</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788" w:history="1">
        <w:r w:rsidRPr="00297C45">
          <w:rPr>
            <w:rStyle w:val="Hyperlink"/>
            <w:noProof/>
          </w:rPr>
          <w:t>Class Place</w:t>
        </w:r>
        <w:r>
          <w:rPr>
            <w:noProof/>
            <w:webHidden/>
          </w:rPr>
          <w:tab/>
        </w:r>
        <w:r>
          <w:rPr>
            <w:noProof/>
            <w:webHidden/>
          </w:rPr>
          <w:fldChar w:fldCharType="begin"/>
        </w:r>
        <w:r>
          <w:rPr>
            <w:noProof/>
            <w:webHidden/>
          </w:rPr>
          <w:instrText xml:space="preserve"> PAGEREF _Toc411965788 \h </w:instrText>
        </w:r>
        <w:r>
          <w:rPr>
            <w:noProof/>
            <w:webHidden/>
          </w:rPr>
        </w:r>
        <w:r>
          <w:rPr>
            <w:noProof/>
            <w:webHidden/>
          </w:rPr>
          <w:fldChar w:fldCharType="separate"/>
        </w:r>
        <w:r>
          <w:rPr>
            <w:noProof/>
            <w:webHidden/>
          </w:rPr>
          <w:t>130</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89"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_Toc411965789 \h </w:instrText>
        </w:r>
        <w:r>
          <w:rPr>
            <w:noProof/>
            <w:webHidden/>
          </w:rPr>
        </w:r>
        <w:r>
          <w:rPr>
            <w:noProof/>
            <w:webHidden/>
          </w:rPr>
          <w:fldChar w:fldCharType="separate"/>
        </w:r>
        <w:r>
          <w:rPr>
            <w:noProof/>
            <w:webHidden/>
          </w:rPr>
          <w:t>130</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90"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_Toc411965790 \h </w:instrText>
        </w:r>
        <w:r>
          <w:rPr>
            <w:noProof/>
            <w:webHidden/>
          </w:rPr>
        </w:r>
        <w:r>
          <w:rPr>
            <w:noProof/>
            <w:webHidden/>
          </w:rPr>
          <w:fldChar w:fldCharType="separate"/>
        </w:r>
        <w:r>
          <w:rPr>
            <w:noProof/>
            <w:webHidden/>
          </w:rPr>
          <w:t>130</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791" w:history="1">
        <w:r w:rsidRPr="00297C45">
          <w:rPr>
            <w:rStyle w:val="Hyperlink"/>
            <w:noProof/>
          </w:rPr>
          <w:t>Class Point On Earth</w:t>
        </w:r>
        <w:r>
          <w:rPr>
            <w:noProof/>
            <w:webHidden/>
          </w:rPr>
          <w:tab/>
        </w:r>
        <w:r>
          <w:rPr>
            <w:noProof/>
            <w:webHidden/>
          </w:rPr>
          <w:fldChar w:fldCharType="begin"/>
        </w:r>
        <w:r>
          <w:rPr>
            <w:noProof/>
            <w:webHidden/>
          </w:rPr>
          <w:instrText xml:space="preserve"> PAGEREF _Toc411965791 \h </w:instrText>
        </w:r>
        <w:r>
          <w:rPr>
            <w:noProof/>
            <w:webHidden/>
          </w:rPr>
        </w:r>
        <w:r>
          <w:rPr>
            <w:noProof/>
            <w:webHidden/>
          </w:rPr>
          <w:fldChar w:fldCharType="separate"/>
        </w:r>
        <w:r>
          <w:rPr>
            <w:noProof/>
            <w:webHidden/>
          </w:rPr>
          <w:t>131</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92"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_Toc411965792 \h </w:instrText>
        </w:r>
        <w:r>
          <w:rPr>
            <w:noProof/>
            <w:webHidden/>
          </w:rPr>
        </w:r>
        <w:r>
          <w:rPr>
            <w:noProof/>
            <w:webHidden/>
          </w:rPr>
          <w:fldChar w:fldCharType="separate"/>
        </w:r>
        <w:r>
          <w:rPr>
            <w:noProof/>
            <w:webHidden/>
          </w:rPr>
          <w:t>131</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93"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_Toc411965793 \h </w:instrText>
        </w:r>
        <w:r>
          <w:rPr>
            <w:noProof/>
            <w:webHidden/>
          </w:rPr>
        </w:r>
        <w:r>
          <w:rPr>
            <w:noProof/>
            <w:webHidden/>
          </w:rPr>
          <w:fldChar w:fldCharType="separate"/>
        </w:r>
        <w:r>
          <w:rPr>
            <w:noProof/>
            <w:webHidden/>
          </w:rPr>
          <w:t>131</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794" w:history="1">
        <w:r w:rsidRPr="00297C45">
          <w:rPr>
            <w:rStyle w:val="Hyperlink"/>
            <w:noProof/>
          </w:rPr>
          <w:t>Class Postal Address</w:t>
        </w:r>
        <w:r>
          <w:rPr>
            <w:noProof/>
            <w:webHidden/>
          </w:rPr>
          <w:tab/>
        </w:r>
        <w:r>
          <w:rPr>
            <w:noProof/>
            <w:webHidden/>
          </w:rPr>
          <w:fldChar w:fldCharType="begin"/>
        </w:r>
        <w:r>
          <w:rPr>
            <w:noProof/>
            <w:webHidden/>
          </w:rPr>
          <w:instrText xml:space="preserve"> PAGEREF _Toc411965794 \h </w:instrText>
        </w:r>
        <w:r>
          <w:rPr>
            <w:noProof/>
            <w:webHidden/>
          </w:rPr>
        </w:r>
        <w:r>
          <w:rPr>
            <w:noProof/>
            <w:webHidden/>
          </w:rPr>
          <w:fldChar w:fldCharType="separate"/>
        </w:r>
        <w:r>
          <w:rPr>
            <w:noProof/>
            <w:webHidden/>
          </w:rPr>
          <w:t>132</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95"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_Toc411965795 \h </w:instrText>
        </w:r>
        <w:r>
          <w:rPr>
            <w:noProof/>
            <w:webHidden/>
          </w:rPr>
        </w:r>
        <w:r>
          <w:rPr>
            <w:noProof/>
            <w:webHidden/>
          </w:rPr>
          <w:fldChar w:fldCharType="separate"/>
        </w:r>
        <w:r>
          <w:rPr>
            <w:noProof/>
            <w:webHidden/>
          </w:rPr>
          <w:t>132</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96" w:history="1">
        <w:r w:rsidRPr="00297C45">
          <w:rPr>
            <w:rStyle w:val="Hyperlink"/>
            <w:noProof/>
          </w:rPr>
          <w:t>Associations</w:t>
        </w:r>
        <w:r>
          <w:rPr>
            <w:noProof/>
            <w:webHidden/>
          </w:rPr>
          <w:tab/>
        </w:r>
        <w:r>
          <w:rPr>
            <w:noProof/>
            <w:webHidden/>
          </w:rPr>
          <w:fldChar w:fldCharType="begin"/>
        </w:r>
        <w:r>
          <w:rPr>
            <w:noProof/>
            <w:webHidden/>
          </w:rPr>
          <w:instrText xml:space="preserve"> PAGEREF _Toc411965796 \h </w:instrText>
        </w:r>
        <w:r>
          <w:rPr>
            <w:noProof/>
            <w:webHidden/>
          </w:rPr>
        </w:r>
        <w:r>
          <w:rPr>
            <w:noProof/>
            <w:webHidden/>
          </w:rPr>
          <w:fldChar w:fldCharType="separate"/>
        </w:r>
        <w:r>
          <w:rPr>
            <w:noProof/>
            <w:webHidden/>
          </w:rPr>
          <w:t>132</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97"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_Toc411965797 \h </w:instrText>
        </w:r>
        <w:r>
          <w:rPr>
            <w:noProof/>
            <w:webHidden/>
          </w:rPr>
        </w:r>
        <w:r>
          <w:rPr>
            <w:noProof/>
            <w:webHidden/>
          </w:rPr>
          <w:fldChar w:fldCharType="separate"/>
        </w:r>
        <w:r>
          <w:rPr>
            <w:noProof/>
            <w:webHidden/>
          </w:rPr>
          <w:t>132</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798" w:history="1">
        <w:r w:rsidRPr="00297C45">
          <w:rPr>
            <w:rStyle w:val="Hyperlink"/>
            <w:noProof/>
          </w:rPr>
          <w:t>Class Residence</w:t>
        </w:r>
        <w:r>
          <w:rPr>
            <w:noProof/>
            <w:webHidden/>
          </w:rPr>
          <w:tab/>
        </w:r>
        <w:r>
          <w:rPr>
            <w:noProof/>
            <w:webHidden/>
          </w:rPr>
          <w:fldChar w:fldCharType="begin"/>
        </w:r>
        <w:r>
          <w:rPr>
            <w:noProof/>
            <w:webHidden/>
          </w:rPr>
          <w:instrText xml:space="preserve"> PAGEREF _Toc411965798 \h </w:instrText>
        </w:r>
        <w:r>
          <w:rPr>
            <w:noProof/>
            <w:webHidden/>
          </w:rPr>
        </w:r>
        <w:r>
          <w:rPr>
            <w:noProof/>
            <w:webHidden/>
          </w:rPr>
          <w:fldChar w:fldCharType="separate"/>
        </w:r>
        <w:r>
          <w:rPr>
            <w:noProof/>
            <w:webHidden/>
          </w:rPr>
          <w:t>132</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799"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_Toc411965799 \h </w:instrText>
        </w:r>
        <w:r>
          <w:rPr>
            <w:noProof/>
            <w:webHidden/>
          </w:rPr>
        </w:r>
        <w:r>
          <w:rPr>
            <w:noProof/>
            <w:webHidden/>
          </w:rPr>
          <w:fldChar w:fldCharType="separate"/>
        </w:r>
        <w:r>
          <w:rPr>
            <w:noProof/>
            <w:webHidden/>
          </w:rPr>
          <w:t>132</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00" w:history="1">
        <w:r w:rsidRPr="00297C45">
          <w:rPr>
            <w:rStyle w:val="Hyperlink"/>
            <w:noProof/>
          </w:rPr>
          <w:t>Associations</w:t>
        </w:r>
        <w:r>
          <w:rPr>
            <w:noProof/>
            <w:webHidden/>
          </w:rPr>
          <w:tab/>
        </w:r>
        <w:r>
          <w:rPr>
            <w:noProof/>
            <w:webHidden/>
          </w:rPr>
          <w:fldChar w:fldCharType="begin"/>
        </w:r>
        <w:r>
          <w:rPr>
            <w:noProof/>
            <w:webHidden/>
          </w:rPr>
          <w:instrText xml:space="preserve"> PAGEREF _Toc411965800 \h </w:instrText>
        </w:r>
        <w:r>
          <w:rPr>
            <w:noProof/>
            <w:webHidden/>
          </w:rPr>
        </w:r>
        <w:r>
          <w:rPr>
            <w:noProof/>
            <w:webHidden/>
          </w:rPr>
          <w:fldChar w:fldCharType="separate"/>
        </w:r>
        <w:r>
          <w:rPr>
            <w:noProof/>
            <w:webHidden/>
          </w:rPr>
          <w:t>133</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01"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_Toc411965801 \h </w:instrText>
        </w:r>
        <w:r>
          <w:rPr>
            <w:noProof/>
            <w:webHidden/>
          </w:rPr>
        </w:r>
        <w:r>
          <w:rPr>
            <w:noProof/>
            <w:webHidden/>
          </w:rPr>
          <w:fldChar w:fldCharType="separate"/>
        </w:r>
        <w:r>
          <w:rPr>
            <w:noProof/>
            <w:webHidden/>
          </w:rPr>
          <w:t>133</w:t>
        </w:r>
        <w:r>
          <w:rPr>
            <w:noProof/>
            <w:webHidden/>
          </w:rPr>
          <w:fldChar w:fldCharType="end"/>
        </w:r>
      </w:hyperlink>
    </w:p>
    <w:p w:rsidR="001B4DFE" w:rsidRDefault="001B4DFE">
      <w:pPr>
        <w:pStyle w:val="TOC1"/>
        <w:tabs>
          <w:tab w:val="right" w:leader="dot" w:pos="9017"/>
        </w:tabs>
        <w:rPr>
          <w:rFonts w:asciiTheme="minorHAnsi" w:hAnsiTheme="minorHAnsi" w:cstheme="minorBidi"/>
          <w:noProof/>
          <w:color w:val="auto"/>
          <w:sz w:val="22"/>
          <w:szCs w:val="22"/>
          <w:lang w:bidi="ar-SA"/>
        </w:rPr>
      </w:pPr>
      <w:hyperlink w:anchor="_Toc411965802" w:history="1">
        <w:r w:rsidRPr="00297C45">
          <w:rPr>
            <w:rStyle w:val="Hyperlink"/>
            <w:noProof/>
          </w:rPr>
          <w:t>Conceptual Modeling and Mapping Library::Generic Concepts::Observation</w:t>
        </w:r>
        <w:r>
          <w:rPr>
            <w:noProof/>
            <w:webHidden/>
          </w:rPr>
          <w:tab/>
        </w:r>
        <w:r>
          <w:rPr>
            <w:noProof/>
            <w:webHidden/>
          </w:rPr>
          <w:fldChar w:fldCharType="begin"/>
        </w:r>
        <w:r>
          <w:rPr>
            <w:noProof/>
            <w:webHidden/>
          </w:rPr>
          <w:instrText xml:space="preserve"> PAGEREF _Toc411965802 \h </w:instrText>
        </w:r>
        <w:r>
          <w:rPr>
            <w:noProof/>
            <w:webHidden/>
          </w:rPr>
        </w:r>
        <w:r>
          <w:rPr>
            <w:noProof/>
            <w:webHidden/>
          </w:rPr>
          <w:fldChar w:fldCharType="separate"/>
        </w:r>
        <w:r>
          <w:rPr>
            <w:noProof/>
            <w:webHidden/>
          </w:rPr>
          <w:t>134</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803" w:history="1">
        <w:r w:rsidRPr="00297C45">
          <w:rPr>
            <w:rStyle w:val="Hyperlink"/>
            <w:noProof/>
          </w:rPr>
          <w:t>Diagram: Observation</w:t>
        </w:r>
        <w:r>
          <w:rPr>
            <w:noProof/>
            <w:webHidden/>
          </w:rPr>
          <w:tab/>
        </w:r>
        <w:r>
          <w:rPr>
            <w:noProof/>
            <w:webHidden/>
          </w:rPr>
          <w:fldChar w:fldCharType="begin"/>
        </w:r>
        <w:r>
          <w:rPr>
            <w:noProof/>
            <w:webHidden/>
          </w:rPr>
          <w:instrText xml:space="preserve"> PAGEREF _Toc411965803 \h </w:instrText>
        </w:r>
        <w:r>
          <w:rPr>
            <w:noProof/>
            <w:webHidden/>
          </w:rPr>
        </w:r>
        <w:r>
          <w:rPr>
            <w:noProof/>
            <w:webHidden/>
          </w:rPr>
          <w:fldChar w:fldCharType="separate"/>
        </w:r>
        <w:r>
          <w:rPr>
            <w:noProof/>
            <w:webHidden/>
          </w:rPr>
          <w:t>134</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804" w:history="1">
        <w:r w:rsidRPr="00297C45">
          <w:rPr>
            <w:rStyle w:val="Hyperlink"/>
            <w:noProof/>
          </w:rPr>
          <w:t>Class Measurement</w:t>
        </w:r>
        <w:r>
          <w:rPr>
            <w:noProof/>
            <w:webHidden/>
          </w:rPr>
          <w:tab/>
        </w:r>
        <w:r>
          <w:rPr>
            <w:noProof/>
            <w:webHidden/>
          </w:rPr>
          <w:fldChar w:fldCharType="begin"/>
        </w:r>
        <w:r>
          <w:rPr>
            <w:noProof/>
            <w:webHidden/>
          </w:rPr>
          <w:instrText xml:space="preserve"> PAGEREF _Toc411965804 \h </w:instrText>
        </w:r>
        <w:r>
          <w:rPr>
            <w:noProof/>
            <w:webHidden/>
          </w:rPr>
        </w:r>
        <w:r>
          <w:rPr>
            <w:noProof/>
            <w:webHidden/>
          </w:rPr>
          <w:fldChar w:fldCharType="separate"/>
        </w:r>
        <w:r>
          <w:rPr>
            <w:noProof/>
            <w:webHidden/>
          </w:rPr>
          <w:t>134</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05"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_Toc411965805 \h </w:instrText>
        </w:r>
        <w:r>
          <w:rPr>
            <w:noProof/>
            <w:webHidden/>
          </w:rPr>
        </w:r>
        <w:r>
          <w:rPr>
            <w:noProof/>
            <w:webHidden/>
          </w:rPr>
          <w:fldChar w:fldCharType="separate"/>
        </w:r>
        <w:r>
          <w:rPr>
            <w:noProof/>
            <w:webHidden/>
          </w:rPr>
          <w:t>134</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06"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_Toc411965806 \h </w:instrText>
        </w:r>
        <w:r>
          <w:rPr>
            <w:noProof/>
            <w:webHidden/>
          </w:rPr>
        </w:r>
        <w:r>
          <w:rPr>
            <w:noProof/>
            <w:webHidden/>
          </w:rPr>
          <w:fldChar w:fldCharType="separate"/>
        </w:r>
        <w:r>
          <w:rPr>
            <w:noProof/>
            <w:webHidden/>
          </w:rPr>
          <w:t>135</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807" w:history="1">
        <w:r w:rsidRPr="00297C45">
          <w:rPr>
            <w:rStyle w:val="Hyperlink"/>
            <w:noProof/>
          </w:rPr>
          <w:t>Class Observation</w:t>
        </w:r>
        <w:r>
          <w:rPr>
            <w:noProof/>
            <w:webHidden/>
          </w:rPr>
          <w:tab/>
        </w:r>
        <w:r>
          <w:rPr>
            <w:noProof/>
            <w:webHidden/>
          </w:rPr>
          <w:fldChar w:fldCharType="begin"/>
        </w:r>
        <w:r>
          <w:rPr>
            <w:noProof/>
            <w:webHidden/>
          </w:rPr>
          <w:instrText xml:space="preserve"> PAGEREF _Toc411965807 \h </w:instrText>
        </w:r>
        <w:r>
          <w:rPr>
            <w:noProof/>
            <w:webHidden/>
          </w:rPr>
        </w:r>
        <w:r>
          <w:rPr>
            <w:noProof/>
            <w:webHidden/>
          </w:rPr>
          <w:fldChar w:fldCharType="separate"/>
        </w:r>
        <w:r>
          <w:rPr>
            <w:noProof/>
            <w:webHidden/>
          </w:rPr>
          <w:t>136</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08"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_Toc411965808 \h </w:instrText>
        </w:r>
        <w:r>
          <w:rPr>
            <w:noProof/>
            <w:webHidden/>
          </w:rPr>
        </w:r>
        <w:r>
          <w:rPr>
            <w:noProof/>
            <w:webHidden/>
          </w:rPr>
          <w:fldChar w:fldCharType="separate"/>
        </w:r>
        <w:r>
          <w:rPr>
            <w:noProof/>
            <w:webHidden/>
          </w:rPr>
          <w:t>136</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09" w:history="1">
        <w:r w:rsidRPr="00297C45">
          <w:rPr>
            <w:rStyle w:val="Hyperlink"/>
            <w:noProof/>
          </w:rPr>
          <w:t>Associations</w:t>
        </w:r>
        <w:r>
          <w:rPr>
            <w:noProof/>
            <w:webHidden/>
          </w:rPr>
          <w:tab/>
        </w:r>
        <w:r>
          <w:rPr>
            <w:noProof/>
            <w:webHidden/>
          </w:rPr>
          <w:fldChar w:fldCharType="begin"/>
        </w:r>
        <w:r>
          <w:rPr>
            <w:noProof/>
            <w:webHidden/>
          </w:rPr>
          <w:instrText xml:space="preserve"> PAGEREF _Toc411965809 \h </w:instrText>
        </w:r>
        <w:r>
          <w:rPr>
            <w:noProof/>
            <w:webHidden/>
          </w:rPr>
        </w:r>
        <w:r>
          <w:rPr>
            <w:noProof/>
            <w:webHidden/>
          </w:rPr>
          <w:fldChar w:fldCharType="separate"/>
        </w:r>
        <w:r>
          <w:rPr>
            <w:noProof/>
            <w:webHidden/>
          </w:rPr>
          <w:t>136</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10"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_Toc411965810 \h </w:instrText>
        </w:r>
        <w:r>
          <w:rPr>
            <w:noProof/>
            <w:webHidden/>
          </w:rPr>
        </w:r>
        <w:r>
          <w:rPr>
            <w:noProof/>
            <w:webHidden/>
          </w:rPr>
          <w:fldChar w:fldCharType="separate"/>
        </w:r>
        <w:r>
          <w:rPr>
            <w:noProof/>
            <w:webHidden/>
          </w:rPr>
          <w:t>137</w:t>
        </w:r>
        <w:r>
          <w:rPr>
            <w:noProof/>
            <w:webHidden/>
          </w:rPr>
          <w:fldChar w:fldCharType="end"/>
        </w:r>
      </w:hyperlink>
    </w:p>
    <w:p w:rsidR="001B4DFE" w:rsidRDefault="001B4DFE">
      <w:pPr>
        <w:pStyle w:val="TOC1"/>
        <w:tabs>
          <w:tab w:val="right" w:leader="dot" w:pos="9017"/>
        </w:tabs>
        <w:rPr>
          <w:rFonts w:asciiTheme="minorHAnsi" w:hAnsiTheme="minorHAnsi" w:cstheme="minorBidi"/>
          <w:noProof/>
          <w:color w:val="auto"/>
          <w:sz w:val="22"/>
          <w:szCs w:val="22"/>
          <w:lang w:bidi="ar-SA"/>
        </w:rPr>
      </w:pPr>
      <w:hyperlink w:anchor="_Toc411965811" w:history="1">
        <w:r w:rsidRPr="00297C45">
          <w:rPr>
            <w:rStyle w:val="Hyperlink"/>
            <w:noProof/>
          </w:rPr>
          <w:t>Conceptual Modeling and Mapping Library::Generic Concepts::Person</w:t>
        </w:r>
        <w:r>
          <w:rPr>
            <w:noProof/>
            <w:webHidden/>
          </w:rPr>
          <w:tab/>
        </w:r>
        <w:r>
          <w:rPr>
            <w:noProof/>
            <w:webHidden/>
          </w:rPr>
          <w:fldChar w:fldCharType="begin"/>
        </w:r>
        <w:r>
          <w:rPr>
            <w:noProof/>
            <w:webHidden/>
          </w:rPr>
          <w:instrText xml:space="preserve"> PAGEREF _Toc411965811 \h </w:instrText>
        </w:r>
        <w:r>
          <w:rPr>
            <w:noProof/>
            <w:webHidden/>
          </w:rPr>
        </w:r>
        <w:r>
          <w:rPr>
            <w:noProof/>
            <w:webHidden/>
          </w:rPr>
          <w:fldChar w:fldCharType="separate"/>
        </w:r>
        <w:r>
          <w:rPr>
            <w:noProof/>
            <w:webHidden/>
          </w:rPr>
          <w:t>138</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812" w:history="1">
        <w:r w:rsidRPr="00297C45">
          <w:rPr>
            <w:rStyle w:val="Hyperlink"/>
            <w:noProof/>
          </w:rPr>
          <w:t>Diagram: Person</w:t>
        </w:r>
        <w:r>
          <w:rPr>
            <w:noProof/>
            <w:webHidden/>
          </w:rPr>
          <w:tab/>
        </w:r>
        <w:r>
          <w:rPr>
            <w:noProof/>
            <w:webHidden/>
          </w:rPr>
          <w:fldChar w:fldCharType="begin"/>
        </w:r>
        <w:r>
          <w:rPr>
            <w:noProof/>
            <w:webHidden/>
          </w:rPr>
          <w:instrText xml:space="preserve"> PAGEREF _Toc411965812 \h </w:instrText>
        </w:r>
        <w:r>
          <w:rPr>
            <w:noProof/>
            <w:webHidden/>
          </w:rPr>
        </w:r>
        <w:r>
          <w:rPr>
            <w:noProof/>
            <w:webHidden/>
          </w:rPr>
          <w:fldChar w:fldCharType="separate"/>
        </w:r>
        <w:r>
          <w:rPr>
            <w:noProof/>
            <w:webHidden/>
          </w:rPr>
          <w:t>138</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813" w:history="1">
        <w:r w:rsidRPr="00297C45">
          <w:rPr>
            <w:rStyle w:val="Hyperlink"/>
            <w:noProof/>
          </w:rPr>
          <w:t>Class Full Person Name</w:t>
        </w:r>
        <w:r>
          <w:rPr>
            <w:noProof/>
            <w:webHidden/>
          </w:rPr>
          <w:tab/>
        </w:r>
        <w:r>
          <w:rPr>
            <w:noProof/>
            <w:webHidden/>
          </w:rPr>
          <w:fldChar w:fldCharType="begin"/>
        </w:r>
        <w:r>
          <w:rPr>
            <w:noProof/>
            <w:webHidden/>
          </w:rPr>
          <w:instrText xml:space="preserve"> PAGEREF _Toc411965813 \h </w:instrText>
        </w:r>
        <w:r>
          <w:rPr>
            <w:noProof/>
            <w:webHidden/>
          </w:rPr>
        </w:r>
        <w:r>
          <w:rPr>
            <w:noProof/>
            <w:webHidden/>
          </w:rPr>
          <w:fldChar w:fldCharType="separate"/>
        </w:r>
        <w:r>
          <w:rPr>
            <w:noProof/>
            <w:webHidden/>
          </w:rPr>
          <w:t>139</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14"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_Toc411965814 \h </w:instrText>
        </w:r>
        <w:r>
          <w:rPr>
            <w:noProof/>
            <w:webHidden/>
          </w:rPr>
        </w:r>
        <w:r>
          <w:rPr>
            <w:noProof/>
            <w:webHidden/>
          </w:rPr>
          <w:fldChar w:fldCharType="separate"/>
        </w:r>
        <w:r>
          <w:rPr>
            <w:noProof/>
            <w:webHidden/>
          </w:rPr>
          <w:t>139</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15" w:history="1">
        <w:r w:rsidRPr="00297C45">
          <w:rPr>
            <w:rStyle w:val="Hyperlink"/>
            <w:noProof/>
          </w:rPr>
          <w:t>Attributes</w:t>
        </w:r>
        <w:r>
          <w:rPr>
            <w:noProof/>
            <w:webHidden/>
          </w:rPr>
          <w:tab/>
        </w:r>
        <w:r>
          <w:rPr>
            <w:noProof/>
            <w:webHidden/>
          </w:rPr>
          <w:fldChar w:fldCharType="begin"/>
        </w:r>
        <w:r>
          <w:rPr>
            <w:noProof/>
            <w:webHidden/>
          </w:rPr>
          <w:instrText xml:space="preserve"> PAGEREF _Toc411965815 \h </w:instrText>
        </w:r>
        <w:r>
          <w:rPr>
            <w:noProof/>
            <w:webHidden/>
          </w:rPr>
        </w:r>
        <w:r>
          <w:rPr>
            <w:noProof/>
            <w:webHidden/>
          </w:rPr>
          <w:fldChar w:fldCharType="separate"/>
        </w:r>
        <w:r>
          <w:rPr>
            <w:noProof/>
            <w:webHidden/>
          </w:rPr>
          <w:t>139</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16"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_Toc411965816 \h </w:instrText>
        </w:r>
        <w:r>
          <w:rPr>
            <w:noProof/>
            <w:webHidden/>
          </w:rPr>
        </w:r>
        <w:r>
          <w:rPr>
            <w:noProof/>
            <w:webHidden/>
          </w:rPr>
          <w:fldChar w:fldCharType="separate"/>
        </w:r>
        <w:r>
          <w:rPr>
            <w:noProof/>
            <w:webHidden/>
          </w:rPr>
          <w:t>139</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817" w:history="1">
        <w:r w:rsidRPr="00297C45">
          <w:rPr>
            <w:rStyle w:val="Hyperlink"/>
            <w:noProof/>
          </w:rPr>
          <w:t>Class Partial Person Name</w:t>
        </w:r>
        <w:r>
          <w:rPr>
            <w:noProof/>
            <w:webHidden/>
          </w:rPr>
          <w:tab/>
        </w:r>
        <w:r>
          <w:rPr>
            <w:noProof/>
            <w:webHidden/>
          </w:rPr>
          <w:fldChar w:fldCharType="begin"/>
        </w:r>
        <w:r>
          <w:rPr>
            <w:noProof/>
            <w:webHidden/>
          </w:rPr>
          <w:instrText xml:space="preserve"> PAGEREF _Toc411965817 \h </w:instrText>
        </w:r>
        <w:r>
          <w:rPr>
            <w:noProof/>
            <w:webHidden/>
          </w:rPr>
        </w:r>
        <w:r>
          <w:rPr>
            <w:noProof/>
            <w:webHidden/>
          </w:rPr>
          <w:fldChar w:fldCharType="separate"/>
        </w:r>
        <w:r>
          <w:rPr>
            <w:noProof/>
            <w:webHidden/>
          </w:rPr>
          <w:t>139</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18"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_Toc411965818 \h </w:instrText>
        </w:r>
        <w:r>
          <w:rPr>
            <w:noProof/>
            <w:webHidden/>
          </w:rPr>
        </w:r>
        <w:r>
          <w:rPr>
            <w:noProof/>
            <w:webHidden/>
          </w:rPr>
          <w:fldChar w:fldCharType="separate"/>
        </w:r>
        <w:r>
          <w:rPr>
            <w:noProof/>
            <w:webHidden/>
          </w:rPr>
          <w:t>139</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19"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_Toc411965819 \h </w:instrText>
        </w:r>
        <w:r>
          <w:rPr>
            <w:noProof/>
            <w:webHidden/>
          </w:rPr>
        </w:r>
        <w:r>
          <w:rPr>
            <w:noProof/>
            <w:webHidden/>
          </w:rPr>
          <w:fldChar w:fldCharType="separate"/>
        </w:r>
        <w:r>
          <w:rPr>
            <w:noProof/>
            <w:webHidden/>
          </w:rPr>
          <w:t>140</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820" w:history="1">
        <w:r w:rsidRPr="00297C45">
          <w:rPr>
            <w:rStyle w:val="Hyperlink"/>
            <w:noProof/>
          </w:rPr>
          <w:t>Class Person</w:t>
        </w:r>
        <w:r>
          <w:rPr>
            <w:noProof/>
            <w:webHidden/>
          </w:rPr>
          <w:tab/>
        </w:r>
        <w:r>
          <w:rPr>
            <w:noProof/>
            <w:webHidden/>
          </w:rPr>
          <w:fldChar w:fldCharType="begin"/>
        </w:r>
        <w:r>
          <w:rPr>
            <w:noProof/>
            <w:webHidden/>
          </w:rPr>
          <w:instrText xml:space="preserve"> PAGEREF _Toc411965820 \h </w:instrText>
        </w:r>
        <w:r>
          <w:rPr>
            <w:noProof/>
            <w:webHidden/>
          </w:rPr>
        </w:r>
        <w:r>
          <w:rPr>
            <w:noProof/>
            <w:webHidden/>
          </w:rPr>
          <w:fldChar w:fldCharType="separate"/>
        </w:r>
        <w:r>
          <w:rPr>
            <w:noProof/>
            <w:webHidden/>
          </w:rPr>
          <w:t>140</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21"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_Toc411965821 \h </w:instrText>
        </w:r>
        <w:r>
          <w:rPr>
            <w:noProof/>
            <w:webHidden/>
          </w:rPr>
        </w:r>
        <w:r>
          <w:rPr>
            <w:noProof/>
            <w:webHidden/>
          </w:rPr>
          <w:fldChar w:fldCharType="separate"/>
        </w:r>
        <w:r>
          <w:rPr>
            <w:noProof/>
            <w:webHidden/>
          </w:rPr>
          <w:t>140</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22" w:history="1">
        <w:r w:rsidRPr="00297C45">
          <w:rPr>
            <w:rStyle w:val="Hyperlink"/>
            <w:noProof/>
          </w:rPr>
          <w:t>Attributes</w:t>
        </w:r>
        <w:r>
          <w:rPr>
            <w:noProof/>
            <w:webHidden/>
          </w:rPr>
          <w:tab/>
        </w:r>
        <w:r>
          <w:rPr>
            <w:noProof/>
            <w:webHidden/>
          </w:rPr>
          <w:fldChar w:fldCharType="begin"/>
        </w:r>
        <w:r>
          <w:rPr>
            <w:noProof/>
            <w:webHidden/>
          </w:rPr>
          <w:instrText xml:space="preserve"> PAGEREF _Toc411965822 \h </w:instrText>
        </w:r>
        <w:r>
          <w:rPr>
            <w:noProof/>
            <w:webHidden/>
          </w:rPr>
        </w:r>
        <w:r>
          <w:rPr>
            <w:noProof/>
            <w:webHidden/>
          </w:rPr>
          <w:fldChar w:fldCharType="separate"/>
        </w:r>
        <w:r>
          <w:rPr>
            <w:noProof/>
            <w:webHidden/>
          </w:rPr>
          <w:t>140</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23" w:history="1">
        <w:r w:rsidRPr="00297C45">
          <w:rPr>
            <w:rStyle w:val="Hyperlink"/>
            <w:noProof/>
          </w:rPr>
          <w:t>Associations</w:t>
        </w:r>
        <w:r>
          <w:rPr>
            <w:noProof/>
            <w:webHidden/>
          </w:rPr>
          <w:tab/>
        </w:r>
        <w:r>
          <w:rPr>
            <w:noProof/>
            <w:webHidden/>
          </w:rPr>
          <w:fldChar w:fldCharType="begin"/>
        </w:r>
        <w:r>
          <w:rPr>
            <w:noProof/>
            <w:webHidden/>
          </w:rPr>
          <w:instrText xml:space="preserve"> PAGEREF _Toc411965823 \h </w:instrText>
        </w:r>
        <w:r>
          <w:rPr>
            <w:noProof/>
            <w:webHidden/>
          </w:rPr>
        </w:r>
        <w:r>
          <w:rPr>
            <w:noProof/>
            <w:webHidden/>
          </w:rPr>
          <w:fldChar w:fldCharType="separate"/>
        </w:r>
        <w:r>
          <w:rPr>
            <w:noProof/>
            <w:webHidden/>
          </w:rPr>
          <w:t>140</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24"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_Toc411965824 \h </w:instrText>
        </w:r>
        <w:r>
          <w:rPr>
            <w:noProof/>
            <w:webHidden/>
          </w:rPr>
        </w:r>
        <w:r>
          <w:rPr>
            <w:noProof/>
            <w:webHidden/>
          </w:rPr>
          <w:fldChar w:fldCharType="separate"/>
        </w:r>
        <w:r>
          <w:rPr>
            <w:noProof/>
            <w:webHidden/>
          </w:rPr>
          <w:t>140</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825" w:history="1">
        <w:r w:rsidRPr="00297C45">
          <w:rPr>
            <w:rStyle w:val="Hyperlink"/>
            <w:noProof/>
          </w:rPr>
          <w:t>Class Person Name</w:t>
        </w:r>
        <w:r>
          <w:rPr>
            <w:noProof/>
            <w:webHidden/>
          </w:rPr>
          <w:tab/>
        </w:r>
        <w:r>
          <w:rPr>
            <w:noProof/>
            <w:webHidden/>
          </w:rPr>
          <w:fldChar w:fldCharType="begin"/>
        </w:r>
        <w:r>
          <w:rPr>
            <w:noProof/>
            <w:webHidden/>
          </w:rPr>
          <w:instrText xml:space="preserve"> PAGEREF _Toc411965825 \h </w:instrText>
        </w:r>
        <w:r>
          <w:rPr>
            <w:noProof/>
            <w:webHidden/>
          </w:rPr>
        </w:r>
        <w:r>
          <w:rPr>
            <w:noProof/>
            <w:webHidden/>
          </w:rPr>
          <w:fldChar w:fldCharType="separate"/>
        </w:r>
        <w:r>
          <w:rPr>
            <w:noProof/>
            <w:webHidden/>
          </w:rPr>
          <w:t>141</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26"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_Toc411965826 \h </w:instrText>
        </w:r>
        <w:r>
          <w:rPr>
            <w:noProof/>
            <w:webHidden/>
          </w:rPr>
        </w:r>
        <w:r>
          <w:rPr>
            <w:noProof/>
            <w:webHidden/>
          </w:rPr>
          <w:fldChar w:fldCharType="separate"/>
        </w:r>
        <w:r>
          <w:rPr>
            <w:noProof/>
            <w:webHidden/>
          </w:rPr>
          <w:t>141</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27" w:history="1">
        <w:r w:rsidRPr="00297C45">
          <w:rPr>
            <w:rStyle w:val="Hyperlink"/>
            <w:noProof/>
          </w:rPr>
          <w:t>Associations</w:t>
        </w:r>
        <w:r>
          <w:rPr>
            <w:noProof/>
            <w:webHidden/>
          </w:rPr>
          <w:tab/>
        </w:r>
        <w:r>
          <w:rPr>
            <w:noProof/>
            <w:webHidden/>
          </w:rPr>
          <w:fldChar w:fldCharType="begin"/>
        </w:r>
        <w:r>
          <w:rPr>
            <w:noProof/>
            <w:webHidden/>
          </w:rPr>
          <w:instrText xml:space="preserve"> PAGEREF _Toc411965827 \h </w:instrText>
        </w:r>
        <w:r>
          <w:rPr>
            <w:noProof/>
            <w:webHidden/>
          </w:rPr>
        </w:r>
        <w:r>
          <w:rPr>
            <w:noProof/>
            <w:webHidden/>
          </w:rPr>
          <w:fldChar w:fldCharType="separate"/>
        </w:r>
        <w:r>
          <w:rPr>
            <w:noProof/>
            <w:webHidden/>
          </w:rPr>
          <w:t>141</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28"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_Toc411965828 \h </w:instrText>
        </w:r>
        <w:r>
          <w:rPr>
            <w:noProof/>
            <w:webHidden/>
          </w:rPr>
        </w:r>
        <w:r>
          <w:rPr>
            <w:noProof/>
            <w:webHidden/>
          </w:rPr>
          <w:fldChar w:fldCharType="separate"/>
        </w:r>
        <w:r>
          <w:rPr>
            <w:noProof/>
            <w:webHidden/>
          </w:rPr>
          <w:t>141</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829" w:history="1">
        <w:r w:rsidRPr="00297C45">
          <w:rPr>
            <w:rStyle w:val="Hyperlink"/>
            <w:noProof/>
          </w:rPr>
          <w:t>Class Salutation Name</w:t>
        </w:r>
        <w:r>
          <w:rPr>
            <w:noProof/>
            <w:webHidden/>
          </w:rPr>
          <w:tab/>
        </w:r>
        <w:r>
          <w:rPr>
            <w:noProof/>
            <w:webHidden/>
          </w:rPr>
          <w:fldChar w:fldCharType="begin"/>
        </w:r>
        <w:r>
          <w:rPr>
            <w:noProof/>
            <w:webHidden/>
          </w:rPr>
          <w:instrText xml:space="preserve"> PAGEREF _Toc411965829 \h </w:instrText>
        </w:r>
        <w:r>
          <w:rPr>
            <w:noProof/>
            <w:webHidden/>
          </w:rPr>
        </w:r>
        <w:r>
          <w:rPr>
            <w:noProof/>
            <w:webHidden/>
          </w:rPr>
          <w:fldChar w:fldCharType="separate"/>
        </w:r>
        <w:r>
          <w:rPr>
            <w:noProof/>
            <w:webHidden/>
          </w:rPr>
          <w:t>142</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30"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_Toc411965830 \h </w:instrText>
        </w:r>
        <w:r>
          <w:rPr>
            <w:noProof/>
            <w:webHidden/>
          </w:rPr>
        </w:r>
        <w:r>
          <w:rPr>
            <w:noProof/>
            <w:webHidden/>
          </w:rPr>
          <w:fldChar w:fldCharType="separate"/>
        </w:r>
        <w:r>
          <w:rPr>
            <w:noProof/>
            <w:webHidden/>
          </w:rPr>
          <w:t>142</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31"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_Toc411965831 \h </w:instrText>
        </w:r>
        <w:r>
          <w:rPr>
            <w:noProof/>
            <w:webHidden/>
          </w:rPr>
        </w:r>
        <w:r>
          <w:rPr>
            <w:noProof/>
            <w:webHidden/>
          </w:rPr>
          <w:fldChar w:fldCharType="separate"/>
        </w:r>
        <w:r>
          <w:rPr>
            <w:noProof/>
            <w:webHidden/>
          </w:rPr>
          <w:t>142</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832" w:history="1">
        <w:r w:rsidRPr="00297C45">
          <w:rPr>
            <w:rStyle w:val="Hyperlink"/>
            <w:noProof/>
          </w:rPr>
          <w:t>Class Title Name</w:t>
        </w:r>
        <w:r>
          <w:rPr>
            <w:noProof/>
            <w:webHidden/>
          </w:rPr>
          <w:tab/>
        </w:r>
        <w:r>
          <w:rPr>
            <w:noProof/>
            <w:webHidden/>
          </w:rPr>
          <w:fldChar w:fldCharType="begin"/>
        </w:r>
        <w:r>
          <w:rPr>
            <w:noProof/>
            <w:webHidden/>
          </w:rPr>
          <w:instrText xml:space="preserve"> PAGEREF _Toc411965832 \h </w:instrText>
        </w:r>
        <w:r>
          <w:rPr>
            <w:noProof/>
            <w:webHidden/>
          </w:rPr>
        </w:r>
        <w:r>
          <w:rPr>
            <w:noProof/>
            <w:webHidden/>
          </w:rPr>
          <w:fldChar w:fldCharType="separate"/>
        </w:r>
        <w:r>
          <w:rPr>
            <w:noProof/>
            <w:webHidden/>
          </w:rPr>
          <w:t>142</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33"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_Toc411965833 \h </w:instrText>
        </w:r>
        <w:r>
          <w:rPr>
            <w:noProof/>
            <w:webHidden/>
          </w:rPr>
        </w:r>
        <w:r>
          <w:rPr>
            <w:noProof/>
            <w:webHidden/>
          </w:rPr>
          <w:fldChar w:fldCharType="separate"/>
        </w:r>
        <w:r>
          <w:rPr>
            <w:noProof/>
            <w:webHidden/>
          </w:rPr>
          <w:t>142</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34"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_Toc411965834 \h </w:instrText>
        </w:r>
        <w:r>
          <w:rPr>
            <w:noProof/>
            <w:webHidden/>
          </w:rPr>
        </w:r>
        <w:r>
          <w:rPr>
            <w:noProof/>
            <w:webHidden/>
          </w:rPr>
          <w:fldChar w:fldCharType="separate"/>
        </w:r>
        <w:r>
          <w:rPr>
            <w:noProof/>
            <w:webHidden/>
          </w:rPr>
          <w:t>143</w:t>
        </w:r>
        <w:r>
          <w:rPr>
            <w:noProof/>
            <w:webHidden/>
          </w:rPr>
          <w:fldChar w:fldCharType="end"/>
        </w:r>
      </w:hyperlink>
    </w:p>
    <w:p w:rsidR="001B4DFE" w:rsidRDefault="001B4DFE">
      <w:pPr>
        <w:pStyle w:val="TOC1"/>
        <w:tabs>
          <w:tab w:val="right" w:leader="dot" w:pos="9017"/>
        </w:tabs>
        <w:rPr>
          <w:rFonts w:asciiTheme="minorHAnsi" w:hAnsiTheme="minorHAnsi" w:cstheme="minorBidi"/>
          <w:noProof/>
          <w:color w:val="auto"/>
          <w:sz w:val="22"/>
          <w:szCs w:val="22"/>
          <w:lang w:bidi="ar-SA"/>
        </w:rPr>
      </w:pPr>
      <w:hyperlink w:anchor="_Toc411965835" w:history="1">
        <w:r w:rsidRPr="00297C45">
          <w:rPr>
            <w:rStyle w:val="Hyperlink"/>
            <w:noProof/>
          </w:rPr>
          <w:t>Conceptual Modeling and Mapping Library::Generic Concepts::Requirements</w:t>
        </w:r>
        <w:r>
          <w:rPr>
            <w:noProof/>
            <w:webHidden/>
          </w:rPr>
          <w:tab/>
        </w:r>
        <w:r>
          <w:rPr>
            <w:noProof/>
            <w:webHidden/>
          </w:rPr>
          <w:fldChar w:fldCharType="begin"/>
        </w:r>
        <w:r>
          <w:rPr>
            <w:noProof/>
            <w:webHidden/>
          </w:rPr>
          <w:instrText xml:space="preserve"> PAGEREF _Toc411965835 \h </w:instrText>
        </w:r>
        <w:r>
          <w:rPr>
            <w:noProof/>
            <w:webHidden/>
          </w:rPr>
        </w:r>
        <w:r>
          <w:rPr>
            <w:noProof/>
            <w:webHidden/>
          </w:rPr>
          <w:fldChar w:fldCharType="separate"/>
        </w:r>
        <w:r>
          <w:rPr>
            <w:noProof/>
            <w:webHidden/>
          </w:rPr>
          <w:t>143</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836" w:history="1">
        <w:r w:rsidRPr="00297C45">
          <w:rPr>
            <w:rStyle w:val="Hyperlink"/>
            <w:noProof/>
          </w:rPr>
          <w:t>Diagram: Requirements</w:t>
        </w:r>
        <w:r>
          <w:rPr>
            <w:noProof/>
            <w:webHidden/>
          </w:rPr>
          <w:tab/>
        </w:r>
        <w:r>
          <w:rPr>
            <w:noProof/>
            <w:webHidden/>
          </w:rPr>
          <w:fldChar w:fldCharType="begin"/>
        </w:r>
        <w:r>
          <w:rPr>
            <w:noProof/>
            <w:webHidden/>
          </w:rPr>
          <w:instrText xml:space="preserve"> PAGEREF _Toc411965836 \h </w:instrText>
        </w:r>
        <w:r>
          <w:rPr>
            <w:noProof/>
            <w:webHidden/>
          </w:rPr>
        </w:r>
        <w:r>
          <w:rPr>
            <w:noProof/>
            <w:webHidden/>
          </w:rPr>
          <w:fldChar w:fldCharType="separate"/>
        </w:r>
        <w:r>
          <w:rPr>
            <w:noProof/>
            <w:webHidden/>
          </w:rPr>
          <w:t>143</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837" w:history="1">
        <w:r w:rsidRPr="00297C45">
          <w:rPr>
            <w:rStyle w:val="Hyperlink"/>
            <w:noProof/>
          </w:rPr>
          <w:t>Class Requirement</w:t>
        </w:r>
        <w:r>
          <w:rPr>
            <w:noProof/>
            <w:webHidden/>
          </w:rPr>
          <w:tab/>
        </w:r>
        <w:r>
          <w:rPr>
            <w:noProof/>
            <w:webHidden/>
          </w:rPr>
          <w:fldChar w:fldCharType="begin"/>
        </w:r>
        <w:r>
          <w:rPr>
            <w:noProof/>
            <w:webHidden/>
          </w:rPr>
          <w:instrText xml:space="preserve"> PAGEREF _Toc411965837 \h </w:instrText>
        </w:r>
        <w:r>
          <w:rPr>
            <w:noProof/>
            <w:webHidden/>
          </w:rPr>
        </w:r>
        <w:r>
          <w:rPr>
            <w:noProof/>
            <w:webHidden/>
          </w:rPr>
          <w:fldChar w:fldCharType="separate"/>
        </w:r>
        <w:r>
          <w:rPr>
            <w:noProof/>
            <w:webHidden/>
          </w:rPr>
          <w:t>143</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38"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_Toc411965838 \h </w:instrText>
        </w:r>
        <w:r>
          <w:rPr>
            <w:noProof/>
            <w:webHidden/>
          </w:rPr>
        </w:r>
        <w:r>
          <w:rPr>
            <w:noProof/>
            <w:webHidden/>
          </w:rPr>
          <w:fldChar w:fldCharType="separate"/>
        </w:r>
        <w:r>
          <w:rPr>
            <w:noProof/>
            <w:webHidden/>
          </w:rPr>
          <w:t>144</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39"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_Toc411965839 \h </w:instrText>
        </w:r>
        <w:r>
          <w:rPr>
            <w:noProof/>
            <w:webHidden/>
          </w:rPr>
        </w:r>
        <w:r>
          <w:rPr>
            <w:noProof/>
            <w:webHidden/>
          </w:rPr>
          <w:fldChar w:fldCharType="separate"/>
        </w:r>
        <w:r>
          <w:rPr>
            <w:noProof/>
            <w:webHidden/>
          </w:rPr>
          <w:t>144</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840" w:history="1">
        <w:r w:rsidRPr="00297C45">
          <w:rPr>
            <w:rStyle w:val="Hyperlink"/>
            <w:noProof/>
          </w:rPr>
          <w:t>Association Class Satisfaction of requirement</w:t>
        </w:r>
        <w:r>
          <w:rPr>
            <w:noProof/>
            <w:webHidden/>
          </w:rPr>
          <w:tab/>
        </w:r>
        <w:r>
          <w:rPr>
            <w:noProof/>
            <w:webHidden/>
          </w:rPr>
          <w:fldChar w:fldCharType="begin"/>
        </w:r>
        <w:r>
          <w:rPr>
            <w:noProof/>
            <w:webHidden/>
          </w:rPr>
          <w:instrText xml:space="preserve"> PAGEREF _Toc411965840 \h </w:instrText>
        </w:r>
        <w:r>
          <w:rPr>
            <w:noProof/>
            <w:webHidden/>
          </w:rPr>
        </w:r>
        <w:r>
          <w:rPr>
            <w:noProof/>
            <w:webHidden/>
          </w:rPr>
          <w:fldChar w:fldCharType="separate"/>
        </w:r>
        <w:r>
          <w:rPr>
            <w:noProof/>
            <w:webHidden/>
          </w:rPr>
          <w:t>144</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41"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_Toc411965841 \h </w:instrText>
        </w:r>
        <w:r>
          <w:rPr>
            <w:noProof/>
            <w:webHidden/>
          </w:rPr>
        </w:r>
        <w:r>
          <w:rPr>
            <w:noProof/>
            <w:webHidden/>
          </w:rPr>
          <w:fldChar w:fldCharType="separate"/>
        </w:r>
        <w:r>
          <w:rPr>
            <w:noProof/>
            <w:webHidden/>
          </w:rPr>
          <w:t>144</w:t>
        </w:r>
        <w:r>
          <w:rPr>
            <w:noProof/>
            <w:webHidden/>
          </w:rPr>
          <w:fldChar w:fldCharType="end"/>
        </w:r>
      </w:hyperlink>
    </w:p>
    <w:p w:rsidR="001B4DFE" w:rsidRDefault="001B4DFE">
      <w:pPr>
        <w:pStyle w:val="TOC4"/>
        <w:tabs>
          <w:tab w:val="right" w:leader="dot" w:pos="9017"/>
        </w:tabs>
        <w:rPr>
          <w:rFonts w:asciiTheme="minorHAnsi" w:hAnsiTheme="minorHAnsi" w:cstheme="minorBidi"/>
          <w:i w:val="0"/>
          <w:iCs w:val="0"/>
          <w:noProof/>
          <w:color w:val="auto"/>
          <w:sz w:val="22"/>
          <w:szCs w:val="22"/>
          <w:lang w:bidi="ar-SA"/>
        </w:rPr>
      </w:pPr>
      <w:hyperlink w:anchor="_Toc411965842" w:history="1">
        <w:r w:rsidRPr="00297C45">
          <w:rPr>
            <w:rStyle w:val="Hyperlink"/>
            <w:noProof/>
          </w:rPr>
          <w:t>Association Ends</w:t>
        </w:r>
        <w:r>
          <w:rPr>
            <w:noProof/>
            <w:webHidden/>
          </w:rPr>
          <w:tab/>
        </w:r>
        <w:r>
          <w:rPr>
            <w:noProof/>
            <w:webHidden/>
          </w:rPr>
          <w:fldChar w:fldCharType="begin"/>
        </w:r>
        <w:r>
          <w:rPr>
            <w:noProof/>
            <w:webHidden/>
          </w:rPr>
          <w:instrText xml:space="preserve"> PAGEREF _Toc411965842 \h </w:instrText>
        </w:r>
        <w:r>
          <w:rPr>
            <w:noProof/>
            <w:webHidden/>
          </w:rPr>
        </w:r>
        <w:r>
          <w:rPr>
            <w:noProof/>
            <w:webHidden/>
          </w:rPr>
          <w:fldChar w:fldCharType="separate"/>
        </w:r>
        <w:r>
          <w:rPr>
            <w:noProof/>
            <w:webHidden/>
          </w:rPr>
          <w:t>144</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43" w:history="1">
        <w:r w:rsidRPr="00297C45">
          <w:rPr>
            <w:rStyle w:val="Hyperlink"/>
            <w:noProof/>
          </w:rPr>
          <w:t>Attributes</w:t>
        </w:r>
        <w:r>
          <w:rPr>
            <w:noProof/>
            <w:webHidden/>
          </w:rPr>
          <w:tab/>
        </w:r>
        <w:r>
          <w:rPr>
            <w:noProof/>
            <w:webHidden/>
          </w:rPr>
          <w:fldChar w:fldCharType="begin"/>
        </w:r>
        <w:r>
          <w:rPr>
            <w:noProof/>
            <w:webHidden/>
          </w:rPr>
          <w:instrText xml:space="preserve"> PAGEREF _Toc411965843 \h </w:instrText>
        </w:r>
        <w:r>
          <w:rPr>
            <w:noProof/>
            <w:webHidden/>
          </w:rPr>
        </w:r>
        <w:r>
          <w:rPr>
            <w:noProof/>
            <w:webHidden/>
          </w:rPr>
          <w:fldChar w:fldCharType="separate"/>
        </w:r>
        <w:r>
          <w:rPr>
            <w:noProof/>
            <w:webHidden/>
          </w:rPr>
          <w:t>144</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44"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_Toc411965844 \h </w:instrText>
        </w:r>
        <w:r>
          <w:rPr>
            <w:noProof/>
            <w:webHidden/>
          </w:rPr>
        </w:r>
        <w:r>
          <w:rPr>
            <w:noProof/>
            <w:webHidden/>
          </w:rPr>
          <w:fldChar w:fldCharType="separate"/>
        </w:r>
        <w:r>
          <w:rPr>
            <w:noProof/>
            <w:webHidden/>
          </w:rPr>
          <w:t>144</w:t>
        </w:r>
        <w:r>
          <w:rPr>
            <w:noProof/>
            <w:webHidden/>
          </w:rPr>
          <w:fldChar w:fldCharType="end"/>
        </w:r>
      </w:hyperlink>
    </w:p>
    <w:p w:rsidR="001B4DFE" w:rsidRDefault="001B4DFE">
      <w:pPr>
        <w:pStyle w:val="TOC1"/>
        <w:tabs>
          <w:tab w:val="right" w:leader="dot" w:pos="9017"/>
        </w:tabs>
        <w:rPr>
          <w:rFonts w:asciiTheme="minorHAnsi" w:hAnsiTheme="minorHAnsi" w:cstheme="minorBidi"/>
          <w:noProof/>
          <w:color w:val="auto"/>
          <w:sz w:val="22"/>
          <w:szCs w:val="22"/>
          <w:lang w:bidi="ar-SA"/>
        </w:rPr>
      </w:pPr>
      <w:hyperlink w:anchor="_Toc411965845" w:history="1">
        <w:r w:rsidRPr="00297C45">
          <w:rPr>
            <w:rStyle w:val="Hyperlink"/>
            <w:noProof/>
          </w:rPr>
          <w:t>Conceptual Modeling and Mapping Library::Generic Concepts::Resources</w:t>
        </w:r>
        <w:r>
          <w:rPr>
            <w:noProof/>
            <w:webHidden/>
          </w:rPr>
          <w:tab/>
        </w:r>
        <w:r>
          <w:rPr>
            <w:noProof/>
            <w:webHidden/>
          </w:rPr>
          <w:fldChar w:fldCharType="begin"/>
        </w:r>
        <w:r>
          <w:rPr>
            <w:noProof/>
            <w:webHidden/>
          </w:rPr>
          <w:instrText xml:space="preserve"> PAGEREF _Toc411965845 \h </w:instrText>
        </w:r>
        <w:r>
          <w:rPr>
            <w:noProof/>
            <w:webHidden/>
          </w:rPr>
        </w:r>
        <w:r>
          <w:rPr>
            <w:noProof/>
            <w:webHidden/>
          </w:rPr>
          <w:fldChar w:fldCharType="separate"/>
        </w:r>
        <w:r>
          <w:rPr>
            <w:noProof/>
            <w:webHidden/>
          </w:rPr>
          <w:t>145</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846" w:history="1">
        <w:r w:rsidRPr="00297C45">
          <w:rPr>
            <w:rStyle w:val="Hyperlink"/>
            <w:noProof/>
          </w:rPr>
          <w:t>Diagram: Resource</w:t>
        </w:r>
        <w:r>
          <w:rPr>
            <w:noProof/>
            <w:webHidden/>
          </w:rPr>
          <w:tab/>
        </w:r>
        <w:r>
          <w:rPr>
            <w:noProof/>
            <w:webHidden/>
          </w:rPr>
          <w:fldChar w:fldCharType="begin"/>
        </w:r>
        <w:r>
          <w:rPr>
            <w:noProof/>
            <w:webHidden/>
          </w:rPr>
          <w:instrText xml:space="preserve"> PAGEREF _Toc411965846 \h </w:instrText>
        </w:r>
        <w:r>
          <w:rPr>
            <w:noProof/>
            <w:webHidden/>
          </w:rPr>
        </w:r>
        <w:r>
          <w:rPr>
            <w:noProof/>
            <w:webHidden/>
          </w:rPr>
          <w:fldChar w:fldCharType="separate"/>
        </w:r>
        <w:r>
          <w:rPr>
            <w:noProof/>
            <w:webHidden/>
          </w:rPr>
          <w:t>146</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847" w:history="1">
        <w:r w:rsidRPr="00297C45">
          <w:rPr>
            <w:rStyle w:val="Hyperlink"/>
            <w:noProof/>
          </w:rPr>
          <w:t>Class Primary Asset</w:t>
        </w:r>
        <w:r>
          <w:rPr>
            <w:noProof/>
            <w:webHidden/>
          </w:rPr>
          <w:tab/>
        </w:r>
        <w:r>
          <w:rPr>
            <w:noProof/>
            <w:webHidden/>
          </w:rPr>
          <w:fldChar w:fldCharType="begin"/>
        </w:r>
        <w:r>
          <w:rPr>
            <w:noProof/>
            <w:webHidden/>
          </w:rPr>
          <w:instrText xml:space="preserve"> PAGEREF _Toc411965847 \h </w:instrText>
        </w:r>
        <w:r>
          <w:rPr>
            <w:noProof/>
            <w:webHidden/>
          </w:rPr>
        </w:r>
        <w:r>
          <w:rPr>
            <w:noProof/>
            <w:webHidden/>
          </w:rPr>
          <w:fldChar w:fldCharType="separate"/>
        </w:r>
        <w:r>
          <w:rPr>
            <w:noProof/>
            <w:webHidden/>
          </w:rPr>
          <w:t>146</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48"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_Toc411965848 \h </w:instrText>
        </w:r>
        <w:r>
          <w:rPr>
            <w:noProof/>
            <w:webHidden/>
          </w:rPr>
        </w:r>
        <w:r>
          <w:rPr>
            <w:noProof/>
            <w:webHidden/>
          </w:rPr>
          <w:fldChar w:fldCharType="separate"/>
        </w:r>
        <w:r>
          <w:rPr>
            <w:noProof/>
            <w:webHidden/>
          </w:rPr>
          <w:t>146</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49" w:history="1">
        <w:r w:rsidRPr="00297C45">
          <w:rPr>
            <w:rStyle w:val="Hyperlink"/>
            <w:noProof/>
          </w:rPr>
          <w:t>Associations</w:t>
        </w:r>
        <w:r>
          <w:rPr>
            <w:noProof/>
            <w:webHidden/>
          </w:rPr>
          <w:tab/>
        </w:r>
        <w:r>
          <w:rPr>
            <w:noProof/>
            <w:webHidden/>
          </w:rPr>
          <w:fldChar w:fldCharType="begin"/>
        </w:r>
        <w:r>
          <w:rPr>
            <w:noProof/>
            <w:webHidden/>
          </w:rPr>
          <w:instrText xml:space="preserve"> PAGEREF _Toc411965849 \h </w:instrText>
        </w:r>
        <w:r>
          <w:rPr>
            <w:noProof/>
            <w:webHidden/>
          </w:rPr>
        </w:r>
        <w:r>
          <w:rPr>
            <w:noProof/>
            <w:webHidden/>
          </w:rPr>
          <w:fldChar w:fldCharType="separate"/>
        </w:r>
        <w:r>
          <w:rPr>
            <w:noProof/>
            <w:webHidden/>
          </w:rPr>
          <w:t>146</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50"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_Toc411965850 \h </w:instrText>
        </w:r>
        <w:r>
          <w:rPr>
            <w:noProof/>
            <w:webHidden/>
          </w:rPr>
        </w:r>
        <w:r>
          <w:rPr>
            <w:noProof/>
            <w:webHidden/>
          </w:rPr>
          <w:fldChar w:fldCharType="separate"/>
        </w:r>
        <w:r>
          <w:rPr>
            <w:noProof/>
            <w:webHidden/>
          </w:rPr>
          <w:t>147</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851" w:history="1">
        <w:r w:rsidRPr="00297C45">
          <w:rPr>
            <w:rStyle w:val="Hyperlink"/>
            <w:noProof/>
          </w:rPr>
          <w:t>Class Resource</w:t>
        </w:r>
        <w:r>
          <w:rPr>
            <w:noProof/>
            <w:webHidden/>
          </w:rPr>
          <w:tab/>
        </w:r>
        <w:r>
          <w:rPr>
            <w:noProof/>
            <w:webHidden/>
          </w:rPr>
          <w:fldChar w:fldCharType="begin"/>
        </w:r>
        <w:r>
          <w:rPr>
            <w:noProof/>
            <w:webHidden/>
          </w:rPr>
          <w:instrText xml:space="preserve"> PAGEREF _Toc411965851 \h </w:instrText>
        </w:r>
        <w:r>
          <w:rPr>
            <w:noProof/>
            <w:webHidden/>
          </w:rPr>
        </w:r>
        <w:r>
          <w:rPr>
            <w:noProof/>
            <w:webHidden/>
          </w:rPr>
          <w:fldChar w:fldCharType="separate"/>
        </w:r>
        <w:r>
          <w:rPr>
            <w:noProof/>
            <w:webHidden/>
          </w:rPr>
          <w:t>147</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52"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_Toc411965852 \h </w:instrText>
        </w:r>
        <w:r>
          <w:rPr>
            <w:noProof/>
            <w:webHidden/>
          </w:rPr>
        </w:r>
        <w:r>
          <w:rPr>
            <w:noProof/>
            <w:webHidden/>
          </w:rPr>
          <w:fldChar w:fldCharType="separate"/>
        </w:r>
        <w:r>
          <w:rPr>
            <w:noProof/>
            <w:webHidden/>
          </w:rPr>
          <w:t>147</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53" w:history="1">
        <w:r w:rsidRPr="00297C45">
          <w:rPr>
            <w:rStyle w:val="Hyperlink"/>
            <w:noProof/>
          </w:rPr>
          <w:t>Associations</w:t>
        </w:r>
        <w:r>
          <w:rPr>
            <w:noProof/>
            <w:webHidden/>
          </w:rPr>
          <w:tab/>
        </w:r>
        <w:r>
          <w:rPr>
            <w:noProof/>
            <w:webHidden/>
          </w:rPr>
          <w:fldChar w:fldCharType="begin"/>
        </w:r>
        <w:r>
          <w:rPr>
            <w:noProof/>
            <w:webHidden/>
          </w:rPr>
          <w:instrText xml:space="preserve"> PAGEREF _Toc411965853 \h </w:instrText>
        </w:r>
        <w:r>
          <w:rPr>
            <w:noProof/>
            <w:webHidden/>
          </w:rPr>
        </w:r>
        <w:r>
          <w:rPr>
            <w:noProof/>
            <w:webHidden/>
          </w:rPr>
          <w:fldChar w:fldCharType="separate"/>
        </w:r>
        <w:r>
          <w:rPr>
            <w:noProof/>
            <w:webHidden/>
          </w:rPr>
          <w:t>148</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54"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_Toc411965854 \h </w:instrText>
        </w:r>
        <w:r>
          <w:rPr>
            <w:noProof/>
            <w:webHidden/>
          </w:rPr>
        </w:r>
        <w:r>
          <w:rPr>
            <w:noProof/>
            <w:webHidden/>
          </w:rPr>
          <w:fldChar w:fldCharType="separate"/>
        </w:r>
        <w:r>
          <w:rPr>
            <w:noProof/>
            <w:webHidden/>
          </w:rPr>
          <w:t>148</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855" w:history="1">
        <w:r w:rsidRPr="00297C45">
          <w:rPr>
            <w:rStyle w:val="Hyperlink"/>
            <w:noProof/>
          </w:rPr>
          <w:t>Class Tool</w:t>
        </w:r>
        <w:r>
          <w:rPr>
            <w:noProof/>
            <w:webHidden/>
          </w:rPr>
          <w:tab/>
        </w:r>
        <w:r>
          <w:rPr>
            <w:noProof/>
            <w:webHidden/>
          </w:rPr>
          <w:fldChar w:fldCharType="begin"/>
        </w:r>
        <w:r>
          <w:rPr>
            <w:noProof/>
            <w:webHidden/>
          </w:rPr>
          <w:instrText xml:space="preserve"> PAGEREF _Toc411965855 \h </w:instrText>
        </w:r>
        <w:r>
          <w:rPr>
            <w:noProof/>
            <w:webHidden/>
          </w:rPr>
        </w:r>
        <w:r>
          <w:rPr>
            <w:noProof/>
            <w:webHidden/>
          </w:rPr>
          <w:fldChar w:fldCharType="separate"/>
        </w:r>
        <w:r>
          <w:rPr>
            <w:noProof/>
            <w:webHidden/>
          </w:rPr>
          <w:t>149</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56"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_Toc411965856 \h </w:instrText>
        </w:r>
        <w:r>
          <w:rPr>
            <w:noProof/>
            <w:webHidden/>
          </w:rPr>
        </w:r>
        <w:r>
          <w:rPr>
            <w:noProof/>
            <w:webHidden/>
          </w:rPr>
          <w:fldChar w:fldCharType="separate"/>
        </w:r>
        <w:r>
          <w:rPr>
            <w:noProof/>
            <w:webHidden/>
          </w:rPr>
          <w:t>149</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57"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_Toc411965857 \h </w:instrText>
        </w:r>
        <w:r>
          <w:rPr>
            <w:noProof/>
            <w:webHidden/>
          </w:rPr>
        </w:r>
        <w:r>
          <w:rPr>
            <w:noProof/>
            <w:webHidden/>
          </w:rPr>
          <w:fldChar w:fldCharType="separate"/>
        </w:r>
        <w:r>
          <w:rPr>
            <w:noProof/>
            <w:webHidden/>
          </w:rPr>
          <w:t>149</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858" w:history="1">
        <w:r w:rsidRPr="00297C45">
          <w:rPr>
            <w:rStyle w:val="Hyperlink"/>
            <w:noProof/>
          </w:rPr>
          <w:t>Class Unwitting Participant</w:t>
        </w:r>
        <w:r>
          <w:rPr>
            <w:noProof/>
            <w:webHidden/>
          </w:rPr>
          <w:tab/>
        </w:r>
        <w:r>
          <w:rPr>
            <w:noProof/>
            <w:webHidden/>
          </w:rPr>
          <w:fldChar w:fldCharType="begin"/>
        </w:r>
        <w:r>
          <w:rPr>
            <w:noProof/>
            <w:webHidden/>
          </w:rPr>
          <w:instrText xml:space="preserve"> PAGEREF _Toc411965858 \h </w:instrText>
        </w:r>
        <w:r>
          <w:rPr>
            <w:noProof/>
            <w:webHidden/>
          </w:rPr>
        </w:r>
        <w:r>
          <w:rPr>
            <w:noProof/>
            <w:webHidden/>
          </w:rPr>
          <w:fldChar w:fldCharType="separate"/>
        </w:r>
        <w:r>
          <w:rPr>
            <w:noProof/>
            <w:webHidden/>
          </w:rPr>
          <w:t>150</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59"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_Toc411965859 \h </w:instrText>
        </w:r>
        <w:r>
          <w:rPr>
            <w:noProof/>
            <w:webHidden/>
          </w:rPr>
        </w:r>
        <w:r>
          <w:rPr>
            <w:noProof/>
            <w:webHidden/>
          </w:rPr>
          <w:fldChar w:fldCharType="separate"/>
        </w:r>
        <w:r>
          <w:rPr>
            <w:noProof/>
            <w:webHidden/>
          </w:rPr>
          <w:t>150</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60"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_Toc411965860 \h </w:instrText>
        </w:r>
        <w:r>
          <w:rPr>
            <w:noProof/>
            <w:webHidden/>
          </w:rPr>
        </w:r>
        <w:r>
          <w:rPr>
            <w:noProof/>
            <w:webHidden/>
          </w:rPr>
          <w:fldChar w:fldCharType="separate"/>
        </w:r>
        <w:r>
          <w:rPr>
            <w:noProof/>
            <w:webHidden/>
          </w:rPr>
          <w:t>150</w:t>
        </w:r>
        <w:r>
          <w:rPr>
            <w:noProof/>
            <w:webHidden/>
          </w:rPr>
          <w:fldChar w:fldCharType="end"/>
        </w:r>
      </w:hyperlink>
    </w:p>
    <w:p w:rsidR="001B4DFE" w:rsidRDefault="001B4DFE">
      <w:pPr>
        <w:pStyle w:val="TOC1"/>
        <w:tabs>
          <w:tab w:val="right" w:leader="dot" w:pos="9017"/>
        </w:tabs>
        <w:rPr>
          <w:rFonts w:asciiTheme="minorHAnsi" w:hAnsiTheme="minorHAnsi" w:cstheme="minorBidi"/>
          <w:noProof/>
          <w:color w:val="auto"/>
          <w:sz w:val="22"/>
          <w:szCs w:val="22"/>
          <w:lang w:bidi="ar-SA"/>
        </w:rPr>
      </w:pPr>
      <w:hyperlink w:anchor="_Toc411965861" w:history="1">
        <w:r w:rsidRPr="00297C45">
          <w:rPr>
            <w:rStyle w:val="Hyperlink"/>
            <w:noProof/>
          </w:rPr>
          <w:t>Conceptual Modeling and Mapping Library::Mapping Profile</w:t>
        </w:r>
        <w:r>
          <w:rPr>
            <w:noProof/>
            <w:webHidden/>
          </w:rPr>
          <w:tab/>
        </w:r>
        <w:r>
          <w:rPr>
            <w:noProof/>
            <w:webHidden/>
          </w:rPr>
          <w:fldChar w:fldCharType="begin"/>
        </w:r>
        <w:r>
          <w:rPr>
            <w:noProof/>
            <w:webHidden/>
          </w:rPr>
          <w:instrText xml:space="preserve"> PAGEREF _Toc411965861 \h </w:instrText>
        </w:r>
        <w:r>
          <w:rPr>
            <w:noProof/>
            <w:webHidden/>
          </w:rPr>
        </w:r>
        <w:r>
          <w:rPr>
            <w:noProof/>
            <w:webHidden/>
          </w:rPr>
          <w:fldChar w:fldCharType="separate"/>
        </w:r>
        <w:r>
          <w:rPr>
            <w:noProof/>
            <w:webHidden/>
          </w:rPr>
          <w:t>151</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862" w:history="1">
        <w:r w:rsidRPr="00297C45">
          <w:rPr>
            <w:rStyle w:val="Hyperlink"/>
            <w:noProof/>
          </w:rPr>
          <w:t>Diagram: Mapping profile</w:t>
        </w:r>
        <w:r>
          <w:rPr>
            <w:noProof/>
            <w:webHidden/>
          </w:rPr>
          <w:tab/>
        </w:r>
        <w:r>
          <w:rPr>
            <w:noProof/>
            <w:webHidden/>
          </w:rPr>
          <w:fldChar w:fldCharType="begin"/>
        </w:r>
        <w:r>
          <w:rPr>
            <w:noProof/>
            <w:webHidden/>
          </w:rPr>
          <w:instrText xml:space="preserve"> PAGEREF _Toc411965862 \h </w:instrText>
        </w:r>
        <w:r>
          <w:rPr>
            <w:noProof/>
            <w:webHidden/>
          </w:rPr>
        </w:r>
        <w:r>
          <w:rPr>
            <w:noProof/>
            <w:webHidden/>
          </w:rPr>
          <w:fldChar w:fldCharType="separate"/>
        </w:r>
        <w:r>
          <w:rPr>
            <w:noProof/>
            <w:webHidden/>
          </w:rPr>
          <w:t>151</w:t>
        </w:r>
        <w:r>
          <w:rPr>
            <w:noProof/>
            <w:webHidden/>
          </w:rPr>
          <w:fldChar w:fldCharType="end"/>
        </w:r>
      </w:hyperlink>
    </w:p>
    <w:p w:rsidR="001B4DFE" w:rsidRDefault="001B4DFE">
      <w:pPr>
        <w:pStyle w:val="TOC1"/>
        <w:tabs>
          <w:tab w:val="right" w:leader="dot" w:pos="9017"/>
        </w:tabs>
        <w:rPr>
          <w:rFonts w:asciiTheme="minorHAnsi" w:hAnsiTheme="minorHAnsi" w:cstheme="minorBidi"/>
          <w:noProof/>
          <w:color w:val="auto"/>
          <w:sz w:val="22"/>
          <w:szCs w:val="22"/>
          <w:lang w:bidi="ar-SA"/>
        </w:rPr>
      </w:pPr>
      <w:hyperlink w:anchor="_Toc411965863" w:history="1">
        <w:r w:rsidRPr="00297C45">
          <w:rPr>
            <w:rStyle w:val="Hyperlink"/>
            <w:noProof/>
          </w:rPr>
          <w:t>Conceptual Modeling and Mapping Library::Risk and Threat Concepts</w:t>
        </w:r>
        <w:r>
          <w:rPr>
            <w:noProof/>
            <w:webHidden/>
          </w:rPr>
          <w:tab/>
        </w:r>
        <w:r>
          <w:rPr>
            <w:noProof/>
            <w:webHidden/>
          </w:rPr>
          <w:fldChar w:fldCharType="begin"/>
        </w:r>
        <w:r>
          <w:rPr>
            <w:noProof/>
            <w:webHidden/>
          </w:rPr>
          <w:instrText xml:space="preserve"> PAGEREF _Toc411965863 \h </w:instrText>
        </w:r>
        <w:r>
          <w:rPr>
            <w:noProof/>
            <w:webHidden/>
          </w:rPr>
        </w:r>
        <w:r>
          <w:rPr>
            <w:noProof/>
            <w:webHidden/>
          </w:rPr>
          <w:fldChar w:fldCharType="separate"/>
        </w:r>
        <w:r>
          <w:rPr>
            <w:noProof/>
            <w:webHidden/>
          </w:rPr>
          <w:t>152</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864" w:history="1">
        <w:r w:rsidRPr="00297C45">
          <w:rPr>
            <w:rStyle w:val="Hyperlink"/>
            <w:noProof/>
          </w:rPr>
          <w:t>Diagram: Threat and risk overview</w:t>
        </w:r>
        <w:r>
          <w:rPr>
            <w:noProof/>
            <w:webHidden/>
          </w:rPr>
          <w:tab/>
        </w:r>
        <w:r>
          <w:rPr>
            <w:noProof/>
            <w:webHidden/>
          </w:rPr>
          <w:fldChar w:fldCharType="begin"/>
        </w:r>
        <w:r>
          <w:rPr>
            <w:noProof/>
            <w:webHidden/>
          </w:rPr>
          <w:instrText xml:space="preserve"> PAGEREF _Toc411965864 \h </w:instrText>
        </w:r>
        <w:r>
          <w:rPr>
            <w:noProof/>
            <w:webHidden/>
          </w:rPr>
        </w:r>
        <w:r>
          <w:rPr>
            <w:noProof/>
            <w:webHidden/>
          </w:rPr>
          <w:fldChar w:fldCharType="separate"/>
        </w:r>
        <w:r>
          <w:rPr>
            <w:noProof/>
            <w:webHidden/>
          </w:rPr>
          <w:t>153</w:t>
        </w:r>
        <w:r>
          <w:rPr>
            <w:noProof/>
            <w:webHidden/>
          </w:rPr>
          <w:fldChar w:fldCharType="end"/>
        </w:r>
      </w:hyperlink>
    </w:p>
    <w:p w:rsidR="001B4DFE" w:rsidRDefault="001B4DFE">
      <w:pPr>
        <w:pStyle w:val="TOC1"/>
        <w:tabs>
          <w:tab w:val="right" w:leader="dot" w:pos="9017"/>
        </w:tabs>
        <w:rPr>
          <w:rFonts w:asciiTheme="minorHAnsi" w:hAnsiTheme="minorHAnsi" w:cstheme="minorBidi"/>
          <w:noProof/>
          <w:color w:val="auto"/>
          <w:sz w:val="22"/>
          <w:szCs w:val="22"/>
          <w:lang w:bidi="ar-SA"/>
        </w:rPr>
      </w:pPr>
      <w:hyperlink w:anchor="_Toc411965865" w:history="1">
        <w:r w:rsidRPr="00297C45">
          <w:rPr>
            <w:rStyle w:val="Hyperlink"/>
            <w:noProof/>
          </w:rPr>
          <w:t>Conceptual Modeling and Mapping Library::Risk and Threat Concepts::Danger</w:t>
        </w:r>
        <w:r>
          <w:rPr>
            <w:noProof/>
            <w:webHidden/>
          </w:rPr>
          <w:tab/>
        </w:r>
        <w:r>
          <w:rPr>
            <w:noProof/>
            <w:webHidden/>
          </w:rPr>
          <w:fldChar w:fldCharType="begin"/>
        </w:r>
        <w:r>
          <w:rPr>
            <w:noProof/>
            <w:webHidden/>
          </w:rPr>
          <w:instrText xml:space="preserve"> PAGEREF _Toc411965865 \h </w:instrText>
        </w:r>
        <w:r>
          <w:rPr>
            <w:noProof/>
            <w:webHidden/>
          </w:rPr>
        </w:r>
        <w:r>
          <w:rPr>
            <w:noProof/>
            <w:webHidden/>
          </w:rPr>
          <w:fldChar w:fldCharType="separate"/>
        </w:r>
        <w:r>
          <w:rPr>
            <w:noProof/>
            <w:webHidden/>
          </w:rPr>
          <w:t>153</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866" w:history="1">
        <w:r w:rsidRPr="00297C45">
          <w:rPr>
            <w:rStyle w:val="Hyperlink"/>
            <w:noProof/>
          </w:rPr>
          <w:t>Diagram: Danger</w:t>
        </w:r>
        <w:r>
          <w:rPr>
            <w:noProof/>
            <w:webHidden/>
          </w:rPr>
          <w:tab/>
        </w:r>
        <w:r>
          <w:rPr>
            <w:noProof/>
            <w:webHidden/>
          </w:rPr>
          <w:fldChar w:fldCharType="begin"/>
        </w:r>
        <w:r>
          <w:rPr>
            <w:noProof/>
            <w:webHidden/>
          </w:rPr>
          <w:instrText xml:space="preserve"> PAGEREF _Toc411965866 \h </w:instrText>
        </w:r>
        <w:r>
          <w:rPr>
            <w:noProof/>
            <w:webHidden/>
          </w:rPr>
        </w:r>
        <w:r>
          <w:rPr>
            <w:noProof/>
            <w:webHidden/>
          </w:rPr>
          <w:fldChar w:fldCharType="separate"/>
        </w:r>
        <w:r>
          <w:rPr>
            <w:noProof/>
            <w:webHidden/>
          </w:rPr>
          <w:t>154</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867" w:history="1">
        <w:r w:rsidRPr="00297C45">
          <w:rPr>
            <w:rStyle w:val="Hyperlink"/>
            <w:noProof/>
          </w:rPr>
          <w:t>Class Danger</w:t>
        </w:r>
        <w:r>
          <w:rPr>
            <w:noProof/>
            <w:webHidden/>
          </w:rPr>
          <w:tab/>
        </w:r>
        <w:r>
          <w:rPr>
            <w:noProof/>
            <w:webHidden/>
          </w:rPr>
          <w:fldChar w:fldCharType="begin"/>
        </w:r>
        <w:r>
          <w:rPr>
            <w:noProof/>
            <w:webHidden/>
          </w:rPr>
          <w:instrText xml:space="preserve"> PAGEREF _Toc411965867 \h </w:instrText>
        </w:r>
        <w:r>
          <w:rPr>
            <w:noProof/>
            <w:webHidden/>
          </w:rPr>
        </w:r>
        <w:r>
          <w:rPr>
            <w:noProof/>
            <w:webHidden/>
          </w:rPr>
          <w:fldChar w:fldCharType="separate"/>
        </w:r>
        <w:r>
          <w:rPr>
            <w:noProof/>
            <w:webHidden/>
          </w:rPr>
          <w:t>154</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68"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_Toc411965868 \h </w:instrText>
        </w:r>
        <w:r>
          <w:rPr>
            <w:noProof/>
            <w:webHidden/>
          </w:rPr>
        </w:r>
        <w:r>
          <w:rPr>
            <w:noProof/>
            <w:webHidden/>
          </w:rPr>
          <w:fldChar w:fldCharType="separate"/>
        </w:r>
        <w:r>
          <w:rPr>
            <w:noProof/>
            <w:webHidden/>
          </w:rPr>
          <w:t>155</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69" w:history="1">
        <w:r w:rsidRPr="00297C45">
          <w:rPr>
            <w:rStyle w:val="Hyperlink"/>
            <w:noProof/>
          </w:rPr>
          <w:t>Attributes</w:t>
        </w:r>
        <w:r>
          <w:rPr>
            <w:noProof/>
            <w:webHidden/>
          </w:rPr>
          <w:tab/>
        </w:r>
        <w:r>
          <w:rPr>
            <w:noProof/>
            <w:webHidden/>
          </w:rPr>
          <w:fldChar w:fldCharType="begin"/>
        </w:r>
        <w:r>
          <w:rPr>
            <w:noProof/>
            <w:webHidden/>
          </w:rPr>
          <w:instrText xml:space="preserve"> PAGEREF _Toc411965869 \h </w:instrText>
        </w:r>
        <w:r>
          <w:rPr>
            <w:noProof/>
            <w:webHidden/>
          </w:rPr>
        </w:r>
        <w:r>
          <w:rPr>
            <w:noProof/>
            <w:webHidden/>
          </w:rPr>
          <w:fldChar w:fldCharType="separate"/>
        </w:r>
        <w:r>
          <w:rPr>
            <w:noProof/>
            <w:webHidden/>
          </w:rPr>
          <w:t>155</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70" w:history="1">
        <w:r w:rsidRPr="00297C45">
          <w:rPr>
            <w:rStyle w:val="Hyperlink"/>
            <w:noProof/>
          </w:rPr>
          <w:t>Associations</w:t>
        </w:r>
        <w:r>
          <w:rPr>
            <w:noProof/>
            <w:webHidden/>
          </w:rPr>
          <w:tab/>
        </w:r>
        <w:r>
          <w:rPr>
            <w:noProof/>
            <w:webHidden/>
          </w:rPr>
          <w:fldChar w:fldCharType="begin"/>
        </w:r>
        <w:r>
          <w:rPr>
            <w:noProof/>
            <w:webHidden/>
          </w:rPr>
          <w:instrText xml:space="preserve"> PAGEREF _Toc411965870 \h </w:instrText>
        </w:r>
        <w:r>
          <w:rPr>
            <w:noProof/>
            <w:webHidden/>
          </w:rPr>
        </w:r>
        <w:r>
          <w:rPr>
            <w:noProof/>
            <w:webHidden/>
          </w:rPr>
          <w:fldChar w:fldCharType="separate"/>
        </w:r>
        <w:r>
          <w:rPr>
            <w:noProof/>
            <w:webHidden/>
          </w:rPr>
          <w:t>155</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71"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_Toc411965871 \h </w:instrText>
        </w:r>
        <w:r>
          <w:rPr>
            <w:noProof/>
            <w:webHidden/>
          </w:rPr>
        </w:r>
        <w:r>
          <w:rPr>
            <w:noProof/>
            <w:webHidden/>
          </w:rPr>
          <w:fldChar w:fldCharType="separate"/>
        </w:r>
        <w:r>
          <w:rPr>
            <w:noProof/>
            <w:webHidden/>
          </w:rPr>
          <w:t>156</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872" w:history="1">
        <w:r w:rsidRPr="00297C45">
          <w:rPr>
            <w:rStyle w:val="Hyperlink"/>
            <w:noProof/>
          </w:rPr>
          <w:t>Association Danger Impact</w:t>
        </w:r>
        <w:r>
          <w:rPr>
            <w:noProof/>
            <w:webHidden/>
          </w:rPr>
          <w:tab/>
        </w:r>
        <w:r>
          <w:rPr>
            <w:noProof/>
            <w:webHidden/>
          </w:rPr>
          <w:fldChar w:fldCharType="begin"/>
        </w:r>
        <w:r>
          <w:rPr>
            <w:noProof/>
            <w:webHidden/>
          </w:rPr>
          <w:instrText xml:space="preserve"> PAGEREF _Toc411965872 \h </w:instrText>
        </w:r>
        <w:r>
          <w:rPr>
            <w:noProof/>
            <w:webHidden/>
          </w:rPr>
        </w:r>
        <w:r>
          <w:rPr>
            <w:noProof/>
            <w:webHidden/>
          </w:rPr>
          <w:fldChar w:fldCharType="separate"/>
        </w:r>
        <w:r>
          <w:rPr>
            <w:noProof/>
            <w:webHidden/>
          </w:rPr>
          <w:t>157</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73" w:history="1">
        <w:r w:rsidRPr="00297C45">
          <w:rPr>
            <w:rStyle w:val="Hyperlink"/>
            <w:noProof/>
          </w:rPr>
          <w:t>Association Ends</w:t>
        </w:r>
        <w:r>
          <w:rPr>
            <w:noProof/>
            <w:webHidden/>
          </w:rPr>
          <w:tab/>
        </w:r>
        <w:r>
          <w:rPr>
            <w:noProof/>
            <w:webHidden/>
          </w:rPr>
          <w:fldChar w:fldCharType="begin"/>
        </w:r>
        <w:r>
          <w:rPr>
            <w:noProof/>
            <w:webHidden/>
          </w:rPr>
          <w:instrText xml:space="preserve"> PAGEREF _Toc411965873 \h </w:instrText>
        </w:r>
        <w:r>
          <w:rPr>
            <w:noProof/>
            <w:webHidden/>
          </w:rPr>
        </w:r>
        <w:r>
          <w:rPr>
            <w:noProof/>
            <w:webHidden/>
          </w:rPr>
          <w:fldChar w:fldCharType="separate"/>
        </w:r>
        <w:r>
          <w:rPr>
            <w:noProof/>
            <w:webHidden/>
          </w:rPr>
          <w:t>157</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874" w:history="1">
        <w:r w:rsidRPr="00297C45">
          <w:rPr>
            <w:rStyle w:val="Hyperlink"/>
            <w:noProof/>
          </w:rPr>
          <w:t>Class Danger Source</w:t>
        </w:r>
        <w:r>
          <w:rPr>
            <w:noProof/>
            <w:webHidden/>
          </w:rPr>
          <w:tab/>
        </w:r>
        <w:r>
          <w:rPr>
            <w:noProof/>
            <w:webHidden/>
          </w:rPr>
          <w:fldChar w:fldCharType="begin"/>
        </w:r>
        <w:r>
          <w:rPr>
            <w:noProof/>
            <w:webHidden/>
          </w:rPr>
          <w:instrText xml:space="preserve"> PAGEREF _Toc411965874 \h </w:instrText>
        </w:r>
        <w:r>
          <w:rPr>
            <w:noProof/>
            <w:webHidden/>
          </w:rPr>
        </w:r>
        <w:r>
          <w:rPr>
            <w:noProof/>
            <w:webHidden/>
          </w:rPr>
          <w:fldChar w:fldCharType="separate"/>
        </w:r>
        <w:r>
          <w:rPr>
            <w:noProof/>
            <w:webHidden/>
          </w:rPr>
          <w:t>157</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75"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_Toc411965875 \h </w:instrText>
        </w:r>
        <w:r>
          <w:rPr>
            <w:noProof/>
            <w:webHidden/>
          </w:rPr>
        </w:r>
        <w:r>
          <w:rPr>
            <w:noProof/>
            <w:webHidden/>
          </w:rPr>
          <w:fldChar w:fldCharType="separate"/>
        </w:r>
        <w:r>
          <w:rPr>
            <w:noProof/>
            <w:webHidden/>
          </w:rPr>
          <w:t>157</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76" w:history="1">
        <w:r w:rsidRPr="00297C45">
          <w:rPr>
            <w:rStyle w:val="Hyperlink"/>
            <w:noProof/>
          </w:rPr>
          <w:t>Associations</w:t>
        </w:r>
        <w:r>
          <w:rPr>
            <w:noProof/>
            <w:webHidden/>
          </w:rPr>
          <w:tab/>
        </w:r>
        <w:r>
          <w:rPr>
            <w:noProof/>
            <w:webHidden/>
          </w:rPr>
          <w:fldChar w:fldCharType="begin"/>
        </w:r>
        <w:r>
          <w:rPr>
            <w:noProof/>
            <w:webHidden/>
          </w:rPr>
          <w:instrText xml:space="preserve"> PAGEREF _Toc411965876 \h </w:instrText>
        </w:r>
        <w:r>
          <w:rPr>
            <w:noProof/>
            <w:webHidden/>
          </w:rPr>
        </w:r>
        <w:r>
          <w:rPr>
            <w:noProof/>
            <w:webHidden/>
          </w:rPr>
          <w:fldChar w:fldCharType="separate"/>
        </w:r>
        <w:r>
          <w:rPr>
            <w:noProof/>
            <w:webHidden/>
          </w:rPr>
          <w:t>157</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77"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_Toc411965877 \h </w:instrText>
        </w:r>
        <w:r>
          <w:rPr>
            <w:noProof/>
            <w:webHidden/>
          </w:rPr>
        </w:r>
        <w:r>
          <w:rPr>
            <w:noProof/>
            <w:webHidden/>
          </w:rPr>
          <w:fldChar w:fldCharType="separate"/>
        </w:r>
        <w:r>
          <w:rPr>
            <w:noProof/>
            <w:webHidden/>
          </w:rPr>
          <w:t>157</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878" w:history="1">
        <w:r w:rsidRPr="00297C45">
          <w:rPr>
            <w:rStyle w:val="Hyperlink"/>
            <w:noProof/>
          </w:rPr>
          <w:t>Class Dangerous Activity</w:t>
        </w:r>
        <w:r>
          <w:rPr>
            <w:noProof/>
            <w:webHidden/>
          </w:rPr>
          <w:tab/>
        </w:r>
        <w:r>
          <w:rPr>
            <w:noProof/>
            <w:webHidden/>
          </w:rPr>
          <w:fldChar w:fldCharType="begin"/>
        </w:r>
        <w:r>
          <w:rPr>
            <w:noProof/>
            <w:webHidden/>
          </w:rPr>
          <w:instrText xml:space="preserve"> PAGEREF _Toc411965878 \h </w:instrText>
        </w:r>
        <w:r>
          <w:rPr>
            <w:noProof/>
            <w:webHidden/>
          </w:rPr>
        </w:r>
        <w:r>
          <w:rPr>
            <w:noProof/>
            <w:webHidden/>
          </w:rPr>
          <w:fldChar w:fldCharType="separate"/>
        </w:r>
        <w:r>
          <w:rPr>
            <w:noProof/>
            <w:webHidden/>
          </w:rPr>
          <w:t>158</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79"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_Toc411965879 \h </w:instrText>
        </w:r>
        <w:r>
          <w:rPr>
            <w:noProof/>
            <w:webHidden/>
          </w:rPr>
        </w:r>
        <w:r>
          <w:rPr>
            <w:noProof/>
            <w:webHidden/>
          </w:rPr>
          <w:fldChar w:fldCharType="separate"/>
        </w:r>
        <w:r>
          <w:rPr>
            <w:noProof/>
            <w:webHidden/>
          </w:rPr>
          <w:t>158</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80" w:history="1">
        <w:r w:rsidRPr="00297C45">
          <w:rPr>
            <w:rStyle w:val="Hyperlink"/>
            <w:noProof/>
          </w:rPr>
          <w:t>Associations</w:t>
        </w:r>
        <w:r>
          <w:rPr>
            <w:noProof/>
            <w:webHidden/>
          </w:rPr>
          <w:tab/>
        </w:r>
        <w:r>
          <w:rPr>
            <w:noProof/>
            <w:webHidden/>
          </w:rPr>
          <w:fldChar w:fldCharType="begin"/>
        </w:r>
        <w:r>
          <w:rPr>
            <w:noProof/>
            <w:webHidden/>
          </w:rPr>
          <w:instrText xml:space="preserve"> PAGEREF _Toc411965880 \h </w:instrText>
        </w:r>
        <w:r>
          <w:rPr>
            <w:noProof/>
            <w:webHidden/>
          </w:rPr>
        </w:r>
        <w:r>
          <w:rPr>
            <w:noProof/>
            <w:webHidden/>
          </w:rPr>
          <w:fldChar w:fldCharType="separate"/>
        </w:r>
        <w:r>
          <w:rPr>
            <w:noProof/>
            <w:webHidden/>
          </w:rPr>
          <w:t>158</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81"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_Toc411965881 \h </w:instrText>
        </w:r>
        <w:r>
          <w:rPr>
            <w:noProof/>
            <w:webHidden/>
          </w:rPr>
        </w:r>
        <w:r>
          <w:rPr>
            <w:noProof/>
            <w:webHidden/>
          </w:rPr>
          <w:fldChar w:fldCharType="separate"/>
        </w:r>
        <w:r>
          <w:rPr>
            <w:noProof/>
            <w:webHidden/>
          </w:rPr>
          <w:t>158</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882" w:history="1">
        <w:r w:rsidRPr="00297C45">
          <w:rPr>
            <w:rStyle w:val="Hyperlink"/>
            <w:noProof/>
          </w:rPr>
          <w:t>Class Dangerous Condition</w:t>
        </w:r>
        <w:r>
          <w:rPr>
            <w:noProof/>
            <w:webHidden/>
          </w:rPr>
          <w:tab/>
        </w:r>
        <w:r>
          <w:rPr>
            <w:noProof/>
            <w:webHidden/>
          </w:rPr>
          <w:fldChar w:fldCharType="begin"/>
        </w:r>
        <w:r>
          <w:rPr>
            <w:noProof/>
            <w:webHidden/>
          </w:rPr>
          <w:instrText xml:space="preserve"> PAGEREF _Toc411965882 \h </w:instrText>
        </w:r>
        <w:r>
          <w:rPr>
            <w:noProof/>
            <w:webHidden/>
          </w:rPr>
        </w:r>
        <w:r>
          <w:rPr>
            <w:noProof/>
            <w:webHidden/>
          </w:rPr>
          <w:fldChar w:fldCharType="separate"/>
        </w:r>
        <w:r>
          <w:rPr>
            <w:noProof/>
            <w:webHidden/>
          </w:rPr>
          <w:t>160</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83"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_Toc411965883 \h </w:instrText>
        </w:r>
        <w:r>
          <w:rPr>
            <w:noProof/>
            <w:webHidden/>
          </w:rPr>
        </w:r>
        <w:r>
          <w:rPr>
            <w:noProof/>
            <w:webHidden/>
          </w:rPr>
          <w:fldChar w:fldCharType="separate"/>
        </w:r>
        <w:r>
          <w:rPr>
            <w:noProof/>
            <w:webHidden/>
          </w:rPr>
          <w:t>160</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84"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_Toc411965884 \h </w:instrText>
        </w:r>
        <w:r>
          <w:rPr>
            <w:noProof/>
            <w:webHidden/>
          </w:rPr>
        </w:r>
        <w:r>
          <w:rPr>
            <w:noProof/>
            <w:webHidden/>
          </w:rPr>
          <w:fldChar w:fldCharType="separate"/>
        </w:r>
        <w:r>
          <w:rPr>
            <w:noProof/>
            <w:webHidden/>
          </w:rPr>
          <w:t>160</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885" w:history="1">
        <w:r w:rsidRPr="00297C45">
          <w:rPr>
            <w:rStyle w:val="Hyperlink"/>
            <w:noProof/>
          </w:rPr>
          <w:t>Class Dangerous Event</w:t>
        </w:r>
        <w:r>
          <w:rPr>
            <w:noProof/>
            <w:webHidden/>
          </w:rPr>
          <w:tab/>
        </w:r>
        <w:r>
          <w:rPr>
            <w:noProof/>
            <w:webHidden/>
          </w:rPr>
          <w:fldChar w:fldCharType="begin"/>
        </w:r>
        <w:r>
          <w:rPr>
            <w:noProof/>
            <w:webHidden/>
          </w:rPr>
          <w:instrText xml:space="preserve"> PAGEREF _Toc411965885 \h </w:instrText>
        </w:r>
        <w:r>
          <w:rPr>
            <w:noProof/>
            <w:webHidden/>
          </w:rPr>
        </w:r>
        <w:r>
          <w:rPr>
            <w:noProof/>
            <w:webHidden/>
          </w:rPr>
          <w:fldChar w:fldCharType="separate"/>
        </w:r>
        <w:r>
          <w:rPr>
            <w:noProof/>
            <w:webHidden/>
          </w:rPr>
          <w:t>161</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86"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_Toc411965886 \h </w:instrText>
        </w:r>
        <w:r>
          <w:rPr>
            <w:noProof/>
            <w:webHidden/>
          </w:rPr>
        </w:r>
        <w:r>
          <w:rPr>
            <w:noProof/>
            <w:webHidden/>
          </w:rPr>
          <w:fldChar w:fldCharType="separate"/>
        </w:r>
        <w:r>
          <w:rPr>
            <w:noProof/>
            <w:webHidden/>
          </w:rPr>
          <w:t>161</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87"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_Toc411965887 \h </w:instrText>
        </w:r>
        <w:r>
          <w:rPr>
            <w:noProof/>
            <w:webHidden/>
          </w:rPr>
        </w:r>
        <w:r>
          <w:rPr>
            <w:noProof/>
            <w:webHidden/>
          </w:rPr>
          <w:fldChar w:fldCharType="separate"/>
        </w:r>
        <w:r>
          <w:rPr>
            <w:noProof/>
            <w:webHidden/>
          </w:rPr>
          <w:t>161</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888" w:history="1">
        <w:r w:rsidRPr="00297C45">
          <w:rPr>
            <w:rStyle w:val="Hyperlink"/>
            <w:noProof/>
          </w:rPr>
          <w:t>Class Threat Actor</w:t>
        </w:r>
        <w:r>
          <w:rPr>
            <w:noProof/>
            <w:webHidden/>
          </w:rPr>
          <w:tab/>
        </w:r>
        <w:r>
          <w:rPr>
            <w:noProof/>
            <w:webHidden/>
          </w:rPr>
          <w:fldChar w:fldCharType="begin"/>
        </w:r>
        <w:r>
          <w:rPr>
            <w:noProof/>
            <w:webHidden/>
          </w:rPr>
          <w:instrText xml:space="preserve"> PAGEREF _Toc411965888 \h </w:instrText>
        </w:r>
        <w:r>
          <w:rPr>
            <w:noProof/>
            <w:webHidden/>
          </w:rPr>
        </w:r>
        <w:r>
          <w:rPr>
            <w:noProof/>
            <w:webHidden/>
          </w:rPr>
          <w:fldChar w:fldCharType="separate"/>
        </w:r>
        <w:r>
          <w:rPr>
            <w:noProof/>
            <w:webHidden/>
          </w:rPr>
          <w:t>163</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89"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_Toc411965889 \h </w:instrText>
        </w:r>
        <w:r>
          <w:rPr>
            <w:noProof/>
            <w:webHidden/>
          </w:rPr>
        </w:r>
        <w:r>
          <w:rPr>
            <w:noProof/>
            <w:webHidden/>
          </w:rPr>
          <w:fldChar w:fldCharType="separate"/>
        </w:r>
        <w:r>
          <w:rPr>
            <w:noProof/>
            <w:webHidden/>
          </w:rPr>
          <w:t>163</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90" w:history="1">
        <w:r w:rsidRPr="00297C45">
          <w:rPr>
            <w:rStyle w:val="Hyperlink"/>
            <w:noProof/>
          </w:rPr>
          <w:t>Associations</w:t>
        </w:r>
        <w:r>
          <w:rPr>
            <w:noProof/>
            <w:webHidden/>
          </w:rPr>
          <w:tab/>
        </w:r>
        <w:r>
          <w:rPr>
            <w:noProof/>
            <w:webHidden/>
          </w:rPr>
          <w:fldChar w:fldCharType="begin"/>
        </w:r>
        <w:r>
          <w:rPr>
            <w:noProof/>
            <w:webHidden/>
          </w:rPr>
          <w:instrText xml:space="preserve"> PAGEREF _Toc411965890 \h </w:instrText>
        </w:r>
        <w:r>
          <w:rPr>
            <w:noProof/>
            <w:webHidden/>
          </w:rPr>
        </w:r>
        <w:r>
          <w:rPr>
            <w:noProof/>
            <w:webHidden/>
          </w:rPr>
          <w:fldChar w:fldCharType="separate"/>
        </w:r>
        <w:r>
          <w:rPr>
            <w:noProof/>
            <w:webHidden/>
          </w:rPr>
          <w:t>163</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91"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_Toc411965891 \h </w:instrText>
        </w:r>
        <w:r>
          <w:rPr>
            <w:noProof/>
            <w:webHidden/>
          </w:rPr>
        </w:r>
        <w:r>
          <w:rPr>
            <w:noProof/>
            <w:webHidden/>
          </w:rPr>
          <w:fldChar w:fldCharType="separate"/>
        </w:r>
        <w:r>
          <w:rPr>
            <w:noProof/>
            <w:webHidden/>
          </w:rPr>
          <w:t>163</w:t>
        </w:r>
        <w:r>
          <w:rPr>
            <w:noProof/>
            <w:webHidden/>
          </w:rPr>
          <w:fldChar w:fldCharType="end"/>
        </w:r>
      </w:hyperlink>
    </w:p>
    <w:p w:rsidR="001B4DFE" w:rsidRDefault="001B4DFE">
      <w:pPr>
        <w:pStyle w:val="TOC1"/>
        <w:tabs>
          <w:tab w:val="right" w:leader="dot" w:pos="9017"/>
        </w:tabs>
        <w:rPr>
          <w:rFonts w:asciiTheme="minorHAnsi" w:hAnsiTheme="minorHAnsi" w:cstheme="minorBidi"/>
          <w:noProof/>
          <w:color w:val="auto"/>
          <w:sz w:val="22"/>
          <w:szCs w:val="22"/>
          <w:lang w:bidi="ar-SA"/>
        </w:rPr>
      </w:pPr>
      <w:hyperlink w:anchor="_Toc411965892" w:history="1">
        <w:r w:rsidRPr="00297C45">
          <w:rPr>
            <w:rStyle w:val="Hyperlink"/>
            <w:noProof/>
          </w:rPr>
          <w:t>Conceptual Modeling and Mapping Library::Risk and Threat Concepts::Incident</w:t>
        </w:r>
        <w:r>
          <w:rPr>
            <w:noProof/>
            <w:webHidden/>
          </w:rPr>
          <w:tab/>
        </w:r>
        <w:r>
          <w:rPr>
            <w:noProof/>
            <w:webHidden/>
          </w:rPr>
          <w:fldChar w:fldCharType="begin"/>
        </w:r>
        <w:r>
          <w:rPr>
            <w:noProof/>
            <w:webHidden/>
          </w:rPr>
          <w:instrText xml:space="preserve"> PAGEREF _Toc411965892 \h </w:instrText>
        </w:r>
        <w:r>
          <w:rPr>
            <w:noProof/>
            <w:webHidden/>
          </w:rPr>
        </w:r>
        <w:r>
          <w:rPr>
            <w:noProof/>
            <w:webHidden/>
          </w:rPr>
          <w:fldChar w:fldCharType="separate"/>
        </w:r>
        <w:r>
          <w:rPr>
            <w:noProof/>
            <w:webHidden/>
          </w:rPr>
          <w:t>164</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893" w:history="1">
        <w:r w:rsidRPr="00297C45">
          <w:rPr>
            <w:rStyle w:val="Hyperlink"/>
            <w:noProof/>
          </w:rPr>
          <w:t>Diagram: Incident</w:t>
        </w:r>
        <w:r>
          <w:rPr>
            <w:noProof/>
            <w:webHidden/>
          </w:rPr>
          <w:tab/>
        </w:r>
        <w:r>
          <w:rPr>
            <w:noProof/>
            <w:webHidden/>
          </w:rPr>
          <w:fldChar w:fldCharType="begin"/>
        </w:r>
        <w:r>
          <w:rPr>
            <w:noProof/>
            <w:webHidden/>
          </w:rPr>
          <w:instrText xml:space="preserve"> PAGEREF _Toc411965893 \h </w:instrText>
        </w:r>
        <w:r>
          <w:rPr>
            <w:noProof/>
            <w:webHidden/>
          </w:rPr>
        </w:r>
        <w:r>
          <w:rPr>
            <w:noProof/>
            <w:webHidden/>
          </w:rPr>
          <w:fldChar w:fldCharType="separate"/>
        </w:r>
        <w:r>
          <w:rPr>
            <w:noProof/>
            <w:webHidden/>
          </w:rPr>
          <w:t>164</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894" w:history="1">
        <w:r w:rsidRPr="00297C45">
          <w:rPr>
            <w:rStyle w:val="Hyperlink"/>
            <w:noProof/>
          </w:rPr>
          <w:t>Class Accident</w:t>
        </w:r>
        <w:r>
          <w:rPr>
            <w:noProof/>
            <w:webHidden/>
          </w:rPr>
          <w:tab/>
        </w:r>
        <w:r>
          <w:rPr>
            <w:noProof/>
            <w:webHidden/>
          </w:rPr>
          <w:fldChar w:fldCharType="begin"/>
        </w:r>
        <w:r>
          <w:rPr>
            <w:noProof/>
            <w:webHidden/>
          </w:rPr>
          <w:instrText xml:space="preserve"> PAGEREF _Toc411965894 \h </w:instrText>
        </w:r>
        <w:r>
          <w:rPr>
            <w:noProof/>
            <w:webHidden/>
          </w:rPr>
        </w:r>
        <w:r>
          <w:rPr>
            <w:noProof/>
            <w:webHidden/>
          </w:rPr>
          <w:fldChar w:fldCharType="separate"/>
        </w:r>
        <w:r>
          <w:rPr>
            <w:noProof/>
            <w:webHidden/>
          </w:rPr>
          <w:t>165</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95"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_Toc411965895 \h </w:instrText>
        </w:r>
        <w:r>
          <w:rPr>
            <w:noProof/>
            <w:webHidden/>
          </w:rPr>
        </w:r>
        <w:r>
          <w:rPr>
            <w:noProof/>
            <w:webHidden/>
          </w:rPr>
          <w:fldChar w:fldCharType="separate"/>
        </w:r>
        <w:r>
          <w:rPr>
            <w:noProof/>
            <w:webHidden/>
          </w:rPr>
          <w:t>165</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96"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_Toc411965896 \h </w:instrText>
        </w:r>
        <w:r>
          <w:rPr>
            <w:noProof/>
            <w:webHidden/>
          </w:rPr>
        </w:r>
        <w:r>
          <w:rPr>
            <w:noProof/>
            <w:webHidden/>
          </w:rPr>
          <w:fldChar w:fldCharType="separate"/>
        </w:r>
        <w:r>
          <w:rPr>
            <w:noProof/>
            <w:webHidden/>
          </w:rPr>
          <w:t>165</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897" w:history="1">
        <w:r w:rsidRPr="00297C45">
          <w:rPr>
            <w:rStyle w:val="Hyperlink"/>
            <w:noProof/>
          </w:rPr>
          <w:t>Class Attack</w:t>
        </w:r>
        <w:r>
          <w:rPr>
            <w:noProof/>
            <w:webHidden/>
          </w:rPr>
          <w:tab/>
        </w:r>
        <w:r>
          <w:rPr>
            <w:noProof/>
            <w:webHidden/>
          </w:rPr>
          <w:fldChar w:fldCharType="begin"/>
        </w:r>
        <w:r>
          <w:rPr>
            <w:noProof/>
            <w:webHidden/>
          </w:rPr>
          <w:instrText xml:space="preserve"> PAGEREF _Toc411965897 \h </w:instrText>
        </w:r>
        <w:r>
          <w:rPr>
            <w:noProof/>
            <w:webHidden/>
          </w:rPr>
        </w:r>
        <w:r>
          <w:rPr>
            <w:noProof/>
            <w:webHidden/>
          </w:rPr>
          <w:fldChar w:fldCharType="separate"/>
        </w:r>
        <w:r>
          <w:rPr>
            <w:noProof/>
            <w:webHidden/>
          </w:rPr>
          <w:t>166</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98"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_Toc411965898 \h </w:instrText>
        </w:r>
        <w:r>
          <w:rPr>
            <w:noProof/>
            <w:webHidden/>
          </w:rPr>
        </w:r>
        <w:r>
          <w:rPr>
            <w:noProof/>
            <w:webHidden/>
          </w:rPr>
          <w:fldChar w:fldCharType="separate"/>
        </w:r>
        <w:r>
          <w:rPr>
            <w:noProof/>
            <w:webHidden/>
          </w:rPr>
          <w:t>166</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899"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_Toc411965899 \h </w:instrText>
        </w:r>
        <w:r>
          <w:rPr>
            <w:noProof/>
            <w:webHidden/>
          </w:rPr>
        </w:r>
        <w:r>
          <w:rPr>
            <w:noProof/>
            <w:webHidden/>
          </w:rPr>
          <w:fldChar w:fldCharType="separate"/>
        </w:r>
        <w:r>
          <w:rPr>
            <w:noProof/>
            <w:webHidden/>
          </w:rPr>
          <w:t>167</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900" w:history="1">
        <w:r w:rsidRPr="00297C45">
          <w:rPr>
            <w:rStyle w:val="Hyperlink"/>
            <w:noProof/>
          </w:rPr>
          <w:t>Class Disaster</w:t>
        </w:r>
        <w:r>
          <w:rPr>
            <w:noProof/>
            <w:webHidden/>
          </w:rPr>
          <w:tab/>
        </w:r>
        <w:r>
          <w:rPr>
            <w:noProof/>
            <w:webHidden/>
          </w:rPr>
          <w:fldChar w:fldCharType="begin"/>
        </w:r>
        <w:r>
          <w:rPr>
            <w:noProof/>
            <w:webHidden/>
          </w:rPr>
          <w:instrText xml:space="preserve"> PAGEREF _Toc411965900 \h </w:instrText>
        </w:r>
        <w:r>
          <w:rPr>
            <w:noProof/>
            <w:webHidden/>
          </w:rPr>
        </w:r>
        <w:r>
          <w:rPr>
            <w:noProof/>
            <w:webHidden/>
          </w:rPr>
          <w:fldChar w:fldCharType="separate"/>
        </w:r>
        <w:r>
          <w:rPr>
            <w:noProof/>
            <w:webHidden/>
          </w:rPr>
          <w:t>168</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01"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_Toc411965901 \h </w:instrText>
        </w:r>
        <w:r>
          <w:rPr>
            <w:noProof/>
            <w:webHidden/>
          </w:rPr>
        </w:r>
        <w:r>
          <w:rPr>
            <w:noProof/>
            <w:webHidden/>
          </w:rPr>
          <w:fldChar w:fldCharType="separate"/>
        </w:r>
        <w:r>
          <w:rPr>
            <w:noProof/>
            <w:webHidden/>
          </w:rPr>
          <w:t>168</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02"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_Toc411965902 \h </w:instrText>
        </w:r>
        <w:r>
          <w:rPr>
            <w:noProof/>
            <w:webHidden/>
          </w:rPr>
        </w:r>
        <w:r>
          <w:rPr>
            <w:noProof/>
            <w:webHidden/>
          </w:rPr>
          <w:fldChar w:fldCharType="separate"/>
        </w:r>
        <w:r>
          <w:rPr>
            <w:noProof/>
            <w:webHidden/>
          </w:rPr>
          <w:t>168</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903" w:history="1">
        <w:r w:rsidRPr="00297C45">
          <w:rPr>
            <w:rStyle w:val="Hyperlink"/>
            <w:noProof/>
          </w:rPr>
          <w:t>Class Incident</w:t>
        </w:r>
        <w:r>
          <w:rPr>
            <w:noProof/>
            <w:webHidden/>
          </w:rPr>
          <w:tab/>
        </w:r>
        <w:r>
          <w:rPr>
            <w:noProof/>
            <w:webHidden/>
          </w:rPr>
          <w:fldChar w:fldCharType="begin"/>
        </w:r>
        <w:r>
          <w:rPr>
            <w:noProof/>
            <w:webHidden/>
          </w:rPr>
          <w:instrText xml:space="preserve"> PAGEREF _Toc411965903 \h </w:instrText>
        </w:r>
        <w:r>
          <w:rPr>
            <w:noProof/>
            <w:webHidden/>
          </w:rPr>
        </w:r>
        <w:r>
          <w:rPr>
            <w:noProof/>
            <w:webHidden/>
          </w:rPr>
          <w:fldChar w:fldCharType="separate"/>
        </w:r>
        <w:r>
          <w:rPr>
            <w:noProof/>
            <w:webHidden/>
          </w:rPr>
          <w:t>170</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04"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_Toc411965904 \h </w:instrText>
        </w:r>
        <w:r>
          <w:rPr>
            <w:noProof/>
            <w:webHidden/>
          </w:rPr>
        </w:r>
        <w:r>
          <w:rPr>
            <w:noProof/>
            <w:webHidden/>
          </w:rPr>
          <w:fldChar w:fldCharType="separate"/>
        </w:r>
        <w:r>
          <w:rPr>
            <w:noProof/>
            <w:webHidden/>
          </w:rPr>
          <w:t>170</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05" w:history="1">
        <w:r w:rsidRPr="00297C45">
          <w:rPr>
            <w:rStyle w:val="Hyperlink"/>
            <w:noProof/>
          </w:rPr>
          <w:t>Associations</w:t>
        </w:r>
        <w:r>
          <w:rPr>
            <w:noProof/>
            <w:webHidden/>
          </w:rPr>
          <w:tab/>
        </w:r>
        <w:r>
          <w:rPr>
            <w:noProof/>
            <w:webHidden/>
          </w:rPr>
          <w:fldChar w:fldCharType="begin"/>
        </w:r>
        <w:r>
          <w:rPr>
            <w:noProof/>
            <w:webHidden/>
          </w:rPr>
          <w:instrText xml:space="preserve"> PAGEREF _Toc411965905 \h </w:instrText>
        </w:r>
        <w:r>
          <w:rPr>
            <w:noProof/>
            <w:webHidden/>
          </w:rPr>
        </w:r>
        <w:r>
          <w:rPr>
            <w:noProof/>
            <w:webHidden/>
          </w:rPr>
          <w:fldChar w:fldCharType="separate"/>
        </w:r>
        <w:r>
          <w:rPr>
            <w:noProof/>
            <w:webHidden/>
          </w:rPr>
          <w:t>170</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06"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_Toc411965906 \h </w:instrText>
        </w:r>
        <w:r>
          <w:rPr>
            <w:noProof/>
            <w:webHidden/>
          </w:rPr>
        </w:r>
        <w:r>
          <w:rPr>
            <w:noProof/>
            <w:webHidden/>
          </w:rPr>
          <w:fldChar w:fldCharType="separate"/>
        </w:r>
        <w:r>
          <w:rPr>
            <w:noProof/>
            <w:webHidden/>
          </w:rPr>
          <w:t>170</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907" w:history="1">
        <w:r w:rsidRPr="00297C45">
          <w:rPr>
            <w:rStyle w:val="Hyperlink"/>
            <w:noProof/>
          </w:rPr>
          <w:t>Class Victim</w:t>
        </w:r>
        <w:r>
          <w:rPr>
            <w:noProof/>
            <w:webHidden/>
          </w:rPr>
          <w:tab/>
        </w:r>
        <w:r>
          <w:rPr>
            <w:noProof/>
            <w:webHidden/>
          </w:rPr>
          <w:fldChar w:fldCharType="begin"/>
        </w:r>
        <w:r>
          <w:rPr>
            <w:noProof/>
            <w:webHidden/>
          </w:rPr>
          <w:instrText xml:space="preserve"> PAGEREF _Toc411965907 \h </w:instrText>
        </w:r>
        <w:r>
          <w:rPr>
            <w:noProof/>
            <w:webHidden/>
          </w:rPr>
        </w:r>
        <w:r>
          <w:rPr>
            <w:noProof/>
            <w:webHidden/>
          </w:rPr>
          <w:fldChar w:fldCharType="separate"/>
        </w:r>
        <w:r>
          <w:rPr>
            <w:noProof/>
            <w:webHidden/>
          </w:rPr>
          <w:t>172</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08"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_Toc411965908 \h </w:instrText>
        </w:r>
        <w:r>
          <w:rPr>
            <w:noProof/>
            <w:webHidden/>
          </w:rPr>
        </w:r>
        <w:r>
          <w:rPr>
            <w:noProof/>
            <w:webHidden/>
          </w:rPr>
          <w:fldChar w:fldCharType="separate"/>
        </w:r>
        <w:r>
          <w:rPr>
            <w:noProof/>
            <w:webHidden/>
          </w:rPr>
          <w:t>172</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09"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_Toc411965909 \h </w:instrText>
        </w:r>
        <w:r>
          <w:rPr>
            <w:noProof/>
            <w:webHidden/>
          </w:rPr>
        </w:r>
        <w:r>
          <w:rPr>
            <w:noProof/>
            <w:webHidden/>
          </w:rPr>
          <w:fldChar w:fldCharType="separate"/>
        </w:r>
        <w:r>
          <w:rPr>
            <w:noProof/>
            <w:webHidden/>
          </w:rPr>
          <w:t>172</w:t>
        </w:r>
        <w:r>
          <w:rPr>
            <w:noProof/>
            <w:webHidden/>
          </w:rPr>
          <w:fldChar w:fldCharType="end"/>
        </w:r>
      </w:hyperlink>
    </w:p>
    <w:p w:rsidR="001B4DFE" w:rsidRDefault="001B4DFE">
      <w:pPr>
        <w:pStyle w:val="TOC1"/>
        <w:tabs>
          <w:tab w:val="right" w:leader="dot" w:pos="9017"/>
        </w:tabs>
        <w:rPr>
          <w:rFonts w:asciiTheme="minorHAnsi" w:hAnsiTheme="minorHAnsi" w:cstheme="minorBidi"/>
          <w:noProof/>
          <w:color w:val="auto"/>
          <w:sz w:val="22"/>
          <w:szCs w:val="22"/>
          <w:lang w:bidi="ar-SA"/>
        </w:rPr>
      </w:pPr>
      <w:hyperlink w:anchor="_Toc411965910" w:history="1">
        <w:r w:rsidRPr="00297C45">
          <w:rPr>
            <w:rStyle w:val="Hyperlink"/>
            <w:noProof/>
          </w:rPr>
          <w:t>Conceptual Modeling and Mapping Library::Risk and Threat Concepts::Indicator</w:t>
        </w:r>
        <w:r>
          <w:rPr>
            <w:noProof/>
            <w:webHidden/>
          </w:rPr>
          <w:tab/>
        </w:r>
        <w:r>
          <w:rPr>
            <w:noProof/>
            <w:webHidden/>
          </w:rPr>
          <w:fldChar w:fldCharType="begin"/>
        </w:r>
        <w:r>
          <w:rPr>
            <w:noProof/>
            <w:webHidden/>
          </w:rPr>
          <w:instrText xml:space="preserve"> PAGEREF _Toc411965910 \h </w:instrText>
        </w:r>
        <w:r>
          <w:rPr>
            <w:noProof/>
            <w:webHidden/>
          </w:rPr>
        </w:r>
        <w:r>
          <w:rPr>
            <w:noProof/>
            <w:webHidden/>
          </w:rPr>
          <w:fldChar w:fldCharType="separate"/>
        </w:r>
        <w:r>
          <w:rPr>
            <w:noProof/>
            <w:webHidden/>
          </w:rPr>
          <w:t>173</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911" w:history="1">
        <w:r w:rsidRPr="00297C45">
          <w:rPr>
            <w:rStyle w:val="Hyperlink"/>
            <w:noProof/>
          </w:rPr>
          <w:t>Diagram: Indicator</w:t>
        </w:r>
        <w:r>
          <w:rPr>
            <w:noProof/>
            <w:webHidden/>
          </w:rPr>
          <w:tab/>
        </w:r>
        <w:r>
          <w:rPr>
            <w:noProof/>
            <w:webHidden/>
          </w:rPr>
          <w:fldChar w:fldCharType="begin"/>
        </w:r>
        <w:r>
          <w:rPr>
            <w:noProof/>
            <w:webHidden/>
          </w:rPr>
          <w:instrText xml:space="preserve"> PAGEREF _Toc411965911 \h </w:instrText>
        </w:r>
        <w:r>
          <w:rPr>
            <w:noProof/>
            <w:webHidden/>
          </w:rPr>
        </w:r>
        <w:r>
          <w:rPr>
            <w:noProof/>
            <w:webHidden/>
          </w:rPr>
          <w:fldChar w:fldCharType="separate"/>
        </w:r>
        <w:r>
          <w:rPr>
            <w:noProof/>
            <w:webHidden/>
          </w:rPr>
          <w:t>174</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912" w:history="1">
        <w:r w:rsidRPr="00297C45">
          <w:rPr>
            <w:rStyle w:val="Hyperlink"/>
            <w:noProof/>
          </w:rPr>
          <w:t>Association Class Indication</w:t>
        </w:r>
        <w:r>
          <w:rPr>
            <w:noProof/>
            <w:webHidden/>
          </w:rPr>
          <w:tab/>
        </w:r>
        <w:r>
          <w:rPr>
            <w:noProof/>
            <w:webHidden/>
          </w:rPr>
          <w:fldChar w:fldCharType="begin"/>
        </w:r>
        <w:r>
          <w:rPr>
            <w:noProof/>
            <w:webHidden/>
          </w:rPr>
          <w:instrText xml:space="preserve"> PAGEREF _Toc411965912 \h </w:instrText>
        </w:r>
        <w:r>
          <w:rPr>
            <w:noProof/>
            <w:webHidden/>
          </w:rPr>
        </w:r>
        <w:r>
          <w:rPr>
            <w:noProof/>
            <w:webHidden/>
          </w:rPr>
          <w:fldChar w:fldCharType="separate"/>
        </w:r>
        <w:r>
          <w:rPr>
            <w:noProof/>
            <w:webHidden/>
          </w:rPr>
          <w:t>174</w:t>
        </w:r>
        <w:r>
          <w:rPr>
            <w:noProof/>
            <w:webHidden/>
          </w:rPr>
          <w:fldChar w:fldCharType="end"/>
        </w:r>
      </w:hyperlink>
    </w:p>
    <w:p w:rsidR="001B4DFE" w:rsidRDefault="001B4DFE">
      <w:pPr>
        <w:pStyle w:val="TOC4"/>
        <w:tabs>
          <w:tab w:val="right" w:leader="dot" w:pos="9017"/>
        </w:tabs>
        <w:rPr>
          <w:rFonts w:asciiTheme="minorHAnsi" w:hAnsiTheme="minorHAnsi" w:cstheme="minorBidi"/>
          <w:i w:val="0"/>
          <w:iCs w:val="0"/>
          <w:noProof/>
          <w:color w:val="auto"/>
          <w:sz w:val="22"/>
          <w:szCs w:val="22"/>
          <w:lang w:bidi="ar-SA"/>
        </w:rPr>
      </w:pPr>
      <w:hyperlink w:anchor="_Toc411965913" w:history="1">
        <w:r w:rsidRPr="00297C45">
          <w:rPr>
            <w:rStyle w:val="Hyperlink"/>
            <w:noProof/>
          </w:rPr>
          <w:t>Association Ends</w:t>
        </w:r>
        <w:r>
          <w:rPr>
            <w:noProof/>
            <w:webHidden/>
          </w:rPr>
          <w:tab/>
        </w:r>
        <w:r>
          <w:rPr>
            <w:noProof/>
            <w:webHidden/>
          </w:rPr>
          <w:fldChar w:fldCharType="begin"/>
        </w:r>
        <w:r>
          <w:rPr>
            <w:noProof/>
            <w:webHidden/>
          </w:rPr>
          <w:instrText xml:space="preserve"> PAGEREF _Toc411965913 \h </w:instrText>
        </w:r>
        <w:r>
          <w:rPr>
            <w:noProof/>
            <w:webHidden/>
          </w:rPr>
        </w:r>
        <w:r>
          <w:rPr>
            <w:noProof/>
            <w:webHidden/>
          </w:rPr>
          <w:fldChar w:fldCharType="separate"/>
        </w:r>
        <w:r>
          <w:rPr>
            <w:noProof/>
            <w:webHidden/>
          </w:rPr>
          <w:t>174</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14" w:history="1">
        <w:r w:rsidRPr="00297C45">
          <w:rPr>
            <w:rStyle w:val="Hyperlink"/>
            <w:noProof/>
          </w:rPr>
          <w:t>Attributes</w:t>
        </w:r>
        <w:r>
          <w:rPr>
            <w:noProof/>
            <w:webHidden/>
          </w:rPr>
          <w:tab/>
        </w:r>
        <w:r>
          <w:rPr>
            <w:noProof/>
            <w:webHidden/>
          </w:rPr>
          <w:fldChar w:fldCharType="begin"/>
        </w:r>
        <w:r>
          <w:rPr>
            <w:noProof/>
            <w:webHidden/>
          </w:rPr>
          <w:instrText xml:space="preserve"> PAGEREF _Toc411965914 \h </w:instrText>
        </w:r>
        <w:r>
          <w:rPr>
            <w:noProof/>
            <w:webHidden/>
          </w:rPr>
        </w:r>
        <w:r>
          <w:rPr>
            <w:noProof/>
            <w:webHidden/>
          </w:rPr>
          <w:fldChar w:fldCharType="separate"/>
        </w:r>
        <w:r>
          <w:rPr>
            <w:noProof/>
            <w:webHidden/>
          </w:rPr>
          <w:t>174</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915" w:history="1">
        <w:r w:rsidRPr="00297C45">
          <w:rPr>
            <w:rStyle w:val="Hyperlink"/>
            <w:noProof/>
          </w:rPr>
          <w:t>Class Indicator</w:t>
        </w:r>
        <w:r>
          <w:rPr>
            <w:noProof/>
            <w:webHidden/>
          </w:rPr>
          <w:tab/>
        </w:r>
        <w:r>
          <w:rPr>
            <w:noProof/>
            <w:webHidden/>
          </w:rPr>
          <w:fldChar w:fldCharType="begin"/>
        </w:r>
        <w:r>
          <w:rPr>
            <w:noProof/>
            <w:webHidden/>
          </w:rPr>
          <w:instrText xml:space="preserve"> PAGEREF _Toc411965915 \h </w:instrText>
        </w:r>
        <w:r>
          <w:rPr>
            <w:noProof/>
            <w:webHidden/>
          </w:rPr>
        </w:r>
        <w:r>
          <w:rPr>
            <w:noProof/>
            <w:webHidden/>
          </w:rPr>
          <w:fldChar w:fldCharType="separate"/>
        </w:r>
        <w:r>
          <w:rPr>
            <w:noProof/>
            <w:webHidden/>
          </w:rPr>
          <w:t>175</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16"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_Toc411965916 \h </w:instrText>
        </w:r>
        <w:r>
          <w:rPr>
            <w:noProof/>
            <w:webHidden/>
          </w:rPr>
        </w:r>
        <w:r>
          <w:rPr>
            <w:noProof/>
            <w:webHidden/>
          </w:rPr>
          <w:fldChar w:fldCharType="separate"/>
        </w:r>
        <w:r>
          <w:rPr>
            <w:noProof/>
            <w:webHidden/>
          </w:rPr>
          <w:t>175</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17" w:history="1">
        <w:r w:rsidRPr="00297C45">
          <w:rPr>
            <w:rStyle w:val="Hyperlink"/>
            <w:noProof/>
          </w:rPr>
          <w:t>Associations</w:t>
        </w:r>
        <w:r>
          <w:rPr>
            <w:noProof/>
            <w:webHidden/>
          </w:rPr>
          <w:tab/>
        </w:r>
        <w:r>
          <w:rPr>
            <w:noProof/>
            <w:webHidden/>
          </w:rPr>
          <w:fldChar w:fldCharType="begin"/>
        </w:r>
        <w:r>
          <w:rPr>
            <w:noProof/>
            <w:webHidden/>
          </w:rPr>
          <w:instrText xml:space="preserve"> PAGEREF _Toc411965917 \h </w:instrText>
        </w:r>
        <w:r>
          <w:rPr>
            <w:noProof/>
            <w:webHidden/>
          </w:rPr>
        </w:r>
        <w:r>
          <w:rPr>
            <w:noProof/>
            <w:webHidden/>
          </w:rPr>
          <w:fldChar w:fldCharType="separate"/>
        </w:r>
        <w:r>
          <w:rPr>
            <w:noProof/>
            <w:webHidden/>
          </w:rPr>
          <w:t>175</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18"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_Toc411965918 \h </w:instrText>
        </w:r>
        <w:r>
          <w:rPr>
            <w:noProof/>
            <w:webHidden/>
          </w:rPr>
        </w:r>
        <w:r>
          <w:rPr>
            <w:noProof/>
            <w:webHidden/>
          </w:rPr>
          <w:fldChar w:fldCharType="separate"/>
        </w:r>
        <w:r>
          <w:rPr>
            <w:noProof/>
            <w:webHidden/>
          </w:rPr>
          <w:t>176</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919" w:history="1">
        <w:r w:rsidRPr="00297C45">
          <w:rPr>
            <w:rStyle w:val="Hyperlink"/>
            <w:noProof/>
          </w:rPr>
          <w:t>Class Indicator And Group</w:t>
        </w:r>
        <w:r>
          <w:rPr>
            <w:noProof/>
            <w:webHidden/>
          </w:rPr>
          <w:tab/>
        </w:r>
        <w:r>
          <w:rPr>
            <w:noProof/>
            <w:webHidden/>
          </w:rPr>
          <w:fldChar w:fldCharType="begin"/>
        </w:r>
        <w:r>
          <w:rPr>
            <w:noProof/>
            <w:webHidden/>
          </w:rPr>
          <w:instrText xml:space="preserve"> PAGEREF _Toc411965919 \h </w:instrText>
        </w:r>
        <w:r>
          <w:rPr>
            <w:noProof/>
            <w:webHidden/>
          </w:rPr>
        </w:r>
        <w:r>
          <w:rPr>
            <w:noProof/>
            <w:webHidden/>
          </w:rPr>
          <w:fldChar w:fldCharType="separate"/>
        </w:r>
        <w:r>
          <w:rPr>
            <w:noProof/>
            <w:webHidden/>
          </w:rPr>
          <w:t>176</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20"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_Toc411965920 \h </w:instrText>
        </w:r>
        <w:r>
          <w:rPr>
            <w:noProof/>
            <w:webHidden/>
          </w:rPr>
        </w:r>
        <w:r>
          <w:rPr>
            <w:noProof/>
            <w:webHidden/>
          </w:rPr>
          <w:fldChar w:fldCharType="separate"/>
        </w:r>
        <w:r>
          <w:rPr>
            <w:noProof/>
            <w:webHidden/>
          </w:rPr>
          <w:t>176</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21"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_Toc411965921 \h </w:instrText>
        </w:r>
        <w:r>
          <w:rPr>
            <w:noProof/>
            <w:webHidden/>
          </w:rPr>
        </w:r>
        <w:r>
          <w:rPr>
            <w:noProof/>
            <w:webHidden/>
          </w:rPr>
          <w:fldChar w:fldCharType="separate"/>
        </w:r>
        <w:r>
          <w:rPr>
            <w:noProof/>
            <w:webHidden/>
          </w:rPr>
          <w:t>177</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922" w:history="1">
        <w:r w:rsidRPr="00297C45">
          <w:rPr>
            <w:rStyle w:val="Hyperlink"/>
            <w:noProof/>
          </w:rPr>
          <w:t>Class Indicator Group</w:t>
        </w:r>
        <w:r>
          <w:rPr>
            <w:noProof/>
            <w:webHidden/>
          </w:rPr>
          <w:tab/>
        </w:r>
        <w:r>
          <w:rPr>
            <w:noProof/>
            <w:webHidden/>
          </w:rPr>
          <w:fldChar w:fldCharType="begin"/>
        </w:r>
        <w:r>
          <w:rPr>
            <w:noProof/>
            <w:webHidden/>
          </w:rPr>
          <w:instrText xml:space="preserve"> PAGEREF _Toc411965922 \h </w:instrText>
        </w:r>
        <w:r>
          <w:rPr>
            <w:noProof/>
            <w:webHidden/>
          </w:rPr>
        </w:r>
        <w:r>
          <w:rPr>
            <w:noProof/>
            <w:webHidden/>
          </w:rPr>
          <w:fldChar w:fldCharType="separate"/>
        </w:r>
        <w:r>
          <w:rPr>
            <w:noProof/>
            <w:webHidden/>
          </w:rPr>
          <w:t>177</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23"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_Toc411965923 \h </w:instrText>
        </w:r>
        <w:r>
          <w:rPr>
            <w:noProof/>
            <w:webHidden/>
          </w:rPr>
        </w:r>
        <w:r>
          <w:rPr>
            <w:noProof/>
            <w:webHidden/>
          </w:rPr>
          <w:fldChar w:fldCharType="separate"/>
        </w:r>
        <w:r>
          <w:rPr>
            <w:noProof/>
            <w:webHidden/>
          </w:rPr>
          <w:t>178</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24" w:history="1">
        <w:r w:rsidRPr="00297C45">
          <w:rPr>
            <w:rStyle w:val="Hyperlink"/>
            <w:noProof/>
          </w:rPr>
          <w:t>Associations</w:t>
        </w:r>
        <w:r>
          <w:rPr>
            <w:noProof/>
            <w:webHidden/>
          </w:rPr>
          <w:tab/>
        </w:r>
        <w:r>
          <w:rPr>
            <w:noProof/>
            <w:webHidden/>
          </w:rPr>
          <w:fldChar w:fldCharType="begin"/>
        </w:r>
        <w:r>
          <w:rPr>
            <w:noProof/>
            <w:webHidden/>
          </w:rPr>
          <w:instrText xml:space="preserve"> PAGEREF _Toc411965924 \h </w:instrText>
        </w:r>
        <w:r>
          <w:rPr>
            <w:noProof/>
            <w:webHidden/>
          </w:rPr>
        </w:r>
        <w:r>
          <w:rPr>
            <w:noProof/>
            <w:webHidden/>
          </w:rPr>
          <w:fldChar w:fldCharType="separate"/>
        </w:r>
        <w:r>
          <w:rPr>
            <w:noProof/>
            <w:webHidden/>
          </w:rPr>
          <w:t>178</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25"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_Toc411965925 \h </w:instrText>
        </w:r>
        <w:r>
          <w:rPr>
            <w:noProof/>
            <w:webHidden/>
          </w:rPr>
        </w:r>
        <w:r>
          <w:rPr>
            <w:noProof/>
            <w:webHidden/>
          </w:rPr>
          <w:fldChar w:fldCharType="separate"/>
        </w:r>
        <w:r>
          <w:rPr>
            <w:noProof/>
            <w:webHidden/>
          </w:rPr>
          <w:t>178</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926" w:history="1">
        <w:r w:rsidRPr="00297C45">
          <w:rPr>
            <w:rStyle w:val="Hyperlink"/>
            <w:noProof/>
          </w:rPr>
          <w:t>Class Indicator Or Group</w:t>
        </w:r>
        <w:r>
          <w:rPr>
            <w:noProof/>
            <w:webHidden/>
          </w:rPr>
          <w:tab/>
        </w:r>
        <w:r>
          <w:rPr>
            <w:noProof/>
            <w:webHidden/>
          </w:rPr>
          <w:fldChar w:fldCharType="begin"/>
        </w:r>
        <w:r>
          <w:rPr>
            <w:noProof/>
            <w:webHidden/>
          </w:rPr>
          <w:instrText xml:space="preserve"> PAGEREF _Toc411965926 \h </w:instrText>
        </w:r>
        <w:r>
          <w:rPr>
            <w:noProof/>
            <w:webHidden/>
          </w:rPr>
        </w:r>
        <w:r>
          <w:rPr>
            <w:noProof/>
            <w:webHidden/>
          </w:rPr>
          <w:fldChar w:fldCharType="separate"/>
        </w:r>
        <w:r>
          <w:rPr>
            <w:noProof/>
            <w:webHidden/>
          </w:rPr>
          <w:t>179</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27"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_Toc411965927 \h </w:instrText>
        </w:r>
        <w:r>
          <w:rPr>
            <w:noProof/>
            <w:webHidden/>
          </w:rPr>
        </w:r>
        <w:r>
          <w:rPr>
            <w:noProof/>
            <w:webHidden/>
          </w:rPr>
          <w:fldChar w:fldCharType="separate"/>
        </w:r>
        <w:r>
          <w:rPr>
            <w:noProof/>
            <w:webHidden/>
          </w:rPr>
          <w:t>179</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28"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_Toc411965928 \h </w:instrText>
        </w:r>
        <w:r>
          <w:rPr>
            <w:noProof/>
            <w:webHidden/>
          </w:rPr>
        </w:r>
        <w:r>
          <w:rPr>
            <w:noProof/>
            <w:webHidden/>
          </w:rPr>
          <w:fldChar w:fldCharType="separate"/>
        </w:r>
        <w:r>
          <w:rPr>
            <w:noProof/>
            <w:webHidden/>
          </w:rPr>
          <w:t>179</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929" w:history="1">
        <w:r w:rsidRPr="00297C45">
          <w:rPr>
            <w:rStyle w:val="Hyperlink"/>
            <w:noProof/>
          </w:rPr>
          <w:t>Class Indicator Pattern</w:t>
        </w:r>
        <w:r>
          <w:rPr>
            <w:noProof/>
            <w:webHidden/>
          </w:rPr>
          <w:tab/>
        </w:r>
        <w:r>
          <w:rPr>
            <w:noProof/>
            <w:webHidden/>
          </w:rPr>
          <w:fldChar w:fldCharType="begin"/>
        </w:r>
        <w:r>
          <w:rPr>
            <w:noProof/>
            <w:webHidden/>
          </w:rPr>
          <w:instrText xml:space="preserve"> PAGEREF _Toc411965929 \h </w:instrText>
        </w:r>
        <w:r>
          <w:rPr>
            <w:noProof/>
            <w:webHidden/>
          </w:rPr>
        </w:r>
        <w:r>
          <w:rPr>
            <w:noProof/>
            <w:webHidden/>
          </w:rPr>
          <w:fldChar w:fldCharType="separate"/>
        </w:r>
        <w:r>
          <w:rPr>
            <w:noProof/>
            <w:webHidden/>
          </w:rPr>
          <w:t>180</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30"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_Toc411965930 \h </w:instrText>
        </w:r>
        <w:r>
          <w:rPr>
            <w:noProof/>
            <w:webHidden/>
          </w:rPr>
        </w:r>
        <w:r>
          <w:rPr>
            <w:noProof/>
            <w:webHidden/>
          </w:rPr>
          <w:fldChar w:fldCharType="separate"/>
        </w:r>
        <w:r>
          <w:rPr>
            <w:noProof/>
            <w:webHidden/>
          </w:rPr>
          <w:t>180</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31"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_Toc411965931 \h </w:instrText>
        </w:r>
        <w:r>
          <w:rPr>
            <w:noProof/>
            <w:webHidden/>
          </w:rPr>
        </w:r>
        <w:r>
          <w:rPr>
            <w:noProof/>
            <w:webHidden/>
          </w:rPr>
          <w:fldChar w:fldCharType="separate"/>
        </w:r>
        <w:r>
          <w:rPr>
            <w:noProof/>
            <w:webHidden/>
          </w:rPr>
          <w:t>180</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932" w:history="1">
        <w:r w:rsidRPr="00297C45">
          <w:rPr>
            <w:rStyle w:val="Hyperlink"/>
            <w:noProof/>
          </w:rPr>
          <w:t>Class Indicator Watchlist</w:t>
        </w:r>
        <w:r>
          <w:rPr>
            <w:noProof/>
            <w:webHidden/>
          </w:rPr>
          <w:tab/>
        </w:r>
        <w:r>
          <w:rPr>
            <w:noProof/>
            <w:webHidden/>
          </w:rPr>
          <w:fldChar w:fldCharType="begin"/>
        </w:r>
        <w:r>
          <w:rPr>
            <w:noProof/>
            <w:webHidden/>
          </w:rPr>
          <w:instrText xml:space="preserve"> PAGEREF _Toc411965932 \h </w:instrText>
        </w:r>
        <w:r>
          <w:rPr>
            <w:noProof/>
            <w:webHidden/>
          </w:rPr>
        </w:r>
        <w:r>
          <w:rPr>
            <w:noProof/>
            <w:webHidden/>
          </w:rPr>
          <w:fldChar w:fldCharType="separate"/>
        </w:r>
        <w:r>
          <w:rPr>
            <w:noProof/>
            <w:webHidden/>
          </w:rPr>
          <w:t>181</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33"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_Toc411965933 \h </w:instrText>
        </w:r>
        <w:r>
          <w:rPr>
            <w:noProof/>
            <w:webHidden/>
          </w:rPr>
        </w:r>
        <w:r>
          <w:rPr>
            <w:noProof/>
            <w:webHidden/>
          </w:rPr>
          <w:fldChar w:fldCharType="separate"/>
        </w:r>
        <w:r>
          <w:rPr>
            <w:noProof/>
            <w:webHidden/>
          </w:rPr>
          <w:t>181</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34" w:history="1">
        <w:r w:rsidRPr="00297C45">
          <w:rPr>
            <w:rStyle w:val="Hyperlink"/>
            <w:noProof/>
          </w:rPr>
          <w:t>Associations</w:t>
        </w:r>
        <w:r>
          <w:rPr>
            <w:noProof/>
            <w:webHidden/>
          </w:rPr>
          <w:tab/>
        </w:r>
        <w:r>
          <w:rPr>
            <w:noProof/>
            <w:webHidden/>
          </w:rPr>
          <w:fldChar w:fldCharType="begin"/>
        </w:r>
        <w:r>
          <w:rPr>
            <w:noProof/>
            <w:webHidden/>
          </w:rPr>
          <w:instrText xml:space="preserve"> PAGEREF _Toc411965934 \h </w:instrText>
        </w:r>
        <w:r>
          <w:rPr>
            <w:noProof/>
            <w:webHidden/>
          </w:rPr>
        </w:r>
        <w:r>
          <w:rPr>
            <w:noProof/>
            <w:webHidden/>
          </w:rPr>
          <w:fldChar w:fldCharType="separate"/>
        </w:r>
        <w:r>
          <w:rPr>
            <w:noProof/>
            <w:webHidden/>
          </w:rPr>
          <w:t>181</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35"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_Toc411965935 \h </w:instrText>
        </w:r>
        <w:r>
          <w:rPr>
            <w:noProof/>
            <w:webHidden/>
          </w:rPr>
        </w:r>
        <w:r>
          <w:rPr>
            <w:noProof/>
            <w:webHidden/>
          </w:rPr>
          <w:fldChar w:fldCharType="separate"/>
        </w:r>
        <w:r>
          <w:rPr>
            <w:noProof/>
            <w:webHidden/>
          </w:rPr>
          <w:t>182</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936" w:history="1">
        <w:r w:rsidRPr="00297C45">
          <w:rPr>
            <w:rStyle w:val="Hyperlink"/>
            <w:noProof/>
          </w:rPr>
          <w:t>Class Sighting</w:t>
        </w:r>
        <w:r>
          <w:rPr>
            <w:noProof/>
            <w:webHidden/>
          </w:rPr>
          <w:tab/>
        </w:r>
        <w:r>
          <w:rPr>
            <w:noProof/>
            <w:webHidden/>
          </w:rPr>
          <w:fldChar w:fldCharType="begin"/>
        </w:r>
        <w:r>
          <w:rPr>
            <w:noProof/>
            <w:webHidden/>
          </w:rPr>
          <w:instrText xml:space="preserve"> PAGEREF _Toc411965936 \h </w:instrText>
        </w:r>
        <w:r>
          <w:rPr>
            <w:noProof/>
            <w:webHidden/>
          </w:rPr>
        </w:r>
        <w:r>
          <w:rPr>
            <w:noProof/>
            <w:webHidden/>
          </w:rPr>
          <w:fldChar w:fldCharType="separate"/>
        </w:r>
        <w:r>
          <w:rPr>
            <w:noProof/>
            <w:webHidden/>
          </w:rPr>
          <w:t>182</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37"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_Toc411965937 \h </w:instrText>
        </w:r>
        <w:r>
          <w:rPr>
            <w:noProof/>
            <w:webHidden/>
          </w:rPr>
        </w:r>
        <w:r>
          <w:rPr>
            <w:noProof/>
            <w:webHidden/>
          </w:rPr>
          <w:fldChar w:fldCharType="separate"/>
        </w:r>
        <w:r>
          <w:rPr>
            <w:noProof/>
            <w:webHidden/>
          </w:rPr>
          <w:t>183</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38" w:history="1">
        <w:r w:rsidRPr="00297C45">
          <w:rPr>
            <w:rStyle w:val="Hyperlink"/>
            <w:noProof/>
          </w:rPr>
          <w:t>Associations</w:t>
        </w:r>
        <w:r>
          <w:rPr>
            <w:noProof/>
            <w:webHidden/>
          </w:rPr>
          <w:tab/>
        </w:r>
        <w:r>
          <w:rPr>
            <w:noProof/>
            <w:webHidden/>
          </w:rPr>
          <w:fldChar w:fldCharType="begin"/>
        </w:r>
        <w:r>
          <w:rPr>
            <w:noProof/>
            <w:webHidden/>
          </w:rPr>
          <w:instrText xml:space="preserve"> PAGEREF _Toc411965938 \h </w:instrText>
        </w:r>
        <w:r>
          <w:rPr>
            <w:noProof/>
            <w:webHidden/>
          </w:rPr>
        </w:r>
        <w:r>
          <w:rPr>
            <w:noProof/>
            <w:webHidden/>
          </w:rPr>
          <w:fldChar w:fldCharType="separate"/>
        </w:r>
        <w:r>
          <w:rPr>
            <w:noProof/>
            <w:webHidden/>
          </w:rPr>
          <w:t>183</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39"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_Toc411965939 \h </w:instrText>
        </w:r>
        <w:r>
          <w:rPr>
            <w:noProof/>
            <w:webHidden/>
          </w:rPr>
        </w:r>
        <w:r>
          <w:rPr>
            <w:noProof/>
            <w:webHidden/>
          </w:rPr>
          <w:fldChar w:fldCharType="separate"/>
        </w:r>
        <w:r>
          <w:rPr>
            <w:noProof/>
            <w:webHidden/>
          </w:rPr>
          <w:t>183</w:t>
        </w:r>
        <w:r>
          <w:rPr>
            <w:noProof/>
            <w:webHidden/>
          </w:rPr>
          <w:fldChar w:fldCharType="end"/>
        </w:r>
      </w:hyperlink>
    </w:p>
    <w:p w:rsidR="001B4DFE" w:rsidRDefault="001B4DFE">
      <w:pPr>
        <w:pStyle w:val="TOC1"/>
        <w:tabs>
          <w:tab w:val="right" w:leader="dot" w:pos="9017"/>
        </w:tabs>
        <w:rPr>
          <w:rFonts w:asciiTheme="minorHAnsi" w:hAnsiTheme="minorHAnsi" w:cstheme="minorBidi"/>
          <w:noProof/>
          <w:color w:val="auto"/>
          <w:sz w:val="22"/>
          <w:szCs w:val="22"/>
          <w:lang w:bidi="ar-SA"/>
        </w:rPr>
      </w:pPr>
      <w:hyperlink w:anchor="_Toc411965940" w:history="1">
        <w:r w:rsidRPr="00297C45">
          <w:rPr>
            <w:rStyle w:val="Hyperlink"/>
            <w:noProof/>
          </w:rPr>
          <w:t>Conceptual Modeling and Mapping Library::Risk and Threat Concepts::Risk</w:t>
        </w:r>
        <w:r>
          <w:rPr>
            <w:noProof/>
            <w:webHidden/>
          </w:rPr>
          <w:tab/>
        </w:r>
        <w:r>
          <w:rPr>
            <w:noProof/>
            <w:webHidden/>
          </w:rPr>
          <w:fldChar w:fldCharType="begin"/>
        </w:r>
        <w:r>
          <w:rPr>
            <w:noProof/>
            <w:webHidden/>
          </w:rPr>
          <w:instrText xml:space="preserve"> PAGEREF _Toc411965940 \h </w:instrText>
        </w:r>
        <w:r>
          <w:rPr>
            <w:noProof/>
            <w:webHidden/>
          </w:rPr>
        </w:r>
        <w:r>
          <w:rPr>
            <w:noProof/>
            <w:webHidden/>
          </w:rPr>
          <w:fldChar w:fldCharType="separate"/>
        </w:r>
        <w:r>
          <w:rPr>
            <w:noProof/>
            <w:webHidden/>
          </w:rPr>
          <w:t>185</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941" w:history="1">
        <w:r w:rsidRPr="00297C45">
          <w:rPr>
            <w:rStyle w:val="Hyperlink"/>
            <w:noProof/>
          </w:rPr>
          <w:t>Diagram: Risk</w:t>
        </w:r>
        <w:r>
          <w:rPr>
            <w:noProof/>
            <w:webHidden/>
          </w:rPr>
          <w:tab/>
        </w:r>
        <w:r>
          <w:rPr>
            <w:noProof/>
            <w:webHidden/>
          </w:rPr>
          <w:fldChar w:fldCharType="begin"/>
        </w:r>
        <w:r>
          <w:rPr>
            <w:noProof/>
            <w:webHidden/>
          </w:rPr>
          <w:instrText xml:space="preserve"> PAGEREF _Toc411965941 \h </w:instrText>
        </w:r>
        <w:r>
          <w:rPr>
            <w:noProof/>
            <w:webHidden/>
          </w:rPr>
        </w:r>
        <w:r>
          <w:rPr>
            <w:noProof/>
            <w:webHidden/>
          </w:rPr>
          <w:fldChar w:fldCharType="separate"/>
        </w:r>
        <w:r>
          <w:rPr>
            <w:noProof/>
            <w:webHidden/>
          </w:rPr>
          <w:t>186</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942" w:history="1">
        <w:r w:rsidRPr="00297C45">
          <w:rPr>
            <w:rStyle w:val="Hyperlink"/>
            <w:noProof/>
          </w:rPr>
          <w:t>Class Avoid Danger</w:t>
        </w:r>
        <w:r>
          <w:rPr>
            <w:noProof/>
            <w:webHidden/>
          </w:rPr>
          <w:tab/>
        </w:r>
        <w:r>
          <w:rPr>
            <w:noProof/>
            <w:webHidden/>
          </w:rPr>
          <w:fldChar w:fldCharType="begin"/>
        </w:r>
        <w:r>
          <w:rPr>
            <w:noProof/>
            <w:webHidden/>
          </w:rPr>
          <w:instrText xml:space="preserve"> PAGEREF _Toc411965942 \h </w:instrText>
        </w:r>
        <w:r>
          <w:rPr>
            <w:noProof/>
            <w:webHidden/>
          </w:rPr>
        </w:r>
        <w:r>
          <w:rPr>
            <w:noProof/>
            <w:webHidden/>
          </w:rPr>
          <w:fldChar w:fldCharType="separate"/>
        </w:r>
        <w:r>
          <w:rPr>
            <w:noProof/>
            <w:webHidden/>
          </w:rPr>
          <w:t>186</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43"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_Toc411965943 \h </w:instrText>
        </w:r>
        <w:r>
          <w:rPr>
            <w:noProof/>
            <w:webHidden/>
          </w:rPr>
        </w:r>
        <w:r>
          <w:rPr>
            <w:noProof/>
            <w:webHidden/>
          </w:rPr>
          <w:fldChar w:fldCharType="separate"/>
        </w:r>
        <w:r>
          <w:rPr>
            <w:noProof/>
            <w:webHidden/>
          </w:rPr>
          <w:t>186</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44"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_Toc411965944 \h </w:instrText>
        </w:r>
        <w:r>
          <w:rPr>
            <w:noProof/>
            <w:webHidden/>
          </w:rPr>
        </w:r>
        <w:r>
          <w:rPr>
            <w:noProof/>
            <w:webHidden/>
          </w:rPr>
          <w:fldChar w:fldCharType="separate"/>
        </w:r>
        <w:r>
          <w:rPr>
            <w:noProof/>
            <w:webHidden/>
          </w:rPr>
          <w:t>186</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945" w:history="1">
        <w:r w:rsidRPr="00297C45">
          <w:rPr>
            <w:rStyle w:val="Hyperlink"/>
            <w:noProof/>
          </w:rPr>
          <w:t>Class Hazard</w:t>
        </w:r>
        <w:r>
          <w:rPr>
            <w:noProof/>
            <w:webHidden/>
          </w:rPr>
          <w:tab/>
        </w:r>
        <w:r>
          <w:rPr>
            <w:noProof/>
            <w:webHidden/>
          </w:rPr>
          <w:fldChar w:fldCharType="begin"/>
        </w:r>
        <w:r>
          <w:rPr>
            <w:noProof/>
            <w:webHidden/>
          </w:rPr>
          <w:instrText xml:space="preserve"> PAGEREF _Toc411965945 \h </w:instrText>
        </w:r>
        <w:r>
          <w:rPr>
            <w:noProof/>
            <w:webHidden/>
          </w:rPr>
        </w:r>
        <w:r>
          <w:rPr>
            <w:noProof/>
            <w:webHidden/>
          </w:rPr>
          <w:fldChar w:fldCharType="separate"/>
        </w:r>
        <w:r>
          <w:rPr>
            <w:noProof/>
            <w:webHidden/>
          </w:rPr>
          <w:t>186</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46"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_Toc411965946 \h </w:instrText>
        </w:r>
        <w:r>
          <w:rPr>
            <w:noProof/>
            <w:webHidden/>
          </w:rPr>
        </w:r>
        <w:r>
          <w:rPr>
            <w:noProof/>
            <w:webHidden/>
          </w:rPr>
          <w:fldChar w:fldCharType="separate"/>
        </w:r>
        <w:r>
          <w:rPr>
            <w:noProof/>
            <w:webHidden/>
          </w:rPr>
          <w:t>187</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47"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_Toc411965947 \h </w:instrText>
        </w:r>
        <w:r>
          <w:rPr>
            <w:noProof/>
            <w:webHidden/>
          </w:rPr>
        </w:r>
        <w:r>
          <w:rPr>
            <w:noProof/>
            <w:webHidden/>
          </w:rPr>
          <w:fldChar w:fldCharType="separate"/>
        </w:r>
        <w:r>
          <w:rPr>
            <w:noProof/>
            <w:webHidden/>
          </w:rPr>
          <w:t>187</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948" w:history="1">
        <w:r w:rsidRPr="00297C45">
          <w:rPr>
            <w:rStyle w:val="Hyperlink"/>
            <w:noProof/>
          </w:rPr>
          <w:t>Class Mitication Plan</w:t>
        </w:r>
        <w:r>
          <w:rPr>
            <w:noProof/>
            <w:webHidden/>
          </w:rPr>
          <w:tab/>
        </w:r>
        <w:r>
          <w:rPr>
            <w:noProof/>
            <w:webHidden/>
          </w:rPr>
          <w:fldChar w:fldCharType="begin"/>
        </w:r>
        <w:r>
          <w:rPr>
            <w:noProof/>
            <w:webHidden/>
          </w:rPr>
          <w:instrText xml:space="preserve"> PAGEREF _Toc411965948 \h </w:instrText>
        </w:r>
        <w:r>
          <w:rPr>
            <w:noProof/>
            <w:webHidden/>
          </w:rPr>
        </w:r>
        <w:r>
          <w:rPr>
            <w:noProof/>
            <w:webHidden/>
          </w:rPr>
          <w:fldChar w:fldCharType="separate"/>
        </w:r>
        <w:r>
          <w:rPr>
            <w:noProof/>
            <w:webHidden/>
          </w:rPr>
          <w:t>188</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49"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_Toc411965949 \h </w:instrText>
        </w:r>
        <w:r>
          <w:rPr>
            <w:noProof/>
            <w:webHidden/>
          </w:rPr>
        </w:r>
        <w:r>
          <w:rPr>
            <w:noProof/>
            <w:webHidden/>
          </w:rPr>
          <w:fldChar w:fldCharType="separate"/>
        </w:r>
        <w:r>
          <w:rPr>
            <w:noProof/>
            <w:webHidden/>
          </w:rPr>
          <w:t>188</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50"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_Toc411965950 \h </w:instrText>
        </w:r>
        <w:r>
          <w:rPr>
            <w:noProof/>
            <w:webHidden/>
          </w:rPr>
        </w:r>
        <w:r>
          <w:rPr>
            <w:noProof/>
            <w:webHidden/>
          </w:rPr>
          <w:fldChar w:fldCharType="separate"/>
        </w:r>
        <w:r>
          <w:rPr>
            <w:noProof/>
            <w:webHidden/>
          </w:rPr>
          <w:t>189</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951" w:history="1">
        <w:r w:rsidRPr="00297C45">
          <w:rPr>
            <w:rStyle w:val="Hyperlink"/>
            <w:noProof/>
          </w:rPr>
          <w:t>Class Mitigation</w:t>
        </w:r>
        <w:r>
          <w:rPr>
            <w:noProof/>
            <w:webHidden/>
          </w:rPr>
          <w:tab/>
        </w:r>
        <w:r>
          <w:rPr>
            <w:noProof/>
            <w:webHidden/>
          </w:rPr>
          <w:fldChar w:fldCharType="begin"/>
        </w:r>
        <w:r>
          <w:rPr>
            <w:noProof/>
            <w:webHidden/>
          </w:rPr>
          <w:instrText xml:space="preserve"> PAGEREF _Toc411965951 \h </w:instrText>
        </w:r>
        <w:r>
          <w:rPr>
            <w:noProof/>
            <w:webHidden/>
          </w:rPr>
        </w:r>
        <w:r>
          <w:rPr>
            <w:noProof/>
            <w:webHidden/>
          </w:rPr>
          <w:fldChar w:fldCharType="separate"/>
        </w:r>
        <w:r>
          <w:rPr>
            <w:noProof/>
            <w:webHidden/>
          </w:rPr>
          <w:t>190</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52" w:history="1">
        <w:r w:rsidRPr="00297C45">
          <w:rPr>
            <w:rStyle w:val="Hyperlink"/>
            <w:noProof/>
          </w:rPr>
          <w:t>Attributes</w:t>
        </w:r>
        <w:r>
          <w:rPr>
            <w:noProof/>
            <w:webHidden/>
          </w:rPr>
          <w:tab/>
        </w:r>
        <w:r>
          <w:rPr>
            <w:noProof/>
            <w:webHidden/>
          </w:rPr>
          <w:fldChar w:fldCharType="begin"/>
        </w:r>
        <w:r>
          <w:rPr>
            <w:noProof/>
            <w:webHidden/>
          </w:rPr>
          <w:instrText xml:space="preserve"> PAGEREF _Toc411965952 \h </w:instrText>
        </w:r>
        <w:r>
          <w:rPr>
            <w:noProof/>
            <w:webHidden/>
          </w:rPr>
        </w:r>
        <w:r>
          <w:rPr>
            <w:noProof/>
            <w:webHidden/>
          </w:rPr>
          <w:fldChar w:fldCharType="separate"/>
        </w:r>
        <w:r>
          <w:rPr>
            <w:noProof/>
            <w:webHidden/>
          </w:rPr>
          <w:t>191</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53" w:history="1">
        <w:r w:rsidRPr="00297C45">
          <w:rPr>
            <w:rStyle w:val="Hyperlink"/>
            <w:noProof/>
          </w:rPr>
          <w:t>Associations</w:t>
        </w:r>
        <w:r>
          <w:rPr>
            <w:noProof/>
            <w:webHidden/>
          </w:rPr>
          <w:tab/>
        </w:r>
        <w:r>
          <w:rPr>
            <w:noProof/>
            <w:webHidden/>
          </w:rPr>
          <w:fldChar w:fldCharType="begin"/>
        </w:r>
        <w:r>
          <w:rPr>
            <w:noProof/>
            <w:webHidden/>
          </w:rPr>
          <w:instrText xml:space="preserve"> PAGEREF _Toc411965953 \h </w:instrText>
        </w:r>
        <w:r>
          <w:rPr>
            <w:noProof/>
            <w:webHidden/>
          </w:rPr>
        </w:r>
        <w:r>
          <w:rPr>
            <w:noProof/>
            <w:webHidden/>
          </w:rPr>
          <w:fldChar w:fldCharType="separate"/>
        </w:r>
        <w:r>
          <w:rPr>
            <w:noProof/>
            <w:webHidden/>
          </w:rPr>
          <w:t>191</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954" w:history="1">
        <w:r w:rsidRPr="00297C45">
          <w:rPr>
            <w:rStyle w:val="Hyperlink"/>
            <w:noProof/>
          </w:rPr>
          <w:t>Class Mitigation Activity</w:t>
        </w:r>
        <w:r>
          <w:rPr>
            <w:noProof/>
            <w:webHidden/>
          </w:rPr>
          <w:tab/>
        </w:r>
        <w:r>
          <w:rPr>
            <w:noProof/>
            <w:webHidden/>
          </w:rPr>
          <w:fldChar w:fldCharType="begin"/>
        </w:r>
        <w:r>
          <w:rPr>
            <w:noProof/>
            <w:webHidden/>
          </w:rPr>
          <w:instrText xml:space="preserve"> PAGEREF _Toc411965954 \h </w:instrText>
        </w:r>
        <w:r>
          <w:rPr>
            <w:noProof/>
            <w:webHidden/>
          </w:rPr>
        </w:r>
        <w:r>
          <w:rPr>
            <w:noProof/>
            <w:webHidden/>
          </w:rPr>
          <w:fldChar w:fldCharType="separate"/>
        </w:r>
        <w:r>
          <w:rPr>
            <w:noProof/>
            <w:webHidden/>
          </w:rPr>
          <w:t>191</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55"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_Toc411965955 \h </w:instrText>
        </w:r>
        <w:r>
          <w:rPr>
            <w:noProof/>
            <w:webHidden/>
          </w:rPr>
        </w:r>
        <w:r>
          <w:rPr>
            <w:noProof/>
            <w:webHidden/>
          </w:rPr>
          <w:fldChar w:fldCharType="separate"/>
        </w:r>
        <w:r>
          <w:rPr>
            <w:noProof/>
            <w:webHidden/>
          </w:rPr>
          <w:t>191</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56" w:history="1">
        <w:r w:rsidRPr="00297C45">
          <w:rPr>
            <w:rStyle w:val="Hyperlink"/>
            <w:noProof/>
          </w:rPr>
          <w:t>Associations</w:t>
        </w:r>
        <w:r>
          <w:rPr>
            <w:noProof/>
            <w:webHidden/>
          </w:rPr>
          <w:tab/>
        </w:r>
        <w:r>
          <w:rPr>
            <w:noProof/>
            <w:webHidden/>
          </w:rPr>
          <w:fldChar w:fldCharType="begin"/>
        </w:r>
        <w:r>
          <w:rPr>
            <w:noProof/>
            <w:webHidden/>
          </w:rPr>
          <w:instrText xml:space="preserve"> PAGEREF _Toc411965956 \h </w:instrText>
        </w:r>
        <w:r>
          <w:rPr>
            <w:noProof/>
            <w:webHidden/>
          </w:rPr>
        </w:r>
        <w:r>
          <w:rPr>
            <w:noProof/>
            <w:webHidden/>
          </w:rPr>
          <w:fldChar w:fldCharType="separate"/>
        </w:r>
        <w:r>
          <w:rPr>
            <w:noProof/>
            <w:webHidden/>
          </w:rPr>
          <w:t>192</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57"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_Toc411965957 \h </w:instrText>
        </w:r>
        <w:r>
          <w:rPr>
            <w:noProof/>
            <w:webHidden/>
          </w:rPr>
        </w:r>
        <w:r>
          <w:rPr>
            <w:noProof/>
            <w:webHidden/>
          </w:rPr>
          <w:fldChar w:fldCharType="separate"/>
        </w:r>
        <w:r>
          <w:rPr>
            <w:noProof/>
            <w:webHidden/>
          </w:rPr>
          <w:t>192</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958" w:history="1">
        <w:r w:rsidRPr="00297C45">
          <w:rPr>
            <w:rStyle w:val="Hyperlink"/>
            <w:noProof/>
          </w:rPr>
          <w:t>Class Mitigation Actor</w:t>
        </w:r>
        <w:r>
          <w:rPr>
            <w:noProof/>
            <w:webHidden/>
          </w:rPr>
          <w:tab/>
        </w:r>
        <w:r>
          <w:rPr>
            <w:noProof/>
            <w:webHidden/>
          </w:rPr>
          <w:fldChar w:fldCharType="begin"/>
        </w:r>
        <w:r>
          <w:rPr>
            <w:noProof/>
            <w:webHidden/>
          </w:rPr>
          <w:instrText xml:space="preserve"> PAGEREF _Toc411965958 \h </w:instrText>
        </w:r>
        <w:r>
          <w:rPr>
            <w:noProof/>
            <w:webHidden/>
          </w:rPr>
        </w:r>
        <w:r>
          <w:rPr>
            <w:noProof/>
            <w:webHidden/>
          </w:rPr>
          <w:fldChar w:fldCharType="separate"/>
        </w:r>
        <w:r>
          <w:rPr>
            <w:noProof/>
            <w:webHidden/>
          </w:rPr>
          <w:t>193</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59"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_Toc411965959 \h </w:instrText>
        </w:r>
        <w:r>
          <w:rPr>
            <w:noProof/>
            <w:webHidden/>
          </w:rPr>
        </w:r>
        <w:r>
          <w:rPr>
            <w:noProof/>
            <w:webHidden/>
          </w:rPr>
          <w:fldChar w:fldCharType="separate"/>
        </w:r>
        <w:r>
          <w:rPr>
            <w:noProof/>
            <w:webHidden/>
          </w:rPr>
          <w:t>193</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60" w:history="1">
        <w:r w:rsidRPr="00297C45">
          <w:rPr>
            <w:rStyle w:val="Hyperlink"/>
            <w:noProof/>
          </w:rPr>
          <w:t>Associations</w:t>
        </w:r>
        <w:r>
          <w:rPr>
            <w:noProof/>
            <w:webHidden/>
          </w:rPr>
          <w:tab/>
        </w:r>
        <w:r>
          <w:rPr>
            <w:noProof/>
            <w:webHidden/>
          </w:rPr>
          <w:fldChar w:fldCharType="begin"/>
        </w:r>
        <w:r>
          <w:rPr>
            <w:noProof/>
            <w:webHidden/>
          </w:rPr>
          <w:instrText xml:space="preserve"> PAGEREF _Toc411965960 \h </w:instrText>
        </w:r>
        <w:r>
          <w:rPr>
            <w:noProof/>
            <w:webHidden/>
          </w:rPr>
        </w:r>
        <w:r>
          <w:rPr>
            <w:noProof/>
            <w:webHidden/>
          </w:rPr>
          <w:fldChar w:fldCharType="separate"/>
        </w:r>
        <w:r>
          <w:rPr>
            <w:noProof/>
            <w:webHidden/>
          </w:rPr>
          <w:t>193</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61"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_Toc411965961 \h </w:instrText>
        </w:r>
        <w:r>
          <w:rPr>
            <w:noProof/>
            <w:webHidden/>
          </w:rPr>
        </w:r>
        <w:r>
          <w:rPr>
            <w:noProof/>
            <w:webHidden/>
          </w:rPr>
          <w:fldChar w:fldCharType="separate"/>
        </w:r>
        <w:r>
          <w:rPr>
            <w:noProof/>
            <w:webHidden/>
          </w:rPr>
          <w:t>193</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962" w:history="1">
        <w:r w:rsidRPr="00297C45">
          <w:rPr>
            <w:rStyle w:val="Hyperlink"/>
            <w:noProof/>
          </w:rPr>
          <w:t>Class Risk</w:t>
        </w:r>
        <w:r>
          <w:rPr>
            <w:noProof/>
            <w:webHidden/>
          </w:rPr>
          <w:tab/>
        </w:r>
        <w:r>
          <w:rPr>
            <w:noProof/>
            <w:webHidden/>
          </w:rPr>
          <w:fldChar w:fldCharType="begin"/>
        </w:r>
        <w:r>
          <w:rPr>
            <w:noProof/>
            <w:webHidden/>
          </w:rPr>
          <w:instrText xml:space="preserve"> PAGEREF _Toc411965962 \h </w:instrText>
        </w:r>
        <w:r>
          <w:rPr>
            <w:noProof/>
            <w:webHidden/>
          </w:rPr>
        </w:r>
        <w:r>
          <w:rPr>
            <w:noProof/>
            <w:webHidden/>
          </w:rPr>
          <w:fldChar w:fldCharType="separate"/>
        </w:r>
        <w:r>
          <w:rPr>
            <w:noProof/>
            <w:webHidden/>
          </w:rPr>
          <w:t>194</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63"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_Toc411965963 \h </w:instrText>
        </w:r>
        <w:r>
          <w:rPr>
            <w:noProof/>
            <w:webHidden/>
          </w:rPr>
        </w:r>
        <w:r>
          <w:rPr>
            <w:noProof/>
            <w:webHidden/>
          </w:rPr>
          <w:fldChar w:fldCharType="separate"/>
        </w:r>
        <w:r>
          <w:rPr>
            <w:noProof/>
            <w:webHidden/>
          </w:rPr>
          <w:t>195</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64" w:history="1">
        <w:r w:rsidRPr="00297C45">
          <w:rPr>
            <w:rStyle w:val="Hyperlink"/>
            <w:noProof/>
          </w:rPr>
          <w:t>Attributes</w:t>
        </w:r>
        <w:r>
          <w:rPr>
            <w:noProof/>
            <w:webHidden/>
          </w:rPr>
          <w:tab/>
        </w:r>
        <w:r>
          <w:rPr>
            <w:noProof/>
            <w:webHidden/>
          </w:rPr>
          <w:fldChar w:fldCharType="begin"/>
        </w:r>
        <w:r>
          <w:rPr>
            <w:noProof/>
            <w:webHidden/>
          </w:rPr>
          <w:instrText xml:space="preserve"> PAGEREF _Toc411965964 \h </w:instrText>
        </w:r>
        <w:r>
          <w:rPr>
            <w:noProof/>
            <w:webHidden/>
          </w:rPr>
        </w:r>
        <w:r>
          <w:rPr>
            <w:noProof/>
            <w:webHidden/>
          </w:rPr>
          <w:fldChar w:fldCharType="separate"/>
        </w:r>
        <w:r>
          <w:rPr>
            <w:noProof/>
            <w:webHidden/>
          </w:rPr>
          <w:t>195</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65" w:history="1">
        <w:r w:rsidRPr="00297C45">
          <w:rPr>
            <w:rStyle w:val="Hyperlink"/>
            <w:noProof/>
          </w:rPr>
          <w:t>Associations</w:t>
        </w:r>
        <w:r>
          <w:rPr>
            <w:noProof/>
            <w:webHidden/>
          </w:rPr>
          <w:tab/>
        </w:r>
        <w:r>
          <w:rPr>
            <w:noProof/>
            <w:webHidden/>
          </w:rPr>
          <w:fldChar w:fldCharType="begin"/>
        </w:r>
        <w:r>
          <w:rPr>
            <w:noProof/>
            <w:webHidden/>
          </w:rPr>
          <w:instrText xml:space="preserve"> PAGEREF _Toc411965965 \h </w:instrText>
        </w:r>
        <w:r>
          <w:rPr>
            <w:noProof/>
            <w:webHidden/>
          </w:rPr>
        </w:r>
        <w:r>
          <w:rPr>
            <w:noProof/>
            <w:webHidden/>
          </w:rPr>
          <w:fldChar w:fldCharType="separate"/>
        </w:r>
        <w:r>
          <w:rPr>
            <w:noProof/>
            <w:webHidden/>
          </w:rPr>
          <w:t>195</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66"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_Toc411965966 \h </w:instrText>
        </w:r>
        <w:r>
          <w:rPr>
            <w:noProof/>
            <w:webHidden/>
          </w:rPr>
        </w:r>
        <w:r>
          <w:rPr>
            <w:noProof/>
            <w:webHidden/>
          </w:rPr>
          <w:fldChar w:fldCharType="separate"/>
        </w:r>
        <w:r>
          <w:rPr>
            <w:noProof/>
            <w:webHidden/>
          </w:rPr>
          <w:t>196</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967" w:history="1">
        <w:r w:rsidRPr="00297C45">
          <w:rPr>
            <w:rStyle w:val="Hyperlink"/>
            <w:noProof/>
          </w:rPr>
          <w:t>Class Risk requirement</w:t>
        </w:r>
        <w:r>
          <w:rPr>
            <w:noProof/>
            <w:webHidden/>
          </w:rPr>
          <w:tab/>
        </w:r>
        <w:r>
          <w:rPr>
            <w:noProof/>
            <w:webHidden/>
          </w:rPr>
          <w:fldChar w:fldCharType="begin"/>
        </w:r>
        <w:r>
          <w:rPr>
            <w:noProof/>
            <w:webHidden/>
          </w:rPr>
          <w:instrText xml:space="preserve"> PAGEREF _Toc411965967 \h </w:instrText>
        </w:r>
        <w:r>
          <w:rPr>
            <w:noProof/>
            <w:webHidden/>
          </w:rPr>
        </w:r>
        <w:r>
          <w:rPr>
            <w:noProof/>
            <w:webHidden/>
          </w:rPr>
          <w:fldChar w:fldCharType="separate"/>
        </w:r>
        <w:r>
          <w:rPr>
            <w:noProof/>
            <w:webHidden/>
          </w:rPr>
          <w:t>197</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68"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_Toc411965968 \h </w:instrText>
        </w:r>
        <w:r>
          <w:rPr>
            <w:noProof/>
            <w:webHidden/>
          </w:rPr>
        </w:r>
        <w:r>
          <w:rPr>
            <w:noProof/>
            <w:webHidden/>
          </w:rPr>
          <w:fldChar w:fldCharType="separate"/>
        </w:r>
        <w:r>
          <w:rPr>
            <w:noProof/>
            <w:webHidden/>
          </w:rPr>
          <w:t>197</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69"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_Toc411965969 \h </w:instrText>
        </w:r>
        <w:r>
          <w:rPr>
            <w:noProof/>
            <w:webHidden/>
          </w:rPr>
        </w:r>
        <w:r>
          <w:rPr>
            <w:noProof/>
            <w:webHidden/>
          </w:rPr>
          <w:fldChar w:fldCharType="separate"/>
        </w:r>
        <w:r>
          <w:rPr>
            <w:noProof/>
            <w:webHidden/>
          </w:rPr>
          <w:t>197</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970" w:history="1">
        <w:r w:rsidRPr="00297C45">
          <w:rPr>
            <w:rStyle w:val="Hyperlink"/>
            <w:noProof/>
          </w:rPr>
          <w:t>Association Class Risk Requirement Satisfaction</w:t>
        </w:r>
        <w:r>
          <w:rPr>
            <w:noProof/>
            <w:webHidden/>
          </w:rPr>
          <w:tab/>
        </w:r>
        <w:r>
          <w:rPr>
            <w:noProof/>
            <w:webHidden/>
          </w:rPr>
          <w:fldChar w:fldCharType="begin"/>
        </w:r>
        <w:r>
          <w:rPr>
            <w:noProof/>
            <w:webHidden/>
          </w:rPr>
          <w:instrText xml:space="preserve"> PAGEREF _Toc411965970 \h </w:instrText>
        </w:r>
        <w:r>
          <w:rPr>
            <w:noProof/>
            <w:webHidden/>
          </w:rPr>
        </w:r>
        <w:r>
          <w:rPr>
            <w:noProof/>
            <w:webHidden/>
          </w:rPr>
          <w:fldChar w:fldCharType="separate"/>
        </w:r>
        <w:r>
          <w:rPr>
            <w:noProof/>
            <w:webHidden/>
          </w:rPr>
          <w:t>197</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71"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_Toc411965971 \h </w:instrText>
        </w:r>
        <w:r>
          <w:rPr>
            <w:noProof/>
            <w:webHidden/>
          </w:rPr>
        </w:r>
        <w:r>
          <w:rPr>
            <w:noProof/>
            <w:webHidden/>
          </w:rPr>
          <w:fldChar w:fldCharType="separate"/>
        </w:r>
        <w:r>
          <w:rPr>
            <w:noProof/>
            <w:webHidden/>
          </w:rPr>
          <w:t>197</w:t>
        </w:r>
        <w:r>
          <w:rPr>
            <w:noProof/>
            <w:webHidden/>
          </w:rPr>
          <w:fldChar w:fldCharType="end"/>
        </w:r>
      </w:hyperlink>
    </w:p>
    <w:p w:rsidR="001B4DFE" w:rsidRDefault="001B4DFE">
      <w:pPr>
        <w:pStyle w:val="TOC4"/>
        <w:tabs>
          <w:tab w:val="right" w:leader="dot" w:pos="9017"/>
        </w:tabs>
        <w:rPr>
          <w:rFonts w:asciiTheme="minorHAnsi" w:hAnsiTheme="minorHAnsi" w:cstheme="minorBidi"/>
          <w:i w:val="0"/>
          <w:iCs w:val="0"/>
          <w:noProof/>
          <w:color w:val="auto"/>
          <w:sz w:val="22"/>
          <w:szCs w:val="22"/>
          <w:lang w:bidi="ar-SA"/>
        </w:rPr>
      </w:pPr>
      <w:hyperlink w:anchor="_Toc411965972" w:history="1">
        <w:r w:rsidRPr="00297C45">
          <w:rPr>
            <w:rStyle w:val="Hyperlink"/>
            <w:noProof/>
          </w:rPr>
          <w:t>Association Ends</w:t>
        </w:r>
        <w:r>
          <w:rPr>
            <w:noProof/>
            <w:webHidden/>
          </w:rPr>
          <w:tab/>
        </w:r>
        <w:r>
          <w:rPr>
            <w:noProof/>
            <w:webHidden/>
          </w:rPr>
          <w:fldChar w:fldCharType="begin"/>
        </w:r>
        <w:r>
          <w:rPr>
            <w:noProof/>
            <w:webHidden/>
          </w:rPr>
          <w:instrText xml:space="preserve"> PAGEREF _Toc411965972 \h </w:instrText>
        </w:r>
        <w:r>
          <w:rPr>
            <w:noProof/>
            <w:webHidden/>
          </w:rPr>
        </w:r>
        <w:r>
          <w:rPr>
            <w:noProof/>
            <w:webHidden/>
          </w:rPr>
          <w:fldChar w:fldCharType="separate"/>
        </w:r>
        <w:r>
          <w:rPr>
            <w:noProof/>
            <w:webHidden/>
          </w:rPr>
          <w:t>198</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73"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_Toc411965973 \h </w:instrText>
        </w:r>
        <w:r>
          <w:rPr>
            <w:noProof/>
            <w:webHidden/>
          </w:rPr>
        </w:r>
        <w:r>
          <w:rPr>
            <w:noProof/>
            <w:webHidden/>
          </w:rPr>
          <w:fldChar w:fldCharType="separate"/>
        </w:r>
        <w:r>
          <w:rPr>
            <w:noProof/>
            <w:webHidden/>
          </w:rPr>
          <w:t>198</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974" w:history="1">
        <w:r w:rsidRPr="00297C45">
          <w:rPr>
            <w:rStyle w:val="Hyperlink"/>
            <w:noProof/>
          </w:rPr>
          <w:t>Class Risk Treatment Option</w:t>
        </w:r>
        <w:r>
          <w:rPr>
            <w:noProof/>
            <w:webHidden/>
          </w:rPr>
          <w:tab/>
        </w:r>
        <w:r>
          <w:rPr>
            <w:noProof/>
            <w:webHidden/>
          </w:rPr>
          <w:fldChar w:fldCharType="begin"/>
        </w:r>
        <w:r>
          <w:rPr>
            <w:noProof/>
            <w:webHidden/>
          </w:rPr>
          <w:instrText xml:space="preserve"> PAGEREF _Toc411965974 \h </w:instrText>
        </w:r>
        <w:r>
          <w:rPr>
            <w:noProof/>
            <w:webHidden/>
          </w:rPr>
        </w:r>
        <w:r>
          <w:rPr>
            <w:noProof/>
            <w:webHidden/>
          </w:rPr>
          <w:fldChar w:fldCharType="separate"/>
        </w:r>
        <w:r>
          <w:rPr>
            <w:noProof/>
            <w:webHidden/>
          </w:rPr>
          <w:t>198</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75"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_Toc411965975 \h </w:instrText>
        </w:r>
        <w:r>
          <w:rPr>
            <w:noProof/>
            <w:webHidden/>
          </w:rPr>
        </w:r>
        <w:r>
          <w:rPr>
            <w:noProof/>
            <w:webHidden/>
          </w:rPr>
          <w:fldChar w:fldCharType="separate"/>
        </w:r>
        <w:r>
          <w:rPr>
            <w:noProof/>
            <w:webHidden/>
          </w:rPr>
          <w:t>199</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76" w:history="1">
        <w:r w:rsidRPr="00297C45">
          <w:rPr>
            <w:rStyle w:val="Hyperlink"/>
            <w:noProof/>
          </w:rPr>
          <w:t>Attributes</w:t>
        </w:r>
        <w:r>
          <w:rPr>
            <w:noProof/>
            <w:webHidden/>
          </w:rPr>
          <w:tab/>
        </w:r>
        <w:r>
          <w:rPr>
            <w:noProof/>
            <w:webHidden/>
          </w:rPr>
          <w:fldChar w:fldCharType="begin"/>
        </w:r>
        <w:r>
          <w:rPr>
            <w:noProof/>
            <w:webHidden/>
          </w:rPr>
          <w:instrText xml:space="preserve"> PAGEREF _Toc411965976 \h </w:instrText>
        </w:r>
        <w:r>
          <w:rPr>
            <w:noProof/>
            <w:webHidden/>
          </w:rPr>
        </w:r>
        <w:r>
          <w:rPr>
            <w:noProof/>
            <w:webHidden/>
          </w:rPr>
          <w:fldChar w:fldCharType="separate"/>
        </w:r>
        <w:r>
          <w:rPr>
            <w:noProof/>
            <w:webHidden/>
          </w:rPr>
          <w:t>199</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77" w:history="1">
        <w:r w:rsidRPr="00297C45">
          <w:rPr>
            <w:rStyle w:val="Hyperlink"/>
            <w:noProof/>
          </w:rPr>
          <w:t>Associations</w:t>
        </w:r>
        <w:r>
          <w:rPr>
            <w:noProof/>
            <w:webHidden/>
          </w:rPr>
          <w:tab/>
        </w:r>
        <w:r>
          <w:rPr>
            <w:noProof/>
            <w:webHidden/>
          </w:rPr>
          <w:fldChar w:fldCharType="begin"/>
        </w:r>
        <w:r>
          <w:rPr>
            <w:noProof/>
            <w:webHidden/>
          </w:rPr>
          <w:instrText xml:space="preserve"> PAGEREF _Toc411965977 \h </w:instrText>
        </w:r>
        <w:r>
          <w:rPr>
            <w:noProof/>
            <w:webHidden/>
          </w:rPr>
        </w:r>
        <w:r>
          <w:rPr>
            <w:noProof/>
            <w:webHidden/>
          </w:rPr>
          <w:fldChar w:fldCharType="separate"/>
        </w:r>
        <w:r>
          <w:rPr>
            <w:noProof/>
            <w:webHidden/>
          </w:rPr>
          <w:t>199</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78"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_Toc411965978 \h </w:instrText>
        </w:r>
        <w:r>
          <w:rPr>
            <w:noProof/>
            <w:webHidden/>
          </w:rPr>
        </w:r>
        <w:r>
          <w:rPr>
            <w:noProof/>
            <w:webHidden/>
          </w:rPr>
          <w:fldChar w:fldCharType="separate"/>
        </w:r>
        <w:r>
          <w:rPr>
            <w:noProof/>
            <w:webHidden/>
          </w:rPr>
          <w:t>199</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979" w:history="1">
        <w:r w:rsidRPr="00297C45">
          <w:rPr>
            <w:rStyle w:val="Hyperlink"/>
            <w:noProof/>
          </w:rPr>
          <w:t>Class Threat</w:t>
        </w:r>
        <w:r>
          <w:rPr>
            <w:noProof/>
            <w:webHidden/>
          </w:rPr>
          <w:tab/>
        </w:r>
        <w:r>
          <w:rPr>
            <w:noProof/>
            <w:webHidden/>
          </w:rPr>
          <w:fldChar w:fldCharType="begin"/>
        </w:r>
        <w:r>
          <w:rPr>
            <w:noProof/>
            <w:webHidden/>
          </w:rPr>
          <w:instrText xml:space="preserve"> PAGEREF _Toc411965979 \h </w:instrText>
        </w:r>
        <w:r>
          <w:rPr>
            <w:noProof/>
            <w:webHidden/>
          </w:rPr>
        </w:r>
        <w:r>
          <w:rPr>
            <w:noProof/>
            <w:webHidden/>
          </w:rPr>
          <w:fldChar w:fldCharType="separate"/>
        </w:r>
        <w:r>
          <w:rPr>
            <w:noProof/>
            <w:webHidden/>
          </w:rPr>
          <w:t>200</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80"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_Toc411965980 \h </w:instrText>
        </w:r>
        <w:r>
          <w:rPr>
            <w:noProof/>
            <w:webHidden/>
          </w:rPr>
        </w:r>
        <w:r>
          <w:rPr>
            <w:noProof/>
            <w:webHidden/>
          </w:rPr>
          <w:fldChar w:fldCharType="separate"/>
        </w:r>
        <w:r>
          <w:rPr>
            <w:noProof/>
            <w:webHidden/>
          </w:rPr>
          <w:t>201</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81"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_Toc411965981 \h </w:instrText>
        </w:r>
        <w:r>
          <w:rPr>
            <w:noProof/>
            <w:webHidden/>
          </w:rPr>
        </w:r>
        <w:r>
          <w:rPr>
            <w:noProof/>
            <w:webHidden/>
          </w:rPr>
          <w:fldChar w:fldCharType="separate"/>
        </w:r>
        <w:r>
          <w:rPr>
            <w:noProof/>
            <w:webHidden/>
          </w:rPr>
          <w:t>201</w:t>
        </w:r>
        <w:r>
          <w:rPr>
            <w:noProof/>
            <w:webHidden/>
          </w:rPr>
          <w:fldChar w:fldCharType="end"/>
        </w:r>
      </w:hyperlink>
    </w:p>
    <w:p w:rsidR="001B4DFE" w:rsidRDefault="001B4DFE">
      <w:pPr>
        <w:pStyle w:val="TOC1"/>
        <w:tabs>
          <w:tab w:val="right" w:leader="dot" w:pos="9017"/>
        </w:tabs>
        <w:rPr>
          <w:rFonts w:asciiTheme="minorHAnsi" w:hAnsiTheme="minorHAnsi" w:cstheme="minorBidi"/>
          <w:noProof/>
          <w:color w:val="auto"/>
          <w:sz w:val="22"/>
          <w:szCs w:val="22"/>
          <w:lang w:bidi="ar-SA"/>
        </w:rPr>
      </w:pPr>
      <w:hyperlink w:anchor="_Toc411965982" w:history="1">
        <w:r w:rsidRPr="00297C45">
          <w:rPr>
            <w:rStyle w:val="Hyperlink"/>
            <w:noProof/>
          </w:rPr>
          <w:t>Conceptual Modeling and Mapping Library::Risk and Threat Concepts::Vulnerability</w:t>
        </w:r>
        <w:r>
          <w:rPr>
            <w:noProof/>
            <w:webHidden/>
          </w:rPr>
          <w:tab/>
        </w:r>
        <w:r>
          <w:rPr>
            <w:noProof/>
            <w:webHidden/>
          </w:rPr>
          <w:fldChar w:fldCharType="begin"/>
        </w:r>
        <w:r>
          <w:rPr>
            <w:noProof/>
            <w:webHidden/>
          </w:rPr>
          <w:instrText xml:space="preserve"> PAGEREF _Toc411965982 \h </w:instrText>
        </w:r>
        <w:r>
          <w:rPr>
            <w:noProof/>
            <w:webHidden/>
          </w:rPr>
        </w:r>
        <w:r>
          <w:rPr>
            <w:noProof/>
            <w:webHidden/>
          </w:rPr>
          <w:fldChar w:fldCharType="separate"/>
        </w:r>
        <w:r>
          <w:rPr>
            <w:noProof/>
            <w:webHidden/>
          </w:rPr>
          <w:t>203</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983" w:history="1">
        <w:r w:rsidRPr="00297C45">
          <w:rPr>
            <w:rStyle w:val="Hyperlink"/>
            <w:noProof/>
          </w:rPr>
          <w:t>Diagram: Vulnerability Detail</w:t>
        </w:r>
        <w:r>
          <w:rPr>
            <w:noProof/>
            <w:webHidden/>
          </w:rPr>
          <w:tab/>
        </w:r>
        <w:r>
          <w:rPr>
            <w:noProof/>
            <w:webHidden/>
          </w:rPr>
          <w:fldChar w:fldCharType="begin"/>
        </w:r>
        <w:r>
          <w:rPr>
            <w:noProof/>
            <w:webHidden/>
          </w:rPr>
          <w:instrText xml:space="preserve"> PAGEREF _Toc411965983 \h </w:instrText>
        </w:r>
        <w:r>
          <w:rPr>
            <w:noProof/>
            <w:webHidden/>
          </w:rPr>
        </w:r>
        <w:r>
          <w:rPr>
            <w:noProof/>
            <w:webHidden/>
          </w:rPr>
          <w:fldChar w:fldCharType="separate"/>
        </w:r>
        <w:r>
          <w:rPr>
            <w:noProof/>
            <w:webHidden/>
          </w:rPr>
          <w:t>203</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984" w:history="1">
        <w:r w:rsidRPr="00297C45">
          <w:rPr>
            <w:rStyle w:val="Hyperlink"/>
            <w:noProof/>
          </w:rPr>
          <w:t>Class Exploit</w:t>
        </w:r>
        <w:r>
          <w:rPr>
            <w:noProof/>
            <w:webHidden/>
          </w:rPr>
          <w:tab/>
        </w:r>
        <w:r>
          <w:rPr>
            <w:noProof/>
            <w:webHidden/>
          </w:rPr>
          <w:fldChar w:fldCharType="begin"/>
        </w:r>
        <w:r>
          <w:rPr>
            <w:noProof/>
            <w:webHidden/>
          </w:rPr>
          <w:instrText xml:space="preserve"> PAGEREF _Toc411965984 \h </w:instrText>
        </w:r>
        <w:r>
          <w:rPr>
            <w:noProof/>
            <w:webHidden/>
          </w:rPr>
        </w:r>
        <w:r>
          <w:rPr>
            <w:noProof/>
            <w:webHidden/>
          </w:rPr>
          <w:fldChar w:fldCharType="separate"/>
        </w:r>
        <w:r>
          <w:rPr>
            <w:noProof/>
            <w:webHidden/>
          </w:rPr>
          <w:t>203</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85"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_Toc411965985 \h </w:instrText>
        </w:r>
        <w:r>
          <w:rPr>
            <w:noProof/>
            <w:webHidden/>
          </w:rPr>
        </w:r>
        <w:r>
          <w:rPr>
            <w:noProof/>
            <w:webHidden/>
          </w:rPr>
          <w:fldChar w:fldCharType="separate"/>
        </w:r>
        <w:r>
          <w:rPr>
            <w:noProof/>
            <w:webHidden/>
          </w:rPr>
          <w:t>203</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86" w:history="1">
        <w:r w:rsidRPr="00297C45">
          <w:rPr>
            <w:rStyle w:val="Hyperlink"/>
            <w:noProof/>
          </w:rPr>
          <w:t>Associations</w:t>
        </w:r>
        <w:r>
          <w:rPr>
            <w:noProof/>
            <w:webHidden/>
          </w:rPr>
          <w:tab/>
        </w:r>
        <w:r>
          <w:rPr>
            <w:noProof/>
            <w:webHidden/>
          </w:rPr>
          <w:fldChar w:fldCharType="begin"/>
        </w:r>
        <w:r>
          <w:rPr>
            <w:noProof/>
            <w:webHidden/>
          </w:rPr>
          <w:instrText xml:space="preserve"> PAGEREF _Toc411965986 \h </w:instrText>
        </w:r>
        <w:r>
          <w:rPr>
            <w:noProof/>
            <w:webHidden/>
          </w:rPr>
        </w:r>
        <w:r>
          <w:rPr>
            <w:noProof/>
            <w:webHidden/>
          </w:rPr>
          <w:fldChar w:fldCharType="separate"/>
        </w:r>
        <w:r>
          <w:rPr>
            <w:noProof/>
            <w:webHidden/>
          </w:rPr>
          <w:t>204</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87"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_Toc411965987 \h </w:instrText>
        </w:r>
        <w:r>
          <w:rPr>
            <w:noProof/>
            <w:webHidden/>
          </w:rPr>
        </w:r>
        <w:r>
          <w:rPr>
            <w:noProof/>
            <w:webHidden/>
          </w:rPr>
          <w:fldChar w:fldCharType="separate"/>
        </w:r>
        <w:r>
          <w:rPr>
            <w:noProof/>
            <w:webHidden/>
          </w:rPr>
          <w:t>204</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988" w:history="1">
        <w:r w:rsidRPr="00297C45">
          <w:rPr>
            <w:rStyle w:val="Hyperlink"/>
            <w:noProof/>
          </w:rPr>
          <w:t>Class Vulnerability</w:t>
        </w:r>
        <w:r>
          <w:rPr>
            <w:noProof/>
            <w:webHidden/>
          </w:rPr>
          <w:tab/>
        </w:r>
        <w:r>
          <w:rPr>
            <w:noProof/>
            <w:webHidden/>
          </w:rPr>
          <w:fldChar w:fldCharType="begin"/>
        </w:r>
        <w:r>
          <w:rPr>
            <w:noProof/>
            <w:webHidden/>
          </w:rPr>
          <w:instrText xml:space="preserve"> PAGEREF _Toc411965988 \h </w:instrText>
        </w:r>
        <w:r>
          <w:rPr>
            <w:noProof/>
            <w:webHidden/>
          </w:rPr>
        </w:r>
        <w:r>
          <w:rPr>
            <w:noProof/>
            <w:webHidden/>
          </w:rPr>
          <w:fldChar w:fldCharType="separate"/>
        </w:r>
        <w:r>
          <w:rPr>
            <w:noProof/>
            <w:webHidden/>
          </w:rPr>
          <w:t>205</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89"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_Toc411965989 \h </w:instrText>
        </w:r>
        <w:r>
          <w:rPr>
            <w:noProof/>
            <w:webHidden/>
          </w:rPr>
        </w:r>
        <w:r>
          <w:rPr>
            <w:noProof/>
            <w:webHidden/>
          </w:rPr>
          <w:fldChar w:fldCharType="separate"/>
        </w:r>
        <w:r>
          <w:rPr>
            <w:noProof/>
            <w:webHidden/>
          </w:rPr>
          <w:t>205</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90" w:history="1">
        <w:r w:rsidRPr="00297C45">
          <w:rPr>
            <w:rStyle w:val="Hyperlink"/>
            <w:noProof/>
          </w:rPr>
          <w:t>Associations</w:t>
        </w:r>
        <w:r>
          <w:rPr>
            <w:noProof/>
            <w:webHidden/>
          </w:rPr>
          <w:tab/>
        </w:r>
        <w:r>
          <w:rPr>
            <w:noProof/>
            <w:webHidden/>
          </w:rPr>
          <w:fldChar w:fldCharType="begin"/>
        </w:r>
        <w:r>
          <w:rPr>
            <w:noProof/>
            <w:webHidden/>
          </w:rPr>
          <w:instrText xml:space="preserve"> PAGEREF _Toc411965990 \h </w:instrText>
        </w:r>
        <w:r>
          <w:rPr>
            <w:noProof/>
            <w:webHidden/>
          </w:rPr>
        </w:r>
        <w:r>
          <w:rPr>
            <w:noProof/>
            <w:webHidden/>
          </w:rPr>
          <w:fldChar w:fldCharType="separate"/>
        </w:r>
        <w:r>
          <w:rPr>
            <w:noProof/>
            <w:webHidden/>
          </w:rPr>
          <w:t>205</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91"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_Toc411965991 \h </w:instrText>
        </w:r>
        <w:r>
          <w:rPr>
            <w:noProof/>
            <w:webHidden/>
          </w:rPr>
        </w:r>
        <w:r>
          <w:rPr>
            <w:noProof/>
            <w:webHidden/>
          </w:rPr>
          <w:fldChar w:fldCharType="separate"/>
        </w:r>
        <w:r>
          <w:rPr>
            <w:noProof/>
            <w:webHidden/>
          </w:rPr>
          <w:t>205</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992" w:history="1">
        <w:r w:rsidRPr="00297C45">
          <w:rPr>
            <w:rStyle w:val="Hyperlink"/>
            <w:noProof/>
          </w:rPr>
          <w:t>Class Weakness</w:t>
        </w:r>
        <w:r>
          <w:rPr>
            <w:noProof/>
            <w:webHidden/>
          </w:rPr>
          <w:tab/>
        </w:r>
        <w:r>
          <w:rPr>
            <w:noProof/>
            <w:webHidden/>
          </w:rPr>
          <w:fldChar w:fldCharType="begin"/>
        </w:r>
        <w:r>
          <w:rPr>
            <w:noProof/>
            <w:webHidden/>
          </w:rPr>
          <w:instrText xml:space="preserve"> PAGEREF _Toc411965992 \h </w:instrText>
        </w:r>
        <w:r>
          <w:rPr>
            <w:noProof/>
            <w:webHidden/>
          </w:rPr>
        </w:r>
        <w:r>
          <w:rPr>
            <w:noProof/>
            <w:webHidden/>
          </w:rPr>
          <w:fldChar w:fldCharType="separate"/>
        </w:r>
        <w:r>
          <w:rPr>
            <w:noProof/>
            <w:webHidden/>
          </w:rPr>
          <w:t>207</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93" w:history="1">
        <w:r w:rsidRPr="00297C45">
          <w:rPr>
            <w:rStyle w:val="Hyperlink"/>
            <w:noProof/>
          </w:rPr>
          <w:t>Direct Supertypes</w:t>
        </w:r>
        <w:r>
          <w:rPr>
            <w:noProof/>
            <w:webHidden/>
          </w:rPr>
          <w:tab/>
        </w:r>
        <w:r>
          <w:rPr>
            <w:noProof/>
            <w:webHidden/>
          </w:rPr>
          <w:fldChar w:fldCharType="begin"/>
        </w:r>
        <w:r>
          <w:rPr>
            <w:noProof/>
            <w:webHidden/>
          </w:rPr>
          <w:instrText xml:space="preserve"> PAGEREF _Toc411965993 \h </w:instrText>
        </w:r>
        <w:r>
          <w:rPr>
            <w:noProof/>
            <w:webHidden/>
          </w:rPr>
        </w:r>
        <w:r>
          <w:rPr>
            <w:noProof/>
            <w:webHidden/>
          </w:rPr>
          <w:fldChar w:fldCharType="separate"/>
        </w:r>
        <w:r>
          <w:rPr>
            <w:noProof/>
            <w:webHidden/>
          </w:rPr>
          <w:t>207</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94" w:history="1">
        <w:r w:rsidRPr="00297C45">
          <w:rPr>
            <w:rStyle w:val="Hyperlink"/>
            <w:noProof/>
          </w:rPr>
          <w:t>Associations</w:t>
        </w:r>
        <w:r>
          <w:rPr>
            <w:noProof/>
            <w:webHidden/>
          </w:rPr>
          <w:tab/>
        </w:r>
        <w:r>
          <w:rPr>
            <w:noProof/>
            <w:webHidden/>
          </w:rPr>
          <w:fldChar w:fldCharType="begin"/>
        </w:r>
        <w:r>
          <w:rPr>
            <w:noProof/>
            <w:webHidden/>
          </w:rPr>
          <w:instrText xml:space="preserve"> PAGEREF _Toc411965994 \h </w:instrText>
        </w:r>
        <w:r>
          <w:rPr>
            <w:noProof/>
            <w:webHidden/>
          </w:rPr>
        </w:r>
        <w:r>
          <w:rPr>
            <w:noProof/>
            <w:webHidden/>
          </w:rPr>
          <w:fldChar w:fldCharType="separate"/>
        </w:r>
        <w:r>
          <w:rPr>
            <w:noProof/>
            <w:webHidden/>
          </w:rPr>
          <w:t>207</w:t>
        </w:r>
        <w:r>
          <w:rPr>
            <w:noProof/>
            <w:webHidden/>
          </w:rPr>
          <w:fldChar w:fldCharType="end"/>
        </w:r>
      </w:hyperlink>
    </w:p>
    <w:p w:rsidR="001B4DFE" w:rsidRDefault="001B4DFE">
      <w:pPr>
        <w:pStyle w:val="TOC3"/>
        <w:tabs>
          <w:tab w:val="right" w:leader="dot" w:pos="9017"/>
        </w:tabs>
        <w:rPr>
          <w:rFonts w:asciiTheme="minorHAnsi" w:hAnsiTheme="minorHAnsi" w:cstheme="minorBidi"/>
          <w:noProof/>
          <w:sz w:val="22"/>
          <w:szCs w:val="22"/>
          <w:lang w:bidi="ar-SA"/>
        </w:rPr>
      </w:pPr>
      <w:hyperlink w:anchor="_Toc411965995" w:history="1">
        <w:r w:rsidRPr="00297C45">
          <w:rPr>
            <w:rStyle w:val="Hyperlink"/>
            <w:noProof/>
          </w:rPr>
          <w:t>Inherited Features</w:t>
        </w:r>
        <w:r>
          <w:rPr>
            <w:noProof/>
            <w:webHidden/>
          </w:rPr>
          <w:tab/>
        </w:r>
        <w:r>
          <w:rPr>
            <w:noProof/>
            <w:webHidden/>
          </w:rPr>
          <w:fldChar w:fldCharType="begin"/>
        </w:r>
        <w:r>
          <w:rPr>
            <w:noProof/>
            <w:webHidden/>
          </w:rPr>
          <w:instrText xml:space="preserve"> PAGEREF _Toc411965995 \h </w:instrText>
        </w:r>
        <w:r>
          <w:rPr>
            <w:noProof/>
            <w:webHidden/>
          </w:rPr>
        </w:r>
        <w:r>
          <w:rPr>
            <w:noProof/>
            <w:webHidden/>
          </w:rPr>
          <w:fldChar w:fldCharType="separate"/>
        </w:r>
        <w:r>
          <w:rPr>
            <w:noProof/>
            <w:webHidden/>
          </w:rPr>
          <w:t>207</w:t>
        </w:r>
        <w:r>
          <w:rPr>
            <w:noProof/>
            <w:webHidden/>
          </w:rPr>
          <w:fldChar w:fldCharType="end"/>
        </w:r>
      </w:hyperlink>
    </w:p>
    <w:p w:rsidR="001B4DFE" w:rsidRDefault="001B4DFE">
      <w:pPr>
        <w:pStyle w:val="TOC1"/>
        <w:tabs>
          <w:tab w:val="left" w:pos="1320"/>
          <w:tab w:val="right" w:leader="dot" w:pos="9017"/>
        </w:tabs>
        <w:rPr>
          <w:rFonts w:asciiTheme="minorHAnsi" w:hAnsiTheme="minorHAnsi" w:cstheme="minorBidi"/>
          <w:noProof/>
          <w:color w:val="auto"/>
          <w:sz w:val="22"/>
          <w:szCs w:val="22"/>
          <w:lang w:bidi="ar-SA"/>
        </w:rPr>
      </w:pPr>
      <w:hyperlink w:anchor="_Toc411965996" w:history="1">
        <w:r w:rsidRPr="00297C45">
          <w:rPr>
            <w:rStyle w:val="Hyperlink"/>
            <w:noProof/>
          </w:rPr>
          <w:t>Appendix A:</w:t>
        </w:r>
        <w:r>
          <w:rPr>
            <w:rFonts w:asciiTheme="minorHAnsi" w:hAnsiTheme="minorHAnsi" w:cstheme="minorBidi"/>
            <w:noProof/>
            <w:color w:val="auto"/>
            <w:sz w:val="22"/>
            <w:szCs w:val="22"/>
            <w:lang w:bidi="ar-SA"/>
          </w:rPr>
          <w:tab/>
        </w:r>
        <w:r w:rsidRPr="00297C45">
          <w:rPr>
            <w:rStyle w:val="Hyperlink"/>
            <w:noProof/>
          </w:rPr>
          <w:t>Data Type</w:t>
        </w:r>
        <w:r>
          <w:rPr>
            <w:noProof/>
            <w:webHidden/>
          </w:rPr>
          <w:tab/>
        </w:r>
        <w:r>
          <w:rPr>
            <w:noProof/>
            <w:webHidden/>
          </w:rPr>
          <w:fldChar w:fldCharType="begin"/>
        </w:r>
        <w:r>
          <w:rPr>
            <w:noProof/>
            <w:webHidden/>
          </w:rPr>
          <w:instrText xml:space="preserve"> PAGEREF _Toc411965996 \h </w:instrText>
        </w:r>
        <w:r>
          <w:rPr>
            <w:noProof/>
            <w:webHidden/>
          </w:rPr>
        </w:r>
        <w:r>
          <w:rPr>
            <w:noProof/>
            <w:webHidden/>
          </w:rPr>
          <w:fldChar w:fldCharType="separate"/>
        </w:r>
        <w:r>
          <w:rPr>
            <w:noProof/>
            <w:webHidden/>
          </w:rPr>
          <w:t>209</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997" w:history="1">
        <w:r w:rsidRPr="00297C45">
          <w:rPr>
            <w:rStyle w:val="Hyperlink"/>
            <w:noProof/>
          </w:rPr>
          <w:t>Number</w:t>
        </w:r>
        <w:r>
          <w:rPr>
            <w:noProof/>
            <w:webHidden/>
          </w:rPr>
          <w:tab/>
        </w:r>
        <w:r>
          <w:rPr>
            <w:noProof/>
            <w:webHidden/>
          </w:rPr>
          <w:fldChar w:fldCharType="begin"/>
        </w:r>
        <w:r>
          <w:rPr>
            <w:noProof/>
            <w:webHidden/>
          </w:rPr>
          <w:instrText xml:space="preserve"> PAGEREF _Toc411965997 \h </w:instrText>
        </w:r>
        <w:r>
          <w:rPr>
            <w:noProof/>
            <w:webHidden/>
          </w:rPr>
        </w:r>
        <w:r>
          <w:rPr>
            <w:noProof/>
            <w:webHidden/>
          </w:rPr>
          <w:fldChar w:fldCharType="separate"/>
        </w:r>
        <w:r>
          <w:rPr>
            <w:noProof/>
            <w:webHidden/>
          </w:rPr>
          <w:t>209</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5998" w:history="1">
        <w:r w:rsidRPr="00297C45">
          <w:rPr>
            <w:rStyle w:val="Hyperlink"/>
            <w:noProof/>
          </w:rPr>
          <w:t>ordered</w:t>
        </w:r>
        <w:r>
          <w:rPr>
            <w:noProof/>
            <w:webHidden/>
          </w:rPr>
          <w:tab/>
        </w:r>
        <w:r>
          <w:rPr>
            <w:noProof/>
            <w:webHidden/>
          </w:rPr>
          <w:fldChar w:fldCharType="begin"/>
        </w:r>
        <w:r>
          <w:rPr>
            <w:noProof/>
            <w:webHidden/>
          </w:rPr>
          <w:instrText xml:space="preserve"> PAGEREF _Toc411965998 \h </w:instrText>
        </w:r>
        <w:r>
          <w:rPr>
            <w:noProof/>
            <w:webHidden/>
          </w:rPr>
        </w:r>
        <w:r>
          <w:rPr>
            <w:noProof/>
            <w:webHidden/>
          </w:rPr>
          <w:fldChar w:fldCharType="separate"/>
        </w:r>
        <w:r>
          <w:rPr>
            <w:noProof/>
            <w:webHidden/>
          </w:rPr>
          <w:t>209</w:t>
        </w:r>
        <w:r>
          <w:rPr>
            <w:noProof/>
            <w:webHidden/>
          </w:rPr>
          <w:fldChar w:fldCharType="end"/>
        </w:r>
      </w:hyperlink>
    </w:p>
    <w:p w:rsidR="001B4DFE" w:rsidRDefault="001B4DFE">
      <w:pPr>
        <w:pStyle w:val="TOC1"/>
        <w:tabs>
          <w:tab w:val="left" w:pos="1320"/>
          <w:tab w:val="right" w:leader="dot" w:pos="9017"/>
        </w:tabs>
        <w:rPr>
          <w:rFonts w:asciiTheme="minorHAnsi" w:hAnsiTheme="minorHAnsi" w:cstheme="minorBidi"/>
          <w:noProof/>
          <w:color w:val="auto"/>
          <w:sz w:val="22"/>
          <w:szCs w:val="22"/>
          <w:lang w:bidi="ar-SA"/>
        </w:rPr>
      </w:pPr>
      <w:hyperlink w:anchor="_Toc411965999" w:history="1">
        <w:r w:rsidRPr="00297C45">
          <w:rPr>
            <w:rStyle w:val="Hyperlink"/>
            <w:noProof/>
          </w:rPr>
          <w:t>Appendix B:</w:t>
        </w:r>
        <w:r>
          <w:rPr>
            <w:rFonts w:asciiTheme="minorHAnsi" w:hAnsiTheme="minorHAnsi" w:cstheme="minorBidi"/>
            <w:noProof/>
            <w:color w:val="auto"/>
            <w:sz w:val="22"/>
            <w:szCs w:val="22"/>
            <w:lang w:bidi="ar-SA"/>
          </w:rPr>
          <w:tab/>
        </w:r>
        <w:r w:rsidRPr="00297C45">
          <w:rPr>
            <w:rStyle w:val="Hyperlink"/>
            <w:noProof/>
          </w:rPr>
          <w:t>Tree</w:t>
        </w:r>
        <w:r>
          <w:rPr>
            <w:noProof/>
            <w:webHidden/>
          </w:rPr>
          <w:tab/>
        </w:r>
        <w:r>
          <w:rPr>
            <w:noProof/>
            <w:webHidden/>
          </w:rPr>
          <w:fldChar w:fldCharType="begin"/>
        </w:r>
        <w:r>
          <w:rPr>
            <w:noProof/>
            <w:webHidden/>
          </w:rPr>
          <w:instrText xml:space="preserve"> PAGEREF _Toc411965999 \h </w:instrText>
        </w:r>
        <w:r>
          <w:rPr>
            <w:noProof/>
            <w:webHidden/>
          </w:rPr>
        </w:r>
        <w:r>
          <w:rPr>
            <w:noProof/>
            <w:webHidden/>
          </w:rPr>
          <w:fldChar w:fldCharType="separate"/>
        </w:r>
        <w:r>
          <w:rPr>
            <w:noProof/>
            <w:webHidden/>
          </w:rPr>
          <w:t>210</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6000" w:history="1">
        <w:r w:rsidRPr="00297C45">
          <w:rPr>
            <w:rStyle w:val="Hyperlink"/>
            <w:noProof/>
          </w:rPr>
          <w:t>Class Hierarchy</w:t>
        </w:r>
        <w:r>
          <w:rPr>
            <w:noProof/>
            <w:webHidden/>
          </w:rPr>
          <w:tab/>
        </w:r>
        <w:r>
          <w:rPr>
            <w:noProof/>
            <w:webHidden/>
          </w:rPr>
          <w:fldChar w:fldCharType="begin"/>
        </w:r>
        <w:r>
          <w:rPr>
            <w:noProof/>
            <w:webHidden/>
          </w:rPr>
          <w:instrText xml:space="preserve"> PAGEREF _Toc411966000 \h </w:instrText>
        </w:r>
        <w:r>
          <w:rPr>
            <w:noProof/>
            <w:webHidden/>
          </w:rPr>
        </w:r>
        <w:r>
          <w:rPr>
            <w:noProof/>
            <w:webHidden/>
          </w:rPr>
          <w:fldChar w:fldCharType="separate"/>
        </w:r>
        <w:r>
          <w:rPr>
            <w:noProof/>
            <w:webHidden/>
          </w:rPr>
          <w:t>210</w:t>
        </w:r>
        <w:r>
          <w:rPr>
            <w:noProof/>
            <w:webHidden/>
          </w:rPr>
          <w:fldChar w:fldCharType="end"/>
        </w:r>
      </w:hyperlink>
    </w:p>
    <w:p w:rsidR="001B4DFE" w:rsidRDefault="001B4DFE">
      <w:pPr>
        <w:pStyle w:val="TOC2"/>
        <w:tabs>
          <w:tab w:val="right" w:leader="dot" w:pos="9017"/>
        </w:tabs>
        <w:rPr>
          <w:rFonts w:asciiTheme="minorHAnsi" w:hAnsiTheme="minorHAnsi" w:cstheme="minorBidi"/>
          <w:noProof/>
          <w:sz w:val="22"/>
          <w:szCs w:val="22"/>
          <w:lang w:bidi="ar-SA"/>
        </w:rPr>
      </w:pPr>
      <w:hyperlink w:anchor="_Toc411966001" w:history="1">
        <w:r w:rsidRPr="00297C45">
          <w:rPr>
            <w:rStyle w:val="Hyperlink"/>
            <w:noProof/>
          </w:rPr>
          <w:t>Enumeration Hierarchy</w:t>
        </w:r>
        <w:r>
          <w:rPr>
            <w:noProof/>
            <w:webHidden/>
          </w:rPr>
          <w:tab/>
        </w:r>
        <w:r>
          <w:rPr>
            <w:noProof/>
            <w:webHidden/>
          </w:rPr>
          <w:fldChar w:fldCharType="begin"/>
        </w:r>
        <w:r>
          <w:rPr>
            <w:noProof/>
            <w:webHidden/>
          </w:rPr>
          <w:instrText xml:space="preserve"> PAGEREF _Toc411966001 \h </w:instrText>
        </w:r>
        <w:r>
          <w:rPr>
            <w:noProof/>
            <w:webHidden/>
          </w:rPr>
        </w:r>
        <w:r>
          <w:rPr>
            <w:noProof/>
            <w:webHidden/>
          </w:rPr>
          <w:fldChar w:fldCharType="separate"/>
        </w:r>
        <w:r>
          <w:rPr>
            <w:noProof/>
            <w:webHidden/>
          </w:rPr>
          <w:t>211</w:t>
        </w:r>
        <w:r>
          <w:rPr>
            <w:noProof/>
            <w:webHidden/>
          </w:rPr>
          <w:fldChar w:fldCharType="end"/>
        </w:r>
      </w:hyperlink>
    </w:p>
    <w:p w:rsidR="00D718D6" w:rsidRDefault="005F69A5">
      <w:pPr>
        <w:pStyle w:val="TableofContent"/>
        <w:rPr>
          <w:rFonts w:cs="Arial"/>
        </w:rPr>
      </w:pPr>
      <w:r>
        <w:fldChar w:fldCharType="end"/>
      </w:r>
    </w:p>
    <w:p w:rsidR="00D718D6" w:rsidRDefault="005F69A5">
      <w:pPr>
        <w:pBdr>
          <w:bottom w:val="single" w:sz="4" w:space="1" w:color="1F497D"/>
        </w:pBdr>
        <w:spacing w:after="200" w:line="276" w:lineRule="auto"/>
        <w:rPr>
          <w:rFonts w:cs="Arial"/>
          <w:b/>
          <w:bCs/>
          <w:smallCaps/>
          <w:color w:val="1F497D"/>
          <w:sz w:val="32"/>
          <w:szCs w:val="32"/>
          <w:lang w:val="en-GB" w:bidi="ar-SA"/>
        </w:rPr>
      </w:pPr>
      <w:r>
        <w:rPr>
          <w:rFonts w:cs="Arial"/>
        </w:rPr>
        <w:br w:type="page"/>
      </w:r>
      <w:r>
        <w:rPr>
          <w:rFonts w:cs="Arial"/>
          <w:b/>
          <w:bCs/>
          <w:smallCaps/>
          <w:color w:val="1F497D"/>
          <w:sz w:val="32"/>
          <w:szCs w:val="32"/>
          <w:lang w:val="en-GB" w:bidi="ar-SA"/>
        </w:rPr>
        <w:lastRenderedPageBreak/>
        <w:t>Table of Figures</w:t>
      </w:r>
    </w:p>
    <w:p w:rsidR="001B4DFE" w:rsidRDefault="005F69A5">
      <w:pPr>
        <w:pStyle w:val="TableofFigures"/>
        <w:tabs>
          <w:tab w:val="right" w:leader="dot" w:pos="9017"/>
        </w:tabs>
        <w:rPr>
          <w:rFonts w:asciiTheme="minorHAnsi" w:hAnsiTheme="minorHAnsi" w:cstheme="minorBidi"/>
          <w:noProof/>
          <w:color w:val="auto"/>
          <w:sz w:val="22"/>
          <w:szCs w:val="22"/>
          <w:lang w:val="en-US"/>
        </w:rPr>
      </w:pPr>
      <w:r>
        <w:fldChar w:fldCharType="begin"/>
      </w:r>
      <w:r>
        <w:instrText xml:space="preserve"> TOC \h \z \t "Figure" \c </w:instrText>
      </w:r>
      <w:r>
        <w:fldChar w:fldCharType="separate"/>
      </w:r>
      <w:hyperlink w:anchor="_Toc411965339" w:history="1">
        <w:r w:rsidR="001B4DFE" w:rsidRPr="00E74CA0">
          <w:rPr>
            <w:rStyle w:val="Hyperlink"/>
            <w:noProof/>
            <w:lang w:bidi="th-TH"/>
          </w:rPr>
          <w:t>Figure 1.</w:t>
        </w:r>
        <w:r w:rsidR="001B4DFE">
          <w:rPr>
            <w:rFonts w:asciiTheme="minorHAnsi" w:hAnsiTheme="minorHAnsi" w:cstheme="minorBidi"/>
            <w:noProof/>
            <w:color w:val="auto"/>
            <w:sz w:val="22"/>
            <w:szCs w:val="22"/>
            <w:lang w:val="en-US"/>
          </w:rPr>
          <w:tab/>
        </w:r>
        <w:r w:rsidR="001B4DFE" w:rsidRPr="00E74CA0">
          <w:rPr>
            <w:rStyle w:val="Hyperlink"/>
            <w:noProof/>
            <w:lang w:bidi="th-TH"/>
          </w:rPr>
          <w:t>Conceptual Risk/Threat Model Diagrams</w:t>
        </w:r>
        <w:r w:rsidR="001B4DFE">
          <w:rPr>
            <w:noProof/>
            <w:webHidden/>
          </w:rPr>
          <w:tab/>
        </w:r>
        <w:r w:rsidR="001B4DFE">
          <w:rPr>
            <w:noProof/>
            <w:webHidden/>
          </w:rPr>
          <w:fldChar w:fldCharType="begin"/>
        </w:r>
        <w:r w:rsidR="001B4DFE">
          <w:rPr>
            <w:noProof/>
            <w:webHidden/>
          </w:rPr>
          <w:instrText xml:space="preserve"> PAGEREF _Toc411965339 \h </w:instrText>
        </w:r>
        <w:r w:rsidR="001B4DFE">
          <w:rPr>
            <w:noProof/>
            <w:webHidden/>
          </w:rPr>
        </w:r>
        <w:r w:rsidR="001B4DFE">
          <w:rPr>
            <w:noProof/>
            <w:webHidden/>
          </w:rPr>
          <w:fldChar w:fldCharType="separate"/>
        </w:r>
        <w:r w:rsidR="001B4DFE">
          <w:rPr>
            <w:noProof/>
            <w:webHidden/>
          </w:rPr>
          <w:t>2</w:t>
        </w:r>
        <w:r w:rsidR="001B4DFE">
          <w:rPr>
            <w:noProof/>
            <w:webHidden/>
          </w:rPr>
          <w:fldChar w:fldCharType="end"/>
        </w:r>
      </w:hyperlink>
    </w:p>
    <w:p w:rsidR="001B4DFE" w:rsidRDefault="001B4DFE">
      <w:pPr>
        <w:pStyle w:val="TableofFigures"/>
        <w:tabs>
          <w:tab w:val="right" w:leader="dot" w:pos="9017"/>
        </w:tabs>
        <w:rPr>
          <w:rFonts w:asciiTheme="minorHAnsi" w:hAnsiTheme="minorHAnsi" w:cstheme="minorBidi"/>
          <w:noProof/>
          <w:color w:val="auto"/>
          <w:sz w:val="22"/>
          <w:szCs w:val="22"/>
          <w:lang w:val="en-US"/>
        </w:rPr>
      </w:pPr>
      <w:hyperlink w:anchor="_Toc411965340" w:history="1">
        <w:r w:rsidRPr="00E74CA0">
          <w:rPr>
            <w:rStyle w:val="Hyperlink"/>
            <w:noProof/>
            <w:lang w:bidi="th-TH"/>
          </w:rPr>
          <w:t>Figure 2.</w:t>
        </w:r>
        <w:r>
          <w:rPr>
            <w:rFonts w:asciiTheme="minorHAnsi" w:hAnsiTheme="minorHAnsi" w:cstheme="minorBidi"/>
            <w:noProof/>
            <w:color w:val="auto"/>
            <w:sz w:val="22"/>
            <w:szCs w:val="22"/>
            <w:lang w:val="en-US"/>
          </w:rPr>
          <w:tab/>
        </w:r>
        <w:r w:rsidRPr="00E74CA0">
          <w:rPr>
            <w:rStyle w:val="Hyperlink"/>
            <w:noProof/>
            <w:lang w:bidi="th-TH"/>
          </w:rPr>
          <w:t>Upper Foundation Concepts</w:t>
        </w:r>
        <w:r>
          <w:rPr>
            <w:noProof/>
            <w:webHidden/>
          </w:rPr>
          <w:tab/>
        </w:r>
        <w:r>
          <w:rPr>
            <w:noProof/>
            <w:webHidden/>
          </w:rPr>
          <w:fldChar w:fldCharType="begin"/>
        </w:r>
        <w:r>
          <w:rPr>
            <w:noProof/>
            <w:webHidden/>
          </w:rPr>
          <w:instrText xml:space="preserve"> PAGEREF _Toc411965340 \h </w:instrText>
        </w:r>
        <w:r>
          <w:rPr>
            <w:noProof/>
            <w:webHidden/>
          </w:rPr>
        </w:r>
        <w:r>
          <w:rPr>
            <w:noProof/>
            <w:webHidden/>
          </w:rPr>
          <w:fldChar w:fldCharType="separate"/>
        </w:r>
        <w:r>
          <w:rPr>
            <w:noProof/>
            <w:webHidden/>
          </w:rPr>
          <w:t>3</w:t>
        </w:r>
        <w:r>
          <w:rPr>
            <w:noProof/>
            <w:webHidden/>
          </w:rPr>
          <w:fldChar w:fldCharType="end"/>
        </w:r>
      </w:hyperlink>
    </w:p>
    <w:p w:rsidR="001B4DFE" w:rsidRDefault="001B4DFE">
      <w:pPr>
        <w:pStyle w:val="TableofFigures"/>
        <w:tabs>
          <w:tab w:val="right" w:leader="dot" w:pos="9017"/>
        </w:tabs>
        <w:rPr>
          <w:rFonts w:asciiTheme="minorHAnsi" w:hAnsiTheme="minorHAnsi" w:cstheme="minorBidi"/>
          <w:noProof/>
          <w:color w:val="auto"/>
          <w:sz w:val="22"/>
          <w:szCs w:val="22"/>
          <w:lang w:val="en-US"/>
        </w:rPr>
      </w:pPr>
      <w:hyperlink w:anchor="_Toc411965341" w:history="1">
        <w:r w:rsidRPr="00E74CA0">
          <w:rPr>
            <w:rStyle w:val="Hyperlink"/>
            <w:noProof/>
            <w:lang w:bidi="th-TH"/>
          </w:rPr>
          <w:t>Figure 1.</w:t>
        </w:r>
        <w:r>
          <w:rPr>
            <w:rFonts w:asciiTheme="minorHAnsi" w:hAnsiTheme="minorHAnsi" w:cstheme="minorBidi"/>
            <w:noProof/>
            <w:color w:val="auto"/>
            <w:sz w:val="22"/>
            <w:szCs w:val="22"/>
            <w:lang w:val="en-US"/>
          </w:rPr>
          <w:tab/>
        </w:r>
        <w:r w:rsidRPr="00E74CA0">
          <w:rPr>
            <w:rStyle w:val="Hyperlink"/>
            <w:noProof/>
            <w:lang w:bidi="th-TH"/>
          </w:rPr>
          <w:t>Activity Detail</w:t>
        </w:r>
        <w:r>
          <w:rPr>
            <w:noProof/>
            <w:webHidden/>
          </w:rPr>
          <w:tab/>
        </w:r>
        <w:r>
          <w:rPr>
            <w:noProof/>
            <w:webHidden/>
          </w:rPr>
          <w:fldChar w:fldCharType="begin"/>
        </w:r>
        <w:r>
          <w:rPr>
            <w:noProof/>
            <w:webHidden/>
          </w:rPr>
          <w:instrText xml:space="preserve"> PAGEREF _Toc411965341 \h </w:instrText>
        </w:r>
        <w:r>
          <w:rPr>
            <w:noProof/>
            <w:webHidden/>
          </w:rPr>
        </w:r>
        <w:r>
          <w:rPr>
            <w:noProof/>
            <w:webHidden/>
          </w:rPr>
          <w:fldChar w:fldCharType="separate"/>
        </w:r>
        <w:r>
          <w:rPr>
            <w:noProof/>
            <w:webHidden/>
          </w:rPr>
          <w:t>4</w:t>
        </w:r>
        <w:r>
          <w:rPr>
            <w:noProof/>
            <w:webHidden/>
          </w:rPr>
          <w:fldChar w:fldCharType="end"/>
        </w:r>
      </w:hyperlink>
    </w:p>
    <w:p w:rsidR="001B4DFE" w:rsidRDefault="001B4DFE">
      <w:pPr>
        <w:pStyle w:val="TableofFigures"/>
        <w:tabs>
          <w:tab w:val="right" w:leader="dot" w:pos="9017"/>
        </w:tabs>
        <w:rPr>
          <w:rFonts w:asciiTheme="minorHAnsi" w:hAnsiTheme="minorHAnsi" w:cstheme="minorBidi"/>
          <w:noProof/>
          <w:color w:val="auto"/>
          <w:sz w:val="22"/>
          <w:szCs w:val="22"/>
          <w:lang w:val="en-US"/>
        </w:rPr>
      </w:pPr>
      <w:hyperlink w:anchor="_Toc411965342" w:history="1">
        <w:r w:rsidRPr="00E74CA0">
          <w:rPr>
            <w:rStyle w:val="Hyperlink"/>
            <w:noProof/>
            <w:lang w:bidi="th-TH"/>
          </w:rPr>
          <w:t>Figure 2.</w:t>
        </w:r>
        <w:r>
          <w:rPr>
            <w:rFonts w:asciiTheme="minorHAnsi" w:hAnsiTheme="minorHAnsi" w:cstheme="minorBidi"/>
            <w:noProof/>
            <w:color w:val="auto"/>
            <w:sz w:val="22"/>
            <w:szCs w:val="22"/>
            <w:lang w:val="en-US"/>
          </w:rPr>
          <w:tab/>
        </w:r>
        <w:r w:rsidRPr="00E74CA0">
          <w:rPr>
            <w:rStyle w:val="Hyperlink"/>
            <w:noProof/>
            <w:lang w:bidi="th-TH"/>
          </w:rPr>
          <w:t>Actor Detail</w:t>
        </w:r>
        <w:r>
          <w:rPr>
            <w:noProof/>
            <w:webHidden/>
          </w:rPr>
          <w:tab/>
        </w:r>
        <w:r>
          <w:rPr>
            <w:noProof/>
            <w:webHidden/>
          </w:rPr>
          <w:fldChar w:fldCharType="begin"/>
        </w:r>
        <w:r>
          <w:rPr>
            <w:noProof/>
            <w:webHidden/>
          </w:rPr>
          <w:instrText xml:space="preserve"> PAGEREF _Toc411965342 \h </w:instrText>
        </w:r>
        <w:r>
          <w:rPr>
            <w:noProof/>
            <w:webHidden/>
          </w:rPr>
        </w:r>
        <w:r>
          <w:rPr>
            <w:noProof/>
            <w:webHidden/>
          </w:rPr>
          <w:fldChar w:fldCharType="separate"/>
        </w:r>
        <w:r>
          <w:rPr>
            <w:noProof/>
            <w:webHidden/>
          </w:rPr>
          <w:t>6</w:t>
        </w:r>
        <w:r>
          <w:rPr>
            <w:noProof/>
            <w:webHidden/>
          </w:rPr>
          <w:fldChar w:fldCharType="end"/>
        </w:r>
      </w:hyperlink>
    </w:p>
    <w:p w:rsidR="001B4DFE" w:rsidRDefault="001B4DFE">
      <w:pPr>
        <w:pStyle w:val="TableofFigures"/>
        <w:tabs>
          <w:tab w:val="right" w:leader="dot" w:pos="9017"/>
        </w:tabs>
        <w:rPr>
          <w:rFonts w:asciiTheme="minorHAnsi" w:hAnsiTheme="minorHAnsi" w:cstheme="minorBidi"/>
          <w:noProof/>
          <w:color w:val="auto"/>
          <w:sz w:val="22"/>
          <w:szCs w:val="22"/>
          <w:lang w:val="en-US"/>
        </w:rPr>
      </w:pPr>
      <w:hyperlink w:anchor="_Toc411965343" w:history="1">
        <w:r w:rsidRPr="00E74CA0">
          <w:rPr>
            <w:rStyle w:val="Hyperlink"/>
            <w:noProof/>
            <w:lang w:bidi="th-TH"/>
          </w:rPr>
          <w:t>Figure 3.</w:t>
        </w:r>
        <w:r>
          <w:rPr>
            <w:rFonts w:asciiTheme="minorHAnsi" w:hAnsiTheme="minorHAnsi" w:cstheme="minorBidi"/>
            <w:noProof/>
            <w:color w:val="auto"/>
            <w:sz w:val="22"/>
            <w:szCs w:val="22"/>
            <w:lang w:val="en-US"/>
          </w:rPr>
          <w:tab/>
        </w:r>
        <w:r w:rsidRPr="00E74CA0">
          <w:rPr>
            <w:rStyle w:val="Hyperlink"/>
            <w:noProof/>
            <w:lang w:bidi="th-TH"/>
          </w:rPr>
          <w:t>Anything Detail</w:t>
        </w:r>
        <w:r>
          <w:rPr>
            <w:noProof/>
            <w:webHidden/>
          </w:rPr>
          <w:tab/>
        </w:r>
        <w:r>
          <w:rPr>
            <w:noProof/>
            <w:webHidden/>
          </w:rPr>
          <w:fldChar w:fldCharType="begin"/>
        </w:r>
        <w:r>
          <w:rPr>
            <w:noProof/>
            <w:webHidden/>
          </w:rPr>
          <w:instrText xml:space="preserve"> PAGEREF _Toc411965343 \h </w:instrText>
        </w:r>
        <w:r>
          <w:rPr>
            <w:noProof/>
            <w:webHidden/>
          </w:rPr>
        </w:r>
        <w:r>
          <w:rPr>
            <w:noProof/>
            <w:webHidden/>
          </w:rPr>
          <w:fldChar w:fldCharType="separate"/>
        </w:r>
        <w:r>
          <w:rPr>
            <w:noProof/>
            <w:webHidden/>
          </w:rPr>
          <w:t>8</w:t>
        </w:r>
        <w:r>
          <w:rPr>
            <w:noProof/>
            <w:webHidden/>
          </w:rPr>
          <w:fldChar w:fldCharType="end"/>
        </w:r>
      </w:hyperlink>
    </w:p>
    <w:p w:rsidR="001B4DFE" w:rsidRDefault="001B4DFE">
      <w:pPr>
        <w:pStyle w:val="TableofFigures"/>
        <w:tabs>
          <w:tab w:val="right" w:leader="dot" w:pos="9017"/>
        </w:tabs>
        <w:rPr>
          <w:rFonts w:asciiTheme="minorHAnsi" w:hAnsiTheme="minorHAnsi" w:cstheme="minorBidi"/>
          <w:noProof/>
          <w:color w:val="auto"/>
          <w:sz w:val="22"/>
          <w:szCs w:val="22"/>
          <w:lang w:val="en-US"/>
        </w:rPr>
      </w:pPr>
      <w:hyperlink w:anchor="_Toc411965344" w:history="1">
        <w:r w:rsidRPr="00E74CA0">
          <w:rPr>
            <w:rStyle w:val="Hyperlink"/>
            <w:noProof/>
            <w:lang w:bidi="th-TH"/>
          </w:rPr>
          <w:t>Figure 4.</w:t>
        </w:r>
        <w:r>
          <w:rPr>
            <w:rFonts w:asciiTheme="minorHAnsi" w:hAnsiTheme="minorHAnsi" w:cstheme="minorBidi"/>
            <w:noProof/>
            <w:color w:val="auto"/>
            <w:sz w:val="22"/>
            <w:szCs w:val="22"/>
            <w:lang w:val="en-US"/>
          </w:rPr>
          <w:tab/>
        </w:r>
        <w:r w:rsidRPr="00E74CA0">
          <w:rPr>
            <w:rStyle w:val="Hyperlink"/>
            <w:noProof/>
            <w:lang w:bidi="th-TH"/>
          </w:rPr>
          <w:t>Entity Detail</w:t>
        </w:r>
        <w:r>
          <w:rPr>
            <w:noProof/>
            <w:webHidden/>
          </w:rPr>
          <w:tab/>
        </w:r>
        <w:r>
          <w:rPr>
            <w:noProof/>
            <w:webHidden/>
          </w:rPr>
          <w:fldChar w:fldCharType="begin"/>
        </w:r>
        <w:r>
          <w:rPr>
            <w:noProof/>
            <w:webHidden/>
          </w:rPr>
          <w:instrText xml:space="preserve"> PAGEREF _Toc411965344 \h </w:instrText>
        </w:r>
        <w:r>
          <w:rPr>
            <w:noProof/>
            <w:webHidden/>
          </w:rPr>
        </w:r>
        <w:r>
          <w:rPr>
            <w:noProof/>
            <w:webHidden/>
          </w:rPr>
          <w:fldChar w:fldCharType="separate"/>
        </w:r>
        <w:r>
          <w:rPr>
            <w:noProof/>
            <w:webHidden/>
          </w:rPr>
          <w:t>13</w:t>
        </w:r>
        <w:r>
          <w:rPr>
            <w:noProof/>
            <w:webHidden/>
          </w:rPr>
          <w:fldChar w:fldCharType="end"/>
        </w:r>
      </w:hyperlink>
    </w:p>
    <w:p w:rsidR="001B4DFE" w:rsidRDefault="001B4DFE">
      <w:pPr>
        <w:pStyle w:val="TableofFigures"/>
        <w:tabs>
          <w:tab w:val="right" w:leader="dot" w:pos="9017"/>
        </w:tabs>
        <w:rPr>
          <w:rFonts w:asciiTheme="minorHAnsi" w:hAnsiTheme="minorHAnsi" w:cstheme="minorBidi"/>
          <w:noProof/>
          <w:color w:val="auto"/>
          <w:sz w:val="22"/>
          <w:szCs w:val="22"/>
          <w:lang w:val="en-US"/>
        </w:rPr>
      </w:pPr>
      <w:hyperlink w:anchor="_Toc411965345" w:history="1">
        <w:r w:rsidRPr="00E74CA0">
          <w:rPr>
            <w:rStyle w:val="Hyperlink"/>
            <w:noProof/>
            <w:lang w:bidi="th-TH"/>
          </w:rPr>
          <w:t>Figure 5.</w:t>
        </w:r>
        <w:r>
          <w:rPr>
            <w:rFonts w:asciiTheme="minorHAnsi" w:hAnsiTheme="minorHAnsi" w:cstheme="minorBidi"/>
            <w:noProof/>
            <w:color w:val="auto"/>
            <w:sz w:val="22"/>
            <w:szCs w:val="22"/>
            <w:lang w:val="en-US"/>
          </w:rPr>
          <w:tab/>
        </w:r>
        <w:r w:rsidRPr="00E74CA0">
          <w:rPr>
            <w:rStyle w:val="Hyperlink"/>
            <w:noProof/>
            <w:lang w:bidi="th-TH"/>
          </w:rPr>
          <w:t>Individual Detail</w:t>
        </w:r>
        <w:r>
          <w:rPr>
            <w:noProof/>
            <w:webHidden/>
          </w:rPr>
          <w:tab/>
        </w:r>
        <w:r>
          <w:rPr>
            <w:noProof/>
            <w:webHidden/>
          </w:rPr>
          <w:fldChar w:fldCharType="begin"/>
        </w:r>
        <w:r>
          <w:rPr>
            <w:noProof/>
            <w:webHidden/>
          </w:rPr>
          <w:instrText xml:space="preserve"> PAGEREF _Toc411965345 \h </w:instrText>
        </w:r>
        <w:r>
          <w:rPr>
            <w:noProof/>
            <w:webHidden/>
          </w:rPr>
        </w:r>
        <w:r>
          <w:rPr>
            <w:noProof/>
            <w:webHidden/>
          </w:rPr>
          <w:fldChar w:fldCharType="separate"/>
        </w:r>
        <w:r>
          <w:rPr>
            <w:noProof/>
            <w:webHidden/>
          </w:rPr>
          <w:t>15</w:t>
        </w:r>
        <w:r>
          <w:rPr>
            <w:noProof/>
            <w:webHidden/>
          </w:rPr>
          <w:fldChar w:fldCharType="end"/>
        </w:r>
      </w:hyperlink>
    </w:p>
    <w:p w:rsidR="001B4DFE" w:rsidRDefault="001B4DFE">
      <w:pPr>
        <w:pStyle w:val="TableofFigures"/>
        <w:tabs>
          <w:tab w:val="right" w:leader="dot" w:pos="9017"/>
        </w:tabs>
        <w:rPr>
          <w:rFonts w:asciiTheme="minorHAnsi" w:hAnsiTheme="minorHAnsi" w:cstheme="minorBidi"/>
          <w:noProof/>
          <w:color w:val="auto"/>
          <w:sz w:val="22"/>
          <w:szCs w:val="22"/>
          <w:lang w:val="en-US"/>
        </w:rPr>
      </w:pPr>
      <w:hyperlink w:anchor="_Toc411965346" w:history="1">
        <w:r w:rsidRPr="00E74CA0">
          <w:rPr>
            <w:rStyle w:val="Hyperlink"/>
            <w:noProof/>
            <w:lang w:bidi="th-TH"/>
          </w:rPr>
          <w:t>Figure 6.</w:t>
        </w:r>
        <w:r>
          <w:rPr>
            <w:rFonts w:asciiTheme="minorHAnsi" w:hAnsiTheme="minorHAnsi" w:cstheme="minorBidi"/>
            <w:noProof/>
            <w:color w:val="auto"/>
            <w:sz w:val="22"/>
            <w:szCs w:val="22"/>
            <w:lang w:val="en-US"/>
          </w:rPr>
          <w:tab/>
        </w:r>
        <w:r w:rsidRPr="00E74CA0">
          <w:rPr>
            <w:rStyle w:val="Hyperlink"/>
            <w:noProof/>
            <w:lang w:bidi="th-TH"/>
          </w:rPr>
          <w:t>Occurrence Detail</w:t>
        </w:r>
        <w:r>
          <w:rPr>
            <w:noProof/>
            <w:webHidden/>
          </w:rPr>
          <w:tab/>
        </w:r>
        <w:r>
          <w:rPr>
            <w:noProof/>
            <w:webHidden/>
          </w:rPr>
          <w:fldChar w:fldCharType="begin"/>
        </w:r>
        <w:r>
          <w:rPr>
            <w:noProof/>
            <w:webHidden/>
          </w:rPr>
          <w:instrText xml:space="preserve"> PAGEREF _Toc411965346 \h </w:instrText>
        </w:r>
        <w:r>
          <w:rPr>
            <w:noProof/>
            <w:webHidden/>
          </w:rPr>
        </w:r>
        <w:r>
          <w:rPr>
            <w:noProof/>
            <w:webHidden/>
          </w:rPr>
          <w:fldChar w:fldCharType="separate"/>
        </w:r>
        <w:r>
          <w:rPr>
            <w:noProof/>
            <w:webHidden/>
          </w:rPr>
          <w:t>17</w:t>
        </w:r>
        <w:r>
          <w:rPr>
            <w:noProof/>
            <w:webHidden/>
          </w:rPr>
          <w:fldChar w:fldCharType="end"/>
        </w:r>
      </w:hyperlink>
    </w:p>
    <w:p w:rsidR="001B4DFE" w:rsidRDefault="001B4DFE">
      <w:pPr>
        <w:pStyle w:val="TableofFigures"/>
        <w:tabs>
          <w:tab w:val="right" w:leader="dot" w:pos="9017"/>
        </w:tabs>
        <w:rPr>
          <w:rFonts w:asciiTheme="minorHAnsi" w:hAnsiTheme="minorHAnsi" w:cstheme="minorBidi"/>
          <w:noProof/>
          <w:color w:val="auto"/>
          <w:sz w:val="22"/>
          <w:szCs w:val="22"/>
          <w:lang w:val="en-US"/>
        </w:rPr>
      </w:pPr>
      <w:hyperlink w:anchor="_Toc411965347" w:history="1">
        <w:r w:rsidRPr="00E74CA0">
          <w:rPr>
            <w:rStyle w:val="Hyperlink"/>
            <w:noProof/>
            <w:lang w:bidi="th-TH"/>
          </w:rPr>
          <w:t>Figure 7.</w:t>
        </w:r>
        <w:r>
          <w:rPr>
            <w:rFonts w:asciiTheme="minorHAnsi" w:hAnsiTheme="minorHAnsi" w:cstheme="minorBidi"/>
            <w:noProof/>
            <w:color w:val="auto"/>
            <w:sz w:val="22"/>
            <w:szCs w:val="22"/>
            <w:lang w:val="en-US"/>
          </w:rPr>
          <w:tab/>
        </w:r>
        <w:r w:rsidRPr="00E74CA0">
          <w:rPr>
            <w:rStyle w:val="Hyperlink"/>
            <w:noProof/>
            <w:lang w:bidi="th-TH"/>
          </w:rPr>
          <w:t>Situation Detail</w:t>
        </w:r>
        <w:r>
          <w:rPr>
            <w:noProof/>
            <w:webHidden/>
          </w:rPr>
          <w:tab/>
        </w:r>
        <w:r>
          <w:rPr>
            <w:noProof/>
            <w:webHidden/>
          </w:rPr>
          <w:fldChar w:fldCharType="begin"/>
        </w:r>
        <w:r>
          <w:rPr>
            <w:noProof/>
            <w:webHidden/>
          </w:rPr>
          <w:instrText xml:space="preserve"> PAGEREF _Toc411965347 \h </w:instrText>
        </w:r>
        <w:r>
          <w:rPr>
            <w:noProof/>
            <w:webHidden/>
          </w:rPr>
        </w:r>
        <w:r>
          <w:rPr>
            <w:noProof/>
            <w:webHidden/>
          </w:rPr>
          <w:fldChar w:fldCharType="separate"/>
        </w:r>
        <w:r>
          <w:rPr>
            <w:noProof/>
            <w:webHidden/>
          </w:rPr>
          <w:t>21</w:t>
        </w:r>
        <w:r>
          <w:rPr>
            <w:noProof/>
            <w:webHidden/>
          </w:rPr>
          <w:fldChar w:fldCharType="end"/>
        </w:r>
      </w:hyperlink>
    </w:p>
    <w:p w:rsidR="001B4DFE" w:rsidRDefault="001B4DFE">
      <w:pPr>
        <w:pStyle w:val="TableofFigures"/>
        <w:tabs>
          <w:tab w:val="right" w:leader="dot" w:pos="9017"/>
        </w:tabs>
        <w:rPr>
          <w:rFonts w:asciiTheme="minorHAnsi" w:hAnsiTheme="minorHAnsi" w:cstheme="minorBidi"/>
          <w:noProof/>
          <w:color w:val="auto"/>
          <w:sz w:val="22"/>
          <w:szCs w:val="22"/>
          <w:lang w:val="en-US"/>
        </w:rPr>
      </w:pPr>
      <w:hyperlink w:anchor="_Toc411965348" w:history="1">
        <w:r w:rsidRPr="00E74CA0">
          <w:rPr>
            <w:rStyle w:val="Hyperlink"/>
            <w:noProof/>
            <w:lang w:bidi="th-TH"/>
          </w:rPr>
          <w:t>Figure 8.</w:t>
        </w:r>
        <w:r>
          <w:rPr>
            <w:rFonts w:asciiTheme="minorHAnsi" w:hAnsiTheme="minorHAnsi" w:cstheme="minorBidi"/>
            <w:noProof/>
            <w:color w:val="auto"/>
            <w:sz w:val="22"/>
            <w:szCs w:val="22"/>
            <w:lang w:val="en-US"/>
          </w:rPr>
          <w:tab/>
        </w:r>
        <w:r w:rsidRPr="00E74CA0">
          <w:rPr>
            <w:rStyle w:val="Hyperlink"/>
            <w:noProof/>
            <w:lang w:bidi="th-TH"/>
          </w:rPr>
          <w:t>Type Detail</w:t>
        </w:r>
        <w:r>
          <w:rPr>
            <w:noProof/>
            <w:webHidden/>
          </w:rPr>
          <w:tab/>
        </w:r>
        <w:r>
          <w:rPr>
            <w:noProof/>
            <w:webHidden/>
          </w:rPr>
          <w:fldChar w:fldCharType="begin"/>
        </w:r>
        <w:r>
          <w:rPr>
            <w:noProof/>
            <w:webHidden/>
          </w:rPr>
          <w:instrText xml:space="preserve"> PAGEREF _Toc411965348 \h </w:instrText>
        </w:r>
        <w:r>
          <w:rPr>
            <w:noProof/>
            <w:webHidden/>
          </w:rPr>
        </w:r>
        <w:r>
          <w:rPr>
            <w:noProof/>
            <w:webHidden/>
          </w:rPr>
          <w:fldChar w:fldCharType="separate"/>
        </w:r>
        <w:r>
          <w:rPr>
            <w:noProof/>
            <w:webHidden/>
          </w:rPr>
          <w:t>25</w:t>
        </w:r>
        <w:r>
          <w:rPr>
            <w:noProof/>
            <w:webHidden/>
          </w:rPr>
          <w:fldChar w:fldCharType="end"/>
        </w:r>
      </w:hyperlink>
    </w:p>
    <w:p w:rsidR="001B4DFE" w:rsidRDefault="001B4DFE">
      <w:pPr>
        <w:pStyle w:val="TableofFigures"/>
        <w:tabs>
          <w:tab w:val="right" w:leader="dot" w:pos="9017"/>
        </w:tabs>
        <w:rPr>
          <w:rFonts w:asciiTheme="minorHAnsi" w:hAnsiTheme="minorHAnsi" w:cstheme="minorBidi"/>
          <w:noProof/>
          <w:color w:val="auto"/>
          <w:sz w:val="22"/>
          <w:szCs w:val="22"/>
          <w:lang w:val="en-US"/>
        </w:rPr>
      </w:pPr>
      <w:hyperlink w:anchor="_Toc411965349" w:history="1">
        <w:r w:rsidRPr="00E74CA0">
          <w:rPr>
            <w:rStyle w:val="Hyperlink"/>
            <w:noProof/>
            <w:lang w:bidi="th-TH"/>
          </w:rPr>
          <w:t>Figure 9.</w:t>
        </w:r>
        <w:r>
          <w:rPr>
            <w:rFonts w:asciiTheme="minorHAnsi" w:hAnsiTheme="minorHAnsi" w:cstheme="minorBidi"/>
            <w:noProof/>
            <w:color w:val="auto"/>
            <w:sz w:val="22"/>
            <w:szCs w:val="22"/>
            <w:lang w:val="en-US"/>
          </w:rPr>
          <w:tab/>
        </w:r>
        <w:r w:rsidRPr="00E74CA0">
          <w:rPr>
            <w:rStyle w:val="Hyperlink"/>
            <w:noProof/>
            <w:lang w:bidi="th-TH"/>
          </w:rPr>
          <w:t>Identifiers</w:t>
        </w:r>
        <w:r>
          <w:rPr>
            <w:noProof/>
            <w:webHidden/>
          </w:rPr>
          <w:tab/>
        </w:r>
        <w:r>
          <w:rPr>
            <w:noProof/>
            <w:webHidden/>
          </w:rPr>
          <w:fldChar w:fldCharType="begin"/>
        </w:r>
        <w:r>
          <w:rPr>
            <w:noProof/>
            <w:webHidden/>
          </w:rPr>
          <w:instrText xml:space="preserve"> PAGEREF _Toc411965349 \h </w:instrText>
        </w:r>
        <w:r>
          <w:rPr>
            <w:noProof/>
            <w:webHidden/>
          </w:rPr>
        </w:r>
        <w:r>
          <w:rPr>
            <w:noProof/>
            <w:webHidden/>
          </w:rPr>
          <w:fldChar w:fldCharType="separate"/>
        </w:r>
        <w:r>
          <w:rPr>
            <w:noProof/>
            <w:webHidden/>
          </w:rPr>
          <w:t>27</w:t>
        </w:r>
        <w:r>
          <w:rPr>
            <w:noProof/>
            <w:webHidden/>
          </w:rPr>
          <w:fldChar w:fldCharType="end"/>
        </w:r>
      </w:hyperlink>
    </w:p>
    <w:p w:rsidR="001B4DFE" w:rsidRDefault="001B4DFE">
      <w:pPr>
        <w:pStyle w:val="TableofFigures"/>
        <w:tabs>
          <w:tab w:val="right" w:leader="dot" w:pos="9017"/>
        </w:tabs>
        <w:rPr>
          <w:rFonts w:asciiTheme="minorHAnsi" w:hAnsiTheme="minorHAnsi" w:cstheme="minorBidi"/>
          <w:noProof/>
          <w:color w:val="auto"/>
          <w:sz w:val="22"/>
          <w:szCs w:val="22"/>
          <w:lang w:val="en-US"/>
        </w:rPr>
      </w:pPr>
      <w:hyperlink w:anchor="_Toc411965350" w:history="1">
        <w:r w:rsidRPr="00E74CA0">
          <w:rPr>
            <w:rStyle w:val="Hyperlink"/>
            <w:noProof/>
            <w:lang w:bidi="th-TH"/>
          </w:rPr>
          <w:t>Figure 10.</w:t>
        </w:r>
        <w:r>
          <w:rPr>
            <w:rFonts w:asciiTheme="minorHAnsi" w:hAnsiTheme="minorHAnsi" w:cstheme="minorBidi"/>
            <w:noProof/>
            <w:color w:val="auto"/>
            <w:sz w:val="22"/>
            <w:szCs w:val="22"/>
            <w:lang w:val="en-US"/>
          </w:rPr>
          <w:tab/>
        </w:r>
        <w:r w:rsidRPr="00E74CA0">
          <w:rPr>
            <w:rStyle w:val="Hyperlink"/>
            <w:noProof/>
            <w:lang w:bidi="th-TH"/>
          </w:rPr>
          <w:t>Process and plans</w:t>
        </w:r>
        <w:r>
          <w:rPr>
            <w:noProof/>
            <w:webHidden/>
          </w:rPr>
          <w:tab/>
        </w:r>
        <w:r>
          <w:rPr>
            <w:noProof/>
            <w:webHidden/>
          </w:rPr>
          <w:fldChar w:fldCharType="begin"/>
        </w:r>
        <w:r>
          <w:rPr>
            <w:noProof/>
            <w:webHidden/>
          </w:rPr>
          <w:instrText xml:space="preserve"> PAGEREF _Toc411965350 \h </w:instrText>
        </w:r>
        <w:r>
          <w:rPr>
            <w:noProof/>
            <w:webHidden/>
          </w:rPr>
        </w:r>
        <w:r>
          <w:rPr>
            <w:noProof/>
            <w:webHidden/>
          </w:rPr>
          <w:fldChar w:fldCharType="separate"/>
        </w:r>
        <w:r>
          <w:rPr>
            <w:noProof/>
            <w:webHidden/>
          </w:rPr>
          <w:t>32</w:t>
        </w:r>
        <w:r>
          <w:rPr>
            <w:noProof/>
            <w:webHidden/>
          </w:rPr>
          <w:fldChar w:fldCharType="end"/>
        </w:r>
      </w:hyperlink>
    </w:p>
    <w:p w:rsidR="001B4DFE" w:rsidRDefault="001B4DFE">
      <w:pPr>
        <w:pStyle w:val="TableofFigures"/>
        <w:tabs>
          <w:tab w:val="right" w:leader="dot" w:pos="9017"/>
        </w:tabs>
        <w:rPr>
          <w:rFonts w:asciiTheme="minorHAnsi" w:hAnsiTheme="minorHAnsi" w:cstheme="minorBidi"/>
          <w:noProof/>
          <w:color w:val="auto"/>
          <w:sz w:val="22"/>
          <w:szCs w:val="22"/>
          <w:lang w:val="en-US"/>
        </w:rPr>
      </w:pPr>
      <w:hyperlink w:anchor="_Toc411965351" w:history="1">
        <w:r w:rsidRPr="00E74CA0">
          <w:rPr>
            <w:rStyle w:val="Hyperlink"/>
            <w:noProof/>
            <w:lang w:bidi="th-TH"/>
          </w:rPr>
          <w:t>Figure 11.</w:t>
        </w:r>
        <w:r>
          <w:rPr>
            <w:rFonts w:asciiTheme="minorHAnsi" w:hAnsiTheme="minorHAnsi" w:cstheme="minorBidi"/>
            <w:noProof/>
            <w:color w:val="auto"/>
            <w:sz w:val="22"/>
            <w:szCs w:val="22"/>
            <w:lang w:val="en-US"/>
          </w:rPr>
          <w:tab/>
        </w:r>
        <w:r w:rsidRPr="00E74CA0">
          <w:rPr>
            <w:rStyle w:val="Hyperlink"/>
            <w:noProof/>
            <w:lang w:bidi="th-TH"/>
          </w:rPr>
          <w:t>Quantities and units</w:t>
        </w:r>
        <w:r>
          <w:rPr>
            <w:noProof/>
            <w:webHidden/>
          </w:rPr>
          <w:tab/>
        </w:r>
        <w:r>
          <w:rPr>
            <w:noProof/>
            <w:webHidden/>
          </w:rPr>
          <w:fldChar w:fldCharType="begin"/>
        </w:r>
        <w:r>
          <w:rPr>
            <w:noProof/>
            <w:webHidden/>
          </w:rPr>
          <w:instrText xml:space="preserve"> PAGEREF _Toc411965351 \h </w:instrText>
        </w:r>
        <w:r>
          <w:rPr>
            <w:noProof/>
            <w:webHidden/>
          </w:rPr>
        </w:r>
        <w:r>
          <w:rPr>
            <w:noProof/>
            <w:webHidden/>
          </w:rPr>
          <w:fldChar w:fldCharType="separate"/>
        </w:r>
        <w:r>
          <w:rPr>
            <w:noProof/>
            <w:webHidden/>
          </w:rPr>
          <w:t>40</w:t>
        </w:r>
        <w:r>
          <w:rPr>
            <w:noProof/>
            <w:webHidden/>
          </w:rPr>
          <w:fldChar w:fldCharType="end"/>
        </w:r>
      </w:hyperlink>
    </w:p>
    <w:p w:rsidR="001B4DFE" w:rsidRDefault="001B4DFE">
      <w:pPr>
        <w:pStyle w:val="TableofFigures"/>
        <w:tabs>
          <w:tab w:val="right" w:leader="dot" w:pos="9017"/>
        </w:tabs>
        <w:rPr>
          <w:rFonts w:asciiTheme="minorHAnsi" w:hAnsiTheme="minorHAnsi" w:cstheme="minorBidi"/>
          <w:noProof/>
          <w:color w:val="auto"/>
          <w:sz w:val="22"/>
          <w:szCs w:val="22"/>
          <w:lang w:val="en-US"/>
        </w:rPr>
      </w:pPr>
      <w:hyperlink w:anchor="_Toc411965352" w:history="1">
        <w:r w:rsidRPr="00E74CA0">
          <w:rPr>
            <w:rStyle w:val="Hyperlink"/>
            <w:noProof/>
            <w:lang w:bidi="th-TH"/>
          </w:rPr>
          <w:t>Figure 12.</w:t>
        </w:r>
        <w:r>
          <w:rPr>
            <w:rFonts w:asciiTheme="minorHAnsi" w:hAnsiTheme="minorHAnsi" w:cstheme="minorBidi"/>
            <w:noProof/>
            <w:color w:val="auto"/>
            <w:sz w:val="22"/>
            <w:szCs w:val="22"/>
            <w:lang w:val="en-US"/>
          </w:rPr>
          <w:tab/>
        </w:r>
        <w:r w:rsidRPr="00E74CA0">
          <w:rPr>
            <w:rStyle w:val="Hyperlink"/>
            <w:noProof/>
            <w:lang w:bidi="th-TH"/>
          </w:rPr>
          <w:t>Rules</w:t>
        </w:r>
        <w:r>
          <w:rPr>
            <w:noProof/>
            <w:webHidden/>
          </w:rPr>
          <w:tab/>
        </w:r>
        <w:r>
          <w:rPr>
            <w:noProof/>
            <w:webHidden/>
          </w:rPr>
          <w:fldChar w:fldCharType="begin"/>
        </w:r>
        <w:r>
          <w:rPr>
            <w:noProof/>
            <w:webHidden/>
          </w:rPr>
          <w:instrText xml:space="preserve"> PAGEREF _Toc411965352 \h </w:instrText>
        </w:r>
        <w:r>
          <w:rPr>
            <w:noProof/>
            <w:webHidden/>
          </w:rPr>
        </w:r>
        <w:r>
          <w:rPr>
            <w:noProof/>
            <w:webHidden/>
          </w:rPr>
          <w:fldChar w:fldCharType="separate"/>
        </w:r>
        <w:r>
          <w:rPr>
            <w:noProof/>
            <w:webHidden/>
          </w:rPr>
          <w:t>45</w:t>
        </w:r>
        <w:r>
          <w:rPr>
            <w:noProof/>
            <w:webHidden/>
          </w:rPr>
          <w:fldChar w:fldCharType="end"/>
        </w:r>
      </w:hyperlink>
    </w:p>
    <w:p w:rsidR="001B4DFE" w:rsidRDefault="001B4DFE">
      <w:pPr>
        <w:pStyle w:val="TableofFigures"/>
        <w:tabs>
          <w:tab w:val="right" w:leader="dot" w:pos="9017"/>
        </w:tabs>
        <w:rPr>
          <w:rFonts w:asciiTheme="minorHAnsi" w:hAnsiTheme="minorHAnsi" w:cstheme="minorBidi"/>
          <w:noProof/>
          <w:color w:val="auto"/>
          <w:sz w:val="22"/>
          <w:szCs w:val="22"/>
          <w:lang w:val="en-US"/>
        </w:rPr>
      </w:pPr>
      <w:hyperlink w:anchor="_Toc411965353" w:history="1">
        <w:r w:rsidRPr="00E74CA0">
          <w:rPr>
            <w:rStyle w:val="Hyperlink"/>
            <w:noProof/>
            <w:lang w:bidi="th-TH"/>
          </w:rPr>
          <w:t>Figure 13.</w:t>
        </w:r>
        <w:r>
          <w:rPr>
            <w:rFonts w:asciiTheme="minorHAnsi" w:hAnsiTheme="minorHAnsi" w:cstheme="minorBidi"/>
            <w:noProof/>
            <w:color w:val="auto"/>
            <w:sz w:val="22"/>
            <w:szCs w:val="22"/>
            <w:lang w:val="en-US"/>
          </w:rPr>
          <w:tab/>
        </w:r>
        <w:r w:rsidRPr="00E74CA0">
          <w:rPr>
            <w:rStyle w:val="Hyperlink"/>
            <w:noProof/>
            <w:lang w:bidi="th-TH"/>
          </w:rPr>
          <w:t>Templating</w:t>
        </w:r>
        <w:r>
          <w:rPr>
            <w:noProof/>
            <w:webHidden/>
          </w:rPr>
          <w:tab/>
        </w:r>
        <w:r>
          <w:rPr>
            <w:noProof/>
            <w:webHidden/>
          </w:rPr>
          <w:fldChar w:fldCharType="begin"/>
        </w:r>
        <w:r>
          <w:rPr>
            <w:noProof/>
            <w:webHidden/>
          </w:rPr>
          <w:instrText xml:space="preserve"> PAGEREF _Toc411965353 \h </w:instrText>
        </w:r>
        <w:r>
          <w:rPr>
            <w:noProof/>
            <w:webHidden/>
          </w:rPr>
        </w:r>
        <w:r>
          <w:rPr>
            <w:noProof/>
            <w:webHidden/>
          </w:rPr>
          <w:fldChar w:fldCharType="separate"/>
        </w:r>
        <w:r>
          <w:rPr>
            <w:noProof/>
            <w:webHidden/>
          </w:rPr>
          <w:t>52</w:t>
        </w:r>
        <w:r>
          <w:rPr>
            <w:noProof/>
            <w:webHidden/>
          </w:rPr>
          <w:fldChar w:fldCharType="end"/>
        </w:r>
      </w:hyperlink>
    </w:p>
    <w:p w:rsidR="001B4DFE" w:rsidRDefault="001B4DFE">
      <w:pPr>
        <w:pStyle w:val="TableofFigures"/>
        <w:tabs>
          <w:tab w:val="right" w:leader="dot" w:pos="9017"/>
        </w:tabs>
        <w:rPr>
          <w:rFonts w:asciiTheme="minorHAnsi" w:hAnsiTheme="minorHAnsi" w:cstheme="minorBidi"/>
          <w:noProof/>
          <w:color w:val="auto"/>
          <w:sz w:val="22"/>
          <w:szCs w:val="22"/>
          <w:lang w:val="en-US"/>
        </w:rPr>
      </w:pPr>
      <w:hyperlink w:anchor="_Toc411965354" w:history="1">
        <w:r w:rsidRPr="00E74CA0">
          <w:rPr>
            <w:rStyle w:val="Hyperlink"/>
            <w:noProof/>
            <w:lang w:bidi="th-TH"/>
          </w:rPr>
          <w:t>Figure 14.</w:t>
        </w:r>
        <w:r>
          <w:rPr>
            <w:rFonts w:asciiTheme="minorHAnsi" w:hAnsiTheme="minorHAnsi" w:cstheme="minorBidi"/>
            <w:noProof/>
            <w:color w:val="auto"/>
            <w:sz w:val="22"/>
            <w:szCs w:val="22"/>
            <w:lang w:val="en-US"/>
          </w:rPr>
          <w:tab/>
        </w:r>
        <w:r w:rsidRPr="00E74CA0">
          <w:rPr>
            <w:rStyle w:val="Hyperlink"/>
            <w:noProof/>
            <w:lang w:bidi="th-TH"/>
          </w:rPr>
          <w:t>Binding Detail</w:t>
        </w:r>
        <w:r>
          <w:rPr>
            <w:noProof/>
            <w:webHidden/>
          </w:rPr>
          <w:tab/>
        </w:r>
        <w:r>
          <w:rPr>
            <w:noProof/>
            <w:webHidden/>
          </w:rPr>
          <w:fldChar w:fldCharType="begin"/>
        </w:r>
        <w:r>
          <w:rPr>
            <w:noProof/>
            <w:webHidden/>
          </w:rPr>
          <w:instrText xml:space="preserve"> PAGEREF _Toc411965354 \h </w:instrText>
        </w:r>
        <w:r>
          <w:rPr>
            <w:noProof/>
            <w:webHidden/>
          </w:rPr>
        </w:r>
        <w:r>
          <w:rPr>
            <w:noProof/>
            <w:webHidden/>
          </w:rPr>
          <w:fldChar w:fldCharType="separate"/>
        </w:r>
        <w:r>
          <w:rPr>
            <w:noProof/>
            <w:webHidden/>
          </w:rPr>
          <w:t>55</w:t>
        </w:r>
        <w:r>
          <w:rPr>
            <w:noProof/>
            <w:webHidden/>
          </w:rPr>
          <w:fldChar w:fldCharType="end"/>
        </w:r>
      </w:hyperlink>
    </w:p>
    <w:p w:rsidR="001B4DFE" w:rsidRDefault="001B4DFE">
      <w:pPr>
        <w:pStyle w:val="TableofFigures"/>
        <w:tabs>
          <w:tab w:val="right" w:leader="dot" w:pos="9017"/>
        </w:tabs>
        <w:rPr>
          <w:rFonts w:asciiTheme="minorHAnsi" w:hAnsiTheme="minorHAnsi" w:cstheme="minorBidi"/>
          <w:noProof/>
          <w:color w:val="auto"/>
          <w:sz w:val="22"/>
          <w:szCs w:val="22"/>
          <w:lang w:val="en-US"/>
        </w:rPr>
      </w:pPr>
      <w:hyperlink w:anchor="_Toc411965355" w:history="1">
        <w:r w:rsidRPr="00E74CA0">
          <w:rPr>
            <w:rStyle w:val="Hyperlink"/>
            <w:noProof/>
            <w:lang w:bidi="th-TH"/>
          </w:rPr>
          <w:t>Figure 15.</w:t>
        </w:r>
        <w:r>
          <w:rPr>
            <w:rFonts w:asciiTheme="minorHAnsi" w:hAnsiTheme="minorHAnsi" w:cstheme="minorBidi"/>
            <w:noProof/>
            <w:color w:val="auto"/>
            <w:sz w:val="22"/>
            <w:szCs w:val="22"/>
            <w:lang w:val="en-US"/>
          </w:rPr>
          <w:tab/>
        </w:r>
        <w:r w:rsidRPr="00E74CA0">
          <w:rPr>
            <w:rStyle w:val="Hyperlink"/>
            <w:noProof/>
            <w:lang w:bidi="th-TH"/>
          </w:rPr>
          <w:t>Templating</w:t>
        </w:r>
        <w:r>
          <w:rPr>
            <w:noProof/>
            <w:webHidden/>
          </w:rPr>
          <w:tab/>
        </w:r>
        <w:r>
          <w:rPr>
            <w:noProof/>
            <w:webHidden/>
          </w:rPr>
          <w:fldChar w:fldCharType="begin"/>
        </w:r>
        <w:r>
          <w:rPr>
            <w:noProof/>
            <w:webHidden/>
          </w:rPr>
          <w:instrText xml:space="preserve"> PAGEREF _Toc411965355 \h </w:instrText>
        </w:r>
        <w:r>
          <w:rPr>
            <w:noProof/>
            <w:webHidden/>
          </w:rPr>
        </w:r>
        <w:r>
          <w:rPr>
            <w:noProof/>
            <w:webHidden/>
          </w:rPr>
          <w:fldChar w:fldCharType="separate"/>
        </w:r>
        <w:r>
          <w:rPr>
            <w:noProof/>
            <w:webHidden/>
          </w:rPr>
          <w:t>59</w:t>
        </w:r>
        <w:r>
          <w:rPr>
            <w:noProof/>
            <w:webHidden/>
          </w:rPr>
          <w:fldChar w:fldCharType="end"/>
        </w:r>
      </w:hyperlink>
    </w:p>
    <w:p w:rsidR="001B4DFE" w:rsidRDefault="001B4DFE">
      <w:pPr>
        <w:pStyle w:val="TableofFigures"/>
        <w:tabs>
          <w:tab w:val="right" w:leader="dot" w:pos="9017"/>
        </w:tabs>
        <w:rPr>
          <w:rFonts w:asciiTheme="minorHAnsi" w:hAnsiTheme="minorHAnsi" w:cstheme="minorBidi"/>
          <w:noProof/>
          <w:color w:val="auto"/>
          <w:sz w:val="22"/>
          <w:szCs w:val="22"/>
          <w:lang w:val="en-US"/>
        </w:rPr>
      </w:pPr>
      <w:hyperlink w:anchor="_Toc411965356" w:history="1">
        <w:r w:rsidRPr="00E74CA0">
          <w:rPr>
            <w:rStyle w:val="Hyperlink"/>
            <w:noProof/>
            <w:lang w:bidi="th-TH"/>
          </w:rPr>
          <w:t>Figure 16.</w:t>
        </w:r>
        <w:r>
          <w:rPr>
            <w:rFonts w:asciiTheme="minorHAnsi" w:hAnsiTheme="minorHAnsi" w:cstheme="minorBidi"/>
            <w:noProof/>
            <w:color w:val="auto"/>
            <w:sz w:val="22"/>
            <w:szCs w:val="22"/>
            <w:lang w:val="en-US"/>
          </w:rPr>
          <w:tab/>
        </w:r>
        <w:r w:rsidRPr="00E74CA0">
          <w:rPr>
            <w:rStyle w:val="Hyperlink"/>
            <w:noProof/>
            <w:lang w:bidi="th-TH"/>
          </w:rPr>
          <w:t>Timeframe</w:t>
        </w:r>
        <w:r>
          <w:rPr>
            <w:noProof/>
            <w:webHidden/>
          </w:rPr>
          <w:tab/>
        </w:r>
        <w:r>
          <w:rPr>
            <w:noProof/>
            <w:webHidden/>
          </w:rPr>
          <w:fldChar w:fldCharType="begin"/>
        </w:r>
        <w:r>
          <w:rPr>
            <w:noProof/>
            <w:webHidden/>
          </w:rPr>
          <w:instrText xml:space="preserve"> PAGEREF _Toc411965356 \h </w:instrText>
        </w:r>
        <w:r>
          <w:rPr>
            <w:noProof/>
            <w:webHidden/>
          </w:rPr>
        </w:r>
        <w:r>
          <w:rPr>
            <w:noProof/>
            <w:webHidden/>
          </w:rPr>
          <w:fldChar w:fldCharType="separate"/>
        </w:r>
        <w:r>
          <w:rPr>
            <w:noProof/>
            <w:webHidden/>
          </w:rPr>
          <w:t>60</w:t>
        </w:r>
        <w:r>
          <w:rPr>
            <w:noProof/>
            <w:webHidden/>
          </w:rPr>
          <w:fldChar w:fldCharType="end"/>
        </w:r>
      </w:hyperlink>
    </w:p>
    <w:p w:rsidR="001B4DFE" w:rsidRDefault="001B4DFE">
      <w:pPr>
        <w:pStyle w:val="TableofFigures"/>
        <w:tabs>
          <w:tab w:val="right" w:leader="dot" w:pos="9017"/>
        </w:tabs>
        <w:rPr>
          <w:rFonts w:asciiTheme="minorHAnsi" w:hAnsiTheme="minorHAnsi" w:cstheme="minorBidi"/>
          <w:noProof/>
          <w:color w:val="auto"/>
          <w:sz w:val="22"/>
          <w:szCs w:val="22"/>
          <w:lang w:val="en-US"/>
        </w:rPr>
      </w:pPr>
      <w:hyperlink w:anchor="_Toc411965357" w:history="1">
        <w:r w:rsidRPr="00E74CA0">
          <w:rPr>
            <w:rStyle w:val="Hyperlink"/>
            <w:noProof/>
            <w:lang w:bidi="th-TH"/>
          </w:rPr>
          <w:t>Figure 17.</w:t>
        </w:r>
        <w:r>
          <w:rPr>
            <w:rFonts w:asciiTheme="minorHAnsi" w:hAnsiTheme="minorHAnsi" w:cstheme="minorBidi"/>
            <w:noProof/>
            <w:color w:val="auto"/>
            <w:sz w:val="22"/>
            <w:szCs w:val="22"/>
            <w:lang w:val="en-US"/>
          </w:rPr>
          <w:tab/>
        </w:r>
        <w:r w:rsidRPr="00E74CA0">
          <w:rPr>
            <w:rStyle w:val="Hyperlink"/>
            <w:noProof/>
            <w:lang w:bidi="th-TH"/>
          </w:rPr>
          <w:t>Universal</w:t>
        </w:r>
        <w:r>
          <w:rPr>
            <w:noProof/>
            <w:webHidden/>
          </w:rPr>
          <w:tab/>
        </w:r>
        <w:r>
          <w:rPr>
            <w:noProof/>
            <w:webHidden/>
          </w:rPr>
          <w:fldChar w:fldCharType="begin"/>
        </w:r>
        <w:r>
          <w:rPr>
            <w:noProof/>
            <w:webHidden/>
          </w:rPr>
          <w:instrText xml:space="preserve"> PAGEREF _Toc411965357 \h </w:instrText>
        </w:r>
        <w:r>
          <w:rPr>
            <w:noProof/>
            <w:webHidden/>
          </w:rPr>
        </w:r>
        <w:r>
          <w:rPr>
            <w:noProof/>
            <w:webHidden/>
          </w:rPr>
          <w:fldChar w:fldCharType="separate"/>
        </w:r>
        <w:r>
          <w:rPr>
            <w:noProof/>
            <w:webHidden/>
          </w:rPr>
          <w:t>65</w:t>
        </w:r>
        <w:r>
          <w:rPr>
            <w:noProof/>
            <w:webHidden/>
          </w:rPr>
          <w:fldChar w:fldCharType="end"/>
        </w:r>
      </w:hyperlink>
    </w:p>
    <w:p w:rsidR="001B4DFE" w:rsidRDefault="001B4DFE">
      <w:pPr>
        <w:pStyle w:val="TableofFigures"/>
        <w:tabs>
          <w:tab w:val="right" w:leader="dot" w:pos="9017"/>
        </w:tabs>
        <w:rPr>
          <w:rFonts w:asciiTheme="minorHAnsi" w:hAnsiTheme="minorHAnsi" w:cstheme="minorBidi"/>
          <w:noProof/>
          <w:color w:val="auto"/>
          <w:sz w:val="22"/>
          <w:szCs w:val="22"/>
          <w:lang w:val="en-US"/>
        </w:rPr>
      </w:pPr>
      <w:hyperlink w:anchor="_Toc411965358" w:history="1">
        <w:r w:rsidRPr="00E74CA0">
          <w:rPr>
            <w:rStyle w:val="Hyperlink"/>
            <w:noProof/>
            <w:lang w:bidi="th-TH"/>
          </w:rPr>
          <w:t>Figure 18.</w:t>
        </w:r>
        <w:r>
          <w:rPr>
            <w:rFonts w:asciiTheme="minorHAnsi" w:hAnsiTheme="minorHAnsi" w:cstheme="minorBidi"/>
            <w:noProof/>
            <w:color w:val="auto"/>
            <w:sz w:val="22"/>
            <w:szCs w:val="22"/>
            <w:lang w:val="en-US"/>
          </w:rPr>
          <w:tab/>
        </w:r>
        <w:r w:rsidRPr="00E74CA0">
          <w:rPr>
            <w:rStyle w:val="Hyperlink"/>
            <w:noProof/>
            <w:lang w:bidi="th-TH"/>
          </w:rPr>
          <w:t>Actor Associations</w:t>
        </w:r>
        <w:r>
          <w:rPr>
            <w:noProof/>
            <w:webHidden/>
          </w:rPr>
          <w:tab/>
        </w:r>
        <w:r>
          <w:rPr>
            <w:noProof/>
            <w:webHidden/>
          </w:rPr>
          <w:fldChar w:fldCharType="begin"/>
        </w:r>
        <w:r>
          <w:rPr>
            <w:noProof/>
            <w:webHidden/>
          </w:rPr>
          <w:instrText xml:space="preserve"> PAGEREF _Toc411965358 \h </w:instrText>
        </w:r>
        <w:r>
          <w:rPr>
            <w:noProof/>
            <w:webHidden/>
          </w:rPr>
        </w:r>
        <w:r>
          <w:rPr>
            <w:noProof/>
            <w:webHidden/>
          </w:rPr>
          <w:fldChar w:fldCharType="separate"/>
        </w:r>
        <w:r>
          <w:rPr>
            <w:noProof/>
            <w:webHidden/>
          </w:rPr>
          <w:t>68</w:t>
        </w:r>
        <w:r>
          <w:rPr>
            <w:noProof/>
            <w:webHidden/>
          </w:rPr>
          <w:fldChar w:fldCharType="end"/>
        </w:r>
      </w:hyperlink>
    </w:p>
    <w:p w:rsidR="001B4DFE" w:rsidRDefault="001B4DFE">
      <w:pPr>
        <w:pStyle w:val="TableofFigures"/>
        <w:tabs>
          <w:tab w:val="right" w:leader="dot" w:pos="9017"/>
        </w:tabs>
        <w:rPr>
          <w:rFonts w:asciiTheme="minorHAnsi" w:hAnsiTheme="minorHAnsi" w:cstheme="minorBidi"/>
          <w:noProof/>
          <w:color w:val="auto"/>
          <w:sz w:val="22"/>
          <w:szCs w:val="22"/>
          <w:lang w:val="en-US"/>
        </w:rPr>
      </w:pPr>
      <w:hyperlink w:anchor="_Toc411965359" w:history="1">
        <w:r w:rsidRPr="00E74CA0">
          <w:rPr>
            <w:rStyle w:val="Hyperlink"/>
            <w:noProof/>
            <w:lang w:bidi="th-TH"/>
          </w:rPr>
          <w:t>Figure 19.</w:t>
        </w:r>
        <w:r>
          <w:rPr>
            <w:rFonts w:asciiTheme="minorHAnsi" w:hAnsiTheme="minorHAnsi" w:cstheme="minorBidi"/>
            <w:noProof/>
            <w:color w:val="auto"/>
            <w:sz w:val="22"/>
            <w:szCs w:val="22"/>
            <w:lang w:val="en-US"/>
          </w:rPr>
          <w:tab/>
        </w:r>
        <w:r w:rsidRPr="00E74CA0">
          <w:rPr>
            <w:rStyle w:val="Hyperlink"/>
            <w:noProof/>
            <w:lang w:bidi="th-TH"/>
          </w:rPr>
          <w:t>Authority</w:t>
        </w:r>
        <w:r>
          <w:rPr>
            <w:noProof/>
            <w:webHidden/>
          </w:rPr>
          <w:tab/>
        </w:r>
        <w:r>
          <w:rPr>
            <w:noProof/>
            <w:webHidden/>
          </w:rPr>
          <w:fldChar w:fldCharType="begin"/>
        </w:r>
        <w:r>
          <w:rPr>
            <w:noProof/>
            <w:webHidden/>
          </w:rPr>
          <w:instrText xml:space="preserve"> PAGEREF _Toc411965359 \h </w:instrText>
        </w:r>
        <w:r>
          <w:rPr>
            <w:noProof/>
            <w:webHidden/>
          </w:rPr>
        </w:r>
        <w:r>
          <w:rPr>
            <w:noProof/>
            <w:webHidden/>
          </w:rPr>
          <w:fldChar w:fldCharType="separate"/>
        </w:r>
        <w:r>
          <w:rPr>
            <w:noProof/>
            <w:webHidden/>
          </w:rPr>
          <w:t>73</w:t>
        </w:r>
        <w:r>
          <w:rPr>
            <w:noProof/>
            <w:webHidden/>
          </w:rPr>
          <w:fldChar w:fldCharType="end"/>
        </w:r>
      </w:hyperlink>
    </w:p>
    <w:p w:rsidR="001B4DFE" w:rsidRDefault="001B4DFE">
      <w:pPr>
        <w:pStyle w:val="TableofFigures"/>
        <w:tabs>
          <w:tab w:val="right" w:leader="dot" w:pos="9017"/>
        </w:tabs>
        <w:rPr>
          <w:rFonts w:asciiTheme="minorHAnsi" w:hAnsiTheme="minorHAnsi" w:cstheme="minorBidi"/>
          <w:noProof/>
          <w:color w:val="auto"/>
          <w:sz w:val="22"/>
          <w:szCs w:val="22"/>
          <w:lang w:val="en-US"/>
        </w:rPr>
      </w:pPr>
      <w:hyperlink w:anchor="_Toc411965360" w:history="1">
        <w:r w:rsidRPr="00E74CA0">
          <w:rPr>
            <w:rStyle w:val="Hyperlink"/>
            <w:noProof/>
            <w:lang w:bidi="th-TH"/>
          </w:rPr>
          <w:t>Figure 20.</w:t>
        </w:r>
        <w:r>
          <w:rPr>
            <w:rFonts w:asciiTheme="minorHAnsi" w:hAnsiTheme="minorHAnsi" w:cstheme="minorBidi"/>
            <w:noProof/>
            <w:color w:val="auto"/>
            <w:sz w:val="22"/>
            <w:szCs w:val="22"/>
            <w:lang w:val="en-US"/>
          </w:rPr>
          <w:tab/>
        </w:r>
        <w:r w:rsidRPr="00E74CA0">
          <w:rPr>
            <w:rStyle w:val="Hyperlink"/>
            <w:noProof/>
            <w:lang w:bidi="th-TH"/>
          </w:rPr>
          <w:t>Capability</w:t>
        </w:r>
        <w:r>
          <w:rPr>
            <w:noProof/>
            <w:webHidden/>
          </w:rPr>
          <w:tab/>
        </w:r>
        <w:r>
          <w:rPr>
            <w:noProof/>
            <w:webHidden/>
          </w:rPr>
          <w:fldChar w:fldCharType="begin"/>
        </w:r>
        <w:r>
          <w:rPr>
            <w:noProof/>
            <w:webHidden/>
          </w:rPr>
          <w:instrText xml:space="preserve"> PAGEREF _Toc411965360 \h </w:instrText>
        </w:r>
        <w:r>
          <w:rPr>
            <w:noProof/>
            <w:webHidden/>
          </w:rPr>
        </w:r>
        <w:r>
          <w:rPr>
            <w:noProof/>
            <w:webHidden/>
          </w:rPr>
          <w:fldChar w:fldCharType="separate"/>
        </w:r>
        <w:r>
          <w:rPr>
            <w:noProof/>
            <w:webHidden/>
          </w:rPr>
          <w:t>75</w:t>
        </w:r>
        <w:r>
          <w:rPr>
            <w:noProof/>
            <w:webHidden/>
          </w:rPr>
          <w:fldChar w:fldCharType="end"/>
        </w:r>
      </w:hyperlink>
    </w:p>
    <w:p w:rsidR="001B4DFE" w:rsidRDefault="001B4DFE">
      <w:pPr>
        <w:pStyle w:val="TableofFigures"/>
        <w:tabs>
          <w:tab w:val="right" w:leader="dot" w:pos="9017"/>
        </w:tabs>
        <w:rPr>
          <w:rFonts w:asciiTheme="minorHAnsi" w:hAnsiTheme="minorHAnsi" w:cstheme="minorBidi"/>
          <w:noProof/>
          <w:color w:val="auto"/>
          <w:sz w:val="22"/>
          <w:szCs w:val="22"/>
          <w:lang w:val="en-US"/>
        </w:rPr>
      </w:pPr>
      <w:hyperlink w:anchor="_Toc411965361" w:history="1">
        <w:r w:rsidRPr="00E74CA0">
          <w:rPr>
            <w:rStyle w:val="Hyperlink"/>
            <w:noProof/>
            <w:lang w:bidi="th-TH"/>
          </w:rPr>
          <w:t>Figure 21.</w:t>
        </w:r>
        <w:r>
          <w:rPr>
            <w:rFonts w:asciiTheme="minorHAnsi" w:hAnsiTheme="minorHAnsi" w:cstheme="minorBidi"/>
            <w:noProof/>
            <w:color w:val="auto"/>
            <w:sz w:val="22"/>
            <w:szCs w:val="22"/>
            <w:lang w:val="en-US"/>
          </w:rPr>
          <w:tab/>
        </w:r>
        <w:r w:rsidRPr="00E74CA0">
          <w:rPr>
            <w:rStyle w:val="Hyperlink"/>
            <w:noProof/>
            <w:lang w:bidi="th-TH"/>
          </w:rPr>
          <w:t>Contact Information</w:t>
        </w:r>
        <w:r>
          <w:rPr>
            <w:noProof/>
            <w:webHidden/>
          </w:rPr>
          <w:tab/>
        </w:r>
        <w:r>
          <w:rPr>
            <w:noProof/>
            <w:webHidden/>
          </w:rPr>
          <w:fldChar w:fldCharType="begin"/>
        </w:r>
        <w:r>
          <w:rPr>
            <w:noProof/>
            <w:webHidden/>
          </w:rPr>
          <w:instrText xml:space="preserve"> PAGEREF _Toc411965361 \h </w:instrText>
        </w:r>
        <w:r>
          <w:rPr>
            <w:noProof/>
            <w:webHidden/>
          </w:rPr>
        </w:r>
        <w:r>
          <w:rPr>
            <w:noProof/>
            <w:webHidden/>
          </w:rPr>
          <w:fldChar w:fldCharType="separate"/>
        </w:r>
        <w:r>
          <w:rPr>
            <w:noProof/>
            <w:webHidden/>
          </w:rPr>
          <w:t>86</w:t>
        </w:r>
        <w:r>
          <w:rPr>
            <w:noProof/>
            <w:webHidden/>
          </w:rPr>
          <w:fldChar w:fldCharType="end"/>
        </w:r>
      </w:hyperlink>
    </w:p>
    <w:p w:rsidR="001B4DFE" w:rsidRDefault="001B4DFE">
      <w:pPr>
        <w:pStyle w:val="TableofFigures"/>
        <w:tabs>
          <w:tab w:val="right" w:leader="dot" w:pos="9017"/>
        </w:tabs>
        <w:rPr>
          <w:rFonts w:asciiTheme="minorHAnsi" w:hAnsiTheme="minorHAnsi" w:cstheme="minorBidi"/>
          <w:noProof/>
          <w:color w:val="auto"/>
          <w:sz w:val="22"/>
          <w:szCs w:val="22"/>
          <w:lang w:val="en-US"/>
        </w:rPr>
      </w:pPr>
      <w:hyperlink w:anchor="_Toc411965362" w:history="1">
        <w:r w:rsidRPr="00E74CA0">
          <w:rPr>
            <w:rStyle w:val="Hyperlink"/>
            <w:noProof/>
            <w:lang w:bidi="th-TH"/>
          </w:rPr>
          <w:t>Figure 22.</w:t>
        </w:r>
        <w:r>
          <w:rPr>
            <w:rFonts w:asciiTheme="minorHAnsi" w:hAnsiTheme="minorHAnsi" w:cstheme="minorBidi"/>
            <w:noProof/>
            <w:color w:val="auto"/>
            <w:sz w:val="22"/>
            <w:szCs w:val="22"/>
            <w:lang w:val="en-US"/>
          </w:rPr>
          <w:tab/>
        </w:r>
        <w:r w:rsidRPr="00E74CA0">
          <w:rPr>
            <w:rStyle w:val="Hyperlink"/>
            <w:noProof/>
            <w:lang w:bidi="th-TH"/>
          </w:rPr>
          <w:t>Custody</w:t>
        </w:r>
        <w:r>
          <w:rPr>
            <w:noProof/>
            <w:webHidden/>
          </w:rPr>
          <w:tab/>
        </w:r>
        <w:r>
          <w:rPr>
            <w:noProof/>
            <w:webHidden/>
          </w:rPr>
          <w:fldChar w:fldCharType="begin"/>
        </w:r>
        <w:r>
          <w:rPr>
            <w:noProof/>
            <w:webHidden/>
          </w:rPr>
          <w:instrText xml:space="preserve"> PAGEREF _Toc411965362 \h </w:instrText>
        </w:r>
        <w:r>
          <w:rPr>
            <w:noProof/>
            <w:webHidden/>
          </w:rPr>
        </w:r>
        <w:r>
          <w:rPr>
            <w:noProof/>
            <w:webHidden/>
          </w:rPr>
          <w:fldChar w:fldCharType="separate"/>
        </w:r>
        <w:r>
          <w:rPr>
            <w:noProof/>
            <w:webHidden/>
          </w:rPr>
          <w:t>88</w:t>
        </w:r>
        <w:r>
          <w:rPr>
            <w:noProof/>
            <w:webHidden/>
          </w:rPr>
          <w:fldChar w:fldCharType="end"/>
        </w:r>
      </w:hyperlink>
    </w:p>
    <w:p w:rsidR="001B4DFE" w:rsidRDefault="001B4DFE">
      <w:pPr>
        <w:pStyle w:val="TableofFigures"/>
        <w:tabs>
          <w:tab w:val="right" w:leader="dot" w:pos="9017"/>
        </w:tabs>
        <w:rPr>
          <w:rFonts w:asciiTheme="minorHAnsi" w:hAnsiTheme="minorHAnsi" w:cstheme="minorBidi"/>
          <w:noProof/>
          <w:color w:val="auto"/>
          <w:sz w:val="22"/>
          <w:szCs w:val="22"/>
          <w:lang w:val="en-US"/>
        </w:rPr>
      </w:pPr>
      <w:hyperlink w:anchor="_Toc411965363" w:history="1">
        <w:r w:rsidRPr="00E74CA0">
          <w:rPr>
            <w:rStyle w:val="Hyperlink"/>
            <w:noProof/>
            <w:lang w:bidi="th-TH"/>
          </w:rPr>
          <w:t>Figure 23.</w:t>
        </w:r>
        <w:r>
          <w:rPr>
            <w:rFonts w:asciiTheme="minorHAnsi" w:hAnsiTheme="minorHAnsi" w:cstheme="minorBidi"/>
            <w:noProof/>
            <w:color w:val="auto"/>
            <w:sz w:val="22"/>
            <w:szCs w:val="22"/>
            <w:lang w:val="en-US"/>
          </w:rPr>
          <w:tab/>
        </w:r>
        <w:r w:rsidRPr="00E74CA0">
          <w:rPr>
            <w:rStyle w:val="Hyperlink"/>
            <w:noProof/>
            <w:lang w:bidi="th-TH"/>
          </w:rPr>
          <w:t>Entity kinds</w:t>
        </w:r>
        <w:r>
          <w:rPr>
            <w:noProof/>
            <w:webHidden/>
          </w:rPr>
          <w:tab/>
        </w:r>
        <w:r>
          <w:rPr>
            <w:noProof/>
            <w:webHidden/>
          </w:rPr>
          <w:fldChar w:fldCharType="begin"/>
        </w:r>
        <w:r>
          <w:rPr>
            <w:noProof/>
            <w:webHidden/>
          </w:rPr>
          <w:instrText xml:space="preserve"> PAGEREF _Toc411965363 \h </w:instrText>
        </w:r>
        <w:r>
          <w:rPr>
            <w:noProof/>
            <w:webHidden/>
          </w:rPr>
        </w:r>
        <w:r>
          <w:rPr>
            <w:noProof/>
            <w:webHidden/>
          </w:rPr>
          <w:fldChar w:fldCharType="separate"/>
        </w:r>
        <w:r>
          <w:rPr>
            <w:noProof/>
            <w:webHidden/>
          </w:rPr>
          <w:t>94</w:t>
        </w:r>
        <w:r>
          <w:rPr>
            <w:noProof/>
            <w:webHidden/>
          </w:rPr>
          <w:fldChar w:fldCharType="end"/>
        </w:r>
      </w:hyperlink>
    </w:p>
    <w:p w:rsidR="001B4DFE" w:rsidRDefault="001B4DFE">
      <w:pPr>
        <w:pStyle w:val="TableofFigures"/>
        <w:tabs>
          <w:tab w:val="right" w:leader="dot" w:pos="9017"/>
        </w:tabs>
        <w:rPr>
          <w:rFonts w:asciiTheme="minorHAnsi" w:hAnsiTheme="minorHAnsi" w:cstheme="minorBidi"/>
          <w:noProof/>
          <w:color w:val="auto"/>
          <w:sz w:val="22"/>
          <w:szCs w:val="22"/>
          <w:lang w:val="en-US"/>
        </w:rPr>
      </w:pPr>
      <w:hyperlink w:anchor="_Toc411965364" w:history="1">
        <w:r w:rsidRPr="00E74CA0">
          <w:rPr>
            <w:rStyle w:val="Hyperlink"/>
            <w:noProof/>
            <w:lang w:bidi="th-TH"/>
          </w:rPr>
          <w:t>Figure 24.</w:t>
        </w:r>
        <w:r>
          <w:rPr>
            <w:rFonts w:asciiTheme="minorHAnsi" w:hAnsiTheme="minorHAnsi" w:cstheme="minorBidi"/>
            <w:noProof/>
            <w:color w:val="auto"/>
            <w:sz w:val="22"/>
            <w:szCs w:val="22"/>
            <w:lang w:val="en-US"/>
          </w:rPr>
          <w:tab/>
        </w:r>
        <w:r w:rsidRPr="00E74CA0">
          <w:rPr>
            <w:rStyle w:val="Hyperlink"/>
            <w:noProof/>
            <w:lang w:bidi="th-TH"/>
          </w:rPr>
          <w:t>Role Hierarchy</w:t>
        </w:r>
        <w:r>
          <w:rPr>
            <w:noProof/>
            <w:webHidden/>
          </w:rPr>
          <w:tab/>
        </w:r>
        <w:r>
          <w:rPr>
            <w:noProof/>
            <w:webHidden/>
          </w:rPr>
          <w:fldChar w:fldCharType="begin"/>
        </w:r>
        <w:r>
          <w:rPr>
            <w:noProof/>
            <w:webHidden/>
          </w:rPr>
          <w:instrText xml:space="preserve"> PAGEREF _Toc411965364 \h </w:instrText>
        </w:r>
        <w:r>
          <w:rPr>
            <w:noProof/>
            <w:webHidden/>
          </w:rPr>
        </w:r>
        <w:r>
          <w:rPr>
            <w:noProof/>
            <w:webHidden/>
          </w:rPr>
          <w:fldChar w:fldCharType="separate"/>
        </w:r>
        <w:r>
          <w:rPr>
            <w:noProof/>
            <w:webHidden/>
          </w:rPr>
          <w:t>99</w:t>
        </w:r>
        <w:r>
          <w:rPr>
            <w:noProof/>
            <w:webHidden/>
          </w:rPr>
          <w:fldChar w:fldCharType="end"/>
        </w:r>
      </w:hyperlink>
    </w:p>
    <w:p w:rsidR="001B4DFE" w:rsidRDefault="001B4DFE">
      <w:pPr>
        <w:pStyle w:val="TableofFigures"/>
        <w:tabs>
          <w:tab w:val="right" w:leader="dot" w:pos="9017"/>
        </w:tabs>
        <w:rPr>
          <w:rFonts w:asciiTheme="minorHAnsi" w:hAnsiTheme="minorHAnsi" w:cstheme="minorBidi"/>
          <w:noProof/>
          <w:color w:val="auto"/>
          <w:sz w:val="22"/>
          <w:szCs w:val="22"/>
          <w:lang w:val="en-US"/>
        </w:rPr>
      </w:pPr>
      <w:hyperlink w:anchor="_Toc411965365" w:history="1">
        <w:r w:rsidRPr="00E74CA0">
          <w:rPr>
            <w:rStyle w:val="Hyperlink"/>
            <w:noProof/>
            <w:lang w:bidi="th-TH"/>
          </w:rPr>
          <w:t>Figure 25.</w:t>
        </w:r>
        <w:r>
          <w:rPr>
            <w:rFonts w:asciiTheme="minorHAnsi" w:hAnsiTheme="minorHAnsi" w:cstheme="minorBidi"/>
            <w:noProof/>
            <w:color w:val="auto"/>
            <w:sz w:val="22"/>
            <w:szCs w:val="22"/>
            <w:lang w:val="en-US"/>
          </w:rPr>
          <w:tab/>
        </w:r>
        <w:r w:rsidRPr="00E74CA0">
          <w:rPr>
            <w:rStyle w:val="Hyperlink"/>
            <w:noProof/>
            <w:lang w:bidi="th-TH"/>
          </w:rPr>
          <w:t>Information foundation</w:t>
        </w:r>
        <w:r>
          <w:rPr>
            <w:noProof/>
            <w:webHidden/>
          </w:rPr>
          <w:tab/>
        </w:r>
        <w:r>
          <w:rPr>
            <w:noProof/>
            <w:webHidden/>
          </w:rPr>
          <w:fldChar w:fldCharType="begin"/>
        </w:r>
        <w:r>
          <w:rPr>
            <w:noProof/>
            <w:webHidden/>
          </w:rPr>
          <w:instrText xml:space="preserve"> PAGEREF _Toc411965365 \h </w:instrText>
        </w:r>
        <w:r>
          <w:rPr>
            <w:noProof/>
            <w:webHidden/>
          </w:rPr>
        </w:r>
        <w:r>
          <w:rPr>
            <w:noProof/>
            <w:webHidden/>
          </w:rPr>
          <w:fldChar w:fldCharType="separate"/>
        </w:r>
        <w:r>
          <w:rPr>
            <w:noProof/>
            <w:webHidden/>
          </w:rPr>
          <w:t>100</w:t>
        </w:r>
        <w:r>
          <w:rPr>
            <w:noProof/>
            <w:webHidden/>
          </w:rPr>
          <w:fldChar w:fldCharType="end"/>
        </w:r>
      </w:hyperlink>
    </w:p>
    <w:p w:rsidR="001B4DFE" w:rsidRDefault="001B4DFE">
      <w:pPr>
        <w:pStyle w:val="TableofFigures"/>
        <w:tabs>
          <w:tab w:val="right" w:leader="dot" w:pos="9017"/>
        </w:tabs>
        <w:rPr>
          <w:rFonts w:asciiTheme="minorHAnsi" w:hAnsiTheme="minorHAnsi" w:cstheme="minorBidi"/>
          <w:noProof/>
          <w:color w:val="auto"/>
          <w:sz w:val="22"/>
          <w:szCs w:val="22"/>
          <w:lang w:val="en-US"/>
        </w:rPr>
      </w:pPr>
      <w:hyperlink w:anchor="_Toc411965366" w:history="1">
        <w:r w:rsidRPr="00E74CA0">
          <w:rPr>
            <w:rStyle w:val="Hyperlink"/>
            <w:noProof/>
            <w:lang w:bidi="th-TH"/>
          </w:rPr>
          <w:t>Figure 26.</w:t>
        </w:r>
        <w:r>
          <w:rPr>
            <w:rFonts w:asciiTheme="minorHAnsi" w:hAnsiTheme="minorHAnsi" w:cstheme="minorBidi"/>
            <w:noProof/>
            <w:color w:val="auto"/>
            <w:sz w:val="22"/>
            <w:szCs w:val="22"/>
            <w:lang w:val="en-US"/>
          </w:rPr>
          <w:tab/>
        </w:r>
        <w:r w:rsidRPr="00E74CA0">
          <w:rPr>
            <w:rStyle w:val="Hyperlink"/>
            <w:noProof/>
            <w:lang w:bidi="th-TH"/>
          </w:rPr>
          <w:t>Intent</w:t>
        </w:r>
        <w:r>
          <w:rPr>
            <w:noProof/>
            <w:webHidden/>
          </w:rPr>
          <w:tab/>
        </w:r>
        <w:r>
          <w:rPr>
            <w:noProof/>
            <w:webHidden/>
          </w:rPr>
          <w:fldChar w:fldCharType="begin"/>
        </w:r>
        <w:r>
          <w:rPr>
            <w:noProof/>
            <w:webHidden/>
          </w:rPr>
          <w:instrText xml:space="preserve"> PAGEREF _Toc411965366 \h </w:instrText>
        </w:r>
        <w:r>
          <w:rPr>
            <w:noProof/>
            <w:webHidden/>
          </w:rPr>
        </w:r>
        <w:r>
          <w:rPr>
            <w:noProof/>
            <w:webHidden/>
          </w:rPr>
          <w:fldChar w:fldCharType="separate"/>
        </w:r>
        <w:r>
          <w:rPr>
            <w:noProof/>
            <w:webHidden/>
          </w:rPr>
          <w:t>113</w:t>
        </w:r>
        <w:r>
          <w:rPr>
            <w:noProof/>
            <w:webHidden/>
          </w:rPr>
          <w:fldChar w:fldCharType="end"/>
        </w:r>
      </w:hyperlink>
    </w:p>
    <w:p w:rsidR="001B4DFE" w:rsidRDefault="001B4DFE">
      <w:pPr>
        <w:pStyle w:val="TableofFigures"/>
        <w:tabs>
          <w:tab w:val="right" w:leader="dot" w:pos="9017"/>
        </w:tabs>
        <w:rPr>
          <w:rFonts w:asciiTheme="minorHAnsi" w:hAnsiTheme="minorHAnsi" w:cstheme="minorBidi"/>
          <w:noProof/>
          <w:color w:val="auto"/>
          <w:sz w:val="22"/>
          <w:szCs w:val="22"/>
          <w:lang w:val="en-US"/>
        </w:rPr>
      </w:pPr>
      <w:hyperlink w:anchor="_Toc411965367" w:history="1">
        <w:r w:rsidRPr="00E74CA0">
          <w:rPr>
            <w:rStyle w:val="Hyperlink"/>
            <w:noProof/>
            <w:lang w:bidi="th-TH"/>
          </w:rPr>
          <w:t>Figure 27.</w:t>
        </w:r>
        <w:r>
          <w:rPr>
            <w:rFonts w:asciiTheme="minorHAnsi" w:hAnsiTheme="minorHAnsi" w:cstheme="minorBidi"/>
            <w:noProof/>
            <w:color w:val="auto"/>
            <w:sz w:val="22"/>
            <w:szCs w:val="22"/>
            <w:lang w:val="en-US"/>
          </w:rPr>
          <w:tab/>
        </w:r>
        <w:r w:rsidRPr="00E74CA0">
          <w:rPr>
            <w:rStyle w:val="Hyperlink"/>
            <w:noProof/>
            <w:lang w:bidi="th-TH"/>
          </w:rPr>
          <w:t>Consequence</w:t>
        </w:r>
        <w:r>
          <w:rPr>
            <w:noProof/>
            <w:webHidden/>
          </w:rPr>
          <w:tab/>
        </w:r>
        <w:r>
          <w:rPr>
            <w:noProof/>
            <w:webHidden/>
          </w:rPr>
          <w:fldChar w:fldCharType="begin"/>
        </w:r>
        <w:r>
          <w:rPr>
            <w:noProof/>
            <w:webHidden/>
          </w:rPr>
          <w:instrText xml:space="preserve"> PAGEREF _Toc411965367 \h </w:instrText>
        </w:r>
        <w:r>
          <w:rPr>
            <w:noProof/>
            <w:webHidden/>
          </w:rPr>
        </w:r>
        <w:r>
          <w:rPr>
            <w:noProof/>
            <w:webHidden/>
          </w:rPr>
          <w:fldChar w:fldCharType="separate"/>
        </w:r>
        <w:r>
          <w:rPr>
            <w:noProof/>
            <w:webHidden/>
          </w:rPr>
          <w:t>116</w:t>
        </w:r>
        <w:r>
          <w:rPr>
            <w:noProof/>
            <w:webHidden/>
          </w:rPr>
          <w:fldChar w:fldCharType="end"/>
        </w:r>
      </w:hyperlink>
    </w:p>
    <w:p w:rsidR="001B4DFE" w:rsidRDefault="001B4DFE">
      <w:pPr>
        <w:pStyle w:val="TableofFigures"/>
        <w:tabs>
          <w:tab w:val="right" w:leader="dot" w:pos="9017"/>
        </w:tabs>
        <w:rPr>
          <w:rFonts w:asciiTheme="minorHAnsi" w:hAnsiTheme="minorHAnsi" w:cstheme="minorBidi"/>
          <w:noProof/>
          <w:color w:val="auto"/>
          <w:sz w:val="22"/>
          <w:szCs w:val="22"/>
          <w:lang w:val="en-US"/>
        </w:rPr>
      </w:pPr>
      <w:hyperlink w:anchor="_Toc411965368" w:history="1">
        <w:r w:rsidRPr="00E74CA0">
          <w:rPr>
            <w:rStyle w:val="Hyperlink"/>
            <w:noProof/>
            <w:lang w:bidi="th-TH"/>
          </w:rPr>
          <w:t>Figure 28.</w:t>
        </w:r>
        <w:r>
          <w:rPr>
            <w:rFonts w:asciiTheme="minorHAnsi" w:hAnsiTheme="minorHAnsi" w:cstheme="minorBidi"/>
            <w:noProof/>
            <w:color w:val="auto"/>
            <w:sz w:val="22"/>
            <w:szCs w:val="22"/>
            <w:lang w:val="en-US"/>
          </w:rPr>
          <w:tab/>
        </w:r>
        <w:r w:rsidRPr="00E74CA0">
          <w:rPr>
            <w:rStyle w:val="Hyperlink"/>
            <w:noProof/>
            <w:lang w:bidi="th-TH"/>
          </w:rPr>
          <w:t>Opportunity</w:t>
        </w:r>
        <w:r>
          <w:rPr>
            <w:noProof/>
            <w:webHidden/>
          </w:rPr>
          <w:tab/>
        </w:r>
        <w:r>
          <w:rPr>
            <w:noProof/>
            <w:webHidden/>
          </w:rPr>
          <w:fldChar w:fldCharType="begin"/>
        </w:r>
        <w:r>
          <w:rPr>
            <w:noProof/>
            <w:webHidden/>
          </w:rPr>
          <w:instrText xml:space="preserve"> PAGEREF _Toc411965368 \h </w:instrText>
        </w:r>
        <w:r>
          <w:rPr>
            <w:noProof/>
            <w:webHidden/>
          </w:rPr>
        </w:r>
        <w:r>
          <w:rPr>
            <w:noProof/>
            <w:webHidden/>
          </w:rPr>
          <w:fldChar w:fldCharType="separate"/>
        </w:r>
        <w:r>
          <w:rPr>
            <w:noProof/>
            <w:webHidden/>
          </w:rPr>
          <w:t>120</w:t>
        </w:r>
        <w:r>
          <w:rPr>
            <w:noProof/>
            <w:webHidden/>
          </w:rPr>
          <w:fldChar w:fldCharType="end"/>
        </w:r>
      </w:hyperlink>
    </w:p>
    <w:p w:rsidR="001B4DFE" w:rsidRDefault="001B4DFE">
      <w:pPr>
        <w:pStyle w:val="TableofFigures"/>
        <w:tabs>
          <w:tab w:val="right" w:leader="dot" w:pos="9017"/>
        </w:tabs>
        <w:rPr>
          <w:rFonts w:asciiTheme="minorHAnsi" w:hAnsiTheme="minorHAnsi" w:cstheme="minorBidi"/>
          <w:noProof/>
          <w:color w:val="auto"/>
          <w:sz w:val="22"/>
          <w:szCs w:val="22"/>
          <w:lang w:val="en-US"/>
        </w:rPr>
      </w:pPr>
      <w:hyperlink w:anchor="_Toc411965369" w:history="1">
        <w:r w:rsidRPr="00E74CA0">
          <w:rPr>
            <w:rStyle w:val="Hyperlink"/>
            <w:noProof/>
            <w:lang w:bidi="th-TH"/>
          </w:rPr>
          <w:t>Figure 29.</w:t>
        </w:r>
        <w:r>
          <w:rPr>
            <w:rFonts w:asciiTheme="minorHAnsi" w:hAnsiTheme="minorHAnsi" w:cstheme="minorBidi"/>
            <w:noProof/>
            <w:color w:val="auto"/>
            <w:sz w:val="22"/>
            <w:szCs w:val="22"/>
            <w:lang w:val="en-US"/>
          </w:rPr>
          <w:tab/>
        </w:r>
        <w:r w:rsidRPr="00E74CA0">
          <w:rPr>
            <w:rStyle w:val="Hyperlink"/>
            <w:noProof/>
            <w:lang w:bidi="th-TH"/>
          </w:rPr>
          <w:t>Location</w:t>
        </w:r>
        <w:r>
          <w:rPr>
            <w:noProof/>
            <w:webHidden/>
          </w:rPr>
          <w:tab/>
        </w:r>
        <w:r>
          <w:rPr>
            <w:noProof/>
            <w:webHidden/>
          </w:rPr>
          <w:fldChar w:fldCharType="begin"/>
        </w:r>
        <w:r>
          <w:rPr>
            <w:noProof/>
            <w:webHidden/>
          </w:rPr>
          <w:instrText xml:space="preserve"> PAGEREF _Toc411965369 \h </w:instrText>
        </w:r>
        <w:r>
          <w:rPr>
            <w:noProof/>
            <w:webHidden/>
          </w:rPr>
        </w:r>
        <w:r>
          <w:rPr>
            <w:noProof/>
            <w:webHidden/>
          </w:rPr>
          <w:fldChar w:fldCharType="separate"/>
        </w:r>
        <w:r>
          <w:rPr>
            <w:noProof/>
            <w:webHidden/>
          </w:rPr>
          <w:t>124</w:t>
        </w:r>
        <w:r>
          <w:rPr>
            <w:noProof/>
            <w:webHidden/>
          </w:rPr>
          <w:fldChar w:fldCharType="end"/>
        </w:r>
      </w:hyperlink>
    </w:p>
    <w:p w:rsidR="001B4DFE" w:rsidRDefault="001B4DFE">
      <w:pPr>
        <w:pStyle w:val="TableofFigures"/>
        <w:tabs>
          <w:tab w:val="right" w:leader="dot" w:pos="9017"/>
        </w:tabs>
        <w:rPr>
          <w:rFonts w:asciiTheme="minorHAnsi" w:hAnsiTheme="minorHAnsi" w:cstheme="minorBidi"/>
          <w:noProof/>
          <w:color w:val="auto"/>
          <w:sz w:val="22"/>
          <w:szCs w:val="22"/>
          <w:lang w:val="en-US"/>
        </w:rPr>
      </w:pPr>
      <w:hyperlink w:anchor="_Toc411965370" w:history="1">
        <w:r w:rsidRPr="00E74CA0">
          <w:rPr>
            <w:rStyle w:val="Hyperlink"/>
            <w:noProof/>
            <w:lang w:bidi="th-TH"/>
          </w:rPr>
          <w:t>Figure 30.</w:t>
        </w:r>
        <w:r>
          <w:rPr>
            <w:rFonts w:asciiTheme="minorHAnsi" w:hAnsiTheme="minorHAnsi" w:cstheme="minorBidi"/>
            <w:noProof/>
            <w:color w:val="auto"/>
            <w:sz w:val="22"/>
            <w:szCs w:val="22"/>
            <w:lang w:val="en-US"/>
          </w:rPr>
          <w:tab/>
        </w:r>
        <w:r w:rsidRPr="00E74CA0">
          <w:rPr>
            <w:rStyle w:val="Hyperlink"/>
            <w:noProof/>
            <w:lang w:bidi="th-TH"/>
          </w:rPr>
          <w:t>Observation</w:t>
        </w:r>
        <w:r>
          <w:rPr>
            <w:noProof/>
            <w:webHidden/>
          </w:rPr>
          <w:tab/>
        </w:r>
        <w:r>
          <w:rPr>
            <w:noProof/>
            <w:webHidden/>
          </w:rPr>
          <w:fldChar w:fldCharType="begin"/>
        </w:r>
        <w:r>
          <w:rPr>
            <w:noProof/>
            <w:webHidden/>
          </w:rPr>
          <w:instrText xml:space="preserve"> PAGEREF _Toc411965370 \h </w:instrText>
        </w:r>
        <w:r>
          <w:rPr>
            <w:noProof/>
            <w:webHidden/>
          </w:rPr>
        </w:r>
        <w:r>
          <w:rPr>
            <w:noProof/>
            <w:webHidden/>
          </w:rPr>
          <w:fldChar w:fldCharType="separate"/>
        </w:r>
        <w:r>
          <w:rPr>
            <w:noProof/>
            <w:webHidden/>
          </w:rPr>
          <w:t>134</w:t>
        </w:r>
        <w:r>
          <w:rPr>
            <w:noProof/>
            <w:webHidden/>
          </w:rPr>
          <w:fldChar w:fldCharType="end"/>
        </w:r>
      </w:hyperlink>
    </w:p>
    <w:p w:rsidR="001B4DFE" w:rsidRDefault="001B4DFE">
      <w:pPr>
        <w:pStyle w:val="TableofFigures"/>
        <w:tabs>
          <w:tab w:val="right" w:leader="dot" w:pos="9017"/>
        </w:tabs>
        <w:rPr>
          <w:rFonts w:asciiTheme="minorHAnsi" w:hAnsiTheme="minorHAnsi" w:cstheme="minorBidi"/>
          <w:noProof/>
          <w:color w:val="auto"/>
          <w:sz w:val="22"/>
          <w:szCs w:val="22"/>
          <w:lang w:val="en-US"/>
        </w:rPr>
      </w:pPr>
      <w:hyperlink w:anchor="_Toc411965371" w:history="1">
        <w:r w:rsidRPr="00E74CA0">
          <w:rPr>
            <w:rStyle w:val="Hyperlink"/>
            <w:noProof/>
            <w:lang w:bidi="th-TH"/>
          </w:rPr>
          <w:t>Figure 31.</w:t>
        </w:r>
        <w:r>
          <w:rPr>
            <w:rFonts w:asciiTheme="minorHAnsi" w:hAnsiTheme="minorHAnsi" w:cstheme="minorBidi"/>
            <w:noProof/>
            <w:color w:val="auto"/>
            <w:sz w:val="22"/>
            <w:szCs w:val="22"/>
            <w:lang w:val="en-US"/>
          </w:rPr>
          <w:tab/>
        </w:r>
        <w:r w:rsidRPr="00E74CA0">
          <w:rPr>
            <w:rStyle w:val="Hyperlink"/>
            <w:noProof/>
            <w:lang w:bidi="th-TH"/>
          </w:rPr>
          <w:t>Person</w:t>
        </w:r>
        <w:r>
          <w:rPr>
            <w:noProof/>
            <w:webHidden/>
          </w:rPr>
          <w:tab/>
        </w:r>
        <w:r>
          <w:rPr>
            <w:noProof/>
            <w:webHidden/>
          </w:rPr>
          <w:fldChar w:fldCharType="begin"/>
        </w:r>
        <w:r>
          <w:rPr>
            <w:noProof/>
            <w:webHidden/>
          </w:rPr>
          <w:instrText xml:space="preserve"> PAGEREF _Toc411965371 \h </w:instrText>
        </w:r>
        <w:r>
          <w:rPr>
            <w:noProof/>
            <w:webHidden/>
          </w:rPr>
        </w:r>
        <w:r>
          <w:rPr>
            <w:noProof/>
            <w:webHidden/>
          </w:rPr>
          <w:fldChar w:fldCharType="separate"/>
        </w:r>
        <w:r>
          <w:rPr>
            <w:noProof/>
            <w:webHidden/>
          </w:rPr>
          <w:t>139</w:t>
        </w:r>
        <w:r>
          <w:rPr>
            <w:noProof/>
            <w:webHidden/>
          </w:rPr>
          <w:fldChar w:fldCharType="end"/>
        </w:r>
      </w:hyperlink>
    </w:p>
    <w:p w:rsidR="001B4DFE" w:rsidRDefault="001B4DFE">
      <w:pPr>
        <w:pStyle w:val="TableofFigures"/>
        <w:tabs>
          <w:tab w:val="right" w:leader="dot" w:pos="9017"/>
        </w:tabs>
        <w:rPr>
          <w:rFonts w:asciiTheme="minorHAnsi" w:hAnsiTheme="minorHAnsi" w:cstheme="minorBidi"/>
          <w:noProof/>
          <w:color w:val="auto"/>
          <w:sz w:val="22"/>
          <w:szCs w:val="22"/>
          <w:lang w:val="en-US"/>
        </w:rPr>
      </w:pPr>
      <w:hyperlink w:anchor="_Toc411965372" w:history="1">
        <w:r w:rsidRPr="00E74CA0">
          <w:rPr>
            <w:rStyle w:val="Hyperlink"/>
            <w:noProof/>
            <w:lang w:bidi="th-TH"/>
          </w:rPr>
          <w:t>Figure 32.</w:t>
        </w:r>
        <w:r>
          <w:rPr>
            <w:rFonts w:asciiTheme="minorHAnsi" w:hAnsiTheme="minorHAnsi" w:cstheme="minorBidi"/>
            <w:noProof/>
            <w:color w:val="auto"/>
            <w:sz w:val="22"/>
            <w:szCs w:val="22"/>
            <w:lang w:val="en-US"/>
          </w:rPr>
          <w:tab/>
        </w:r>
        <w:r w:rsidRPr="00E74CA0">
          <w:rPr>
            <w:rStyle w:val="Hyperlink"/>
            <w:noProof/>
            <w:lang w:bidi="th-TH"/>
          </w:rPr>
          <w:t>Requirements</w:t>
        </w:r>
        <w:r>
          <w:rPr>
            <w:noProof/>
            <w:webHidden/>
          </w:rPr>
          <w:tab/>
        </w:r>
        <w:r>
          <w:rPr>
            <w:noProof/>
            <w:webHidden/>
          </w:rPr>
          <w:fldChar w:fldCharType="begin"/>
        </w:r>
        <w:r>
          <w:rPr>
            <w:noProof/>
            <w:webHidden/>
          </w:rPr>
          <w:instrText xml:space="preserve"> PAGEREF _Toc411965372 \h </w:instrText>
        </w:r>
        <w:r>
          <w:rPr>
            <w:noProof/>
            <w:webHidden/>
          </w:rPr>
        </w:r>
        <w:r>
          <w:rPr>
            <w:noProof/>
            <w:webHidden/>
          </w:rPr>
          <w:fldChar w:fldCharType="separate"/>
        </w:r>
        <w:r>
          <w:rPr>
            <w:noProof/>
            <w:webHidden/>
          </w:rPr>
          <w:t>143</w:t>
        </w:r>
        <w:r>
          <w:rPr>
            <w:noProof/>
            <w:webHidden/>
          </w:rPr>
          <w:fldChar w:fldCharType="end"/>
        </w:r>
      </w:hyperlink>
    </w:p>
    <w:p w:rsidR="001B4DFE" w:rsidRDefault="001B4DFE">
      <w:pPr>
        <w:pStyle w:val="TableofFigures"/>
        <w:tabs>
          <w:tab w:val="right" w:leader="dot" w:pos="9017"/>
        </w:tabs>
        <w:rPr>
          <w:rFonts w:asciiTheme="minorHAnsi" w:hAnsiTheme="minorHAnsi" w:cstheme="minorBidi"/>
          <w:noProof/>
          <w:color w:val="auto"/>
          <w:sz w:val="22"/>
          <w:szCs w:val="22"/>
          <w:lang w:val="en-US"/>
        </w:rPr>
      </w:pPr>
      <w:hyperlink w:anchor="_Toc411965373" w:history="1">
        <w:r w:rsidRPr="00E74CA0">
          <w:rPr>
            <w:rStyle w:val="Hyperlink"/>
            <w:noProof/>
            <w:lang w:bidi="th-TH"/>
          </w:rPr>
          <w:t>Figure 33.</w:t>
        </w:r>
        <w:r>
          <w:rPr>
            <w:rFonts w:asciiTheme="minorHAnsi" w:hAnsiTheme="minorHAnsi" w:cstheme="minorBidi"/>
            <w:noProof/>
            <w:color w:val="auto"/>
            <w:sz w:val="22"/>
            <w:szCs w:val="22"/>
            <w:lang w:val="en-US"/>
          </w:rPr>
          <w:tab/>
        </w:r>
        <w:r w:rsidRPr="00E74CA0">
          <w:rPr>
            <w:rStyle w:val="Hyperlink"/>
            <w:noProof/>
            <w:lang w:bidi="th-TH"/>
          </w:rPr>
          <w:t>Resource</w:t>
        </w:r>
        <w:r>
          <w:rPr>
            <w:noProof/>
            <w:webHidden/>
          </w:rPr>
          <w:tab/>
        </w:r>
        <w:r>
          <w:rPr>
            <w:noProof/>
            <w:webHidden/>
          </w:rPr>
          <w:fldChar w:fldCharType="begin"/>
        </w:r>
        <w:r>
          <w:rPr>
            <w:noProof/>
            <w:webHidden/>
          </w:rPr>
          <w:instrText xml:space="preserve"> PAGEREF _Toc411965373 \h </w:instrText>
        </w:r>
        <w:r>
          <w:rPr>
            <w:noProof/>
            <w:webHidden/>
          </w:rPr>
        </w:r>
        <w:r>
          <w:rPr>
            <w:noProof/>
            <w:webHidden/>
          </w:rPr>
          <w:fldChar w:fldCharType="separate"/>
        </w:r>
        <w:r>
          <w:rPr>
            <w:noProof/>
            <w:webHidden/>
          </w:rPr>
          <w:t>146</w:t>
        </w:r>
        <w:r>
          <w:rPr>
            <w:noProof/>
            <w:webHidden/>
          </w:rPr>
          <w:fldChar w:fldCharType="end"/>
        </w:r>
      </w:hyperlink>
    </w:p>
    <w:p w:rsidR="001B4DFE" w:rsidRDefault="001B4DFE">
      <w:pPr>
        <w:pStyle w:val="TableofFigures"/>
        <w:tabs>
          <w:tab w:val="right" w:leader="dot" w:pos="9017"/>
        </w:tabs>
        <w:rPr>
          <w:rFonts w:asciiTheme="minorHAnsi" w:hAnsiTheme="minorHAnsi" w:cstheme="minorBidi"/>
          <w:noProof/>
          <w:color w:val="auto"/>
          <w:sz w:val="22"/>
          <w:szCs w:val="22"/>
          <w:lang w:val="en-US"/>
        </w:rPr>
      </w:pPr>
      <w:hyperlink w:anchor="_Toc411965374" w:history="1">
        <w:r w:rsidRPr="00E74CA0">
          <w:rPr>
            <w:rStyle w:val="Hyperlink"/>
            <w:noProof/>
            <w:lang w:bidi="th-TH"/>
          </w:rPr>
          <w:t>Figure 34.</w:t>
        </w:r>
        <w:r>
          <w:rPr>
            <w:rFonts w:asciiTheme="minorHAnsi" w:hAnsiTheme="minorHAnsi" w:cstheme="minorBidi"/>
            <w:noProof/>
            <w:color w:val="auto"/>
            <w:sz w:val="22"/>
            <w:szCs w:val="22"/>
            <w:lang w:val="en-US"/>
          </w:rPr>
          <w:tab/>
        </w:r>
        <w:r w:rsidRPr="00E74CA0">
          <w:rPr>
            <w:rStyle w:val="Hyperlink"/>
            <w:noProof/>
            <w:lang w:bidi="th-TH"/>
          </w:rPr>
          <w:t>Mapping profile</w:t>
        </w:r>
        <w:r>
          <w:rPr>
            <w:noProof/>
            <w:webHidden/>
          </w:rPr>
          <w:tab/>
        </w:r>
        <w:r>
          <w:rPr>
            <w:noProof/>
            <w:webHidden/>
          </w:rPr>
          <w:fldChar w:fldCharType="begin"/>
        </w:r>
        <w:r>
          <w:rPr>
            <w:noProof/>
            <w:webHidden/>
          </w:rPr>
          <w:instrText xml:space="preserve"> PAGEREF _Toc411965374 \h </w:instrText>
        </w:r>
        <w:r>
          <w:rPr>
            <w:noProof/>
            <w:webHidden/>
          </w:rPr>
        </w:r>
        <w:r>
          <w:rPr>
            <w:noProof/>
            <w:webHidden/>
          </w:rPr>
          <w:fldChar w:fldCharType="separate"/>
        </w:r>
        <w:r>
          <w:rPr>
            <w:noProof/>
            <w:webHidden/>
          </w:rPr>
          <w:t>151</w:t>
        </w:r>
        <w:r>
          <w:rPr>
            <w:noProof/>
            <w:webHidden/>
          </w:rPr>
          <w:fldChar w:fldCharType="end"/>
        </w:r>
      </w:hyperlink>
    </w:p>
    <w:p w:rsidR="001B4DFE" w:rsidRDefault="001B4DFE">
      <w:pPr>
        <w:pStyle w:val="TableofFigures"/>
        <w:tabs>
          <w:tab w:val="right" w:leader="dot" w:pos="9017"/>
        </w:tabs>
        <w:rPr>
          <w:rFonts w:asciiTheme="minorHAnsi" w:hAnsiTheme="minorHAnsi" w:cstheme="minorBidi"/>
          <w:noProof/>
          <w:color w:val="auto"/>
          <w:sz w:val="22"/>
          <w:szCs w:val="22"/>
          <w:lang w:val="en-US"/>
        </w:rPr>
      </w:pPr>
      <w:hyperlink w:anchor="_Toc411965375" w:history="1">
        <w:r w:rsidRPr="00E74CA0">
          <w:rPr>
            <w:rStyle w:val="Hyperlink"/>
            <w:noProof/>
            <w:lang w:bidi="th-TH"/>
          </w:rPr>
          <w:t>Figure 35.</w:t>
        </w:r>
        <w:r>
          <w:rPr>
            <w:rFonts w:asciiTheme="minorHAnsi" w:hAnsiTheme="minorHAnsi" w:cstheme="minorBidi"/>
            <w:noProof/>
            <w:color w:val="auto"/>
            <w:sz w:val="22"/>
            <w:szCs w:val="22"/>
            <w:lang w:val="en-US"/>
          </w:rPr>
          <w:tab/>
        </w:r>
        <w:r w:rsidRPr="00E74CA0">
          <w:rPr>
            <w:rStyle w:val="Hyperlink"/>
            <w:noProof/>
            <w:lang w:bidi="th-TH"/>
          </w:rPr>
          <w:t>Threat and risk overview</w:t>
        </w:r>
        <w:r>
          <w:rPr>
            <w:noProof/>
            <w:webHidden/>
          </w:rPr>
          <w:tab/>
        </w:r>
        <w:r>
          <w:rPr>
            <w:noProof/>
            <w:webHidden/>
          </w:rPr>
          <w:fldChar w:fldCharType="begin"/>
        </w:r>
        <w:r>
          <w:rPr>
            <w:noProof/>
            <w:webHidden/>
          </w:rPr>
          <w:instrText xml:space="preserve"> PAGEREF _Toc411965375 \h </w:instrText>
        </w:r>
        <w:r>
          <w:rPr>
            <w:noProof/>
            <w:webHidden/>
          </w:rPr>
        </w:r>
        <w:r>
          <w:rPr>
            <w:noProof/>
            <w:webHidden/>
          </w:rPr>
          <w:fldChar w:fldCharType="separate"/>
        </w:r>
        <w:r>
          <w:rPr>
            <w:noProof/>
            <w:webHidden/>
          </w:rPr>
          <w:t>153</w:t>
        </w:r>
        <w:r>
          <w:rPr>
            <w:noProof/>
            <w:webHidden/>
          </w:rPr>
          <w:fldChar w:fldCharType="end"/>
        </w:r>
      </w:hyperlink>
    </w:p>
    <w:p w:rsidR="001B4DFE" w:rsidRDefault="001B4DFE">
      <w:pPr>
        <w:pStyle w:val="TableofFigures"/>
        <w:tabs>
          <w:tab w:val="right" w:leader="dot" w:pos="9017"/>
        </w:tabs>
        <w:rPr>
          <w:rFonts w:asciiTheme="minorHAnsi" w:hAnsiTheme="minorHAnsi" w:cstheme="minorBidi"/>
          <w:noProof/>
          <w:color w:val="auto"/>
          <w:sz w:val="22"/>
          <w:szCs w:val="22"/>
          <w:lang w:val="en-US"/>
        </w:rPr>
      </w:pPr>
      <w:hyperlink w:anchor="_Toc411965376" w:history="1">
        <w:r w:rsidRPr="00E74CA0">
          <w:rPr>
            <w:rStyle w:val="Hyperlink"/>
            <w:noProof/>
            <w:lang w:bidi="th-TH"/>
          </w:rPr>
          <w:t>Figure 36.</w:t>
        </w:r>
        <w:r>
          <w:rPr>
            <w:rFonts w:asciiTheme="minorHAnsi" w:hAnsiTheme="minorHAnsi" w:cstheme="minorBidi"/>
            <w:noProof/>
            <w:color w:val="auto"/>
            <w:sz w:val="22"/>
            <w:szCs w:val="22"/>
            <w:lang w:val="en-US"/>
          </w:rPr>
          <w:tab/>
        </w:r>
        <w:r w:rsidRPr="00E74CA0">
          <w:rPr>
            <w:rStyle w:val="Hyperlink"/>
            <w:noProof/>
            <w:lang w:bidi="th-TH"/>
          </w:rPr>
          <w:t>Danger</w:t>
        </w:r>
        <w:r>
          <w:rPr>
            <w:noProof/>
            <w:webHidden/>
          </w:rPr>
          <w:tab/>
        </w:r>
        <w:r>
          <w:rPr>
            <w:noProof/>
            <w:webHidden/>
          </w:rPr>
          <w:fldChar w:fldCharType="begin"/>
        </w:r>
        <w:r>
          <w:rPr>
            <w:noProof/>
            <w:webHidden/>
          </w:rPr>
          <w:instrText xml:space="preserve"> PAGEREF _Toc411965376 \h </w:instrText>
        </w:r>
        <w:r>
          <w:rPr>
            <w:noProof/>
            <w:webHidden/>
          </w:rPr>
        </w:r>
        <w:r>
          <w:rPr>
            <w:noProof/>
            <w:webHidden/>
          </w:rPr>
          <w:fldChar w:fldCharType="separate"/>
        </w:r>
        <w:r>
          <w:rPr>
            <w:noProof/>
            <w:webHidden/>
          </w:rPr>
          <w:t>154</w:t>
        </w:r>
        <w:r>
          <w:rPr>
            <w:noProof/>
            <w:webHidden/>
          </w:rPr>
          <w:fldChar w:fldCharType="end"/>
        </w:r>
      </w:hyperlink>
    </w:p>
    <w:p w:rsidR="001B4DFE" w:rsidRDefault="001B4DFE">
      <w:pPr>
        <w:pStyle w:val="TableofFigures"/>
        <w:tabs>
          <w:tab w:val="right" w:leader="dot" w:pos="9017"/>
        </w:tabs>
        <w:rPr>
          <w:rFonts w:asciiTheme="minorHAnsi" w:hAnsiTheme="minorHAnsi" w:cstheme="minorBidi"/>
          <w:noProof/>
          <w:color w:val="auto"/>
          <w:sz w:val="22"/>
          <w:szCs w:val="22"/>
          <w:lang w:val="en-US"/>
        </w:rPr>
      </w:pPr>
      <w:hyperlink w:anchor="_Toc411965377" w:history="1">
        <w:r w:rsidRPr="00E74CA0">
          <w:rPr>
            <w:rStyle w:val="Hyperlink"/>
            <w:noProof/>
            <w:lang w:bidi="th-TH"/>
          </w:rPr>
          <w:t>Figure 37.</w:t>
        </w:r>
        <w:r>
          <w:rPr>
            <w:rFonts w:asciiTheme="minorHAnsi" w:hAnsiTheme="minorHAnsi" w:cstheme="minorBidi"/>
            <w:noProof/>
            <w:color w:val="auto"/>
            <w:sz w:val="22"/>
            <w:szCs w:val="22"/>
            <w:lang w:val="en-US"/>
          </w:rPr>
          <w:tab/>
        </w:r>
        <w:r w:rsidRPr="00E74CA0">
          <w:rPr>
            <w:rStyle w:val="Hyperlink"/>
            <w:noProof/>
            <w:lang w:bidi="th-TH"/>
          </w:rPr>
          <w:t>Danger Detail</w:t>
        </w:r>
        <w:r>
          <w:rPr>
            <w:noProof/>
            <w:webHidden/>
          </w:rPr>
          <w:tab/>
        </w:r>
        <w:r>
          <w:rPr>
            <w:noProof/>
            <w:webHidden/>
          </w:rPr>
          <w:fldChar w:fldCharType="begin"/>
        </w:r>
        <w:r>
          <w:rPr>
            <w:noProof/>
            <w:webHidden/>
          </w:rPr>
          <w:instrText xml:space="preserve"> PAGEREF _Toc411965377 \h </w:instrText>
        </w:r>
        <w:r>
          <w:rPr>
            <w:noProof/>
            <w:webHidden/>
          </w:rPr>
        </w:r>
        <w:r>
          <w:rPr>
            <w:noProof/>
            <w:webHidden/>
          </w:rPr>
          <w:fldChar w:fldCharType="separate"/>
        </w:r>
        <w:r>
          <w:rPr>
            <w:noProof/>
            <w:webHidden/>
          </w:rPr>
          <w:t>155</w:t>
        </w:r>
        <w:r>
          <w:rPr>
            <w:noProof/>
            <w:webHidden/>
          </w:rPr>
          <w:fldChar w:fldCharType="end"/>
        </w:r>
      </w:hyperlink>
    </w:p>
    <w:p w:rsidR="001B4DFE" w:rsidRDefault="001B4DFE">
      <w:pPr>
        <w:pStyle w:val="TableofFigures"/>
        <w:tabs>
          <w:tab w:val="right" w:leader="dot" w:pos="9017"/>
        </w:tabs>
        <w:rPr>
          <w:rFonts w:asciiTheme="minorHAnsi" w:hAnsiTheme="minorHAnsi" w:cstheme="minorBidi"/>
          <w:noProof/>
          <w:color w:val="auto"/>
          <w:sz w:val="22"/>
          <w:szCs w:val="22"/>
          <w:lang w:val="en-US"/>
        </w:rPr>
      </w:pPr>
      <w:hyperlink w:anchor="_Toc411965378" w:history="1">
        <w:r w:rsidRPr="00E74CA0">
          <w:rPr>
            <w:rStyle w:val="Hyperlink"/>
            <w:noProof/>
            <w:lang w:bidi="th-TH"/>
          </w:rPr>
          <w:t>Figure 38.</w:t>
        </w:r>
        <w:r>
          <w:rPr>
            <w:rFonts w:asciiTheme="minorHAnsi" w:hAnsiTheme="minorHAnsi" w:cstheme="minorBidi"/>
            <w:noProof/>
            <w:color w:val="auto"/>
            <w:sz w:val="22"/>
            <w:szCs w:val="22"/>
            <w:lang w:val="en-US"/>
          </w:rPr>
          <w:tab/>
        </w:r>
        <w:r w:rsidRPr="00E74CA0">
          <w:rPr>
            <w:rStyle w:val="Hyperlink"/>
            <w:noProof/>
            <w:lang w:bidi="th-TH"/>
          </w:rPr>
          <w:t>Incident</w:t>
        </w:r>
        <w:r>
          <w:rPr>
            <w:noProof/>
            <w:webHidden/>
          </w:rPr>
          <w:tab/>
        </w:r>
        <w:r>
          <w:rPr>
            <w:noProof/>
            <w:webHidden/>
          </w:rPr>
          <w:fldChar w:fldCharType="begin"/>
        </w:r>
        <w:r>
          <w:rPr>
            <w:noProof/>
            <w:webHidden/>
          </w:rPr>
          <w:instrText xml:space="preserve"> PAGEREF _Toc411965378 \h </w:instrText>
        </w:r>
        <w:r>
          <w:rPr>
            <w:noProof/>
            <w:webHidden/>
          </w:rPr>
        </w:r>
        <w:r>
          <w:rPr>
            <w:noProof/>
            <w:webHidden/>
          </w:rPr>
          <w:fldChar w:fldCharType="separate"/>
        </w:r>
        <w:r>
          <w:rPr>
            <w:noProof/>
            <w:webHidden/>
          </w:rPr>
          <w:t>164</w:t>
        </w:r>
        <w:r>
          <w:rPr>
            <w:noProof/>
            <w:webHidden/>
          </w:rPr>
          <w:fldChar w:fldCharType="end"/>
        </w:r>
      </w:hyperlink>
    </w:p>
    <w:p w:rsidR="001B4DFE" w:rsidRDefault="001B4DFE">
      <w:pPr>
        <w:pStyle w:val="TableofFigures"/>
        <w:tabs>
          <w:tab w:val="right" w:leader="dot" w:pos="9017"/>
        </w:tabs>
        <w:rPr>
          <w:rFonts w:asciiTheme="minorHAnsi" w:hAnsiTheme="minorHAnsi" w:cstheme="minorBidi"/>
          <w:noProof/>
          <w:color w:val="auto"/>
          <w:sz w:val="22"/>
          <w:szCs w:val="22"/>
          <w:lang w:val="en-US"/>
        </w:rPr>
      </w:pPr>
      <w:hyperlink w:anchor="_Toc411965379" w:history="1">
        <w:r w:rsidRPr="00E74CA0">
          <w:rPr>
            <w:rStyle w:val="Hyperlink"/>
            <w:noProof/>
            <w:lang w:bidi="th-TH"/>
          </w:rPr>
          <w:t>Figure 39.</w:t>
        </w:r>
        <w:r>
          <w:rPr>
            <w:rFonts w:asciiTheme="minorHAnsi" w:hAnsiTheme="minorHAnsi" w:cstheme="minorBidi"/>
            <w:noProof/>
            <w:color w:val="auto"/>
            <w:sz w:val="22"/>
            <w:szCs w:val="22"/>
            <w:lang w:val="en-US"/>
          </w:rPr>
          <w:tab/>
        </w:r>
        <w:r w:rsidRPr="00E74CA0">
          <w:rPr>
            <w:rStyle w:val="Hyperlink"/>
            <w:noProof/>
            <w:lang w:bidi="th-TH"/>
          </w:rPr>
          <w:t>Indicator</w:t>
        </w:r>
        <w:r>
          <w:rPr>
            <w:noProof/>
            <w:webHidden/>
          </w:rPr>
          <w:tab/>
        </w:r>
        <w:r>
          <w:rPr>
            <w:noProof/>
            <w:webHidden/>
          </w:rPr>
          <w:fldChar w:fldCharType="begin"/>
        </w:r>
        <w:r>
          <w:rPr>
            <w:noProof/>
            <w:webHidden/>
          </w:rPr>
          <w:instrText xml:space="preserve"> PAGEREF _Toc411965379 \h </w:instrText>
        </w:r>
        <w:r>
          <w:rPr>
            <w:noProof/>
            <w:webHidden/>
          </w:rPr>
        </w:r>
        <w:r>
          <w:rPr>
            <w:noProof/>
            <w:webHidden/>
          </w:rPr>
          <w:fldChar w:fldCharType="separate"/>
        </w:r>
        <w:r>
          <w:rPr>
            <w:noProof/>
            <w:webHidden/>
          </w:rPr>
          <w:t>174</w:t>
        </w:r>
        <w:r>
          <w:rPr>
            <w:noProof/>
            <w:webHidden/>
          </w:rPr>
          <w:fldChar w:fldCharType="end"/>
        </w:r>
      </w:hyperlink>
    </w:p>
    <w:p w:rsidR="001B4DFE" w:rsidRDefault="001B4DFE">
      <w:pPr>
        <w:pStyle w:val="TableofFigures"/>
        <w:tabs>
          <w:tab w:val="right" w:leader="dot" w:pos="9017"/>
        </w:tabs>
        <w:rPr>
          <w:rFonts w:asciiTheme="minorHAnsi" w:hAnsiTheme="minorHAnsi" w:cstheme="minorBidi"/>
          <w:noProof/>
          <w:color w:val="auto"/>
          <w:sz w:val="22"/>
          <w:szCs w:val="22"/>
          <w:lang w:val="en-US"/>
        </w:rPr>
      </w:pPr>
      <w:hyperlink w:anchor="_Toc411965380" w:history="1">
        <w:r w:rsidRPr="00E74CA0">
          <w:rPr>
            <w:rStyle w:val="Hyperlink"/>
            <w:noProof/>
            <w:lang w:bidi="th-TH"/>
          </w:rPr>
          <w:t>Figure 40.</w:t>
        </w:r>
        <w:r>
          <w:rPr>
            <w:rFonts w:asciiTheme="minorHAnsi" w:hAnsiTheme="minorHAnsi" w:cstheme="minorBidi"/>
            <w:noProof/>
            <w:color w:val="auto"/>
            <w:sz w:val="22"/>
            <w:szCs w:val="22"/>
            <w:lang w:val="en-US"/>
          </w:rPr>
          <w:tab/>
        </w:r>
        <w:r w:rsidRPr="00E74CA0">
          <w:rPr>
            <w:rStyle w:val="Hyperlink"/>
            <w:noProof/>
            <w:lang w:bidi="th-TH"/>
          </w:rPr>
          <w:t>Indicator Detail</w:t>
        </w:r>
        <w:r>
          <w:rPr>
            <w:noProof/>
            <w:webHidden/>
          </w:rPr>
          <w:tab/>
        </w:r>
        <w:r>
          <w:rPr>
            <w:noProof/>
            <w:webHidden/>
          </w:rPr>
          <w:fldChar w:fldCharType="begin"/>
        </w:r>
        <w:r>
          <w:rPr>
            <w:noProof/>
            <w:webHidden/>
          </w:rPr>
          <w:instrText xml:space="preserve"> PAGEREF _Toc411965380 \h </w:instrText>
        </w:r>
        <w:r>
          <w:rPr>
            <w:noProof/>
            <w:webHidden/>
          </w:rPr>
        </w:r>
        <w:r>
          <w:rPr>
            <w:noProof/>
            <w:webHidden/>
          </w:rPr>
          <w:fldChar w:fldCharType="separate"/>
        </w:r>
        <w:r>
          <w:rPr>
            <w:noProof/>
            <w:webHidden/>
          </w:rPr>
          <w:t>175</w:t>
        </w:r>
        <w:r>
          <w:rPr>
            <w:noProof/>
            <w:webHidden/>
          </w:rPr>
          <w:fldChar w:fldCharType="end"/>
        </w:r>
      </w:hyperlink>
    </w:p>
    <w:p w:rsidR="001B4DFE" w:rsidRDefault="001B4DFE">
      <w:pPr>
        <w:pStyle w:val="TableofFigures"/>
        <w:tabs>
          <w:tab w:val="right" w:leader="dot" w:pos="9017"/>
        </w:tabs>
        <w:rPr>
          <w:rFonts w:asciiTheme="minorHAnsi" w:hAnsiTheme="minorHAnsi" w:cstheme="minorBidi"/>
          <w:noProof/>
          <w:color w:val="auto"/>
          <w:sz w:val="22"/>
          <w:szCs w:val="22"/>
          <w:lang w:val="en-US"/>
        </w:rPr>
      </w:pPr>
      <w:hyperlink w:anchor="_Toc411965381" w:history="1">
        <w:r w:rsidRPr="00E74CA0">
          <w:rPr>
            <w:rStyle w:val="Hyperlink"/>
            <w:noProof/>
            <w:lang w:bidi="th-TH"/>
          </w:rPr>
          <w:t>Figure 41.</w:t>
        </w:r>
        <w:r>
          <w:rPr>
            <w:rFonts w:asciiTheme="minorHAnsi" w:hAnsiTheme="minorHAnsi" w:cstheme="minorBidi"/>
            <w:noProof/>
            <w:color w:val="auto"/>
            <w:sz w:val="22"/>
            <w:szCs w:val="22"/>
            <w:lang w:val="en-US"/>
          </w:rPr>
          <w:tab/>
        </w:r>
        <w:r w:rsidRPr="00E74CA0">
          <w:rPr>
            <w:rStyle w:val="Hyperlink"/>
            <w:noProof/>
            <w:lang w:bidi="th-TH"/>
          </w:rPr>
          <w:t>Sighting Detail</w:t>
        </w:r>
        <w:r>
          <w:rPr>
            <w:noProof/>
            <w:webHidden/>
          </w:rPr>
          <w:tab/>
        </w:r>
        <w:r>
          <w:rPr>
            <w:noProof/>
            <w:webHidden/>
          </w:rPr>
          <w:fldChar w:fldCharType="begin"/>
        </w:r>
        <w:r>
          <w:rPr>
            <w:noProof/>
            <w:webHidden/>
          </w:rPr>
          <w:instrText xml:space="preserve"> PAGEREF _Toc411965381 \h </w:instrText>
        </w:r>
        <w:r>
          <w:rPr>
            <w:noProof/>
            <w:webHidden/>
          </w:rPr>
        </w:r>
        <w:r>
          <w:rPr>
            <w:noProof/>
            <w:webHidden/>
          </w:rPr>
          <w:fldChar w:fldCharType="separate"/>
        </w:r>
        <w:r>
          <w:rPr>
            <w:noProof/>
            <w:webHidden/>
          </w:rPr>
          <w:t>183</w:t>
        </w:r>
        <w:r>
          <w:rPr>
            <w:noProof/>
            <w:webHidden/>
          </w:rPr>
          <w:fldChar w:fldCharType="end"/>
        </w:r>
      </w:hyperlink>
    </w:p>
    <w:p w:rsidR="001B4DFE" w:rsidRDefault="001B4DFE">
      <w:pPr>
        <w:pStyle w:val="TableofFigures"/>
        <w:tabs>
          <w:tab w:val="right" w:leader="dot" w:pos="9017"/>
        </w:tabs>
        <w:rPr>
          <w:rFonts w:asciiTheme="minorHAnsi" w:hAnsiTheme="minorHAnsi" w:cstheme="minorBidi"/>
          <w:noProof/>
          <w:color w:val="auto"/>
          <w:sz w:val="22"/>
          <w:szCs w:val="22"/>
          <w:lang w:val="en-US"/>
        </w:rPr>
      </w:pPr>
      <w:hyperlink w:anchor="_Toc411965382" w:history="1">
        <w:r w:rsidRPr="00E74CA0">
          <w:rPr>
            <w:rStyle w:val="Hyperlink"/>
            <w:noProof/>
            <w:lang w:bidi="th-TH"/>
          </w:rPr>
          <w:t>Figure 42.</w:t>
        </w:r>
        <w:r>
          <w:rPr>
            <w:rFonts w:asciiTheme="minorHAnsi" w:hAnsiTheme="minorHAnsi" w:cstheme="minorBidi"/>
            <w:noProof/>
            <w:color w:val="auto"/>
            <w:sz w:val="22"/>
            <w:szCs w:val="22"/>
            <w:lang w:val="en-US"/>
          </w:rPr>
          <w:tab/>
        </w:r>
        <w:r w:rsidRPr="00E74CA0">
          <w:rPr>
            <w:rStyle w:val="Hyperlink"/>
            <w:noProof/>
            <w:lang w:bidi="th-TH"/>
          </w:rPr>
          <w:t>Risk</w:t>
        </w:r>
        <w:r>
          <w:rPr>
            <w:noProof/>
            <w:webHidden/>
          </w:rPr>
          <w:tab/>
        </w:r>
        <w:r>
          <w:rPr>
            <w:noProof/>
            <w:webHidden/>
          </w:rPr>
          <w:fldChar w:fldCharType="begin"/>
        </w:r>
        <w:r>
          <w:rPr>
            <w:noProof/>
            <w:webHidden/>
          </w:rPr>
          <w:instrText xml:space="preserve"> PAGEREF _Toc411965382 \h </w:instrText>
        </w:r>
        <w:r>
          <w:rPr>
            <w:noProof/>
            <w:webHidden/>
          </w:rPr>
        </w:r>
        <w:r>
          <w:rPr>
            <w:noProof/>
            <w:webHidden/>
          </w:rPr>
          <w:fldChar w:fldCharType="separate"/>
        </w:r>
        <w:r>
          <w:rPr>
            <w:noProof/>
            <w:webHidden/>
          </w:rPr>
          <w:t>186</w:t>
        </w:r>
        <w:r>
          <w:rPr>
            <w:noProof/>
            <w:webHidden/>
          </w:rPr>
          <w:fldChar w:fldCharType="end"/>
        </w:r>
      </w:hyperlink>
    </w:p>
    <w:p w:rsidR="001B4DFE" w:rsidRDefault="001B4DFE">
      <w:pPr>
        <w:pStyle w:val="TableofFigures"/>
        <w:tabs>
          <w:tab w:val="right" w:leader="dot" w:pos="9017"/>
        </w:tabs>
        <w:rPr>
          <w:rFonts w:asciiTheme="minorHAnsi" w:hAnsiTheme="minorHAnsi" w:cstheme="minorBidi"/>
          <w:noProof/>
          <w:color w:val="auto"/>
          <w:sz w:val="22"/>
          <w:szCs w:val="22"/>
          <w:lang w:val="en-US"/>
        </w:rPr>
      </w:pPr>
      <w:hyperlink w:anchor="_Toc411965383" w:history="1">
        <w:r w:rsidRPr="00E74CA0">
          <w:rPr>
            <w:rStyle w:val="Hyperlink"/>
            <w:noProof/>
            <w:lang w:bidi="th-TH"/>
          </w:rPr>
          <w:t>Figure 43.</w:t>
        </w:r>
        <w:r>
          <w:rPr>
            <w:rFonts w:asciiTheme="minorHAnsi" w:hAnsiTheme="minorHAnsi" w:cstheme="minorBidi"/>
            <w:noProof/>
            <w:color w:val="auto"/>
            <w:sz w:val="22"/>
            <w:szCs w:val="22"/>
            <w:lang w:val="en-US"/>
          </w:rPr>
          <w:tab/>
        </w:r>
        <w:r w:rsidRPr="00E74CA0">
          <w:rPr>
            <w:rStyle w:val="Hyperlink"/>
            <w:noProof/>
            <w:lang w:bidi="th-TH"/>
          </w:rPr>
          <w:t>Mitigation Detail</w:t>
        </w:r>
        <w:r>
          <w:rPr>
            <w:noProof/>
            <w:webHidden/>
          </w:rPr>
          <w:tab/>
        </w:r>
        <w:r>
          <w:rPr>
            <w:noProof/>
            <w:webHidden/>
          </w:rPr>
          <w:fldChar w:fldCharType="begin"/>
        </w:r>
        <w:r>
          <w:rPr>
            <w:noProof/>
            <w:webHidden/>
          </w:rPr>
          <w:instrText xml:space="preserve"> PAGEREF _Toc411965383 \h </w:instrText>
        </w:r>
        <w:r>
          <w:rPr>
            <w:noProof/>
            <w:webHidden/>
          </w:rPr>
        </w:r>
        <w:r>
          <w:rPr>
            <w:noProof/>
            <w:webHidden/>
          </w:rPr>
          <w:fldChar w:fldCharType="separate"/>
        </w:r>
        <w:r>
          <w:rPr>
            <w:noProof/>
            <w:webHidden/>
          </w:rPr>
          <w:t>191</w:t>
        </w:r>
        <w:r>
          <w:rPr>
            <w:noProof/>
            <w:webHidden/>
          </w:rPr>
          <w:fldChar w:fldCharType="end"/>
        </w:r>
      </w:hyperlink>
    </w:p>
    <w:p w:rsidR="001B4DFE" w:rsidRDefault="001B4DFE">
      <w:pPr>
        <w:pStyle w:val="TableofFigures"/>
        <w:tabs>
          <w:tab w:val="right" w:leader="dot" w:pos="9017"/>
        </w:tabs>
        <w:rPr>
          <w:rFonts w:asciiTheme="minorHAnsi" w:hAnsiTheme="minorHAnsi" w:cstheme="minorBidi"/>
          <w:noProof/>
          <w:color w:val="auto"/>
          <w:sz w:val="22"/>
          <w:szCs w:val="22"/>
          <w:lang w:val="en-US"/>
        </w:rPr>
      </w:pPr>
      <w:hyperlink w:anchor="_Toc411965384" w:history="1">
        <w:r w:rsidRPr="00E74CA0">
          <w:rPr>
            <w:rStyle w:val="Hyperlink"/>
            <w:noProof/>
            <w:lang w:bidi="th-TH"/>
          </w:rPr>
          <w:t>Figure 44.</w:t>
        </w:r>
        <w:r>
          <w:rPr>
            <w:rFonts w:asciiTheme="minorHAnsi" w:hAnsiTheme="minorHAnsi" w:cstheme="minorBidi"/>
            <w:noProof/>
            <w:color w:val="auto"/>
            <w:sz w:val="22"/>
            <w:szCs w:val="22"/>
            <w:lang w:val="en-US"/>
          </w:rPr>
          <w:tab/>
        </w:r>
        <w:r w:rsidRPr="00E74CA0">
          <w:rPr>
            <w:rStyle w:val="Hyperlink"/>
            <w:noProof/>
            <w:lang w:bidi="th-TH"/>
          </w:rPr>
          <w:t>Risk Detail</w:t>
        </w:r>
        <w:r>
          <w:rPr>
            <w:noProof/>
            <w:webHidden/>
          </w:rPr>
          <w:tab/>
        </w:r>
        <w:r>
          <w:rPr>
            <w:noProof/>
            <w:webHidden/>
          </w:rPr>
          <w:fldChar w:fldCharType="begin"/>
        </w:r>
        <w:r>
          <w:rPr>
            <w:noProof/>
            <w:webHidden/>
          </w:rPr>
          <w:instrText xml:space="preserve"> PAGEREF _Toc411965384 \h </w:instrText>
        </w:r>
        <w:r>
          <w:rPr>
            <w:noProof/>
            <w:webHidden/>
          </w:rPr>
        </w:r>
        <w:r>
          <w:rPr>
            <w:noProof/>
            <w:webHidden/>
          </w:rPr>
          <w:fldChar w:fldCharType="separate"/>
        </w:r>
        <w:r>
          <w:rPr>
            <w:noProof/>
            <w:webHidden/>
          </w:rPr>
          <w:t>195</w:t>
        </w:r>
        <w:r>
          <w:rPr>
            <w:noProof/>
            <w:webHidden/>
          </w:rPr>
          <w:fldChar w:fldCharType="end"/>
        </w:r>
      </w:hyperlink>
    </w:p>
    <w:p w:rsidR="001B4DFE" w:rsidRDefault="001B4DFE">
      <w:pPr>
        <w:pStyle w:val="TableofFigures"/>
        <w:tabs>
          <w:tab w:val="right" w:leader="dot" w:pos="9017"/>
        </w:tabs>
        <w:rPr>
          <w:rFonts w:asciiTheme="minorHAnsi" w:hAnsiTheme="minorHAnsi" w:cstheme="minorBidi"/>
          <w:noProof/>
          <w:color w:val="auto"/>
          <w:sz w:val="22"/>
          <w:szCs w:val="22"/>
          <w:lang w:val="en-US"/>
        </w:rPr>
      </w:pPr>
      <w:hyperlink w:anchor="_Toc411965385" w:history="1">
        <w:r w:rsidRPr="00E74CA0">
          <w:rPr>
            <w:rStyle w:val="Hyperlink"/>
            <w:noProof/>
            <w:lang w:bidi="th-TH"/>
          </w:rPr>
          <w:t>Figure 45.</w:t>
        </w:r>
        <w:r>
          <w:rPr>
            <w:rFonts w:asciiTheme="minorHAnsi" w:hAnsiTheme="minorHAnsi" w:cstheme="minorBidi"/>
            <w:noProof/>
            <w:color w:val="auto"/>
            <w:sz w:val="22"/>
            <w:szCs w:val="22"/>
            <w:lang w:val="en-US"/>
          </w:rPr>
          <w:tab/>
        </w:r>
        <w:r w:rsidRPr="00E74CA0">
          <w:rPr>
            <w:rStyle w:val="Hyperlink"/>
            <w:noProof/>
            <w:lang w:bidi="th-TH"/>
          </w:rPr>
          <w:t>Vulnerability Detail</w:t>
        </w:r>
        <w:r>
          <w:rPr>
            <w:noProof/>
            <w:webHidden/>
          </w:rPr>
          <w:tab/>
        </w:r>
        <w:r>
          <w:rPr>
            <w:noProof/>
            <w:webHidden/>
          </w:rPr>
          <w:fldChar w:fldCharType="begin"/>
        </w:r>
        <w:r>
          <w:rPr>
            <w:noProof/>
            <w:webHidden/>
          </w:rPr>
          <w:instrText xml:space="preserve"> PAGEREF _Toc411965385 \h </w:instrText>
        </w:r>
        <w:r>
          <w:rPr>
            <w:noProof/>
            <w:webHidden/>
          </w:rPr>
        </w:r>
        <w:r>
          <w:rPr>
            <w:noProof/>
            <w:webHidden/>
          </w:rPr>
          <w:fldChar w:fldCharType="separate"/>
        </w:r>
        <w:r>
          <w:rPr>
            <w:noProof/>
            <w:webHidden/>
          </w:rPr>
          <w:t>203</w:t>
        </w:r>
        <w:r>
          <w:rPr>
            <w:noProof/>
            <w:webHidden/>
          </w:rPr>
          <w:fldChar w:fldCharType="end"/>
        </w:r>
      </w:hyperlink>
    </w:p>
    <w:p w:rsidR="00D718D6" w:rsidRDefault="005F69A5">
      <w:pPr>
        <w:pStyle w:val="TableofFigures"/>
        <w:rPr>
          <w:rFonts w:cs="Arial"/>
        </w:rPr>
      </w:pPr>
      <w:r>
        <w:fldChar w:fldCharType="end"/>
      </w:r>
    </w:p>
    <w:p w:rsidR="00D718D6" w:rsidRDefault="00D718D6"/>
    <w:p w:rsidR="00D718D6" w:rsidRDefault="00D718D6">
      <w:pPr>
        <w:sectPr w:rsidR="00D718D6">
          <w:headerReference w:type="default" r:id="rId9"/>
          <w:footerReference w:type="default" r:id="rId10"/>
          <w:pgSz w:w="11907" w:h="16839" w:code="9"/>
          <w:pgMar w:top="1440" w:right="1440" w:bottom="1440" w:left="1440" w:header="720" w:footer="720" w:gutter="0"/>
          <w:pgNumType w:fmt="lowerRoman" w:start="1"/>
          <w:cols w:space="720"/>
          <w:docGrid w:linePitch="360"/>
        </w:sectPr>
      </w:pPr>
    </w:p>
    <w:p w:rsidR="00D718D6" w:rsidRDefault="005F69A5">
      <w:pPr>
        <w:pStyle w:val="Heading1"/>
      </w:pPr>
      <w:bookmarkStart w:id="3" w:name="_Toc411965395"/>
      <w:r>
        <w:lastRenderedPageBreak/>
        <w:t>Introduction</w:t>
      </w:r>
      <w:bookmarkEnd w:id="3"/>
    </w:p>
    <w:p w:rsidR="00D718D6" w:rsidRDefault="005F69A5">
      <w:pPr>
        <w:pStyle w:val="Heading2"/>
      </w:pPr>
      <w:bookmarkStart w:id="4" w:name="_Toc411965396"/>
      <w:r>
        <w:t>Purpose</w:t>
      </w:r>
      <w:bookmarkEnd w:id="4"/>
    </w:p>
    <w:p w:rsidR="00D718D6" w:rsidRDefault="005F69A5">
      <w:pPr>
        <w:rPr>
          <w:rFonts w:cs="Arial"/>
        </w:rPr>
      </w:pPr>
      <w:r>
        <w:rPr>
          <w:rFonts w:cs="Arial"/>
        </w:rPr>
        <w:t>&lt;This document provides an overview of structural view&gt;</w:t>
      </w:r>
    </w:p>
    <w:p w:rsidR="00D718D6" w:rsidRDefault="005F69A5">
      <w:pPr>
        <w:pStyle w:val="Heading2"/>
        <w:rPr>
          <w:rFonts w:cs="Arial"/>
        </w:rPr>
      </w:pPr>
      <w:bookmarkStart w:id="5" w:name="_Toc411965397"/>
      <w:r>
        <w:rPr>
          <w:rFonts w:cs="Arial"/>
        </w:rPr>
        <w:t>Scope</w:t>
      </w:r>
      <w:bookmarkEnd w:id="5"/>
    </w:p>
    <w:p w:rsidR="00D718D6" w:rsidRDefault="005F69A5">
      <w:pPr>
        <w:rPr>
          <w:rFonts w:cs="Arial"/>
        </w:rPr>
      </w:pPr>
      <w:r>
        <w:rPr>
          <w:rFonts w:cs="Arial"/>
        </w:rPr>
        <w:t>&lt;Provide a short description of the system being specified and its purpose, including relevant benefits, objectives, and goals&gt;</w:t>
      </w:r>
    </w:p>
    <w:p w:rsidR="00D718D6" w:rsidRDefault="005F69A5">
      <w:pPr>
        <w:pStyle w:val="Heading2"/>
        <w:rPr>
          <w:rFonts w:cs="Arial"/>
        </w:rPr>
      </w:pPr>
      <w:bookmarkStart w:id="6" w:name="_Toc411965398"/>
      <w:r>
        <w:rPr>
          <w:rFonts w:cs="Arial"/>
        </w:rPr>
        <w:t>Overview</w:t>
      </w:r>
      <w:bookmarkEnd w:id="6"/>
    </w:p>
    <w:p w:rsidR="00D718D6" w:rsidRDefault="005F69A5">
      <w:pPr>
        <w:rPr>
          <w:rFonts w:cs="Arial"/>
        </w:rPr>
      </w:pPr>
      <w:r>
        <w:rPr>
          <w:rFonts w:cs="Arial"/>
        </w:rPr>
        <w:t>&lt;Describe what the document contains and explain how document is organized&gt;</w:t>
      </w:r>
    </w:p>
    <w:p w:rsidR="00D718D6" w:rsidRDefault="00D718D6">
      <w:pPr>
        <w:pStyle w:val="TableofContent"/>
        <w:sectPr w:rsidR="00D718D6">
          <w:footerReference w:type="default" r:id="rId11"/>
          <w:pgSz w:w="11907" w:h="16839" w:code="9"/>
          <w:pgMar w:top="1440" w:right="1440" w:bottom="1440" w:left="1440" w:header="720" w:footer="720" w:gutter="0"/>
          <w:pgNumType w:start="1"/>
          <w:cols w:space="720"/>
          <w:docGrid w:linePitch="360"/>
        </w:sectPr>
      </w:pPr>
    </w:p>
    <w:p w:rsidR="00D718D6" w:rsidRDefault="005F69A5">
      <w:pPr>
        <w:pStyle w:val="Heading1"/>
      </w:pPr>
      <w:bookmarkStart w:id="7" w:name="_Toc411965399"/>
      <w:r>
        <w:lastRenderedPageBreak/>
        <w:t>Conceptual Modeling and Mapping Library</w:t>
      </w:r>
      <w:bookmarkEnd w:id="7"/>
    </w:p>
    <w:p w:rsidR="00D718D6" w:rsidRDefault="00306ED9">
      <w:pPr>
        <w:pStyle w:val="Heading2"/>
      </w:pPr>
      <w:bookmarkStart w:id="8" w:name="_Toc411965400"/>
      <w:r>
        <w:t>Diagram</w:t>
      </w:r>
      <w:r w:rsidR="00AB6B0D">
        <w:t>:</w:t>
      </w:r>
      <w:r>
        <w:t xml:space="preserve"> </w:t>
      </w:r>
      <w:r w:rsidR="005F69A5">
        <w:t>Conceptual Risk/Threat Model Diagrams</w:t>
      </w:r>
      <w:bookmarkEnd w:id="8"/>
    </w:p>
    <w:p w:rsidR="00D718D6" w:rsidRDefault="005F69A5">
      <w:pPr>
        <w:jc w:val="center"/>
        <w:rPr>
          <w:rFonts w:cs="Arial"/>
        </w:rPr>
      </w:pPr>
      <w:r>
        <w:rPr>
          <w:noProof/>
          <w:lang w:bidi="ar-SA"/>
        </w:rPr>
        <w:drawing>
          <wp:inline distT="0" distB="0" distL="0" distR="0">
            <wp:extent cx="5732145" cy="5451074"/>
            <wp:effectExtent l="0" t="0" r="0" b="0"/>
            <wp:docPr id="1" name="Picture 1572441902.jpg" descr="15724419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72441902.jpg"/>
                    <pic:cNvPicPr/>
                  </pic:nvPicPr>
                  <pic:blipFill>
                    <a:blip r:embed="rId12" cstate="print"/>
                    <a:stretch>
                      <a:fillRect/>
                    </a:stretch>
                  </pic:blipFill>
                  <pic:spPr>
                    <a:xfrm>
                      <a:off x="0" y="0"/>
                      <a:ext cx="5732145" cy="5451074"/>
                    </a:xfrm>
                    <a:prstGeom prst="rect">
                      <a:avLst/>
                    </a:prstGeom>
                  </pic:spPr>
                </pic:pic>
              </a:graphicData>
            </a:graphic>
          </wp:inline>
        </w:drawing>
      </w:r>
    </w:p>
    <w:p w:rsidR="00D718D6" w:rsidRDefault="005F69A5">
      <w:pPr>
        <w:pStyle w:val="Figure"/>
      </w:pPr>
      <w:bookmarkStart w:id="9" w:name="_Toc411965339"/>
      <w:r>
        <w:t>Conceptual Risk/Threat Model Diagrams</w:t>
      </w:r>
      <w:bookmarkEnd w:id="9"/>
    </w:p>
    <w:p w:rsidR="00D718D6" w:rsidRDefault="00D718D6"/>
    <w:p w:rsidR="00D718D6" w:rsidRDefault="005F69A5">
      <w:pPr>
        <w:pStyle w:val="Heading1"/>
      </w:pPr>
      <w:bookmarkStart w:id="10" w:name="_Toc411965401"/>
      <w:r>
        <w:t>Conceptual Modeling and Mapping Library::Core Concept Library::Foundation</w:t>
      </w:r>
      <w:bookmarkEnd w:id="10"/>
    </w:p>
    <w:p w:rsidR="000A54AF" w:rsidRDefault="00C94A5B">
      <w:r>
        <w:rPr>
          <w:sz w:val="24"/>
          <w:szCs w:val="24"/>
        </w:rPr>
        <w:t xml:space="preserve">The foundation library provides </w:t>
      </w:r>
      <w:r>
        <w:t>fundamental</w:t>
      </w:r>
      <w:r>
        <w:rPr>
          <w:sz w:val="24"/>
          <w:szCs w:val="24"/>
        </w:rPr>
        <w:t xml:space="preserve"> concepts that apply to any domain or area of concern. These fundamental concepts are specialized and related for more specific concerns, s</w:t>
      </w:r>
      <w:r>
        <w:rPr>
          <w:sz w:val="24"/>
          <w:szCs w:val="24"/>
        </w:rPr>
        <w:t>uch as risk management.</w:t>
      </w:r>
    </w:p>
    <w:p w:rsidR="000A54AF" w:rsidRDefault="00C94A5B">
      <w:r>
        <w:rPr>
          <w:sz w:val="24"/>
          <w:szCs w:val="24"/>
        </w:rPr>
        <w:lastRenderedPageBreak/>
        <w:t>Such fundamental concepts provide for links between domains, systems, organizations, cultures and stakeholders.</w:t>
      </w:r>
    </w:p>
    <w:p w:rsidR="000A54AF" w:rsidRDefault="00C94A5B">
      <w:r>
        <w:rPr>
          <w:sz w:val="24"/>
          <w:szCs w:val="24"/>
        </w:rPr>
        <w:t>Unless stated otherwise, these concepts are intended to be mixed together to fully describe something in the "real world</w:t>
      </w:r>
      <w:r>
        <w:rPr>
          <w:sz w:val="24"/>
          <w:szCs w:val="24"/>
        </w:rPr>
        <w:t>" - something may be classified by any number of types (e.g. a transfer of custody that is an actual situation that happened in the past).</w:t>
      </w:r>
    </w:p>
    <w:p w:rsidR="00D718D6" w:rsidRDefault="00306ED9">
      <w:pPr>
        <w:pStyle w:val="Heading2"/>
      </w:pPr>
      <w:bookmarkStart w:id="11" w:name="_Toc411965402"/>
      <w:r>
        <w:t>Diagram</w:t>
      </w:r>
      <w:r w:rsidR="00AB6B0D">
        <w:t>:</w:t>
      </w:r>
      <w:r>
        <w:t xml:space="preserve"> </w:t>
      </w:r>
      <w:r w:rsidR="005F69A5">
        <w:t>Upper Foundation Concepts</w:t>
      </w:r>
      <w:bookmarkEnd w:id="11"/>
    </w:p>
    <w:p w:rsidR="00D718D6" w:rsidRDefault="005F69A5">
      <w:pPr>
        <w:jc w:val="center"/>
        <w:rPr>
          <w:rFonts w:cs="Arial"/>
        </w:rPr>
      </w:pPr>
      <w:r>
        <w:rPr>
          <w:noProof/>
          <w:lang w:bidi="ar-SA"/>
        </w:rPr>
        <w:drawing>
          <wp:inline distT="0" distB="0" distL="0" distR="0">
            <wp:extent cx="5732145" cy="3635719"/>
            <wp:effectExtent l="0" t="0" r="0" b="0"/>
            <wp:docPr id="2" name="Picture 620404113.jpg" descr="620404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20404113.jpg"/>
                    <pic:cNvPicPr/>
                  </pic:nvPicPr>
                  <pic:blipFill>
                    <a:blip r:embed="rId13" cstate="print"/>
                    <a:stretch>
                      <a:fillRect/>
                    </a:stretch>
                  </pic:blipFill>
                  <pic:spPr>
                    <a:xfrm>
                      <a:off x="0" y="0"/>
                      <a:ext cx="5732145" cy="3635719"/>
                    </a:xfrm>
                    <a:prstGeom prst="rect">
                      <a:avLst/>
                    </a:prstGeom>
                  </pic:spPr>
                </pic:pic>
              </a:graphicData>
            </a:graphic>
          </wp:inline>
        </w:drawing>
      </w:r>
    </w:p>
    <w:p w:rsidR="00D718D6" w:rsidRDefault="005F69A5">
      <w:pPr>
        <w:pStyle w:val="Figure"/>
      </w:pPr>
      <w:bookmarkStart w:id="12" w:name="_Toc411965340"/>
      <w:r>
        <w:t>Upper Foundation Concepts</w:t>
      </w:r>
      <w:bookmarkEnd w:id="12"/>
    </w:p>
    <w:p w:rsidR="00D718D6" w:rsidRDefault="00D718D6"/>
    <w:p w:rsidR="00D718D6" w:rsidRDefault="005F69A5">
      <w:pPr>
        <w:pStyle w:val="Heading2"/>
      </w:pPr>
      <w:bookmarkStart w:id="13" w:name="_bf62ccd25fcc4695eba838a426996db5"/>
      <w:bookmarkStart w:id="14" w:name="_Toc411965403"/>
      <w:r>
        <w:t>Class Activity</w:t>
      </w:r>
      <w:bookmarkEnd w:id="13"/>
      <w:bookmarkEnd w:id="14"/>
    </w:p>
    <w:p w:rsidR="00D718D6" w:rsidRDefault="005F69A5">
      <w:r>
        <w:t xml:space="preserve">An occurrence of a unit of work performed by an actor. </w:t>
      </w:r>
    </w:p>
    <w:p w:rsidR="00CB64BC" w:rsidRDefault="00CB64BC" w:rsidP="00CB64BC">
      <w:pPr>
        <w:jc w:val="center"/>
      </w:pPr>
      <w:r>
        <w:rPr>
          <w:noProof/>
          <w:lang w:bidi="ar-SA"/>
        </w:rPr>
        <w:lastRenderedPageBreak/>
        <w:drawing>
          <wp:inline distT="0" distB="0" distL="0" distR="0">
            <wp:extent cx="5362575" cy="4429125"/>
            <wp:effectExtent l="0" t="0" r="0" b="0"/>
            <wp:docPr id="4" name="Picture 1807396436.jpg" descr="18073964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807396436.jpg"/>
                    <pic:cNvPicPr/>
                  </pic:nvPicPr>
                  <pic:blipFill>
                    <a:blip r:embed="rId14" cstate="print"/>
                    <a:stretch>
                      <a:fillRect/>
                    </a:stretch>
                  </pic:blipFill>
                  <pic:spPr>
                    <a:xfrm>
                      <a:off x="0" y="0"/>
                      <a:ext cx="5362575" cy="4429125"/>
                    </a:xfrm>
                    <a:prstGeom prst="rect">
                      <a:avLst/>
                    </a:prstGeom>
                  </pic:spPr>
                </pic:pic>
              </a:graphicData>
            </a:graphic>
          </wp:inline>
        </w:drawing>
      </w:r>
    </w:p>
    <w:p w:rsidR="00CB64BC" w:rsidRDefault="00CB64BC" w:rsidP="00CB64BC">
      <w:pPr>
        <w:pStyle w:val="Figure"/>
        <w:numPr>
          <w:ilvl w:val="0"/>
          <w:numId w:val="4"/>
        </w:numPr>
      </w:pPr>
      <w:bookmarkStart w:id="15" w:name="_Toc411965341"/>
      <w:r>
        <w:t>Activity Detail</w:t>
      </w:r>
      <w:bookmarkEnd w:id="15"/>
    </w:p>
    <w:p w:rsidR="00D718D6" w:rsidRDefault="005F69A5">
      <w:pPr>
        <w:pStyle w:val="Heading3"/>
      </w:pPr>
      <w:bookmarkStart w:id="16" w:name="_Toc411965404"/>
      <w:r>
        <w:t>Direct Supertypes</w:t>
      </w:r>
      <w:bookmarkEnd w:id="16"/>
    </w:p>
    <w:p w:rsidR="00D718D6" w:rsidRDefault="00C94A5B" w:rsidP="00EC7479">
      <w:pPr>
        <w:ind w:left="360"/>
      </w:pPr>
      <w:hyperlink w:anchor="_c05d8ea54231ef8385ae369a8cb18a7f" w:history="1">
        <w:r w:rsidR="005F69A5">
          <w:rPr>
            <w:rStyle w:val="Hyperlink"/>
          </w:rPr>
          <w:t>Occurrence</w:t>
        </w:r>
      </w:hyperlink>
    </w:p>
    <w:p w:rsidR="00D718D6" w:rsidRDefault="005F69A5">
      <w:pPr>
        <w:pStyle w:val="Code"/>
      </w:pPr>
      <w:r w:rsidRPr="00043180">
        <w:rPr>
          <w:b/>
          <w:sz w:val="24"/>
          <w:szCs w:val="24"/>
        </w:rPr>
        <w:t>package</w:t>
      </w:r>
      <w:r>
        <w:t xml:space="preserve"> Conceptual Modeling and Mapping Library::Core Concept Library::Foundation</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c05d8ea54231ef8385ae369a8cb18a7f" w:history="1">
        <w:r w:rsidR="007E3012">
          <w:rPr>
            <w:rStyle w:val="Hyperlink"/>
          </w:rPr>
          <w:t>Occurrence</w:t>
        </w:r>
      </w:hyperlink>
    </w:p>
    <w:p w:rsidR="00D718D6" w:rsidRDefault="00D718D6">
      <w:pPr>
        <w:pStyle w:val="Code"/>
      </w:pPr>
    </w:p>
    <w:p w:rsidR="00D718D6" w:rsidRDefault="005F69A5">
      <w:pPr>
        <w:pStyle w:val="Heading3"/>
      </w:pPr>
      <w:bookmarkStart w:id="17" w:name="_Toc411965405"/>
      <w:r>
        <w:t>Associations</w:t>
      </w:r>
      <w:bookmarkEnd w:id="17"/>
    </w:p>
    <w:p w:rsidR="00F546FD" w:rsidRDefault="005F69A5" w:rsidP="00F546FD">
      <w:pPr>
        <w:ind w:left="605" w:hanging="245"/>
      </w:pPr>
      <w:r>
        <w:rPr>
          <w:noProof/>
          <w:lang w:bidi="ar-SA"/>
        </w:rPr>
        <w:drawing>
          <wp:inline distT="0" distB="0" distL="0" distR="0">
            <wp:extent cx="152400" cy="152400"/>
            <wp:effectExtent l="0" t="0" r="0" b="0"/>
            <wp:docPr id="6" name="Picture -1826097578.jpg" descr="-18260975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826097578.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performed by</w:t>
      </w:r>
      <w:r w:rsidR="00A92CA5">
        <w:t>:</w:t>
      </w:r>
      <w:hyperlink w:anchor="_195976dea0d8187e1656ac43c072c070" w:history="1">
        <w:r>
          <w:rPr>
            <w:rStyle w:val="Hyperlink"/>
          </w:rPr>
          <w:t>Actor</w:t>
        </w:r>
      </w:hyperlink>
      <w:r>
        <w:t xml:space="preserve"> </w:t>
      </w:r>
    </w:p>
    <w:p w:rsidR="00A60DB1" w:rsidRDefault="00A60DB1" w:rsidP="00A60DB1">
      <w:pPr>
        <w:ind w:left="720" w:firstLine="360"/>
      </w:pPr>
      <w:r>
        <w:t>The performer of an activity.</w:t>
      </w:r>
    </w:p>
    <w:p w:rsidR="00D718D6" w:rsidRDefault="005F69A5">
      <w:pPr>
        <w:pStyle w:val="Heading3"/>
      </w:pPr>
      <w:bookmarkStart w:id="18" w:name="_Toc411965406"/>
      <w:r>
        <w:t>Inherited Features</w:t>
      </w:r>
      <w:bookmarkEnd w:id="18"/>
    </w:p>
    <w:p w:rsidR="00697D8F" w:rsidRDefault="00697D8F" w:rsidP="00697D8F">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E05413">
      <w:pPr>
        <w:ind w:firstLine="720"/>
      </w:pPr>
      <w:r>
        <w:t>‘uses’:</w:t>
      </w:r>
      <w:hyperlink w:anchor="_13f9005c9106d00d7131680982c2727a" w:history="1">
        <w:r>
          <w:rPr>
            <w:rStyle w:val="Hyperlink"/>
          </w:rPr>
          <w:t>Entity</w:t>
        </w:r>
      </w:hyperlink>
    </w:p>
    <w:p w:rsidR="00697D8F" w:rsidRDefault="00697D8F" w:rsidP="00E05413">
      <w:pPr>
        <w:ind w:firstLine="720"/>
      </w:pPr>
      <w:r>
        <w:t>‘creates’:</w:t>
      </w:r>
      <w:hyperlink w:anchor="_13f9005c9106d00d7131680982c2727a" w:history="1">
        <w:r>
          <w:rPr>
            <w:rStyle w:val="Hyperlink"/>
          </w:rPr>
          <w:t>Entity</w:t>
        </w:r>
      </w:hyperlink>
    </w:p>
    <w:p w:rsidR="00697D8F" w:rsidRDefault="00697D8F" w:rsidP="00E05413">
      <w:pPr>
        <w:ind w:firstLine="720"/>
      </w:pPr>
      <w:r>
        <w:t>‘step in’:</w:t>
      </w:r>
      <w:hyperlink w:anchor="_c05d8ea54231ef8385ae369a8cb18a7f" w:history="1">
        <w:r>
          <w:rPr>
            <w:rStyle w:val="Hyperlink"/>
          </w:rPr>
          <w:t>Occurrence</w:t>
        </w:r>
      </w:hyperlink>
    </w:p>
    <w:p w:rsidR="00697D8F" w:rsidRDefault="00697D8F" w:rsidP="00E05413">
      <w:pPr>
        <w:ind w:firstLine="720"/>
      </w:pPr>
      <w:r>
        <w:t>‘step’:</w:t>
      </w:r>
      <w:hyperlink w:anchor="_c05d8ea54231ef8385ae369a8cb18a7f" w:history="1">
        <w:r>
          <w:rPr>
            <w:rStyle w:val="Hyperlink"/>
          </w:rPr>
          <w:t>Occurrence</w:t>
        </w:r>
      </w:hyperlink>
    </w:p>
    <w:p w:rsidR="00697D8F" w:rsidRDefault="00697D8F" w:rsidP="00E05413">
      <w:pPr>
        <w:ind w:firstLine="720"/>
      </w:pPr>
      <w:r>
        <w:t>‘when’:</w:t>
      </w:r>
      <w:hyperlink w:anchor="_63104765cd42c5f76cf72fdc4ed90397" w:history="1">
        <w:r>
          <w:rPr>
            <w:rStyle w:val="Hyperlink"/>
          </w:rPr>
          <w:t>Situation</w:t>
        </w:r>
      </w:hyperlink>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lastRenderedPageBreak/>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D718D6" w:rsidRDefault="00D718D6"/>
    <w:p w:rsidR="00D718D6" w:rsidRDefault="005F69A5">
      <w:pPr>
        <w:pStyle w:val="Heading2"/>
      </w:pPr>
      <w:bookmarkStart w:id="19" w:name="_195976dea0d8187e1656ac43c072c070"/>
      <w:bookmarkStart w:id="20" w:name="_Toc411965407"/>
      <w:r>
        <w:lastRenderedPageBreak/>
        <w:t>Class Actor</w:t>
      </w:r>
      <w:bookmarkEnd w:id="19"/>
      <w:bookmarkEnd w:id="20"/>
    </w:p>
    <w:p w:rsidR="00D718D6" w:rsidRDefault="005F69A5">
      <w:r>
        <w:t>An entity capable of performing acts/actions.</w:t>
      </w:r>
    </w:p>
    <w:p w:rsidR="00CB64BC" w:rsidRDefault="00CB64BC" w:rsidP="00CB64BC">
      <w:pPr>
        <w:jc w:val="center"/>
      </w:pPr>
      <w:r>
        <w:rPr>
          <w:noProof/>
          <w:lang w:bidi="ar-SA"/>
        </w:rPr>
        <w:drawing>
          <wp:inline distT="0" distB="0" distL="0" distR="0">
            <wp:extent cx="5732145" cy="3856306"/>
            <wp:effectExtent l="0" t="0" r="0" b="0"/>
            <wp:docPr id="8" name="Picture 887173525.jpg" descr="8871735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87173525.jpg"/>
                    <pic:cNvPicPr/>
                  </pic:nvPicPr>
                  <pic:blipFill>
                    <a:blip r:embed="rId16" cstate="print"/>
                    <a:stretch>
                      <a:fillRect/>
                    </a:stretch>
                  </pic:blipFill>
                  <pic:spPr>
                    <a:xfrm>
                      <a:off x="0" y="0"/>
                      <a:ext cx="5732145" cy="3856306"/>
                    </a:xfrm>
                    <a:prstGeom prst="rect">
                      <a:avLst/>
                    </a:prstGeom>
                  </pic:spPr>
                </pic:pic>
              </a:graphicData>
            </a:graphic>
          </wp:inline>
        </w:drawing>
      </w:r>
    </w:p>
    <w:p w:rsidR="00CB64BC" w:rsidRDefault="00CB64BC" w:rsidP="00CB64BC">
      <w:pPr>
        <w:pStyle w:val="Figure"/>
        <w:numPr>
          <w:ilvl w:val="0"/>
          <w:numId w:val="4"/>
        </w:numPr>
      </w:pPr>
      <w:bookmarkStart w:id="21" w:name="_Toc411965342"/>
      <w:r>
        <w:t>Actor Detail</w:t>
      </w:r>
      <w:bookmarkEnd w:id="21"/>
    </w:p>
    <w:p w:rsidR="00D718D6" w:rsidRDefault="005F69A5">
      <w:pPr>
        <w:pStyle w:val="Heading3"/>
      </w:pPr>
      <w:bookmarkStart w:id="22" w:name="_Toc411965408"/>
      <w:r>
        <w:t>Direct Supertypes</w:t>
      </w:r>
      <w:bookmarkEnd w:id="22"/>
    </w:p>
    <w:p w:rsidR="00D718D6" w:rsidRDefault="00C94A5B" w:rsidP="00EC7479">
      <w:pPr>
        <w:ind w:left="360"/>
      </w:pPr>
      <w:hyperlink w:anchor="_fb65a7c7797a6f834f4eb97640a0234f" w:history="1">
        <w:r w:rsidR="005F69A5">
          <w:rPr>
            <w:rStyle w:val="Hyperlink"/>
          </w:rPr>
          <w:t>Individual</w:t>
        </w:r>
      </w:hyperlink>
    </w:p>
    <w:p w:rsidR="00D718D6" w:rsidRDefault="005F69A5">
      <w:pPr>
        <w:pStyle w:val="Code"/>
      </w:pPr>
      <w:r w:rsidRPr="00043180">
        <w:rPr>
          <w:b/>
          <w:sz w:val="24"/>
          <w:szCs w:val="24"/>
        </w:rPr>
        <w:t>package</w:t>
      </w:r>
      <w:r>
        <w:t xml:space="preserve"> Conceptual Modeling and Mapping Library::Core Concept Library::Foundation</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fb65a7c7797a6f834f4eb97640a0234f" w:history="1">
        <w:r w:rsidR="007E3012">
          <w:rPr>
            <w:rStyle w:val="Hyperlink"/>
          </w:rPr>
          <w:t>Individual</w:t>
        </w:r>
      </w:hyperlink>
    </w:p>
    <w:p w:rsidR="00D718D6" w:rsidRDefault="00D718D6">
      <w:pPr>
        <w:pStyle w:val="Code"/>
      </w:pPr>
    </w:p>
    <w:p w:rsidR="00D718D6" w:rsidRDefault="005F69A5">
      <w:pPr>
        <w:pStyle w:val="Heading3"/>
      </w:pPr>
      <w:bookmarkStart w:id="23" w:name="_Toc411965409"/>
      <w:r>
        <w:t>Associations</w:t>
      </w:r>
      <w:bookmarkEnd w:id="23"/>
    </w:p>
    <w:p w:rsidR="00F546FD" w:rsidRDefault="005F69A5" w:rsidP="00F546FD">
      <w:pPr>
        <w:ind w:left="605" w:hanging="245"/>
      </w:pPr>
      <w:r>
        <w:rPr>
          <w:noProof/>
          <w:lang w:bidi="ar-SA"/>
        </w:rPr>
        <w:drawing>
          <wp:inline distT="0" distB="0" distL="0" distR="0">
            <wp:extent cx="152400" cy="152400"/>
            <wp:effectExtent l="0" t="0" r="0" b="0"/>
            <wp:docPr id="10" name="Picture -1826097578.jpg" descr="-18260975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826097578.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performs</w:t>
      </w:r>
      <w:r w:rsidR="00A92CA5">
        <w:t>:</w:t>
      </w:r>
      <w:hyperlink w:anchor="_bf62ccd25fcc4695eba838a426996db5" w:history="1">
        <w:r>
          <w:rPr>
            <w:rStyle w:val="Hyperlink"/>
          </w:rPr>
          <w:t>Activity</w:t>
        </w:r>
      </w:hyperlink>
      <w:r>
        <w:t xml:space="preserve"> </w:t>
      </w:r>
    </w:p>
    <w:p w:rsidR="00A60DB1" w:rsidRDefault="00A60DB1" w:rsidP="00A60DB1">
      <w:pPr>
        <w:ind w:left="720" w:firstLine="360"/>
      </w:pPr>
      <w:r>
        <w:t>The activity an actor performs.</w:t>
      </w:r>
    </w:p>
    <w:p w:rsidR="00F546FD" w:rsidRDefault="005F69A5" w:rsidP="00F546FD">
      <w:pPr>
        <w:ind w:left="605" w:hanging="245"/>
      </w:pPr>
      <w:r>
        <w:rPr>
          <w:noProof/>
          <w:lang w:bidi="ar-SA"/>
        </w:rPr>
        <w:drawing>
          <wp:inline distT="0" distB="0" distL="0" distR="0">
            <wp:extent cx="152400" cy="152400"/>
            <wp:effectExtent l="0" t="0" r="0" b="0"/>
            <wp:docPr id="12" name="Picture 1382130166.jpg" descr="13821301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82130166.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operates at</w:t>
      </w:r>
      <w:r w:rsidR="00A92CA5">
        <w:t>:</w:t>
      </w:r>
      <w:hyperlink w:anchor="_e1d8064cf80a8d37d141d659cfacdfad" w:history="1">
        <w:r>
          <w:rPr>
            <w:rStyle w:val="Hyperlink"/>
          </w:rPr>
          <w:t>Physical Location</w:t>
        </w:r>
      </w:hyperlink>
      <w:r>
        <w:t xml:space="preserve"> </w:t>
      </w:r>
    </w:p>
    <w:p w:rsidR="00A60DB1" w:rsidRDefault="00A60DB1" w:rsidP="00A60DB1">
      <w:pPr>
        <w:ind w:left="720" w:firstLine="360"/>
      </w:pPr>
      <w:r>
        <w:t>Locations where actors perform acts</w:t>
      </w:r>
    </w:p>
    <w:p w:rsidR="00F546FD" w:rsidRDefault="005F69A5" w:rsidP="00F546FD">
      <w:pPr>
        <w:ind w:left="605" w:hanging="245"/>
      </w:pPr>
      <w:r>
        <w:rPr>
          <w:noProof/>
          <w:lang w:bidi="ar-SA"/>
        </w:rPr>
        <w:drawing>
          <wp:inline distT="0" distB="0" distL="0" distR="0">
            <wp:extent cx="152400" cy="152400"/>
            <wp:effectExtent l="0" t="0" r="0" b="0"/>
            <wp:docPr id="14" name="Picture 1468165938.jpg" descr="14681659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68165938.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contact via</w:t>
      </w:r>
      <w:r w:rsidR="00A92CA5">
        <w:t>:</w:t>
      </w:r>
      <w:hyperlink w:anchor="_659fd398b9354d627eab9d3a069a3988" w:history="1">
        <w:r>
          <w:rPr>
            <w:rStyle w:val="Hyperlink"/>
          </w:rPr>
          <w:t>Contact Information</w:t>
        </w:r>
      </w:hyperlink>
      <w:r>
        <w:t xml:space="preserve"> </w:t>
      </w:r>
    </w:p>
    <w:p w:rsidR="00A60DB1" w:rsidRDefault="00A60DB1" w:rsidP="00A60DB1">
      <w:pPr>
        <w:ind w:left="720" w:firstLine="360"/>
      </w:pPr>
      <w:r>
        <w:t>A way to contact an actor.</w:t>
      </w:r>
    </w:p>
    <w:p w:rsidR="00F546FD" w:rsidRDefault="005F69A5" w:rsidP="00F546FD">
      <w:pPr>
        <w:ind w:left="605" w:hanging="245"/>
      </w:pPr>
      <w:r>
        <w:rPr>
          <w:noProof/>
          <w:lang w:bidi="ar-SA"/>
        </w:rPr>
        <w:drawing>
          <wp:inline distT="0" distB="0" distL="0" distR="0">
            <wp:extent cx="152400" cy="152400"/>
            <wp:effectExtent l="0" t="0" r="0" b="0"/>
            <wp:docPr id="16" name="Picture 1521677897.jpg" descr="1521677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21677897.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enabled by</w:t>
      </w:r>
      <w:r w:rsidR="00A92CA5">
        <w:t>:</w:t>
      </w:r>
      <w:hyperlink w:anchor="_e0710944ed85fab755fb953e7174c8dd" w:history="1">
        <w:r>
          <w:rPr>
            <w:rStyle w:val="Hyperlink"/>
          </w:rPr>
          <w:t>Alter Capability</w:t>
        </w:r>
      </w:hyperlink>
      <w:r>
        <w:t xml:space="preserve"> </w:t>
      </w:r>
      <w:r w:rsidR="00601C69">
        <w:t xml:space="preserve">  </w:t>
      </w:r>
      <w:r w:rsidR="00F546FD" w:rsidRPr="00833C5F">
        <w:rPr>
          <w:i/>
        </w:rPr>
        <w:t>Subsets</w:t>
      </w:r>
      <w:r w:rsidR="00F546FD">
        <w:t>: impacted by:</w:t>
      </w:r>
      <w:hyperlink w:anchor="_63104765cd42c5f76cf72fdc4ed90397" w:history="1">
        <w:r w:rsidR="00F546FD">
          <w:rPr>
            <w:rStyle w:val="Hyperlink"/>
          </w:rPr>
          <w:t>Situation</w:t>
        </w:r>
      </w:hyperlink>
      <w:r w:rsidR="00F546FD">
        <w:rPr>
          <w:rStyle w:val="Hyperlink"/>
        </w:rPr>
        <w:t xml:space="preserve"> </w:t>
      </w:r>
      <w:r w:rsidR="00F546FD">
        <w:t xml:space="preserve">   </w:t>
      </w:r>
    </w:p>
    <w:p w:rsidR="00A60DB1" w:rsidRDefault="00A60DB1" w:rsidP="00A60DB1">
      <w:pPr>
        <w:ind w:left="720" w:firstLine="360"/>
      </w:pPr>
      <w:r>
        <w:t>An occurrence that enables an actor's capability.</w:t>
      </w:r>
    </w:p>
    <w:p w:rsidR="00D718D6" w:rsidRDefault="005F69A5">
      <w:pPr>
        <w:pStyle w:val="Heading3"/>
      </w:pPr>
      <w:bookmarkStart w:id="24" w:name="_Toc411965410"/>
      <w:r>
        <w:t>Inherited Features</w:t>
      </w:r>
      <w:bookmarkEnd w:id="24"/>
    </w:p>
    <w:p w:rsidR="00697D8F" w:rsidRDefault="00697D8F" w:rsidP="00697D8F">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E05413">
      <w:pPr>
        <w:ind w:firstLine="720"/>
      </w:pPr>
      <w:r>
        <w:lastRenderedPageBreak/>
        <w:t>‘has observation’:</w:t>
      </w:r>
      <w:hyperlink w:anchor="_1a5b22ec96adcbdd1b918a17fe9b44b2" w:history="1">
        <w:r>
          <w:rPr>
            <w:rStyle w:val="Hyperlink"/>
          </w:rPr>
          <w:t>Observation</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D718D6" w:rsidRDefault="00D718D6"/>
    <w:p w:rsidR="00D718D6" w:rsidRDefault="005F69A5">
      <w:pPr>
        <w:pStyle w:val="Heading2"/>
      </w:pPr>
      <w:bookmarkStart w:id="25" w:name="_3a4ff69ced5d7f7c66bb882997dea37e"/>
      <w:bookmarkStart w:id="26" w:name="_Toc411965411"/>
      <w:r>
        <w:t>Class Anything</w:t>
      </w:r>
      <w:bookmarkEnd w:id="25"/>
      <w:bookmarkEnd w:id="26"/>
    </w:p>
    <w:p w:rsidR="000A54AF" w:rsidRDefault="00C94A5B">
      <w:r>
        <w:t xml:space="preserve">Any thing or value that does or may exist in any possible world. </w:t>
      </w:r>
      <w:r>
        <w:rPr>
          <w:b/>
          <w:bCs/>
          <w:i/>
          <w:iCs/>
        </w:rPr>
        <w:t>Anything</w:t>
      </w:r>
      <w:r>
        <w:rPr>
          <w:b/>
          <w:bCs/>
        </w:rPr>
        <w:t xml:space="preserve"> is the supertype of all conceptual model t</w:t>
      </w:r>
      <w:r>
        <w:rPr>
          <w:b/>
          <w:bCs/>
        </w:rPr>
        <w:t xml:space="preserve">ypes </w:t>
      </w:r>
      <w:r>
        <w:t>and may therefor participate in unbounded relations.</w:t>
      </w:r>
    </w:p>
    <w:p w:rsidR="00CB64BC" w:rsidRDefault="00CB64BC" w:rsidP="00CB64BC">
      <w:pPr>
        <w:jc w:val="center"/>
      </w:pPr>
      <w:r>
        <w:rPr>
          <w:noProof/>
          <w:lang w:bidi="ar-SA"/>
        </w:rPr>
        <w:lastRenderedPageBreak/>
        <w:drawing>
          <wp:inline distT="0" distB="0" distL="0" distR="0">
            <wp:extent cx="5732144" cy="4221092"/>
            <wp:effectExtent l="0" t="0" r="0" b="0"/>
            <wp:docPr id="18" name="Picture -757356566.jpg" descr="-7573565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57356566.jpg"/>
                    <pic:cNvPicPr/>
                  </pic:nvPicPr>
                  <pic:blipFill>
                    <a:blip r:embed="rId17" cstate="print"/>
                    <a:stretch>
                      <a:fillRect/>
                    </a:stretch>
                  </pic:blipFill>
                  <pic:spPr>
                    <a:xfrm>
                      <a:off x="0" y="0"/>
                      <a:ext cx="5732144" cy="4221092"/>
                    </a:xfrm>
                    <a:prstGeom prst="rect">
                      <a:avLst/>
                    </a:prstGeom>
                  </pic:spPr>
                </pic:pic>
              </a:graphicData>
            </a:graphic>
          </wp:inline>
        </w:drawing>
      </w:r>
    </w:p>
    <w:p w:rsidR="00CB64BC" w:rsidRDefault="00CB64BC" w:rsidP="00CB64BC">
      <w:pPr>
        <w:pStyle w:val="Figure"/>
        <w:numPr>
          <w:ilvl w:val="0"/>
          <w:numId w:val="4"/>
        </w:numPr>
      </w:pPr>
      <w:bookmarkStart w:id="27" w:name="_Toc411965343"/>
      <w:r>
        <w:t>Anything Detail</w:t>
      </w:r>
      <w:bookmarkEnd w:id="27"/>
    </w:p>
    <w:p w:rsidR="00D718D6" w:rsidRDefault="005F69A5">
      <w:pPr>
        <w:pStyle w:val="Code"/>
      </w:pPr>
      <w:r w:rsidRPr="00043180">
        <w:rPr>
          <w:b/>
          <w:sz w:val="24"/>
          <w:szCs w:val="24"/>
        </w:rPr>
        <w:t>package</w:t>
      </w:r>
      <w:r>
        <w:t xml:space="preserve"> Conceptual Modeling and Mapping Library::Core Concept Library::Foundation</w:t>
      </w:r>
    </w:p>
    <w:p w:rsidR="00D718D6" w:rsidRDefault="005F69A5">
      <w:pPr>
        <w:pStyle w:val="Heading3"/>
      </w:pPr>
      <w:bookmarkStart w:id="28" w:name="_Toc411965412"/>
      <w:r>
        <w:t>Associations</w:t>
      </w:r>
      <w:bookmarkEnd w:id="28"/>
    </w:p>
    <w:p w:rsidR="00F546FD" w:rsidRDefault="005F69A5" w:rsidP="00F546FD">
      <w:pPr>
        <w:ind w:left="605" w:hanging="245"/>
      </w:pPr>
      <w:r>
        <w:rPr>
          <w:noProof/>
          <w:lang w:bidi="ar-SA"/>
        </w:rPr>
        <w:drawing>
          <wp:inline distT="0" distB="0" distL="0" distR="0">
            <wp:extent cx="152400" cy="152400"/>
            <wp:effectExtent l="0" t="0" r="0" b="0"/>
            <wp:docPr id="20" name="Picture -1928028217.jpg" descr="-1928028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928028217.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categorized by</w:t>
      </w:r>
      <w:r w:rsidR="00A92CA5">
        <w:t>:</w:t>
      </w:r>
      <w:hyperlink w:anchor="_1e46c059e4f9b5846cdb98d6adff437a" w:history="1">
        <w:r>
          <w:rPr>
            <w:rStyle w:val="Hyperlink"/>
          </w:rPr>
          <w:t>Category</w:t>
        </w:r>
      </w:hyperlink>
      <w:r>
        <w:t xml:space="preserve"> </w:t>
      </w:r>
      <w:r w:rsidR="00601C69">
        <w:t xml:space="preserve">  </w:t>
      </w:r>
      <w:r w:rsidR="00F546FD" w:rsidRPr="00833C5F">
        <w:rPr>
          <w:i/>
        </w:rPr>
        <w:t>Subsets</w:t>
      </w:r>
      <w:r w:rsidR="00F546FD">
        <w:t>: in contex of:</w:t>
      </w:r>
      <w:hyperlink w:anchor="_81284aa430d71f6e8d9c1804d9149488" w:history="1">
        <w:r w:rsidR="00F546FD">
          <w:rPr>
            <w:rStyle w:val="Hyperlink"/>
          </w:rPr>
          <w:t>Context</w:t>
        </w:r>
      </w:hyperlink>
      <w:r w:rsidR="00F546FD">
        <w:rPr>
          <w:rStyle w:val="Hyperlink"/>
        </w:rPr>
        <w:t xml:space="preserve"> </w:t>
      </w:r>
      <w:r w:rsidR="00F546FD">
        <w:t xml:space="preserve">   </w:t>
      </w:r>
    </w:p>
    <w:p w:rsidR="00A60DB1" w:rsidRDefault="00A60DB1" w:rsidP="00A60DB1">
      <w:pPr>
        <w:ind w:left="720" w:firstLine="360"/>
      </w:pPr>
      <w:r>
        <w:t>The category(s) that categorize something. Categories include types.</w:t>
      </w:r>
    </w:p>
    <w:p w:rsidR="00F546FD" w:rsidRDefault="005F69A5" w:rsidP="00F546FD">
      <w:pPr>
        <w:ind w:left="605" w:hanging="245"/>
      </w:pPr>
      <w:r>
        <w:rPr>
          <w:noProof/>
          <w:lang w:bidi="ar-SA"/>
        </w:rPr>
        <w:drawing>
          <wp:inline distT="0" distB="0" distL="0" distR="0">
            <wp:extent cx="152400" cy="152400"/>
            <wp:effectExtent l="0" t="0" r="0" b="0"/>
            <wp:docPr id="22" name="Picture 1208242139.jpg" descr="1208242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208242139.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plays role</w:t>
      </w:r>
      <w:r w:rsidR="00A92CA5">
        <w:t>:</w:t>
      </w:r>
      <w:hyperlink w:anchor="_190ab2c7aab2e6a3ec0c198e969a574d" w:history="1">
        <w:r>
          <w:rPr>
            <w:rStyle w:val="Hyperlink"/>
          </w:rPr>
          <w:t>Role</w:t>
        </w:r>
      </w:hyperlink>
      <w:r>
        <w:t xml:space="preserve"> </w:t>
      </w:r>
    </w:p>
    <w:p w:rsidR="00A60DB1" w:rsidRDefault="00A60DB1" w:rsidP="00A60DB1">
      <w:pPr>
        <w:ind w:left="720" w:firstLine="360"/>
      </w:pPr>
      <w:r>
        <w:t>The role played by a bound individual in a situation.</w:t>
      </w:r>
    </w:p>
    <w:p w:rsidR="00F546FD" w:rsidRDefault="005F69A5" w:rsidP="00F546FD">
      <w:pPr>
        <w:ind w:left="605" w:hanging="245"/>
      </w:pPr>
      <w:r>
        <w:rPr>
          <w:noProof/>
          <w:lang w:bidi="ar-SA"/>
        </w:rPr>
        <w:drawing>
          <wp:inline distT="0" distB="0" distL="0" distR="0">
            <wp:extent cx="152400" cy="152400"/>
            <wp:effectExtent l="0" t="0" r="0" b="0"/>
            <wp:docPr id="24" name="Picture -697779601.jpg" descr="-697779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97779601.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bound by</w:t>
      </w:r>
      <w:r w:rsidR="00A92CA5">
        <w:t>:</w:t>
      </w:r>
      <w:hyperlink w:anchor="_59d00381296cc32f8d191ec24ae537cd" w:history="1">
        <w:r>
          <w:rPr>
            <w:rStyle w:val="Hyperlink"/>
          </w:rPr>
          <w:t>Binding</w:t>
        </w:r>
      </w:hyperlink>
      <w:r>
        <w:t xml:space="preserve"> </w:t>
      </w:r>
    </w:p>
    <w:p w:rsidR="00A60DB1" w:rsidRDefault="00A60DB1" w:rsidP="00A60DB1">
      <w:pPr>
        <w:ind w:left="720" w:firstLine="360"/>
      </w:pPr>
      <w:r>
        <w:t>A binding something participates in.</w:t>
      </w:r>
    </w:p>
    <w:p w:rsidR="00F546FD" w:rsidRDefault="005F69A5" w:rsidP="00F546FD">
      <w:pPr>
        <w:ind w:left="605" w:hanging="245"/>
      </w:pPr>
      <w:r>
        <w:rPr>
          <w:noProof/>
          <w:lang w:bidi="ar-SA"/>
        </w:rPr>
        <w:drawing>
          <wp:inline distT="0" distB="0" distL="0" distR="0">
            <wp:extent cx="152400" cy="152400"/>
            <wp:effectExtent l="0" t="0" r="0" b="0"/>
            <wp:docPr id="26" name="Picture 1151110039.jpg" descr="115111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51110039.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in contex of</w:t>
      </w:r>
      <w:r w:rsidR="00A92CA5">
        <w:t>:</w:t>
      </w:r>
      <w:hyperlink w:anchor="_81284aa430d71f6e8d9c1804d9149488" w:history="1">
        <w:r>
          <w:rPr>
            <w:rStyle w:val="Hyperlink"/>
          </w:rPr>
          <w:t>Context</w:t>
        </w:r>
      </w:hyperlink>
      <w:r>
        <w:t xml:space="preserve"> </w:t>
      </w:r>
    </w:p>
    <w:p w:rsidR="00A60DB1" w:rsidRDefault="00A60DB1" w:rsidP="00A60DB1">
      <w:pPr>
        <w:ind w:left="720" w:firstLine="360"/>
      </w:pPr>
      <w:r>
        <w:t>Context that contextualize anything.</w:t>
      </w:r>
    </w:p>
    <w:p w:rsidR="00F546FD" w:rsidRDefault="005F69A5" w:rsidP="00F546FD">
      <w:pPr>
        <w:ind w:left="605" w:hanging="245"/>
      </w:pPr>
      <w:r>
        <w:rPr>
          <w:noProof/>
          <w:lang w:bidi="ar-SA"/>
        </w:rPr>
        <w:drawing>
          <wp:inline distT="0" distB="0" distL="0" distR="0">
            <wp:extent cx="152400" cy="152400"/>
            <wp:effectExtent l="0" t="0" r="0" b="0"/>
            <wp:docPr id="28" name="Picture 885772868.jpg" descr="8857728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85772868.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described by</w:t>
      </w:r>
      <w:r w:rsidR="00A92CA5">
        <w:t>:</w:t>
      </w:r>
      <w:hyperlink w:anchor="_21b1e229139c6220bd38cb2e45595f68" w:history="1">
        <w:r>
          <w:rPr>
            <w:rStyle w:val="Hyperlink"/>
          </w:rPr>
          <w:t>Description</w:t>
        </w:r>
      </w:hyperlink>
      <w:r>
        <w:t xml:space="preserve"> </w:t>
      </w:r>
    </w:p>
    <w:p w:rsidR="00A60DB1" w:rsidRDefault="00A60DB1" w:rsidP="00A60DB1">
      <w:pPr>
        <w:ind w:left="720" w:firstLine="360"/>
      </w:pPr>
      <w:r>
        <w:t>A description for some concept.</w:t>
      </w:r>
    </w:p>
    <w:p w:rsidR="00F546FD" w:rsidRDefault="005F69A5" w:rsidP="00F546FD">
      <w:pPr>
        <w:ind w:left="605" w:hanging="245"/>
      </w:pPr>
      <w:r>
        <w:rPr>
          <w:noProof/>
          <w:lang w:bidi="ar-SA"/>
        </w:rPr>
        <w:drawing>
          <wp:inline distT="0" distB="0" distL="0" distR="0">
            <wp:extent cx="152400" cy="152400"/>
            <wp:effectExtent l="0" t="0" r="0" b="0"/>
            <wp:docPr id="30" name="Picture 1401719257.jpg" descr="14017192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401719257.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stated by</w:t>
      </w:r>
      <w:r w:rsidR="00A92CA5">
        <w:t>:</w:t>
      </w:r>
      <w:hyperlink w:anchor="_c014482263e2addd6be470b251dd86b3" w:history="1">
        <w:r>
          <w:rPr>
            <w:rStyle w:val="Hyperlink"/>
          </w:rPr>
          <w:t>Source</w:t>
        </w:r>
      </w:hyperlink>
      <w:r>
        <w:t xml:space="preserve"> [1..*] </w:t>
      </w:r>
    </w:p>
    <w:p w:rsidR="00A60DB1" w:rsidRDefault="00A60DB1" w:rsidP="00A60DB1">
      <w:pPr>
        <w:ind w:left="720" w:firstLine="360"/>
      </w:pPr>
      <w:r>
        <w:t>Sources of a statement</w:t>
      </w:r>
    </w:p>
    <w:p w:rsidR="00D718D6" w:rsidRDefault="00D718D6"/>
    <w:p w:rsidR="00D718D6" w:rsidRDefault="005F69A5">
      <w:pPr>
        <w:pStyle w:val="Heading2"/>
      </w:pPr>
      <w:bookmarkStart w:id="29" w:name="_17bc67d6feb078c85f813811897753b8"/>
      <w:bookmarkStart w:id="30" w:name="_Toc411965413"/>
      <w:r>
        <w:lastRenderedPageBreak/>
        <w:t>Association Categorization</w:t>
      </w:r>
      <w:bookmarkEnd w:id="29"/>
      <w:bookmarkEnd w:id="30"/>
    </w:p>
    <w:p w:rsidR="00D718D6" w:rsidRDefault="005F69A5">
      <w:r>
        <w:t>Categorization states that something is categorized by the category. . Categorization also represents the "instance" of a type.</w:t>
      </w:r>
    </w:p>
    <w:p w:rsidR="00D718D6" w:rsidRDefault="005F69A5">
      <w:pPr>
        <w:pStyle w:val="Code"/>
      </w:pPr>
      <w:r w:rsidRPr="00043180">
        <w:rPr>
          <w:b/>
          <w:sz w:val="24"/>
          <w:szCs w:val="24"/>
        </w:rPr>
        <w:t>package</w:t>
      </w:r>
      <w:r>
        <w:t xml:space="preserve"> Conceptual Modeling and Mapping Library::Core Concept Library::Foundation</w:t>
      </w:r>
    </w:p>
    <w:p w:rsidR="00D718D6" w:rsidRDefault="005F69A5">
      <w:pPr>
        <w:pStyle w:val="Heading3"/>
      </w:pPr>
      <w:bookmarkStart w:id="31" w:name="_Toc411965414"/>
      <w:r>
        <w:t>Association Ends</w:t>
      </w:r>
      <w:bookmarkEnd w:id="31"/>
    </w:p>
    <w:p w:rsidR="003F7C16" w:rsidRDefault="003F7C16" w:rsidP="003F7C16">
      <w:pPr>
        <w:ind w:firstLine="720"/>
      </w:pPr>
      <w:r>
        <w:rPr>
          <w:noProof/>
          <w:lang w:bidi="ar-SA"/>
        </w:rPr>
        <w:drawing>
          <wp:inline distT="0" distB="0" distL="0" distR="0">
            <wp:extent cx="152400" cy="152400"/>
            <wp:effectExtent l="0" t="0" r="0" b="0"/>
            <wp:docPr id="32" name="Picture -1928028217.jpg" descr="-1928028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928028217.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categorizes : </w:t>
      </w:r>
      <w:hyperlink w:anchor="_3a4ff69ced5d7f7c66bb882997dea37e" w:history="1">
        <w:r>
          <w:rPr>
            <w:rStyle w:val="Hyperlink"/>
          </w:rPr>
          <w:t>Anything</w:t>
        </w:r>
      </w:hyperlink>
      <w:r w:rsidR="00A36678">
        <w:t xml:space="preserve"> </w:t>
      </w:r>
    </w:p>
    <w:p w:rsidR="006847AA" w:rsidRDefault="006847AA" w:rsidP="006847AA">
      <w:pPr>
        <w:ind w:left="677" w:firstLine="360"/>
      </w:pPr>
      <w:r>
        <w:t>The set of "instances" categorized by a category or type. The extent of the category.</w:t>
      </w:r>
    </w:p>
    <w:p w:rsidR="003F7C16" w:rsidRDefault="003F7C16" w:rsidP="003F7C16">
      <w:pPr>
        <w:ind w:firstLine="720"/>
      </w:pPr>
      <w:r>
        <w:rPr>
          <w:noProof/>
          <w:lang w:bidi="ar-SA"/>
        </w:rPr>
        <w:drawing>
          <wp:inline distT="0" distB="0" distL="0" distR="0">
            <wp:extent cx="152400" cy="152400"/>
            <wp:effectExtent l="0" t="0" r="0" b="0"/>
            <wp:docPr id="34" name="Picture -1928028217.jpg" descr="-1928028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928028217.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categorized by : </w:t>
      </w:r>
      <w:hyperlink w:anchor="_1e46c059e4f9b5846cdb98d6adff437a" w:history="1">
        <w:r>
          <w:rPr>
            <w:rStyle w:val="Hyperlink"/>
          </w:rPr>
          <w:t>Category</w:t>
        </w:r>
      </w:hyperlink>
      <w:r w:rsidR="00A36678">
        <w:t xml:space="preserve"> </w:t>
      </w:r>
    </w:p>
    <w:p w:rsidR="006847AA" w:rsidRDefault="006847AA" w:rsidP="006847AA">
      <w:pPr>
        <w:ind w:left="677" w:firstLine="360"/>
      </w:pPr>
      <w:r>
        <w:t>The category(s) that categorize something. Categories include types.</w:t>
      </w:r>
    </w:p>
    <w:p w:rsidR="00D718D6" w:rsidRDefault="00D718D6"/>
    <w:p w:rsidR="00D718D6" w:rsidRDefault="005F69A5">
      <w:pPr>
        <w:pStyle w:val="Heading2"/>
      </w:pPr>
      <w:bookmarkStart w:id="32" w:name="_1e46c059e4f9b5846cdb98d6adff437a"/>
      <w:bookmarkStart w:id="33" w:name="_Toc411965415"/>
      <w:r>
        <w:t>Class Category</w:t>
      </w:r>
      <w:bookmarkEnd w:id="32"/>
      <w:bookmarkEnd w:id="33"/>
    </w:p>
    <w:p w:rsidR="00D718D6" w:rsidRDefault="005F69A5">
      <w:r>
        <w:t>An arbitrary grouping of anything. A category is an asserted context - one defined by some authority or actor.</w:t>
      </w:r>
    </w:p>
    <w:p w:rsidR="00D718D6" w:rsidRDefault="005F69A5">
      <w:pPr>
        <w:pStyle w:val="Heading3"/>
      </w:pPr>
      <w:bookmarkStart w:id="34" w:name="_Toc411965416"/>
      <w:r>
        <w:t>Direct Supertypes</w:t>
      </w:r>
      <w:bookmarkEnd w:id="34"/>
    </w:p>
    <w:p w:rsidR="00D718D6" w:rsidRDefault="00C94A5B" w:rsidP="00EC7479">
      <w:pPr>
        <w:ind w:left="360"/>
      </w:pPr>
      <w:hyperlink w:anchor="_81284aa430d71f6e8d9c1804d9149488" w:history="1">
        <w:r w:rsidR="005F69A5">
          <w:rPr>
            <w:rStyle w:val="Hyperlink"/>
          </w:rPr>
          <w:t>Context</w:t>
        </w:r>
      </w:hyperlink>
      <w:r w:rsidR="005F69A5">
        <w:t xml:space="preserve">, </w:t>
      </w:r>
      <w:hyperlink w:anchor="_13f9005c9106d00d7131680982c2727a" w:history="1">
        <w:r w:rsidR="005F69A5">
          <w:rPr>
            <w:rStyle w:val="Hyperlink"/>
          </w:rPr>
          <w:t>Entity</w:t>
        </w:r>
      </w:hyperlink>
    </w:p>
    <w:p w:rsidR="00D718D6" w:rsidRDefault="005F69A5">
      <w:pPr>
        <w:pStyle w:val="Code"/>
      </w:pPr>
      <w:r w:rsidRPr="00043180">
        <w:rPr>
          <w:b/>
          <w:sz w:val="24"/>
          <w:szCs w:val="24"/>
        </w:rPr>
        <w:t>package</w:t>
      </w:r>
      <w:r>
        <w:t xml:space="preserve"> Conceptual Modeling and Mapping Library::Core Concept Library::Foundation</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13f9005c9106d00d7131680982c2727a" w:history="1">
        <w:r w:rsidR="007E3012">
          <w:rPr>
            <w:rStyle w:val="Hyperlink"/>
          </w:rPr>
          <w:t>Entity</w:t>
        </w:r>
      </w:hyperlink>
      <w:r>
        <w:t xml:space="preserve">, </w:t>
      </w:r>
      <w:r w:rsidR="007E3012" w:rsidRPr="007E3012">
        <w:rPr>
          <w:rStyle w:val="Hyperlink"/>
        </w:rPr>
        <w:t xml:space="preserve"> </w:t>
      </w:r>
      <w:hyperlink w:anchor="_81284aa430d71f6e8d9c1804d9149488" w:history="1">
        <w:r w:rsidR="007E3012">
          <w:rPr>
            <w:rStyle w:val="Hyperlink"/>
          </w:rPr>
          <w:t>Context</w:t>
        </w:r>
      </w:hyperlink>
    </w:p>
    <w:p w:rsidR="00D718D6" w:rsidRDefault="00D718D6">
      <w:pPr>
        <w:pStyle w:val="Code"/>
      </w:pPr>
    </w:p>
    <w:p w:rsidR="00D718D6" w:rsidRDefault="005F69A5">
      <w:pPr>
        <w:pStyle w:val="Heading3"/>
      </w:pPr>
      <w:bookmarkStart w:id="35" w:name="_Toc411965417"/>
      <w:r>
        <w:t>Associations</w:t>
      </w:r>
      <w:bookmarkEnd w:id="35"/>
    </w:p>
    <w:p w:rsidR="00F546FD" w:rsidRDefault="005F69A5" w:rsidP="00F546FD">
      <w:pPr>
        <w:ind w:left="605" w:hanging="245"/>
      </w:pPr>
      <w:r>
        <w:rPr>
          <w:noProof/>
          <w:lang w:bidi="ar-SA"/>
        </w:rPr>
        <w:drawing>
          <wp:inline distT="0" distB="0" distL="0" distR="0">
            <wp:extent cx="152400" cy="152400"/>
            <wp:effectExtent l="0" t="0" r="0" b="0"/>
            <wp:docPr id="36" name="Picture -1928028217.jpg" descr="-1928028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928028217.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categorizes</w:t>
      </w:r>
      <w:r w:rsidR="00A92CA5">
        <w:t>:</w:t>
      </w:r>
      <w:hyperlink w:anchor="_3a4ff69ced5d7f7c66bb882997dea37e" w:history="1">
        <w:r>
          <w:rPr>
            <w:rStyle w:val="Hyperlink"/>
          </w:rPr>
          <w:t>Anything</w:t>
        </w:r>
      </w:hyperlink>
      <w:r>
        <w:t xml:space="preserve"> </w:t>
      </w:r>
      <w:r w:rsidR="00601C69">
        <w:t xml:space="preserve">  </w:t>
      </w:r>
      <w:r w:rsidR="00F546FD" w:rsidRPr="00833C5F">
        <w:rPr>
          <w:i/>
        </w:rPr>
        <w:t>Subsets</w:t>
      </w:r>
      <w:r w:rsidR="00F546FD">
        <w:t>: contextualizes:</w:t>
      </w:r>
      <w:hyperlink w:anchor="_3a4ff69ced5d7f7c66bb882997dea37e" w:history="1">
        <w:r w:rsidR="00F546FD">
          <w:rPr>
            <w:rStyle w:val="Hyperlink"/>
          </w:rPr>
          <w:t>Anything</w:t>
        </w:r>
      </w:hyperlink>
      <w:r w:rsidR="00F546FD">
        <w:rPr>
          <w:rStyle w:val="Hyperlink"/>
        </w:rPr>
        <w:t xml:space="preserve"> </w:t>
      </w:r>
      <w:r w:rsidR="00F546FD">
        <w:t xml:space="preserve">   </w:t>
      </w:r>
    </w:p>
    <w:p w:rsidR="00A60DB1" w:rsidRDefault="00A60DB1" w:rsidP="00A60DB1">
      <w:pPr>
        <w:ind w:left="720" w:firstLine="360"/>
      </w:pPr>
      <w:r>
        <w:t>The set of "instances" categorized by a category or type. The extent of the category.</w:t>
      </w:r>
    </w:p>
    <w:p w:rsidR="00D718D6" w:rsidRDefault="005F69A5">
      <w:pPr>
        <w:pStyle w:val="Heading3"/>
      </w:pPr>
      <w:bookmarkStart w:id="36" w:name="_Toc411965418"/>
      <w:r>
        <w:t>Inherited Features</w:t>
      </w:r>
      <w:bookmarkEnd w:id="36"/>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lastRenderedPageBreak/>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D718D6" w:rsidRDefault="00D718D6"/>
    <w:p w:rsidR="00D718D6" w:rsidRDefault="005F69A5">
      <w:pPr>
        <w:pStyle w:val="Heading2"/>
      </w:pPr>
      <w:bookmarkStart w:id="37" w:name="_aa563b8b6ab6103a4bc2f72c8474fe6d"/>
      <w:bookmarkStart w:id="38" w:name="_Toc411965419"/>
      <w:r>
        <w:t>Association Cause and effect</w:t>
      </w:r>
      <w:bookmarkEnd w:id="37"/>
      <w:bookmarkEnd w:id="38"/>
    </w:p>
    <w:p w:rsidR="00D718D6" w:rsidRDefault="005F69A5">
      <w:r>
        <w:t>The causality relation</w:t>
      </w:r>
    </w:p>
    <w:p w:rsidR="00D718D6" w:rsidRDefault="005F69A5">
      <w:pPr>
        <w:pStyle w:val="Code"/>
      </w:pPr>
      <w:r w:rsidRPr="00043180">
        <w:rPr>
          <w:b/>
          <w:sz w:val="24"/>
          <w:szCs w:val="24"/>
        </w:rPr>
        <w:t>package</w:t>
      </w:r>
      <w:r>
        <w:t xml:space="preserve"> Conceptual Modeling and Mapping Library::Core Concept Library::Foundation</w:t>
      </w:r>
    </w:p>
    <w:p w:rsidR="00D718D6" w:rsidRDefault="005F69A5">
      <w:pPr>
        <w:pStyle w:val="Heading3"/>
      </w:pPr>
      <w:bookmarkStart w:id="39" w:name="_Toc411965420"/>
      <w:r>
        <w:t>Association Ends</w:t>
      </w:r>
      <w:bookmarkEnd w:id="39"/>
    </w:p>
    <w:p w:rsidR="003F7C16" w:rsidRDefault="003F7C16" w:rsidP="003F7C16">
      <w:pPr>
        <w:ind w:firstLine="720"/>
      </w:pPr>
      <w:r>
        <w:rPr>
          <w:noProof/>
          <w:lang w:bidi="ar-SA"/>
        </w:rPr>
        <w:drawing>
          <wp:inline distT="0" distB="0" distL="0" distR="0">
            <wp:extent cx="152400" cy="152400"/>
            <wp:effectExtent l="0" t="0" r="0" b="0"/>
            <wp:docPr id="38" name="Picture 1506739120.jpg" descr="1506739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506739120.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causes : </w:t>
      </w:r>
      <w:hyperlink w:anchor="_63104765cd42c5f76cf72fdc4ed90397" w:history="1">
        <w:r>
          <w:rPr>
            <w:rStyle w:val="Hyperlink"/>
          </w:rPr>
          <w:t>Situation</w:t>
        </w:r>
      </w:hyperlink>
      <w:r w:rsidR="00A36678">
        <w:t xml:space="preserve">   </w:t>
      </w:r>
      <w:r w:rsidR="00A36678" w:rsidRPr="00833C5F">
        <w:rPr>
          <w:i/>
        </w:rPr>
        <w:t>Subsets</w:t>
      </w:r>
      <w:r w:rsidR="00A36678">
        <w:t>: contextualizes:</w:t>
      </w:r>
      <w:hyperlink w:anchor="_3a4ff69ced5d7f7c66bb882997dea37e" w:history="1">
        <w:r w:rsidR="00A36678">
          <w:rPr>
            <w:rStyle w:val="Hyperlink"/>
          </w:rPr>
          <w:t>Anything</w:t>
        </w:r>
      </w:hyperlink>
      <w:r w:rsidR="00A36678">
        <w:rPr>
          <w:rStyle w:val="Hyperlink"/>
        </w:rPr>
        <w:t xml:space="preserve"> </w:t>
      </w:r>
      <w:r w:rsidR="00A36678">
        <w:t xml:space="preserve">   </w:t>
      </w:r>
    </w:p>
    <w:p w:rsidR="006847AA" w:rsidRDefault="006847AA" w:rsidP="006847AA">
      <w:pPr>
        <w:ind w:left="677" w:firstLine="360"/>
      </w:pPr>
      <w:r>
        <w:t>A situation caused by another</w:t>
      </w:r>
    </w:p>
    <w:p w:rsidR="003F7C16" w:rsidRDefault="003F7C16" w:rsidP="003F7C16">
      <w:pPr>
        <w:ind w:firstLine="720"/>
      </w:pPr>
      <w:r>
        <w:rPr>
          <w:noProof/>
          <w:lang w:bidi="ar-SA"/>
        </w:rPr>
        <w:drawing>
          <wp:inline distT="0" distB="0" distL="0" distR="0">
            <wp:extent cx="152400" cy="152400"/>
            <wp:effectExtent l="0" t="0" r="0" b="0"/>
            <wp:docPr id="40" name="Picture 1506739120.jpg" descr="1506739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506739120.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caused by : </w:t>
      </w:r>
      <w:hyperlink w:anchor="_63104765cd42c5f76cf72fdc4ed90397" w:history="1">
        <w:r>
          <w:rPr>
            <w:rStyle w:val="Hyperlink"/>
          </w:rPr>
          <w:t>Situation</w:t>
        </w:r>
      </w:hyperlink>
      <w:r w:rsidR="00A36678">
        <w:t xml:space="preserve">   </w:t>
      </w:r>
      <w:r w:rsidR="00A36678" w:rsidRPr="00833C5F">
        <w:rPr>
          <w:i/>
        </w:rPr>
        <w:t>Subsets</w:t>
      </w:r>
      <w:r w:rsidR="00A36678">
        <w:t>: contextualizes:</w:t>
      </w:r>
      <w:hyperlink w:anchor="_3a4ff69ced5d7f7c66bb882997dea37e" w:history="1">
        <w:r w:rsidR="00A36678">
          <w:rPr>
            <w:rStyle w:val="Hyperlink"/>
          </w:rPr>
          <w:t>Anything</w:t>
        </w:r>
      </w:hyperlink>
      <w:r w:rsidR="00A36678">
        <w:rPr>
          <w:rStyle w:val="Hyperlink"/>
        </w:rPr>
        <w:t xml:space="preserve"> </w:t>
      </w:r>
      <w:r w:rsidR="00A36678">
        <w:t xml:space="preserve">   </w:t>
      </w:r>
    </w:p>
    <w:p w:rsidR="006847AA" w:rsidRDefault="006847AA" w:rsidP="006847AA">
      <w:pPr>
        <w:ind w:left="677" w:firstLine="360"/>
      </w:pPr>
      <w:r>
        <w:t>One of situations that causes another situation</w:t>
      </w:r>
    </w:p>
    <w:p w:rsidR="003F7C16" w:rsidRDefault="003F7C16" w:rsidP="003F7C16">
      <w:pPr>
        <w:ind w:firstLine="720"/>
      </w:pPr>
      <w:r>
        <w:rPr>
          <w:noProof/>
          <w:lang w:bidi="ar-SA"/>
        </w:rPr>
        <w:drawing>
          <wp:inline distT="0" distB="0" distL="0" distR="0">
            <wp:extent cx="152400" cy="152400"/>
            <wp:effectExtent l="0" t="0" r="0" b="0"/>
            <wp:docPr id="42" name="Picture 1506739120.jpg" descr="1506739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506739120.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likelihood : </w:t>
      </w:r>
      <w:hyperlink w:anchor="_c4bee9dc62c41effa96910b60385b774" w:history="1">
        <w:r>
          <w:rPr>
            <w:rStyle w:val="Hyperlink"/>
          </w:rPr>
          <w:t>Probability Metric</w:t>
        </w:r>
      </w:hyperlink>
      <w:r w:rsidR="00A36678">
        <w:t xml:space="preserve">   </w:t>
      </w:r>
      <w:r w:rsidR="00A36678" w:rsidRPr="00833C5F">
        <w:rPr>
          <w:i/>
        </w:rPr>
        <w:t>Subsets</w:t>
      </w:r>
      <w:r w:rsidR="00A36678">
        <w:t>: contextualizes:</w:t>
      </w:r>
      <w:hyperlink w:anchor="_3a4ff69ced5d7f7c66bb882997dea37e" w:history="1">
        <w:r w:rsidR="00A36678">
          <w:rPr>
            <w:rStyle w:val="Hyperlink"/>
          </w:rPr>
          <w:t>Anything</w:t>
        </w:r>
      </w:hyperlink>
      <w:r w:rsidR="00A36678">
        <w:rPr>
          <w:rStyle w:val="Hyperlink"/>
        </w:rPr>
        <w:t xml:space="preserve"> </w:t>
      </w:r>
      <w:r w:rsidR="00A36678">
        <w:t xml:space="preserve">   </w:t>
      </w:r>
    </w:p>
    <w:p w:rsidR="006847AA" w:rsidRDefault="006847AA" w:rsidP="006847AA">
      <w:pPr>
        <w:ind w:left="677" w:firstLine="360"/>
      </w:pPr>
      <w:r>
        <w:t>Likelihood that the cause will result in the effect</w:t>
      </w:r>
    </w:p>
    <w:p w:rsidR="00D718D6" w:rsidRDefault="00D718D6"/>
    <w:p w:rsidR="00D718D6" w:rsidRDefault="005F69A5">
      <w:pPr>
        <w:pStyle w:val="Heading2"/>
      </w:pPr>
      <w:bookmarkStart w:id="40" w:name="_81284aa430d71f6e8d9c1804d9149488"/>
      <w:bookmarkStart w:id="41" w:name="_Toc411965421"/>
      <w:r>
        <w:t>Class Context</w:t>
      </w:r>
      <w:bookmarkEnd w:id="40"/>
      <w:bookmarkEnd w:id="41"/>
    </w:p>
    <w:p w:rsidR="00D718D6" w:rsidRDefault="005F69A5">
      <w:r>
        <w:t>A grouping of concepts contextualized in some way and with some common attributes facts and/or relations. Rules defined for a context are true for anything contextualized by that context. Note that anything may play the role of a context.</w:t>
      </w:r>
      <w:r>
        <w:br/>
      </w:r>
    </w:p>
    <w:p w:rsidR="00D718D6" w:rsidRDefault="005F69A5">
      <w:pPr>
        <w:pStyle w:val="Heading3"/>
      </w:pPr>
      <w:bookmarkStart w:id="42" w:name="_Toc411965422"/>
      <w:r>
        <w:t>Direct Supertypes</w:t>
      </w:r>
      <w:bookmarkEnd w:id="42"/>
    </w:p>
    <w:p w:rsidR="00D718D6" w:rsidRDefault="00C94A5B" w:rsidP="00EC7479">
      <w:pPr>
        <w:ind w:left="360"/>
      </w:pPr>
      <w:hyperlink w:anchor="_3a4ff69ced5d7f7c66bb882997dea37e" w:history="1">
        <w:r w:rsidR="005F69A5">
          <w:rPr>
            <w:rStyle w:val="Hyperlink"/>
          </w:rPr>
          <w:t>Anything</w:t>
        </w:r>
      </w:hyperlink>
    </w:p>
    <w:p w:rsidR="00D718D6" w:rsidRDefault="005F69A5">
      <w:pPr>
        <w:pStyle w:val="Code"/>
      </w:pPr>
      <w:r w:rsidRPr="00043180">
        <w:rPr>
          <w:b/>
          <w:sz w:val="24"/>
          <w:szCs w:val="24"/>
        </w:rPr>
        <w:t>package</w:t>
      </w:r>
      <w:r>
        <w:t xml:space="preserve"> Conceptual Modeling and Mapping Library::Core Concept Library::Foundation</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3a4ff69ced5d7f7c66bb882997dea37e" w:history="1">
        <w:r w:rsidR="007E3012">
          <w:rPr>
            <w:rStyle w:val="Hyperlink"/>
          </w:rPr>
          <w:t>Anything</w:t>
        </w:r>
      </w:hyperlink>
    </w:p>
    <w:p w:rsidR="00D718D6" w:rsidRDefault="00D718D6">
      <w:pPr>
        <w:pStyle w:val="Code"/>
      </w:pPr>
    </w:p>
    <w:p w:rsidR="00D718D6" w:rsidRDefault="005F69A5">
      <w:pPr>
        <w:pStyle w:val="Heading3"/>
      </w:pPr>
      <w:bookmarkStart w:id="43" w:name="_Toc411965423"/>
      <w:r>
        <w:t>Associations</w:t>
      </w:r>
      <w:bookmarkEnd w:id="43"/>
    </w:p>
    <w:p w:rsidR="00F546FD" w:rsidRDefault="005F69A5" w:rsidP="00F546FD">
      <w:pPr>
        <w:ind w:left="605" w:hanging="245"/>
      </w:pPr>
      <w:r>
        <w:rPr>
          <w:noProof/>
          <w:lang w:bidi="ar-SA"/>
        </w:rPr>
        <w:drawing>
          <wp:inline distT="0" distB="0" distL="0" distR="0">
            <wp:extent cx="152400" cy="152400"/>
            <wp:effectExtent l="0" t="0" r="0" b="0"/>
            <wp:docPr id="44" name="Picture -1988560015.jpg" descr="-198856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988560015.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generalizes</w:t>
      </w:r>
      <w:r w:rsidR="00A92CA5">
        <w:t>:</w:t>
      </w:r>
      <w:hyperlink w:anchor="_3a4ff69ced5d7f7c66bb882997dea37e" w:history="1">
        <w:r>
          <w:rPr>
            <w:rStyle w:val="Hyperlink"/>
          </w:rPr>
          <w:t>Anything</w:t>
        </w:r>
      </w:hyperlink>
      <w:r>
        <w:t xml:space="preserve"> </w:t>
      </w:r>
      <w:r w:rsidR="00601C69">
        <w:t xml:space="preserve">  </w:t>
      </w:r>
      <w:r w:rsidR="00F546FD" w:rsidRPr="00833C5F">
        <w:rPr>
          <w:i/>
        </w:rPr>
        <w:t>Subsets</w:t>
      </w:r>
      <w:r w:rsidR="00F546FD">
        <w:t>: contextualizes:</w:t>
      </w:r>
      <w:hyperlink w:anchor="_3a4ff69ced5d7f7c66bb882997dea37e" w:history="1">
        <w:r w:rsidR="00F546FD">
          <w:rPr>
            <w:rStyle w:val="Hyperlink"/>
          </w:rPr>
          <w:t>Anything</w:t>
        </w:r>
      </w:hyperlink>
      <w:r w:rsidR="00F546FD">
        <w:rPr>
          <w:rStyle w:val="Hyperlink"/>
        </w:rPr>
        <w:t xml:space="preserve"> </w:t>
      </w:r>
      <w:r w:rsidR="00F546FD">
        <w:t xml:space="preserve">   </w:t>
      </w:r>
    </w:p>
    <w:p w:rsidR="00A60DB1" w:rsidRDefault="00A60DB1" w:rsidP="00A60DB1">
      <w:pPr>
        <w:ind w:left="720" w:firstLine="360"/>
      </w:pPr>
      <w:r>
        <w:t>The more general role of a generalization.</w:t>
      </w:r>
    </w:p>
    <w:p w:rsidR="00F546FD" w:rsidRDefault="005F69A5" w:rsidP="00F546FD">
      <w:pPr>
        <w:ind w:left="605" w:hanging="245"/>
      </w:pPr>
      <w:r>
        <w:rPr>
          <w:noProof/>
          <w:lang w:bidi="ar-SA"/>
        </w:rPr>
        <w:lastRenderedPageBreak/>
        <w:drawing>
          <wp:inline distT="0" distB="0" distL="0" distR="0">
            <wp:extent cx="152400" cy="152400"/>
            <wp:effectExtent l="0" t="0" r="0" b="0"/>
            <wp:docPr id="46" name="Picture -1988560015.jpg" descr="-198856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988560015.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specializes</w:t>
      </w:r>
      <w:r w:rsidR="00A92CA5">
        <w:t>:</w:t>
      </w:r>
      <w:hyperlink w:anchor="_3a4ff69ced5d7f7c66bb882997dea37e" w:history="1">
        <w:r>
          <w:rPr>
            <w:rStyle w:val="Hyperlink"/>
          </w:rPr>
          <w:t>Anything</w:t>
        </w:r>
      </w:hyperlink>
      <w:r>
        <w:t xml:space="preserve"> </w:t>
      </w:r>
      <w:r w:rsidR="00601C69">
        <w:t xml:space="preserve">  </w:t>
      </w:r>
      <w:r w:rsidR="00F546FD" w:rsidRPr="00833C5F">
        <w:rPr>
          <w:i/>
        </w:rPr>
        <w:t>Subsets</w:t>
      </w:r>
      <w:r w:rsidR="00F546FD">
        <w:t>: contextualizes:</w:t>
      </w:r>
      <w:hyperlink w:anchor="_3a4ff69ced5d7f7c66bb882997dea37e" w:history="1">
        <w:r w:rsidR="00F546FD">
          <w:rPr>
            <w:rStyle w:val="Hyperlink"/>
          </w:rPr>
          <w:t>Anything</w:t>
        </w:r>
      </w:hyperlink>
      <w:r w:rsidR="00F546FD">
        <w:rPr>
          <w:rStyle w:val="Hyperlink"/>
        </w:rPr>
        <w:t xml:space="preserve"> </w:t>
      </w:r>
      <w:r w:rsidR="00F546FD">
        <w:t xml:space="preserve">   </w:t>
      </w:r>
    </w:p>
    <w:p w:rsidR="00A60DB1" w:rsidRDefault="00A60DB1" w:rsidP="00A60DB1">
      <w:pPr>
        <w:ind w:left="720" w:firstLine="360"/>
      </w:pPr>
      <w:r>
        <w:t>The more specific role of a generalization.</w:t>
      </w:r>
    </w:p>
    <w:p w:rsidR="00F546FD" w:rsidRDefault="005F69A5" w:rsidP="00F546FD">
      <w:pPr>
        <w:ind w:left="605" w:hanging="245"/>
      </w:pPr>
      <w:r>
        <w:rPr>
          <w:noProof/>
          <w:lang w:bidi="ar-SA"/>
        </w:rPr>
        <w:drawing>
          <wp:inline distT="0" distB="0" distL="0" distR="0">
            <wp:extent cx="152400" cy="152400"/>
            <wp:effectExtent l="0" t="0" r="0" b="0"/>
            <wp:docPr id="48" name="Picture 1151110039.jpg" descr="115111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151110039.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contextualizes</w:t>
      </w:r>
      <w:r w:rsidR="00A92CA5">
        <w:t>:</w:t>
      </w:r>
      <w:hyperlink w:anchor="_3a4ff69ced5d7f7c66bb882997dea37e" w:history="1">
        <w:r>
          <w:rPr>
            <w:rStyle w:val="Hyperlink"/>
          </w:rPr>
          <w:t>Anything</w:t>
        </w:r>
      </w:hyperlink>
      <w:r>
        <w:t xml:space="preserve"> </w:t>
      </w:r>
    </w:p>
    <w:p w:rsidR="00A60DB1" w:rsidRDefault="00A60DB1" w:rsidP="00A60DB1">
      <w:pPr>
        <w:ind w:left="720" w:firstLine="360"/>
      </w:pPr>
      <w:r>
        <w:t>Anything a context contextualizes.</w:t>
      </w:r>
    </w:p>
    <w:p w:rsidR="00F546FD" w:rsidRDefault="005F69A5" w:rsidP="00F546FD">
      <w:pPr>
        <w:ind w:left="605" w:hanging="245"/>
      </w:pPr>
      <w:r>
        <w:rPr>
          <w:noProof/>
          <w:lang w:bidi="ar-SA"/>
        </w:rPr>
        <w:drawing>
          <wp:inline distT="0" distB="0" distL="0" distR="0">
            <wp:extent cx="152400" cy="152400"/>
            <wp:effectExtent l="0" t="0" r="0" b="0"/>
            <wp:docPr id="50" name="Picture -1436309573.jpg" descr="-1436309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43630957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w:t>
      </w:r>
      <w:r w:rsidR="00A92CA5">
        <w:t>:</w:t>
      </w:r>
      <w:hyperlink w:anchor="_4f53b353fc9f95b0619a6d12841b5313" w:history="1">
        <w:r>
          <w:rPr>
            <w:rStyle w:val="Hyperlink"/>
          </w:rPr>
          <w:t>Contextual Dimension</w:t>
        </w:r>
      </w:hyperlink>
      <w:r>
        <w:t xml:space="preserve"> [1..*] </w:t>
      </w:r>
      <w:r w:rsidR="00601C69">
        <w:t xml:space="preserve">  </w:t>
      </w:r>
      <w:r w:rsidR="00F546FD" w:rsidRPr="00833C5F">
        <w:rPr>
          <w:i/>
        </w:rPr>
        <w:t>Subsets</w:t>
      </w:r>
      <w:r w:rsidR="00F546FD">
        <w:t>: categorized by:</w:t>
      </w:r>
      <w:hyperlink w:anchor="_1e46c059e4f9b5846cdb98d6adff437a" w:history="1">
        <w:r w:rsidR="00F546FD">
          <w:rPr>
            <w:rStyle w:val="Hyperlink"/>
          </w:rPr>
          <w:t>Category</w:t>
        </w:r>
      </w:hyperlink>
      <w:r w:rsidR="00F546FD">
        <w:rPr>
          <w:rStyle w:val="Hyperlink"/>
        </w:rPr>
        <w:t xml:space="preserve"> </w:t>
      </w:r>
      <w:r w:rsidR="00F546FD">
        <w:t xml:space="preserve">   </w:t>
      </w:r>
    </w:p>
    <w:p w:rsidR="00D718D6" w:rsidRDefault="005F69A5">
      <w:pPr>
        <w:pStyle w:val="Heading3"/>
      </w:pPr>
      <w:bookmarkStart w:id="44" w:name="_Toc411965424"/>
      <w:r>
        <w:t>Inherited Features</w:t>
      </w:r>
      <w:bookmarkEnd w:id="44"/>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D718D6" w:rsidRDefault="00D718D6"/>
    <w:p w:rsidR="00D718D6" w:rsidRDefault="005F69A5">
      <w:pPr>
        <w:pStyle w:val="Heading2"/>
      </w:pPr>
      <w:bookmarkStart w:id="45" w:name="_4f53b353fc9f95b0619a6d12841b5313"/>
      <w:bookmarkStart w:id="46" w:name="_Toc411965425"/>
      <w:r>
        <w:t>Class Contextual Dimension</w:t>
      </w:r>
      <w:bookmarkEnd w:id="45"/>
      <w:bookmarkEnd w:id="46"/>
    </w:p>
    <w:p w:rsidR="00D718D6" w:rsidRDefault="005F69A5">
      <w:r>
        <w:t>A way to group related categories, context or types. A category of categories - related to concept "power type" or "power set". E.g. "Locale" could be a contextual dimension for a set of locations that define certain rules or geopolitical rules.</w:t>
      </w:r>
    </w:p>
    <w:p w:rsidR="00D718D6" w:rsidRDefault="005F69A5">
      <w:pPr>
        <w:pStyle w:val="Heading3"/>
      </w:pPr>
      <w:bookmarkStart w:id="47" w:name="_Toc411965426"/>
      <w:r>
        <w:t>Direct Supertypes</w:t>
      </w:r>
      <w:bookmarkEnd w:id="47"/>
    </w:p>
    <w:p w:rsidR="00D718D6" w:rsidRDefault="00C94A5B" w:rsidP="00EC7479">
      <w:pPr>
        <w:ind w:left="360"/>
      </w:pPr>
      <w:hyperlink w:anchor="_61a8a5071631445cf89e87ddacf2ecc2" w:history="1">
        <w:r w:rsidR="005F69A5">
          <w:rPr>
            <w:rStyle w:val="Hyperlink"/>
          </w:rPr>
          <w:t>Type</w:t>
        </w:r>
      </w:hyperlink>
    </w:p>
    <w:p w:rsidR="00D718D6" w:rsidRDefault="005F69A5">
      <w:pPr>
        <w:pStyle w:val="Code"/>
      </w:pPr>
      <w:r w:rsidRPr="00043180">
        <w:rPr>
          <w:b/>
          <w:sz w:val="24"/>
          <w:szCs w:val="24"/>
        </w:rPr>
        <w:t>package</w:t>
      </w:r>
      <w:r>
        <w:t xml:space="preserve"> Conceptual Modeling and Mapping Library::Core Concept Library::Foundation</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61a8a5071631445cf89e87ddacf2ecc2" w:history="1">
        <w:r w:rsidR="007E3012">
          <w:rPr>
            <w:rStyle w:val="Hyperlink"/>
          </w:rPr>
          <w:t>Type</w:t>
        </w:r>
      </w:hyperlink>
    </w:p>
    <w:p w:rsidR="00D718D6" w:rsidRDefault="00D718D6">
      <w:pPr>
        <w:pStyle w:val="Code"/>
      </w:pPr>
    </w:p>
    <w:p w:rsidR="00D718D6" w:rsidRDefault="005F69A5">
      <w:pPr>
        <w:pStyle w:val="Heading3"/>
      </w:pPr>
      <w:bookmarkStart w:id="48" w:name="_Toc411965427"/>
      <w:r>
        <w:t>Associations</w:t>
      </w:r>
      <w:bookmarkEnd w:id="48"/>
    </w:p>
    <w:p w:rsidR="00F546FD" w:rsidRDefault="005F69A5" w:rsidP="00F546FD">
      <w:pPr>
        <w:ind w:left="605" w:hanging="245"/>
      </w:pPr>
      <w:r>
        <w:rPr>
          <w:noProof/>
          <w:lang w:bidi="ar-SA"/>
        </w:rPr>
        <w:drawing>
          <wp:inline distT="0" distB="0" distL="0" distR="0">
            <wp:extent cx="152400" cy="152400"/>
            <wp:effectExtent l="0" t="0" r="0" b="0"/>
            <wp:docPr id="52" name="Picture -1436309573.jpg" descr="-1436309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43630957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w:t>
      </w:r>
      <w:r w:rsidR="00A92CA5">
        <w:t>:</w:t>
      </w:r>
      <w:hyperlink w:anchor="_81284aa430d71f6e8d9c1804d9149488" w:history="1">
        <w:r>
          <w:rPr>
            <w:rStyle w:val="Hyperlink"/>
          </w:rPr>
          <w:t>Context</w:t>
        </w:r>
      </w:hyperlink>
      <w:r>
        <w:t xml:space="preserve"> </w:t>
      </w:r>
      <w:r w:rsidR="00601C69">
        <w:t xml:space="preserve">  </w:t>
      </w:r>
      <w:r w:rsidR="00F546FD" w:rsidRPr="00833C5F">
        <w:rPr>
          <w:i/>
        </w:rPr>
        <w:t>Redefines</w:t>
      </w:r>
      <w:r w:rsidR="00F546FD">
        <w:t>: categorizes:</w:t>
      </w:r>
      <w:hyperlink w:anchor="_3a4ff69ced5d7f7c66bb882997dea37e" w:history="1">
        <w:r w:rsidR="00F546FD">
          <w:rPr>
            <w:rStyle w:val="Hyperlink"/>
          </w:rPr>
          <w:t>Anything</w:t>
        </w:r>
      </w:hyperlink>
      <w:r w:rsidR="00F546FD">
        <w:rPr>
          <w:rStyle w:val="Hyperlink"/>
        </w:rPr>
        <w:t xml:space="preserve">   </w:t>
      </w:r>
      <w:r w:rsidR="00F546FD">
        <w:t xml:space="preserve"> </w:t>
      </w:r>
    </w:p>
    <w:p w:rsidR="00D718D6" w:rsidRDefault="005F69A5">
      <w:pPr>
        <w:pStyle w:val="Heading3"/>
      </w:pPr>
      <w:bookmarkStart w:id="49" w:name="_Toc411965428"/>
      <w:r>
        <w:t>Inherited Features</w:t>
      </w:r>
      <w:bookmarkEnd w:id="49"/>
    </w:p>
    <w:p w:rsidR="00697D8F" w:rsidRDefault="00697D8F" w:rsidP="00697D8F">
      <w:r w:rsidRPr="000365A1">
        <w:rPr>
          <w:b/>
          <w:i/>
        </w:rPr>
        <w:t>From</w:t>
      </w:r>
      <w:r>
        <w:t xml:space="preserve"> </w:t>
      </w:r>
      <w:hyperlink w:anchor="_1e46c059e4f9b5846cdb98d6adff437a" w:history="1">
        <w:r>
          <w:rPr>
            <w:rStyle w:val="Hyperlink"/>
          </w:rPr>
          <w:t>Category</w:t>
        </w:r>
      </w:hyperlink>
      <w:r>
        <w:t xml:space="preserve">: </w:t>
      </w:r>
    </w:p>
    <w:p w:rsidR="00697D8F" w:rsidRDefault="00697D8F" w:rsidP="00E05413">
      <w:pPr>
        <w:ind w:firstLine="720"/>
      </w:pPr>
      <w:r>
        <w:t>‘categorizes’:</w:t>
      </w:r>
      <w:hyperlink w:anchor="_3a4ff69ced5d7f7c66bb882997dea37e" w:history="1">
        <w:r>
          <w:rPr>
            <w:rStyle w:val="Hyperlink"/>
          </w:rPr>
          <w:t>Anything</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lastRenderedPageBreak/>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D718D6" w:rsidRDefault="00D718D6"/>
    <w:p w:rsidR="00D718D6" w:rsidRDefault="005F69A5">
      <w:pPr>
        <w:pStyle w:val="Heading2"/>
      </w:pPr>
      <w:bookmarkStart w:id="50" w:name="_5929521e0b98cf0b568ef133a2f0d105"/>
      <w:bookmarkStart w:id="51" w:name="_Toc411965429"/>
      <w:r>
        <w:t>Association Contextualization</w:t>
      </w:r>
      <w:bookmarkEnd w:id="50"/>
      <w:bookmarkEnd w:id="51"/>
    </w:p>
    <w:p w:rsidR="00D718D6" w:rsidRDefault="005F69A5">
      <w:r>
        <w:t>Contextualization says that the thing contextualized is subject to the facts about the context it is in context of.</w:t>
      </w:r>
    </w:p>
    <w:p w:rsidR="00D718D6" w:rsidRDefault="005F69A5">
      <w:pPr>
        <w:pStyle w:val="Code"/>
      </w:pPr>
      <w:r w:rsidRPr="00043180">
        <w:rPr>
          <w:b/>
          <w:sz w:val="24"/>
          <w:szCs w:val="24"/>
        </w:rPr>
        <w:t>package</w:t>
      </w:r>
      <w:r>
        <w:t xml:space="preserve"> Conceptual Modeling and Mapping Library::Core Concept Library::Foundation</w:t>
      </w:r>
    </w:p>
    <w:p w:rsidR="00D718D6" w:rsidRDefault="005F69A5">
      <w:pPr>
        <w:pStyle w:val="Heading3"/>
      </w:pPr>
      <w:bookmarkStart w:id="52" w:name="_Toc411965430"/>
      <w:r>
        <w:t>Association Ends</w:t>
      </w:r>
      <w:bookmarkEnd w:id="52"/>
    </w:p>
    <w:p w:rsidR="003F7C16" w:rsidRDefault="003F7C16" w:rsidP="003F7C16">
      <w:pPr>
        <w:ind w:firstLine="720"/>
      </w:pPr>
      <w:r>
        <w:rPr>
          <w:noProof/>
          <w:lang w:bidi="ar-SA"/>
        </w:rPr>
        <w:drawing>
          <wp:inline distT="0" distB="0" distL="0" distR="0">
            <wp:extent cx="152400" cy="152400"/>
            <wp:effectExtent l="0" t="0" r="0" b="0"/>
            <wp:docPr id="54" name="Picture 1151110039.jpg" descr="115111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151110039.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contextualizes : </w:t>
      </w:r>
      <w:hyperlink w:anchor="_3a4ff69ced5d7f7c66bb882997dea37e" w:history="1">
        <w:r>
          <w:rPr>
            <w:rStyle w:val="Hyperlink"/>
          </w:rPr>
          <w:t>Anything</w:t>
        </w:r>
      </w:hyperlink>
      <w:r w:rsidR="00A36678">
        <w:t xml:space="preserve">   </w:t>
      </w:r>
      <w:r w:rsidR="00A36678" w:rsidRPr="00833C5F">
        <w:rPr>
          <w:i/>
        </w:rPr>
        <w:t>Redefines</w:t>
      </w:r>
      <w:r w:rsidR="00A36678">
        <w:t>: categorizes:</w:t>
      </w:r>
      <w:hyperlink w:anchor="_3a4ff69ced5d7f7c66bb882997dea37e" w:history="1">
        <w:r w:rsidR="00A36678">
          <w:rPr>
            <w:rStyle w:val="Hyperlink"/>
          </w:rPr>
          <w:t>Anything</w:t>
        </w:r>
      </w:hyperlink>
      <w:r w:rsidR="00A36678">
        <w:rPr>
          <w:rStyle w:val="Hyperlink"/>
        </w:rPr>
        <w:t xml:space="preserve">   </w:t>
      </w:r>
      <w:r w:rsidR="00A36678">
        <w:t xml:space="preserve"> </w:t>
      </w:r>
    </w:p>
    <w:p w:rsidR="006847AA" w:rsidRDefault="006847AA" w:rsidP="006847AA">
      <w:pPr>
        <w:ind w:left="677" w:firstLine="360"/>
      </w:pPr>
      <w:r>
        <w:t>Anything a context contextualizes.</w:t>
      </w:r>
    </w:p>
    <w:p w:rsidR="003F7C16" w:rsidRDefault="003F7C16" w:rsidP="003F7C16">
      <w:pPr>
        <w:ind w:firstLine="720"/>
      </w:pPr>
      <w:r>
        <w:rPr>
          <w:noProof/>
          <w:lang w:bidi="ar-SA"/>
        </w:rPr>
        <w:drawing>
          <wp:inline distT="0" distB="0" distL="0" distR="0">
            <wp:extent cx="152400" cy="152400"/>
            <wp:effectExtent l="0" t="0" r="0" b="0"/>
            <wp:docPr id="56" name="Picture 1151110039.jpg" descr="115111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151110039.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in contex of : </w:t>
      </w:r>
      <w:hyperlink w:anchor="_81284aa430d71f6e8d9c1804d9149488" w:history="1">
        <w:r>
          <w:rPr>
            <w:rStyle w:val="Hyperlink"/>
          </w:rPr>
          <w:t>Context</w:t>
        </w:r>
      </w:hyperlink>
      <w:r w:rsidR="00A36678">
        <w:t xml:space="preserve">   </w:t>
      </w:r>
      <w:r w:rsidR="00A36678" w:rsidRPr="00833C5F">
        <w:rPr>
          <w:i/>
        </w:rPr>
        <w:t>Redefines</w:t>
      </w:r>
      <w:r w:rsidR="00A36678">
        <w:t>: categorizes:</w:t>
      </w:r>
      <w:hyperlink w:anchor="_3a4ff69ced5d7f7c66bb882997dea37e" w:history="1">
        <w:r w:rsidR="00A36678">
          <w:rPr>
            <w:rStyle w:val="Hyperlink"/>
          </w:rPr>
          <w:t>Anything</w:t>
        </w:r>
      </w:hyperlink>
      <w:r w:rsidR="00A36678">
        <w:rPr>
          <w:rStyle w:val="Hyperlink"/>
        </w:rPr>
        <w:t xml:space="preserve">   </w:t>
      </w:r>
      <w:r w:rsidR="00A36678">
        <w:t xml:space="preserve"> </w:t>
      </w:r>
    </w:p>
    <w:p w:rsidR="006847AA" w:rsidRDefault="006847AA" w:rsidP="006847AA">
      <w:pPr>
        <w:ind w:left="677" w:firstLine="360"/>
      </w:pPr>
      <w:r>
        <w:t>Context that contextualize anything.</w:t>
      </w:r>
    </w:p>
    <w:p w:rsidR="00D718D6" w:rsidRDefault="00D718D6"/>
    <w:p w:rsidR="00D718D6" w:rsidRDefault="005F69A5">
      <w:pPr>
        <w:pStyle w:val="Heading2"/>
      </w:pPr>
      <w:bookmarkStart w:id="53" w:name="_13f9005c9106d00d7131680982c2727a"/>
      <w:bookmarkStart w:id="54" w:name="_Toc411965431"/>
      <w:r>
        <w:t>Class Entity</w:t>
      </w:r>
      <w:bookmarkEnd w:id="53"/>
      <w:bookmarkEnd w:id="54"/>
    </w:p>
    <w:p w:rsidR="00D718D6" w:rsidRDefault="005F69A5">
      <w:r>
        <w:t>Anything identifiable that may change over time (or the extent may change over time), not a pure value. This includes:  person, place, thing, agreement, situation, context category and type.</w:t>
      </w:r>
    </w:p>
    <w:p w:rsidR="00CB64BC" w:rsidRDefault="00CB64BC" w:rsidP="00CB64BC">
      <w:pPr>
        <w:jc w:val="center"/>
      </w:pPr>
      <w:r>
        <w:rPr>
          <w:noProof/>
          <w:lang w:bidi="ar-SA"/>
        </w:rPr>
        <w:lastRenderedPageBreak/>
        <w:drawing>
          <wp:inline distT="0" distB="0" distL="0" distR="0">
            <wp:extent cx="5732145" cy="4013756"/>
            <wp:effectExtent l="0" t="0" r="0" b="0"/>
            <wp:docPr id="58" name="Picture 2051827428.jpg" descr="2051827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051827428.jpg"/>
                    <pic:cNvPicPr/>
                  </pic:nvPicPr>
                  <pic:blipFill>
                    <a:blip r:embed="rId18" cstate="print"/>
                    <a:stretch>
                      <a:fillRect/>
                    </a:stretch>
                  </pic:blipFill>
                  <pic:spPr>
                    <a:xfrm>
                      <a:off x="0" y="0"/>
                      <a:ext cx="5732145" cy="4013756"/>
                    </a:xfrm>
                    <a:prstGeom prst="rect">
                      <a:avLst/>
                    </a:prstGeom>
                  </pic:spPr>
                </pic:pic>
              </a:graphicData>
            </a:graphic>
          </wp:inline>
        </w:drawing>
      </w:r>
    </w:p>
    <w:p w:rsidR="00CB64BC" w:rsidRDefault="00CB64BC" w:rsidP="00CB64BC">
      <w:pPr>
        <w:pStyle w:val="Figure"/>
        <w:numPr>
          <w:ilvl w:val="0"/>
          <w:numId w:val="4"/>
        </w:numPr>
      </w:pPr>
      <w:bookmarkStart w:id="55" w:name="_Toc411965344"/>
      <w:r>
        <w:t>Entity Detail</w:t>
      </w:r>
      <w:bookmarkEnd w:id="55"/>
    </w:p>
    <w:p w:rsidR="00D718D6" w:rsidRDefault="005F69A5">
      <w:pPr>
        <w:pStyle w:val="Heading3"/>
      </w:pPr>
      <w:bookmarkStart w:id="56" w:name="_Toc411965432"/>
      <w:r>
        <w:t>Direct Supertypes</w:t>
      </w:r>
      <w:bookmarkEnd w:id="56"/>
    </w:p>
    <w:p w:rsidR="00D718D6" w:rsidRDefault="00C94A5B" w:rsidP="00EC7479">
      <w:pPr>
        <w:ind w:left="360"/>
      </w:pPr>
      <w:hyperlink w:anchor="_3a4ff69ced5d7f7c66bb882997dea37e" w:history="1">
        <w:r w:rsidR="005F69A5">
          <w:rPr>
            <w:rStyle w:val="Hyperlink"/>
          </w:rPr>
          <w:t>Anything</w:t>
        </w:r>
      </w:hyperlink>
    </w:p>
    <w:p w:rsidR="00D718D6" w:rsidRDefault="005F69A5">
      <w:pPr>
        <w:pStyle w:val="Code"/>
      </w:pPr>
      <w:r w:rsidRPr="00043180">
        <w:rPr>
          <w:b/>
          <w:sz w:val="24"/>
          <w:szCs w:val="24"/>
        </w:rPr>
        <w:t>package</w:t>
      </w:r>
      <w:r>
        <w:t xml:space="preserve"> Conceptual Modeling and Mapping Library::Core Concept Library::Foundation</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3a4ff69ced5d7f7c66bb882997dea37e" w:history="1">
        <w:r w:rsidR="007E3012">
          <w:rPr>
            <w:rStyle w:val="Hyperlink"/>
          </w:rPr>
          <w:t>Anything</w:t>
        </w:r>
      </w:hyperlink>
    </w:p>
    <w:p w:rsidR="00D718D6" w:rsidRDefault="00D718D6">
      <w:pPr>
        <w:pStyle w:val="Code"/>
      </w:pPr>
    </w:p>
    <w:p w:rsidR="00D718D6" w:rsidRDefault="005F69A5">
      <w:pPr>
        <w:pStyle w:val="Heading3"/>
      </w:pPr>
      <w:bookmarkStart w:id="57" w:name="_Toc411965433"/>
      <w:r>
        <w:t>Associations</w:t>
      </w:r>
      <w:bookmarkEnd w:id="57"/>
    </w:p>
    <w:p w:rsidR="00F546FD" w:rsidRDefault="005F69A5" w:rsidP="00F546FD">
      <w:pPr>
        <w:ind w:left="605" w:hanging="245"/>
      </w:pPr>
      <w:r>
        <w:rPr>
          <w:noProof/>
          <w:lang w:bidi="ar-SA"/>
        </w:rPr>
        <w:drawing>
          <wp:inline distT="0" distB="0" distL="0" distR="0">
            <wp:extent cx="152400" cy="152400"/>
            <wp:effectExtent l="0" t="0" r="0" b="0"/>
            <wp:docPr id="60" name="Picture 1403811134.jpg" descr="1403811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403811134.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used by</w:t>
      </w:r>
      <w:r w:rsidR="00A92CA5">
        <w:t>:</w:t>
      </w:r>
      <w:hyperlink w:anchor="_c05d8ea54231ef8385ae369a8cb18a7f" w:history="1">
        <w:r>
          <w:rPr>
            <w:rStyle w:val="Hyperlink"/>
          </w:rPr>
          <w:t>Occurrence</w:t>
        </w:r>
      </w:hyperlink>
      <w:r>
        <w:t xml:space="preserve"> </w:t>
      </w:r>
    </w:p>
    <w:p w:rsidR="00A60DB1" w:rsidRDefault="00A60DB1" w:rsidP="00A60DB1">
      <w:pPr>
        <w:ind w:left="720" w:firstLine="360"/>
      </w:pPr>
      <w:r>
        <w:t>Occurrences used by an occurrence.</w:t>
      </w:r>
    </w:p>
    <w:p w:rsidR="00F546FD" w:rsidRDefault="005F69A5" w:rsidP="00F546FD">
      <w:pPr>
        <w:ind w:left="605" w:hanging="245"/>
      </w:pPr>
      <w:r>
        <w:rPr>
          <w:noProof/>
          <w:lang w:bidi="ar-SA"/>
        </w:rPr>
        <w:drawing>
          <wp:inline distT="0" distB="0" distL="0" distR="0">
            <wp:extent cx="152400" cy="152400"/>
            <wp:effectExtent l="0" t="0" r="0" b="0"/>
            <wp:docPr id="62" name="Picture -467416936.jpg" descr="-467416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467416936.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is part of</w:t>
      </w:r>
      <w:r w:rsidR="00A92CA5">
        <w:t>:</w:t>
      </w:r>
      <w:hyperlink w:anchor="_c05d8ea54231ef8385ae369a8cb18a7f" w:history="1">
        <w:r>
          <w:rPr>
            <w:rStyle w:val="Hyperlink"/>
          </w:rPr>
          <w:t>Occurrence</w:t>
        </w:r>
      </w:hyperlink>
      <w:r>
        <w:t xml:space="preserve"> </w:t>
      </w:r>
    </w:p>
    <w:p w:rsidR="00A60DB1" w:rsidRDefault="00A60DB1" w:rsidP="00A60DB1">
      <w:pPr>
        <w:ind w:left="720" w:firstLine="360"/>
      </w:pPr>
      <w:r>
        <w:t>Composite entity of which this entity is a part.</w:t>
      </w:r>
    </w:p>
    <w:p w:rsidR="00F546FD" w:rsidRDefault="005F69A5" w:rsidP="00F546FD">
      <w:pPr>
        <w:ind w:left="605" w:hanging="245"/>
      </w:pPr>
      <w:r>
        <w:rPr>
          <w:noProof/>
          <w:lang w:bidi="ar-SA"/>
        </w:rPr>
        <w:drawing>
          <wp:inline distT="0" distB="0" distL="0" distR="0">
            <wp:extent cx="152400" cy="152400"/>
            <wp:effectExtent l="0" t="0" r="0" b="0"/>
            <wp:docPr id="64" name="Picture -467416936.jpg" descr="-467416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467416936.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has part</w:t>
      </w:r>
      <w:r w:rsidR="00A92CA5">
        <w:t>:</w:t>
      </w:r>
      <w:hyperlink w:anchor="_c05d8ea54231ef8385ae369a8cb18a7f" w:history="1">
        <w:r>
          <w:rPr>
            <w:rStyle w:val="Hyperlink"/>
          </w:rPr>
          <w:t>Occurrence</w:t>
        </w:r>
      </w:hyperlink>
      <w:r>
        <w:t xml:space="preserve"> </w:t>
      </w:r>
    </w:p>
    <w:p w:rsidR="00A60DB1" w:rsidRDefault="00A60DB1" w:rsidP="00A60DB1">
      <w:pPr>
        <w:ind w:left="720" w:firstLine="360"/>
      </w:pPr>
      <w:r>
        <w:t>A part of something. This a general concept of part and does not assume exclusivity of partness or total part inclusion.</w:t>
      </w:r>
    </w:p>
    <w:p w:rsidR="00F546FD" w:rsidRDefault="005F69A5" w:rsidP="00F546FD">
      <w:pPr>
        <w:ind w:left="605" w:hanging="245"/>
      </w:pPr>
      <w:r>
        <w:rPr>
          <w:noProof/>
          <w:lang w:bidi="ar-SA"/>
        </w:rPr>
        <w:drawing>
          <wp:inline distT="0" distB="0" distL="0" distR="0">
            <wp:extent cx="152400" cy="152400"/>
            <wp:effectExtent l="0" t="0" r="0" b="0"/>
            <wp:docPr id="66" name="Picture 823471263.jpg" descr="8234712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82347126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has state</w:t>
      </w:r>
      <w:r w:rsidR="00A92CA5">
        <w:t>:</w:t>
      </w:r>
      <w:hyperlink w:anchor="_927c2855748f476d96735ff79da4ebff" w:history="1">
        <w:r>
          <w:rPr>
            <w:rStyle w:val="Hyperlink"/>
          </w:rPr>
          <w:t>State</w:t>
        </w:r>
      </w:hyperlink>
      <w:r>
        <w:t xml:space="preserve"> </w:t>
      </w:r>
    </w:p>
    <w:p w:rsidR="00A60DB1" w:rsidRDefault="00A60DB1" w:rsidP="00A60DB1">
      <w:pPr>
        <w:ind w:left="720" w:firstLine="360"/>
      </w:pPr>
      <w:r>
        <w:t>States (or snapshots) of an entity over its lifetime.</w:t>
      </w:r>
    </w:p>
    <w:p w:rsidR="00F546FD" w:rsidRDefault="005F69A5" w:rsidP="00F546FD">
      <w:pPr>
        <w:ind w:left="605" w:hanging="245"/>
      </w:pPr>
      <w:r>
        <w:rPr>
          <w:noProof/>
          <w:lang w:bidi="ar-SA"/>
        </w:rPr>
        <w:drawing>
          <wp:inline distT="0" distB="0" distL="0" distR="0">
            <wp:extent cx="152400" cy="152400"/>
            <wp:effectExtent l="0" t="0" r="0" b="0"/>
            <wp:docPr id="68" name="Picture -2027135241.jpg" descr="-2027135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027135241.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created by</w:t>
      </w:r>
      <w:r w:rsidR="00A92CA5">
        <w:t>:</w:t>
      </w:r>
      <w:hyperlink w:anchor="_c05d8ea54231ef8385ae369a8cb18a7f" w:history="1">
        <w:r>
          <w:rPr>
            <w:rStyle w:val="Hyperlink"/>
          </w:rPr>
          <w:t>Occurrence</w:t>
        </w:r>
      </w:hyperlink>
      <w:r>
        <w:t xml:space="preserve"> </w:t>
      </w:r>
      <w:r w:rsidR="00601C69">
        <w:t xml:space="preserve">  </w:t>
      </w:r>
      <w:r w:rsidR="00F546FD" w:rsidRPr="00833C5F">
        <w:rPr>
          <w:i/>
        </w:rPr>
        <w:t>Subsets</w:t>
      </w:r>
      <w:r w:rsidR="00F546FD">
        <w:t>: impacted by:</w:t>
      </w:r>
      <w:hyperlink w:anchor="_63104765cd42c5f76cf72fdc4ed90397" w:history="1">
        <w:r w:rsidR="00F546FD">
          <w:rPr>
            <w:rStyle w:val="Hyperlink"/>
          </w:rPr>
          <w:t>Situation</w:t>
        </w:r>
      </w:hyperlink>
      <w:r w:rsidR="00F546FD">
        <w:rPr>
          <w:rStyle w:val="Hyperlink"/>
        </w:rPr>
        <w:t xml:space="preserve"> </w:t>
      </w:r>
      <w:r w:rsidR="00F546FD">
        <w:t xml:space="preserve">   </w:t>
      </w:r>
    </w:p>
    <w:p w:rsidR="00A60DB1" w:rsidRDefault="00A60DB1" w:rsidP="00A60DB1">
      <w:pPr>
        <w:ind w:left="720" w:firstLine="360"/>
      </w:pPr>
      <w:r>
        <w:t>Occurrence that created the entity.</w:t>
      </w:r>
    </w:p>
    <w:p w:rsidR="00F546FD" w:rsidRDefault="005F69A5" w:rsidP="00F546FD">
      <w:pPr>
        <w:ind w:left="605" w:hanging="245"/>
      </w:pPr>
      <w:r>
        <w:rPr>
          <w:noProof/>
          <w:lang w:bidi="ar-SA"/>
        </w:rPr>
        <w:drawing>
          <wp:inline distT="0" distB="0" distL="0" distR="0">
            <wp:extent cx="152400" cy="152400"/>
            <wp:effectExtent l="0" t="0" r="0" b="0"/>
            <wp:docPr id="70" name="Picture -933117107.jpg" descr="-9331171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93311710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is related to</w:t>
      </w:r>
      <w:r w:rsidR="00A92CA5">
        <w:t>:</w:t>
      </w:r>
      <w:hyperlink w:anchor="_c05d8ea54231ef8385ae369a8cb18a7f" w:history="1">
        <w:r>
          <w:rPr>
            <w:rStyle w:val="Hyperlink"/>
          </w:rPr>
          <w:t>Occurrence</w:t>
        </w:r>
      </w:hyperlink>
      <w:r>
        <w:t xml:space="preserve"> </w:t>
      </w:r>
      <w:r w:rsidR="00601C69">
        <w:t xml:space="preserve">  </w:t>
      </w:r>
      <w:r w:rsidR="00F546FD" w:rsidRPr="00833C5F">
        <w:rPr>
          <w:i/>
        </w:rPr>
        <w:t>Subsets</w:t>
      </w:r>
      <w:r w:rsidR="00F546FD">
        <w:t>: impacted by:</w:t>
      </w:r>
      <w:hyperlink w:anchor="_63104765cd42c5f76cf72fdc4ed90397" w:history="1">
        <w:r w:rsidR="00F546FD">
          <w:rPr>
            <w:rStyle w:val="Hyperlink"/>
          </w:rPr>
          <w:t>Situation</w:t>
        </w:r>
      </w:hyperlink>
      <w:r w:rsidR="00F546FD">
        <w:rPr>
          <w:rStyle w:val="Hyperlink"/>
        </w:rPr>
        <w:t xml:space="preserve"> </w:t>
      </w:r>
      <w:r w:rsidR="00F546FD">
        <w:t xml:space="preserve">   </w:t>
      </w:r>
    </w:p>
    <w:p w:rsidR="00A60DB1" w:rsidRDefault="00A60DB1" w:rsidP="00A60DB1">
      <w:pPr>
        <w:ind w:left="720" w:firstLine="360"/>
      </w:pPr>
      <w:r>
        <w:lastRenderedPageBreak/>
        <w:t>A generic relation to capture arbitrary relations that do not have more specific meaning.</w:t>
      </w:r>
    </w:p>
    <w:p w:rsidR="00F546FD" w:rsidRDefault="005F69A5" w:rsidP="00F546FD">
      <w:pPr>
        <w:ind w:left="605" w:hanging="245"/>
      </w:pPr>
      <w:r>
        <w:rPr>
          <w:noProof/>
          <w:lang w:bidi="ar-SA"/>
        </w:rPr>
        <w:drawing>
          <wp:inline distT="0" distB="0" distL="0" distR="0">
            <wp:extent cx="152400" cy="152400"/>
            <wp:effectExtent l="0" t="0" r="0" b="0"/>
            <wp:docPr id="72" name="Picture 1064614199.jpg" descr="10646141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064614199.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impacted by</w:t>
      </w:r>
      <w:r w:rsidR="00A92CA5">
        <w:t>:</w:t>
      </w:r>
      <w:hyperlink w:anchor="_63104765cd42c5f76cf72fdc4ed90397" w:history="1">
        <w:r>
          <w:rPr>
            <w:rStyle w:val="Hyperlink"/>
          </w:rPr>
          <w:t>Situation</w:t>
        </w:r>
      </w:hyperlink>
      <w:r>
        <w:t xml:space="preserve"> </w:t>
      </w:r>
      <w:r w:rsidR="00601C69">
        <w:t xml:space="preserve">  </w:t>
      </w:r>
      <w:r w:rsidR="00F546FD" w:rsidRPr="00833C5F">
        <w:rPr>
          <w:i/>
        </w:rPr>
        <w:t>Subsets</w:t>
      </w:r>
      <w:r w:rsidR="00F546FD">
        <w:t>: :</w:t>
      </w:r>
      <w:hyperlink w:anchor="_13f9005c9106d00d7131680982c2727a" w:history="1">
        <w:r w:rsidR="00F546FD">
          <w:rPr>
            <w:rStyle w:val="Hyperlink"/>
          </w:rPr>
          <w:t>Entity</w:t>
        </w:r>
      </w:hyperlink>
      <w:r w:rsidR="00F546FD">
        <w:rPr>
          <w:rStyle w:val="Hyperlink"/>
        </w:rPr>
        <w:t xml:space="preserve"> </w:t>
      </w:r>
      <w:r w:rsidR="00F546FD">
        <w:t xml:space="preserve">   </w:t>
      </w:r>
    </w:p>
    <w:p w:rsidR="00A60DB1" w:rsidRDefault="00A60DB1" w:rsidP="00A60DB1">
      <w:pPr>
        <w:ind w:left="720" w:firstLine="360"/>
      </w:pPr>
      <w:r>
        <w:t>Situations that impact an entity.</w:t>
      </w:r>
    </w:p>
    <w:p w:rsidR="00F546FD" w:rsidRDefault="005F69A5" w:rsidP="00F546FD">
      <w:pPr>
        <w:ind w:left="605" w:hanging="245"/>
      </w:pPr>
      <w:r>
        <w:rPr>
          <w:noProof/>
          <w:lang w:bidi="ar-SA"/>
        </w:rPr>
        <w:drawing>
          <wp:inline distT="0" distB="0" distL="0" distR="0">
            <wp:extent cx="152400" cy="152400"/>
            <wp:effectExtent l="0" t="0" r="0" b="0"/>
            <wp:docPr id="74" name="Picture 1704181353.jpg" descr="1704181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70418135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identified by</w:t>
      </w:r>
      <w:r w:rsidR="00A92CA5">
        <w:t>:</w:t>
      </w:r>
      <w:hyperlink w:anchor="_a9304dce0833e68d6c1871feed7ba4c8" w:history="1">
        <w:r>
          <w:rPr>
            <w:rStyle w:val="Hyperlink"/>
          </w:rPr>
          <w:t>Identifier</w:t>
        </w:r>
      </w:hyperlink>
      <w:r>
        <w:t xml:space="preserve"> </w:t>
      </w:r>
    </w:p>
    <w:p w:rsidR="00A60DB1" w:rsidRDefault="00A60DB1" w:rsidP="00A60DB1">
      <w:pPr>
        <w:ind w:left="720" w:firstLine="360"/>
      </w:pPr>
      <w:r>
        <w:t>Identifiers for a concept - note that a concept may have multiple identifiers and they may be context specific.</w:t>
      </w:r>
    </w:p>
    <w:p w:rsidR="00F546FD" w:rsidRDefault="005F69A5" w:rsidP="00F546FD">
      <w:pPr>
        <w:ind w:left="605" w:hanging="245"/>
      </w:pPr>
      <w:r>
        <w:rPr>
          <w:noProof/>
          <w:lang w:bidi="ar-SA"/>
        </w:rPr>
        <w:drawing>
          <wp:inline distT="0" distB="0" distL="0" distR="0">
            <wp:extent cx="152400" cy="152400"/>
            <wp:effectExtent l="0" t="0" r="0" b="0"/>
            <wp:docPr id="76" name="Picture 369499764.jpg" descr="3694997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369499764.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has name</w:t>
      </w:r>
      <w:r w:rsidR="00A92CA5">
        <w:t>:</w:t>
      </w:r>
      <w:hyperlink w:anchor="_afe5a48976a2df078be9473827611fb8" w:history="1">
        <w:r>
          <w:rPr>
            <w:rStyle w:val="Hyperlink"/>
          </w:rPr>
          <w:t>Name</w:t>
        </w:r>
      </w:hyperlink>
      <w:r>
        <w:t xml:space="preserve"> </w:t>
      </w:r>
    </w:p>
    <w:p w:rsidR="00A60DB1" w:rsidRDefault="00A60DB1" w:rsidP="00A60DB1">
      <w:pPr>
        <w:ind w:left="720" w:firstLine="360"/>
      </w:pPr>
      <w:r>
        <w:t>Name of anything</w:t>
      </w:r>
    </w:p>
    <w:p w:rsidR="00F546FD" w:rsidRDefault="005F69A5" w:rsidP="00F546FD">
      <w:pPr>
        <w:ind w:left="605" w:hanging="245"/>
      </w:pPr>
      <w:r>
        <w:rPr>
          <w:noProof/>
          <w:lang w:bidi="ar-SA"/>
        </w:rPr>
        <w:drawing>
          <wp:inline distT="0" distB="0" distL="0" distR="0">
            <wp:extent cx="152400" cy="152400"/>
            <wp:effectExtent l="0" t="0" r="0" b="0"/>
            <wp:docPr id="78" name="Picture -972702961.jpg" descr="-972702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972702961.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prefered identifier</w:t>
      </w:r>
      <w:r w:rsidR="00A92CA5">
        <w:t>:</w:t>
      </w:r>
      <w:hyperlink w:anchor="_a9304dce0833e68d6c1871feed7ba4c8" w:history="1">
        <w:r>
          <w:rPr>
            <w:rStyle w:val="Hyperlink"/>
          </w:rPr>
          <w:t>Identifier</w:t>
        </w:r>
      </w:hyperlink>
      <w:r>
        <w:t xml:space="preserve"> [0..1] </w:t>
      </w:r>
    </w:p>
    <w:p w:rsidR="00A60DB1" w:rsidRDefault="00A60DB1" w:rsidP="00A60DB1">
      <w:pPr>
        <w:ind w:left="720" w:firstLine="360"/>
      </w:pPr>
      <w:r>
        <w:t>Identifier that should be reported for an entity.</w:t>
      </w:r>
    </w:p>
    <w:p w:rsidR="00F546FD" w:rsidRDefault="005F69A5" w:rsidP="00F546FD">
      <w:pPr>
        <w:ind w:left="605" w:hanging="245"/>
      </w:pPr>
      <w:r>
        <w:rPr>
          <w:noProof/>
          <w:lang w:bidi="ar-SA"/>
        </w:rPr>
        <w:drawing>
          <wp:inline distT="0" distB="0" distL="0" distR="0">
            <wp:extent cx="152400" cy="152400"/>
            <wp:effectExtent l="0" t="0" r="0" b="0"/>
            <wp:docPr id="80" name="Picture -324390161.jpg" descr="-32439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324390161.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watched by</w:t>
      </w:r>
      <w:r w:rsidR="00A92CA5">
        <w:t>:</w:t>
      </w:r>
      <w:hyperlink w:anchor="_a3511bec5be4181aed91476c6b138095" w:history="1">
        <w:r>
          <w:rPr>
            <w:rStyle w:val="Hyperlink"/>
          </w:rPr>
          <w:t>Indicator Watchlist</w:t>
        </w:r>
      </w:hyperlink>
      <w:r>
        <w:t xml:space="preserve"> </w:t>
      </w:r>
    </w:p>
    <w:p w:rsidR="00A60DB1" w:rsidRDefault="00A60DB1" w:rsidP="00A60DB1">
      <w:pPr>
        <w:ind w:left="720" w:firstLine="360"/>
      </w:pPr>
      <w:r>
        <w:t>Watch lists an entity is in.</w:t>
      </w:r>
    </w:p>
    <w:p w:rsidR="00F546FD" w:rsidRDefault="005F69A5" w:rsidP="00F546FD">
      <w:pPr>
        <w:ind w:left="605" w:hanging="245"/>
      </w:pPr>
      <w:r>
        <w:rPr>
          <w:noProof/>
          <w:lang w:bidi="ar-SA"/>
        </w:rPr>
        <w:drawing>
          <wp:inline distT="0" distB="0" distL="0" distR="0">
            <wp:extent cx="152400" cy="152400"/>
            <wp:effectExtent l="0" t="0" r="0" b="0"/>
            <wp:docPr id="82" name="Picture -1813298664.jpg" descr="-18132986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813298664.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observed by</w:t>
      </w:r>
      <w:r w:rsidR="00A92CA5">
        <w:t>:</w:t>
      </w:r>
      <w:hyperlink w:anchor="_1a5b22ec96adcbdd1b918a17fe9b44b2" w:history="1">
        <w:r>
          <w:rPr>
            <w:rStyle w:val="Hyperlink"/>
          </w:rPr>
          <w:t>Observation</w:t>
        </w:r>
      </w:hyperlink>
      <w:r>
        <w:t xml:space="preserve"> </w:t>
      </w:r>
    </w:p>
    <w:p w:rsidR="00A60DB1" w:rsidRDefault="00A60DB1" w:rsidP="00A60DB1">
      <w:pPr>
        <w:ind w:left="720" w:firstLine="360"/>
      </w:pPr>
      <w:r>
        <w:t>Observations of an entity.</w:t>
      </w:r>
    </w:p>
    <w:p w:rsidR="00F546FD" w:rsidRDefault="005F69A5" w:rsidP="00F546FD">
      <w:pPr>
        <w:ind w:left="605" w:hanging="245"/>
      </w:pPr>
      <w:r>
        <w:rPr>
          <w:noProof/>
          <w:lang w:bidi="ar-SA"/>
        </w:rPr>
        <w:drawing>
          <wp:inline distT="0" distB="0" distL="0" distR="0">
            <wp:extent cx="152400" cy="152400"/>
            <wp:effectExtent l="0" t="0" r="0" b="0"/>
            <wp:docPr id="84" name="Picture 2121882416.jpg" descr="2121882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121882416.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made available by</w:t>
      </w:r>
      <w:r w:rsidR="00A92CA5">
        <w:t>:</w:t>
      </w:r>
      <w:hyperlink w:anchor="_e0710944ed85fab755fb953e7174c8dd" w:history="1">
        <w:r>
          <w:rPr>
            <w:rStyle w:val="Hyperlink"/>
          </w:rPr>
          <w:t>Alter Capability</w:t>
        </w:r>
      </w:hyperlink>
      <w:r>
        <w:t xml:space="preserve"> </w:t>
      </w:r>
      <w:r w:rsidR="00601C69">
        <w:t xml:space="preserve">  </w:t>
      </w:r>
      <w:r w:rsidR="00F546FD" w:rsidRPr="00833C5F">
        <w:rPr>
          <w:i/>
        </w:rPr>
        <w:t>Subsets</w:t>
      </w:r>
      <w:r w:rsidR="00F546FD">
        <w:t>: impacted by:</w:t>
      </w:r>
      <w:hyperlink w:anchor="_63104765cd42c5f76cf72fdc4ed90397" w:history="1">
        <w:r w:rsidR="00F546FD">
          <w:rPr>
            <w:rStyle w:val="Hyperlink"/>
          </w:rPr>
          <w:t>Situation</w:t>
        </w:r>
      </w:hyperlink>
      <w:r w:rsidR="00F546FD">
        <w:rPr>
          <w:rStyle w:val="Hyperlink"/>
        </w:rPr>
        <w:t xml:space="preserve"> </w:t>
      </w:r>
      <w:r w:rsidR="00F546FD">
        <w:t xml:space="preserve">   </w:t>
      </w:r>
    </w:p>
    <w:p w:rsidR="00A60DB1" w:rsidRDefault="00A60DB1" w:rsidP="00A60DB1">
      <w:pPr>
        <w:ind w:left="720" w:firstLine="360"/>
      </w:pPr>
      <w:r>
        <w:t>An act that makes an entity available to an actor as a resource.</w:t>
      </w:r>
    </w:p>
    <w:p w:rsidR="00D718D6" w:rsidRDefault="005F69A5">
      <w:pPr>
        <w:pStyle w:val="Heading3"/>
      </w:pPr>
      <w:bookmarkStart w:id="58" w:name="_Toc411965434"/>
      <w:r>
        <w:t>Inherited Features</w:t>
      </w:r>
      <w:bookmarkEnd w:id="58"/>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D718D6" w:rsidRDefault="00D718D6"/>
    <w:p w:rsidR="00D718D6" w:rsidRDefault="005F69A5">
      <w:pPr>
        <w:pStyle w:val="Heading2"/>
      </w:pPr>
      <w:bookmarkStart w:id="59" w:name="_b60675f109cb75d9539bf731ef872822"/>
      <w:bookmarkStart w:id="60" w:name="_Toc411965435"/>
      <w:r>
        <w:t>Association Generalization</w:t>
      </w:r>
      <w:bookmarkEnd w:id="59"/>
      <w:bookmarkEnd w:id="60"/>
    </w:p>
    <w:p w:rsidR="00D718D6" w:rsidRDefault="005F69A5">
      <w:r>
        <w:t>The set of instances contextualized by the specialized context is a subset of the set of instances contextualized by the generalized context.</w:t>
      </w:r>
    </w:p>
    <w:p w:rsidR="00D718D6" w:rsidRDefault="005F69A5">
      <w:pPr>
        <w:pStyle w:val="Code"/>
      </w:pPr>
      <w:r w:rsidRPr="00043180">
        <w:rPr>
          <w:b/>
          <w:sz w:val="24"/>
          <w:szCs w:val="24"/>
        </w:rPr>
        <w:t>package</w:t>
      </w:r>
      <w:r>
        <w:t xml:space="preserve"> Conceptual Modeling and Mapping Library::Core Concept Library::Foundation</w:t>
      </w:r>
    </w:p>
    <w:p w:rsidR="00D718D6" w:rsidRDefault="005F69A5">
      <w:pPr>
        <w:pStyle w:val="Heading3"/>
      </w:pPr>
      <w:bookmarkStart w:id="61" w:name="_Toc411965436"/>
      <w:r>
        <w:t>Association Ends</w:t>
      </w:r>
      <w:bookmarkEnd w:id="61"/>
    </w:p>
    <w:p w:rsidR="003F7C16" w:rsidRDefault="003F7C16" w:rsidP="003F7C16">
      <w:pPr>
        <w:ind w:firstLine="720"/>
      </w:pPr>
      <w:r>
        <w:rPr>
          <w:noProof/>
          <w:lang w:bidi="ar-SA"/>
        </w:rPr>
        <w:drawing>
          <wp:inline distT="0" distB="0" distL="0" distR="0">
            <wp:extent cx="152400" cy="152400"/>
            <wp:effectExtent l="0" t="0" r="0" b="0"/>
            <wp:docPr id="86" name="Picture -1988560015.jpg" descr="-198856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988560015.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generalizes : </w:t>
      </w:r>
      <w:hyperlink w:anchor="_81284aa430d71f6e8d9c1804d9149488" w:history="1">
        <w:r>
          <w:rPr>
            <w:rStyle w:val="Hyperlink"/>
          </w:rPr>
          <w:t>Context</w:t>
        </w:r>
      </w:hyperlink>
      <w:r w:rsidR="00A36678">
        <w:t xml:space="preserve">   </w:t>
      </w:r>
      <w:r w:rsidR="00A36678" w:rsidRPr="00833C5F">
        <w:rPr>
          <w:i/>
        </w:rPr>
        <w:t>Subsets</w:t>
      </w:r>
      <w:r w:rsidR="00A36678">
        <w:t>: impacted by:</w:t>
      </w:r>
      <w:hyperlink w:anchor="_63104765cd42c5f76cf72fdc4ed90397" w:history="1">
        <w:r w:rsidR="00A36678">
          <w:rPr>
            <w:rStyle w:val="Hyperlink"/>
          </w:rPr>
          <w:t>Situation</w:t>
        </w:r>
      </w:hyperlink>
      <w:r w:rsidR="00A36678">
        <w:rPr>
          <w:rStyle w:val="Hyperlink"/>
        </w:rPr>
        <w:t xml:space="preserve"> </w:t>
      </w:r>
      <w:r w:rsidR="00A36678">
        <w:t xml:space="preserve">   </w:t>
      </w:r>
    </w:p>
    <w:p w:rsidR="006847AA" w:rsidRDefault="006847AA" w:rsidP="006847AA">
      <w:pPr>
        <w:ind w:left="677" w:firstLine="360"/>
      </w:pPr>
      <w:r>
        <w:t>The more general role of a generalization.</w:t>
      </w:r>
    </w:p>
    <w:p w:rsidR="003F7C16" w:rsidRDefault="003F7C16" w:rsidP="003F7C16">
      <w:pPr>
        <w:ind w:firstLine="720"/>
      </w:pPr>
      <w:r>
        <w:rPr>
          <w:noProof/>
          <w:lang w:bidi="ar-SA"/>
        </w:rPr>
        <w:drawing>
          <wp:inline distT="0" distB="0" distL="0" distR="0">
            <wp:extent cx="152400" cy="152400"/>
            <wp:effectExtent l="0" t="0" r="0" b="0"/>
            <wp:docPr id="88" name="Picture -1988560015.jpg" descr="-198856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988560015.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specializes : </w:t>
      </w:r>
      <w:hyperlink w:anchor="_81284aa430d71f6e8d9c1804d9149488" w:history="1">
        <w:r>
          <w:rPr>
            <w:rStyle w:val="Hyperlink"/>
          </w:rPr>
          <w:t>Context</w:t>
        </w:r>
      </w:hyperlink>
      <w:r w:rsidR="00A36678">
        <w:t xml:space="preserve">   </w:t>
      </w:r>
      <w:r w:rsidR="00A36678" w:rsidRPr="00833C5F">
        <w:rPr>
          <w:i/>
        </w:rPr>
        <w:t>Subsets</w:t>
      </w:r>
      <w:r w:rsidR="00A36678">
        <w:t>: impacted by:</w:t>
      </w:r>
      <w:hyperlink w:anchor="_63104765cd42c5f76cf72fdc4ed90397" w:history="1">
        <w:r w:rsidR="00A36678">
          <w:rPr>
            <w:rStyle w:val="Hyperlink"/>
          </w:rPr>
          <w:t>Situation</w:t>
        </w:r>
      </w:hyperlink>
      <w:r w:rsidR="00A36678">
        <w:rPr>
          <w:rStyle w:val="Hyperlink"/>
        </w:rPr>
        <w:t xml:space="preserve"> </w:t>
      </w:r>
      <w:r w:rsidR="00A36678">
        <w:t xml:space="preserve">   </w:t>
      </w:r>
    </w:p>
    <w:p w:rsidR="006847AA" w:rsidRDefault="006847AA" w:rsidP="006847AA">
      <w:pPr>
        <w:ind w:left="677" w:firstLine="360"/>
      </w:pPr>
      <w:r>
        <w:t>The more specific role of a generalization.</w:t>
      </w:r>
    </w:p>
    <w:p w:rsidR="00D718D6" w:rsidRDefault="00D718D6"/>
    <w:p w:rsidR="00D718D6" w:rsidRDefault="005F69A5">
      <w:pPr>
        <w:pStyle w:val="Heading2"/>
      </w:pPr>
      <w:bookmarkStart w:id="62" w:name="_fb65a7c7797a6f834f4eb97640a0234f"/>
      <w:bookmarkStart w:id="63" w:name="_Toc411965437"/>
      <w:r>
        <w:lastRenderedPageBreak/>
        <w:t>Class Individual</w:t>
      </w:r>
      <w:bookmarkEnd w:id="62"/>
      <w:bookmarkEnd w:id="63"/>
    </w:p>
    <w:p w:rsidR="00D718D6" w:rsidRDefault="005F69A5">
      <w:r>
        <w:t>An individual is a person or a specific object, process, agreement, etc. Individuals do not have to be physical but do not include types, categories or values. Individuality (or selfhood) is the state or quality of being an individual; particularly of being a separate from other individuals and possessing  identity. Individuals typically have a lifetime and may change over that lifetime. Individuals may have parts and processes that together help define the individual but may change over time. Also known as "Endurant".</w:t>
      </w:r>
    </w:p>
    <w:p w:rsidR="00CB64BC" w:rsidRDefault="00CB64BC" w:rsidP="00CB64BC">
      <w:pPr>
        <w:jc w:val="center"/>
      </w:pPr>
      <w:r>
        <w:rPr>
          <w:noProof/>
          <w:lang w:bidi="ar-SA"/>
        </w:rPr>
        <w:drawing>
          <wp:inline distT="0" distB="0" distL="0" distR="0">
            <wp:extent cx="5732145" cy="3773058"/>
            <wp:effectExtent l="0" t="0" r="0" b="0"/>
            <wp:docPr id="90" name="Picture 1649028643.jpg" descr="1649028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649028643.jpg"/>
                    <pic:cNvPicPr/>
                  </pic:nvPicPr>
                  <pic:blipFill>
                    <a:blip r:embed="rId21" cstate="print"/>
                    <a:stretch>
                      <a:fillRect/>
                    </a:stretch>
                  </pic:blipFill>
                  <pic:spPr>
                    <a:xfrm>
                      <a:off x="0" y="0"/>
                      <a:ext cx="5732145" cy="3773058"/>
                    </a:xfrm>
                    <a:prstGeom prst="rect">
                      <a:avLst/>
                    </a:prstGeom>
                  </pic:spPr>
                </pic:pic>
              </a:graphicData>
            </a:graphic>
          </wp:inline>
        </w:drawing>
      </w:r>
    </w:p>
    <w:p w:rsidR="00CB64BC" w:rsidRDefault="00CB64BC" w:rsidP="00CB64BC">
      <w:pPr>
        <w:pStyle w:val="Figure"/>
        <w:numPr>
          <w:ilvl w:val="0"/>
          <w:numId w:val="4"/>
        </w:numPr>
      </w:pPr>
      <w:bookmarkStart w:id="64" w:name="_Toc411965345"/>
      <w:r>
        <w:t>Individual Detail</w:t>
      </w:r>
      <w:bookmarkEnd w:id="64"/>
    </w:p>
    <w:p w:rsidR="00D718D6" w:rsidRDefault="005F69A5">
      <w:pPr>
        <w:pStyle w:val="Heading3"/>
      </w:pPr>
      <w:bookmarkStart w:id="65" w:name="_Toc411965438"/>
      <w:r>
        <w:t>Direct Supertypes</w:t>
      </w:r>
      <w:bookmarkEnd w:id="65"/>
    </w:p>
    <w:p w:rsidR="00D718D6" w:rsidRDefault="00C94A5B" w:rsidP="00EC7479">
      <w:pPr>
        <w:ind w:left="360"/>
      </w:pPr>
      <w:hyperlink w:anchor="_13f9005c9106d00d7131680982c2727a" w:history="1">
        <w:r w:rsidR="005F69A5">
          <w:rPr>
            <w:rStyle w:val="Hyperlink"/>
          </w:rPr>
          <w:t>Entity</w:t>
        </w:r>
      </w:hyperlink>
    </w:p>
    <w:p w:rsidR="00D718D6" w:rsidRDefault="005F69A5">
      <w:pPr>
        <w:pStyle w:val="Code"/>
      </w:pPr>
      <w:r w:rsidRPr="00043180">
        <w:rPr>
          <w:b/>
          <w:sz w:val="24"/>
          <w:szCs w:val="24"/>
        </w:rPr>
        <w:t>package</w:t>
      </w:r>
      <w:r>
        <w:t xml:space="preserve"> Conceptual Modeling and Mapping Library::Core Concept Library::Foundation</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13f9005c9106d00d7131680982c2727a" w:history="1">
        <w:r w:rsidR="007E3012">
          <w:rPr>
            <w:rStyle w:val="Hyperlink"/>
          </w:rPr>
          <w:t>Entity</w:t>
        </w:r>
      </w:hyperlink>
    </w:p>
    <w:p w:rsidR="00D718D6" w:rsidRDefault="00D718D6">
      <w:pPr>
        <w:pStyle w:val="Code"/>
      </w:pPr>
    </w:p>
    <w:p w:rsidR="00D718D6" w:rsidRDefault="005F69A5">
      <w:pPr>
        <w:pStyle w:val="Heading3"/>
      </w:pPr>
      <w:bookmarkStart w:id="66" w:name="_Toc411965439"/>
      <w:r>
        <w:t>Associations</w:t>
      </w:r>
      <w:bookmarkEnd w:id="66"/>
    </w:p>
    <w:p w:rsidR="00F546FD" w:rsidRDefault="005F69A5" w:rsidP="00F546FD">
      <w:pPr>
        <w:ind w:left="605" w:hanging="245"/>
      </w:pPr>
      <w:r>
        <w:rPr>
          <w:noProof/>
          <w:lang w:bidi="ar-SA"/>
        </w:rPr>
        <w:drawing>
          <wp:inline distT="0" distB="0" distL="0" distR="0">
            <wp:extent cx="152400" cy="152400"/>
            <wp:effectExtent l="0" t="0" r="0" b="0"/>
            <wp:docPr id="92" name="Picture -1321993893.jpg" descr="-13219938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32199389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has observation</w:t>
      </w:r>
      <w:r w:rsidR="00A92CA5">
        <w:t>:</w:t>
      </w:r>
      <w:hyperlink w:anchor="_1a5b22ec96adcbdd1b918a17fe9b44b2" w:history="1">
        <w:r>
          <w:rPr>
            <w:rStyle w:val="Hyperlink"/>
          </w:rPr>
          <w:t>Observation</w:t>
        </w:r>
      </w:hyperlink>
      <w:r>
        <w:t xml:space="preserve"> </w:t>
      </w:r>
    </w:p>
    <w:p w:rsidR="00A60DB1" w:rsidRDefault="00A60DB1" w:rsidP="00A60DB1">
      <w:pPr>
        <w:ind w:left="720" w:firstLine="360"/>
      </w:pPr>
      <w:r>
        <w:t>Observations of something</w:t>
      </w:r>
    </w:p>
    <w:p w:rsidR="00D718D6" w:rsidRDefault="005F69A5">
      <w:pPr>
        <w:pStyle w:val="Heading3"/>
      </w:pPr>
      <w:bookmarkStart w:id="67" w:name="_Toc411965440"/>
      <w:r>
        <w:t>Inherited Features</w:t>
      </w:r>
      <w:bookmarkEnd w:id="67"/>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lastRenderedPageBreak/>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D718D6" w:rsidRDefault="00D718D6"/>
    <w:p w:rsidR="00D718D6" w:rsidRDefault="005F69A5">
      <w:pPr>
        <w:pStyle w:val="Heading2"/>
      </w:pPr>
      <w:bookmarkStart w:id="68" w:name="_c05d8ea54231ef8385ae369a8cb18a7f"/>
      <w:bookmarkStart w:id="69" w:name="_Toc411965441"/>
      <w:r>
        <w:t>Class Occurrence</w:t>
      </w:r>
      <w:bookmarkEnd w:id="68"/>
      <w:bookmarkEnd w:id="69"/>
    </w:p>
    <w:p w:rsidR="00D718D6" w:rsidRDefault="005F69A5">
      <w:r>
        <w:t>Anything that happens. A dynamic situation (past, present or future) of a set of things changing over a period of time {Perdurant}. E.g. a rock falling.</w:t>
      </w:r>
    </w:p>
    <w:p w:rsidR="00CB64BC" w:rsidRDefault="00CB64BC" w:rsidP="00CB64BC">
      <w:pPr>
        <w:jc w:val="center"/>
      </w:pPr>
      <w:r>
        <w:rPr>
          <w:noProof/>
          <w:lang w:bidi="ar-SA"/>
        </w:rPr>
        <w:lastRenderedPageBreak/>
        <w:drawing>
          <wp:inline distT="0" distB="0" distL="0" distR="0">
            <wp:extent cx="4437893" cy="5315609"/>
            <wp:effectExtent l="0" t="0" r="0" b="0"/>
            <wp:docPr id="94" name="Picture -1111964656.jpg" descr="-1111964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111964656.jpg"/>
                    <pic:cNvPicPr/>
                  </pic:nvPicPr>
                  <pic:blipFill>
                    <a:blip r:embed="rId22" cstate="print"/>
                    <a:stretch>
                      <a:fillRect/>
                    </a:stretch>
                  </pic:blipFill>
                  <pic:spPr>
                    <a:xfrm>
                      <a:off x="0" y="0"/>
                      <a:ext cx="4437893" cy="5315609"/>
                    </a:xfrm>
                    <a:prstGeom prst="rect">
                      <a:avLst/>
                    </a:prstGeom>
                  </pic:spPr>
                </pic:pic>
              </a:graphicData>
            </a:graphic>
          </wp:inline>
        </w:drawing>
      </w:r>
    </w:p>
    <w:p w:rsidR="00CB64BC" w:rsidRDefault="00CB64BC" w:rsidP="00CB64BC">
      <w:pPr>
        <w:pStyle w:val="Figure"/>
        <w:numPr>
          <w:ilvl w:val="0"/>
          <w:numId w:val="4"/>
        </w:numPr>
      </w:pPr>
      <w:bookmarkStart w:id="70" w:name="_Toc411965346"/>
      <w:r>
        <w:t>Occurrence Detail</w:t>
      </w:r>
      <w:bookmarkEnd w:id="70"/>
    </w:p>
    <w:p w:rsidR="00D718D6" w:rsidRDefault="005F69A5">
      <w:pPr>
        <w:pStyle w:val="Heading3"/>
      </w:pPr>
      <w:bookmarkStart w:id="71" w:name="_Toc411965442"/>
      <w:r>
        <w:t>Direct Supertypes</w:t>
      </w:r>
      <w:bookmarkEnd w:id="71"/>
    </w:p>
    <w:p w:rsidR="00D718D6" w:rsidRDefault="00C94A5B" w:rsidP="00EC7479">
      <w:pPr>
        <w:ind w:left="360"/>
      </w:pPr>
      <w:hyperlink w:anchor="_63104765cd42c5f76cf72fdc4ed90397" w:history="1">
        <w:r w:rsidR="005F69A5">
          <w:rPr>
            <w:rStyle w:val="Hyperlink"/>
          </w:rPr>
          <w:t>Situation</w:t>
        </w:r>
      </w:hyperlink>
    </w:p>
    <w:p w:rsidR="00D718D6" w:rsidRDefault="005F69A5">
      <w:pPr>
        <w:pStyle w:val="Code"/>
      </w:pPr>
      <w:r w:rsidRPr="00043180">
        <w:rPr>
          <w:b/>
          <w:sz w:val="24"/>
          <w:szCs w:val="24"/>
        </w:rPr>
        <w:t>package</w:t>
      </w:r>
      <w:r>
        <w:t xml:space="preserve"> Conceptual Modeling and Mapping Library::Core Concept Library::Foundation</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63104765cd42c5f76cf72fdc4ed90397" w:history="1">
        <w:r w:rsidR="007E3012">
          <w:rPr>
            <w:rStyle w:val="Hyperlink"/>
          </w:rPr>
          <w:t>Situation</w:t>
        </w:r>
      </w:hyperlink>
    </w:p>
    <w:p w:rsidR="00D718D6" w:rsidRDefault="00D718D6">
      <w:pPr>
        <w:pStyle w:val="Code"/>
      </w:pPr>
    </w:p>
    <w:p w:rsidR="00D718D6" w:rsidRDefault="005F69A5">
      <w:pPr>
        <w:pStyle w:val="Heading3"/>
      </w:pPr>
      <w:bookmarkStart w:id="72" w:name="_Toc411965443"/>
      <w:r>
        <w:t>Associations</w:t>
      </w:r>
      <w:bookmarkEnd w:id="72"/>
    </w:p>
    <w:p w:rsidR="00F546FD" w:rsidRDefault="005F69A5" w:rsidP="00F546FD">
      <w:pPr>
        <w:ind w:left="605" w:hanging="245"/>
      </w:pPr>
      <w:r>
        <w:rPr>
          <w:noProof/>
          <w:lang w:bidi="ar-SA"/>
        </w:rPr>
        <w:drawing>
          <wp:inline distT="0" distB="0" distL="0" distR="0">
            <wp:extent cx="152400" cy="152400"/>
            <wp:effectExtent l="0" t="0" r="0" b="0"/>
            <wp:docPr id="96" name="Picture 1403811134.jpg" descr="1403811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403811134.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uses</w:t>
      </w:r>
      <w:r w:rsidR="00A92CA5">
        <w:t>:</w:t>
      </w:r>
      <w:hyperlink w:anchor="_13f9005c9106d00d7131680982c2727a" w:history="1">
        <w:r>
          <w:rPr>
            <w:rStyle w:val="Hyperlink"/>
          </w:rPr>
          <w:t>Entity</w:t>
        </w:r>
      </w:hyperlink>
      <w:r>
        <w:t xml:space="preserve"> </w:t>
      </w:r>
    </w:p>
    <w:p w:rsidR="00A60DB1" w:rsidRDefault="00A60DB1" w:rsidP="00A60DB1">
      <w:pPr>
        <w:ind w:left="720" w:firstLine="360"/>
      </w:pPr>
      <w:r>
        <w:t>Occurrences that use an entity.</w:t>
      </w:r>
    </w:p>
    <w:p w:rsidR="00F546FD" w:rsidRDefault="005F69A5" w:rsidP="00F546FD">
      <w:pPr>
        <w:ind w:left="605" w:hanging="245"/>
      </w:pPr>
      <w:r>
        <w:rPr>
          <w:noProof/>
          <w:lang w:bidi="ar-SA"/>
        </w:rPr>
        <w:drawing>
          <wp:inline distT="0" distB="0" distL="0" distR="0">
            <wp:extent cx="152400" cy="152400"/>
            <wp:effectExtent l="0" t="0" r="0" b="0"/>
            <wp:docPr id="98" name="Picture -2027135241.jpg" descr="-2027135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027135241.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creates</w:t>
      </w:r>
      <w:r w:rsidR="00A92CA5">
        <w:t>:</w:t>
      </w:r>
      <w:hyperlink w:anchor="_13f9005c9106d00d7131680982c2727a" w:history="1">
        <w:r>
          <w:rPr>
            <w:rStyle w:val="Hyperlink"/>
          </w:rPr>
          <w:t>Entity</w:t>
        </w:r>
      </w:hyperlink>
      <w:r>
        <w:t xml:space="preserve"> </w:t>
      </w:r>
      <w:r w:rsidR="00601C69">
        <w:t xml:space="preserve">  </w:t>
      </w:r>
      <w:r w:rsidR="00F546FD" w:rsidRPr="00833C5F">
        <w:rPr>
          <w:i/>
        </w:rPr>
        <w:t>Subsets</w:t>
      </w:r>
      <w:r w:rsidR="00F546FD">
        <w:t>: impacts:</w:t>
      </w:r>
      <w:hyperlink w:anchor="_13f9005c9106d00d7131680982c2727a" w:history="1">
        <w:r w:rsidR="00F546FD">
          <w:rPr>
            <w:rStyle w:val="Hyperlink"/>
          </w:rPr>
          <w:t>Entity</w:t>
        </w:r>
      </w:hyperlink>
      <w:r w:rsidR="00F546FD">
        <w:rPr>
          <w:rStyle w:val="Hyperlink"/>
        </w:rPr>
        <w:t xml:space="preserve"> </w:t>
      </w:r>
      <w:r w:rsidR="00F546FD">
        <w:t xml:space="preserve">   </w:t>
      </w:r>
    </w:p>
    <w:p w:rsidR="00A60DB1" w:rsidRDefault="00A60DB1" w:rsidP="00A60DB1">
      <w:pPr>
        <w:ind w:left="720" w:firstLine="360"/>
      </w:pPr>
      <w:r>
        <w:t>Anything created by an occurrence.</w:t>
      </w:r>
    </w:p>
    <w:p w:rsidR="00F546FD" w:rsidRDefault="005F69A5" w:rsidP="00F546FD">
      <w:pPr>
        <w:ind w:left="605" w:hanging="245"/>
      </w:pPr>
      <w:r>
        <w:rPr>
          <w:noProof/>
          <w:lang w:bidi="ar-SA"/>
        </w:rPr>
        <w:drawing>
          <wp:inline distT="0" distB="0" distL="0" distR="0">
            <wp:extent cx="152400" cy="152400"/>
            <wp:effectExtent l="0" t="0" r="0" b="0"/>
            <wp:docPr id="100" name="Picture -826165577.jpg" descr="-8261655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826165577.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step in</w:t>
      </w:r>
      <w:r w:rsidR="00A92CA5">
        <w:t>:</w:t>
      </w:r>
      <w:hyperlink w:anchor="_13f9005c9106d00d7131680982c2727a" w:history="1">
        <w:r>
          <w:rPr>
            <w:rStyle w:val="Hyperlink"/>
          </w:rPr>
          <w:t>Entity</w:t>
        </w:r>
      </w:hyperlink>
      <w:r>
        <w:t xml:space="preserve"> </w:t>
      </w:r>
      <w:r w:rsidR="00601C69">
        <w:t xml:space="preserve">  </w:t>
      </w:r>
      <w:r w:rsidR="00F546FD" w:rsidRPr="00833C5F">
        <w:rPr>
          <w:i/>
        </w:rPr>
        <w:t>Subsets</w:t>
      </w:r>
      <w:r w:rsidR="00F546FD">
        <w:t>: impacts:</w:t>
      </w:r>
      <w:hyperlink w:anchor="_13f9005c9106d00d7131680982c2727a" w:history="1">
        <w:r w:rsidR="00F546FD">
          <w:rPr>
            <w:rStyle w:val="Hyperlink"/>
          </w:rPr>
          <w:t>Entity</w:t>
        </w:r>
      </w:hyperlink>
      <w:r w:rsidR="00F546FD">
        <w:rPr>
          <w:rStyle w:val="Hyperlink"/>
        </w:rPr>
        <w:t xml:space="preserve"> </w:t>
      </w:r>
      <w:r w:rsidR="00F546FD">
        <w:t xml:space="preserve">   </w:t>
      </w:r>
    </w:p>
    <w:p w:rsidR="00A60DB1" w:rsidRDefault="00A60DB1" w:rsidP="00A60DB1">
      <w:pPr>
        <w:ind w:left="720" w:firstLine="360"/>
      </w:pPr>
      <w:r>
        <w:t>A more granular occurrence of which this is a part.</w:t>
      </w:r>
    </w:p>
    <w:p w:rsidR="00F546FD" w:rsidRDefault="005F69A5" w:rsidP="00F546FD">
      <w:pPr>
        <w:ind w:left="605" w:hanging="245"/>
      </w:pPr>
      <w:r>
        <w:rPr>
          <w:noProof/>
          <w:lang w:bidi="ar-SA"/>
        </w:rPr>
        <w:lastRenderedPageBreak/>
        <w:drawing>
          <wp:inline distT="0" distB="0" distL="0" distR="0">
            <wp:extent cx="152400" cy="152400"/>
            <wp:effectExtent l="0" t="0" r="0" b="0"/>
            <wp:docPr id="102" name="Picture -826165577.jpg" descr="-8261655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826165577.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step</w:t>
      </w:r>
      <w:r w:rsidR="00A92CA5">
        <w:t>:</w:t>
      </w:r>
      <w:hyperlink w:anchor="_13f9005c9106d00d7131680982c2727a" w:history="1">
        <w:r>
          <w:rPr>
            <w:rStyle w:val="Hyperlink"/>
          </w:rPr>
          <w:t>Entity</w:t>
        </w:r>
      </w:hyperlink>
      <w:r>
        <w:t xml:space="preserve"> </w:t>
      </w:r>
      <w:r w:rsidR="00601C69">
        <w:t xml:space="preserve">  </w:t>
      </w:r>
      <w:r w:rsidR="00F546FD" w:rsidRPr="00833C5F">
        <w:rPr>
          <w:i/>
        </w:rPr>
        <w:t>Subsets</w:t>
      </w:r>
      <w:r w:rsidR="00F546FD">
        <w:t>: impacts:</w:t>
      </w:r>
      <w:hyperlink w:anchor="_13f9005c9106d00d7131680982c2727a" w:history="1">
        <w:r w:rsidR="00F546FD">
          <w:rPr>
            <w:rStyle w:val="Hyperlink"/>
          </w:rPr>
          <w:t>Entity</w:t>
        </w:r>
      </w:hyperlink>
      <w:r w:rsidR="00F546FD">
        <w:rPr>
          <w:rStyle w:val="Hyperlink"/>
        </w:rPr>
        <w:t xml:space="preserve"> </w:t>
      </w:r>
      <w:r w:rsidR="00F546FD">
        <w:t xml:space="preserve">   </w:t>
      </w:r>
    </w:p>
    <w:p w:rsidR="00A60DB1" w:rsidRDefault="00A60DB1" w:rsidP="00A60DB1">
      <w:pPr>
        <w:ind w:left="720" w:firstLine="360"/>
      </w:pPr>
      <w:r>
        <w:t>A part of an occurence, one step in its execution.</w:t>
      </w:r>
    </w:p>
    <w:p w:rsidR="00F546FD" w:rsidRDefault="005F69A5" w:rsidP="00F546FD">
      <w:pPr>
        <w:ind w:left="605" w:hanging="245"/>
      </w:pPr>
      <w:r>
        <w:rPr>
          <w:noProof/>
          <w:lang w:bidi="ar-SA"/>
        </w:rPr>
        <w:drawing>
          <wp:inline distT="0" distB="0" distL="0" distR="0">
            <wp:extent cx="152400" cy="152400"/>
            <wp:effectExtent l="0" t="0" r="0" b="0"/>
            <wp:docPr id="104" name="Picture 1114599170.jpg" descr="11145991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114599170.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when</w:t>
      </w:r>
      <w:r w:rsidR="00A92CA5">
        <w:t>:</w:t>
      </w:r>
      <w:hyperlink w:anchor="_63104765cd42c5f76cf72fdc4ed90397" w:history="1">
        <w:r>
          <w:rPr>
            <w:rStyle w:val="Hyperlink"/>
          </w:rPr>
          <w:t>Situation</w:t>
        </w:r>
      </w:hyperlink>
      <w:r>
        <w:t xml:space="preserve"> </w:t>
      </w:r>
      <w:r w:rsidR="00601C69">
        <w:t xml:space="preserve">  </w:t>
      </w:r>
      <w:r w:rsidR="00F546FD" w:rsidRPr="00833C5F">
        <w:rPr>
          <w:i/>
        </w:rPr>
        <w:t>Subsets</w:t>
      </w:r>
      <w:r w:rsidR="00F546FD">
        <w:t>: causes:</w:t>
      </w:r>
      <w:hyperlink w:anchor="_63104765cd42c5f76cf72fdc4ed90397" w:history="1">
        <w:r w:rsidR="00F546FD">
          <w:rPr>
            <w:rStyle w:val="Hyperlink"/>
          </w:rPr>
          <w:t>Situation</w:t>
        </w:r>
      </w:hyperlink>
      <w:r w:rsidR="00F546FD">
        <w:rPr>
          <w:rStyle w:val="Hyperlink"/>
        </w:rPr>
        <w:t xml:space="preserve"> </w:t>
      </w:r>
      <w:r w:rsidR="00F546FD">
        <w:t xml:space="preserve">   </w:t>
      </w:r>
    </w:p>
    <w:p w:rsidR="00A60DB1" w:rsidRDefault="00A60DB1" w:rsidP="00A60DB1">
      <w:pPr>
        <w:ind w:left="720" w:firstLine="360"/>
      </w:pPr>
      <w:r>
        <w:t>When a situation occurs</w:t>
      </w:r>
    </w:p>
    <w:p w:rsidR="00D718D6" w:rsidRDefault="005F69A5">
      <w:pPr>
        <w:pStyle w:val="Heading3"/>
      </w:pPr>
      <w:bookmarkStart w:id="73" w:name="_Toc411965444"/>
      <w:r>
        <w:t>Inherited Features</w:t>
      </w:r>
      <w:bookmarkEnd w:id="73"/>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lastRenderedPageBreak/>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D718D6" w:rsidRDefault="00D718D6"/>
    <w:p w:rsidR="00D718D6" w:rsidRDefault="005F69A5">
      <w:pPr>
        <w:pStyle w:val="Heading2"/>
      </w:pPr>
      <w:bookmarkStart w:id="74" w:name="_190ab2c7aab2e6a3ec0c198e969a574d"/>
      <w:bookmarkStart w:id="75" w:name="_Toc411965445"/>
      <w:r>
        <w:t>Class Role</w:t>
      </w:r>
      <w:bookmarkEnd w:id="74"/>
      <w:bookmarkEnd w:id="75"/>
    </w:p>
    <w:p w:rsidR="00D718D6" w:rsidRDefault="005F69A5">
      <w:r>
        <w:t>A realized or potential behavior of an entity with respect to some situation, e.g. Joe is teaching class A123. Entities may have multiple roles that change over time.</w:t>
      </w:r>
    </w:p>
    <w:p w:rsidR="00D718D6" w:rsidRDefault="005F69A5">
      <w:pPr>
        <w:pStyle w:val="Heading3"/>
      </w:pPr>
      <w:bookmarkStart w:id="76" w:name="_Toc411965446"/>
      <w:r>
        <w:t>Direct Supertypes</w:t>
      </w:r>
      <w:bookmarkEnd w:id="76"/>
    </w:p>
    <w:p w:rsidR="00D718D6" w:rsidRDefault="00C94A5B" w:rsidP="00EC7479">
      <w:pPr>
        <w:ind w:left="360"/>
      </w:pPr>
      <w:hyperlink w:anchor="_61a8a5071631445cf89e87ddacf2ecc2" w:history="1">
        <w:r w:rsidR="005F69A5">
          <w:rPr>
            <w:rStyle w:val="Hyperlink"/>
          </w:rPr>
          <w:t>Type</w:t>
        </w:r>
      </w:hyperlink>
    </w:p>
    <w:p w:rsidR="00D718D6" w:rsidRDefault="005F69A5">
      <w:pPr>
        <w:pStyle w:val="Code"/>
      </w:pPr>
      <w:r w:rsidRPr="00043180">
        <w:rPr>
          <w:b/>
          <w:sz w:val="24"/>
          <w:szCs w:val="24"/>
        </w:rPr>
        <w:t>package</w:t>
      </w:r>
      <w:r>
        <w:t xml:space="preserve"> Conceptual Modeling and Mapping Library::Core Concept Library::Foundation</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61a8a5071631445cf89e87ddacf2ecc2" w:history="1">
        <w:r w:rsidR="007E3012">
          <w:rPr>
            <w:rStyle w:val="Hyperlink"/>
          </w:rPr>
          <w:t>Type</w:t>
        </w:r>
      </w:hyperlink>
    </w:p>
    <w:p w:rsidR="00D718D6" w:rsidRDefault="00D718D6">
      <w:pPr>
        <w:pStyle w:val="Code"/>
      </w:pPr>
    </w:p>
    <w:p w:rsidR="00D718D6" w:rsidRDefault="005F69A5">
      <w:pPr>
        <w:pStyle w:val="Heading3"/>
      </w:pPr>
      <w:bookmarkStart w:id="77" w:name="_Toc411965447"/>
      <w:r>
        <w:t>Associations</w:t>
      </w:r>
      <w:bookmarkEnd w:id="77"/>
    </w:p>
    <w:p w:rsidR="00F546FD" w:rsidRDefault="005F69A5" w:rsidP="00F546FD">
      <w:pPr>
        <w:ind w:left="605" w:hanging="245"/>
      </w:pPr>
      <w:r>
        <w:rPr>
          <w:noProof/>
          <w:lang w:bidi="ar-SA"/>
        </w:rPr>
        <w:drawing>
          <wp:inline distT="0" distB="0" distL="0" distR="0">
            <wp:extent cx="152400" cy="152400"/>
            <wp:effectExtent l="0" t="0" r="0" b="0"/>
            <wp:docPr id="106" name="Picture 1208242139.jpg" descr="1208242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208242139.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role of</w:t>
      </w:r>
      <w:r w:rsidR="00A92CA5">
        <w:t>:</w:t>
      </w:r>
      <w:hyperlink w:anchor="_3a4ff69ced5d7f7c66bb882997dea37e" w:history="1">
        <w:r>
          <w:rPr>
            <w:rStyle w:val="Hyperlink"/>
          </w:rPr>
          <w:t>Anything</w:t>
        </w:r>
      </w:hyperlink>
      <w:r>
        <w:t xml:space="preserve"> </w:t>
      </w:r>
    </w:p>
    <w:p w:rsidR="00A60DB1" w:rsidRDefault="00A60DB1" w:rsidP="00A60DB1">
      <w:pPr>
        <w:ind w:left="720" w:firstLine="360"/>
      </w:pPr>
      <w:r>
        <w:t>Entity that is playing a role. Note: This is the same as the role in a binding but represented at a different "meta level".</w:t>
      </w:r>
    </w:p>
    <w:p w:rsidR="00F546FD" w:rsidRDefault="005F69A5" w:rsidP="00F546FD">
      <w:pPr>
        <w:ind w:left="605" w:hanging="245"/>
      </w:pPr>
      <w:r>
        <w:rPr>
          <w:noProof/>
          <w:lang w:bidi="ar-SA"/>
        </w:rPr>
        <w:drawing>
          <wp:inline distT="0" distB="0" distL="0" distR="0">
            <wp:extent cx="152400" cy="152400"/>
            <wp:effectExtent l="0" t="0" r="0" b="0"/>
            <wp:docPr id="108" name="Picture 1813855882.jpg" descr="18138558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813855882.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w:t>
      </w:r>
      <w:r w:rsidR="00A92CA5">
        <w:t>:</w:t>
      </w:r>
      <w:hyperlink w:anchor="_59d00381296cc32f8d191ec24ae537cd" w:history="1">
        <w:r>
          <w:rPr>
            <w:rStyle w:val="Hyperlink"/>
          </w:rPr>
          <w:t>Binding</w:t>
        </w:r>
      </w:hyperlink>
      <w:r>
        <w:t xml:space="preserve"> </w:t>
      </w:r>
    </w:p>
    <w:p w:rsidR="00D718D6" w:rsidRDefault="005F69A5">
      <w:pPr>
        <w:pStyle w:val="Heading3"/>
      </w:pPr>
      <w:bookmarkStart w:id="78" w:name="_Toc411965448"/>
      <w:r>
        <w:t>Inherited Features</w:t>
      </w:r>
      <w:bookmarkEnd w:id="78"/>
    </w:p>
    <w:p w:rsidR="00697D8F" w:rsidRDefault="00697D8F" w:rsidP="00697D8F">
      <w:r w:rsidRPr="000365A1">
        <w:rPr>
          <w:b/>
          <w:i/>
        </w:rPr>
        <w:t>From</w:t>
      </w:r>
      <w:r>
        <w:t xml:space="preserve"> </w:t>
      </w:r>
      <w:hyperlink w:anchor="_1e46c059e4f9b5846cdb98d6adff437a" w:history="1">
        <w:r>
          <w:rPr>
            <w:rStyle w:val="Hyperlink"/>
          </w:rPr>
          <w:t>Category</w:t>
        </w:r>
      </w:hyperlink>
      <w:r>
        <w:t xml:space="preserve">: </w:t>
      </w:r>
    </w:p>
    <w:p w:rsidR="00697D8F" w:rsidRDefault="00697D8F" w:rsidP="00E05413">
      <w:pPr>
        <w:ind w:firstLine="720"/>
      </w:pPr>
      <w:r>
        <w:t>‘categorizes’:</w:t>
      </w:r>
      <w:hyperlink w:anchor="_3a4ff69ced5d7f7c66bb882997dea37e" w:history="1">
        <w:r>
          <w:rPr>
            <w:rStyle w:val="Hyperlink"/>
          </w:rPr>
          <w:t>Anything</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lastRenderedPageBreak/>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D718D6" w:rsidRDefault="00D718D6"/>
    <w:p w:rsidR="00D718D6" w:rsidRDefault="005F69A5">
      <w:pPr>
        <w:pStyle w:val="Heading2"/>
      </w:pPr>
      <w:bookmarkStart w:id="79" w:name="_63104765cd42c5f76cf72fdc4ed90397"/>
      <w:bookmarkStart w:id="80" w:name="_Toc411965449"/>
      <w:r>
        <w:t>Class Situation</w:t>
      </w:r>
      <w:bookmarkEnd w:id="79"/>
      <w:bookmarkEnd w:id="80"/>
    </w:p>
    <w:p w:rsidR="00D718D6" w:rsidRDefault="005F69A5">
      <w:r>
        <w:t>A situation is a particular configuration of things and their relations including spacial, temporal and logical connections between those things valid over a period of time. Situations include property values and instances of associations.</w:t>
      </w:r>
      <w:r>
        <w:br/>
        <w:t>Situations may be static (the things on a desk) or dynamic (eating lunch), these are called occurrences and states, respectively.</w:t>
      </w:r>
      <w:r>
        <w:br/>
        <w:t>Situations may be in the past, present or future and include both possible and actual situations.</w:t>
      </w:r>
      <w:r>
        <w:br/>
        <w:t>Situations is a fundamental concept that spans and connects different domains and concerns.</w:t>
      </w:r>
    </w:p>
    <w:p w:rsidR="00CB64BC" w:rsidRDefault="00CB64BC" w:rsidP="00CB64BC">
      <w:pPr>
        <w:jc w:val="center"/>
      </w:pPr>
      <w:r>
        <w:rPr>
          <w:noProof/>
          <w:lang w:bidi="ar-SA"/>
        </w:rPr>
        <w:lastRenderedPageBreak/>
        <w:drawing>
          <wp:inline distT="0" distB="0" distL="0" distR="0">
            <wp:extent cx="4617807" cy="5357277"/>
            <wp:effectExtent l="0" t="0" r="0" b="0"/>
            <wp:docPr id="110" name="Picture -1035483532.jpg" descr="-1035483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035483532.jpg"/>
                    <pic:cNvPicPr/>
                  </pic:nvPicPr>
                  <pic:blipFill>
                    <a:blip r:embed="rId25" cstate="print"/>
                    <a:stretch>
                      <a:fillRect/>
                    </a:stretch>
                  </pic:blipFill>
                  <pic:spPr>
                    <a:xfrm>
                      <a:off x="0" y="0"/>
                      <a:ext cx="4617807" cy="5357277"/>
                    </a:xfrm>
                    <a:prstGeom prst="rect">
                      <a:avLst/>
                    </a:prstGeom>
                  </pic:spPr>
                </pic:pic>
              </a:graphicData>
            </a:graphic>
          </wp:inline>
        </w:drawing>
      </w:r>
    </w:p>
    <w:p w:rsidR="00CB64BC" w:rsidRDefault="00CB64BC" w:rsidP="00CB64BC">
      <w:pPr>
        <w:pStyle w:val="Figure"/>
        <w:numPr>
          <w:ilvl w:val="0"/>
          <w:numId w:val="4"/>
        </w:numPr>
      </w:pPr>
      <w:bookmarkStart w:id="81" w:name="_Toc411965347"/>
      <w:r>
        <w:t>Situation Detail</w:t>
      </w:r>
      <w:bookmarkEnd w:id="81"/>
    </w:p>
    <w:p w:rsidR="00D718D6" w:rsidRDefault="005F69A5">
      <w:pPr>
        <w:pStyle w:val="Heading3"/>
      </w:pPr>
      <w:bookmarkStart w:id="82" w:name="_Toc411965450"/>
      <w:r>
        <w:t>Direct Supertypes</w:t>
      </w:r>
      <w:bookmarkEnd w:id="82"/>
    </w:p>
    <w:p w:rsidR="00D718D6" w:rsidRDefault="00C94A5B" w:rsidP="00EC7479">
      <w:pPr>
        <w:ind w:left="360"/>
      </w:pPr>
      <w:hyperlink w:anchor="_81284aa430d71f6e8d9c1804d9149488" w:history="1">
        <w:r w:rsidR="005F69A5">
          <w:rPr>
            <w:rStyle w:val="Hyperlink"/>
          </w:rPr>
          <w:t>Context</w:t>
        </w:r>
      </w:hyperlink>
      <w:r w:rsidR="005F69A5">
        <w:t xml:space="preserve">, </w:t>
      </w:r>
      <w:hyperlink w:anchor="_13f9005c9106d00d7131680982c2727a" w:history="1">
        <w:r w:rsidR="005F69A5">
          <w:rPr>
            <w:rStyle w:val="Hyperlink"/>
          </w:rPr>
          <w:t>Entity</w:t>
        </w:r>
      </w:hyperlink>
    </w:p>
    <w:p w:rsidR="00D718D6" w:rsidRDefault="005F69A5">
      <w:pPr>
        <w:pStyle w:val="Code"/>
      </w:pPr>
      <w:r w:rsidRPr="00043180">
        <w:rPr>
          <w:b/>
          <w:sz w:val="24"/>
          <w:szCs w:val="24"/>
        </w:rPr>
        <w:t>package</w:t>
      </w:r>
      <w:r>
        <w:t xml:space="preserve"> Conceptual Modeling and Mapping Library::Core Concept Library::Foundation</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13f9005c9106d00d7131680982c2727a" w:history="1">
        <w:r w:rsidR="007E3012">
          <w:rPr>
            <w:rStyle w:val="Hyperlink"/>
          </w:rPr>
          <w:t>Entity</w:t>
        </w:r>
      </w:hyperlink>
      <w:r>
        <w:t xml:space="preserve">, </w:t>
      </w:r>
      <w:r w:rsidR="007E3012" w:rsidRPr="007E3012">
        <w:rPr>
          <w:rStyle w:val="Hyperlink"/>
        </w:rPr>
        <w:t xml:space="preserve"> </w:t>
      </w:r>
      <w:hyperlink w:anchor="_81284aa430d71f6e8d9c1804d9149488" w:history="1">
        <w:r w:rsidR="007E3012">
          <w:rPr>
            <w:rStyle w:val="Hyperlink"/>
          </w:rPr>
          <w:t>Context</w:t>
        </w:r>
      </w:hyperlink>
    </w:p>
    <w:p w:rsidR="00D718D6" w:rsidRDefault="00D718D6">
      <w:pPr>
        <w:pStyle w:val="Code"/>
      </w:pPr>
    </w:p>
    <w:p w:rsidR="00D718D6" w:rsidRDefault="005F69A5">
      <w:pPr>
        <w:pStyle w:val="Heading3"/>
      </w:pPr>
      <w:bookmarkStart w:id="83" w:name="_Toc411965451"/>
      <w:r>
        <w:t>Attributes</w:t>
      </w:r>
      <w:bookmarkEnd w:id="83"/>
    </w:p>
    <w:p w:rsidR="00D718D6" w:rsidRDefault="005F69A5" w:rsidP="00EC7479">
      <w:pPr>
        <w:pStyle w:val="BodyText2"/>
      </w:pPr>
      <w:r>
        <w:rPr>
          <w:noProof/>
          <w:lang w:bidi="ar-SA"/>
        </w:rPr>
        <w:drawing>
          <wp:inline distT="0" distB="0" distL="0" distR="0">
            <wp:extent cx="152400" cy="152400"/>
            <wp:effectExtent l="0" t="0" r="0" b="0"/>
            <wp:docPr id="112" name="Picture 187681857.jpg" descr="1876818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87681857.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starts on : </w:t>
      </w:r>
      <w:hyperlink w:anchor="_404887ca511c022e037ede12e1a8f37a" w:history="1">
        <w:r>
          <w:rPr>
            <w:rStyle w:val="Hyperlink"/>
          </w:rPr>
          <w:t>Time Point</w:t>
        </w:r>
      </w:hyperlink>
    </w:p>
    <w:p w:rsidR="00D718D6" w:rsidRDefault="005F69A5">
      <w:pPr>
        <w:ind w:left="677" w:firstLine="360"/>
      </w:pPr>
      <w:r>
        <w:t>Time the situation started</w:t>
      </w:r>
    </w:p>
    <w:p w:rsidR="00D718D6" w:rsidRDefault="005F69A5" w:rsidP="00EC7479">
      <w:pPr>
        <w:pStyle w:val="BodyText2"/>
      </w:pPr>
      <w:r>
        <w:rPr>
          <w:noProof/>
          <w:lang w:bidi="ar-SA"/>
        </w:rPr>
        <w:drawing>
          <wp:inline distT="0" distB="0" distL="0" distR="0">
            <wp:extent cx="152400" cy="152400"/>
            <wp:effectExtent l="0" t="0" r="0" b="0"/>
            <wp:docPr id="114" name="Picture 241013451.jpg" descr="241013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24101345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ends on : </w:t>
      </w:r>
      <w:hyperlink w:anchor="_404887ca511c022e037ede12e1a8f37a" w:history="1">
        <w:r>
          <w:rPr>
            <w:rStyle w:val="Hyperlink"/>
          </w:rPr>
          <w:t>Time Point</w:t>
        </w:r>
      </w:hyperlink>
    </w:p>
    <w:p w:rsidR="00D718D6" w:rsidRDefault="005F69A5">
      <w:pPr>
        <w:ind w:left="677" w:firstLine="360"/>
      </w:pPr>
      <w:r>
        <w:t>Time the situation ended or will end.</w:t>
      </w:r>
    </w:p>
    <w:p w:rsidR="00D718D6" w:rsidRDefault="005F69A5" w:rsidP="00EC7479">
      <w:pPr>
        <w:pStyle w:val="BodyText2"/>
      </w:pPr>
      <w:r>
        <w:rPr>
          <w:noProof/>
          <w:lang w:bidi="ar-SA"/>
        </w:rPr>
        <w:drawing>
          <wp:inline distT="0" distB="0" distL="0" distR="0">
            <wp:extent cx="152400" cy="152400"/>
            <wp:effectExtent l="0" t="0" r="0" b="0"/>
            <wp:docPr id="116" name="Picture -975232220.jpg" descr="-975232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975232220.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confidence : </w:t>
      </w:r>
      <w:hyperlink w:anchor="_515aa0b3c8b3af1351822986548c803a" w:history="1">
        <w:r>
          <w:rPr>
            <w:rStyle w:val="Hyperlink"/>
          </w:rPr>
          <w:t>Confidence Metric</w:t>
        </w:r>
      </w:hyperlink>
    </w:p>
    <w:p w:rsidR="00D718D6" w:rsidRDefault="005F69A5">
      <w:pPr>
        <w:ind w:left="677" w:firstLine="360"/>
      </w:pPr>
      <w:r>
        <w:t>Confidence that the situation did or will happen as specified.</w:t>
      </w:r>
    </w:p>
    <w:p w:rsidR="00D718D6" w:rsidRDefault="005F69A5">
      <w:pPr>
        <w:pStyle w:val="Heading3"/>
      </w:pPr>
      <w:bookmarkStart w:id="84" w:name="_Toc411965452"/>
      <w:r>
        <w:lastRenderedPageBreak/>
        <w:t>Associations</w:t>
      </w:r>
      <w:bookmarkEnd w:id="84"/>
    </w:p>
    <w:p w:rsidR="00F546FD" w:rsidRDefault="005F69A5" w:rsidP="00F546FD">
      <w:pPr>
        <w:ind w:left="605" w:hanging="245"/>
      </w:pPr>
      <w:r>
        <w:rPr>
          <w:noProof/>
          <w:lang w:bidi="ar-SA"/>
        </w:rPr>
        <w:drawing>
          <wp:inline distT="0" distB="0" distL="0" distR="0">
            <wp:extent cx="152400" cy="152400"/>
            <wp:effectExtent l="0" t="0" r="0" b="0"/>
            <wp:docPr id="118" name="Picture 2848227.jpg" descr="2848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2848227.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has binding</w:t>
      </w:r>
      <w:r w:rsidR="00A92CA5">
        <w:t>:</w:t>
      </w:r>
      <w:hyperlink w:anchor="_59d00381296cc32f8d191ec24ae537cd" w:history="1">
        <w:r>
          <w:rPr>
            <w:rStyle w:val="Hyperlink"/>
          </w:rPr>
          <w:t>Binding</w:t>
        </w:r>
      </w:hyperlink>
      <w:r>
        <w:t xml:space="preserve"> </w:t>
      </w:r>
    </w:p>
    <w:p w:rsidR="00A60DB1" w:rsidRDefault="00A60DB1" w:rsidP="00A60DB1">
      <w:pPr>
        <w:ind w:left="720" w:firstLine="360"/>
      </w:pPr>
      <w:r>
        <w:t>The individual playing a role in a situation.</w:t>
      </w:r>
    </w:p>
    <w:p w:rsidR="00F546FD" w:rsidRDefault="005F69A5" w:rsidP="00F546FD">
      <w:pPr>
        <w:ind w:left="605" w:hanging="245"/>
      </w:pPr>
      <w:r>
        <w:rPr>
          <w:noProof/>
          <w:lang w:bidi="ar-SA"/>
        </w:rPr>
        <w:drawing>
          <wp:inline distT="0" distB="0" distL="0" distR="0">
            <wp:extent cx="152400" cy="152400"/>
            <wp:effectExtent l="0" t="0" r="0" b="0"/>
            <wp:docPr id="120" name="Picture -1829751593.jpg" descr="-18297515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829751593.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has consequence</w:t>
      </w:r>
      <w:r w:rsidR="00A92CA5">
        <w:t>:</w:t>
      </w:r>
      <w:hyperlink w:anchor="_9bf67544840a1cd6396f28cc292e3ca0" w:history="1">
        <w:r>
          <w:rPr>
            <w:rStyle w:val="Hyperlink"/>
          </w:rPr>
          <w:t>Consequence</w:t>
        </w:r>
      </w:hyperlink>
      <w:r>
        <w:t xml:space="preserve"> </w:t>
      </w:r>
      <w:r w:rsidR="00601C69">
        <w:t xml:space="preserve">  </w:t>
      </w:r>
      <w:r w:rsidR="00F546FD" w:rsidRPr="00833C5F">
        <w:rPr>
          <w:i/>
        </w:rPr>
        <w:t>Subsets</w:t>
      </w:r>
      <w:r w:rsidR="00F546FD">
        <w:t>: caused by:</w:t>
      </w:r>
      <w:hyperlink w:anchor="_63104765cd42c5f76cf72fdc4ed90397" w:history="1">
        <w:r w:rsidR="00F546FD">
          <w:rPr>
            <w:rStyle w:val="Hyperlink"/>
          </w:rPr>
          <w:t>Situation</w:t>
        </w:r>
      </w:hyperlink>
      <w:r w:rsidR="00F546FD">
        <w:rPr>
          <w:rStyle w:val="Hyperlink"/>
        </w:rPr>
        <w:t xml:space="preserve"> </w:t>
      </w:r>
      <w:r w:rsidR="00F546FD">
        <w:t xml:space="preserve">  has part:</w:t>
      </w:r>
      <w:hyperlink w:anchor="_13f9005c9106d00d7131680982c2727a" w:history="1">
        <w:r w:rsidR="00F546FD">
          <w:rPr>
            <w:rStyle w:val="Hyperlink"/>
          </w:rPr>
          <w:t>Entity</w:t>
        </w:r>
      </w:hyperlink>
      <w:r w:rsidR="00F546FD">
        <w:rPr>
          <w:rStyle w:val="Hyperlink"/>
        </w:rPr>
        <w:t xml:space="preserve"> </w:t>
      </w:r>
      <w:r w:rsidR="00F546FD">
        <w:t xml:space="preserve">   </w:t>
      </w:r>
    </w:p>
    <w:p w:rsidR="00A60DB1" w:rsidRDefault="00A60DB1" w:rsidP="00A60DB1">
      <w:pPr>
        <w:ind w:left="720" w:firstLine="360"/>
      </w:pPr>
      <w:r>
        <w:t>A consequence of a situation that impacts the objectives of a stakeholder.</w:t>
      </w:r>
    </w:p>
    <w:p w:rsidR="00F546FD" w:rsidRDefault="005F69A5" w:rsidP="00F546FD">
      <w:pPr>
        <w:ind w:left="605" w:hanging="245"/>
      </w:pPr>
      <w:r>
        <w:rPr>
          <w:noProof/>
          <w:lang w:bidi="ar-SA"/>
        </w:rPr>
        <w:drawing>
          <wp:inline distT="0" distB="0" distL="0" distR="0">
            <wp:extent cx="152400" cy="152400"/>
            <wp:effectExtent l="0" t="0" r="0" b="0"/>
            <wp:docPr id="122" name="Picture 1064614199.jpg" descr="10646141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064614199.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impacts</w:t>
      </w:r>
      <w:r w:rsidR="00A92CA5">
        <w:t>:</w:t>
      </w:r>
      <w:hyperlink w:anchor="_13f9005c9106d00d7131680982c2727a" w:history="1">
        <w:r>
          <w:rPr>
            <w:rStyle w:val="Hyperlink"/>
          </w:rPr>
          <w:t>Entity</w:t>
        </w:r>
      </w:hyperlink>
      <w:r>
        <w:t xml:space="preserve"> </w:t>
      </w:r>
      <w:r w:rsidR="00601C69">
        <w:t xml:space="preserve">  </w:t>
      </w:r>
      <w:r w:rsidR="00F546FD" w:rsidRPr="00833C5F">
        <w:rPr>
          <w:i/>
        </w:rPr>
        <w:t>Subsets</w:t>
      </w:r>
      <w:r w:rsidR="00F546FD">
        <w:t>: is related to:</w:t>
      </w:r>
      <w:hyperlink w:anchor="_13f9005c9106d00d7131680982c2727a" w:history="1">
        <w:r w:rsidR="00F546FD">
          <w:rPr>
            <w:rStyle w:val="Hyperlink"/>
          </w:rPr>
          <w:t>Entity</w:t>
        </w:r>
      </w:hyperlink>
      <w:r w:rsidR="00F546FD">
        <w:rPr>
          <w:rStyle w:val="Hyperlink"/>
        </w:rPr>
        <w:t xml:space="preserve"> </w:t>
      </w:r>
      <w:r w:rsidR="00F546FD">
        <w:t xml:space="preserve">   </w:t>
      </w:r>
    </w:p>
    <w:p w:rsidR="00A60DB1" w:rsidRDefault="00A60DB1" w:rsidP="00A60DB1">
      <w:pPr>
        <w:ind w:left="720" w:firstLine="360"/>
      </w:pPr>
      <w:r>
        <w:t>Entities a situation may affect.</w:t>
      </w:r>
    </w:p>
    <w:p w:rsidR="00F546FD" w:rsidRDefault="005F69A5" w:rsidP="00F546FD">
      <w:pPr>
        <w:ind w:left="605" w:hanging="245"/>
      </w:pPr>
      <w:r>
        <w:rPr>
          <w:noProof/>
          <w:lang w:bidi="ar-SA"/>
        </w:rPr>
        <w:drawing>
          <wp:inline distT="0" distB="0" distL="0" distR="0">
            <wp:extent cx="152400" cy="152400"/>
            <wp:effectExtent l="0" t="0" r="0" b="0"/>
            <wp:docPr id="124" name="Picture -1457603567.jpg" descr="-1457603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457603567.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matches</w:t>
      </w:r>
      <w:r w:rsidR="00A92CA5">
        <w:t>:</w:t>
      </w:r>
      <w:hyperlink w:anchor="_6db5f6447173086a1a7d18af4f144b69" w:history="1">
        <w:r>
          <w:rPr>
            <w:rStyle w:val="Hyperlink"/>
          </w:rPr>
          <w:t>Template</w:t>
        </w:r>
      </w:hyperlink>
      <w:r>
        <w:t xml:space="preserve"> </w:t>
      </w:r>
      <w:r w:rsidR="00601C69">
        <w:t xml:space="preserve">  </w:t>
      </w:r>
      <w:r w:rsidR="00F546FD" w:rsidRPr="00833C5F">
        <w:rPr>
          <w:i/>
        </w:rPr>
        <w:t>Subsets</w:t>
      </w:r>
      <w:r w:rsidR="00F546FD">
        <w:t>: categorized by:</w:t>
      </w:r>
      <w:hyperlink w:anchor="_1e46c059e4f9b5846cdb98d6adff437a" w:history="1">
        <w:r w:rsidR="00F546FD">
          <w:rPr>
            <w:rStyle w:val="Hyperlink"/>
          </w:rPr>
          <w:t>Category</w:t>
        </w:r>
      </w:hyperlink>
      <w:r w:rsidR="00F546FD">
        <w:rPr>
          <w:rStyle w:val="Hyperlink"/>
        </w:rPr>
        <w:t xml:space="preserve"> </w:t>
      </w:r>
      <w:r w:rsidR="00F546FD">
        <w:t xml:space="preserve">   </w:t>
      </w:r>
    </w:p>
    <w:p w:rsidR="00A60DB1" w:rsidRDefault="00A60DB1" w:rsidP="00A60DB1">
      <w:pPr>
        <w:ind w:left="720" w:firstLine="360"/>
      </w:pPr>
      <w:r>
        <w:t>Situations that match a template situation.</w:t>
      </w:r>
    </w:p>
    <w:p w:rsidR="00F546FD" w:rsidRDefault="005F69A5" w:rsidP="00F546FD">
      <w:pPr>
        <w:ind w:left="605" w:hanging="245"/>
      </w:pPr>
      <w:r>
        <w:rPr>
          <w:noProof/>
          <w:lang w:bidi="ar-SA"/>
        </w:rPr>
        <w:drawing>
          <wp:inline distT="0" distB="0" distL="0" distR="0">
            <wp:extent cx="152400" cy="152400"/>
            <wp:effectExtent l="0" t="0" r="0" b="0"/>
            <wp:docPr id="126" name="Picture -80444652.jpg" descr="-80444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80444652.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happens before</w:t>
      </w:r>
      <w:r w:rsidR="00A92CA5">
        <w:t>:</w:t>
      </w:r>
      <w:hyperlink w:anchor="_6db5f6447173086a1a7d18af4f144b69" w:history="1">
        <w:r>
          <w:rPr>
            <w:rStyle w:val="Hyperlink"/>
          </w:rPr>
          <w:t>Template</w:t>
        </w:r>
      </w:hyperlink>
      <w:r>
        <w:t xml:space="preserve"> </w:t>
      </w:r>
      <w:r w:rsidR="00601C69">
        <w:t xml:space="preserve">  </w:t>
      </w:r>
      <w:r w:rsidR="00F546FD" w:rsidRPr="00833C5F">
        <w:rPr>
          <w:i/>
        </w:rPr>
        <w:t>Subsets</w:t>
      </w:r>
      <w:r w:rsidR="00F546FD">
        <w:t>: categorized by:</w:t>
      </w:r>
      <w:hyperlink w:anchor="_1e46c059e4f9b5846cdb98d6adff437a" w:history="1">
        <w:r w:rsidR="00F546FD">
          <w:rPr>
            <w:rStyle w:val="Hyperlink"/>
          </w:rPr>
          <w:t>Category</w:t>
        </w:r>
      </w:hyperlink>
      <w:r w:rsidR="00F546FD">
        <w:rPr>
          <w:rStyle w:val="Hyperlink"/>
        </w:rPr>
        <w:t xml:space="preserve"> </w:t>
      </w:r>
      <w:r w:rsidR="00F546FD">
        <w:t xml:space="preserve">   </w:t>
      </w:r>
    </w:p>
    <w:p w:rsidR="00A60DB1" w:rsidRDefault="00A60DB1" w:rsidP="00A60DB1">
      <w:pPr>
        <w:ind w:left="720" w:firstLine="360"/>
      </w:pPr>
      <w:r>
        <w:t>Situations that end before the subject situation starts.</w:t>
      </w:r>
    </w:p>
    <w:p w:rsidR="00F546FD" w:rsidRDefault="005F69A5" w:rsidP="00F546FD">
      <w:pPr>
        <w:ind w:left="605" w:hanging="245"/>
      </w:pPr>
      <w:r>
        <w:rPr>
          <w:noProof/>
          <w:lang w:bidi="ar-SA"/>
        </w:rPr>
        <w:drawing>
          <wp:inline distT="0" distB="0" distL="0" distR="0">
            <wp:extent cx="152400" cy="152400"/>
            <wp:effectExtent l="0" t="0" r="0" b="0"/>
            <wp:docPr id="128" name="Picture -80444652.jpg" descr="-80444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80444652.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happens after</w:t>
      </w:r>
      <w:r w:rsidR="00A92CA5">
        <w:t>:</w:t>
      </w:r>
      <w:hyperlink w:anchor="_6db5f6447173086a1a7d18af4f144b69" w:history="1">
        <w:r>
          <w:rPr>
            <w:rStyle w:val="Hyperlink"/>
          </w:rPr>
          <w:t>Template</w:t>
        </w:r>
      </w:hyperlink>
      <w:r>
        <w:t xml:space="preserve"> </w:t>
      </w:r>
      <w:r w:rsidR="00601C69">
        <w:t xml:space="preserve">  </w:t>
      </w:r>
      <w:r w:rsidR="00F546FD" w:rsidRPr="00833C5F">
        <w:rPr>
          <w:i/>
        </w:rPr>
        <w:t>Subsets</w:t>
      </w:r>
      <w:r w:rsidR="00F546FD">
        <w:t>: categorized by:</w:t>
      </w:r>
      <w:hyperlink w:anchor="_1e46c059e4f9b5846cdb98d6adff437a" w:history="1">
        <w:r w:rsidR="00F546FD">
          <w:rPr>
            <w:rStyle w:val="Hyperlink"/>
          </w:rPr>
          <w:t>Category</w:t>
        </w:r>
      </w:hyperlink>
      <w:r w:rsidR="00F546FD">
        <w:rPr>
          <w:rStyle w:val="Hyperlink"/>
        </w:rPr>
        <w:t xml:space="preserve"> </w:t>
      </w:r>
      <w:r w:rsidR="00F546FD">
        <w:t xml:space="preserve">   </w:t>
      </w:r>
    </w:p>
    <w:p w:rsidR="00A60DB1" w:rsidRDefault="00A60DB1" w:rsidP="00A60DB1">
      <w:pPr>
        <w:ind w:left="720" w:firstLine="360"/>
      </w:pPr>
      <w:r>
        <w:t>Situations that start after the subject situation ends.</w:t>
      </w:r>
    </w:p>
    <w:p w:rsidR="00F546FD" w:rsidRDefault="005F69A5" w:rsidP="00F546FD">
      <w:pPr>
        <w:ind w:left="605" w:hanging="245"/>
      </w:pPr>
      <w:r>
        <w:rPr>
          <w:noProof/>
          <w:lang w:bidi="ar-SA"/>
        </w:rPr>
        <w:drawing>
          <wp:inline distT="0" distB="0" distL="0" distR="0">
            <wp:extent cx="152400" cy="152400"/>
            <wp:effectExtent l="0" t="0" r="0" b="0"/>
            <wp:docPr id="130" name="Picture 414591249.jpg" descr="4145912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414591249.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selects</w:t>
      </w:r>
      <w:r w:rsidR="00A92CA5">
        <w:t>:</w:t>
      </w:r>
      <w:hyperlink w:anchor="_0ea506f57adef61cfa374e799c7f4b3e" w:history="1">
        <w:r>
          <w:rPr>
            <w:rStyle w:val="Hyperlink"/>
          </w:rPr>
          <w:t>Indicator</w:t>
        </w:r>
      </w:hyperlink>
      <w:r>
        <w:t xml:space="preserve"> </w:t>
      </w:r>
    </w:p>
    <w:p w:rsidR="00A60DB1" w:rsidRDefault="00A60DB1" w:rsidP="00A60DB1">
      <w:pPr>
        <w:ind w:left="720" w:firstLine="360"/>
      </w:pPr>
      <w:r>
        <w:t>Indicator which is in the context of (valid within) the situation.</w:t>
      </w:r>
    </w:p>
    <w:p w:rsidR="00F546FD" w:rsidRDefault="005F69A5" w:rsidP="00F546FD">
      <w:pPr>
        <w:ind w:left="605" w:hanging="245"/>
      </w:pPr>
      <w:r>
        <w:rPr>
          <w:noProof/>
          <w:lang w:bidi="ar-SA"/>
        </w:rPr>
        <w:drawing>
          <wp:inline distT="0" distB="0" distL="0" distR="0">
            <wp:extent cx="152400" cy="152400"/>
            <wp:effectExtent l="0" t="0" r="0" b="0"/>
            <wp:docPr id="132" name="Picture 1114599170.jpg" descr="11145991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114599170.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do</w:t>
      </w:r>
      <w:r w:rsidR="00A92CA5">
        <w:t>:</w:t>
      </w:r>
      <w:hyperlink w:anchor="_c05d8ea54231ef8385ae369a8cb18a7f" w:history="1">
        <w:r>
          <w:rPr>
            <w:rStyle w:val="Hyperlink"/>
          </w:rPr>
          <w:t>Occurrence</w:t>
        </w:r>
      </w:hyperlink>
      <w:r>
        <w:t xml:space="preserve"> </w:t>
      </w:r>
      <w:r w:rsidR="00601C69">
        <w:t xml:space="preserve">  </w:t>
      </w:r>
      <w:r w:rsidR="00F546FD" w:rsidRPr="00833C5F">
        <w:rPr>
          <w:i/>
        </w:rPr>
        <w:t>Subsets</w:t>
      </w:r>
      <w:r w:rsidR="00F546FD">
        <w:t>: caused by:</w:t>
      </w:r>
      <w:hyperlink w:anchor="_63104765cd42c5f76cf72fdc4ed90397" w:history="1">
        <w:r w:rsidR="00F546FD">
          <w:rPr>
            <w:rStyle w:val="Hyperlink"/>
          </w:rPr>
          <w:t>Situation</w:t>
        </w:r>
      </w:hyperlink>
      <w:r w:rsidR="00F546FD">
        <w:rPr>
          <w:rStyle w:val="Hyperlink"/>
        </w:rPr>
        <w:t xml:space="preserve"> </w:t>
      </w:r>
      <w:r w:rsidR="00F546FD">
        <w:t xml:space="preserve">   </w:t>
      </w:r>
    </w:p>
    <w:p w:rsidR="00A60DB1" w:rsidRDefault="00A60DB1" w:rsidP="00A60DB1">
      <w:pPr>
        <w:ind w:left="720" w:firstLine="360"/>
      </w:pPr>
      <w:r>
        <w:t>What to do when a rule is fired.</w:t>
      </w:r>
    </w:p>
    <w:p w:rsidR="00F546FD" w:rsidRDefault="005F69A5" w:rsidP="00F546FD">
      <w:pPr>
        <w:ind w:left="605" w:hanging="245"/>
      </w:pPr>
      <w:r>
        <w:rPr>
          <w:noProof/>
          <w:lang w:bidi="ar-SA"/>
        </w:rPr>
        <w:drawing>
          <wp:inline distT="0" distB="0" distL="0" distR="0">
            <wp:extent cx="152400" cy="152400"/>
            <wp:effectExtent l="0" t="0" r="0" b="0"/>
            <wp:docPr id="134" name="Picture 333654349.jpg" descr="333654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333654349.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course of action</w:t>
      </w:r>
      <w:r w:rsidR="00A92CA5">
        <w:t>:</w:t>
      </w:r>
      <w:hyperlink w:anchor="_83d65b9404a78ed941a332943863e039" w:history="1">
        <w:r>
          <w:rPr>
            <w:rStyle w:val="Hyperlink"/>
          </w:rPr>
          <w:t>Process</w:t>
        </w:r>
      </w:hyperlink>
      <w:r>
        <w:t xml:space="preserve"> </w:t>
      </w:r>
      <w:r w:rsidR="00601C69">
        <w:t xml:space="preserve">  </w:t>
      </w:r>
      <w:r w:rsidR="00F546FD" w:rsidRPr="00833C5F">
        <w:rPr>
          <w:i/>
        </w:rPr>
        <w:t>Subsets</w:t>
      </w:r>
      <w:r w:rsidR="00F546FD">
        <w:t>: do:</w:t>
      </w:r>
      <w:hyperlink w:anchor="_c05d8ea54231ef8385ae369a8cb18a7f" w:history="1">
        <w:r w:rsidR="00F546FD">
          <w:rPr>
            <w:rStyle w:val="Hyperlink"/>
          </w:rPr>
          <w:t>Occurrence</w:t>
        </w:r>
      </w:hyperlink>
      <w:r w:rsidR="00F546FD">
        <w:rPr>
          <w:rStyle w:val="Hyperlink"/>
        </w:rPr>
        <w:t xml:space="preserve"> </w:t>
      </w:r>
      <w:r w:rsidR="00F546FD">
        <w:t xml:space="preserve">   </w:t>
      </w:r>
    </w:p>
    <w:p w:rsidR="00A60DB1" w:rsidRDefault="00A60DB1" w:rsidP="00A60DB1">
      <w:pPr>
        <w:ind w:left="720" w:firstLine="360"/>
      </w:pPr>
      <w:r>
        <w:t>The process initiated when triggered by a course of action rule.</w:t>
      </w:r>
    </w:p>
    <w:p w:rsidR="00D718D6" w:rsidRDefault="005F69A5">
      <w:pPr>
        <w:pStyle w:val="Heading3"/>
      </w:pPr>
      <w:bookmarkStart w:id="85" w:name="_Toc411965453"/>
      <w:r>
        <w:t>Inherited Features</w:t>
      </w:r>
      <w:bookmarkEnd w:id="85"/>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lastRenderedPageBreak/>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D718D6" w:rsidRDefault="00D718D6"/>
    <w:p w:rsidR="00D718D6" w:rsidRDefault="005F69A5">
      <w:pPr>
        <w:pStyle w:val="Heading2"/>
      </w:pPr>
      <w:bookmarkStart w:id="86" w:name="_927c2855748f476d96735ff79da4ebff"/>
      <w:bookmarkStart w:id="87" w:name="_Toc411965454"/>
      <w:r>
        <w:t>Class State</w:t>
      </w:r>
      <w:bookmarkEnd w:id="86"/>
      <w:bookmarkEnd w:id="87"/>
    </w:p>
    <w:p w:rsidR="00D718D6" w:rsidRDefault="005F69A5">
      <w:r>
        <w:t>A static situation - A particular configuration of entities that is static for a time period,  including spacial and logical connections between those things {Snapshot of a Perdurant}</w:t>
      </w:r>
    </w:p>
    <w:p w:rsidR="00D718D6" w:rsidRDefault="005F69A5">
      <w:pPr>
        <w:pStyle w:val="Heading3"/>
      </w:pPr>
      <w:bookmarkStart w:id="88" w:name="_Toc411965455"/>
      <w:r>
        <w:t>Direct Supertypes</w:t>
      </w:r>
      <w:bookmarkEnd w:id="88"/>
    </w:p>
    <w:p w:rsidR="00D718D6" w:rsidRDefault="00C94A5B" w:rsidP="00EC7479">
      <w:pPr>
        <w:ind w:left="360"/>
      </w:pPr>
      <w:hyperlink w:anchor="_63104765cd42c5f76cf72fdc4ed90397" w:history="1">
        <w:r w:rsidR="005F69A5">
          <w:rPr>
            <w:rStyle w:val="Hyperlink"/>
          </w:rPr>
          <w:t>Situation</w:t>
        </w:r>
      </w:hyperlink>
    </w:p>
    <w:p w:rsidR="00D718D6" w:rsidRDefault="005F69A5">
      <w:pPr>
        <w:pStyle w:val="Code"/>
      </w:pPr>
      <w:r w:rsidRPr="00043180">
        <w:rPr>
          <w:b/>
          <w:sz w:val="24"/>
          <w:szCs w:val="24"/>
        </w:rPr>
        <w:t>package</w:t>
      </w:r>
      <w:r>
        <w:t xml:space="preserve"> Conceptual Modeling and Mapping Library::Core Concept Library::Foundation</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63104765cd42c5f76cf72fdc4ed90397" w:history="1">
        <w:r w:rsidR="007E3012">
          <w:rPr>
            <w:rStyle w:val="Hyperlink"/>
          </w:rPr>
          <w:t>Situation</w:t>
        </w:r>
      </w:hyperlink>
    </w:p>
    <w:p w:rsidR="00D718D6" w:rsidRDefault="00D718D6">
      <w:pPr>
        <w:pStyle w:val="Code"/>
      </w:pPr>
    </w:p>
    <w:p w:rsidR="00D718D6" w:rsidRDefault="005F69A5">
      <w:pPr>
        <w:pStyle w:val="Heading3"/>
      </w:pPr>
      <w:bookmarkStart w:id="89" w:name="_Toc411965456"/>
      <w:r>
        <w:t>Associations</w:t>
      </w:r>
      <w:bookmarkEnd w:id="89"/>
    </w:p>
    <w:p w:rsidR="00F546FD" w:rsidRDefault="005F69A5" w:rsidP="00F546FD">
      <w:pPr>
        <w:ind w:left="605" w:hanging="245"/>
      </w:pPr>
      <w:r>
        <w:rPr>
          <w:noProof/>
          <w:lang w:bidi="ar-SA"/>
        </w:rPr>
        <w:drawing>
          <wp:inline distT="0" distB="0" distL="0" distR="0">
            <wp:extent cx="152400" cy="152400"/>
            <wp:effectExtent l="0" t="0" r="0" b="0"/>
            <wp:docPr id="136" name="Picture 823471263.jpg" descr="8234712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82347126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state of</w:t>
      </w:r>
      <w:r w:rsidR="00A92CA5">
        <w:t>:</w:t>
      </w:r>
      <w:hyperlink w:anchor="_13f9005c9106d00d7131680982c2727a" w:history="1">
        <w:r>
          <w:rPr>
            <w:rStyle w:val="Hyperlink"/>
          </w:rPr>
          <w:t>Entity</w:t>
        </w:r>
      </w:hyperlink>
      <w:r>
        <w:t xml:space="preserve"> </w:t>
      </w:r>
    </w:p>
    <w:p w:rsidR="00A60DB1" w:rsidRDefault="00A60DB1" w:rsidP="00A60DB1">
      <w:pPr>
        <w:ind w:left="720" w:firstLine="360"/>
      </w:pPr>
      <w:r>
        <w:t>The endurant entity for which the state is a snapshot of.</w:t>
      </w:r>
    </w:p>
    <w:p w:rsidR="00D718D6" w:rsidRDefault="005F69A5">
      <w:pPr>
        <w:pStyle w:val="Heading3"/>
      </w:pPr>
      <w:bookmarkStart w:id="90" w:name="_Toc411965457"/>
      <w:r>
        <w:t>Inherited Features</w:t>
      </w:r>
      <w:bookmarkEnd w:id="90"/>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lastRenderedPageBreak/>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D718D6" w:rsidRDefault="00D718D6"/>
    <w:p w:rsidR="00D718D6" w:rsidRDefault="005F69A5">
      <w:pPr>
        <w:pStyle w:val="Heading2"/>
      </w:pPr>
      <w:bookmarkStart w:id="91" w:name="_5c7fa2d132c36dd9098c701c117e3604"/>
      <w:bookmarkStart w:id="92" w:name="_Toc411965458"/>
      <w:r>
        <w:t>Association Time Order</w:t>
      </w:r>
      <w:bookmarkEnd w:id="91"/>
      <w:bookmarkEnd w:id="92"/>
    </w:p>
    <w:p w:rsidR="00D718D6" w:rsidRDefault="005F69A5">
      <w:pPr>
        <w:pStyle w:val="Code"/>
      </w:pPr>
      <w:r w:rsidRPr="00043180">
        <w:rPr>
          <w:b/>
          <w:sz w:val="24"/>
          <w:szCs w:val="24"/>
        </w:rPr>
        <w:t>package</w:t>
      </w:r>
      <w:r>
        <w:t xml:space="preserve"> Conceptual Modeling and Mapping Library::Core Concept Library::Foundation</w:t>
      </w:r>
    </w:p>
    <w:p w:rsidR="00D718D6" w:rsidRDefault="005F69A5">
      <w:pPr>
        <w:pStyle w:val="Heading3"/>
      </w:pPr>
      <w:bookmarkStart w:id="93" w:name="_Toc411965459"/>
      <w:r>
        <w:t>Association Ends</w:t>
      </w:r>
      <w:bookmarkEnd w:id="93"/>
    </w:p>
    <w:p w:rsidR="003F7C16" w:rsidRDefault="003F7C16" w:rsidP="003F7C16">
      <w:pPr>
        <w:ind w:firstLine="720"/>
      </w:pPr>
      <w:r>
        <w:rPr>
          <w:noProof/>
          <w:lang w:bidi="ar-SA"/>
        </w:rPr>
        <w:drawing>
          <wp:inline distT="0" distB="0" distL="0" distR="0">
            <wp:extent cx="152400" cy="152400"/>
            <wp:effectExtent l="0" t="0" r="0" b="0"/>
            <wp:docPr id="138" name="Picture -80444652.jpg" descr="-80444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80444652.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happens after : </w:t>
      </w:r>
      <w:hyperlink w:anchor="_63104765cd42c5f76cf72fdc4ed90397" w:history="1">
        <w:r>
          <w:rPr>
            <w:rStyle w:val="Hyperlink"/>
          </w:rPr>
          <w:t>Situation</w:t>
        </w:r>
      </w:hyperlink>
      <w:r w:rsidR="00A36678">
        <w:t xml:space="preserve"> </w:t>
      </w:r>
    </w:p>
    <w:p w:rsidR="006847AA" w:rsidRDefault="006847AA" w:rsidP="006847AA">
      <w:pPr>
        <w:ind w:left="677" w:firstLine="360"/>
      </w:pPr>
      <w:r>
        <w:t>Situations that start after the subject situation ends.</w:t>
      </w:r>
    </w:p>
    <w:p w:rsidR="003F7C16" w:rsidRDefault="003F7C16" w:rsidP="003F7C16">
      <w:pPr>
        <w:ind w:firstLine="720"/>
      </w:pPr>
      <w:r>
        <w:rPr>
          <w:noProof/>
          <w:lang w:bidi="ar-SA"/>
        </w:rPr>
        <w:drawing>
          <wp:inline distT="0" distB="0" distL="0" distR="0">
            <wp:extent cx="152400" cy="152400"/>
            <wp:effectExtent l="0" t="0" r="0" b="0"/>
            <wp:docPr id="140" name="Picture -80444652.jpg" descr="-80444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80444652.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happens before : </w:t>
      </w:r>
      <w:hyperlink w:anchor="_63104765cd42c5f76cf72fdc4ed90397" w:history="1">
        <w:r>
          <w:rPr>
            <w:rStyle w:val="Hyperlink"/>
          </w:rPr>
          <w:t>Situation</w:t>
        </w:r>
      </w:hyperlink>
      <w:r w:rsidR="00A36678">
        <w:t xml:space="preserve"> </w:t>
      </w:r>
    </w:p>
    <w:p w:rsidR="006847AA" w:rsidRDefault="006847AA" w:rsidP="006847AA">
      <w:pPr>
        <w:ind w:left="677" w:firstLine="360"/>
      </w:pPr>
      <w:r>
        <w:t>Situations that end before the subject situation starts.</w:t>
      </w:r>
    </w:p>
    <w:p w:rsidR="00D718D6" w:rsidRDefault="00D718D6"/>
    <w:p w:rsidR="00D718D6" w:rsidRDefault="005F69A5">
      <w:pPr>
        <w:pStyle w:val="Heading2"/>
      </w:pPr>
      <w:bookmarkStart w:id="94" w:name="_61a8a5071631445cf89e87ddacf2ecc2"/>
      <w:bookmarkStart w:id="95" w:name="_Toc411965460"/>
      <w:r>
        <w:t>Class Type</w:t>
      </w:r>
      <w:bookmarkEnd w:id="94"/>
      <w:bookmarkEnd w:id="95"/>
    </w:p>
    <w:p w:rsidR="00D718D6" w:rsidRDefault="005F69A5">
      <w:r>
        <w:t>A categorization of concepts about individuals or types based on specific criteria. Related concept "Class".</w:t>
      </w:r>
    </w:p>
    <w:p w:rsidR="00CB64BC" w:rsidRDefault="00CB64BC" w:rsidP="00CB64BC">
      <w:pPr>
        <w:jc w:val="center"/>
      </w:pPr>
      <w:r>
        <w:rPr>
          <w:noProof/>
          <w:lang w:bidi="ar-SA"/>
        </w:rPr>
        <w:lastRenderedPageBreak/>
        <w:drawing>
          <wp:inline distT="0" distB="0" distL="0" distR="0">
            <wp:extent cx="5732145" cy="3404072"/>
            <wp:effectExtent l="0" t="0" r="0" b="0"/>
            <wp:docPr id="142" name="Picture 64462217.jpg" descr="64462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64462217.jpg"/>
                    <pic:cNvPicPr/>
                  </pic:nvPicPr>
                  <pic:blipFill>
                    <a:blip r:embed="rId27" cstate="print"/>
                    <a:stretch>
                      <a:fillRect/>
                    </a:stretch>
                  </pic:blipFill>
                  <pic:spPr>
                    <a:xfrm>
                      <a:off x="0" y="0"/>
                      <a:ext cx="5732145" cy="3404072"/>
                    </a:xfrm>
                    <a:prstGeom prst="rect">
                      <a:avLst/>
                    </a:prstGeom>
                  </pic:spPr>
                </pic:pic>
              </a:graphicData>
            </a:graphic>
          </wp:inline>
        </w:drawing>
      </w:r>
    </w:p>
    <w:p w:rsidR="00CB64BC" w:rsidRDefault="00CB64BC" w:rsidP="00CB64BC">
      <w:pPr>
        <w:pStyle w:val="Figure"/>
        <w:numPr>
          <w:ilvl w:val="0"/>
          <w:numId w:val="4"/>
        </w:numPr>
      </w:pPr>
      <w:bookmarkStart w:id="96" w:name="_Toc411965348"/>
      <w:r>
        <w:t>Type Detail</w:t>
      </w:r>
      <w:bookmarkEnd w:id="96"/>
    </w:p>
    <w:p w:rsidR="00D718D6" w:rsidRDefault="005F69A5">
      <w:pPr>
        <w:pStyle w:val="Heading3"/>
      </w:pPr>
      <w:bookmarkStart w:id="97" w:name="_Toc411965461"/>
      <w:r>
        <w:t>Direct Supertypes</w:t>
      </w:r>
      <w:bookmarkEnd w:id="97"/>
    </w:p>
    <w:p w:rsidR="00D718D6" w:rsidRDefault="00C94A5B" w:rsidP="00EC7479">
      <w:pPr>
        <w:ind w:left="360"/>
      </w:pPr>
      <w:hyperlink w:anchor="_1e46c059e4f9b5846cdb98d6adff437a" w:history="1">
        <w:r w:rsidR="005F69A5">
          <w:rPr>
            <w:rStyle w:val="Hyperlink"/>
          </w:rPr>
          <w:t>Category</w:t>
        </w:r>
      </w:hyperlink>
    </w:p>
    <w:p w:rsidR="00D718D6" w:rsidRDefault="005F69A5">
      <w:pPr>
        <w:pStyle w:val="Code"/>
      </w:pPr>
      <w:r w:rsidRPr="00043180">
        <w:rPr>
          <w:b/>
          <w:sz w:val="24"/>
          <w:szCs w:val="24"/>
        </w:rPr>
        <w:t>package</w:t>
      </w:r>
      <w:r>
        <w:t xml:space="preserve"> Conceptual Modeling and Mapping Library::Core Concept Library::Foundation</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1e46c059e4f9b5846cdb98d6adff437a" w:history="1">
        <w:r w:rsidR="007E3012">
          <w:rPr>
            <w:rStyle w:val="Hyperlink"/>
          </w:rPr>
          <w:t>Category</w:t>
        </w:r>
      </w:hyperlink>
    </w:p>
    <w:p w:rsidR="00D718D6" w:rsidRDefault="00D718D6">
      <w:pPr>
        <w:pStyle w:val="Code"/>
      </w:pPr>
    </w:p>
    <w:p w:rsidR="00D718D6" w:rsidRDefault="005F69A5">
      <w:pPr>
        <w:pStyle w:val="Heading3"/>
      </w:pPr>
      <w:bookmarkStart w:id="98" w:name="_Toc411965462"/>
      <w:r>
        <w:t>Inherited Features</w:t>
      </w:r>
      <w:bookmarkEnd w:id="98"/>
    </w:p>
    <w:p w:rsidR="00697D8F" w:rsidRDefault="00697D8F" w:rsidP="00697D8F">
      <w:r w:rsidRPr="000365A1">
        <w:rPr>
          <w:b/>
          <w:i/>
        </w:rPr>
        <w:t>From</w:t>
      </w:r>
      <w:r>
        <w:t xml:space="preserve"> </w:t>
      </w:r>
      <w:hyperlink w:anchor="_1e46c059e4f9b5846cdb98d6adff437a" w:history="1">
        <w:r>
          <w:rPr>
            <w:rStyle w:val="Hyperlink"/>
          </w:rPr>
          <w:t>Category</w:t>
        </w:r>
      </w:hyperlink>
      <w:r>
        <w:t xml:space="preserve">: </w:t>
      </w:r>
    </w:p>
    <w:p w:rsidR="00697D8F" w:rsidRDefault="00697D8F" w:rsidP="00E05413">
      <w:pPr>
        <w:ind w:firstLine="720"/>
      </w:pPr>
      <w:r>
        <w:t>‘categorizes’:</w:t>
      </w:r>
      <w:hyperlink w:anchor="_3a4ff69ced5d7f7c66bb882997dea37e" w:history="1">
        <w:r>
          <w:rPr>
            <w:rStyle w:val="Hyperlink"/>
          </w:rPr>
          <w:t>Anything</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lastRenderedPageBreak/>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D718D6" w:rsidRDefault="00D718D6"/>
    <w:p w:rsidR="00D718D6" w:rsidRDefault="005F69A5">
      <w:pPr>
        <w:pStyle w:val="Heading1"/>
      </w:pPr>
      <w:bookmarkStart w:id="99" w:name="_Toc411965463"/>
      <w:r>
        <w:t>Conceptual Modeling and Mapping Library::Core Concept Library::Identifiers</w:t>
      </w:r>
      <w:bookmarkEnd w:id="99"/>
    </w:p>
    <w:p w:rsidR="000A54AF" w:rsidRDefault="00C94A5B">
      <w:r>
        <w:rPr>
          <w:sz w:val="24"/>
          <w:szCs w:val="24"/>
        </w:rPr>
        <w:t xml:space="preserve">Identification connects </w:t>
      </w:r>
      <w:r>
        <w:rPr>
          <w:i/>
          <w:iCs/>
          <w:sz w:val="24"/>
          <w:szCs w:val="24"/>
        </w:rPr>
        <w:t xml:space="preserve">identifiers </w:t>
      </w:r>
      <w:r>
        <w:rPr>
          <w:sz w:val="24"/>
          <w:szCs w:val="24"/>
        </w:rPr>
        <w:t>with the entity they identify. Identifiers are all assumed to be values, that is they are immutable. If course an entity may be assigned different identifiers over time.</w:t>
      </w:r>
    </w:p>
    <w:p w:rsidR="000A54AF" w:rsidRDefault="00C94A5B">
      <w:r>
        <w:t xml:space="preserve"> </w:t>
      </w:r>
    </w:p>
    <w:p w:rsidR="000A54AF" w:rsidRDefault="00C94A5B">
      <w:pPr>
        <w:spacing w:after="200"/>
      </w:pPr>
      <w:r>
        <w:rPr>
          <w:rFonts w:ascii="Calibri" w:hAnsi="Calibri" w:cs="Calibri"/>
          <w:sz w:val="24"/>
          <w:szCs w:val="24"/>
        </w:rPr>
        <w:t>The base Identifier class identifies a set of entities and is not assumed to be uniq</w:t>
      </w:r>
      <w:r>
        <w:rPr>
          <w:rFonts w:ascii="Calibri" w:hAnsi="Calibri" w:cs="Calibri"/>
          <w:sz w:val="24"/>
          <w:szCs w:val="24"/>
        </w:rPr>
        <w:t>ue or to identify only one entity. For example, a name is an identifier but many people could have the same name and a person could have multiple names. Identifiers or the relation to an entity may be contextual.</w:t>
      </w:r>
    </w:p>
    <w:p w:rsidR="000A54AF" w:rsidRDefault="00C94A5B">
      <w:pPr>
        <w:spacing w:after="200"/>
      </w:pPr>
      <w:r>
        <w:rPr>
          <w:rFonts w:ascii="Calibri" w:hAnsi="Calibri" w:cs="Calibri"/>
          <w:sz w:val="24"/>
          <w:szCs w:val="24"/>
        </w:rPr>
        <w:t xml:space="preserve">The class of </w:t>
      </w:r>
      <w:r>
        <w:rPr>
          <w:rFonts w:ascii="Calibri" w:hAnsi="Calibri" w:cs="Calibri"/>
          <w:i/>
          <w:iCs/>
          <w:sz w:val="24"/>
          <w:szCs w:val="24"/>
        </w:rPr>
        <w:t>Unique Identifiers</w:t>
      </w:r>
      <w:r>
        <w:rPr>
          <w:rFonts w:ascii="Calibri" w:hAnsi="Calibri" w:cs="Calibri"/>
          <w:sz w:val="24"/>
          <w:szCs w:val="24"/>
        </w:rPr>
        <w:t xml:space="preserve"> is more typ</w:t>
      </w:r>
      <w:r>
        <w:rPr>
          <w:rFonts w:ascii="Calibri" w:hAnsi="Calibri" w:cs="Calibri"/>
          <w:sz w:val="24"/>
          <w:szCs w:val="24"/>
        </w:rPr>
        <w:t xml:space="preserve">ical of I.T. systems and managed identifiers, such as drivers license numbers. A unique identifier is assumed unique within exactly one </w:t>
      </w:r>
      <w:r>
        <w:rPr>
          <w:rFonts w:ascii="Calibri" w:hAnsi="Calibri" w:cs="Calibri"/>
          <w:i/>
          <w:iCs/>
          <w:sz w:val="24"/>
          <w:szCs w:val="24"/>
        </w:rPr>
        <w:t>Namespace</w:t>
      </w:r>
      <w:r>
        <w:rPr>
          <w:rFonts w:ascii="Calibri" w:hAnsi="Calibri" w:cs="Calibri"/>
          <w:sz w:val="24"/>
          <w:szCs w:val="24"/>
        </w:rPr>
        <w:t>.</w:t>
      </w:r>
    </w:p>
    <w:p w:rsidR="000A54AF" w:rsidRDefault="00C94A5B">
      <w:pPr>
        <w:spacing w:after="200"/>
      </w:pPr>
      <w:r>
        <w:rPr>
          <w:rFonts w:ascii="Calibri" w:hAnsi="Calibri" w:cs="Calibri"/>
          <w:sz w:val="24"/>
          <w:szCs w:val="24"/>
        </w:rPr>
        <w:t>Subtypes of Identifier may be specific to identifying particular kinds of entities. For example, a Location I</w:t>
      </w:r>
      <w:r>
        <w:rPr>
          <w:rFonts w:ascii="Calibri" w:hAnsi="Calibri" w:cs="Calibri"/>
          <w:sz w:val="24"/>
          <w:szCs w:val="24"/>
        </w:rPr>
        <w:t>dentifier (such as an address or GPS coordinate) is specific to identifying locations.</w:t>
      </w:r>
    </w:p>
    <w:p w:rsidR="000A54AF" w:rsidRDefault="00C94A5B">
      <w:pPr>
        <w:spacing w:after="200"/>
      </w:pPr>
      <w:r>
        <w:rPr>
          <w:rFonts w:ascii="Calibri" w:hAnsi="Calibri" w:cs="Calibri"/>
          <w:sz w:val="24"/>
          <w:szCs w:val="24"/>
        </w:rPr>
        <w:t>Note that as with all concepts, identifiers are independent of representation. Since names are so often textual, we also define a representation of names - "Textual Name</w:t>
      </w:r>
      <w:r>
        <w:rPr>
          <w:rFonts w:ascii="Calibri" w:hAnsi="Calibri" w:cs="Calibri"/>
          <w:sz w:val="24"/>
          <w:szCs w:val="24"/>
        </w:rPr>
        <w:t>".</w:t>
      </w:r>
    </w:p>
    <w:p w:rsidR="00D718D6" w:rsidRDefault="00306ED9">
      <w:pPr>
        <w:pStyle w:val="Heading2"/>
      </w:pPr>
      <w:bookmarkStart w:id="100" w:name="_Toc411965464"/>
      <w:r>
        <w:lastRenderedPageBreak/>
        <w:t>Diagram</w:t>
      </w:r>
      <w:r w:rsidR="00AB6B0D">
        <w:t>:</w:t>
      </w:r>
      <w:r>
        <w:t xml:space="preserve"> </w:t>
      </w:r>
      <w:r w:rsidR="005F69A5">
        <w:t>Identifiers</w:t>
      </w:r>
      <w:bookmarkEnd w:id="100"/>
    </w:p>
    <w:p w:rsidR="00D718D6" w:rsidRDefault="005F69A5">
      <w:pPr>
        <w:jc w:val="center"/>
        <w:rPr>
          <w:rFonts w:cs="Arial"/>
        </w:rPr>
      </w:pPr>
      <w:r>
        <w:rPr>
          <w:noProof/>
          <w:lang w:bidi="ar-SA"/>
        </w:rPr>
        <w:drawing>
          <wp:inline distT="0" distB="0" distL="0" distR="0">
            <wp:extent cx="5732145" cy="3523210"/>
            <wp:effectExtent l="0" t="0" r="0" b="0"/>
            <wp:docPr id="144" name="Picture -929243521.jpg" descr="-9292435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929243521.jpg"/>
                    <pic:cNvPicPr/>
                  </pic:nvPicPr>
                  <pic:blipFill>
                    <a:blip r:embed="rId28" cstate="print"/>
                    <a:stretch>
                      <a:fillRect/>
                    </a:stretch>
                  </pic:blipFill>
                  <pic:spPr>
                    <a:xfrm>
                      <a:off x="0" y="0"/>
                      <a:ext cx="5732145" cy="3523210"/>
                    </a:xfrm>
                    <a:prstGeom prst="rect">
                      <a:avLst/>
                    </a:prstGeom>
                  </pic:spPr>
                </pic:pic>
              </a:graphicData>
            </a:graphic>
          </wp:inline>
        </w:drawing>
      </w:r>
    </w:p>
    <w:p w:rsidR="00D718D6" w:rsidRDefault="005F69A5">
      <w:pPr>
        <w:pStyle w:val="Figure"/>
      </w:pPr>
      <w:bookmarkStart w:id="101" w:name="_Toc411965349"/>
      <w:r>
        <w:t>Identifiers</w:t>
      </w:r>
      <w:bookmarkEnd w:id="101"/>
    </w:p>
    <w:p w:rsidR="00D718D6" w:rsidRDefault="00D718D6"/>
    <w:p w:rsidR="00D718D6" w:rsidRDefault="005F69A5">
      <w:pPr>
        <w:pStyle w:val="Heading2"/>
      </w:pPr>
      <w:bookmarkStart w:id="102" w:name="_d28820035cd64942b5e1038d8739894c"/>
      <w:bookmarkStart w:id="103" w:name="_Toc411965465"/>
      <w:r>
        <w:t>Association Identification</w:t>
      </w:r>
      <w:bookmarkEnd w:id="102"/>
      <w:bookmarkEnd w:id="103"/>
    </w:p>
    <w:p w:rsidR="00D718D6" w:rsidRDefault="005F69A5">
      <w:r>
        <w:t>Identification connects an identifier with an entity it identifies. At the top level identification is not necessarily unique, but certain identifiers are unique within a namespace.</w:t>
      </w:r>
    </w:p>
    <w:p w:rsidR="00D718D6" w:rsidRDefault="005F69A5">
      <w:pPr>
        <w:pStyle w:val="Code"/>
      </w:pPr>
      <w:r w:rsidRPr="00043180">
        <w:rPr>
          <w:b/>
          <w:sz w:val="24"/>
          <w:szCs w:val="24"/>
        </w:rPr>
        <w:t>package</w:t>
      </w:r>
      <w:r>
        <w:t xml:space="preserve"> Conceptual Modeling and Mapping Library::Core Concept Library::Identifiers</w:t>
      </w:r>
    </w:p>
    <w:p w:rsidR="00D718D6" w:rsidRDefault="005F69A5">
      <w:pPr>
        <w:pStyle w:val="Heading3"/>
      </w:pPr>
      <w:bookmarkStart w:id="104" w:name="_Toc411965466"/>
      <w:r>
        <w:t>Association Ends</w:t>
      </w:r>
      <w:bookmarkEnd w:id="104"/>
    </w:p>
    <w:p w:rsidR="003F7C16" w:rsidRDefault="003F7C16" w:rsidP="003F7C16">
      <w:pPr>
        <w:ind w:firstLine="720"/>
      </w:pPr>
      <w:r>
        <w:rPr>
          <w:noProof/>
          <w:lang w:bidi="ar-SA"/>
        </w:rPr>
        <w:drawing>
          <wp:inline distT="0" distB="0" distL="0" distR="0">
            <wp:extent cx="152400" cy="152400"/>
            <wp:effectExtent l="0" t="0" r="0" b="0"/>
            <wp:docPr id="146" name="Picture 1704181353.jpg" descr="1704181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170418135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identifies : </w:t>
      </w:r>
      <w:hyperlink w:anchor="_13f9005c9106d00d7131680982c2727a" w:history="1">
        <w:r>
          <w:rPr>
            <w:rStyle w:val="Hyperlink"/>
          </w:rPr>
          <w:t>Entity</w:t>
        </w:r>
      </w:hyperlink>
      <w:r w:rsidR="00A36678">
        <w:t xml:space="preserve"> </w:t>
      </w:r>
    </w:p>
    <w:p w:rsidR="006847AA" w:rsidRDefault="006847AA" w:rsidP="006847AA">
      <w:pPr>
        <w:ind w:left="677" w:firstLine="360"/>
      </w:pPr>
      <w:r>
        <w:t>Entity identified by an identifier.</w:t>
      </w:r>
    </w:p>
    <w:p w:rsidR="003F7C16" w:rsidRDefault="003F7C16" w:rsidP="003F7C16">
      <w:pPr>
        <w:ind w:firstLine="720"/>
      </w:pPr>
      <w:r>
        <w:rPr>
          <w:noProof/>
          <w:lang w:bidi="ar-SA"/>
        </w:rPr>
        <w:drawing>
          <wp:inline distT="0" distB="0" distL="0" distR="0">
            <wp:extent cx="152400" cy="152400"/>
            <wp:effectExtent l="0" t="0" r="0" b="0"/>
            <wp:docPr id="148" name="Picture 1704181353.jpg" descr="1704181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170418135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identified by : </w:t>
      </w:r>
      <w:hyperlink w:anchor="_a9304dce0833e68d6c1871feed7ba4c8" w:history="1">
        <w:r>
          <w:rPr>
            <w:rStyle w:val="Hyperlink"/>
          </w:rPr>
          <w:t>Identifier</w:t>
        </w:r>
      </w:hyperlink>
      <w:r w:rsidR="00A36678">
        <w:t xml:space="preserve"> </w:t>
      </w:r>
    </w:p>
    <w:p w:rsidR="006847AA" w:rsidRDefault="006847AA" w:rsidP="006847AA">
      <w:pPr>
        <w:ind w:left="677" w:firstLine="360"/>
      </w:pPr>
      <w:r>
        <w:t>Identifiers for a concept - note that a concept may have multiple identifiers and they may be context specific.</w:t>
      </w:r>
    </w:p>
    <w:p w:rsidR="00D718D6" w:rsidRDefault="00D718D6"/>
    <w:p w:rsidR="00D718D6" w:rsidRDefault="005F69A5">
      <w:pPr>
        <w:pStyle w:val="Heading2"/>
      </w:pPr>
      <w:bookmarkStart w:id="105" w:name="_a9304dce0833e68d6c1871feed7ba4c8"/>
      <w:bookmarkStart w:id="106" w:name="_Toc411965467"/>
      <w:r>
        <w:t>Class Identifier</w:t>
      </w:r>
      <w:bookmarkEnd w:id="105"/>
      <w:bookmarkEnd w:id="106"/>
    </w:p>
    <w:p w:rsidR="00D718D6" w:rsidRDefault="005F69A5">
      <w:r>
        <w:t>Anything that is used to identify a concept</w:t>
      </w:r>
    </w:p>
    <w:p w:rsidR="00D718D6" w:rsidRDefault="005F69A5">
      <w:pPr>
        <w:pStyle w:val="Heading3"/>
      </w:pPr>
      <w:bookmarkStart w:id="107" w:name="_Toc411965468"/>
      <w:r>
        <w:t>Direct Supertypes</w:t>
      </w:r>
      <w:bookmarkEnd w:id="107"/>
    </w:p>
    <w:p w:rsidR="00D718D6" w:rsidRDefault="00C94A5B" w:rsidP="00EC7479">
      <w:pPr>
        <w:ind w:left="360"/>
      </w:pPr>
      <w:hyperlink w:anchor="_a7a4f23921c2d4c035993a2e874887ff" w:history="1">
        <w:r w:rsidR="005F69A5">
          <w:rPr>
            <w:rStyle w:val="Hyperlink"/>
          </w:rPr>
          <w:t>Value</w:t>
        </w:r>
      </w:hyperlink>
    </w:p>
    <w:p w:rsidR="00D718D6" w:rsidRDefault="005F69A5">
      <w:pPr>
        <w:pStyle w:val="Code"/>
      </w:pPr>
      <w:r w:rsidRPr="00043180">
        <w:rPr>
          <w:b/>
          <w:sz w:val="24"/>
          <w:szCs w:val="24"/>
        </w:rPr>
        <w:lastRenderedPageBreak/>
        <w:t>package</w:t>
      </w:r>
      <w:r>
        <w:t xml:space="preserve"> Conceptual Modeling and Mapping Library::Core Concept Library::Identifiers</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a7a4f23921c2d4c035993a2e874887ff" w:history="1">
        <w:r w:rsidR="007E3012">
          <w:rPr>
            <w:rStyle w:val="Hyperlink"/>
          </w:rPr>
          <w:t>Value</w:t>
        </w:r>
      </w:hyperlink>
    </w:p>
    <w:p w:rsidR="00D718D6" w:rsidRDefault="00D718D6">
      <w:pPr>
        <w:pStyle w:val="Code"/>
      </w:pPr>
    </w:p>
    <w:p w:rsidR="00D718D6" w:rsidRDefault="005F69A5">
      <w:pPr>
        <w:pStyle w:val="Heading3"/>
      </w:pPr>
      <w:bookmarkStart w:id="108" w:name="_Toc411965469"/>
      <w:r>
        <w:t>Associations</w:t>
      </w:r>
      <w:bookmarkEnd w:id="108"/>
    </w:p>
    <w:p w:rsidR="00F546FD" w:rsidRDefault="005F69A5" w:rsidP="00F546FD">
      <w:pPr>
        <w:ind w:left="605" w:hanging="245"/>
      </w:pPr>
      <w:r>
        <w:rPr>
          <w:noProof/>
          <w:lang w:bidi="ar-SA"/>
        </w:rPr>
        <w:drawing>
          <wp:inline distT="0" distB="0" distL="0" distR="0">
            <wp:extent cx="152400" cy="152400"/>
            <wp:effectExtent l="0" t="0" r="0" b="0"/>
            <wp:docPr id="150" name="Picture 1704181353.jpg" descr="1704181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170418135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identifies</w:t>
      </w:r>
      <w:r w:rsidR="00A92CA5">
        <w:t>:</w:t>
      </w:r>
      <w:hyperlink w:anchor="_13f9005c9106d00d7131680982c2727a" w:history="1">
        <w:r>
          <w:rPr>
            <w:rStyle w:val="Hyperlink"/>
          </w:rPr>
          <w:t>Entity</w:t>
        </w:r>
      </w:hyperlink>
      <w:r>
        <w:t xml:space="preserve"> </w:t>
      </w:r>
    </w:p>
    <w:p w:rsidR="00A60DB1" w:rsidRDefault="00A60DB1" w:rsidP="00A60DB1">
      <w:pPr>
        <w:ind w:left="720" w:firstLine="360"/>
      </w:pPr>
      <w:r>
        <w:t>Entity identified by an identifier.</w:t>
      </w:r>
    </w:p>
    <w:p w:rsidR="00D718D6" w:rsidRDefault="005F69A5">
      <w:pPr>
        <w:pStyle w:val="Heading3"/>
      </w:pPr>
      <w:bookmarkStart w:id="109" w:name="_Toc411965470"/>
      <w:r>
        <w:t>Inherited Features</w:t>
      </w:r>
      <w:bookmarkEnd w:id="109"/>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D718D6" w:rsidRDefault="00D718D6"/>
    <w:p w:rsidR="00D718D6" w:rsidRDefault="005F69A5">
      <w:pPr>
        <w:pStyle w:val="Heading2"/>
      </w:pPr>
      <w:bookmarkStart w:id="110" w:name="_afe5a48976a2df078be9473827611fb8"/>
      <w:bookmarkStart w:id="111" w:name="_Toc411965471"/>
      <w:r>
        <w:t>Class Name</w:t>
      </w:r>
      <w:bookmarkEnd w:id="110"/>
      <w:bookmarkEnd w:id="111"/>
    </w:p>
    <w:p w:rsidR="00D718D6" w:rsidRDefault="005F69A5">
      <w:r>
        <w:t>A word or set of words by which a person, animal, place, or thing is known, addressed, or referred to. Names are not nessisaraly unique.</w:t>
      </w:r>
    </w:p>
    <w:p w:rsidR="00D718D6" w:rsidRDefault="005F69A5">
      <w:pPr>
        <w:pStyle w:val="Heading3"/>
      </w:pPr>
      <w:bookmarkStart w:id="112" w:name="_Toc411965472"/>
      <w:r>
        <w:t>Direct Supertypes</w:t>
      </w:r>
      <w:bookmarkEnd w:id="112"/>
    </w:p>
    <w:p w:rsidR="00D718D6" w:rsidRDefault="00C94A5B" w:rsidP="00EC7479">
      <w:pPr>
        <w:ind w:left="360"/>
      </w:pPr>
      <w:hyperlink w:anchor="_a9304dce0833e68d6c1871feed7ba4c8" w:history="1">
        <w:r w:rsidR="005F69A5">
          <w:rPr>
            <w:rStyle w:val="Hyperlink"/>
          </w:rPr>
          <w:t>Identifier</w:t>
        </w:r>
      </w:hyperlink>
    </w:p>
    <w:p w:rsidR="00D718D6" w:rsidRDefault="005F69A5">
      <w:pPr>
        <w:pStyle w:val="Code"/>
      </w:pPr>
      <w:r w:rsidRPr="00043180">
        <w:rPr>
          <w:b/>
          <w:sz w:val="24"/>
          <w:szCs w:val="24"/>
        </w:rPr>
        <w:t>package</w:t>
      </w:r>
      <w:r>
        <w:t xml:space="preserve"> Conceptual Modeling and Mapping Library::Core Concept Library::Identifiers</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a9304dce0833e68d6c1871feed7ba4c8" w:history="1">
        <w:r w:rsidR="007E3012">
          <w:rPr>
            <w:rStyle w:val="Hyperlink"/>
          </w:rPr>
          <w:t>Identifier</w:t>
        </w:r>
      </w:hyperlink>
    </w:p>
    <w:p w:rsidR="00D718D6" w:rsidRDefault="00D718D6">
      <w:pPr>
        <w:pStyle w:val="Code"/>
      </w:pPr>
    </w:p>
    <w:p w:rsidR="00D718D6" w:rsidRDefault="005F69A5">
      <w:pPr>
        <w:pStyle w:val="Heading3"/>
      </w:pPr>
      <w:bookmarkStart w:id="113" w:name="_Toc411965473"/>
      <w:r>
        <w:t>Associations</w:t>
      </w:r>
      <w:bookmarkEnd w:id="113"/>
    </w:p>
    <w:p w:rsidR="00F546FD" w:rsidRDefault="005F69A5" w:rsidP="00F546FD">
      <w:pPr>
        <w:ind w:left="605" w:hanging="245"/>
      </w:pPr>
      <w:r>
        <w:rPr>
          <w:noProof/>
          <w:lang w:bidi="ar-SA"/>
        </w:rPr>
        <w:drawing>
          <wp:inline distT="0" distB="0" distL="0" distR="0">
            <wp:extent cx="152400" cy="152400"/>
            <wp:effectExtent l="0" t="0" r="0" b="0"/>
            <wp:docPr id="152" name="Picture 369499764.jpg" descr="3694997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369499764.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names</w:t>
      </w:r>
      <w:r w:rsidR="00A92CA5">
        <w:t>:</w:t>
      </w:r>
      <w:hyperlink w:anchor="_13f9005c9106d00d7131680982c2727a" w:history="1">
        <w:r>
          <w:rPr>
            <w:rStyle w:val="Hyperlink"/>
          </w:rPr>
          <w:t>Entity</w:t>
        </w:r>
      </w:hyperlink>
      <w:r>
        <w:t xml:space="preserve"> </w:t>
      </w:r>
    </w:p>
    <w:p w:rsidR="00A60DB1" w:rsidRDefault="00A60DB1" w:rsidP="00A60DB1">
      <w:pPr>
        <w:ind w:left="720" w:firstLine="360"/>
      </w:pPr>
      <w:r>
        <w:t>The named entity.</w:t>
      </w:r>
    </w:p>
    <w:p w:rsidR="00D718D6" w:rsidRDefault="005F69A5">
      <w:pPr>
        <w:pStyle w:val="Heading3"/>
      </w:pPr>
      <w:bookmarkStart w:id="114" w:name="_Toc411965474"/>
      <w:r>
        <w:t>Inherited Features</w:t>
      </w:r>
      <w:bookmarkEnd w:id="114"/>
    </w:p>
    <w:p w:rsidR="00697D8F" w:rsidRDefault="00697D8F" w:rsidP="00697D8F">
      <w:r w:rsidRPr="000365A1">
        <w:rPr>
          <w:b/>
          <w:i/>
        </w:rPr>
        <w:t>From</w:t>
      </w:r>
      <w:r>
        <w:t xml:space="preserve"> </w:t>
      </w:r>
      <w:hyperlink w:anchor="_a9304dce0833e68d6c1871feed7ba4c8" w:history="1">
        <w:r>
          <w:rPr>
            <w:rStyle w:val="Hyperlink"/>
          </w:rPr>
          <w:t>Identifier</w:t>
        </w:r>
      </w:hyperlink>
      <w:r>
        <w:t xml:space="preserve">: </w:t>
      </w:r>
    </w:p>
    <w:p w:rsidR="00697D8F" w:rsidRDefault="00697D8F" w:rsidP="00E05413">
      <w:pPr>
        <w:ind w:firstLine="720"/>
      </w:pPr>
      <w:r>
        <w:t>‘identifies’:</w:t>
      </w:r>
      <w:hyperlink w:anchor="_13f9005c9106d00d7131680982c2727a" w:history="1">
        <w:r>
          <w:rPr>
            <w:rStyle w:val="Hyperlink"/>
          </w:rPr>
          <w:t>Entity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D718D6" w:rsidRDefault="00D718D6"/>
    <w:p w:rsidR="00D718D6" w:rsidRDefault="005F69A5">
      <w:pPr>
        <w:pStyle w:val="Heading2"/>
      </w:pPr>
      <w:bookmarkStart w:id="115" w:name="_d829ab1ca0a530a2f71c2333d73b36c5"/>
      <w:bookmarkStart w:id="116" w:name="_Toc411965475"/>
      <w:r>
        <w:t>Class Namespace</w:t>
      </w:r>
      <w:bookmarkEnd w:id="115"/>
      <w:bookmarkEnd w:id="116"/>
    </w:p>
    <w:p w:rsidR="00D718D6" w:rsidRDefault="005F69A5">
      <w:r>
        <w:t>A context that provides a way to make identifiers unique and identify exactly one entity. For example, the Virginia drivers license division provides unique drivers license numbers.</w:t>
      </w:r>
    </w:p>
    <w:p w:rsidR="00D718D6" w:rsidRDefault="005F69A5">
      <w:pPr>
        <w:pStyle w:val="Heading3"/>
      </w:pPr>
      <w:bookmarkStart w:id="117" w:name="_Toc411965476"/>
      <w:r>
        <w:t>Direct Supertypes</w:t>
      </w:r>
      <w:bookmarkEnd w:id="117"/>
    </w:p>
    <w:p w:rsidR="00D718D6" w:rsidRDefault="00C94A5B" w:rsidP="00EC7479">
      <w:pPr>
        <w:ind w:left="360"/>
      </w:pPr>
      <w:hyperlink w:anchor="_81284aa430d71f6e8d9c1804d9149488" w:history="1">
        <w:r w:rsidR="005F69A5">
          <w:rPr>
            <w:rStyle w:val="Hyperlink"/>
          </w:rPr>
          <w:t>Context</w:t>
        </w:r>
      </w:hyperlink>
    </w:p>
    <w:p w:rsidR="00D718D6" w:rsidRDefault="005F69A5">
      <w:pPr>
        <w:pStyle w:val="Code"/>
      </w:pPr>
      <w:r w:rsidRPr="00043180">
        <w:rPr>
          <w:b/>
          <w:sz w:val="24"/>
          <w:szCs w:val="24"/>
        </w:rPr>
        <w:t>package</w:t>
      </w:r>
      <w:r>
        <w:t xml:space="preserve"> Conceptual Modeling and Mapping Library::Core Concept Library::Identifiers</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81284aa430d71f6e8d9c1804d9149488" w:history="1">
        <w:r w:rsidR="007E3012">
          <w:rPr>
            <w:rStyle w:val="Hyperlink"/>
          </w:rPr>
          <w:t>Context</w:t>
        </w:r>
      </w:hyperlink>
    </w:p>
    <w:p w:rsidR="00D718D6" w:rsidRDefault="00D718D6">
      <w:pPr>
        <w:pStyle w:val="Code"/>
      </w:pPr>
    </w:p>
    <w:p w:rsidR="00D718D6" w:rsidRDefault="005F69A5">
      <w:pPr>
        <w:pStyle w:val="Heading3"/>
      </w:pPr>
      <w:bookmarkStart w:id="118" w:name="_Toc411965477"/>
      <w:r>
        <w:t>Associations</w:t>
      </w:r>
      <w:bookmarkEnd w:id="118"/>
    </w:p>
    <w:p w:rsidR="00F546FD" w:rsidRDefault="005F69A5" w:rsidP="00F546FD">
      <w:pPr>
        <w:ind w:left="605" w:hanging="245"/>
      </w:pPr>
      <w:r>
        <w:rPr>
          <w:noProof/>
          <w:lang w:bidi="ar-SA"/>
        </w:rPr>
        <w:drawing>
          <wp:inline distT="0" distB="0" distL="0" distR="0">
            <wp:extent cx="152400" cy="152400"/>
            <wp:effectExtent l="0" t="0" r="0" b="0"/>
            <wp:docPr id="154" name="Picture -1304768006.jpg" descr="-1304768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1304768006.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defines identifier</w:t>
      </w:r>
      <w:r w:rsidR="00A92CA5">
        <w:t>:</w:t>
      </w:r>
      <w:hyperlink w:anchor="_cf209f75b9adbf293f76285648c58c77" w:history="1">
        <w:r>
          <w:rPr>
            <w:rStyle w:val="Hyperlink"/>
          </w:rPr>
          <w:t>Unique Identifier</w:t>
        </w:r>
      </w:hyperlink>
      <w:r>
        <w:t xml:space="preserve"> </w:t>
      </w:r>
    </w:p>
    <w:p w:rsidR="00D718D6" w:rsidRDefault="005F69A5">
      <w:pPr>
        <w:pStyle w:val="Heading3"/>
      </w:pPr>
      <w:bookmarkStart w:id="119" w:name="_Toc411965478"/>
      <w:r>
        <w:t>Inherited Features</w:t>
      </w:r>
      <w:bookmarkEnd w:id="119"/>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D718D6" w:rsidRDefault="00D718D6"/>
    <w:p w:rsidR="00D718D6" w:rsidRDefault="005F69A5">
      <w:pPr>
        <w:pStyle w:val="Heading2"/>
      </w:pPr>
      <w:bookmarkStart w:id="120" w:name="_149578d75d26c3233262b42fd271ea21"/>
      <w:bookmarkStart w:id="121" w:name="_Toc411965479"/>
      <w:r>
        <w:t>Class Textual Name</w:t>
      </w:r>
      <w:bookmarkEnd w:id="120"/>
      <w:bookmarkEnd w:id="121"/>
    </w:p>
    <w:p w:rsidR="00D718D6" w:rsidRDefault="005F69A5">
      <w:r>
        <w:t>A name represented as text.</w:t>
      </w:r>
    </w:p>
    <w:p w:rsidR="00D718D6" w:rsidRDefault="005F69A5">
      <w:pPr>
        <w:pStyle w:val="Code"/>
      </w:pPr>
      <w:r w:rsidRPr="00043180">
        <w:rPr>
          <w:b/>
          <w:sz w:val="24"/>
          <w:szCs w:val="24"/>
        </w:rPr>
        <w:t>package</w:t>
      </w:r>
      <w:r>
        <w:t xml:space="preserve"> Conceptual Modeling and Mapping Library::Core Concept Library::Identifiers</w:t>
      </w:r>
    </w:p>
    <w:p w:rsidR="00D718D6" w:rsidRDefault="005F69A5">
      <w:pPr>
        <w:pStyle w:val="Heading3"/>
      </w:pPr>
      <w:bookmarkStart w:id="122" w:name="_Toc411965480"/>
      <w:r>
        <w:t>Attributes</w:t>
      </w:r>
      <w:bookmarkEnd w:id="122"/>
    </w:p>
    <w:p w:rsidR="00D718D6" w:rsidRDefault="005F69A5" w:rsidP="00EC7479">
      <w:pPr>
        <w:pStyle w:val="BodyText2"/>
      </w:pPr>
      <w:r>
        <w:rPr>
          <w:noProof/>
          <w:lang w:bidi="ar-SA"/>
        </w:rPr>
        <w:drawing>
          <wp:inline distT="0" distB="0" distL="0" distR="0">
            <wp:extent cx="152400" cy="152400"/>
            <wp:effectExtent l="0" t="0" r="0" b="0"/>
            <wp:docPr id="156" name="Picture 1827955880.jpg" descr="18279558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827955880.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name text : </w:t>
      </w:r>
      <w:hyperlink w:anchor="_e8a6ce315d976318da3ab784a645ea44" w:history="1">
        <w:r>
          <w:rPr>
            <w:rStyle w:val="Hyperlink"/>
          </w:rPr>
          <w:t>String</w:t>
        </w:r>
      </w:hyperlink>
    </w:p>
    <w:p w:rsidR="00D718D6" w:rsidRDefault="005F69A5">
      <w:pPr>
        <w:ind w:left="677" w:firstLine="360"/>
      </w:pPr>
      <w:r>
        <w:t>A textual representation of a name.</w:t>
      </w:r>
    </w:p>
    <w:p w:rsidR="00D718D6" w:rsidRDefault="00D718D6"/>
    <w:p w:rsidR="00D718D6" w:rsidRDefault="005F69A5">
      <w:pPr>
        <w:pStyle w:val="Heading2"/>
      </w:pPr>
      <w:bookmarkStart w:id="123" w:name="_cf209f75b9adbf293f76285648c58c77"/>
      <w:bookmarkStart w:id="124" w:name="_Toc411965481"/>
      <w:r>
        <w:t>Class Unique Identifier</w:t>
      </w:r>
      <w:bookmarkEnd w:id="123"/>
      <w:bookmarkEnd w:id="124"/>
    </w:p>
    <w:p w:rsidR="00D718D6" w:rsidRDefault="005F69A5">
      <w:r>
        <w:t>An identifier unique within some context</w:t>
      </w:r>
    </w:p>
    <w:p w:rsidR="00D718D6" w:rsidRDefault="005F69A5">
      <w:pPr>
        <w:pStyle w:val="Heading3"/>
      </w:pPr>
      <w:bookmarkStart w:id="125" w:name="_Toc411965482"/>
      <w:r>
        <w:lastRenderedPageBreak/>
        <w:t>Direct Supertypes</w:t>
      </w:r>
      <w:bookmarkEnd w:id="125"/>
    </w:p>
    <w:p w:rsidR="00D718D6" w:rsidRDefault="00C94A5B" w:rsidP="00EC7479">
      <w:pPr>
        <w:ind w:left="360"/>
      </w:pPr>
      <w:hyperlink w:anchor="_a9304dce0833e68d6c1871feed7ba4c8" w:history="1">
        <w:r w:rsidR="005F69A5">
          <w:rPr>
            <w:rStyle w:val="Hyperlink"/>
          </w:rPr>
          <w:t>Identifier</w:t>
        </w:r>
      </w:hyperlink>
    </w:p>
    <w:p w:rsidR="00D718D6" w:rsidRDefault="005F69A5">
      <w:pPr>
        <w:pStyle w:val="Code"/>
      </w:pPr>
      <w:r w:rsidRPr="00043180">
        <w:rPr>
          <w:b/>
          <w:sz w:val="24"/>
          <w:szCs w:val="24"/>
        </w:rPr>
        <w:t>package</w:t>
      </w:r>
      <w:r>
        <w:t xml:space="preserve"> Conceptual Modeling and Mapping Library::Core Concept Library::Identifiers</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a9304dce0833e68d6c1871feed7ba4c8" w:history="1">
        <w:r w:rsidR="007E3012">
          <w:rPr>
            <w:rStyle w:val="Hyperlink"/>
          </w:rPr>
          <w:t>Identifier</w:t>
        </w:r>
      </w:hyperlink>
    </w:p>
    <w:p w:rsidR="00D718D6" w:rsidRDefault="00D718D6">
      <w:pPr>
        <w:pStyle w:val="Code"/>
      </w:pPr>
    </w:p>
    <w:p w:rsidR="00D718D6" w:rsidRDefault="005F69A5">
      <w:pPr>
        <w:pStyle w:val="Heading3"/>
      </w:pPr>
      <w:bookmarkStart w:id="126" w:name="_Toc411965483"/>
      <w:r>
        <w:t>Associations</w:t>
      </w:r>
      <w:bookmarkEnd w:id="126"/>
    </w:p>
    <w:p w:rsidR="00F546FD" w:rsidRDefault="005F69A5" w:rsidP="00F546FD">
      <w:pPr>
        <w:ind w:left="605" w:hanging="245"/>
      </w:pPr>
      <w:r>
        <w:rPr>
          <w:noProof/>
          <w:lang w:bidi="ar-SA"/>
        </w:rPr>
        <w:drawing>
          <wp:inline distT="0" distB="0" distL="0" distR="0">
            <wp:extent cx="152400" cy="152400"/>
            <wp:effectExtent l="0" t="0" r="0" b="0"/>
            <wp:docPr id="158" name="Picture -1304768006.jpg" descr="-1304768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1304768006.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unique within</w:t>
      </w:r>
      <w:r w:rsidR="00A92CA5">
        <w:t>:</w:t>
      </w:r>
      <w:hyperlink w:anchor="_d829ab1ca0a530a2f71c2333d73b36c5" w:history="1">
        <w:r>
          <w:rPr>
            <w:rStyle w:val="Hyperlink"/>
          </w:rPr>
          <w:t>Namespace</w:t>
        </w:r>
      </w:hyperlink>
      <w:r>
        <w:t xml:space="preserve"> [1] </w:t>
      </w:r>
    </w:p>
    <w:p w:rsidR="00A60DB1" w:rsidRDefault="00A60DB1" w:rsidP="00A60DB1">
      <w:pPr>
        <w:ind w:left="720" w:firstLine="360"/>
      </w:pPr>
      <w:r>
        <w:t>Namespace in which an identifier is unique</w:t>
      </w:r>
    </w:p>
    <w:p w:rsidR="00D718D6" w:rsidRDefault="005F69A5">
      <w:pPr>
        <w:pStyle w:val="Heading3"/>
      </w:pPr>
      <w:bookmarkStart w:id="127" w:name="_Toc411965484"/>
      <w:r>
        <w:t>Inherited Features</w:t>
      </w:r>
      <w:bookmarkEnd w:id="127"/>
    </w:p>
    <w:p w:rsidR="00697D8F" w:rsidRDefault="00697D8F" w:rsidP="00697D8F">
      <w:r w:rsidRPr="000365A1">
        <w:rPr>
          <w:b/>
          <w:i/>
        </w:rPr>
        <w:t>From</w:t>
      </w:r>
      <w:r>
        <w:t xml:space="preserve"> </w:t>
      </w:r>
      <w:hyperlink w:anchor="_a9304dce0833e68d6c1871feed7ba4c8" w:history="1">
        <w:r>
          <w:rPr>
            <w:rStyle w:val="Hyperlink"/>
          </w:rPr>
          <w:t>Identifier</w:t>
        </w:r>
      </w:hyperlink>
      <w:r>
        <w:t xml:space="preserve">: </w:t>
      </w:r>
    </w:p>
    <w:p w:rsidR="00697D8F" w:rsidRDefault="00697D8F" w:rsidP="00E05413">
      <w:pPr>
        <w:ind w:firstLine="720"/>
      </w:pPr>
      <w:r>
        <w:t>‘identifies’:</w:t>
      </w:r>
      <w:hyperlink w:anchor="_13f9005c9106d00d7131680982c2727a" w:history="1">
        <w:r>
          <w:rPr>
            <w:rStyle w:val="Hyperlink"/>
          </w:rPr>
          <w:t>Entity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D718D6" w:rsidRDefault="00D718D6"/>
    <w:p w:rsidR="00D718D6" w:rsidRDefault="005F69A5">
      <w:pPr>
        <w:pStyle w:val="Heading2"/>
      </w:pPr>
      <w:bookmarkStart w:id="128" w:name="_330659e5eb0e6f3cef63f70183743f1a"/>
      <w:bookmarkStart w:id="129" w:name="_Toc411965485"/>
      <w:r>
        <w:t>Class URIIdentifier</w:t>
      </w:r>
      <w:bookmarkEnd w:id="128"/>
      <w:bookmarkEnd w:id="129"/>
    </w:p>
    <w:p w:rsidR="00D718D6" w:rsidRDefault="005F69A5">
      <w:r>
        <w:t>A URI Identifier for a concept unique within the W3C URI system.</w:t>
      </w:r>
    </w:p>
    <w:p w:rsidR="00D718D6" w:rsidRDefault="005F69A5">
      <w:pPr>
        <w:pStyle w:val="Heading3"/>
      </w:pPr>
      <w:bookmarkStart w:id="130" w:name="_Toc411965486"/>
      <w:r>
        <w:t>Direct Supertypes</w:t>
      </w:r>
      <w:bookmarkEnd w:id="130"/>
    </w:p>
    <w:p w:rsidR="00D718D6" w:rsidRDefault="00C94A5B" w:rsidP="00EC7479">
      <w:pPr>
        <w:ind w:left="360"/>
      </w:pPr>
      <w:hyperlink w:anchor="_cf209f75b9adbf293f76285648c58c77" w:history="1">
        <w:r w:rsidR="005F69A5">
          <w:rPr>
            <w:rStyle w:val="Hyperlink"/>
          </w:rPr>
          <w:t>Unique Identifier</w:t>
        </w:r>
      </w:hyperlink>
    </w:p>
    <w:p w:rsidR="00D718D6" w:rsidRDefault="005F69A5">
      <w:pPr>
        <w:pStyle w:val="Code"/>
      </w:pPr>
      <w:r w:rsidRPr="00043180">
        <w:rPr>
          <w:b/>
          <w:sz w:val="24"/>
          <w:szCs w:val="24"/>
        </w:rPr>
        <w:t>package</w:t>
      </w:r>
      <w:r>
        <w:t xml:space="preserve"> Conceptual Modeling and Mapping Library::Core Concept Library::Identifiers</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cf209f75b9adbf293f76285648c58c77" w:history="1">
        <w:r w:rsidR="007E3012">
          <w:rPr>
            <w:rStyle w:val="Hyperlink"/>
          </w:rPr>
          <w:t>Unique Identifier</w:t>
        </w:r>
      </w:hyperlink>
    </w:p>
    <w:p w:rsidR="00D718D6" w:rsidRDefault="00D718D6">
      <w:pPr>
        <w:pStyle w:val="Code"/>
      </w:pPr>
    </w:p>
    <w:p w:rsidR="00D718D6" w:rsidRDefault="005F69A5">
      <w:pPr>
        <w:pStyle w:val="Heading3"/>
      </w:pPr>
      <w:bookmarkStart w:id="131" w:name="_Toc411965487"/>
      <w:r>
        <w:t>Attributes</w:t>
      </w:r>
      <w:bookmarkEnd w:id="131"/>
    </w:p>
    <w:p w:rsidR="00D718D6" w:rsidRDefault="005F69A5" w:rsidP="00EC7479">
      <w:pPr>
        <w:pStyle w:val="BodyText2"/>
      </w:pPr>
      <w:r>
        <w:rPr>
          <w:noProof/>
          <w:lang w:bidi="ar-SA"/>
        </w:rPr>
        <w:drawing>
          <wp:inline distT="0" distB="0" distL="0" distR="0">
            <wp:extent cx="152400" cy="152400"/>
            <wp:effectExtent l="0" t="0" r="0" b="0"/>
            <wp:docPr id="160" name="Picture -612402647.jpg" descr="-612402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612402647.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uri : </w:t>
      </w:r>
      <w:hyperlink w:anchor="_e8a6ce315d976318da3ab784a645ea44" w:history="1">
        <w:r>
          <w:rPr>
            <w:rStyle w:val="Hyperlink"/>
          </w:rPr>
          <w:t>String</w:t>
        </w:r>
      </w:hyperlink>
      <w:r>
        <w:t xml:space="preserve"> [1]</w:t>
      </w:r>
    </w:p>
    <w:p w:rsidR="00D718D6" w:rsidRDefault="005F69A5">
      <w:pPr>
        <w:ind w:left="677" w:firstLine="360"/>
      </w:pPr>
      <w:r>
        <w:t>A Universal resource identifier text.</w:t>
      </w:r>
    </w:p>
    <w:p w:rsidR="00D718D6" w:rsidRDefault="005F69A5">
      <w:pPr>
        <w:pStyle w:val="Heading3"/>
      </w:pPr>
      <w:bookmarkStart w:id="132" w:name="_Toc411965488"/>
      <w:r>
        <w:t>Inherited Features</w:t>
      </w:r>
      <w:bookmarkEnd w:id="132"/>
    </w:p>
    <w:p w:rsidR="00697D8F" w:rsidRDefault="00697D8F" w:rsidP="00697D8F">
      <w:r w:rsidRPr="000365A1">
        <w:rPr>
          <w:b/>
          <w:i/>
        </w:rPr>
        <w:t>From</w:t>
      </w:r>
      <w:r>
        <w:t xml:space="preserve"> </w:t>
      </w:r>
      <w:hyperlink w:anchor="_cf209f75b9adbf293f76285648c58c77" w:history="1">
        <w:r>
          <w:rPr>
            <w:rStyle w:val="Hyperlink"/>
          </w:rPr>
          <w:t>Unique Identifier</w:t>
        </w:r>
      </w:hyperlink>
      <w:r>
        <w:t xml:space="preserve">: </w:t>
      </w:r>
    </w:p>
    <w:p w:rsidR="00697D8F" w:rsidRDefault="00697D8F" w:rsidP="00E05413">
      <w:pPr>
        <w:ind w:firstLine="720"/>
      </w:pPr>
      <w:r>
        <w:t>‘unique within’:</w:t>
      </w:r>
      <w:hyperlink w:anchor="_d829ab1ca0a530a2f71c2333d73b36c5" w:history="1">
        <w:r>
          <w:rPr>
            <w:rStyle w:val="Hyperlink"/>
          </w:rPr>
          <w:t>Namespace</w:t>
        </w:r>
      </w:hyperlink>
    </w:p>
    <w:p w:rsidR="00697D8F" w:rsidRDefault="00697D8F" w:rsidP="00697D8F">
      <w:r w:rsidRPr="000365A1">
        <w:rPr>
          <w:b/>
          <w:i/>
        </w:rPr>
        <w:t>From</w:t>
      </w:r>
      <w:r>
        <w:t xml:space="preserve"> </w:t>
      </w:r>
      <w:hyperlink w:anchor="_a9304dce0833e68d6c1871feed7ba4c8" w:history="1">
        <w:r>
          <w:rPr>
            <w:rStyle w:val="Hyperlink"/>
          </w:rPr>
          <w:t>Identifier</w:t>
        </w:r>
      </w:hyperlink>
      <w:r>
        <w:t xml:space="preserve">: </w:t>
      </w:r>
    </w:p>
    <w:p w:rsidR="00697D8F" w:rsidRDefault="00697D8F" w:rsidP="00E05413">
      <w:pPr>
        <w:ind w:firstLine="720"/>
      </w:pPr>
      <w:r>
        <w:t>‘identifies’:</w:t>
      </w:r>
      <w:hyperlink w:anchor="_13f9005c9106d00d7131680982c2727a" w:history="1">
        <w:r>
          <w:rPr>
            <w:rStyle w:val="Hyperlink"/>
          </w:rPr>
          <w:t>Entity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lastRenderedPageBreak/>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D718D6" w:rsidRDefault="00D718D6"/>
    <w:p w:rsidR="00D718D6" w:rsidRDefault="005F69A5">
      <w:pPr>
        <w:pStyle w:val="Heading1"/>
      </w:pPr>
      <w:bookmarkStart w:id="133" w:name="_Toc411965489"/>
      <w:r>
        <w:t>Conceptual Modeling and Mapping Library::Core Concept Library::Process</w:t>
      </w:r>
      <w:bookmarkEnd w:id="133"/>
    </w:p>
    <w:p w:rsidR="000A54AF" w:rsidRDefault="00C94A5B">
      <w:r>
        <w:t>Processes are templates for (descriptions of) a series of occurrences (acti</w:t>
      </w:r>
      <w:r>
        <w:t>vities, events, etc.). Processes may be natural, organizational or carried out by an actor. Processes carried out by an actor are plans.</w:t>
      </w:r>
    </w:p>
    <w:p w:rsidR="000A54AF" w:rsidRDefault="00C94A5B">
      <w:r>
        <w:t>Processes may require resources - noting that resource can be a role of any entity.</w:t>
      </w:r>
    </w:p>
    <w:p w:rsidR="000A54AF" w:rsidRDefault="00C94A5B">
      <w:r>
        <w:t>Scenarios are typically less formal processes and describe how a series of occurrences may play out.</w:t>
      </w:r>
    </w:p>
    <w:p w:rsidR="00D718D6" w:rsidRDefault="00306ED9">
      <w:pPr>
        <w:pStyle w:val="Heading2"/>
      </w:pPr>
      <w:bookmarkStart w:id="134" w:name="_Toc411965490"/>
      <w:r>
        <w:lastRenderedPageBreak/>
        <w:t>Diagram</w:t>
      </w:r>
      <w:r w:rsidR="00AB6B0D">
        <w:t>:</w:t>
      </w:r>
      <w:r>
        <w:t xml:space="preserve"> </w:t>
      </w:r>
      <w:r w:rsidR="005F69A5">
        <w:t>Process and plans</w:t>
      </w:r>
      <w:bookmarkEnd w:id="134"/>
    </w:p>
    <w:p w:rsidR="00D718D6" w:rsidRDefault="005F69A5">
      <w:pPr>
        <w:jc w:val="center"/>
        <w:rPr>
          <w:rFonts w:cs="Arial"/>
        </w:rPr>
      </w:pPr>
      <w:r>
        <w:rPr>
          <w:noProof/>
          <w:lang w:bidi="ar-SA"/>
        </w:rPr>
        <w:drawing>
          <wp:inline distT="0" distB="0" distL="0" distR="0">
            <wp:extent cx="5732145" cy="6326589"/>
            <wp:effectExtent l="0" t="0" r="0" b="0"/>
            <wp:docPr id="162" name="Picture 1249104740.jpg" descr="12491047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249104740.jpg"/>
                    <pic:cNvPicPr/>
                  </pic:nvPicPr>
                  <pic:blipFill>
                    <a:blip r:embed="rId29" cstate="print"/>
                    <a:stretch>
                      <a:fillRect/>
                    </a:stretch>
                  </pic:blipFill>
                  <pic:spPr>
                    <a:xfrm>
                      <a:off x="0" y="0"/>
                      <a:ext cx="5732145" cy="6326589"/>
                    </a:xfrm>
                    <a:prstGeom prst="rect">
                      <a:avLst/>
                    </a:prstGeom>
                  </pic:spPr>
                </pic:pic>
              </a:graphicData>
            </a:graphic>
          </wp:inline>
        </w:drawing>
      </w:r>
    </w:p>
    <w:p w:rsidR="00D718D6" w:rsidRDefault="005F69A5">
      <w:pPr>
        <w:pStyle w:val="Figure"/>
      </w:pPr>
      <w:bookmarkStart w:id="135" w:name="_Toc411965350"/>
      <w:r>
        <w:t>Process and plans</w:t>
      </w:r>
      <w:bookmarkEnd w:id="135"/>
    </w:p>
    <w:p w:rsidR="00D718D6" w:rsidRDefault="00D718D6"/>
    <w:p w:rsidR="00D718D6" w:rsidRDefault="005F69A5">
      <w:pPr>
        <w:pStyle w:val="Heading2"/>
      </w:pPr>
      <w:bookmarkStart w:id="136" w:name="_6212a4fa3747a1151467fbee86081da5"/>
      <w:bookmarkStart w:id="137" w:name="_Toc411965491"/>
      <w:r>
        <w:t>Class Modus Operandi</w:t>
      </w:r>
      <w:bookmarkEnd w:id="136"/>
      <w:bookmarkEnd w:id="137"/>
    </w:p>
    <w:p w:rsidR="00D718D6" w:rsidRDefault="005F69A5">
      <w:r>
        <w:t>A particular way or method fro an actor to do something, especially one that is characteristic or well-established.</w:t>
      </w:r>
      <w:r>
        <w:br/>
        <w:t>In threat terms, a particular tactic, technique or procedure for achieving a result.</w:t>
      </w:r>
      <w:r>
        <w:br/>
        <w:t>Open question: Can Modus Operandi or "TTP" be distinguished from plan?</w:t>
      </w:r>
      <w:r>
        <w:br/>
      </w:r>
    </w:p>
    <w:p w:rsidR="00D718D6" w:rsidRDefault="005F69A5">
      <w:pPr>
        <w:pStyle w:val="Heading3"/>
      </w:pPr>
      <w:bookmarkStart w:id="138" w:name="_Toc411965492"/>
      <w:r>
        <w:lastRenderedPageBreak/>
        <w:t>Direct Supertypes</w:t>
      </w:r>
      <w:bookmarkEnd w:id="138"/>
    </w:p>
    <w:p w:rsidR="00D718D6" w:rsidRDefault="00C94A5B" w:rsidP="00EC7479">
      <w:pPr>
        <w:ind w:left="360"/>
      </w:pPr>
      <w:hyperlink w:anchor="_e388f590d0bd984e68d22f9ed9adbbba" w:history="1">
        <w:r w:rsidR="005F69A5">
          <w:rPr>
            <w:rStyle w:val="Hyperlink"/>
          </w:rPr>
          <w:t>Plan</w:t>
        </w:r>
      </w:hyperlink>
    </w:p>
    <w:p w:rsidR="00D718D6" w:rsidRDefault="005F69A5">
      <w:pPr>
        <w:pStyle w:val="Code"/>
      </w:pPr>
      <w:r w:rsidRPr="00043180">
        <w:rPr>
          <w:b/>
          <w:sz w:val="24"/>
          <w:szCs w:val="24"/>
        </w:rPr>
        <w:t>package</w:t>
      </w:r>
      <w:r>
        <w:t xml:space="preserve"> Conceptual Modeling and Mapping Library::Core Concept Library::Process</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e388f590d0bd984e68d22f9ed9adbbba" w:history="1">
        <w:r w:rsidR="007E3012">
          <w:rPr>
            <w:rStyle w:val="Hyperlink"/>
          </w:rPr>
          <w:t>Plan</w:t>
        </w:r>
      </w:hyperlink>
    </w:p>
    <w:p w:rsidR="00D718D6" w:rsidRDefault="00D718D6">
      <w:pPr>
        <w:pStyle w:val="Code"/>
      </w:pPr>
    </w:p>
    <w:p w:rsidR="00D718D6" w:rsidRDefault="005F69A5">
      <w:pPr>
        <w:pStyle w:val="Heading3"/>
      </w:pPr>
      <w:bookmarkStart w:id="139" w:name="_Toc411965493"/>
      <w:r>
        <w:t>Inherited Features</w:t>
      </w:r>
      <w:bookmarkEnd w:id="139"/>
    </w:p>
    <w:p w:rsidR="00697D8F" w:rsidRDefault="00697D8F" w:rsidP="00697D8F">
      <w:r w:rsidRPr="000365A1">
        <w:rPr>
          <w:b/>
          <w:i/>
        </w:rPr>
        <w:t>From</w:t>
      </w:r>
      <w:r>
        <w:t xml:space="preserve"> </w:t>
      </w:r>
      <w:hyperlink w:anchor="_e388f590d0bd984e68d22f9ed9adbbba" w:history="1">
        <w:r>
          <w:rPr>
            <w:rStyle w:val="Hyperlink"/>
          </w:rPr>
          <w:t>Plan</w:t>
        </w:r>
      </w:hyperlink>
      <w:r>
        <w:t xml:space="preserve">: </w:t>
      </w:r>
    </w:p>
    <w:p w:rsidR="00697D8F" w:rsidRDefault="00697D8F" w:rsidP="00E05413">
      <w:pPr>
        <w:ind w:firstLine="720"/>
      </w:pPr>
      <w:r>
        <w:t>‘supports objective’:</w:t>
      </w:r>
      <w:hyperlink w:anchor="_1a3b26382bc038a9cd845e258d24db0f" w:history="1">
        <w:r>
          <w:rPr>
            <w:rStyle w:val="Hyperlink"/>
          </w:rPr>
          <w:t>Objective</w:t>
        </w:r>
      </w:hyperlink>
    </w:p>
    <w:p w:rsidR="00697D8F" w:rsidRDefault="00697D8F" w:rsidP="00697D8F">
      <w:r w:rsidRPr="000365A1">
        <w:rPr>
          <w:b/>
          <w:i/>
        </w:rPr>
        <w:t>From</w:t>
      </w:r>
      <w:r>
        <w:t xml:space="preserve"> </w:t>
      </w:r>
      <w:hyperlink w:anchor="_83d65b9404a78ed941a332943863e039" w:history="1">
        <w:r>
          <w:rPr>
            <w:rStyle w:val="Hyperlink"/>
          </w:rPr>
          <w:t>Process</w:t>
        </w:r>
      </w:hyperlink>
      <w:r>
        <w:t xml:space="preserve">: </w:t>
      </w:r>
    </w:p>
    <w:p w:rsidR="00697D8F" w:rsidRDefault="00697D8F" w:rsidP="00E05413">
      <w:pPr>
        <w:ind w:firstLine="720"/>
      </w:pPr>
      <w:r>
        <w:t>‘requires’:</w:t>
      </w:r>
      <w:hyperlink w:anchor="_d442d75c9ac335e7a2aadbc96919fc2d" w:history="1">
        <w:r>
          <w:rPr>
            <w:rStyle w:val="Hyperlink"/>
          </w:rPr>
          <w:t>Resource</w:t>
        </w:r>
      </w:hyperlink>
    </w:p>
    <w:p w:rsidR="00697D8F" w:rsidRDefault="00697D8F" w:rsidP="00E05413">
      <w:pPr>
        <w:ind w:firstLine="720"/>
      </w:pPr>
      <w:r>
        <w:t>‘triggered by’:</w:t>
      </w:r>
      <w:hyperlink w:anchor="_63104765cd42c5f76cf72fdc4ed90397" w:history="1">
        <w:r>
          <w:rPr>
            <w:rStyle w:val="Hyperlink"/>
          </w:rPr>
          <w:t>Situation</w:t>
        </w:r>
      </w:hyperlink>
    </w:p>
    <w:p w:rsidR="00697D8F" w:rsidRDefault="00697D8F" w:rsidP="00697D8F">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E05413">
      <w:pPr>
        <w:ind w:firstLine="720"/>
      </w:pPr>
      <w:r>
        <w:t>‘uses’:</w:t>
      </w:r>
      <w:hyperlink w:anchor="_13f9005c9106d00d7131680982c2727a" w:history="1">
        <w:r>
          <w:rPr>
            <w:rStyle w:val="Hyperlink"/>
          </w:rPr>
          <w:t>Entity</w:t>
        </w:r>
      </w:hyperlink>
    </w:p>
    <w:p w:rsidR="00697D8F" w:rsidRDefault="00697D8F" w:rsidP="00E05413">
      <w:pPr>
        <w:ind w:firstLine="720"/>
      </w:pPr>
      <w:r>
        <w:t>‘creates’:</w:t>
      </w:r>
      <w:hyperlink w:anchor="_13f9005c9106d00d7131680982c2727a" w:history="1">
        <w:r>
          <w:rPr>
            <w:rStyle w:val="Hyperlink"/>
          </w:rPr>
          <w:t>Entity</w:t>
        </w:r>
      </w:hyperlink>
    </w:p>
    <w:p w:rsidR="00697D8F" w:rsidRDefault="00697D8F" w:rsidP="00E05413">
      <w:pPr>
        <w:ind w:firstLine="720"/>
      </w:pPr>
      <w:r>
        <w:t>‘step in’:</w:t>
      </w:r>
      <w:hyperlink w:anchor="_c05d8ea54231ef8385ae369a8cb18a7f" w:history="1">
        <w:r>
          <w:rPr>
            <w:rStyle w:val="Hyperlink"/>
          </w:rPr>
          <w:t>Occurrence</w:t>
        </w:r>
      </w:hyperlink>
    </w:p>
    <w:p w:rsidR="00697D8F" w:rsidRDefault="00697D8F" w:rsidP="00E05413">
      <w:pPr>
        <w:ind w:firstLine="720"/>
      </w:pPr>
      <w:r>
        <w:t>‘step’:</w:t>
      </w:r>
      <w:hyperlink w:anchor="_c05d8ea54231ef8385ae369a8cb18a7f" w:history="1">
        <w:r>
          <w:rPr>
            <w:rStyle w:val="Hyperlink"/>
          </w:rPr>
          <w:t>Occurrence</w:t>
        </w:r>
      </w:hyperlink>
    </w:p>
    <w:p w:rsidR="00697D8F" w:rsidRDefault="00697D8F" w:rsidP="00E05413">
      <w:pPr>
        <w:ind w:firstLine="720"/>
      </w:pPr>
      <w:r>
        <w:t>‘when’:</w:t>
      </w:r>
      <w:hyperlink w:anchor="_63104765cd42c5f76cf72fdc4ed90397" w:history="1">
        <w:r>
          <w:rPr>
            <w:rStyle w:val="Hyperlink"/>
          </w:rPr>
          <w:t>Situation</w:t>
        </w:r>
      </w:hyperlink>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lastRenderedPageBreak/>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697D8F" w:rsidRDefault="00697D8F" w:rsidP="00697D8F">
      <w:r w:rsidRPr="000365A1">
        <w:rPr>
          <w:b/>
          <w:i/>
        </w:rPr>
        <w:t>From</w:t>
      </w:r>
      <w:r>
        <w:t xml:space="preserve"> </w:t>
      </w:r>
      <w:hyperlink w:anchor="_6db5f6447173086a1a7d18af4f144b69" w:history="1">
        <w:r>
          <w:rPr>
            <w:rStyle w:val="Hyperlink"/>
          </w:rPr>
          <w:t>Template</w:t>
        </w:r>
      </w:hyperlink>
      <w:r>
        <w:t xml:space="preserve">: </w:t>
      </w:r>
    </w:p>
    <w:p w:rsidR="00697D8F" w:rsidRDefault="00697D8F" w:rsidP="00E05413">
      <w:pPr>
        <w:ind w:firstLine="720"/>
      </w:pPr>
      <w:r>
        <w:t>‘categorizes’:</w:t>
      </w:r>
      <w:hyperlink w:anchor="_63104765cd42c5f76cf72fdc4ed90397" w:history="1">
        <w:r>
          <w:rPr>
            <w:rStyle w:val="Hyperlink"/>
          </w:rPr>
          <w:t>Situation</w:t>
        </w:r>
      </w:hyperlink>
    </w:p>
    <w:p w:rsidR="00697D8F" w:rsidRDefault="00697D8F" w:rsidP="00697D8F">
      <w:r w:rsidRPr="000365A1">
        <w:rPr>
          <w:b/>
          <w:i/>
        </w:rPr>
        <w:t>From</w:t>
      </w:r>
      <w:r>
        <w:t xml:space="preserve"> </w:t>
      </w:r>
      <w:hyperlink w:anchor="_1e46c059e4f9b5846cdb98d6adff437a" w:history="1">
        <w:r>
          <w:rPr>
            <w:rStyle w:val="Hyperlink"/>
          </w:rPr>
          <w:t>Category</w:t>
        </w:r>
      </w:hyperlink>
      <w:r>
        <w:t xml:space="preserve">: </w:t>
      </w:r>
    </w:p>
    <w:p w:rsidR="00697D8F" w:rsidRDefault="00697D8F" w:rsidP="00E05413">
      <w:pPr>
        <w:ind w:firstLine="720"/>
      </w:pPr>
      <w:r>
        <w:t>‘categorizes’:</w:t>
      </w:r>
      <w:hyperlink w:anchor="_3a4ff69ced5d7f7c66bb882997dea37e" w:history="1">
        <w:r>
          <w:rPr>
            <w:rStyle w:val="Hyperlink"/>
          </w:rPr>
          <w:t>Anything</w:t>
        </w:r>
      </w:hyperlink>
    </w:p>
    <w:p w:rsidR="00697D8F" w:rsidRDefault="00697D8F" w:rsidP="00697D8F">
      <w:r w:rsidRPr="000365A1">
        <w:rPr>
          <w:b/>
          <w:i/>
        </w:rPr>
        <w:t>From</w:t>
      </w:r>
      <w:r>
        <w:t xml:space="preserve"> </w:t>
      </w:r>
      <w:hyperlink w:anchor="_bf62ccd25fcc4695eba838a426996db5" w:history="1">
        <w:r>
          <w:rPr>
            <w:rStyle w:val="Hyperlink"/>
          </w:rPr>
          <w:t>Activity</w:t>
        </w:r>
      </w:hyperlink>
      <w:r>
        <w:t xml:space="preserve">: </w:t>
      </w:r>
    </w:p>
    <w:p w:rsidR="00697D8F" w:rsidRDefault="00697D8F" w:rsidP="00E05413">
      <w:pPr>
        <w:ind w:firstLine="720"/>
      </w:pPr>
      <w:r>
        <w:t>‘performed by’:</w:t>
      </w:r>
      <w:hyperlink w:anchor="_195976dea0d8187e1656ac43c072c070" w:history="1">
        <w:r>
          <w:rPr>
            <w:rStyle w:val="Hyperlink"/>
          </w:rPr>
          <w:t>Actor</w:t>
        </w:r>
      </w:hyperlink>
    </w:p>
    <w:p w:rsidR="00D718D6" w:rsidRDefault="00D718D6"/>
    <w:p w:rsidR="00D718D6" w:rsidRDefault="005F69A5">
      <w:pPr>
        <w:pStyle w:val="Heading2"/>
      </w:pPr>
      <w:bookmarkStart w:id="140" w:name="_e388f590d0bd984e68d22f9ed9adbbba"/>
      <w:bookmarkStart w:id="141" w:name="_Toc411965494"/>
      <w:r>
        <w:t>Class Plan</w:t>
      </w:r>
      <w:bookmarkEnd w:id="140"/>
      <w:bookmarkEnd w:id="141"/>
    </w:p>
    <w:p w:rsidR="00D718D6" w:rsidRDefault="005F69A5">
      <w:r>
        <w:t>A plan is a process definition that supports a stakeholders objective. As a process definition a plan is a template for a series of activities.</w:t>
      </w:r>
    </w:p>
    <w:p w:rsidR="00D718D6" w:rsidRDefault="005F69A5">
      <w:pPr>
        <w:pStyle w:val="Heading3"/>
      </w:pPr>
      <w:bookmarkStart w:id="142" w:name="_Toc411965495"/>
      <w:r>
        <w:t>Direct Supertypes</w:t>
      </w:r>
      <w:bookmarkEnd w:id="142"/>
    </w:p>
    <w:p w:rsidR="00D718D6" w:rsidRDefault="00C94A5B" w:rsidP="00EC7479">
      <w:pPr>
        <w:ind w:left="360"/>
      </w:pPr>
      <w:hyperlink w:anchor="_bf62ccd25fcc4695eba838a426996db5" w:history="1">
        <w:r w:rsidR="005F69A5">
          <w:rPr>
            <w:rStyle w:val="Hyperlink"/>
          </w:rPr>
          <w:t>Activity</w:t>
        </w:r>
      </w:hyperlink>
      <w:r w:rsidR="005F69A5">
        <w:t xml:space="preserve">, </w:t>
      </w:r>
      <w:hyperlink w:anchor="_83d65b9404a78ed941a332943863e039" w:history="1">
        <w:r w:rsidR="005F69A5">
          <w:rPr>
            <w:rStyle w:val="Hyperlink"/>
          </w:rPr>
          <w:t>Process</w:t>
        </w:r>
      </w:hyperlink>
    </w:p>
    <w:p w:rsidR="00D718D6" w:rsidRDefault="005F69A5">
      <w:pPr>
        <w:pStyle w:val="Code"/>
      </w:pPr>
      <w:r w:rsidRPr="00043180">
        <w:rPr>
          <w:b/>
          <w:sz w:val="24"/>
          <w:szCs w:val="24"/>
        </w:rPr>
        <w:t>package</w:t>
      </w:r>
      <w:r>
        <w:t xml:space="preserve"> Conceptual Modeling and Mapping Library::Core Concept Library::Process</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83d65b9404a78ed941a332943863e039" w:history="1">
        <w:r w:rsidR="007E3012">
          <w:rPr>
            <w:rStyle w:val="Hyperlink"/>
          </w:rPr>
          <w:t>Process</w:t>
        </w:r>
      </w:hyperlink>
      <w:r>
        <w:t xml:space="preserve">, </w:t>
      </w:r>
      <w:r w:rsidR="007E3012" w:rsidRPr="007E3012">
        <w:rPr>
          <w:rStyle w:val="Hyperlink"/>
        </w:rPr>
        <w:t xml:space="preserve"> </w:t>
      </w:r>
      <w:hyperlink w:anchor="_bf62ccd25fcc4695eba838a426996db5" w:history="1">
        <w:r w:rsidR="007E3012">
          <w:rPr>
            <w:rStyle w:val="Hyperlink"/>
          </w:rPr>
          <w:t>Activity</w:t>
        </w:r>
      </w:hyperlink>
    </w:p>
    <w:p w:rsidR="00D718D6" w:rsidRDefault="00D718D6">
      <w:pPr>
        <w:pStyle w:val="Code"/>
      </w:pPr>
    </w:p>
    <w:p w:rsidR="00D718D6" w:rsidRDefault="005F69A5">
      <w:pPr>
        <w:pStyle w:val="Heading3"/>
      </w:pPr>
      <w:bookmarkStart w:id="143" w:name="_Toc411965496"/>
      <w:r>
        <w:t>Associations</w:t>
      </w:r>
      <w:bookmarkEnd w:id="143"/>
    </w:p>
    <w:p w:rsidR="00F546FD" w:rsidRDefault="005F69A5" w:rsidP="00F546FD">
      <w:pPr>
        <w:ind w:left="605" w:hanging="245"/>
      </w:pPr>
      <w:r>
        <w:rPr>
          <w:noProof/>
          <w:lang w:bidi="ar-SA"/>
        </w:rPr>
        <w:drawing>
          <wp:inline distT="0" distB="0" distL="0" distR="0">
            <wp:extent cx="152400" cy="152400"/>
            <wp:effectExtent l="0" t="0" r="0" b="0"/>
            <wp:docPr id="164" name="Picture 508196693.jpg" descr="5081966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50819669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supports objective</w:t>
      </w:r>
      <w:r w:rsidR="00A92CA5">
        <w:t>:</w:t>
      </w:r>
      <w:hyperlink w:anchor="_1a3b26382bc038a9cd845e258d24db0f" w:history="1">
        <w:r>
          <w:rPr>
            <w:rStyle w:val="Hyperlink"/>
          </w:rPr>
          <w:t>Objective</w:t>
        </w:r>
      </w:hyperlink>
      <w:r>
        <w:t xml:space="preserve"> </w:t>
      </w:r>
    </w:p>
    <w:p w:rsidR="00A60DB1" w:rsidRDefault="00A60DB1" w:rsidP="00A60DB1">
      <w:pPr>
        <w:ind w:left="720" w:firstLine="360"/>
      </w:pPr>
      <w:r>
        <w:t>Objectives supported by a plan.</w:t>
      </w:r>
    </w:p>
    <w:p w:rsidR="00D718D6" w:rsidRDefault="005F69A5">
      <w:pPr>
        <w:pStyle w:val="Heading3"/>
      </w:pPr>
      <w:bookmarkStart w:id="144" w:name="_Toc411965497"/>
      <w:r>
        <w:t>Inherited Features</w:t>
      </w:r>
      <w:bookmarkEnd w:id="144"/>
    </w:p>
    <w:p w:rsidR="00697D8F" w:rsidRDefault="00697D8F" w:rsidP="00697D8F">
      <w:r w:rsidRPr="000365A1">
        <w:rPr>
          <w:b/>
          <w:i/>
        </w:rPr>
        <w:t>From</w:t>
      </w:r>
      <w:r>
        <w:t xml:space="preserve"> </w:t>
      </w:r>
      <w:hyperlink w:anchor="_83d65b9404a78ed941a332943863e039" w:history="1">
        <w:r>
          <w:rPr>
            <w:rStyle w:val="Hyperlink"/>
          </w:rPr>
          <w:t>Process</w:t>
        </w:r>
      </w:hyperlink>
      <w:r>
        <w:t xml:space="preserve">: </w:t>
      </w:r>
    </w:p>
    <w:p w:rsidR="00697D8F" w:rsidRDefault="00697D8F" w:rsidP="00E05413">
      <w:pPr>
        <w:ind w:firstLine="720"/>
      </w:pPr>
      <w:r>
        <w:lastRenderedPageBreak/>
        <w:t>‘requires’:</w:t>
      </w:r>
      <w:hyperlink w:anchor="_d442d75c9ac335e7a2aadbc96919fc2d" w:history="1">
        <w:r>
          <w:rPr>
            <w:rStyle w:val="Hyperlink"/>
          </w:rPr>
          <w:t>Resource</w:t>
        </w:r>
      </w:hyperlink>
    </w:p>
    <w:p w:rsidR="00697D8F" w:rsidRDefault="00697D8F" w:rsidP="00E05413">
      <w:pPr>
        <w:ind w:firstLine="720"/>
      </w:pPr>
      <w:r>
        <w:t>‘triggered by’:</w:t>
      </w:r>
      <w:hyperlink w:anchor="_63104765cd42c5f76cf72fdc4ed90397" w:history="1">
        <w:r>
          <w:rPr>
            <w:rStyle w:val="Hyperlink"/>
          </w:rPr>
          <w:t>Situation</w:t>
        </w:r>
      </w:hyperlink>
    </w:p>
    <w:p w:rsidR="00697D8F" w:rsidRDefault="00697D8F" w:rsidP="00697D8F">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E05413">
      <w:pPr>
        <w:ind w:firstLine="720"/>
      </w:pPr>
      <w:r>
        <w:t>‘uses’:</w:t>
      </w:r>
      <w:hyperlink w:anchor="_13f9005c9106d00d7131680982c2727a" w:history="1">
        <w:r>
          <w:rPr>
            <w:rStyle w:val="Hyperlink"/>
          </w:rPr>
          <w:t>Entity</w:t>
        </w:r>
      </w:hyperlink>
    </w:p>
    <w:p w:rsidR="00697D8F" w:rsidRDefault="00697D8F" w:rsidP="00E05413">
      <w:pPr>
        <w:ind w:firstLine="720"/>
      </w:pPr>
      <w:r>
        <w:t>‘creates’:</w:t>
      </w:r>
      <w:hyperlink w:anchor="_13f9005c9106d00d7131680982c2727a" w:history="1">
        <w:r>
          <w:rPr>
            <w:rStyle w:val="Hyperlink"/>
          </w:rPr>
          <w:t>Entity</w:t>
        </w:r>
      </w:hyperlink>
    </w:p>
    <w:p w:rsidR="00697D8F" w:rsidRDefault="00697D8F" w:rsidP="00E05413">
      <w:pPr>
        <w:ind w:firstLine="720"/>
      </w:pPr>
      <w:r>
        <w:t>‘step in’:</w:t>
      </w:r>
      <w:hyperlink w:anchor="_c05d8ea54231ef8385ae369a8cb18a7f" w:history="1">
        <w:r>
          <w:rPr>
            <w:rStyle w:val="Hyperlink"/>
          </w:rPr>
          <w:t>Occurrence</w:t>
        </w:r>
      </w:hyperlink>
    </w:p>
    <w:p w:rsidR="00697D8F" w:rsidRDefault="00697D8F" w:rsidP="00E05413">
      <w:pPr>
        <w:ind w:firstLine="720"/>
      </w:pPr>
      <w:r>
        <w:t>‘step’:</w:t>
      </w:r>
      <w:hyperlink w:anchor="_c05d8ea54231ef8385ae369a8cb18a7f" w:history="1">
        <w:r>
          <w:rPr>
            <w:rStyle w:val="Hyperlink"/>
          </w:rPr>
          <w:t>Occurrence</w:t>
        </w:r>
      </w:hyperlink>
    </w:p>
    <w:p w:rsidR="00697D8F" w:rsidRDefault="00697D8F" w:rsidP="00E05413">
      <w:pPr>
        <w:ind w:firstLine="720"/>
      </w:pPr>
      <w:r>
        <w:t>‘when’:</w:t>
      </w:r>
      <w:hyperlink w:anchor="_63104765cd42c5f76cf72fdc4ed90397" w:history="1">
        <w:r>
          <w:rPr>
            <w:rStyle w:val="Hyperlink"/>
          </w:rPr>
          <w:t>Situation</w:t>
        </w:r>
      </w:hyperlink>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lastRenderedPageBreak/>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697D8F" w:rsidRDefault="00697D8F" w:rsidP="00697D8F">
      <w:r w:rsidRPr="000365A1">
        <w:rPr>
          <w:b/>
          <w:i/>
        </w:rPr>
        <w:t>From</w:t>
      </w:r>
      <w:r>
        <w:t xml:space="preserve"> </w:t>
      </w:r>
      <w:hyperlink w:anchor="_6db5f6447173086a1a7d18af4f144b69" w:history="1">
        <w:r>
          <w:rPr>
            <w:rStyle w:val="Hyperlink"/>
          </w:rPr>
          <w:t>Template</w:t>
        </w:r>
      </w:hyperlink>
      <w:r>
        <w:t xml:space="preserve">: </w:t>
      </w:r>
    </w:p>
    <w:p w:rsidR="00697D8F" w:rsidRDefault="00697D8F" w:rsidP="00E05413">
      <w:pPr>
        <w:ind w:firstLine="720"/>
      </w:pPr>
      <w:r>
        <w:t>‘categorizes’:</w:t>
      </w:r>
      <w:hyperlink w:anchor="_63104765cd42c5f76cf72fdc4ed90397" w:history="1">
        <w:r>
          <w:rPr>
            <w:rStyle w:val="Hyperlink"/>
          </w:rPr>
          <w:t>Situation</w:t>
        </w:r>
      </w:hyperlink>
    </w:p>
    <w:p w:rsidR="00697D8F" w:rsidRDefault="00697D8F" w:rsidP="00697D8F">
      <w:r w:rsidRPr="000365A1">
        <w:rPr>
          <w:b/>
          <w:i/>
        </w:rPr>
        <w:t>From</w:t>
      </w:r>
      <w:r>
        <w:t xml:space="preserve"> </w:t>
      </w:r>
      <w:hyperlink w:anchor="_1e46c059e4f9b5846cdb98d6adff437a" w:history="1">
        <w:r>
          <w:rPr>
            <w:rStyle w:val="Hyperlink"/>
          </w:rPr>
          <w:t>Category</w:t>
        </w:r>
      </w:hyperlink>
      <w:r>
        <w:t xml:space="preserve">: </w:t>
      </w:r>
    </w:p>
    <w:p w:rsidR="00697D8F" w:rsidRDefault="00697D8F" w:rsidP="00E05413">
      <w:pPr>
        <w:ind w:firstLine="720"/>
      </w:pPr>
      <w:r>
        <w:t>‘categorizes’:</w:t>
      </w:r>
      <w:hyperlink w:anchor="_3a4ff69ced5d7f7c66bb882997dea37e" w:history="1">
        <w:r>
          <w:rPr>
            <w:rStyle w:val="Hyperlink"/>
          </w:rPr>
          <w:t>Anything</w:t>
        </w:r>
      </w:hyperlink>
    </w:p>
    <w:p w:rsidR="00697D8F" w:rsidRDefault="00697D8F" w:rsidP="00697D8F">
      <w:r w:rsidRPr="000365A1">
        <w:rPr>
          <w:b/>
          <w:i/>
        </w:rPr>
        <w:t>From</w:t>
      </w:r>
      <w:r>
        <w:t xml:space="preserve"> </w:t>
      </w:r>
      <w:hyperlink w:anchor="_bf62ccd25fcc4695eba838a426996db5" w:history="1">
        <w:r>
          <w:rPr>
            <w:rStyle w:val="Hyperlink"/>
          </w:rPr>
          <w:t>Activity</w:t>
        </w:r>
      </w:hyperlink>
      <w:r>
        <w:t xml:space="preserve">: </w:t>
      </w:r>
    </w:p>
    <w:p w:rsidR="00697D8F" w:rsidRDefault="00697D8F" w:rsidP="00E05413">
      <w:pPr>
        <w:ind w:firstLine="720"/>
      </w:pPr>
      <w:r>
        <w:t>‘performed by’:</w:t>
      </w:r>
      <w:hyperlink w:anchor="_195976dea0d8187e1656ac43c072c070" w:history="1">
        <w:r>
          <w:rPr>
            <w:rStyle w:val="Hyperlink"/>
          </w:rPr>
          <w:t>Actor</w:t>
        </w:r>
      </w:hyperlink>
    </w:p>
    <w:p w:rsidR="00D718D6" w:rsidRDefault="00D718D6"/>
    <w:p w:rsidR="00D718D6" w:rsidRDefault="005F69A5">
      <w:pPr>
        <w:pStyle w:val="Heading2"/>
      </w:pPr>
      <w:bookmarkStart w:id="145" w:name="_83d65b9404a78ed941a332943863e039"/>
      <w:bookmarkStart w:id="146" w:name="_Toc411965498"/>
      <w:r>
        <w:t>Class Process</w:t>
      </w:r>
      <w:bookmarkEnd w:id="145"/>
      <w:bookmarkEnd w:id="146"/>
    </w:p>
    <w:p w:rsidR="00D718D6" w:rsidRDefault="005F69A5">
      <w:r>
        <w:t>A template and definition for a family occurrences (i.e. actions, events) that results in a situation. A plan may be natural or caused by the activities of actors, in which case it is a plan.</w:t>
      </w:r>
      <w:r>
        <w:br/>
      </w:r>
      <w:r>
        <w:br/>
        <w:t>Relations of occurrences and situations are utilized by process definitions.</w:t>
      </w:r>
    </w:p>
    <w:p w:rsidR="00D718D6" w:rsidRDefault="005F69A5">
      <w:pPr>
        <w:pStyle w:val="Heading3"/>
      </w:pPr>
      <w:bookmarkStart w:id="147" w:name="_Toc411965499"/>
      <w:r>
        <w:t>Direct Supertypes</w:t>
      </w:r>
      <w:bookmarkEnd w:id="147"/>
    </w:p>
    <w:p w:rsidR="00D718D6" w:rsidRDefault="00C94A5B" w:rsidP="00EC7479">
      <w:pPr>
        <w:ind w:left="360"/>
      </w:pPr>
      <w:hyperlink w:anchor="_c05d8ea54231ef8385ae369a8cb18a7f" w:history="1">
        <w:r w:rsidR="005F69A5">
          <w:rPr>
            <w:rStyle w:val="Hyperlink"/>
          </w:rPr>
          <w:t>Occurrence</w:t>
        </w:r>
      </w:hyperlink>
      <w:r w:rsidR="005F69A5">
        <w:t xml:space="preserve">, </w:t>
      </w:r>
      <w:hyperlink w:anchor="_6db5f6447173086a1a7d18af4f144b69" w:history="1">
        <w:r w:rsidR="005F69A5">
          <w:rPr>
            <w:rStyle w:val="Hyperlink"/>
          </w:rPr>
          <w:t>Template</w:t>
        </w:r>
      </w:hyperlink>
    </w:p>
    <w:p w:rsidR="00D718D6" w:rsidRDefault="005F69A5">
      <w:pPr>
        <w:pStyle w:val="Code"/>
      </w:pPr>
      <w:r w:rsidRPr="00043180">
        <w:rPr>
          <w:b/>
          <w:sz w:val="24"/>
          <w:szCs w:val="24"/>
        </w:rPr>
        <w:t>package</w:t>
      </w:r>
      <w:r>
        <w:t xml:space="preserve"> Conceptual Modeling and Mapping Library::Core Concept Library::Process</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c05d8ea54231ef8385ae369a8cb18a7f" w:history="1">
        <w:r w:rsidR="007E3012">
          <w:rPr>
            <w:rStyle w:val="Hyperlink"/>
          </w:rPr>
          <w:t>Occurrence</w:t>
        </w:r>
      </w:hyperlink>
      <w:r>
        <w:t xml:space="preserve">, </w:t>
      </w:r>
      <w:r w:rsidR="007E3012" w:rsidRPr="007E3012">
        <w:rPr>
          <w:rStyle w:val="Hyperlink"/>
        </w:rPr>
        <w:t xml:space="preserve"> </w:t>
      </w:r>
      <w:hyperlink w:anchor="_6db5f6447173086a1a7d18af4f144b69" w:history="1">
        <w:r w:rsidR="007E3012">
          <w:rPr>
            <w:rStyle w:val="Hyperlink"/>
          </w:rPr>
          <w:t>Template</w:t>
        </w:r>
      </w:hyperlink>
    </w:p>
    <w:p w:rsidR="00D718D6" w:rsidRDefault="00D718D6">
      <w:pPr>
        <w:pStyle w:val="Code"/>
      </w:pPr>
    </w:p>
    <w:p w:rsidR="00D718D6" w:rsidRDefault="005F69A5">
      <w:pPr>
        <w:pStyle w:val="Heading3"/>
      </w:pPr>
      <w:bookmarkStart w:id="148" w:name="_Toc411965500"/>
      <w:r>
        <w:t>Associations</w:t>
      </w:r>
      <w:bookmarkEnd w:id="148"/>
    </w:p>
    <w:p w:rsidR="00F546FD" w:rsidRDefault="005F69A5" w:rsidP="00F546FD">
      <w:pPr>
        <w:ind w:left="605" w:hanging="245"/>
      </w:pPr>
      <w:r>
        <w:rPr>
          <w:noProof/>
          <w:lang w:bidi="ar-SA"/>
        </w:rPr>
        <w:drawing>
          <wp:inline distT="0" distB="0" distL="0" distR="0">
            <wp:extent cx="152400" cy="152400"/>
            <wp:effectExtent l="0" t="0" r="0" b="0"/>
            <wp:docPr id="166" name="Picture -139049095.jpg" descr="-139049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39049095.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requires</w:t>
      </w:r>
      <w:r w:rsidR="00A92CA5">
        <w:t>:</w:t>
      </w:r>
      <w:hyperlink w:anchor="_d442d75c9ac335e7a2aadbc96919fc2d" w:history="1">
        <w:r>
          <w:rPr>
            <w:rStyle w:val="Hyperlink"/>
          </w:rPr>
          <w:t>Resource</w:t>
        </w:r>
      </w:hyperlink>
      <w:r>
        <w:t xml:space="preserve"> </w:t>
      </w:r>
      <w:r w:rsidR="00601C69">
        <w:t xml:space="preserve">  </w:t>
      </w:r>
      <w:r w:rsidR="00F546FD" w:rsidRPr="00833C5F">
        <w:rPr>
          <w:i/>
        </w:rPr>
        <w:t>Subsets</w:t>
      </w:r>
      <w:r w:rsidR="00F546FD">
        <w:t>: uses:</w:t>
      </w:r>
      <w:hyperlink w:anchor="_13f9005c9106d00d7131680982c2727a" w:history="1">
        <w:r w:rsidR="00F546FD">
          <w:rPr>
            <w:rStyle w:val="Hyperlink"/>
          </w:rPr>
          <w:t>Entity</w:t>
        </w:r>
      </w:hyperlink>
      <w:r w:rsidR="00F546FD">
        <w:rPr>
          <w:rStyle w:val="Hyperlink"/>
        </w:rPr>
        <w:t xml:space="preserve"> </w:t>
      </w:r>
      <w:r w:rsidR="00F546FD">
        <w:t xml:space="preserve">   </w:t>
      </w:r>
    </w:p>
    <w:p w:rsidR="00A60DB1" w:rsidRDefault="00A60DB1" w:rsidP="00A60DB1">
      <w:pPr>
        <w:ind w:left="720" w:firstLine="360"/>
      </w:pPr>
      <w:r>
        <w:t>A resource required for a process to take place.</w:t>
      </w:r>
    </w:p>
    <w:p w:rsidR="00F546FD" w:rsidRDefault="005F69A5" w:rsidP="00F546FD">
      <w:pPr>
        <w:ind w:left="605" w:hanging="245"/>
      </w:pPr>
      <w:r>
        <w:rPr>
          <w:noProof/>
          <w:lang w:bidi="ar-SA"/>
        </w:rPr>
        <w:drawing>
          <wp:inline distT="0" distB="0" distL="0" distR="0">
            <wp:extent cx="152400" cy="152400"/>
            <wp:effectExtent l="0" t="0" r="0" b="0"/>
            <wp:docPr id="168" name="Picture 333654349.jpg" descr="333654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333654349.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triggered by</w:t>
      </w:r>
      <w:r w:rsidR="00A92CA5">
        <w:t>:</w:t>
      </w:r>
      <w:hyperlink w:anchor="_63104765cd42c5f76cf72fdc4ed90397" w:history="1">
        <w:r>
          <w:rPr>
            <w:rStyle w:val="Hyperlink"/>
          </w:rPr>
          <w:t>Situation</w:t>
        </w:r>
      </w:hyperlink>
      <w:r>
        <w:t xml:space="preserve"> </w:t>
      </w:r>
      <w:r w:rsidR="00601C69">
        <w:t xml:space="preserve">  </w:t>
      </w:r>
      <w:r w:rsidR="00F546FD" w:rsidRPr="00833C5F">
        <w:rPr>
          <w:i/>
        </w:rPr>
        <w:t>Subsets</w:t>
      </w:r>
      <w:r w:rsidR="00F546FD">
        <w:t>: when:</w:t>
      </w:r>
      <w:hyperlink w:anchor="_63104765cd42c5f76cf72fdc4ed90397" w:history="1">
        <w:r w:rsidR="00F546FD">
          <w:rPr>
            <w:rStyle w:val="Hyperlink"/>
          </w:rPr>
          <w:t>Situation</w:t>
        </w:r>
      </w:hyperlink>
      <w:r w:rsidR="00F546FD">
        <w:rPr>
          <w:rStyle w:val="Hyperlink"/>
        </w:rPr>
        <w:t xml:space="preserve"> </w:t>
      </w:r>
      <w:r w:rsidR="00F546FD">
        <w:t xml:space="preserve">   </w:t>
      </w:r>
    </w:p>
    <w:p w:rsidR="00A60DB1" w:rsidRDefault="00A60DB1" w:rsidP="00A60DB1">
      <w:pPr>
        <w:ind w:left="720" w:firstLine="360"/>
      </w:pPr>
      <w:r>
        <w:t>The situation that triggers a course of action</w:t>
      </w:r>
    </w:p>
    <w:p w:rsidR="00D718D6" w:rsidRDefault="005F69A5">
      <w:pPr>
        <w:pStyle w:val="Heading3"/>
      </w:pPr>
      <w:bookmarkStart w:id="149" w:name="_Toc411965501"/>
      <w:r>
        <w:t>Inherited Features</w:t>
      </w:r>
      <w:bookmarkEnd w:id="149"/>
    </w:p>
    <w:p w:rsidR="00697D8F" w:rsidRDefault="00697D8F" w:rsidP="00697D8F">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E05413">
      <w:pPr>
        <w:ind w:firstLine="720"/>
      </w:pPr>
      <w:r>
        <w:t>‘uses’:</w:t>
      </w:r>
      <w:hyperlink w:anchor="_13f9005c9106d00d7131680982c2727a" w:history="1">
        <w:r>
          <w:rPr>
            <w:rStyle w:val="Hyperlink"/>
          </w:rPr>
          <w:t>Entity</w:t>
        </w:r>
      </w:hyperlink>
    </w:p>
    <w:p w:rsidR="00697D8F" w:rsidRDefault="00697D8F" w:rsidP="00E05413">
      <w:pPr>
        <w:ind w:firstLine="720"/>
      </w:pPr>
      <w:r>
        <w:t>‘creates’:</w:t>
      </w:r>
      <w:hyperlink w:anchor="_13f9005c9106d00d7131680982c2727a" w:history="1">
        <w:r>
          <w:rPr>
            <w:rStyle w:val="Hyperlink"/>
          </w:rPr>
          <w:t>Entity</w:t>
        </w:r>
      </w:hyperlink>
    </w:p>
    <w:p w:rsidR="00697D8F" w:rsidRDefault="00697D8F" w:rsidP="00E05413">
      <w:pPr>
        <w:ind w:firstLine="720"/>
      </w:pPr>
      <w:r>
        <w:t>‘step in’:</w:t>
      </w:r>
      <w:hyperlink w:anchor="_c05d8ea54231ef8385ae369a8cb18a7f" w:history="1">
        <w:r>
          <w:rPr>
            <w:rStyle w:val="Hyperlink"/>
          </w:rPr>
          <w:t>Occurrence</w:t>
        </w:r>
      </w:hyperlink>
    </w:p>
    <w:p w:rsidR="00697D8F" w:rsidRDefault="00697D8F" w:rsidP="00E05413">
      <w:pPr>
        <w:ind w:firstLine="720"/>
      </w:pPr>
      <w:r>
        <w:t>‘step’:</w:t>
      </w:r>
      <w:hyperlink w:anchor="_c05d8ea54231ef8385ae369a8cb18a7f" w:history="1">
        <w:r>
          <w:rPr>
            <w:rStyle w:val="Hyperlink"/>
          </w:rPr>
          <w:t>Occurrence</w:t>
        </w:r>
      </w:hyperlink>
    </w:p>
    <w:p w:rsidR="00697D8F" w:rsidRDefault="00697D8F" w:rsidP="00E05413">
      <w:pPr>
        <w:ind w:firstLine="720"/>
      </w:pPr>
      <w:r>
        <w:t>‘when’:</w:t>
      </w:r>
      <w:hyperlink w:anchor="_63104765cd42c5f76cf72fdc4ed90397" w:history="1">
        <w:r>
          <w:rPr>
            <w:rStyle w:val="Hyperlink"/>
          </w:rPr>
          <w:t>Situation</w:t>
        </w:r>
      </w:hyperlink>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lastRenderedPageBreak/>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697D8F" w:rsidRDefault="00697D8F" w:rsidP="00697D8F">
      <w:r w:rsidRPr="000365A1">
        <w:rPr>
          <w:b/>
          <w:i/>
        </w:rPr>
        <w:t>From</w:t>
      </w:r>
      <w:r>
        <w:t xml:space="preserve"> </w:t>
      </w:r>
      <w:hyperlink w:anchor="_6db5f6447173086a1a7d18af4f144b69" w:history="1">
        <w:r>
          <w:rPr>
            <w:rStyle w:val="Hyperlink"/>
          </w:rPr>
          <w:t>Template</w:t>
        </w:r>
      </w:hyperlink>
      <w:r>
        <w:t xml:space="preserve">: </w:t>
      </w:r>
    </w:p>
    <w:p w:rsidR="00697D8F" w:rsidRDefault="00697D8F" w:rsidP="00E05413">
      <w:pPr>
        <w:ind w:firstLine="720"/>
      </w:pPr>
      <w:r>
        <w:t>‘categorizes’:</w:t>
      </w:r>
      <w:hyperlink w:anchor="_63104765cd42c5f76cf72fdc4ed90397" w:history="1">
        <w:r>
          <w:rPr>
            <w:rStyle w:val="Hyperlink"/>
          </w:rPr>
          <w:t>Situation</w:t>
        </w:r>
      </w:hyperlink>
    </w:p>
    <w:p w:rsidR="00697D8F" w:rsidRDefault="00697D8F" w:rsidP="00697D8F">
      <w:r w:rsidRPr="000365A1">
        <w:rPr>
          <w:b/>
          <w:i/>
        </w:rPr>
        <w:t>From</w:t>
      </w:r>
      <w:r>
        <w:t xml:space="preserve"> </w:t>
      </w:r>
      <w:hyperlink w:anchor="_1e46c059e4f9b5846cdb98d6adff437a" w:history="1">
        <w:r>
          <w:rPr>
            <w:rStyle w:val="Hyperlink"/>
          </w:rPr>
          <w:t>Category</w:t>
        </w:r>
      </w:hyperlink>
      <w:r>
        <w:t xml:space="preserve">: </w:t>
      </w:r>
    </w:p>
    <w:p w:rsidR="00697D8F" w:rsidRDefault="00697D8F" w:rsidP="00E05413">
      <w:pPr>
        <w:ind w:firstLine="720"/>
      </w:pPr>
      <w:r>
        <w:lastRenderedPageBreak/>
        <w:t>‘categorizes’:</w:t>
      </w:r>
      <w:hyperlink w:anchor="_3a4ff69ced5d7f7c66bb882997dea37e" w:history="1">
        <w:r>
          <w:rPr>
            <w:rStyle w:val="Hyperlink"/>
          </w:rPr>
          <w:t>Anything</w:t>
        </w:r>
      </w:hyperlink>
    </w:p>
    <w:p w:rsidR="00D718D6" w:rsidRDefault="00D718D6"/>
    <w:p w:rsidR="00D718D6" w:rsidRDefault="005F69A5">
      <w:pPr>
        <w:pStyle w:val="Heading2"/>
      </w:pPr>
      <w:bookmarkStart w:id="150" w:name="_f85923f748ecc6b222c0eb85c28ef892"/>
      <w:bookmarkStart w:id="151" w:name="_Toc411965502"/>
      <w:r>
        <w:t>Class Scenario</w:t>
      </w:r>
      <w:bookmarkEnd w:id="150"/>
      <w:bookmarkEnd w:id="151"/>
    </w:p>
    <w:p w:rsidR="00D718D6" w:rsidRDefault="005F69A5">
      <w:r>
        <w:t>A template for a set of occurrences (may be but are not always activities) and resource that formally or informally define how things may happen.</w:t>
      </w:r>
    </w:p>
    <w:p w:rsidR="00D718D6" w:rsidRDefault="005F69A5">
      <w:pPr>
        <w:pStyle w:val="Heading3"/>
      </w:pPr>
      <w:bookmarkStart w:id="152" w:name="_Toc411965503"/>
      <w:r>
        <w:t>Direct Supertypes</w:t>
      </w:r>
      <w:bookmarkEnd w:id="152"/>
    </w:p>
    <w:p w:rsidR="00D718D6" w:rsidRDefault="00C94A5B" w:rsidP="00EC7479">
      <w:pPr>
        <w:ind w:left="360"/>
      </w:pPr>
      <w:hyperlink w:anchor="_83d65b9404a78ed941a332943863e039" w:history="1">
        <w:r w:rsidR="005F69A5">
          <w:rPr>
            <w:rStyle w:val="Hyperlink"/>
          </w:rPr>
          <w:t>Process</w:t>
        </w:r>
      </w:hyperlink>
    </w:p>
    <w:p w:rsidR="00D718D6" w:rsidRDefault="005F69A5">
      <w:pPr>
        <w:pStyle w:val="Code"/>
      </w:pPr>
      <w:r w:rsidRPr="00043180">
        <w:rPr>
          <w:b/>
          <w:sz w:val="24"/>
          <w:szCs w:val="24"/>
        </w:rPr>
        <w:t>package</w:t>
      </w:r>
      <w:r>
        <w:t xml:space="preserve"> Conceptual Modeling and Mapping Library::Core Concept Library::Process</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83d65b9404a78ed941a332943863e039" w:history="1">
        <w:r w:rsidR="007E3012">
          <w:rPr>
            <w:rStyle w:val="Hyperlink"/>
          </w:rPr>
          <w:t>Process</w:t>
        </w:r>
      </w:hyperlink>
    </w:p>
    <w:p w:rsidR="00D718D6" w:rsidRDefault="00D718D6">
      <w:pPr>
        <w:pStyle w:val="Code"/>
      </w:pPr>
    </w:p>
    <w:p w:rsidR="00D718D6" w:rsidRDefault="005F69A5">
      <w:pPr>
        <w:pStyle w:val="Heading3"/>
      </w:pPr>
      <w:bookmarkStart w:id="153" w:name="_Toc411965504"/>
      <w:r>
        <w:t>Attributes</w:t>
      </w:r>
      <w:bookmarkEnd w:id="153"/>
    </w:p>
    <w:p w:rsidR="00D718D6" w:rsidRDefault="005F69A5" w:rsidP="00EC7479">
      <w:pPr>
        <w:pStyle w:val="BodyText2"/>
      </w:pPr>
      <w:r>
        <w:rPr>
          <w:noProof/>
          <w:lang w:bidi="ar-SA"/>
        </w:rPr>
        <w:drawing>
          <wp:inline distT="0" distB="0" distL="0" distR="0">
            <wp:extent cx="152400" cy="152400"/>
            <wp:effectExtent l="0" t="0" r="0" b="0"/>
            <wp:docPr id="170" name="Picture -188064948.jpg" descr="-188064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188064948.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likelihood : </w:t>
      </w:r>
      <w:hyperlink w:anchor="_c4bee9dc62c41effa96910b60385b774" w:history="1">
        <w:r>
          <w:rPr>
            <w:rStyle w:val="Hyperlink"/>
          </w:rPr>
          <w:t>Probability Metric</w:t>
        </w:r>
      </w:hyperlink>
    </w:p>
    <w:p w:rsidR="00D718D6" w:rsidRDefault="005F69A5">
      <w:pPr>
        <w:ind w:left="677" w:firstLine="360"/>
      </w:pPr>
      <w:r>
        <w:t>Possibility that the containing element represents reality.</w:t>
      </w:r>
    </w:p>
    <w:p w:rsidR="00D718D6" w:rsidRDefault="005F69A5">
      <w:pPr>
        <w:pStyle w:val="Heading3"/>
      </w:pPr>
      <w:bookmarkStart w:id="154" w:name="_Toc411965505"/>
      <w:r>
        <w:t>Associations</w:t>
      </w:r>
      <w:bookmarkEnd w:id="154"/>
    </w:p>
    <w:p w:rsidR="00F546FD" w:rsidRDefault="005F69A5" w:rsidP="00F546FD">
      <w:pPr>
        <w:ind w:left="605" w:hanging="245"/>
      </w:pPr>
      <w:r>
        <w:rPr>
          <w:noProof/>
          <w:lang w:bidi="ar-SA"/>
        </w:rPr>
        <w:drawing>
          <wp:inline distT="0" distB="0" distL="0" distR="0">
            <wp:extent cx="152400" cy="152400"/>
            <wp:effectExtent l="0" t="0" r="0" b="0"/>
            <wp:docPr id="172" name="Picture 312529784.jpg" descr="3125297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312529784.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results in</w:t>
      </w:r>
      <w:r w:rsidR="00A92CA5">
        <w:t>:</w:t>
      </w:r>
      <w:hyperlink w:anchor="_4bdee0568b2f36e553f586b458dace32" w:history="1">
        <w:r>
          <w:rPr>
            <w:rStyle w:val="Hyperlink"/>
          </w:rPr>
          <w:t>Danger</w:t>
        </w:r>
      </w:hyperlink>
      <w:r>
        <w:t xml:space="preserve"> </w:t>
      </w:r>
      <w:r w:rsidR="00601C69">
        <w:t xml:space="preserve">  </w:t>
      </w:r>
      <w:r w:rsidR="00F546FD" w:rsidRPr="00833C5F">
        <w:rPr>
          <w:i/>
        </w:rPr>
        <w:t>Redefines</w:t>
      </w:r>
      <w:r w:rsidR="00F546FD">
        <w:t>: matches:</w:t>
      </w:r>
      <w:hyperlink w:anchor="_6db5f6447173086a1a7d18af4f144b69" w:history="1">
        <w:r w:rsidR="00F546FD">
          <w:rPr>
            <w:rStyle w:val="Hyperlink"/>
          </w:rPr>
          <w:t>Template</w:t>
        </w:r>
      </w:hyperlink>
      <w:r w:rsidR="00F546FD">
        <w:rPr>
          <w:rStyle w:val="Hyperlink"/>
        </w:rPr>
        <w:t xml:space="preserve">   </w:t>
      </w:r>
      <w:r w:rsidR="00F546FD">
        <w:t xml:space="preserve"> </w:t>
      </w:r>
    </w:p>
    <w:p w:rsidR="00A60DB1" w:rsidRDefault="00A60DB1" w:rsidP="00A60DB1">
      <w:pPr>
        <w:ind w:left="720" w:firstLine="360"/>
      </w:pPr>
      <w:r>
        <w:t>Danger that is a result of a scenario playing out.</w:t>
      </w:r>
    </w:p>
    <w:p w:rsidR="00D718D6" w:rsidRDefault="005F69A5">
      <w:pPr>
        <w:pStyle w:val="Heading3"/>
      </w:pPr>
      <w:bookmarkStart w:id="155" w:name="_Toc411965506"/>
      <w:r>
        <w:t>Inherited Features</w:t>
      </w:r>
      <w:bookmarkEnd w:id="155"/>
    </w:p>
    <w:p w:rsidR="00697D8F" w:rsidRDefault="00697D8F" w:rsidP="00697D8F">
      <w:r w:rsidRPr="000365A1">
        <w:rPr>
          <w:b/>
          <w:i/>
        </w:rPr>
        <w:t>From</w:t>
      </w:r>
      <w:r>
        <w:t xml:space="preserve"> </w:t>
      </w:r>
      <w:hyperlink w:anchor="_83d65b9404a78ed941a332943863e039" w:history="1">
        <w:r>
          <w:rPr>
            <w:rStyle w:val="Hyperlink"/>
          </w:rPr>
          <w:t>Process</w:t>
        </w:r>
      </w:hyperlink>
      <w:r>
        <w:t xml:space="preserve">: </w:t>
      </w:r>
    </w:p>
    <w:p w:rsidR="00697D8F" w:rsidRDefault="00697D8F" w:rsidP="00E05413">
      <w:pPr>
        <w:ind w:firstLine="720"/>
      </w:pPr>
      <w:r>
        <w:t>‘requires’:</w:t>
      </w:r>
      <w:hyperlink w:anchor="_d442d75c9ac335e7a2aadbc96919fc2d" w:history="1">
        <w:r>
          <w:rPr>
            <w:rStyle w:val="Hyperlink"/>
          </w:rPr>
          <w:t>Resource</w:t>
        </w:r>
      </w:hyperlink>
    </w:p>
    <w:p w:rsidR="00697D8F" w:rsidRDefault="00697D8F" w:rsidP="00E05413">
      <w:pPr>
        <w:ind w:firstLine="720"/>
      </w:pPr>
      <w:r>
        <w:t>‘triggered by’:</w:t>
      </w:r>
      <w:hyperlink w:anchor="_63104765cd42c5f76cf72fdc4ed90397" w:history="1">
        <w:r>
          <w:rPr>
            <w:rStyle w:val="Hyperlink"/>
          </w:rPr>
          <w:t>Situation</w:t>
        </w:r>
      </w:hyperlink>
    </w:p>
    <w:p w:rsidR="00697D8F" w:rsidRDefault="00697D8F" w:rsidP="00697D8F">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E05413">
      <w:pPr>
        <w:ind w:firstLine="720"/>
      </w:pPr>
      <w:r>
        <w:t>‘uses’:</w:t>
      </w:r>
      <w:hyperlink w:anchor="_13f9005c9106d00d7131680982c2727a" w:history="1">
        <w:r>
          <w:rPr>
            <w:rStyle w:val="Hyperlink"/>
          </w:rPr>
          <w:t>Entity</w:t>
        </w:r>
      </w:hyperlink>
    </w:p>
    <w:p w:rsidR="00697D8F" w:rsidRDefault="00697D8F" w:rsidP="00E05413">
      <w:pPr>
        <w:ind w:firstLine="720"/>
      </w:pPr>
      <w:r>
        <w:t>‘creates’:</w:t>
      </w:r>
      <w:hyperlink w:anchor="_13f9005c9106d00d7131680982c2727a" w:history="1">
        <w:r>
          <w:rPr>
            <w:rStyle w:val="Hyperlink"/>
          </w:rPr>
          <w:t>Entity</w:t>
        </w:r>
      </w:hyperlink>
    </w:p>
    <w:p w:rsidR="00697D8F" w:rsidRDefault="00697D8F" w:rsidP="00E05413">
      <w:pPr>
        <w:ind w:firstLine="720"/>
      </w:pPr>
      <w:r>
        <w:t>‘step in’:</w:t>
      </w:r>
      <w:hyperlink w:anchor="_c05d8ea54231ef8385ae369a8cb18a7f" w:history="1">
        <w:r>
          <w:rPr>
            <w:rStyle w:val="Hyperlink"/>
          </w:rPr>
          <w:t>Occurrence</w:t>
        </w:r>
      </w:hyperlink>
    </w:p>
    <w:p w:rsidR="00697D8F" w:rsidRDefault="00697D8F" w:rsidP="00E05413">
      <w:pPr>
        <w:ind w:firstLine="720"/>
      </w:pPr>
      <w:r>
        <w:t>‘step’:</w:t>
      </w:r>
      <w:hyperlink w:anchor="_c05d8ea54231ef8385ae369a8cb18a7f" w:history="1">
        <w:r>
          <w:rPr>
            <w:rStyle w:val="Hyperlink"/>
          </w:rPr>
          <w:t>Occurrence</w:t>
        </w:r>
      </w:hyperlink>
    </w:p>
    <w:p w:rsidR="00697D8F" w:rsidRDefault="00697D8F" w:rsidP="00E05413">
      <w:pPr>
        <w:ind w:firstLine="720"/>
      </w:pPr>
      <w:r>
        <w:t>‘when’:</w:t>
      </w:r>
      <w:hyperlink w:anchor="_63104765cd42c5f76cf72fdc4ed90397" w:history="1">
        <w:r>
          <w:rPr>
            <w:rStyle w:val="Hyperlink"/>
          </w:rPr>
          <w:t>Situation</w:t>
        </w:r>
      </w:hyperlink>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lastRenderedPageBreak/>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697D8F" w:rsidRDefault="00697D8F" w:rsidP="00697D8F">
      <w:r w:rsidRPr="000365A1">
        <w:rPr>
          <w:b/>
          <w:i/>
        </w:rPr>
        <w:t>From</w:t>
      </w:r>
      <w:r>
        <w:t xml:space="preserve"> </w:t>
      </w:r>
      <w:hyperlink w:anchor="_6db5f6447173086a1a7d18af4f144b69" w:history="1">
        <w:r>
          <w:rPr>
            <w:rStyle w:val="Hyperlink"/>
          </w:rPr>
          <w:t>Template</w:t>
        </w:r>
      </w:hyperlink>
      <w:r>
        <w:t xml:space="preserve">: </w:t>
      </w:r>
    </w:p>
    <w:p w:rsidR="00697D8F" w:rsidRDefault="00697D8F" w:rsidP="00E05413">
      <w:pPr>
        <w:ind w:firstLine="720"/>
      </w:pPr>
      <w:r>
        <w:t>‘categorizes’:</w:t>
      </w:r>
      <w:hyperlink w:anchor="_63104765cd42c5f76cf72fdc4ed90397" w:history="1">
        <w:r>
          <w:rPr>
            <w:rStyle w:val="Hyperlink"/>
          </w:rPr>
          <w:t>Situation</w:t>
        </w:r>
      </w:hyperlink>
    </w:p>
    <w:p w:rsidR="00697D8F" w:rsidRDefault="00697D8F" w:rsidP="00697D8F">
      <w:r w:rsidRPr="000365A1">
        <w:rPr>
          <w:b/>
          <w:i/>
        </w:rPr>
        <w:t>From</w:t>
      </w:r>
      <w:r>
        <w:t xml:space="preserve"> </w:t>
      </w:r>
      <w:hyperlink w:anchor="_1e46c059e4f9b5846cdb98d6adff437a" w:history="1">
        <w:r>
          <w:rPr>
            <w:rStyle w:val="Hyperlink"/>
          </w:rPr>
          <w:t>Category</w:t>
        </w:r>
      </w:hyperlink>
      <w:r>
        <w:t xml:space="preserve">: </w:t>
      </w:r>
    </w:p>
    <w:p w:rsidR="00697D8F" w:rsidRDefault="00697D8F" w:rsidP="00E05413">
      <w:pPr>
        <w:ind w:firstLine="720"/>
      </w:pPr>
      <w:r>
        <w:t>‘categorizes’:</w:t>
      </w:r>
      <w:hyperlink w:anchor="_3a4ff69ced5d7f7c66bb882997dea37e" w:history="1">
        <w:r>
          <w:rPr>
            <w:rStyle w:val="Hyperlink"/>
          </w:rPr>
          <w:t>Anything</w:t>
        </w:r>
      </w:hyperlink>
    </w:p>
    <w:p w:rsidR="00D718D6" w:rsidRDefault="00D718D6"/>
    <w:p w:rsidR="00D718D6" w:rsidRDefault="005F69A5">
      <w:pPr>
        <w:pStyle w:val="Heading1"/>
      </w:pPr>
      <w:bookmarkStart w:id="156" w:name="_Toc411965507"/>
      <w:r>
        <w:lastRenderedPageBreak/>
        <w:t>Conceptual Modeling and Mapping Library::Core Concept Library::Quantities and units</w:t>
      </w:r>
      <w:bookmarkEnd w:id="156"/>
    </w:p>
    <w:p w:rsidR="000A54AF" w:rsidRDefault="00C94A5B">
      <w:r>
        <w:t xml:space="preserve">Qualities of things are represented with respect to what that thing means, not how it is represented. This introduces multiple "quantity kinds" which derive from </w:t>
      </w:r>
      <w:r>
        <w:rPr>
          <w:i/>
          <w:iCs/>
        </w:rPr>
        <w:t>Value</w:t>
      </w:r>
      <w:r>
        <w:t xml:space="preserve"> and </w:t>
      </w:r>
      <w:r>
        <w:rPr>
          <w:i/>
          <w:iCs/>
        </w:rPr>
        <w:t>Quantity</w:t>
      </w:r>
      <w:r>
        <w:t>. Quantiles are stereotyped as "Quantity Kind".</w:t>
      </w:r>
    </w:p>
    <w:p w:rsidR="000A54AF" w:rsidRDefault="00C94A5B">
      <w:r>
        <w:t>A full system of units based</w:t>
      </w:r>
      <w:r>
        <w:t xml:space="preserve"> on international standards will be defined as quantity kinds, but only those needed for threat-risk are defined here.</w:t>
      </w:r>
    </w:p>
    <w:p w:rsidR="000A54AF" w:rsidRDefault="00C94A5B">
      <w:r>
        <w:t>The representation of a value or quantity will typically use the "primitive types" that are fond in I.T. system such as "Integer", "Real"</w:t>
      </w:r>
      <w:r>
        <w:t xml:space="preserve"> and "String".</w:t>
      </w:r>
    </w:p>
    <w:p w:rsidR="00D718D6" w:rsidRDefault="00306ED9">
      <w:pPr>
        <w:pStyle w:val="Heading2"/>
      </w:pPr>
      <w:bookmarkStart w:id="157" w:name="_Toc411965508"/>
      <w:r>
        <w:t>Diagram</w:t>
      </w:r>
      <w:r w:rsidR="00AB6B0D">
        <w:t>:</w:t>
      </w:r>
      <w:r>
        <w:t xml:space="preserve"> </w:t>
      </w:r>
      <w:r w:rsidR="005F69A5">
        <w:t>Quantities and units</w:t>
      </w:r>
      <w:bookmarkEnd w:id="157"/>
    </w:p>
    <w:p w:rsidR="00D718D6" w:rsidRDefault="005F69A5">
      <w:pPr>
        <w:jc w:val="center"/>
        <w:rPr>
          <w:rFonts w:cs="Arial"/>
        </w:rPr>
      </w:pPr>
      <w:r>
        <w:rPr>
          <w:noProof/>
          <w:lang w:bidi="ar-SA"/>
        </w:rPr>
        <w:drawing>
          <wp:inline distT="0" distB="0" distL="0" distR="0">
            <wp:extent cx="5029200" cy="3781424"/>
            <wp:effectExtent l="0" t="0" r="0" b="0"/>
            <wp:docPr id="174" name="Picture -130124927.jpg" descr="-130124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130124927.jpg"/>
                    <pic:cNvPicPr/>
                  </pic:nvPicPr>
                  <pic:blipFill>
                    <a:blip r:embed="rId30" cstate="print"/>
                    <a:stretch>
                      <a:fillRect/>
                    </a:stretch>
                  </pic:blipFill>
                  <pic:spPr>
                    <a:xfrm>
                      <a:off x="0" y="0"/>
                      <a:ext cx="5029200" cy="3781424"/>
                    </a:xfrm>
                    <a:prstGeom prst="rect">
                      <a:avLst/>
                    </a:prstGeom>
                  </pic:spPr>
                </pic:pic>
              </a:graphicData>
            </a:graphic>
          </wp:inline>
        </w:drawing>
      </w:r>
    </w:p>
    <w:p w:rsidR="00D718D6" w:rsidRDefault="005F69A5">
      <w:pPr>
        <w:pStyle w:val="Figure"/>
      </w:pPr>
      <w:bookmarkStart w:id="158" w:name="_Toc411965351"/>
      <w:r>
        <w:t>Quantities and units</w:t>
      </w:r>
      <w:bookmarkEnd w:id="158"/>
    </w:p>
    <w:p w:rsidR="00D718D6" w:rsidRDefault="00D718D6"/>
    <w:p w:rsidR="00D718D6" w:rsidRDefault="005F69A5">
      <w:pPr>
        <w:pStyle w:val="Heading2"/>
      </w:pPr>
      <w:bookmarkStart w:id="159" w:name="_515aa0b3c8b3af1351822986548c803a"/>
      <w:bookmarkStart w:id="160" w:name="_Toc411965509"/>
      <w:r>
        <w:t>Class Confidence Metric</w:t>
      </w:r>
      <w:bookmarkEnd w:id="159"/>
      <w:bookmarkEnd w:id="160"/>
    </w:p>
    <w:p w:rsidR="00D718D6" w:rsidRDefault="005F69A5">
      <w:r>
        <w:t>Any metric of confidence.</w:t>
      </w:r>
    </w:p>
    <w:p w:rsidR="00D718D6" w:rsidRDefault="005F69A5">
      <w:pPr>
        <w:pStyle w:val="Heading3"/>
      </w:pPr>
      <w:bookmarkStart w:id="161" w:name="_Toc411965510"/>
      <w:r>
        <w:t>Direct Supertypes</w:t>
      </w:r>
      <w:bookmarkEnd w:id="161"/>
    </w:p>
    <w:p w:rsidR="00D718D6" w:rsidRDefault="00C94A5B" w:rsidP="00EC7479">
      <w:pPr>
        <w:ind w:left="360"/>
      </w:pPr>
      <w:hyperlink w:anchor="_23c4326044009f885190c5ab985800db" w:history="1">
        <w:r w:rsidR="005F69A5">
          <w:rPr>
            <w:rStyle w:val="Hyperlink"/>
          </w:rPr>
          <w:t>Metric</w:t>
        </w:r>
      </w:hyperlink>
    </w:p>
    <w:p w:rsidR="00D718D6" w:rsidRDefault="005F69A5">
      <w:pPr>
        <w:pStyle w:val="Code"/>
      </w:pPr>
      <w:r w:rsidRPr="00043180">
        <w:rPr>
          <w:b/>
          <w:sz w:val="24"/>
          <w:szCs w:val="24"/>
        </w:rPr>
        <w:t>package</w:t>
      </w:r>
      <w:r>
        <w:t xml:space="preserve"> Conceptual Modeling and Mapping Library::Core Concept Library::Quantities and units</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23c4326044009f885190c5ab985800db" w:history="1">
        <w:r w:rsidR="007E3012">
          <w:rPr>
            <w:rStyle w:val="Hyperlink"/>
          </w:rPr>
          <w:t>Metric</w:t>
        </w:r>
      </w:hyperlink>
    </w:p>
    <w:p w:rsidR="00D718D6" w:rsidRDefault="00D718D6">
      <w:pPr>
        <w:pStyle w:val="Code"/>
      </w:pPr>
    </w:p>
    <w:p w:rsidR="00D718D6" w:rsidRDefault="005F69A5">
      <w:pPr>
        <w:pStyle w:val="Heading3"/>
      </w:pPr>
      <w:bookmarkStart w:id="162" w:name="_Toc411965511"/>
      <w:r>
        <w:t>Inherited Features</w:t>
      </w:r>
      <w:bookmarkEnd w:id="162"/>
    </w:p>
    <w:p w:rsidR="00697D8F" w:rsidRDefault="00697D8F" w:rsidP="00697D8F">
      <w:r w:rsidRPr="000365A1">
        <w:rPr>
          <w:b/>
          <w:i/>
        </w:rPr>
        <w:t>From</w:t>
      </w:r>
      <w:r>
        <w:t xml:space="preserve"> </w:t>
      </w:r>
      <w:hyperlink w:anchor="_8942b77360f32c71454a54816b872e65" w:history="1">
        <w:r>
          <w:rPr>
            <w:rStyle w:val="Hyperlink"/>
          </w:rPr>
          <w:t>Quantity</w:t>
        </w:r>
      </w:hyperlink>
      <w:r>
        <w:t xml:space="preserve">: </w:t>
      </w:r>
    </w:p>
    <w:p w:rsidR="00697D8F" w:rsidRDefault="00697D8F" w:rsidP="00E05413">
      <w:pPr>
        <w:ind w:firstLine="720"/>
      </w:pPr>
      <w:r>
        <w:t>‘value’:</w:t>
      </w:r>
      <w:hyperlink w:anchor="_48814cc3e8d2da8196ffca728bd5297b" w:history="1">
        <w:r>
          <w:rPr>
            <w:rStyle w:val="Hyperlink"/>
          </w:rPr>
          <w:t>Number</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D718D6" w:rsidRDefault="00D718D6"/>
    <w:p w:rsidR="00D718D6" w:rsidRDefault="005F69A5">
      <w:pPr>
        <w:pStyle w:val="Heading2"/>
      </w:pPr>
      <w:bookmarkStart w:id="163" w:name="_a4c3c56cf5cef2847069d5e681588819"/>
      <w:bookmarkStart w:id="164" w:name="_Toc411965512"/>
      <w:r>
        <w:t>Class Count</w:t>
      </w:r>
      <w:bookmarkEnd w:id="163"/>
      <w:bookmarkEnd w:id="164"/>
    </w:p>
    <w:p w:rsidR="00D718D6" w:rsidRDefault="005F69A5">
      <w:r>
        <w:t>The number of something, e.g. 5 fish.</w:t>
      </w:r>
    </w:p>
    <w:p w:rsidR="00D718D6" w:rsidRDefault="005F69A5">
      <w:pPr>
        <w:pStyle w:val="Heading3"/>
      </w:pPr>
      <w:bookmarkStart w:id="165" w:name="_Toc411965513"/>
      <w:r>
        <w:t>Direct Supertypes</w:t>
      </w:r>
      <w:bookmarkEnd w:id="165"/>
    </w:p>
    <w:p w:rsidR="00D718D6" w:rsidRDefault="00C94A5B" w:rsidP="00EC7479">
      <w:pPr>
        <w:ind w:left="360"/>
      </w:pPr>
      <w:hyperlink w:anchor="_8942b77360f32c71454a54816b872e65" w:history="1">
        <w:r w:rsidR="005F69A5">
          <w:rPr>
            <w:rStyle w:val="Hyperlink"/>
          </w:rPr>
          <w:t>Quantity</w:t>
        </w:r>
      </w:hyperlink>
    </w:p>
    <w:p w:rsidR="00D718D6" w:rsidRDefault="005F69A5">
      <w:pPr>
        <w:pStyle w:val="Code"/>
      </w:pPr>
      <w:r w:rsidRPr="00043180">
        <w:rPr>
          <w:b/>
          <w:sz w:val="24"/>
          <w:szCs w:val="24"/>
        </w:rPr>
        <w:t>package</w:t>
      </w:r>
      <w:r>
        <w:t xml:space="preserve"> Conceptual Modeling and Mapping Library::Core Concept Library::Quantities and units</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8942b77360f32c71454a54816b872e65" w:history="1">
        <w:r w:rsidR="007E3012">
          <w:rPr>
            <w:rStyle w:val="Hyperlink"/>
          </w:rPr>
          <w:t>Quantity</w:t>
        </w:r>
      </w:hyperlink>
    </w:p>
    <w:p w:rsidR="00D718D6" w:rsidRDefault="00D718D6">
      <w:pPr>
        <w:pStyle w:val="Code"/>
      </w:pPr>
    </w:p>
    <w:p w:rsidR="00D718D6" w:rsidRDefault="005F69A5">
      <w:pPr>
        <w:pStyle w:val="Heading3"/>
      </w:pPr>
      <w:bookmarkStart w:id="166" w:name="_Toc411965514"/>
      <w:r>
        <w:t>Inherited Features</w:t>
      </w:r>
      <w:bookmarkEnd w:id="166"/>
    </w:p>
    <w:p w:rsidR="00697D8F" w:rsidRDefault="00697D8F" w:rsidP="00697D8F">
      <w:r w:rsidRPr="000365A1">
        <w:rPr>
          <w:b/>
          <w:i/>
        </w:rPr>
        <w:t>From</w:t>
      </w:r>
      <w:r>
        <w:t xml:space="preserve"> </w:t>
      </w:r>
      <w:hyperlink w:anchor="_8942b77360f32c71454a54816b872e65" w:history="1">
        <w:r>
          <w:rPr>
            <w:rStyle w:val="Hyperlink"/>
          </w:rPr>
          <w:t>Quantity</w:t>
        </w:r>
      </w:hyperlink>
      <w:r>
        <w:t xml:space="preserve">: </w:t>
      </w:r>
    </w:p>
    <w:p w:rsidR="00697D8F" w:rsidRDefault="00697D8F" w:rsidP="00E05413">
      <w:pPr>
        <w:ind w:firstLine="720"/>
      </w:pPr>
      <w:r>
        <w:t>‘value’:</w:t>
      </w:r>
      <w:hyperlink w:anchor="_48814cc3e8d2da8196ffca728bd5297b" w:history="1">
        <w:r>
          <w:rPr>
            <w:rStyle w:val="Hyperlink"/>
          </w:rPr>
          <w:t>Number</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D718D6" w:rsidRDefault="00D718D6"/>
    <w:p w:rsidR="00D718D6" w:rsidRDefault="005F69A5">
      <w:pPr>
        <w:pStyle w:val="Heading2"/>
      </w:pPr>
      <w:bookmarkStart w:id="167" w:name="_23c4326044009f885190c5ab985800db"/>
      <w:bookmarkStart w:id="168" w:name="_Toc411965515"/>
      <w:r>
        <w:t>Class Metric</w:t>
      </w:r>
      <w:bookmarkEnd w:id="167"/>
      <w:bookmarkEnd w:id="168"/>
    </w:p>
    <w:p w:rsidR="00D718D6" w:rsidRDefault="005F69A5">
      <w:r>
        <w:t>A standard for measuring or evaluating something, especially one that uses figures or statistics: [Dictionary.com]</w:t>
      </w:r>
      <w:r>
        <w:br/>
        <w:t>Typical representations of a metric may be a fraction from zero to 1 or a rating such as "high, medium, low".</w:t>
      </w:r>
    </w:p>
    <w:p w:rsidR="00D718D6" w:rsidRDefault="005F69A5">
      <w:pPr>
        <w:pStyle w:val="Heading3"/>
      </w:pPr>
      <w:bookmarkStart w:id="169" w:name="_Toc411965516"/>
      <w:r>
        <w:t>Direct Supertypes</w:t>
      </w:r>
      <w:bookmarkEnd w:id="169"/>
    </w:p>
    <w:p w:rsidR="00D718D6" w:rsidRDefault="00C94A5B" w:rsidP="00EC7479">
      <w:pPr>
        <w:ind w:left="360"/>
      </w:pPr>
      <w:hyperlink w:anchor="_8942b77360f32c71454a54816b872e65" w:history="1">
        <w:r w:rsidR="005F69A5">
          <w:rPr>
            <w:rStyle w:val="Hyperlink"/>
          </w:rPr>
          <w:t>Quantity</w:t>
        </w:r>
      </w:hyperlink>
    </w:p>
    <w:p w:rsidR="00D718D6" w:rsidRDefault="005F69A5">
      <w:pPr>
        <w:pStyle w:val="Code"/>
      </w:pPr>
      <w:r w:rsidRPr="00043180">
        <w:rPr>
          <w:b/>
          <w:sz w:val="24"/>
          <w:szCs w:val="24"/>
        </w:rPr>
        <w:lastRenderedPageBreak/>
        <w:t>package</w:t>
      </w:r>
      <w:r>
        <w:t xml:space="preserve"> Conceptual Modeling and Mapping Library::Core Concept Library::Quantities and units</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8942b77360f32c71454a54816b872e65" w:history="1">
        <w:r w:rsidR="007E3012">
          <w:rPr>
            <w:rStyle w:val="Hyperlink"/>
          </w:rPr>
          <w:t>Quantity</w:t>
        </w:r>
      </w:hyperlink>
    </w:p>
    <w:p w:rsidR="00D718D6" w:rsidRDefault="00D718D6">
      <w:pPr>
        <w:pStyle w:val="Code"/>
      </w:pPr>
    </w:p>
    <w:p w:rsidR="00D718D6" w:rsidRDefault="005F69A5">
      <w:pPr>
        <w:pStyle w:val="Heading3"/>
      </w:pPr>
      <w:bookmarkStart w:id="170" w:name="_Toc411965517"/>
      <w:r>
        <w:t>Inherited Features</w:t>
      </w:r>
      <w:bookmarkEnd w:id="170"/>
    </w:p>
    <w:p w:rsidR="00697D8F" w:rsidRDefault="00697D8F" w:rsidP="00697D8F">
      <w:r w:rsidRPr="000365A1">
        <w:rPr>
          <w:b/>
          <w:i/>
        </w:rPr>
        <w:t>From</w:t>
      </w:r>
      <w:r>
        <w:t xml:space="preserve"> </w:t>
      </w:r>
      <w:hyperlink w:anchor="_8942b77360f32c71454a54816b872e65" w:history="1">
        <w:r>
          <w:rPr>
            <w:rStyle w:val="Hyperlink"/>
          </w:rPr>
          <w:t>Quantity</w:t>
        </w:r>
      </w:hyperlink>
      <w:r>
        <w:t xml:space="preserve">: </w:t>
      </w:r>
    </w:p>
    <w:p w:rsidR="00697D8F" w:rsidRDefault="00697D8F" w:rsidP="00E05413">
      <w:pPr>
        <w:ind w:firstLine="720"/>
      </w:pPr>
      <w:r>
        <w:t>‘value’:</w:t>
      </w:r>
      <w:hyperlink w:anchor="_48814cc3e8d2da8196ffca728bd5297b" w:history="1">
        <w:r>
          <w:rPr>
            <w:rStyle w:val="Hyperlink"/>
          </w:rPr>
          <w:t>Number</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D718D6" w:rsidRDefault="00D718D6"/>
    <w:p w:rsidR="00D718D6" w:rsidRDefault="005F69A5">
      <w:pPr>
        <w:pStyle w:val="Heading2"/>
      </w:pPr>
      <w:bookmarkStart w:id="171" w:name="_c4bee9dc62c41effa96910b60385b774"/>
      <w:bookmarkStart w:id="172" w:name="_Toc411965518"/>
      <w:r>
        <w:t>Class Probability Metric</w:t>
      </w:r>
      <w:bookmarkEnd w:id="171"/>
      <w:bookmarkEnd w:id="172"/>
    </w:p>
    <w:p w:rsidR="00D718D6" w:rsidRDefault="005F69A5">
      <w:r>
        <w:t>A metric that represents the possibility that something uncertain will happen.</w:t>
      </w:r>
    </w:p>
    <w:p w:rsidR="00D718D6" w:rsidRDefault="005F69A5">
      <w:pPr>
        <w:pStyle w:val="Heading3"/>
      </w:pPr>
      <w:bookmarkStart w:id="173" w:name="_Toc411965519"/>
      <w:r>
        <w:t>Direct Supertypes</w:t>
      </w:r>
      <w:bookmarkEnd w:id="173"/>
    </w:p>
    <w:p w:rsidR="00D718D6" w:rsidRDefault="00C94A5B" w:rsidP="00EC7479">
      <w:pPr>
        <w:ind w:left="360"/>
      </w:pPr>
      <w:hyperlink w:anchor="_23c4326044009f885190c5ab985800db" w:history="1">
        <w:r w:rsidR="005F69A5">
          <w:rPr>
            <w:rStyle w:val="Hyperlink"/>
          </w:rPr>
          <w:t>Metric</w:t>
        </w:r>
      </w:hyperlink>
    </w:p>
    <w:p w:rsidR="00D718D6" w:rsidRDefault="005F69A5">
      <w:pPr>
        <w:pStyle w:val="Code"/>
      </w:pPr>
      <w:r w:rsidRPr="00043180">
        <w:rPr>
          <w:b/>
          <w:sz w:val="24"/>
          <w:szCs w:val="24"/>
        </w:rPr>
        <w:t>package</w:t>
      </w:r>
      <w:r>
        <w:t xml:space="preserve"> Conceptual Modeling and Mapping Library::Core Concept Library::Quantities and units</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23c4326044009f885190c5ab985800db" w:history="1">
        <w:r w:rsidR="007E3012">
          <w:rPr>
            <w:rStyle w:val="Hyperlink"/>
          </w:rPr>
          <w:t>Metric</w:t>
        </w:r>
      </w:hyperlink>
    </w:p>
    <w:p w:rsidR="00D718D6" w:rsidRDefault="00D718D6">
      <w:pPr>
        <w:pStyle w:val="Code"/>
      </w:pPr>
    </w:p>
    <w:p w:rsidR="00D718D6" w:rsidRDefault="005F69A5">
      <w:pPr>
        <w:pStyle w:val="Heading3"/>
      </w:pPr>
      <w:bookmarkStart w:id="174" w:name="_Toc411965520"/>
      <w:r>
        <w:t>Inherited Features</w:t>
      </w:r>
      <w:bookmarkEnd w:id="174"/>
    </w:p>
    <w:p w:rsidR="00697D8F" w:rsidRDefault="00697D8F" w:rsidP="00697D8F">
      <w:r w:rsidRPr="000365A1">
        <w:rPr>
          <w:b/>
          <w:i/>
        </w:rPr>
        <w:t>From</w:t>
      </w:r>
      <w:r>
        <w:t xml:space="preserve"> </w:t>
      </w:r>
      <w:hyperlink w:anchor="_8942b77360f32c71454a54816b872e65" w:history="1">
        <w:r>
          <w:rPr>
            <w:rStyle w:val="Hyperlink"/>
          </w:rPr>
          <w:t>Quantity</w:t>
        </w:r>
      </w:hyperlink>
      <w:r>
        <w:t xml:space="preserve">: </w:t>
      </w:r>
    </w:p>
    <w:p w:rsidR="00697D8F" w:rsidRDefault="00697D8F" w:rsidP="00E05413">
      <w:pPr>
        <w:ind w:firstLine="720"/>
      </w:pPr>
      <w:r>
        <w:t>‘value’:</w:t>
      </w:r>
      <w:hyperlink w:anchor="_48814cc3e8d2da8196ffca728bd5297b" w:history="1">
        <w:r>
          <w:rPr>
            <w:rStyle w:val="Hyperlink"/>
          </w:rPr>
          <w:t>Number</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D718D6" w:rsidRDefault="00D718D6"/>
    <w:p w:rsidR="00D718D6" w:rsidRDefault="005F69A5">
      <w:pPr>
        <w:pStyle w:val="Heading2"/>
      </w:pPr>
      <w:bookmarkStart w:id="175" w:name="_8942b77360f32c71454a54816b872e65"/>
      <w:bookmarkStart w:id="176" w:name="_Toc411965521"/>
      <w:r>
        <w:t>Class Quantity</w:t>
      </w:r>
      <w:bookmarkEnd w:id="175"/>
      <w:bookmarkEnd w:id="176"/>
    </w:p>
    <w:p w:rsidR="00D718D6" w:rsidRDefault="005F69A5">
      <w:r>
        <w:t>A real scalar quantity, defined and adopted by convention, with which any other quantity of the same quantity kind can be compared to express the ratio of the two quantities as a number. e.g. Degrees Centigrade, Miles. [JCGM 200:2008-Measurement Unit]</w:t>
      </w:r>
    </w:p>
    <w:p w:rsidR="00D718D6" w:rsidRDefault="005F69A5">
      <w:pPr>
        <w:pStyle w:val="Heading3"/>
      </w:pPr>
      <w:bookmarkStart w:id="177" w:name="_Toc411965522"/>
      <w:r>
        <w:lastRenderedPageBreak/>
        <w:t>Direct Supertypes</w:t>
      </w:r>
      <w:bookmarkEnd w:id="177"/>
    </w:p>
    <w:p w:rsidR="00D718D6" w:rsidRDefault="00C94A5B" w:rsidP="00EC7479">
      <w:pPr>
        <w:ind w:left="360"/>
      </w:pPr>
      <w:hyperlink w:anchor="_a7a4f23921c2d4c035993a2e874887ff" w:history="1">
        <w:r w:rsidR="005F69A5">
          <w:rPr>
            <w:rStyle w:val="Hyperlink"/>
          </w:rPr>
          <w:t>Value</w:t>
        </w:r>
      </w:hyperlink>
    </w:p>
    <w:p w:rsidR="00D718D6" w:rsidRDefault="005F69A5">
      <w:pPr>
        <w:pStyle w:val="Code"/>
      </w:pPr>
      <w:r w:rsidRPr="00043180">
        <w:rPr>
          <w:b/>
          <w:sz w:val="24"/>
          <w:szCs w:val="24"/>
        </w:rPr>
        <w:t>package</w:t>
      </w:r>
      <w:r>
        <w:t xml:space="preserve"> Conceptual Modeling and Mapping Library::Core Concept Library::Quantities and units</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a7a4f23921c2d4c035993a2e874887ff" w:history="1">
        <w:r w:rsidR="007E3012">
          <w:rPr>
            <w:rStyle w:val="Hyperlink"/>
          </w:rPr>
          <w:t>Value</w:t>
        </w:r>
      </w:hyperlink>
    </w:p>
    <w:p w:rsidR="00D718D6" w:rsidRDefault="00D718D6">
      <w:pPr>
        <w:pStyle w:val="Code"/>
      </w:pPr>
    </w:p>
    <w:p w:rsidR="00D718D6" w:rsidRDefault="005F69A5">
      <w:pPr>
        <w:pStyle w:val="Heading3"/>
      </w:pPr>
      <w:bookmarkStart w:id="178" w:name="_Toc411965523"/>
      <w:r>
        <w:t>Attributes</w:t>
      </w:r>
      <w:bookmarkEnd w:id="178"/>
    </w:p>
    <w:p w:rsidR="00D718D6" w:rsidRDefault="005F69A5" w:rsidP="00EC7479">
      <w:pPr>
        <w:pStyle w:val="BodyText2"/>
      </w:pPr>
      <w:r>
        <w:rPr>
          <w:noProof/>
          <w:lang w:bidi="ar-SA"/>
        </w:rPr>
        <w:drawing>
          <wp:inline distT="0" distB="0" distL="0" distR="0">
            <wp:extent cx="152400" cy="152400"/>
            <wp:effectExtent l="0" t="0" r="0" b="0"/>
            <wp:docPr id="176" name="Picture 1029417053.jpg" descr="1029417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1029417053.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value : </w:t>
      </w:r>
      <w:hyperlink w:anchor="_48814cc3e8d2da8196ffca728bd5297b" w:history="1">
        <w:r>
          <w:rPr>
            <w:rStyle w:val="Hyperlink"/>
          </w:rPr>
          <w:t>Number</w:t>
        </w:r>
      </w:hyperlink>
    </w:p>
    <w:p w:rsidR="00D718D6" w:rsidRDefault="005F69A5">
      <w:pPr>
        <w:ind w:left="677" w:firstLine="360"/>
      </w:pPr>
      <w:r>
        <w:t>The numeric value of a quantity that is the multiple of the Unit.</w:t>
      </w:r>
    </w:p>
    <w:p w:rsidR="00D718D6" w:rsidRDefault="005F69A5">
      <w:pPr>
        <w:pStyle w:val="Heading3"/>
      </w:pPr>
      <w:bookmarkStart w:id="179" w:name="_Toc411965524"/>
      <w:r>
        <w:t>Inherited Features</w:t>
      </w:r>
      <w:bookmarkEnd w:id="179"/>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D718D6" w:rsidRDefault="00D718D6"/>
    <w:p w:rsidR="00D718D6" w:rsidRDefault="005F69A5">
      <w:pPr>
        <w:pStyle w:val="Heading2"/>
      </w:pPr>
      <w:bookmarkStart w:id="180" w:name="_404887ca511c022e037ede12e1a8f37a"/>
      <w:bookmarkStart w:id="181" w:name="_Toc411965525"/>
      <w:r>
        <w:t>Class Time Point</w:t>
      </w:r>
      <w:bookmarkEnd w:id="180"/>
      <w:bookmarkEnd w:id="181"/>
    </w:p>
    <w:p w:rsidR="00D718D6" w:rsidRDefault="005F69A5">
      <w:r>
        <w:t>A particular point in time, recognizing that any such point is a duration at a finer level of granularity.</w:t>
      </w:r>
    </w:p>
    <w:p w:rsidR="00D718D6" w:rsidRDefault="005F69A5">
      <w:pPr>
        <w:pStyle w:val="Heading3"/>
      </w:pPr>
      <w:bookmarkStart w:id="182" w:name="_Toc411965526"/>
      <w:r>
        <w:t>Direct Supertypes</w:t>
      </w:r>
      <w:bookmarkEnd w:id="182"/>
    </w:p>
    <w:p w:rsidR="00D718D6" w:rsidRDefault="00C94A5B" w:rsidP="00EC7479">
      <w:pPr>
        <w:ind w:left="360"/>
      </w:pPr>
      <w:hyperlink w:anchor="_8942b77360f32c71454a54816b872e65" w:history="1">
        <w:r w:rsidR="005F69A5">
          <w:rPr>
            <w:rStyle w:val="Hyperlink"/>
          </w:rPr>
          <w:t>Quantity</w:t>
        </w:r>
      </w:hyperlink>
    </w:p>
    <w:p w:rsidR="00D718D6" w:rsidRDefault="005F69A5">
      <w:pPr>
        <w:pStyle w:val="Code"/>
      </w:pPr>
      <w:r w:rsidRPr="00043180">
        <w:rPr>
          <w:b/>
          <w:sz w:val="24"/>
          <w:szCs w:val="24"/>
        </w:rPr>
        <w:t>package</w:t>
      </w:r>
      <w:r>
        <w:t xml:space="preserve"> Conceptual Modeling and Mapping Library::Core Concept Library::Quantities and units</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8942b77360f32c71454a54816b872e65" w:history="1">
        <w:r w:rsidR="007E3012">
          <w:rPr>
            <w:rStyle w:val="Hyperlink"/>
          </w:rPr>
          <w:t>Quantity</w:t>
        </w:r>
      </w:hyperlink>
    </w:p>
    <w:p w:rsidR="00D718D6" w:rsidRDefault="00D718D6">
      <w:pPr>
        <w:pStyle w:val="Code"/>
      </w:pPr>
    </w:p>
    <w:p w:rsidR="00D718D6" w:rsidRDefault="005F69A5">
      <w:pPr>
        <w:pStyle w:val="Heading3"/>
      </w:pPr>
      <w:bookmarkStart w:id="183" w:name="_Toc411965527"/>
      <w:r>
        <w:t>Inherited Features</w:t>
      </w:r>
      <w:bookmarkEnd w:id="183"/>
    </w:p>
    <w:p w:rsidR="00697D8F" w:rsidRDefault="00697D8F" w:rsidP="00697D8F">
      <w:r w:rsidRPr="000365A1">
        <w:rPr>
          <w:b/>
          <w:i/>
        </w:rPr>
        <w:t>From</w:t>
      </w:r>
      <w:r>
        <w:t xml:space="preserve"> </w:t>
      </w:r>
      <w:hyperlink w:anchor="_8942b77360f32c71454a54816b872e65" w:history="1">
        <w:r>
          <w:rPr>
            <w:rStyle w:val="Hyperlink"/>
          </w:rPr>
          <w:t>Quantity</w:t>
        </w:r>
      </w:hyperlink>
      <w:r>
        <w:t xml:space="preserve">: </w:t>
      </w:r>
    </w:p>
    <w:p w:rsidR="00697D8F" w:rsidRDefault="00697D8F" w:rsidP="00E05413">
      <w:pPr>
        <w:ind w:firstLine="720"/>
      </w:pPr>
      <w:r>
        <w:t>‘value’:</w:t>
      </w:r>
      <w:hyperlink w:anchor="_48814cc3e8d2da8196ffca728bd5297b" w:history="1">
        <w:r>
          <w:rPr>
            <w:rStyle w:val="Hyperlink"/>
          </w:rPr>
          <w:t>Number</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D718D6" w:rsidRDefault="00D718D6"/>
    <w:p w:rsidR="00D718D6" w:rsidRDefault="005F69A5">
      <w:pPr>
        <w:pStyle w:val="Heading2"/>
      </w:pPr>
      <w:bookmarkStart w:id="184" w:name="_a7a4f23921c2d4c035993a2e874887ff"/>
      <w:bookmarkStart w:id="185" w:name="_Toc411965528"/>
      <w:r>
        <w:lastRenderedPageBreak/>
        <w:t>Class Value</w:t>
      </w:r>
      <w:bookmarkEnd w:id="184"/>
      <w:bookmarkEnd w:id="185"/>
    </w:p>
    <w:p w:rsidR="00D718D6" w:rsidRDefault="005F69A5">
      <w:r>
        <w:t>A value is an atomic piece of information without a specific lifetime or identity independent of the value. Values include numbers, strings and other atomic "primitive" data.</w:t>
      </w:r>
    </w:p>
    <w:p w:rsidR="00D718D6" w:rsidRDefault="005F69A5">
      <w:pPr>
        <w:pStyle w:val="Heading3"/>
      </w:pPr>
      <w:bookmarkStart w:id="186" w:name="_Toc411965529"/>
      <w:r>
        <w:t>Direct Supertypes</w:t>
      </w:r>
      <w:bookmarkEnd w:id="186"/>
    </w:p>
    <w:p w:rsidR="00D718D6" w:rsidRDefault="00C94A5B" w:rsidP="00EC7479">
      <w:pPr>
        <w:ind w:left="360"/>
      </w:pPr>
      <w:hyperlink w:anchor="_3a4ff69ced5d7f7c66bb882997dea37e" w:history="1">
        <w:r w:rsidR="005F69A5">
          <w:rPr>
            <w:rStyle w:val="Hyperlink"/>
          </w:rPr>
          <w:t>Anything</w:t>
        </w:r>
      </w:hyperlink>
    </w:p>
    <w:p w:rsidR="00D718D6" w:rsidRDefault="005F69A5">
      <w:pPr>
        <w:pStyle w:val="Code"/>
      </w:pPr>
      <w:r w:rsidRPr="00043180">
        <w:rPr>
          <w:b/>
          <w:sz w:val="24"/>
          <w:szCs w:val="24"/>
        </w:rPr>
        <w:t>package</w:t>
      </w:r>
      <w:r>
        <w:t xml:space="preserve"> Conceptual Modeling and Mapping Library::Core Concept Library::Quantities and units</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3a4ff69ced5d7f7c66bb882997dea37e" w:history="1">
        <w:r w:rsidR="007E3012">
          <w:rPr>
            <w:rStyle w:val="Hyperlink"/>
          </w:rPr>
          <w:t>Anything</w:t>
        </w:r>
      </w:hyperlink>
    </w:p>
    <w:p w:rsidR="00D718D6" w:rsidRDefault="00D718D6">
      <w:pPr>
        <w:pStyle w:val="Code"/>
      </w:pPr>
    </w:p>
    <w:p w:rsidR="00D718D6" w:rsidRDefault="005F69A5">
      <w:pPr>
        <w:pStyle w:val="Heading3"/>
      </w:pPr>
      <w:bookmarkStart w:id="187" w:name="_Toc411965530"/>
      <w:r>
        <w:t>Inherited Features</w:t>
      </w:r>
      <w:bookmarkEnd w:id="187"/>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D718D6" w:rsidRDefault="00D718D6"/>
    <w:p w:rsidR="00D718D6" w:rsidRDefault="005F69A5">
      <w:pPr>
        <w:pStyle w:val="Heading1"/>
      </w:pPr>
      <w:bookmarkStart w:id="188" w:name="_Toc411965531"/>
      <w:r>
        <w:t>Conceptual Modeling and Mapping Library::Core Concept Library::Rules</w:t>
      </w:r>
      <w:bookmarkEnd w:id="188"/>
    </w:p>
    <w:p w:rsidR="000A54AF" w:rsidRDefault="00C94A5B">
      <w:r>
        <w:t>Rules define conditional behavior that have some condition and some result. The result</w:t>
      </w:r>
      <w:r>
        <w:t xml:space="preserve"> may be an action (An action rule) or simple to say what must be true (a constraint).</w:t>
      </w:r>
    </w:p>
    <w:p w:rsidR="00D718D6" w:rsidRDefault="00306ED9">
      <w:pPr>
        <w:pStyle w:val="Heading2"/>
      </w:pPr>
      <w:bookmarkStart w:id="189" w:name="_Toc411965532"/>
      <w:r>
        <w:lastRenderedPageBreak/>
        <w:t>Diagram</w:t>
      </w:r>
      <w:r w:rsidR="00AB6B0D">
        <w:t>:</w:t>
      </w:r>
      <w:r>
        <w:t xml:space="preserve"> </w:t>
      </w:r>
      <w:r w:rsidR="005F69A5">
        <w:t>Rules</w:t>
      </w:r>
      <w:bookmarkEnd w:id="189"/>
    </w:p>
    <w:p w:rsidR="00D718D6" w:rsidRDefault="005F69A5">
      <w:pPr>
        <w:jc w:val="center"/>
        <w:rPr>
          <w:rFonts w:cs="Arial"/>
        </w:rPr>
      </w:pPr>
      <w:r>
        <w:rPr>
          <w:noProof/>
          <w:lang w:bidi="ar-SA"/>
        </w:rPr>
        <w:drawing>
          <wp:inline distT="0" distB="0" distL="0" distR="0">
            <wp:extent cx="5732145" cy="4024514"/>
            <wp:effectExtent l="0" t="0" r="0" b="0"/>
            <wp:docPr id="178" name="Picture 1793036980.jpg" descr="17930369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1793036980.jpg"/>
                    <pic:cNvPicPr/>
                  </pic:nvPicPr>
                  <pic:blipFill>
                    <a:blip r:embed="rId31" cstate="print"/>
                    <a:stretch>
                      <a:fillRect/>
                    </a:stretch>
                  </pic:blipFill>
                  <pic:spPr>
                    <a:xfrm>
                      <a:off x="0" y="0"/>
                      <a:ext cx="5732145" cy="4024514"/>
                    </a:xfrm>
                    <a:prstGeom prst="rect">
                      <a:avLst/>
                    </a:prstGeom>
                  </pic:spPr>
                </pic:pic>
              </a:graphicData>
            </a:graphic>
          </wp:inline>
        </w:drawing>
      </w:r>
    </w:p>
    <w:p w:rsidR="00D718D6" w:rsidRDefault="005F69A5">
      <w:pPr>
        <w:pStyle w:val="Figure"/>
      </w:pPr>
      <w:bookmarkStart w:id="190" w:name="_Toc411965352"/>
      <w:r>
        <w:t>Rules</w:t>
      </w:r>
      <w:bookmarkEnd w:id="190"/>
    </w:p>
    <w:p w:rsidR="00D718D6" w:rsidRDefault="00D718D6"/>
    <w:p w:rsidR="00D718D6" w:rsidRDefault="005F69A5">
      <w:pPr>
        <w:pStyle w:val="Heading2"/>
      </w:pPr>
      <w:bookmarkStart w:id="191" w:name="_881429e9d0977f9fb3f1fca8f979b002"/>
      <w:bookmarkStart w:id="192" w:name="_Toc411965533"/>
      <w:r>
        <w:t>Association Class Action Rule</w:t>
      </w:r>
      <w:bookmarkEnd w:id="191"/>
      <w:bookmarkEnd w:id="192"/>
    </w:p>
    <w:p w:rsidR="00D718D6" w:rsidRDefault="005F69A5">
      <w:r>
        <w:t>A rule triggers a "do" effect when the "when" situation is matched under conditions(s) of the context - a proactive cause and effect.</w:t>
      </w:r>
    </w:p>
    <w:p w:rsidR="00D718D6" w:rsidRDefault="005F69A5">
      <w:pPr>
        <w:pStyle w:val="Heading3"/>
      </w:pPr>
      <w:bookmarkStart w:id="193" w:name="_Toc411965534"/>
      <w:r>
        <w:t>Direct Supertypes</w:t>
      </w:r>
      <w:bookmarkEnd w:id="193"/>
    </w:p>
    <w:p w:rsidR="00D718D6" w:rsidRDefault="00C94A5B" w:rsidP="00EC7479">
      <w:pPr>
        <w:ind w:left="360"/>
      </w:pPr>
      <w:hyperlink w:anchor="_aa563b8b6ab6103a4bc2f72c8474fe6d" w:history="1">
        <w:r w:rsidR="005F69A5">
          <w:rPr>
            <w:rStyle w:val="Hyperlink"/>
          </w:rPr>
          <w:t>Cause and effect</w:t>
        </w:r>
      </w:hyperlink>
      <w:r w:rsidR="005F69A5">
        <w:t xml:space="preserve">, </w:t>
      </w:r>
      <w:hyperlink w:anchor="_654d7a3ef93d21256d8762eb130bfe8d" w:history="1">
        <w:r w:rsidR="005F69A5">
          <w:rPr>
            <w:rStyle w:val="Hyperlink"/>
          </w:rPr>
          <w:t>Rule</w:t>
        </w:r>
      </w:hyperlink>
    </w:p>
    <w:p w:rsidR="00D718D6" w:rsidRDefault="005F69A5">
      <w:pPr>
        <w:pStyle w:val="Code"/>
      </w:pPr>
      <w:r w:rsidRPr="00043180">
        <w:rPr>
          <w:b/>
          <w:sz w:val="24"/>
          <w:szCs w:val="24"/>
        </w:rPr>
        <w:t>package</w:t>
      </w:r>
      <w:r>
        <w:t xml:space="preserve"> Conceptual Modeling and Mapping Library::Core Concept Library::Rules</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aa563b8b6ab6103a4bc2f72c8474fe6d" w:history="1">
        <w:r w:rsidR="007E3012">
          <w:rPr>
            <w:rStyle w:val="Hyperlink"/>
          </w:rPr>
          <w:t>Cause and effect</w:t>
        </w:r>
      </w:hyperlink>
      <w:r>
        <w:t xml:space="preserve">, </w:t>
      </w:r>
      <w:r w:rsidR="007E3012" w:rsidRPr="007E3012">
        <w:rPr>
          <w:rStyle w:val="Hyperlink"/>
        </w:rPr>
        <w:t xml:space="preserve"> </w:t>
      </w:r>
      <w:hyperlink w:anchor="_654d7a3ef93d21256d8762eb130bfe8d" w:history="1">
        <w:r w:rsidR="007E3012">
          <w:rPr>
            <w:rStyle w:val="Hyperlink"/>
          </w:rPr>
          <w:t>Rule</w:t>
        </w:r>
      </w:hyperlink>
    </w:p>
    <w:p w:rsidR="00D718D6" w:rsidRDefault="00D718D6">
      <w:pPr>
        <w:pStyle w:val="Code"/>
      </w:pPr>
    </w:p>
    <w:p w:rsidR="00D718D6" w:rsidRDefault="005F69A5">
      <w:pPr>
        <w:pStyle w:val="Heading4"/>
      </w:pPr>
      <w:bookmarkStart w:id="194" w:name="_Toc411965535"/>
      <w:r>
        <w:t>Association Ends</w:t>
      </w:r>
      <w:bookmarkEnd w:id="194"/>
    </w:p>
    <w:p w:rsidR="003F7C16" w:rsidRDefault="003F7C16" w:rsidP="003F7C16">
      <w:pPr>
        <w:ind w:firstLine="720"/>
      </w:pPr>
      <w:r>
        <w:rPr>
          <w:noProof/>
          <w:lang w:bidi="ar-SA"/>
        </w:rPr>
        <w:drawing>
          <wp:inline distT="0" distB="0" distL="0" distR="0">
            <wp:extent cx="152400" cy="152400"/>
            <wp:effectExtent l="0" t="0" r="0" b="0"/>
            <wp:docPr id="180" name="Picture 1114599170.jpg" descr="11145991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1114599170.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when : </w:t>
      </w:r>
      <w:hyperlink w:anchor="_63104765cd42c5f76cf72fdc4ed90397" w:history="1">
        <w:r>
          <w:rPr>
            <w:rStyle w:val="Hyperlink"/>
          </w:rPr>
          <w:t>Situation</w:t>
        </w:r>
      </w:hyperlink>
      <w:r w:rsidR="00A36678">
        <w:t xml:space="preserve">   </w:t>
      </w:r>
      <w:r w:rsidR="00A36678" w:rsidRPr="00833C5F">
        <w:rPr>
          <w:i/>
        </w:rPr>
        <w:t>Redefines</w:t>
      </w:r>
      <w:r w:rsidR="00A36678">
        <w:t>: matches:</w:t>
      </w:r>
      <w:hyperlink w:anchor="_6db5f6447173086a1a7d18af4f144b69" w:history="1">
        <w:r w:rsidR="00A36678">
          <w:rPr>
            <w:rStyle w:val="Hyperlink"/>
          </w:rPr>
          <w:t>Template</w:t>
        </w:r>
      </w:hyperlink>
      <w:r w:rsidR="00A36678">
        <w:rPr>
          <w:rStyle w:val="Hyperlink"/>
        </w:rPr>
        <w:t xml:space="preserve">   </w:t>
      </w:r>
      <w:r w:rsidR="00A36678">
        <w:t xml:space="preserve"> </w:t>
      </w:r>
    </w:p>
    <w:p w:rsidR="006847AA" w:rsidRDefault="006847AA" w:rsidP="006847AA">
      <w:pPr>
        <w:ind w:left="677" w:firstLine="360"/>
      </w:pPr>
      <w:r>
        <w:t>When a situation occurs</w:t>
      </w:r>
    </w:p>
    <w:p w:rsidR="003F7C16" w:rsidRDefault="003F7C16" w:rsidP="003F7C16">
      <w:pPr>
        <w:ind w:firstLine="720"/>
      </w:pPr>
      <w:r>
        <w:rPr>
          <w:noProof/>
          <w:lang w:bidi="ar-SA"/>
        </w:rPr>
        <w:drawing>
          <wp:inline distT="0" distB="0" distL="0" distR="0">
            <wp:extent cx="152400" cy="152400"/>
            <wp:effectExtent l="0" t="0" r="0" b="0"/>
            <wp:docPr id="182" name="Picture 1114599170.jpg" descr="11145991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114599170.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do : </w:t>
      </w:r>
      <w:hyperlink w:anchor="_c05d8ea54231ef8385ae369a8cb18a7f" w:history="1">
        <w:r>
          <w:rPr>
            <w:rStyle w:val="Hyperlink"/>
          </w:rPr>
          <w:t>Occurrence</w:t>
        </w:r>
      </w:hyperlink>
      <w:r w:rsidR="00A36678">
        <w:t xml:space="preserve">   </w:t>
      </w:r>
      <w:r w:rsidR="00A36678" w:rsidRPr="00833C5F">
        <w:rPr>
          <w:i/>
        </w:rPr>
        <w:t>Redefines</w:t>
      </w:r>
      <w:r w:rsidR="00A36678">
        <w:t>: matches:</w:t>
      </w:r>
      <w:hyperlink w:anchor="_6db5f6447173086a1a7d18af4f144b69" w:history="1">
        <w:r w:rsidR="00A36678">
          <w:rPr>
            <w:rStyle w:val="Hyperlink"/>
          </w:rPr>
          <w:t>Template</w:t>
        </w:r>
      </w:hyperlink>
      <w:r w:rsidR="00A36678">
        <w:rPr>
          <w:rStyle w:val="Hyperlink"/>
        </w:rPr>
        <w:t xml:space="preserve">   </w:t>
      </w:r>
      <w:r w:rsidR="00A36678">
        <w:t xml:space="preserve"> </w:t>
      </w:r>
    </w:p>
    <w:p w:rsidR="006847AA" w:rsidRDefault="006847AA" w:rsidP="006847AA">
      <w:pPr>
        <w:ind w:left="677" w:firstLine="360"/>
      </w:pPr>
      <w:r>
        <w:t>What to do when a rule is fired.</w:t>
      </w:r>
    </w:p>
    <w:p w:rsidR="00D718D6" w:rsidRDefault="005F69A5">
      <w:pPr>
        <w:pStyle w:val="Heading3"/>
      </w:pPr>
      <w:bookmarkStart w:id="195" w:name="_Toc411965536"/>
      <w:r>
        <w:t>Inherited Features</w:t>
      </w:r>
      <w:bookmarkEnd w:id="195"/>
    </w:p>
    <w:p w:rsidR="00697D8F" w:rsidRDefault="00697D8F" w:rsidP="00697D8F">
      <w:r w:rsidRPr="000365A1">
        <w:rPr>
          <w:b/>
          <w:i/>
        </w:rPr>
        <w:t>From</w:t>
      </w:r>
      <w:r>
        <w:t xml:space="preserve"> </w:t>
      </w:r>
      <w:hyperlink w:anchor="_aa563b8b6ab6103a4bc2f72c8474fe6d" w:history="1">
        <w:r>
          <w:rPr>
            <w:rStyle w:val="Hyperlink"/>
          </w:rPr>
          <w:t>Cause and effect</w:t>
        </w:r>
      </w:hyperlink>
      <w:r>
        <w:t xml:space="preserve">: </w:t>
      </w:r>
    </w:p>
    <w:p w:rsidR="00697D8F" w:rsidRDefault="00697D8F" w:rsidP="00E05413">
      <w:pPr>
        <w:ind w:firstLine="720"/>
      </w:pPr>
      <w:r>
        <w:lastRenderedPageBreak/>
        <w:t>‘likelihood’:</w:t>
      </w:r>
      <w:hyperlink w:anchor="_c4bee9dc62c41effa96910b60385b774" w:history="1">
        <w:r>
          <w:rPr>
            <w:rStyle w:val="Hyperlink"/>
          </w:rPr>
          <w:t>Probability Metric</w:t>
        </w:r>
      </w:hyperlink>
    </w:p>
    <w:p w:rsidR="00697D8F" w:rsidRDefault="00697D8F" w:rsidP="00E05413">
      <w:pPr>
        <w:ind w:firstLine="720"/>
      </w:pPr>
      <w:r>
        <w:t>‘caused by’:</w:t>
      </w:r>
      <w:hyperlink w:anchor="_63104765cd42c5f76cf72fdc4ed90397" w:history="1">
        <w:r>
          <w:rPr>
            <w:rStyle w:val="Hyperlink"/>
          </w:rPr>
          <w:t>Situation</w:t>
        </w:r>
      </w:hyperlink>
    </w:p>
    <w:p w:rsidR="00697D8F" w:rsidRDefault="00697D8F" w:rsidP="00E05413">
      <w:pPr>
        <w:ind w:firstLine="720"/>
      </w:pPr>
      <w:r>
        <w:t>‘causes’:</w:t>
      </w:r>
      <w:hyperlink w:anchor="_63104765cd42c5f76cf72fdc4ed90397" w:history="1">
        <w:r>
          <w:rPr>
            <w:rStyle w:val="Hyperlink"/>
          </w:rPr>
          <w:t>Situation</w:t>
        </w:r>
      </w:hyperlink>
    </w:p>
    <w:p w:rsidR="00697D8F" w:rsidRDefault="00697D8F" w:rsidP="00697D8F">
      <w:r w:rsidRPr="000365A1">
        <w:rPr>
          <w:b/>
          <w:i/>
        </w:rPr>
        <w:t>From</w:t>
      </w:r>
      <w:r>
        <w:t xml:space="preserve"> </w:t>
      </w:r>
      <w:hyperlink w:anchor="_654d7a3ef93d21256d8762eb130bfe8d" w:history="1">
        <w:r>
          <w:rPr>
            <w:rStyle w:val="Hyperlink"/>
          </w:rPr>
          <w:t>Rule</w:t>
        </w:r>
      </w:hyperlink>
      <w:r>
        <w:t xml:space="preserve">: </w:t>
      </w:r>
    </w:p>
    <w:p w:rsidR="00697D8F" w:rsidRDefault="00697D8F" w:rsidP="00E05413">
      <w:pPr>
        <w:ind w:firstLine="720"/>
      </w:pPr>
      <w:r>
        <w:t>‘condition’:</w:t>
      </w:r>
      <w:hyperlink w:anchor="_414dd7d59107bf4287d1511685ca32ab" w:history="1">
        <w:r>
          <w:rPr>
            <w:rStyle w:val="Hyperlink"/>
          </w:rPr>
          <w:t>Expression</w:t>
        </w:r>
      </w:hyperlink>
    </w:p>
    <w:p w:rsidR="00697D8F" w:rsidRDefault="00697D8F" w:rsidP="00697D8F">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E05413">
      <w:pPr>
        <w:ind w:firstLine="720"/>
      </w:pPr>
      <w:r>
        <w:t>‘uses’:</w:t>
      </w:r>
      <w:hyperlink w:anchor="_13f9005c9106d00d7131680982c2727a" w:history="1">
        <w:r>
          <w:rPr>
            <w:rStyle w:val="Hyperlink"/>
          </w:rPr>
          <w:t>Entity</w:t>
        </w:r>
      </w:hyperlink>
    </w:p>
    <w:p w:rsidR="00697D8F" w:rsidRDefault="00697D8F" w:rsidP="00E05413">
      <w:pPr>
        <w:ind w:firstLine="720"/>
      </w:pPr>
      <w:r>
        <w:t>‘creates’:</w:t>
      </w:r>
      <w:hyperlink w:anchor="_13f9005c9106d00d7131680982c2727a" w:history="1">
        <w:r>
          <w:rPr>
            <w:rStyle w:val="Hyperlink"/>
          </w:rPr>
          <w:t>Entity</w:t>
        </w:r>
      </w:hyperlink>
    </w:p>
    <w:p w:rsidR="00697D8F" w:rsidRDefault="00697D8F" w:rsidP="00E05413">
      <w:pPr>
        <w:ind w:firstLine="720"/>
      </w:pPr>
      <w:r>
        <w:t>‘step in’:</w:t>
      </w:r>
      <w:hyperlink w:anchor="_c05d8ea54231ef8385ae369a8cb18a7f" w:history="1">
        <w:r>
          <w:rPr>
            <w:rStyle w:val="Hyperlink"/>
          </w:rPr>
          <w:t>Occurrence</w:t>
        </w:r>
      </w:hyperlink>
    </w:p>
    <w:p w:rsidR="00697D8F" w:rsidRDefault="00697D8F" w:rsidP="00E05413">
      <w:pPr>
        <w:ind w:firstLine="720"/>
      </w:pPr>
      <w:r>
        <w:t>‘step’:</w:t>
      </w:r>
      <w:hyperlink w:anchor="_c05d8ea54231ef8385ae369a8cb18a7f" w:history="1">
        <w:r>
          <w:rPr>
            <w:rStyle w:val="Hyperlink"/>
          </w:rPr>
          <w:t>Occurrence</w:t>
        </w:r>
      </w:hyperlink>
    </w:p>
    <w:p w:rsidR="00697D8F" w:rsidRDefault="00697D8F" w:rsidP="00E05413">
      <w:pPr>
        <w:ind w:firstLine="720"/>
      </w:pPr>
      <w:r>
        <w:t>‘when’:</w:t>
      </w:r>
      <w:hyperlink w:anchor="_63104765cd42c5f76cf72fdc4ed90397" w:history="1">
        <w:r>
          <w:rPr>
            <w:rStyle w:val="Hyperlink"/>
          </w:rPr>
          <w:t>Situation</w:t>
        </w:r>
      </w:hyperlink>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lastRenderedPageBreak/>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D718D6" w:rsidRDefault="00D718D6"/>
    <w:p w:rsidR="00D718D6" w:rsidRDefault="005F69A5">
      <w:pPr>
        <w:pStyle w:val="Heading2"/>
      </w:pPr>
      <w:bookmarkStart w:id="196" w:name="_5c821698f80268cfe2b788a81ac47059"/>
      <w:bookmarkStart w:id="197" w:name="_Toc411965537"/>
      <w:r>
        <w:t>Class Constraint</w:t>
      </w:r>
      <w:bookmarkEnd w:id="196"/>
      <w:bookmarkEnd w:id="197"/>
    </w:p>
    <w:p w:rsidR="00D718D6" w:rsidRDefault="005F69A5">
      <w:pPr>
        <w:pStyle w:val="Heading3"/>
      </w:pPr>
      <w:bookmarkStart w:id="198" w:name="_Toc411965538"/>
      <w:r>
        <w:t>Direct Supertypes</w:t>
      </w:r>
      <w:bookmarkEnd w:id="198"/>
    </w:p>
    <w:p w:rsidR="00D718D6" w:rsidRDefault="00C94A5B" w:rsidP="00EC7479">
      <w:pPr>
        <w:ind w:left="360"/>
      </w:pPr>
      <w:hyperlink w:anchor="_654d7a3ef93d21256d8762eb130bfe8d" w:history="1">
        <w:r w:rsidR="005F69A5">
          <w:rPr>
            <w:rStyle w:val="Hyperlink"/>
          </w:rPr>
          <w:t>Rule</w:t>
        </w:r>
      </w:hyperlink>
    </w:p>
    <w:p w:rsidR="00D718D6" w:rsidRDefault="005F69A5">
      <w:pPr>
        <w:pStyle w:val="Code"/>
      </w:pPr>
      <w:r w:rsidRPr="00043180">
        <w:rPr>
          <w:b/>
          <w:sz w:val="24"/>
          <w:szCs w:val="24"/>
        </w:rPr>
        <w:t>package</w:t>
      </w:r>
      <w:r>
        <w:t xml:space="preserve"> Conceptual Modeling and Mapping Library::Core Concept Library::Rules</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654d7a3ef93d21256d8762eb130bfe8d" w:history="1">
        <w:r w:rsidR="007E3012">
          <w:rPr>
            <w:rStyle w:val="Hyperlink"/>
          </w:rPr>
          <w:t>Rule</w:t>
        </w:r>
      </w:hyperlink>
    </w:p>
    <w:p w:rsidR="00D718D6" w:rsidRDefault="00D718D6">
      <w:pPr>
        <w:pStyle w:val="Code"/>
      </w:pPr>
    </w:p>
    <w:p w:rsidR="00D718D6" w:rsidRDefault="005F69A5">
      <w:pPr>
        <w:pStyle w:val="Heading3"/>
      </w:pPr>
      <w:bookmarkStart w:id="199" w:name="_Toc411965539"/>
      <w:r>
        <w:t>Inherited Features</w:t>
      </w:r>
      <w:bookmarkEnd w:id="199"/>
    </w:p>
    <w:p w:rsidR="00697D8F" w:rsidRDefault="00697D8F" w:rsidP="00697D8F">
      <w:r w:rsidRPr="000365A1">
        <w:rPr>
          <w:b/>
          <w:i/>
        </w:rPr>
        <w:t>From</w:t>
      </w:r>
      <w:r>
        <w:t xml:space="preserve"> </w:t>
      </w:r>
      <w:hyperlink w:anchor="_654d7a3ef93d21256d8762eb130bfe8d" w:history="1">
        <w:r>
          <w:rPr>
            <w:rStyle w:val="Hyperlink"/>
          </w:rPr>
          <w:t>Rule</w:t>
        </w:r>
      </w:hyperlink>
      <w:r>
        <w:t xml:space="preserve">: </w:t>
      </w:r>
    </w:p>
    <w:p w:rsidR="00697D8F" w:rsidRDefault="00697D8F" w:rsidP="00E05413">
      <w:pPr>
        <w:ind w:firstLine="720"/>
      </w:pPr>
      <w:r>
        <w:t>‘condition’:</w:t>
      </w:r>
      <w:hyperlink w:anchor="_414dd7d59107bf4287d1511685ca32ab" w:history="1">
        <w:r>
          <w:rPr>
            <w:rStyle w:val="Hyperlink"/>
          </w:rPr>
          <w:t>Expression</w:t>
        </w:r>
      </w:hyperlink>
    </w:p>
    <w:p w:rsidR="00697D8F" w:rsidRDefault="00697D8F" w:rsidP="00697D8F">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E05413">
      <w:pPr>
        <w:ind w:firstLine="720"/>
      </w:pPr>
      <w:r>
        <w:t>‘uses’:</w:t>
      </w:r>
      <w:hyperlink w:anchor="_13f9005c9106d00d7131680982c2727a" w:history="1">
        <w:r>
          <w:rPr>
            <w:rStyle w:val="Hyperlink"/>
          </w:rPr>
          <w:t>Entity</w:t>
        </w:r>
      </w:hyperlink>
    </w:p>
    <w:p w:rsidR="00697D8F" w:rsidRDefault="00697D8F" w:rsidP="00E05413">
      <w:pPr>
        <w:ind w:firstLine="720"/>
      </w:pPr>
      <w:r>
        <w:t>‘creates’:</w:t>
      </w:r>
      <w:hyperlink w:anchor="_13f9005c9106d00d7131680982c2727a" w:history="1">
        <w:r>
          <w:rPr>
            <w:rStyle w:val="Hyperlink"/>
          </w:rPr>
          <w:t>Entity</w:t>
        </w:r>
      </w:hyperlink>
    </w:p>
    <w:p w:rsidR="00697D8F" w:rsidRDefault="00697D8F" w:rsidP="00E05413">
      <w:pPr>
        <w:ind w:firstLine="720"/>
      </w:pPr>
      <w:r>
        <w:t>‘step in’:</w:t>
      </w:r>
      <w:hyperlink w:anchor="_c05d8ea54231ef8385ae369a8cb18a7f" w:history="1">
        <w:r>
          <w:rPr>
            <w:rStyle w:val="Hyperlink"/>
          </w:rPr>
          <w:t>Occurrence</w:t>
        </w:r>
      </w:hyperlink>
    </w:p>
    <w:p w:rsidR="00697D8F" w:rsidRDefault="00697D8F" w:rsidP="00E05413">
      <w:pPr>
        <w:ind w:firstLine="720"/>
      </w:pPr>
      <w:r>
        <w:t>‘step’:</w:t>
      </w:r>
      <w:hyperlink w:anchor="_c05d8ea54231ef8385ae369a8cb18a7f" w:history="1">
        <w:r>
          <w:rPr>
            <w:rStyle w:val="Hyperlink"/>
          </w:rPr>
          <w:t>Occurrence</w:t>
        </w:r>
      </w:hyperlink>
    </w:p>
    <w:p w:rsidR="00697D8F" w:rsidRDefault="00697D8F" w:rsidP="00E05413">
      <w:pPr>
        <w:ind w:firstLine="720"/>
      </w:pPr>
      <w:r>
        <w:t>‘when’:</w:t>
      </w:r>
      <w:hyperlink w:anchor="_63104765cd42c5f76cf72fdc4ed90397" w:history="1">
        <w:r>
          <w:rPr>
            <w:rStyle w:val="Hyperlink"/>
          </w:rPr>
          <w:t>Situation</w:t>
        </w:r>
      </w:hyperlink>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lastRenderedPageBreak/>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D718D6" w:rsidRDefault="00D718D6"/>
    <w:p w:rsidR="00D718D6" w:rsidRDefault="005F69A5">
      <w:pPr>
        <w:pStyle w:val="Heading2"/>
      </w:pPr>
      <w:bookmarkStart w:id="200" w:name="_49507480947b617627fc40364deeea66"/>
      <w:bookmarkStart w:id="201" w:name="_Toc411965540"/>
      <w:r>
        <w:t>Association Class Course Of Action Rule</w:t>
      </w:r>
      <w:bookmarkEnd w:id="200"/>
      <w:bookmarkEnd w:id="201"/>
    </w:p>
    <w:p w:rsidR="00D718D6" w:rsidRDefault="005F69A5">
      <w:r>
        <w:t>A rule to initiate a process as a course of action triggered by a situation.</w:t>
      </w:r>
      <w:r>
        <w:br/>
        <w:t>A course of action rule is an action that initiates a process. to be performed by some actor or actors.</w:t>
      </w:r>
    </w:p>
    <w:p w:rsidR="00D718D6" w:rsidRDefault="005F69A5">
      <w:pPr>
        <w:pStyle w:val="Heading3"/>
      </w:pPr>
      <w:bookmarkStart w:id="202" w:name="_Toc411965541"/>
      <w:r>
        <w:t>Direct Supertypes</w:t>
      </w:r>
      <w:bookmarkEnd w:id="202"/>
    </w:p>
    <w:p w:rsidR="00D718D6" w:rsidRDefault="00C94A5B" w:rsidP="00EC7479">
      <w:pPr>
        <w:ind w:left="360"/>
      </w:pPr>
      <w:hyperlink w:anchor="_881429e9d0977f9fb3f1fca8f979b002" w:history="1">
        <w:r w:rsidR="005F69A5">
          <w:rPr>
            <w:rStyle w:val="Hyperlink"/>
          </w:rPr>
          <w:t>Action Rule</w:t>
        </w:r>
      </w:hyperlink>
    </w:p>
    <w:p w:rsidR="00D718D6" w:rsidRDefault="005F69A5">
      <w:pPr>
        <w:pStyle w:val="Code"/>
      </w:pPr>
      <w:r w:rsidRPr="00043180">
        <w:rPr>
          <w:b/>
          <w:sz w:val="24"/>
          <w:szCs w:val="24"/>
        </w:rPr>
        <w:t>package</w:t>
      </w:r>
      <w:r>
        <w:t xml:space="preserve"> Conceptual Modeling and Mapping Library::Core Concept Library::Rules</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881429e9d0977f9fb3f1fca8f979b002" w:history="1">
        <w:r w:rsidR="007E3012">
          <w:rPr>
            <w:rStyle w:val="Hyperlink"/>
          </w:rPr>
          <w:t>Action Rule</w:t>
        </w:r>
      </w:hyperlink>
    </w:p>
    <w:p w:rsidR="00D718D6" w:rsidRDefault="00D718D6">
      <w:pPr>
        <w:pStyle w:val="Code"/>
      </w:pPr>
    </w:p>
    <w:p w:rsidR="00D718D6" w:rsidRDefault="005F69A5">
      <w:pPr>
        <w:pStyle w:val="Heading4"/>
      </w:pPr>
      <w:bookmarkStart w:id="203" w:name="_Toc411965542"/>
      <w:r>
        <w:t>Association Ends</w:t>
      </w:r>
      <w:bookmarkEnd w:id="203"/>
    </w:p>
    <w:p w:rsidR="003F7C16" w:rsidRDefault="003F7C16" w:rsidP="003F7C16">
      <w:pPr>
        <w:ind w:firstLine="720"/>
      </w:pPr>
      <w:r>
        <w:rPr>
          <w:noProof/>
          <w:lang w:bidi="ar-SA"/>
        </w:rPr>
        <w:drawing>
          <wp:inline distT="0" distB="0" distL="0" distR="0">
            <wp:extent cx="152400" cy="152400"/>
            <wp:effectExtent l="0" t="0" r="0" b="0"/>
            <wp:docPr id="184" name="Picture 333654349.jpg" descr="333654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333654349.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course of action : </w:t>
      </w:r>
      <w:hyperlink w:anchor="_83d65b9404a78ed941a332943863e039" w:history="1">
        <w:r>
          <w:rPr>
            <w:rStyle w:val="Hyperlink"/>
          </w:rPr>
          <w:t>Process</w:t>
        </w:r>
      </w:hyperlink>
      <w:r w:rsidR="00A36678">
        <w:t xml:space="preserve">   </w:t>
      </w:r>
      <w:r w:rsidR="00A36678" w:rsidRPr="00833C5F">
        <w:rPr>
          <w:i/>
        </w:rPr>
        <w:t>Redefines</w:t>
      </w:r>
      <w:r w:rsidR="00A36678">
        <w:t>: matches:</w:t>
      </w:r>
      <w:hyperlink w:anchor="_6db5f6447173086a1a7d18af4f144b69" w:history="1">
        <w:r w:rsidR="00A36678">
          <w:rPr>
            <w:rStyle w:val="Hyperlink"/>
          </w:rPr>
          <w:t>Template</w:t>
        </w:r>
      </w:hyperlink>
      <w:r w:rsidR="00A36678">
        <w:rPr>
          <w:rStyle w:val="Hyperlink"/>
        </w:rPr>
        <w:t xml:space="preserve">   </w:t>
      </w:r>
      <w:r w:rsidR="00A36678">
        <w:t xml:space="preserve"> </w:t>
      </w:r>
    </w:p>
    <w:p w:rsidR="006847AA" w:rsidRDefault="006847AA" w:rsidP="006847AA">
      <w:pPr>
        <w:ind w:left="677" w:firstLine="360"/>
      </w:pPr>
      <w:r>
        <w:lastRenderedPageBreak/>
        <w:t>The process initiated when triggered by a course of action rule.</w:t>
      </w:r>
    </w:p>
    <w:p w:rsidR="003F7C16" w:rsidRDefault="003F7C16" w:rsidP="003F7C16">
      <w:pPr>
        <w:ind w:firstLine="720"/>
      </w:pPr>
      <w:r>
        <w:rPr>
          <w:noProof/>
          <w:lang w:bidi="ar-SA"/>
        </w:rPr>
        <w:drawing>
          <wp:inline distT="0" distB="0" distL="0" distR="0">
            <wp:extent cx="152400" cy="152400"/>
            <wp:effectExtent l="0" t="0" r="0" b="0"/>
            <wp:docPr id="186" name="Picture 333654349.jpg" descr="333654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333654349.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triggered by : </w:t>
      </w:r>
      <w:hyperlink w:anchor="_63104765cd42c5f76cf72fdc4ed90397" w:history="1">
        <w:r>
          <w:rPr>
            <w:rStyle w:val="Hyperlink"/>
          </w:rPr>
          <w:t>Situation</w:t>
        </w:r>
      </w:hyperlink>
      <w:r w:rsidR="00A36678">
        <w:t xml:space="preserve">   </w:t>
      </w:r>
      <w:r w:rsidR="00A36678" w:rsidRPr="00833C5F">
        <w:rPr>
          <w:i/>
        </w:rPr>
        <w:t>Redefines</w:t>
      </w:r>
      <w:r w:rsidR="00A36678">
        <w:t>: matches:</w:t>
      </w:r>
      <w:hyperlink w:anchor="_6db5f6447173086a1a7d18af4f144b69" w:history="1">
        <w:r w:rsidR="00A36678">
          <w:rPr>
            <w:rStyle w:val="Hyperlink"/>
          </w:rPr>
          <w:t>Template</w:t>
        </w:r>
      </w:hyperlink>
      <w:r w:rsidR="00A36678">
        <w:rPr>
          <w:rStyle w:val="Hyperlink"/>
        </w:rPr>
        <w:t xml:space="preserve">   </w:t>
      </w:r>
      <w:r w:rsidR="00A36678">
        <w:t xml:space="preserve"> </w:t>
      </w:r>
    </w:p>
    <w:p w:rsidR="006847AA" w:rsidRDefault="006847AA" w:rsidP="006847AA">
      <w:pPr>
        <w:ind w:left="677" w:firstLine="360"/>
      </w:pPr>
      <w:r>
        <w:t>The situation that triggers a course of action</w:t>
      </w:r>
    </w:p>
    <w:p w:rsidR="00D718D6" w:rsidRDefault="005F69A5">
      <w:pPr>
        <w:pStyle w:val="Heading3"/>
      </w:pPr>
      <w:bookmarkStart w:id="204" w:name="_Toc411965543"/>
      <w:r>
        <w:t>Inherited Features</w:t>
      </w:r>
      <w:bookmarkEnd w:id="204"/>
    </w:p>
    <w:p w:rsidR="00697D8F" w:rsidRDefault="00697D8F" w:rsidP="00697D8F">
      <w:r w:rsidRPr="000365A1">
        <w:rPr>
          <w:b/>
          <w:i/>
        </w:rPr>
        <w:t>From</w:t>
      </w:r>
      <w:r>
        <w:t xml:space="preserve"> </w:t>
      </w:r>
      <w:hyperlink w:anchor="_aa563b8b6ab6103a4bc2f72c8474fe6d" w:history="1">
        <w:r>
          <w:rPr>
            <w:rStyle w:val="Hyperlink"/>
          </w:rPr>
          <w:t>Cause and effect</w:t>
        </w:r>
      </w:hyperlink>
      <w:r>
        <w:t xml:space="preserve">: </w:t>
      </w:r>
    </w:p>
    <w:p w:rsidR="00697D8F" w:rsidRDefault="00697D8F" w:rsidP="00E05413">
      <w:pPr>
        <w:ind w:firstLine="720"/>
      </w:pPr>
      <w:r>
        <w:t>‘likelihood’:</w:t>
      </w:r>
      <w:hyperlink w:anchor="_c4bee9dc62c41effa96910b60385b774" w:history="1">
        <w:r>
          <w:rPr>
            <w:rStyle w:val="Hyperlink"/>
          </w:rPr>
          <w:t>Probability Metric</w:t>
        </w:r>
      </w:hyperlink>
    </w:p>
    <w:p w:rsidR="00697D8F" w:rsidRDefault="00697D8F" w:rsidP="00E05413">
      <w:pPr>
        <w:ind w:firstLine="720"/>
      </w:pPr>
      <w:r>
        <w:t>‘caused by’:</w:t>
      </w:r>
      <w:hyperlink w:anchor="_63104765cd42c5f76cf72fdc4ed90397" w:history="1">
        <w:r>
          <w:rPr>
            <w:rStyle w:val="Hyperlink"/>
          </w:rPr>
          <w:t>Situation</w:t>
        </w:r>
      </w:hyperlink>
    </w:p>
    <w:p w:rsidR="00697D8F" w:rsidRDefault="00697D8F" w:rsidP="00E05413">
      <w:pPr>
        <w:ind w:firstLine="720"/>
      </w:pPr>
      <w:r>
        <w:t>‘causes’:</w:t>
      </w:r>
      <w:hyperlink w:anchor="_63104765cd42c5f76cf72fdc4ed90397" w:history="1">
        <w:r>
          <w:rPr>
            <w:rStyle w:val="Hyperlink"/>
          </w:rPr>
          <w:t>Situation</w:t>
        </w:r>
      </w:hyperlink>
    </w:p>
    <w:p w:rsidR="00697D8F" w:rsidRDefault="00697D8F" w:rsidP="00697D8F">
      <w:r w:rsidRPr="000365A1">
        <w:rPr>
          <w:b/>
          <w:i/>
        </w:rPr>
        <w:t>From</w:t>
      </w:r>
      <w:r>
        <w:t xml:space="preserve"> </w:t>
      </w:r>
      <w:hyperlink w:anchor="_654d7a3ef93d21256d8762eb130bfe8d" w:history="1">
        <w:r>
          <w:rPr>
            <w:rStyle w:val="Hyperlink"/>
          </w:rPr>
          <w:t>Rule</w:t>
        </w:r>
      </w:hyperlink>
      <w:r>
        <w:t xml:space="preserve">: </w:t>
      </w:r>
    </w:p>
    <w:p w:rsidR="00697D8F" w:rsidRDefault="00697D8F" w:rsidP="00E05413">
      <w:pPr>
        <w:ind w:firstLine="720"/>
      </w:pPr>
      <w:r>
        <w:t>‘condition’:</w:t>
      </w:r>
      <w:hyperlink w:anchor="_414dd7d59107bf4287d1511685ca32ab" w:history="1">
        <w:r>
          <w:rPr>
            <w:rStyle w:val="Hyperlink"/>
          </w:rPr>
          <w:t>Expression</w:t>
        </w:r>
      </w:hyperlink>
    </w:p>
    <w:p w:rsidR="00697D8F" w:rsidRDefault="00697D8F" w:rsidP="00697D8F">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E05413">
      <w:pPr>
        <w:ind w:firstLine="720"/>
      </w:pPr>
      <w:r>
        <w:t>‘uses’:</w:t>
      </w:r>
      <w:hyperlink w:anchor="_13f9005c9106d00d7131680982c2727a" w:history="1">
        <w:r>
          <w:rPr>
            <w:rStyle w:val="Hyperlink"/>
          </w:rPr>
          <w:t>Entity</w:t>
        </w:r>
      </w:hyperlink>
    </w:p>
    <w:p w:rsidR="00697D8F" w:rsidRDefault="00697D8F" w:rsidP="00E05413">
      <w:pPr>
        <w:ind w:firstLine="720"/>
      </w:pPr>
      <w:r>
        <w:t>‘creates’:</w:t>
      </w:r>
      <w:hyperlink w:anchor="_13f9005c9106d00d7131680982c2727a" w:history="1">
        <w:r>
          <w:rPr>
            <w:rStyle w:val="Hyperlink"/>
          </w:rPr>
          <w:t>Entity</w:t>
        </w:r>
      </w:hyperlink>
    </w:p>
    <w:p w:rsidR="00697D8F" w:rsidRDefault="00697D8F" w:rsidP="00E05413">
      <w:pPr>
        <w:ind w:firstLine="720"/>
      </w:pPr>
      <w:r>
        <w:t>‘step in’:</w:t>
      </w:r>
      <w:hyperlink w:anchor="_c05d8ea54231ef8385ae369a8cb18a7f" w:history="1">
        <w:r>
          <w:rPr>
            <w:rStyle w:val="Hyperlink"/>
          </w:rPr>
          <w:t>Occurrence</w:t>
        </w:r>
      </w:hyperlink>
    </w:p>
    <w:p w:rsidR="00697D8F" w:rsidRDefault="00697D8F" w:rsidP="00E05413">
      <w:pPr>
        <w:ind w:firstLine="720"/>
      </w:pPr>
      <w:r>
        <w:t>‘step’:</w:t>
      </w:r>
      <w:hyperlink w:anchor="_c05d8ea54231ef8385ae369a8cb18a7f" w:history="1">
        <w:r>
          <w:rPr>
            <w:rStyle w:val="Hyperlink"/>
          </w:rPr>
          <w:t>Occurrence</w:t>
        </w:r>
      </w:hyperlink>
    </w:p>
    <w:p w:rsidR="00697D8F" w:rsidRDefault="00697D8F" w:rsidP="00E05413">
      <w:pPr>
        <w:ind w:firstLine="720"/>
      </w:pPr>
      <w:r>
        <w:t>‘when’:</w:t>
      </w:r>
      <w:hyperlink w:anchor="_63104765cd42c5f76cf72fdc4ed90397" w:history="1">
        <w:r>
          <w:rPr>
            <w:rStyle w:val="Hyperlink"/>
          </w:rPr>
          <w:t>Situation</w:t>
        </w:r>
      </w:hyperlink>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lastRenderedPageBreak/>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D718D6" w:rsidRDefault="00D718D6"/>
    <w:p w:rsidR="00D718D6" w:rsidRDefault="005F69A5">
      <w:pPr>
        <w:pStyle w:val="Heading2"/>
      </w:pPr>
      <w:bookmarkStart w:id="205" w:name="_414dd7d59107bf4287d1511685ca32ab"/>
      <w:bookmarkStart w:id="206" w:name="_Toc411965544"/>
      <w:r>
        <w:t>Class Expression</w:t>
      </w:r>
      <w:bookmarkEnd w:id="205"/>
      <w:bookmarkEnd w:id="206"/>
    </w:p>
    <w:p w:rsidR="00D718D6" w:rsidRDefault="005F69A5">
      <w:r>
        <w:t>Expressions return a value based on a calculation - todo, more specific.</w:t>
      </w:r>
    </w:p>
    <w:p w:rsidR="00D718D6" w:rsidRDefault="005F69A5">
      <w:pPr>
        <w:pStyle w:val="Code"/>
      </w:pPr>
      <w:r w:rsidRPr="00043180">
        <w:rPr>
          <w:b/>
          <w:sz w:val="24"/>
          <w:szCs w:val="24"/>
        </w:rPr>
        <w:t>package</w:t>
      </w:r>
      <w:r>
        <w:t xml:space="preserve"> Conceptual Modeling and Mapping Library::Core Concept Library::Rules</w:t>
      </w:r>
    </w:p>
    <w:p w:rsidR="00D718D6" w:rsidRDefault="00D718D6"/>
    <w:p w:rsidR="00D718D6" w:rsidRDefault="005F69A5">
      <w:pPr>
        <w:pStyle w:val="Heading2"/>
      </w:pPr>
      <w:bookmarkStart w:id="207" w:name="_654d7a3ef93d21256d8762eb130bfe8d"/>
      <w:bookmarkStart w:id="208" w:name="_Toc411965545"/>
      <w:r>
        <w:t>Class Rule</w:t>
      </w:r>
      <w:bookmarkEnd w:id="207"/>
      <w:bookmarkEnd w:id="208"/>
    </w:p>
    <w:p w:rsidR="00D718D6" w:rsidRDefault="005F69A5">
      <w:r>
        <w:t>A statement that defines or constrains some aspect of behavior of an entity (type of entity) or state of a situation (or type of situation).</w:t>
      </w:r>
    </w:p>
    <w:p w:rsidR="00D718D6" w:rsidRDefault="005F69A5">
      <w:pPr>
        <w:pStyle w:val="Heading3"/>
      </w:pPr>
      <w:bookmarkStart w:id="209" w:name="_Toc411965546"/>
      <w:r>
        <w:t>Direct Supertypes</w:t>
      </w:r>
      <w:bookmarkEnd w:id="209"/>
    </w:p>
    <w:p w:rsidR="00D718D6" w:rsidRDefault="00C94A5B" w:rsidP="00EC7479">
      <w:pPr>
        <w:ind w:left="360"/>
      </w:pPr>
      <w:hyperlink w:anchor="_c05d8ea54231ef8385ae369a8cb18a7f" w:history="1">
        <w:r w:rsidR="005F69A5">
          <w:rPr>
            <w:rStyle w:val="Hyperlink"/>
          </w:rPr>
          <w:t>Occurrence</w:t>
        </w:r>
      </w:hyperlink>
    </w:p>
    <w:p w:rsidR="00D718D6" w:rsidRDefault="005F69A5">
      <w:pPr>
        <w:pStyle w:val="Code"/>
      </w:pPr>
      <w:r w:rsidRPr="00043180">
        <w:rPr>
          <w:b/>
          <w:sz w:val="24"/>
          <w:szCs w:val="24"/>
        </w:rPr>
        <w:t>package</w:t>
      </w:r>
      <w:r>
        <w:t xml:space="preserve"> Conceptual Modeling and Mapping Library::Core Concept Library::Rules</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c05d8ea54231ef8385ae369a8cb18a7f" w:history="1">
        <w:r w:rsidR="007E3012">
          <w:rPr>
            <w:rStyle w:val="Hyperlink"/>
          </w:rPr>
          <w:t>Occurrence</w:t>
        </w:r>
      </w:hyperlink>
    </w:p>
    <w:p w:rsidR="00D718D6" w:rsidRDefault="00D718D6">
      <w:pPr>
        <w:pStyle w:val="Code"/>
      </w:pPr>
    </w:p>
    <w:p w:rsidR="00D718D6" w:rsidRDefault="005F69A5">
      <w:pPr>
        <w:pStyle w:val="Heading3"/>
      </w:pPr>
      <w:bookmarkStart w:id="210" w:name="_Toc411965547"/>
      <w:r>
        <w:t>Attributes</w:t>
      </w:r>
      <w:bookmarkEnd w:id="210"/>
    </w:p>
    <w:p w:rsidR="00D718D6" w:rsidRDefault="005F69A5" w:rsidP="00EC7479">
      <w:pPr>
        <w:pStyle w:val="BodyText2"/>
      </w:pPr>
      <w:r>
        <w:rPr>
          <w:noProof/>
          <w:lang w:bidi="ar-SA"/>
        </w:rPr>
        <w:drawing>
          <wp:inline distT="0" distB="0" distL="0" distR="0">
            <wp:extent cx="152400" cy="152400"/>
            <wp:effectExtent l="0" t="0" r="0" b="0"/>
            <wp:docPr id="188" name="Picture 1542035866.jpg" descr="15420358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1542035866.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condition : </w:t>
      </w:r>
      <w:hyperlink w:anchor="_414dd7d59107bf4287d1511685ca32ab" w:history="1">
        <w:r>
          <w:rPr>
            <w:rStyle w:val="Hyperlink"/>
          </w:rPr>
          <w:t>Expression</w:t>
        </w:r>
      </w:hyperlink>
      <w:r>
        <w:t xml:space="preserve"> [0..1]</w:t>
      </w:r>
    </w:p>
    <w:p w:rsidR="00D718D6" w:rsidRDefault="005F69A5">
      <w:pPr>
        <w:ind w:left="677" w:firstLine="360"/>
      </w:pPr>
      <w:r>
        <w:t>An expression that must be true for a rule to "fire"</w:t>
      </w:r>
    </w:p>
    <w:p w:rsidR="00D718D6" w:rsidRDefault="005F69A5">
      <w:pPr>
        <w:pStyle w:val="Heading3"/>
      </w:pPr>
      <w:bookmarkStart w:id="211" w:name="_Toc411965548"/>
      <w:r>
        <w:t>Inherited Features</w:t>
      </w:r>
      <w:bookmarkEnd w:id="211"/>
    </w:p>
    <w:p w:rsidR="00697D8F" w:rsidRDefault="00697D8F" w:rsidP="00697D8F">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E05413">
      <w:pPr>
        <w:ind w:firstLine="720"/>
      </w:pPr>
      <w:r>
        <w:t>‘uses’:</w:t>
      </w:r>
      <w:hyperlink w:anchor="_13f9005c9106d00d7131680982c2727a" w:history="1">
        <w:r>
          <w:rPr>
            <w:rStyle w:val="Hyperlink"/>
          </w:rPr>
          <w:t>Entity</w:t>
        </w:r>
      </w:hyperlink>
    </w:p>
    <w:p w:rsidR="00697D8F" w:rsidRDefault="00697D8F" w:rsidP="00E05413">
      <w:pPr>
        <w:ind w:firstLine="720"/>
      </w:pPr>
      <w:r>
        <w:t>‘creates’:</w:t>
      </w:r>
      <w:hyperlink w:anchor="_13f9005c9106d00d7131680982c2727a" w:history="1">
        <w:r>
          <w:rPr>
            <w:rStyle w:val="Hyperlink"/>
          </w:rPr>
          <w:t>Entity</w:t>
        </w:r>
      </w:hyperlink>
    </w:p>
    <w:p w:rsidR="00697D8F" w:rsidRDefault="00697D8F" w:rsidP="00E05413">
      <w:pPr>
        <w:ind w:firstLine="720"/>
      </w:pPr>
      <w:r>
        <w:lastRenderedPageBreak/>
        <w:t>‘step in’:</w:t>
      </w:r>
      <w:hyperlink w:anchor="_c05d8ea54231ef8385ae369a8cb18a7f" w:history="1">
        <w:r>
          <w:rPr>
            <w:rStyle w:val="Hyperlink"/>
          </w:rPr>
          <w:t>Occurrence</w:t>
        </w:r>
      </w:hyperlink>
    </w:p>
    <w:p w:rsidR="00697D8F" w:rsidRDefault="00697D8F" w:rsidP="00E05413">
      <w:pPr>
        <w:ind w:firstLine="720"/>
      </w:pPr>
      <w:r>
        <w:t>‘step’:</w:t>
      </w:r>
      <w:hyperlink w:anchor="_c05d8ea54231ef8385ae369a8cb18a7f" w:history="1">
        <w:r>
          <w:rPr>
            <w:rStyle w:val="Hyperlink"/>
          </w:rPr>
          <w:t>Occurrence</w:t>
        </w:r>
      </w:hyperlink>
    </w:p>
    <w:p w:rsidR="00697D8F" w:rsidRDefault="00697D8F" w:rsidP="00E05413">
      <w:pPr>
        <w:ind w:firstLine="720"/>
      </w:pPr>
      <w:r>
        <w:t>‘when’:</w:t>
      </w:r>
      <w:hyperlink w:anchor="_63104765cd42c5f76cf72fdc4ed90397" w:history="1">
        <w:r>
          <w:rPr>
            <w:rStyle w:val="Hyperlink"/>
          </w:rPr>
          <w:t>Situation</w:t>
        </w:r>
      </w:hyperlink>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lastRenderedPageBreak/>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D718D6" w:rsidRDefault="00D718D6"/>
    <w:p w:rsidR="00D718D6" w:rsidRDefault="005F69A5">
      <w:pPr>
        <w:pStyle w:val="Heading1"/>
      </w:pPr>
      <w:bookmarkStart w:id="212" w:name="_Toc411965549"/>
      <w:r>
        <w:t>Conceptual Modeling and Mapping Library::Core Concept Library::Templates</w:t>
      </w:r>
      <w:bookmarkEnd w:id="212"/>
    </w:p>
    <w:p w:rsidR="000A54AF" w:rsidRDefault="00C94A5B">
      <w:r>
        <w:t xml:space="preserve">Templates define </w:t>
      </w:r>
      <w:r>
        <w:t xml:space="preserve">patterns and how patterns match actual situations or other patterns. A pattern is a set of bindings that define values or sets of values that together define the template pattern. Actual situations represent individual actual situations that happened, are </w:t>
      </w:r>
      <w:r>
        <w:t>happening or will happen.</w:t>
      </w:r>
    </w:p>
    <w:p w:rsidR="000A54AF" w:rsidRDefault="00C94A5B">
      <w:r>
        <w:t>A binding may include Template Involvements which are capable of stating general facts by referencing a Quantification of the possible individuals playing a role.</w:t>
      </w:r>
    </w:p>
    <w:p w:rsidR="00D718D6" w:rsidRDefault="00306ED9">
      <w:pPr>
        <w:pStyle w:val="Heading2"/>
      </w:pPr>
      <w:bookmarkStart w:id="213" w:name="_Toc411965550"/>
      <w:r>
        <w:t>Diagram</w:t>
      </w:r>
      <w:r w:rsidR="00AB6B0D">
        <w:t>:</w:t>
      </w:r>
      <w:r>
        <w:t xml:space="preserve"> </w:t>
      </w:r>
      <w:r w:rsidR="005F69A5">
        <w:t>Templating</w:t>
      </w:r>
      <w:bookmarkEnd w:id="213"/>
    </w:p>
    <w:p w:rsidR="00D718D6" w:rsidRDefault="005F69A5">
      <w:pPr>
        <w:jc w:val="center"/>
        <w:rPr>
          <w:rFonts w:cs="Arial"/>
        </w:rPr>
      </w:pPr>
      <w:r>
        <w:rPr>
          <w:noProof/>
          <w:lang w:bidi="ar-SA"/>
        </w:rPr>
        <w:drawing>
          <wp:inline distT="0" distB="0" distL="0" distR="0">
            <wp:extent cx="5732145" cy="3833561"/>
            <wp:effectExtent l="0" t="0" r="0" b="0"/>
            <wp:docPr id="190" name="Picture -1721152970.jpg" descr="-17211529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1721152970.jpg"/>
                    <pic:cNvPicPr/>
                  </pic:nvPicPr>
                  <pic:blipFill>
                    <a:blip r:embed="rId32" cstate="print"/>
                    <a:stretch>
                      <a:fillRect/>
                    </a:stretch>
                  </pic:blipFill>
                  <pic:spPr>
                    <a:xfrm>
                      <a:off x="0" y="0"/>
                      <a:ext cx="5732145" cy="3833561"/>
                    </a:xfrm>
                    <a:prstGeom prst="rect">
                      <a:avLst/>
                    </a:prstGeom>
                  </pic:spPr>
                </pic:pic>
              </a:graphicData>
            </a:graphic>
          </wp:inline>
        </w:drawing>
      </w:r>
    </w:p>
    <w:p w:rsidR="00D718D6" w:rsidRDefault="005F69A5">
      <w:pPr>
        <w:pStyle w:val="Figure"/>
      </w:pPr>
      <w:bookmarkStart w:id="214" w:name="_Toc411965353"/>
      <w:r>
        <w:t>Templating</w:t>
      </w:r>
      <w:bookmarkEnd w:id="214"/>
    </w:p>
    <w:p w:rsidR="00D718D6" w:rsidRDefault="00D718D6"/>
    <w:p w:rsidR="00D718D6" w:rsidRDefault="005F69A5">
      <w:pPr>
        <w:pStyle w:val="Heading2"/>
      </w:pPr>
      <w:bookmarkStart w:id="215" w:name="_08a2eb20d8bf045e6dbd9fe9c6a5931a"/>
      <w:bookmarkStart w:id="216" w:name="_Toc411965551"/>
      <w:r>
        <w:t>Class Actual Situation</w:t>
      </w:r>
      <w:bookmarkEnd w:id="215"/>
      <w:bookmarkEnd w:id="216"/>
    </w:p>
    <w:p w:rsidR="00D718D6" w:rsidRDefault="005F69A5">
      <w:r>
        <w:t>An individual situation that actually exists, happened in the past or will exist, not a template or process definition.</w:t>
      </w:r>
    </w:p>
    <w:p w:rsidR="00D718D6" w:rsidRDefault="005F69A5">
      <w:pPr>
        <w:pStyle w:val="Heading3"/>
      </w:pPr>
      <w:bookmarkStart w:id="217" w:name="_Toc411965552"/>
      <w:r>
        <w:t>Direct Supertypes</w:t>
      </w:r>
      <w:bookmarkEnd w:id="217"/>
    </w:p>
    <w:p w:rsidR="00D718D6" w:rsidRDefault="00C94A5B" w:rsidP="00EC7479">
      <w:pPr>
        <w:ind w:left="360"/>
      </w:pPr>
      <w:hyperlink w:anchor="_fb65a7c7797a6f834f4eb97640a0234f" w:history="1">
        <w:r w:rsidR="005F69A5">
          <w:rPr>
            <w:rStyle w:val="Hyperlink"/>
          </w:rPr>
          <w:t>Individual</w:t>
        </w:r>
      </w:hyperlink>
      <w:r w:rsidR="005F69A5">
        <w:t xml:space="preserve">, </w:t>
      </w:r>
      <w:hyperlink w:anchor="_63104765cd42c5f76cf72fdc4ed90397" w:history="1">
        <w:r w:rsidR="005F69A5">
          <w:rPr>
            <w:rStyle w:val="Hyperlink"/>
          </w:rPr>
          <w:t>Situation</w:t>
        </w:r>
      </w:hyperlink>
    </w:p>
    <w:p w:rsidR="00D718D6" w:rsidRDefault="005F69A5">
      <w:pPr>
        <w:pStyle w:val="Code"/>
      </w:pPr>
      <w:r w:rsidRPr="00043180">
        <w:rPr>
          <w:b/>
          <w:sz w:val="24"/>
          <w:szCs w:val="24"/>
        </w:rPr>
        <w:lastRenderedPageBreak/>
        <w:t>package</w:t>
      </w:r>
      <w:r>
        <w:t xml:space="preserve"> Conceptual Modeling and Mapping Library::Core Concept Library::Templates</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63104765cd42c5f76cf72fdc4ed90397" w:history="1">
        <w:r w:rsidR="007E3012">
          <w:rPr>
            <w:rStyle w:val="Hyperlink"/>
          </w:rPr>
          <w:t>Situation</w:t>
        </w:r>
      </w:hyperlink>
      <w:r>
        <w:t xml:space="preserve">, </w:t>
      </w:r>
      <w:r w:rsidR="007E3012" w:rsidRPr="007E3012">
        <w:rPr>
          <w:rStyle w:val="Hyperlink"/>
        </w:rPr>
        <w:t xml:space="preserve"> </w:t>
      </w:r>
      <w:hyperlink w:anchor="_fb65a7c7797a6f834f4eb97640a0234f" w:history="1">
        <w:r w:rsidR="007E3012">
          <w:rPr>
            <w:rStyle w:val="Hyperlink"/>
          </w:rPr>
          <w:t>Individual</w:t>
        </w:r>
      </w:hyperlink>
    </w:p>
    <w:p w:rsidR="00D718D6" w:rsidRDefault="00D718D6">
      <w:pPr>
        <w:pStyle w:val="Code"/>
      </w:pPr>
    </w:p>
    <w:p w:rsidR="00D718D6" w:rsidRDefault="005F69A5">
      <w:pPr>
        <w:pStyle w:val="Heading3"/>
      </w:pPr>
      <w:bookmarkStart w:id="218" w:name="_Toc411965553"/>
      <w:r>
        <w:t>Associations</w:t>
      </w:r>
      <w:bookmarkEnd w:id="218"/>
    </w:p>
    <w:p w:rsidR="00F546FD" w:rsidRDefault="005F69A5" w:rsidP="00F546FD">
      <w:pPr>
        <w:ind w:left="605" w:hanging="245"/>
      </w:pPr>
      <w:r>
        <w:rPr>
          <w:noProof/>
          <w:lang w:bidi="ar-SA"/>
        </w:rPr>
        <w:drawing>
          <wp:inline distT="0" distB="0" distL="0" distR="0">
            <wp:extent cx="152400" cy="152400"/>
            <wp:effectExtent l="0" t="0" r="0" b="0"/>
            <wp:docPr id="192" name="Picture 1842775683.jpg" descr="1842775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84277568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has sighting</w:t>
      </w:r>
      <w:r w:rsidR="00A92CA5">
        <w:t>:</w:t>
      </w:r>
      <w:hyperlink w:anchor="_e771cce4eb7bb47efae93a7539a40e8e" w:history="1">
        <w:r>
          <w:rPr>
            <w:rStyle w:val="Hyperlink"/>
          </w:rPr>
          <w:t>Sighting</w:t>
        </w:r>
      </w:hyperlink>
      <w:r>
        <w:t xml:space="preserve"> </w:t>
      </w:r>
    </w:p>
    <w:p w:rsidR="00A60DB1" w:rsidRDefault="00A60DB1" w:rsidP="00A60DB1">
      <w:pPr>
        <w:ind w:left="720" w:firstLine="360"/>
      </w:pPr>
      <w:r>
        <w:t>Sightings that have sighted an actual situation.</w:t>
      </w:r>
    </w:p>
    <w:p w:rsidR="00F546FD" w:rsidRDefault="005F69A5" w:rsidP="00F546FD">
      <w:pPr>
        <w:ind w:left="605" w:hanging="245"/>
      </w:pPr>
      <w:r>
        <w:rPr>
          <w:noProof/>
          <w:lang w:bidi="ar-SA"/>
        </w:rPr>
        <w:drawing>
          <wp:inline distT="0" distB="0" distL="0" distR="0">
            <wp:extent cx="152400" cy="152400"/>
            <wp:effectExtent l="0" t="0" r="0" b="0"/>
            <wp:docPr id="194" name="Picture -107506044.jpg" descr="-107506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107506044.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has observation</w:t>
      </w:r>
      <w:r w:rsidR="00A92CA5">
        <w:t>:</w:t>
      </w:r>
      <w:hyperlink w:anchor="_1a5b22ec96adcbdd1b918a17fe9b44b2" w:history="1">
        <w:r>
          <w:rPr>
            <w:rStyle w:val="Hyperlink"/>
          </w:rPr>
          <w:t>Observation</w:t>
        </w:r>
      </w:hyperlink>
      <w:r>
        <w:t xml:space="preserve"> </w:t>
      </w:r>
    </w:p>
    <w:p w:rsidR="00A60DB1" w:rsidRDefault="00A60DB1" w:rsidP="00A60DB1">
      <w:pPr>
        <w:ind w:left="720" w:firstLine="360"/>
      </w:pPr>
      <w:r>
        <w:t>Observations of an actual situation</w:t>
      </w:r>
    </w:p>
    <w:p w:rsidR="00D718D6" w:rsidRDefault="005F69A5">
      <w:pPr>
        <w:pStyle w:val="Heading3"/>
      </w:pPr>
      <w:bookmarkStart w:id="219" w:name="_Toc411965554"/>
      <w:r>
        <w:t>Inherited Features</w:t>
      </w:r>
      <w:bookmarkEnd w:id="219"/>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lastRenderedPageBreak/>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697D8F" w:rsidRDefault="00697D8F" w:rsidP="00697D8F">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E05413">
      <w:pPr>
        <w:ind w:firstLine="720"/>
      </w:pPr>
      <w:r>
        <w:t>‘has observation’:</w:t>
      </w:r>
      <w:hyperlink w:anchor="_1a5b22ec96adcbdd1b918a17fe9b44b2" w:history="1">
        <w:r>
          <w:rPr>
            <w:rStyle w:val="Hyperlink"/>
          </w:rPr>
          <w:t>Observation</w:t>
        </w:r>
      </w:hyperlink>
    </w:p>
    <w:p w:rsidR="00D718D6" w:rsidRDefault="00D718D6"/>
    <w:p w:rsidR="00D718D6" w:rsidRDefault="005F69A5">
      <w:pPr>
        <w:pStyle w:val="Heading2"/>
      </w:pPr>
      <w:bookmarkStart w:id="220" w:name="_59d00381296cc32f8d191ec24ae537cd"/>
      <w:bookmarkStart w:id="221" w:name="_Toc411965555"/>
      <w:r>
        <w:t>Class Binding</w:t>
      </w:r>
      <w:bookmarkEnd w:id="220"/>
      <w:bookmarkEnd w:id="221"/>
    </w:p>
    <w:p w:rsidR="000A54AF" w:rsidRDefault="00C94A5B">
      <w:r>
        <w:t xml:space="preserve">A Binding </w:t>
      </w:r>
      <w:r>
        <w:rPr>
          <w:i/>
          <w:iCs/>
        </w:rPr>
        <w:t>binds</w:t>
      </w:r>
      <w:r>
        <w:t xml:space="preserve"> something that is </w:t>
      </w:r>
      <w:r>
        <w:rPr>
          <w:i/>
          <w:iCs/>
        </w:rPr>
        <w:t>playing a role</w:t>
      </w:r>
      <w:r>
        <w:t xml:space="preserve"> in a situation to the individual(s) playing that role. Bindings are the "ends" od associations, the valus or properties or the ve</w:t>
      </w:r>
      <w:r>
        <w:t>rb in a statement.</w:t>
      </w:r>
    </w:p>
    <w:p w:rsidR="000A54AF" w:rsidRDefault="00C94A5B">
      <w:r>
        <w:t>Binding (may also be called a involvement) is the way something is relevant to a situation with respect to some role the involved individual is playing in that situation. The involved individual may or may not be bound (known), if not kn</w:t>
      </w:r>
      <w:r>
        <w:t xml:space="preserve">own a </w:t>
      </w:r>
      <w:r>
        <w:rPr>
          <w:i/>
          <w:iCs/>
        </w:rPr>
        <w:t>Template Binding</w:t>
      </w:r>
      <w:r>
        <w:t xml:space="preserve"> decribes the sit of indivuduals thgat may play the role.</w:t>
      </w:r>
    </w:p>
    <w:p w:rsidR="00CB64BC" w:rsidRDefault="00CB64BC" w:rsidP="00CB64BC">
      <w:pPr>
        <w:jc w:val="center"/>
      </w:pPr>
      <w:r>
        <w:rPr>
          <w:noProof/>
          <w:lang w:bidi="ar-SA"/>
        </w:rPr>
        <w:lastRenderedPageBreak/>
        <w:drawing>
          <wp:inline distT="0" distB="0" distL="0" distR="0">
            <wp:extent cx="5732145" cy="4997979"/>
            <wp:effectExtent l="0" t="0" r="0" b="0"/>
            <wp:docPr id="196" name="Picture -1977899917.jpg" descr="-19778999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1977899917.jpg"/>
                    <pic:cNvPicPr/>
                  </pic:nvPicPr>
                  <pic:blipFill>
                    <a:blip r:embed="rId33" cstate="print"/>
                    <a:stretch>
                      <a:fillRect/>
                    </a:stretch>
                  </pic:blipFill>
                  <pic:spPr>
                    <a:xfrm>
                      <a:off x="0" y="0"/>
                      <a:ext cx="5732145" cy="4997979"/>
                    </a:xfrm>
                    <a:prstGeom prst="rect">
                      <a:avLst/>
                    </a:prstGeom>
                  </pic:spPr>
                </pic:pic>
              </a:graphicData>
            </a:graphic>
          </wp:inline>
        </w:drawing>
      </w:r>
    </w:p>
    <w:p w:rsidR="00CB64BC" w:rsidRDefault="00CB64BC" w:rsidP="00CB64BC">
      <w:pPr>
        <w:pStyle w:val="Figure"/>
        <w:numPr>
          <w:ilvl w:val="0"/>
          <w:numId w:val="4"/>
        </w:numPr>
      </w:pPr>
      <w:bookmarkStart w:id="222" w:name="_Toc411965354"/>
      <w:r>
        <w:t>Binding Detail</w:t>
      </w:r>
      <w:bookmarkEnd w:id="222"/>
    </w:p>
    <w:p w:rsidR="00D718D6" w:rsidRDefault="005F69A5">
      <w:pPr>
        <w:pStyle w:val="Heading3"/>
      </w:pPr>
      <w:bookmarkStart w:id="223" w:name="_Toc411965556"/>
      <w:r>
        <w:t>Direct Supertypes</w:t>
      </w:r>
      <w:bookmarkEnd w:id="223"/>
    </w:p>
    <w:p w:rsidR="00D718D6" w:rsidRDefault="00C94A5B" w:rsidP="00EC7479">
      <w:pPr>
        <w:ind w:left="360"/>
      </w:pPr>
      <w:hyperlink w:anchor="_3a4ff69ced5d7f7c66bb882997dea37e" w:history="1">
        <w:r w:rsidR="005F69A5">
          <w:rPr>
            <w:rStyle w:val="Hyperlink"/>
          </w:rPr>
          <w:t>Anything</w:t>
        </w:r>
      </w:hyperlink>
    </w:p>
    <w:p w:rsidR="00D718D6" w:rsidRDefault="005F69A5">
      <w:pPr>
        <w:pStyle w:val="Code"/>
      </w:pPr>
      <w:r w:rsidRPr="00043180">
        <w:rPr>
          <w:b/>
          <w:sz w:val="24"/>
          <w:szCs w:val="24"/>
        </w:rPr>
        <w:t>package</w:t>
      </w:r>
      <w:r>
        <w:t xml:space="preserve"> Conceptual Modeling and Mapping Library::Core Concept Library::Templates</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3a4ff69ced5d7f7c66bb882997dea37e" w:history="1">
        <w:r w:rsidR="007E3012">
          <w:rPr>
            <w:rStyle w:val="Hyperlink"/>
          </w:rPr>
          <w:t>Anything</w:t>
        </w:r>
      </w:hyperlink>
    </w:p>
    <w:p w:rsidR="00D718D6" w:rsidRDefault="00D718D6">
      <w:pPr>
        <w:pStyle w:val="Code"/>
      </w:pPr>
    </w:p>
    <w:p w:rsidR="00D718D6" w:rsidRDefault="005F69A5">
      <w:pPr>
        <w:pStyle w:val="Heading3"/>
      </w:pPr>
      <w:bookmarkStart w:id="224" w:name="_Toc411965557"/>
      <w:r>
        <w:t>Associations</w:t>
      </w:r>
      <w:bookmarkEnd w:id="224"/>
    </w:p>
    <w:p w:rsidR="00F546FD" w:rsidRDefault="005F69A5" w:rsidP="00F546FD">
      <w:pPr>
        <w:ind w:left="605" w:hanging="245"/>
      </w:pPr>
      <w:r>
        <w:rPr>
          <w:noProof/>
          <w:lang w:bidi="ar-SA"/>
        </w:rPr>
        <w:drawing>
          <wp:inline distT="0" distB="0" distL="0" distR="0">
            <wp:extent cx="152400" cy="152400"/>
            <wp:effectExtent l="0" t="0" r="0" b="0"/>
            <wp:docPr id="198" name="Picture -697779601.jpg" descr="-697779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697779601.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binds</w:t>
      </w:r>
      <w:r w:rsidR="00A92CA5">
        <w:t>:</w:t>
      </w:r>
      <w:hyperlink w:anchor="_3a4ff69ced5d7f7c66bb882997dea37e" w:history="1">
        <w:r>
          <w:rPr>
            <w:rStyle w:val="Hyperlink"/>
          </w:rPr>
          <w:t>Anything</w:t>
        </w:r>
      </w:hyperlink>
      <w:r>
        <w:t xml:space="preserve"> </w:t>
      </w:r>
    </w:p>
    <w:p w:rsidR="00A60DB1" w:rsidRDefault="00A60DB1" w:rsidP="00A60DB1">
      <w:pPr>
        <w:ind w:left="720" w:firstLine="360"/>
      </w:pPr>
      <w:r>
        <w:t>The entities that are playing roles in a situation.</w:t>
      </w:r>
    </w:p>
    <w:p w:rsidR="00F546FD" w:rsidRDefault="005F69A5" w:rsidP="00F546FD">
      <w:pPr>
        <w:ind w:left="605" w:hanging="245"/>
      </w:pPr>
      <w:r>
        <w:rPr>
          <w:noProof/>
          <w:lang w:bidi="ar-SA"/>
        </w:rPr>
        <w:drawing>
          <wp:inline distT="0" distB="0" distL="0" distR="0">
            <wp:extent cx="152400" cy="152400"/>
            <wp:effectExtent l="0" t="0" r="0" b="0"/>
            <wp:docPr id="200" name="Picture 1813855882.jpg" descr="18138558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813855882.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playing role</w:t>
      </w:r>
      <w:r w:rsidR="00A92CA5">
        <w:t>:</w:t>
      </w:r>
      <w:hyperlink w:anchor="_190ab2c7aab2e6a3ec0c198e969a574d" w:history="1">
        <w:r>
          <w:rPr>
            <w:rStyle w:val="Hyperlink"/>
          </w:rPr>
          <w:t>Role</w:t>
        </w:r>
      </w:hyperlink>
      <w:r>
        <w:t xml:space="preserve"> [1] </w:t>
      </w:r>
    </w:p>
    <w:p w:rsidR="00A60DB1" w:rsidRDefault="00A60DB1" w:rsidP="00A60DB1">
      <w:pPr>
        <w:ind w:left="720" w:firstLine="360"/>
      </w:pPr>
      <w:r>
        <w:t>The individual playing a role in a situation.</w:t>
      </w:r>
    </w:p>
    <w:p w:rsidR="00F546FD" w:rsidRDefault="005F69A5" w:rsidP="00F546FD">
      <w:pPr>
        <w:ind w:left="605" w:hanging="245"/>
      </w:pPr>
      <w:r>
        <w:rPr>
          <w:noProof/>
          <w:lang w:bidi="ar-SA"/>
        </w:rPr>
        <w:drawing>
          <wp:inline distT="0" distB="0" distL="0" distR="0">
            <wp:extent cx="152400" cy="152400"/>
            <wp:effectExtent l="0" t="0" r="0" b="0"/>
            <wp:docPr id="202" name="Picture 2848227.jpg" descr="2848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2848227.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involved in</w:t>
      </w:r>
      <w:r w:rsidR="00A92CA5">
        <w:t>:</w:t>
      </w:r>
      <w:hyperlink w:anchor="_63104765cd42c5f76cf72fdc4ed90397" w:history="1">
        <w:r>
          <w:rPr>
            <w:rStyle w:val="Hyperlink"/>
          </w:rPr>
          <w:t>Situation</w:t>
        </w:r>
      </w:hyperlink>
      <w:r>
        <w:t xml:space="preserve"> [1] </w:t>
      </w:r>
    </w:p>
    <w:p w:rsidR="00A60DB1" w:rsidRDefault="00A60DB1" w:rsidP="00A60DB1">
      <w:pPr>
        <w:ind w:left="720" w:firstLine="360"/>
      </w:pPr>
      <w:r>
        <w:t>The situation a bound entity is playing a role in.</w:t>
      </w:r>
    </w:p>
    <w:p w:rsidR="00D718D6" w:rsidRDefault="005F69A5">
      <w:pPr>
        <w:pStyle w:val="Heading3"/>
      </w:pPr>
      <w:bookmarkStart w:id="225" w:name="_Toc411965558"/>
      <w:r>
        <w:lastRenderedPageBreak/>
        <w:t>Inherited Features</w:t>
      </w:r>
      <w:bookmarkEnd w:id="225"/>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D718D6" w:rsidRDefault="00D718D6"/>
    <w:p w:rsidR="00D718D6" w:rsidRDefault="005F69A5">
      <w:pPr>
        <w:pStyle w:val="Heading2"/>
      </w:pPr>
      <w:bookmarkStart w:id="226" w:name="_6db5f6447173086a1a7d18af4f144b69"/>
      <w:bookmarkStart w:id="227" w:name="_Toc411965559"/>
      <w:r>
        <w:t>Class Template</w:t>
      </w:r>
      <w:bookmarkEnd w:id="226"/>
      <w:bookmarkEnd w:id="227"/>
    </w:p>
    <w:p w:rsidR="00D718D6" w:rsidRDefault="005F69A5">
      <w:r>
        <w:t>A pattern, configuration or type of things that may exist based on a set of bindings. Templates categorize the set of situations which match the template.</w:t>
      </w:r>
    </w:p>
    <w:p w:rsidR="00D718D6" w:rsidRDefault="005F69A5">
      <w:pPr>
        <w:pStyle w:val="Heading3"/>
      </w:pPr>
      <w:bookmarkStart w:id="228" w:name="_Toc411965560"/>
      <w:r>
        <w:t>Direct Supertypes</w:t>
      </w:r>
      <w:bookmarkEnd w:id="228"/>
    </w:p>
    <w:p w:rsidR="00D718D6" w:rsidRDefault="00C94A5B" w:rsidP="00EC7479">
      <w:pPr>
        <w:ind w:left="360"/>
      </w:pPr>
      <w:hyperlink w:anchor="_1e46c059e4f9b5846cdb98d6adff437a" w:history="1">
        <w:r w:rsidR="005F69A5">
          <w:rPr>
            <w:rStyle w:val="Hyperlink"/>
          </w:rPr>
          <w:t>Category</w:t>
        </w:r>
      </w:hyperlink>
      <w:r w:rsidR="005F69A5">
        <w:t xml:space="preserve">, </w:t>
      </w:r>
      <w:hyperlink w:anchor="_63104765cd42c5f76cf72fdc4ed90397" w:history="1">
        <w:r w:rsidR="005F69A5">
          <w:rPr>
            <w:rStyle w:val="Hyperlink"/>
          </w:rPr>
          <w:t>Situation</w:t>
        </w:r>
      </w:hyperlink>
    </w:p>
    <w:p w:rsidR="00D718D6" w:rsidRDefault="005F69A5">
      <w:pPr>
        <w:pStyle w:val="Code"/>
      </w:pPr>
      <w:r w:rsidRPr="00043180">
        <w:rPr>
          <w:b/>
          <w:sz w:val="24"/>
          <w:szCs w:val="24"/>
        </w:rPr>
        <w:t>package</w:t>
      </w:r>
      <w:r>
        <w:t xml:space="preserve"> Conceptual Modeling and Mapping Library::Core Concept Library::Templates</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63104765cd42c5f76cf72fdc4ed90397" w:history="1">
        <w:r w:rsidR="007E3012">
          <w:rPr>
            <w:rStyle w:val="Hyperlink"/>
          </w:rPr>
          <w:t>Situation</w:t>
        </w:r>
      </w:hyperlink>
      <w:r>
        <w:t xml:space="preserve">, </w:t>
      </w:r>
      <w:r w:rsidR="007E3012" w:rsidRPr="007E3012">
        <w:rPr>
          <w:rStyle w:val="Hyperlink"/>
        </w:rPr>
        <w:t xml:space="preserve"> </w:t>
      </w:r>
      <w:hyperlink w:anchor="_1e46c059e4f9b5846cdb98d6adff437a" w:history="1">
        <w:r w:rsidR="007E3012">
          <w:rPr>
            <w:rStyle w:val="Hyperlink"/>
          </w:rPr>
          <w:t>Category</w:t>
        </w:r>
      </w:hyperlink>
    </w:p>
    <w:p w:rsidR="00D718D6" w:rsidRDefault="00D718D6">
      <w:pPr>
        <w:pStyle w:val="Code"/>
      </w:pPr>
    </w:p>
    <w:p w:rsidR="00D718D6" w:rsidRDefault="005F69A5">
      <w:pPr>
        <w:pStyle w:val="Heading3"/>
      </w:pPr>
      <w:bookmarkStart w:id="229" w:name="_Toc411965561"/>
      <w:r>
        <w:t>Associations</w:t>
      </w:r>
      <w:bookmarkEnd w:id="229"/>
    </w:p>
    <w:p w:rsidR="00F546FD" w:rsidRDefault="005F69A5" w:rsidP="00F546FD">
      <w:pPr>
        <w:ind w:left="605" w:hanging="245"/>
      </w:pPr>
      <w:r>
        <w:rPr>
          <w:noProof/>
          <w:lang w:bidi="ar-SA"/>
        </w:rPr>
        <w:drawing>
          <wp:inline distT="0" distB="0" distL="0" distR="0">
            <wp:extent cx="152400" cy="152400"/>
            <wp:effectExtent l="0" t="0" r="0" b="0"/>
            <wp:docPr id="204" name="Picture -1457603567.jpg" descr="-1457603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457603567.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categorizes</w:t>
      </w:r>
      <w:r w:rsidR="00A92CA5">
        <w:t>:</w:t>
      </w:r>
      <w:hyperlink w:anchor="_63104765cd42c5f76cf72fdc4ed90397" w:history="1">
        <w:r>
          <w:rPr>
            <w:rStyle w:val="Hyperlink"/>
          </w:rPr>
          <w:t>Situation</w:t>
        </w:r>
      </w:hyperlink>
      <w:r>
        <w:t xml:space="preserve"> </w:t>
      </w:r>
      <w:r w:rsidR="00601C69">
        <w:t xml:space="preserve">  </w:t>
      </w:r>
      <w:r w:rsidR="00F546FD" w:rsidRPr="00833C5F">
        <w:rPr>
          <w:i/>
        </w:rPr>
        <w:t>Subsets</w:t>
      </w:r>
      <w:r w:rsidR="00F546FD">
        <w:t>: categorizes:</w:t>
      </w:r>
      <w:hyperlink w:anchor="_3a4ff69ced5d7f7c66bb882997dea37e" w:history="1">
        <w:r w:rsidR="00F546FD">
          <w:rPr>
            <w:rStyle w:val="Hyperlink"/>
          </w:rPr>
          <w:t>Anything</w:t>
        </w:r>
      </w:hyperlink>
      <w:r w:rsidR="00F546FD">
        <w:rPr>
          <w:rStyle w:val="Hyperlink"/>
        </w:rPr>
        <w:t xml:space="preserve"> </w:t>
      </w:r>
      <w:r w:rsidR="00F546FD">
        <w:t xml:space="preserve">   </w:t>
      </w:r>
    </w:p>
    <w:p w:rsidR="00A60DB1" w:rsidRDefault="00A60DB1" w:rsidP="00A60DB1">
      <w:pPr>
        <w:ind w:left="720" w:firstLine="360"/>
      </w:pPr>
      <w:r>
        <w:t>The set of instances matching the template.</w:t>
      </w:r>
    </w:p>
    <w:p w:rsidR="00F546FD" w:rsidRDefault="005F69A5" w:rsidP="00F546FD">
      <w:pPr>
        <w:ind w:left="605" w:hanging="245"/>
      </w:pPr>
      <w:r>
        <w:rPr>
          <w:noProof/>
          <w:lang w:bidi="ar-SA"/>
        </w:rPr>
        <w:drawing>
          <wp:inline distT="0" distB="0" distL="0" distR="0">
            <wp:extent cx="152400" cy="152400"/>
            <wp:effectExtent l="0" t="0" r="0" b="0"/>
            <wp:docPr id="206" name="Picture -1133628536.jpg" descr="-11336285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133628536.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92CA5">
        <w:t>:</w:t>
      </w:r>
      <w:hyperlink w:anchor="_718a4f97eb5e3844ded4ae676e87cbae" w:history="1">
        <w:r>
          <w:rPr>
            <w:rStyle w:val="Hyperlink"/>
          </w:rPr>
          <w:t>Template Involvement</w:t>
        </w:r>
      </w:hyperlink>
      <w:r>
        <w:t xml:space="preserve"> </w:t>
      </w:r>
      <w:r w:rsidR="00601C69">
        <w:t xml:space="preserve">  </w:t>
      </w:r>
      <w:r w:rsidR="00F546FD" w:rsidRPr="00833C5F">
        <w:rPr>
          <w:i/>
        </w:rPr>
        <w:t>Subsets</w:t>
      </w:r>
      <w:r w:rsidR="00F546FD">
        <w:t>: has binding:</w:t>
      </w:r>
      <w:hyperlink w:anchor="_59d00381296cc32f8d191ec24ae537cd" w:history="1">
        <w:r w:rsidR="00F546FD">
          <w:rPr>
            <w:rStyle w:val="Hyperlink"/>
          </w:rPr>
          <w:t>Binding</w:t>
        </w:r>
      </w:hyperlink>
      <w:r w:rsidR="00F546FD">
        <w:rPr>
          <w:rStyle w:val="Hyperlink"/>
        </w:rPr>
        <w:t xml:space="preserve"> </w:t>
      </w:r>
      <w:r w:rsidR="00F546FD">
        <w:t xml:space="preserve">   </w:t>
      </w:r>
    </w:p>
    <w:p w:rsidR="00D718D6" w:rsidRDefault="005F69A5">
      <w:pPr>
        <w:pStyle w:val="Heading3"/>
      </w:pPr>
      <w:bookmarkStart w:id="230" w:name="_Toc411965562"/>
      <w:r>
        <w:t>Inherited Features</w:t>
      </w:r>
      <w:bookmarkEnd w:id="230"/>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lastRenderedPageBreak/>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697D8F" w:rsidRDefault="00697D8F" w:rsidP="00697D8F">
      <w:r w:rsidRPr="000365A1">
        <w:rPr>
          <w:b/>
          <w:i/>
        </w:rPr>
        <w:t>From</w:t>
      </w:r>
      <w:r>
        <w:t xml:space="preserve"> </w:t>
      </w:r>
      <w:hyperlink w:anchor="_1e46c059e4f9b5846cdb98d6adff437a" w:history="1">
        <w:r>
          <w:rPr>
            <w:rStyle w:val="Hyperlink"/>
          </w:rPr>
          <w:t>Category</w:t>
        </w:r>
      </w:hyperlink>
      <w:r>
        <w:t xml:space="preserve">: </w:t>
      </w:r>
    </w:p>
    <w:p w:rsidR="00697D8F" w:rsidRDefault="00697D8F" w:rsidP="00E05413">
      <w:pPr>
        <w:ind w:firstLine="720"/>
      </w:pPr>
      <w:r>
        <w:t>‘categorizes’:</w:t>
      </w:r>
      <w:hyperlink w:anchor="_3a4ff69ced5d7f7c66bb882997dea37e" w:history="1">
        <w:r>
          <w:rPr>
            <w:rStyle w:val="Hyperlink"/>
          </w:rPr>
          <w:t>Anything</w:t>
        </w:r>
      </w:hyperlink>
    </w:p>
    <w:p w:rsidR="00D718D6" w:rsidRDefault="00D718D6"/>
    <w:p w:rsidR="00D718D6" w:rsidRDefault="005F69A5">
      <w:pPr>
        <w:pStyle w:val="Heading2"/>
      </w:pPr>
      <w:bookmarkStart w:id="231" w:name="_718a4f97eb5e3844ded4ae676e87cbae"/>
      <w:bookmarkStart w:id="232" w:name="_Toc411965563"/>
      <w:r>
        <w:t>Class Template Involvement</w:t>
      </w:r>
      <w:bookmarkEnd w:id="231"/>
      <w:bookmarkEnd w:id="232"/>
    </w:p>
    <w:p w:rsidR="00D718D6" w:rsidRDefault="005F69A5">
      <w:r>
        <w:t>Template Involvement defines a possible involvement and the set of individuals that may be bound based on the "quantification".</w:t>
      </w:r>
      <w:r>
        <w:br/>
      </w:r>
      <w:r>
        <w:br/>
        <w:t>A likelihood of 1 indicates a required involvement. Less than 1 indicates a fuzzy pattern.</w:t>
      </w:r>
      <w:r>
        <w:br/>
      </w:r>
      <w:r>
        <w:br/>
        <w:t>Quantification defines how many of the role's population may be involved - from none to all.</w:t>
      </w:r>
    </w:p>
    <w:p w:rsidR="00D718D6" w:rsidRDefault="005F69A5">
      <w:pPr>
        <w:pStyle w:val="Heading3"/>
      </w:pPr>
      <w:bookmarkStart w:id="233" w:name="_Toc411965564"/>
      <w:r>
        <w:t>Direct Supertypes</w:t>
      </w:r>
      <w:bookmarkEnd w:id="233"/>
    </w:p>
    <w:p w:rsidR="00D718D6" w:rsidRDefault="00C94A5B" w:rsidP="00EC7479">
      <w:pPr>
        <w:ind w:left="360"/>
      </w:pPr>
      <w:hyperlink w:anchor="_59d00381296cc32f8d191ec24ae537cd" w:history="1">
        <w:r w:rsidR="005F69A5">
          <w:rPr>
            <w:rStyle w:val="Hyperlink"/>
          </w:rPr>
          <w:t>Binding</w:t>
        </w:r>
      </w:hyperlink>
    </w:p>
    <w:p w:rsidR="00D718D6" w:rsidRDefault="005F69A5">
      <w:pPr>
        <w:pStyle w:val="Code"/>
      </w:pPr>
      <w:r w:rsidRPr="00043180">
        <w:rPr>
          <w:b/>
          <w:sz w:val="24"/>
          <w:szCs w:val="24"/>
        </w:rPr>
        <w:t>package</w:t>
      </w:r>
      <w:r>
        <w:t xml:space="preserve"> Conceptual Modeling and Mapping Library::Core Concept Library::Templates</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59d00381296cc32f8d191ec24ae537cd" w:history="1">
        <w:r w:rsidR="007E3012">
          <w:rPr>
            <w:rStyle w:val="Hyperlink"/>
          </w:rPr>
          <w:t>Binding</w:t>
        </w:r>
      </w:hyperlink>
    </w:p>
    <w:p w:rsidR="00D718D6" w:rsidRDefault="00D718D6">
      <w:pPr>
        <w:pStyle w:val="Code"/>
      </w:pPr>
    </w:p>
    <w:p w:rsidR="00D718D6" w:rsidRDefault="005F69A5">
      <w:pPr>
        <w:pStyle w:val="Heading3"/>
      </w:pPr>
      <w:bookmarkStart w:id="234" w:name="_Toc411965565"/>
      <w:r>
        <w:lastRenderedPageBreak/>
        <w:t>Attributes</w:t>
      </w:r>
      <w:bookmarkEnd w:id="234"/>
    </w:p>
    <w:p w:rsidR="00D718D6" w:rsidRDefault="005F69A5" w:rsidP="00EC7479">
      <w:pPr>
        <w:pStyle w:val="BodyText2"/>
      </w:pPr>
      <w:r>
        <w:rPr>
          <w:noProof/>
          <w:lang w:bidi="ar-SA"/>
        </w:rPr>
        <w:drawing>
          <wp:inline distT="0" distB="0" distL="0" distR="0">
            <wp:extent cx="152400" cy="152400"/>
            <wp:effectExtent l="0" t="0" r="0" b="0"/>
            <wp:docPr id="208" name="Picture -2087144313.jpg" descr="-2087144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2087144313.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quantification : </w:t>
      </w:r>
      <w:hyperlink w:anchor="_2b77609f35a58d2fe4b9e769a0ef0641" w:history="1">
        <w:r>
          <w:rPr>
            <w:rStyle w:val="Hyperlink"/>
          </w:rPr>
          <w:t>Quantification</w:t>
        </w:r>
      </w:hyperlink>
    </w:p>
    <w:p w:rsidR="00D718D6" w:rsidRDefault="005F69A5">
      <w:pPr>
        <w:ind w:left="677" w:firstLine="360"/>
      </w:pPr>
      <w:r>
        <w:t>The range of individuals covered by a rule or generic statement</w:t>
      </w:r>
    </w:p>
    <w:p w:rsidR="00D718D6" w:rsidRDefault="005F69A5" w:rsidP="00EC7479">
      <w:pPr>
        <w:pStyle w:val="BodyText2"/>
      </w:pPr>
      <w:r>
        <w:rPr>
          <w:noProof/>
          <w:lang w:bidi="ar-SA"/>
        </w:rPr>
        <w:drawing>
          <wp:inline distT="0" distB="0" distL="0" distR="0">
            <wp:extent cx="152400" cy="152400"/>
            <wp:effectExtent l="0" t="0" r="0" b="0"/>
            <wp:docPr id="210" name="Picture 936156309.jpg" descr="936156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936156309.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likelihood : </w:t>
      </w:r>
      <w:hyperlink w:anchor="_c4bee9dc62c41effa96910b60385b774" w:history="1">
        <w:r>
          <w:rPr>
            <w:rStyle w:val="Hyperlink"/>
          </w:rPr>
          <w:t>Probability Metric</w:t>
        </w:r>
      </w:hyperlink>
    </w:p>
    <w:p w:rsidR="00D718D6" w:rsidRDefault="005F69A5">
      <w:pPr>
        <w:ind w:left="677" w:firstLine="360"/>
      </w:pPr>
      <w:r>
        <w:t>Possibility that the containing element represents reality.</w:t>
      </w:r>
    </w:p>
    <w:p w:rsidR="00D718D6" w:rsidRDefault="005F69A5">
      <w:pPr>
        <w:pStyle w:val="Heading3"/>
      </w:pPr>
      <w:bookmarkStart w:id="235" w:name="_Toc411965566"/>
      <w:r>
        <w:t>Associations</w:t>
      </w:r>
      <w:bookmarkEnd w:id="235"/>
    </w:p>
    <w:p w:rsidR="00F546FD" w:rsidRDefault="005F69A5" w:rsidP="00F546FD">
      <w:pPr>
        <w:ind w:left="605" w:hanging="245"/>
      </w:pPr>
      <w:r>
        <w:rPr>
          <w:noProof/>
          <w:lang w:bidi="ar-SA"/>
        </w:rPr>
        <w:drawing>
          <wp:inline distT="0" distB="0" distL="0" distR="0">
            <wp:extent cx="152400" cy="152400"/>
            <wp:effectExtent l="0" t="0" r="0" b="0"/>
            <wp:docPr id="212" name="Picture -1133628536.jpg" descr="-11336285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133628536.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92CA5">
        <w:t>:</w:t>
      </w:r>
      <w:hyperlink w:anchor="_6db5f6447173086a1a7d18af4f144b69" w:history="1">
        <w:r>
          <w:rPr>
            <w:rStyle w:val="Hyperlink"/>
          </w:rPr>
          <w:t>Template</w:t>
        </w:r>
      </w:hyperlink>
      <w:r>
        <w:t xml:space="preserve"> </w:t>
      </w:r>
      <w:r w:rsidR="00601C69">
        <w:t xml:space="preserve">  </w:t>
      </w:r>
      <w:r w:rsidR="00F546FD" w:rsidRPr="00833C5F">
        <w:rPr>
          <w:i/>
        </w:rPr>
        <w:t>Redefines</w:t>
      </w:r>
      <w:r w:rsidR="00F546FD">
        <w:t>: involved in:</w:t>
      </w:r>
      <w:hyperlink w:anchor="_63104765cd42c5f76cf72fdc4ed90397" w:history="1">
        <w:r w:rsidR="00F546FD">
          <w:rPr>
            <w:rStyle w:val="Hyperlink"/>
          </w:rPr>
          <w:t>Situation</w:t>
        </w:r>
      </w:hyperlink>
      <w:r w:rsidR="00F546FD">
        <w:rPr>
          <w:rStyle w:val="Hyperlink"/>
        </w:rPr>
        <w:t xml:space="preserve">   </w:t>
      </w:r>
      <w:r w:rsidR="00F546FD">
        <w:t xml:space="preserve"> </w:t>
      </w:r>
    </w:p>
    <w:p w:rsidR="00D718D6" w:rsidRDefault="005F69A5">
      <w:pPr>
        <w:pStyle w:val="Heading3"/>
      </w:pPr>
      <w:bookmarkStart w:id="236" w:name="_Toc411965567"/>
      <w:r>
        <w:t>Inherited Features</w:t>
      </w:r>
      <w:bookmarkEnd w:id="236"/>
    </w:p>
    <w:p w:rsidR="00697D8F" w:rsidRDefault="00697D8F" w:rsidP="00697D8F">
      <w:r w:rsidRPr="000365A1">
        <w:rPr>
          <w:b/>
          <w:i/>
        </w:rPr>
        <w:t>From</w:t>
      </w:r>
      <w:r>
        <w:t xml:space="preserve"> </w:t>
      </w:r>
      <w:hyperlink w:anchor="_59d00381296cc32f8d191ec24ae537cd" w:history="1">
        <w:r>
          <w:rPr>
            <w:rStyle w:val="Hyperlink"/>
          </w:rPr>
          <w:t>Binding</w:t>
        </w:r>
      </w:hyperlink>
      <w:r>
        <w:t xml:space="preserve">: </w:t>
      </w:r>
    </w:p>
    <w:p w:rsidR="00697D8F" w:rsidRDefault="00697D8F" w:rsidP="00E05413">
      <w:pPr>
        <w:ind w:firstLine="720"/>
      </w:pPr>
      <w:r>
        <w:t>‘binds’:</w:t>
      </w:r>
      <w:hyperlink w:anchor="_3a4ff69ced5d7f7c66bb882997dea37e" w:history="1">
        <w:r>
          <w:rPr>
            <w:rStyle w:val="Hyperlink"/>
          </w:rPr>
          <w:t>Anything</w:t>
        </w:r>
      </w:hyperlink>
    </w:p>
    <w:p w:rsidR="00697D8F" w:rsidRDefault="00697D8F" w:rsidP="00E05413">
      <w:pPr>
        <w:ind w:firstLine="720"/>
      </w:pPr>
      <w:r>
        <w:t>‘playing role’:</w:t>
      </w:r>
      <w:hyperlink w:anchor="_190ab2c7aab2e6a3ec0c198e969a574d" w:history="1">
        <w:r>
          <w:rPr>
            <w:rStyle w:val="Hyperlink"/>
          </w:rPr>
          <w:t>Role</w:t>
        </w:r>
      </w:hyperlink>
    </w:p>
    <w:p w:rsidR="00697D8F" w:rsidRDefault="00697D8F" w:rsidP="00E05413">
      <w:pPr>
        <w:ind w:firstLine="720"/>
      </w:pPr>
      <w:r>
        <w:t>‘involved in’:</w:t>
      </w:r>
      <w:hyperlink w:anchor="_63104765cd42c5f76cf72fdc4ed90397" w:history="1">
        <w:r>
          <w:rPr>
            <w:rStyle w:val="Hyperlink"/>
          </w:rPr>
          <w:t>Situation</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D718D6" w:rsidRDefault="00D718D6"/>
    <w:p w:rsidR="00D718D6" w:rsidRDefault="005F69A5">
      <w:pPr>
        <w:pStyle w:val="Heading3"/>
      </w:pPr>
      <w:bookmarkStart w:id="237" w:name="_2b77609f35a58d2fe4b9e769a0ef0641"/>
      <w:bookmarkStart w:id="238" w:name="_Toc411965568"/>
      <w:r>
        <w:t>Enumeration Quantification</w:t>
      </w:r>
      <w:bookmarkEnd w:id="237"/>
      <w:bookmarkEnd w:id="238"/>
    </w:p>
    <w:p w:rsidR="00D718D6" w:rsidRDefault="005F69A5">
      <w:r>
        <w:t>Ways in which a binding may be quantified across the set of the type of a binding. E.g. &lt;all&gt; frogs.</w:t>
      </w:r>
    </w:p>
    <w:p w:rsidR="00D718D6" w:rsidRDefault="005F69A5">
      <w:pPr>
        <w:pStyle w:val="Code"/>
      </w:pPr>
      <w:r>
        <w:t>package Conceptual Modeling and Mapping Library::Core Concept Library::Templates</w:t>
      </w:r>
    </w:p>
    <w:p w:rsidR="00D718D6" w:rsidRDefault="005F69A5">
      <w:pPr>
        <w:pStyle w:val="Code"/>
      </w:pPr>
      <w:r>
        <w:t>public enum Quantification</w:t>
      </w:r>
    </w:p>
    <w:p w:rsidR="00D718D6" w:rsidRDefault="005F69A5">
      <w:pPr>
        <w:pStyle w:val="Code"/>
      </w:pPr>
      <w:r>
        <w:t>{none, one, some, most, all, specified}</w:t>
      </w:r>
    </w:p>
    <w:p w:rsidR="00D718D6" w:rsidRDefault="00D718D6">
      <w:pPr>
        <w:pStyle w:val="Code"/>
      </w:pPr>
    </w:p>
    <w:p w:rsidR="00D718D6" w:rsidRDefault="005F69A5">
      <w:pPr>
        <w:pStyle w:val="Heading4"/>
      </w:pPr>
      <w:bookmarkStart w:id="239" w:name="_Toc411965569"/>
      <w:r>
        <w:t>Literals</w:t>
      </w:r>
      <w:bookmarkEnd w:id="239"/>
    </w:p>
    <w:p w:rsidR="00D718D6" w:rsidRDefault="005F69A5">
      <w:pPr>
        <w:ind w:left="605" w:hanging="245"/>
      </w:pPr>
      <w:r>
        <w:rPr>
          <w:noProof/>
          <w:lang w:bidi="ar-SA"/>
        </w:rPr>
        <w:drawing>
          <wp:inline distT="0" distB="0" distL="0" distR="0">
            <wp:extent cx="152400" cy="152400"/>
            <wp:effectExtent l="0" t="0" r="0" b="0"/>
            <wp:docPr id="214" name="Picture -853611586.jpg" descr="-853611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853611586.jpg"/>
                    <pic:cNvPicPr/>
                  </pic:nvPicPr>
                  <pic:blipFill>
                    <a:blip r:embed="rId34" cstate="print"/>
                    <a:stretch>
                      <a:fillRect/>
                    </a:stretch>
                  </pic:blipFill>
                  <pic:spPr>
                    <a:xfrm>
                      <a:off x="0" y="0"/>
                      <a:ext cx="152400" cy="152400"/>
                    </a:xfrm>
                    <a:prstGeom prst="rect">
                      <a:avLst/>
                    </a:prstGeom>
                  </pic:spPr>
                </pic:pic>
              </a:graphicData>
            </a:graphic>
          </wp:inline>
        </w:drawing>
      </w:r>
      <w:r>
        <w:t xml:space="preserve"> none</w:t>
      </w:r>
    </w:p>
    <w:p w:rsidR="00D718D6" w:rsidRDefault="005F69A5">
      <w:pPr>
        <w:ind w:left="720" w:firstLine="360"/>
      </w:pPr>
      <w:r>
        <w:t>No entities may play this role in this situation</w:t>
      </w:r>
    </w:p>
    <w:p w:rsidR="00D718D6" w:rsidRDefault="005F69A5">
      <w:pPr>
        <w:ind w:left="605" w:hanging="245"/>
      </w:pPr>
      <w:r>
        <w:rPr>
          <w:noProof/>
          <w:lang w:bidi="ar-SA"/>
        </w:rPr>
        <w:drawing>
          <wp:inline distT="0" distB="0" distL="0" distR="0">
            <wp:extent cx="152400" cy="152400"/>
            <wp:effectExtent l="0" t="0" r="0" b="0"/>
            <wp:docPr id="216" name="Picture -256680183.jpg" descr="-256680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256680183.jpg"/>
                    <pic:cNvPicPr/>
                  </pic:nvPicPr>
                  <pic:blipFill>
                    <a:blip r:embed="rId34" cstate="print"/>
                    <a:stretch>
                      <a:fillRect/>
                    </a:stretch>
                  </pic:blipFill>
                  <pic:spPr>
                    <a:xfrm>
                      <a:off x="0" y="0"/>
                      <a:ext cx="152400" cy="152400"/>
                    </a:xfrm>
                    <a:prstGeom prst="rect">
                      <a:avLst/>
                    </a:prstGeom>
                  </pic:spPr>
                </pic:pic>
              </a:graphicData>
            </a:graphic>
          </wp:inline>
        </w:drawing>
      </w:r>
      <w:r>
        <w:t xml:space="preserve"> one</w:t>
      </w:r>
    </w:p>
    <w:p w:rsidR="00D718D6" w:rsidRDefault="005F69A5">
      <w:pPr>
        <w:ind w:left="720" w:firstLine="360"/>
      </w:pPr>
      <w:r>
        <w:t>One entity</w:t>
      </w:r>
    </w:p>
    <w:p w:rsidR="00D718D6" w:rsidRDefault="005F69A5">
      <w:pPr>
        <w:ind w:left="605" w:hanging="245"/>
      </w:pPr>
      <w:r>
        <w:rPr>
          <w:noProof/>
          <w:lang w:bidi="ar-SA"/>
        </w:rPr>
        <w:drawing>
          <wp:inline distT="0" distB="0" distL="0" distR="0">
            <wp:extent cx="152400" cy="152400"/>
            <wp:effectExtent l="0" t="0" r="0" b="0"/>
            <wp:docPr id="218" name="Picture 233440380.jpg" descr="2334403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233440380.jpg"/>
                    <pic:cNvPicPr/>
                  </pic:nvPicPr>
                  <pic:blipFill>
                    <a:blip r:embed="rId34" cstate="print"/>
                    <a:stretch>
                      <a:fillRect/>
                    </a:stretch>
                  </pic:blipFill>
                  <pic:spPr>
                    <a:xfrm>
                      <a:off x="0" y="0"/>
                      <a:ext cx="152400" cy="152400"/>
                    </a:xfrm>
                    <a:prstGeom prst="rect">
                      <a:avLst/>
                    </a:prstGeom>
                  </pic:spPr>
                </pic:pic>
              </a:graphicData>
            </a:graphic>
          </wp:inline>
        </w:drawing>
      </w:r>
      <w:r>
        <w:t xml:space="preserve"> some</w:t>
      </w:r>
    </w:p>
    <w:p w:rsidR="00D718D6" w:rsidRDefault="005F69A5">
      <w:pPr>
        <w:ind w:left="720" w:firstLine="360"/>
      </w:pPr>
      <w:r>
        <w:t>Some entities that may play the role</w:t>
      </w:r>
    </w:p>
    <w:p w:rsidR="00D718D6" w:rsidRDefault="005F69A5">
      <w:pPr>
        <w:ind w:left="605" w:hanging="245"/>
      </w:pPr>
      <w:r>
        <w:rPr>
          <w:noProof/>
          <w:lang w:bidi="ar-SA"/>
        </w:rPr>
        <w:drawing>
          <wp:inline distT="0" distB="0" distL="0" distR="0">
            <wp:extent cx="152400" cy="152400"/>
            <wp:effectExtent l="0" t="0" r="0" b="0"/>
            <wp:docPr id="220" name="Picture 2051576742.jpg" descr="20515767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2051576742.jpg"/>
                    <pic:cNvPicPr/>
                  </pic:nvPicPr>
                  <pic:blipFill>
                    <a:blip r:embed="rId34" cstate="print"/>
                    <a:stretch>
                      <a:fillRect/>
                    </a:stretch>
                  </pic:blipFill>
                  <pic:spPr>
                    <a:xfrm>
                      <a:off x="0" y="0"/>
                      <a:ext cx="152400" cy="152400"/>
                    </a:xfrm>
                    <a:prstGeom prst="rect">
                      <a:avLst/>
                    </a:prstGeom>
                  </pic:spPr>
                </pic:pic>
              </a:graphicData>
            </a:graphic>
          </wp:inline>
        </w:drawing>
      </w:r>
      <w:r>
        <w:t xml:space="preserve"> most</w:t>
      </w:r>
    </w:p>
    <w:p w:rsidR="00D718D6" w:rsidRDefault="005F69A5">
      <w:pPr>
        <w:ind w:left="720" w:firstLine="360"/>
      </w:pPr>
      <w:r>
        <w:t>Most entities that may play the role</w:t>
      </w:r>
    </w:p>
    <w:p w:rsidR="00D718D6" w:rsidRDefault="005F69A5">
      <w:pPr>
        <w:ind w:left="605" w:hanging="245"/>
      </w:pPr>
      <w:r>
        <w:rPr>
          <w:noProof/>
          <w:lang w:bidi="ar-SA"/>
        </w:rPr>
        <w:drawing>
          <wp:inline distT="0" distB="0" distL="0" distR="0">
            <wp:extent cx="152400" cy="152400"/>
            <wp:effectExtent l="0" t="0" r="0" b="0"/>
            <wp:docPr id="222" name="Picture -568523439.jpg" descr="-5685234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568523439.jpg"/>
                    <pic:cNvPicPr/>
                  </pic:nvPicPr>
                  <pic:blipFill>
                    <a:blip r:embed="rId34" cstate="print"/>
                    <a:stretch>
                      <a:fillRect/>
                    </a:stretch>
                  </pic:blipFill>
                  <pic:spPr>
                    <a:xfrm>
                      <a:off x="0" y="0"/>
                      <a:ext cx="152400" cy="152400"/>
                    </a:xfrm>
                    <a:prstGeom prst="rect">
                      <a:avLst/>
                    </a:prstGeom>
                  </pic:spPr>
                </pic:pic>
              </a:graphicData>
            </a:graphic>
          </wp:inline>
        </w:drawing>
      </w:r>
      <w:r>
        <w:t xml:space="preserve"> all</w:t>
      </w:r>
    </w:p>
    <w:p w:rsidR="00D718D6" w:rsidRDefault="005F69A5">
      <w:pPr>
        <w:ind w:left="720" w:firstLine="360"/>
      </w:pPr>
      <w:r>
        <w:t>All entities that may play the role</w:t>
      </w:r>
    </w:p>
    <w:p w:rsidR="00D718D6" w:rsidRDefault="005F69A5">
      <w:pPr>
        <w:ind w:left="605" w:hanging="245"/>
      </w:pPr>
      <w:r>
        <w:rPr>
          <w:noProof/>
          <w:lang w:bidi="ar-SA"/>
        </w:rPr>
        <w:lastRenderedPageBreak/>
        <w:drawing>
          <wp:inline distT="0" distB="0" distL="0" distR="0">
            <wp:extent cx="152400" cy="152400"/>
            <wp:effectExtent l="0" t="0" r="0" b="0"/>
            <wp:docPr id="224" name="Picture -29973966.jpg" descr="-299739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29973966.jpg"/>
                    <pic:cNvPicPr/>
                  </pic:nvPicPr>
                  <pic:blipFill>
                    <a:blip r:embed="rId34" cstate="print"/>
                    <a:stretch>
                      <a:fillRect/>
                    </a:stretch>
                  </pic:blipFill>
                  <pic:spPr>
                    <a:xfrm>
                      <a:off x="0" y="0"/>
                      <a:ext cx="152400" cy="152400"/>
                    </a:xfrm>
                    <a:prstGeom prst="rect">
                      <a:avLst/>
                    </a:prstGeom>
                  </pic:spPr>
                </pic:pic>
              </a:graphicData>
            </a:graphic>
          </wp:inline>
        </w:drawing>
      </w:r>
      <w:r>
        <w:t xml:space="preserve"> specified</w:t>
      </w:r>
    </w:p>
    <w:p w:rsidR="00D718D6" w:rsidRDefault="005F69A5">
      <w:pPr>
        <w:ind w:left="720" w:firstLine="360"/>
      </w:pPr>
      <w:r>
        <w:t>Specific (specified) involved entities</w:t>
      </w:r>
    </w:p>
    <w:p w:rsidR="00D718D6" w:rsidRDefault="005F69A5">
      <w:pPr>
        <w:jc w:val="center"/>
      </w:pPr>
      <w:r>
        <w:rPr>
          <w:noProof/>
          <w:lang w:bidi="ar-SA"/>
        </w:rPr>
        <w:drawing>
          <wp:inline distT="0" distB="0" distL="0" distR="0">
            <wp:extent cx="5732145" cy="3833561"/>
            <wp:effectExtent l="0" t="0" r="0" b="0"/>
            <wp:docPr id="226" name="Picture -1721152970.jpg" descr="-17211529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721152970.jpg"/>
                    <pic:cNvPicPr/>
                  </pic:nvPicPr>
                  <pic:blipFill>
                    <a:blip r:embed="rId32" cstate="print"/>
                    <a:stretch>
                      <a:fillRect/>
                    </a:stretch>
                  </pic:blipFill>
                  <pic:spPr>
                    <a:xfrm>
                      <a:off x="0" y="0"/>
                      <a:ext cx="5732145" cy="3833561"/>
                    </a:xfrm>
                    <a:prstGeom prst="rect">
                      <a:avLst/>
                    </a:prstGeom>
                  </pic:spPr>
                </pic:pic>
              </a:graphicData>
            </a:graphic>
          </wp:inline>
        </w:drawing>
      </w:r>
    </w:p>
    <w:p w:rsidR="00D718D6" w:rsidRDefault="005F69A5">
      <w:pPr>
        <w:pStyle w:val="Figure"/>
      </w:pPr>
      <w:bookmarkStart w:id="240" w:name="_Toc411965355"/>
      <w:r>
        <w:t>Templating</w:t>
      </w:r>
      <w:bookmarkEnd w:id="240"/>
    </w:p>
    <w:p w:rsidR="00D718D6" w:rsidRDefault="00D718D6"/>
    <w:p w:rsidR="00D718D6" w:rsidRDefault="005F69A5">
      <w:pPr>
        <w:pStyle w:val="Heading1"/>
      </w:pPr>
      <w:bookmarkStart w:id="241" w:name="_Toc411965570"/>
      <w:r>
        <w:t>Conceptual Modeling and Mapping Library::Core Concept Library::Timeframe</w:t>
      </w:r>
      <w:bookmarkEnd w:id="241"/>
    </w:p>
    <w:p w:rsidR="000A54AF" w:rsidRDefault="00C94A5B">
      <w:r>
        <w:rPr>
          <w:i/>
          <w:iCs/>
        </w:rPr>
        <w:t xml:space="preserve">Timeframe </w:t>
      </w:r>
      <w:r>
        <w:t xml:space="preserve">segregates situations into those that are in the past, are current and those that are potential. Past and Current situations are </w:t>
      </w:r>
      <w:r>
        <w:rPr>
          <w:i/>
          <w:iCs/>
        </w:rPr>
        <w:t>actual situations</w:t>
      </w:r>
      <w:r>
        <w:t>. Potential situations are a kind of template for what may happen and have a likelihood.</w:t>
      </w:r>
    </w:p>
    <w:p w:rsidR="00D718D6" w:rsidRDefault="00306ED9">
      <w:pPr>
        <w:pStyle w:val="Heading2"/>
      </w:pPr>
      <w:bookmarkStart w:id="242" w:name="_Toc411965571"/>
      <w:r>
        <w:lastRenderedPageBreak/>
        <w:t>Diagram</w:t>
      </w:r>
      <w:r w:rsidR="00AB6B0D">
        <w:t>:</w:t>
      </w:r>
      <w:r>
        <w:t xml:space="preserve"> </w:t>
      </w:r>
      <w:r w:rsidR="005F69A5">
        <w:t>Timeframe</w:t>
      </w:r>
      <w:bookmarkEnd w:id="242"/>
    </w:p>
    <w:p w:rsidR="00D718D6" w:rsidRDefault="005F69A5">
      <w:pPr>
        <w:jc w:val="center"/>
        <w:rPr>
          <w:rFonts w:cs="Arial"/>
        </w:rPr>
      </w:pPr>
      <w:r>
        <w:rPr>
          <w:noProof/>
          <w:lang w:bidi="ar-SA"/>
        </w:rPr>
        <w:drawing>
          <wp:inline distT="0" distB="0" distL="0" distR="0">
            <wp:extent cx="5362575" cy="3009900"/>
            <wp:effectExtent l="0" t="0" r="0" b="0"/>
            <wp:docPr id="228" name="Picture 1555707848.jpg" descr="15557078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555707848.jpg"/>
                    <pic:cNvPicPr/>
                  </pic:nvPicPr>
                  <pic:blipFill>
                    <a:blip r:embed="rId35" cstate="print"/>
                    <a:stretch>
                      <a:fillRect/>
                    </a:stretch>
                  </pic:blipFill>
                  <pic:spPr>
                    <a:xfrm>
                      <a:off x="0" y="0"/>
                      <a:ext cx="5362575" cy="3009900"/>
                    </a:xfrm>
                    <a:prstGeom prst="rect">
                      <a:avLst/>
                    </a:prstGeom>
                  </pic:spPr>
                </pic:pic>
              </a:graphicData>
            </a:graphic>
          </wp:inline>
        </w:drawing>
      </w:r>
    </w:p>
    <w:p w:rsidR="00D718D6" w:rsidRDefault="005F69A5">
      <w:pPr>
        <w:pStyle w:val="Figure"/>
      </w:pPr>
      <w:bookmarkStart w:id="243" w:name="_Toc411965356"/>
      <w:r>
        <w:t>Timeframe</w:t>
      </w:r>
      <w:bookmarkEnd w:id="243"/>
    </w:p>
    <w:p w:rsidR="00D718D6" w:rsidRDefault="00D718D6"/>
    <w:p w:rsidR="00D718D6" w:rsidRDefault="005F69A5">
      <w:pPr>
        <w:pStyle w:val="Heading2"/>
      </w:pPr>
      <w:bookmarkStart w:id="244" w:name="_f2169eae40f65ac973b54ce035bc329c"/>
      <w:bookmarkStart w:id="245" w:name="_Toc411965572"/>
      <w:r>
        <w:t>Class Current Situation</w:t>
      </w:r>
      <w:bookmarkEnd w:id="244"/>
      <w:bookmarkEnd w:id="245"/>
    </w:p>
    <w:p w:rsidR="00D718D6" w:rsidRDefault="005F69A5">
      <w:r>
        <w:t>A situation that is actully occuring at the moment.</w:t>
      </w:r>
    </w:p>
    <w:p w:rsidR="00D718D6" w:rsidRDefault="005F69A5">
      <w:pPr>
        <w:pStyle w:val="Heading3"/>
      </w:pPr>
      <w:bookmarkStart w:id="246" w:name="_Toc411965573"/>
      <w:r>
        <w:t>Direct Supertypes</w:t>
      </w:r>
      <w:bookmarkEnd w:id="246"/>
    </w:p>
    <w:p w:rsidR="00D718D6" w:rsidRDefault="00C94A5B" w:rsidP="00EC7479">
      <w:pPr>
        <w:ind w:left="360"/>
      </w:pPr>
      <w:hyperlink w:anchor="_08a2eb20d8bf045e6dbd9fe9c6a5931a" w:history="1">
        <w:r w:rsidR="005F69A5">
          <w:rPr>
            <w:rStyle w:val="Hyperlink"/>
          </w:rPr>
          <w:t>Actual Situation</w:t>
        </w:r>
      </w:hyperlink>
      <w:r w:rsidR="005F69A5">
        <w:t xml:space="preserve">, </w:t>
      </w:r>
      <w:hyperlink w:anchor="_63104765cd42c5f76cf72fdc4ed90397" w:history="1">
        <w:r w:rsidR="005F69A5">
          <w:rPr>
            <w:rStyle w:val="Hyperlink"/>
          </w:rPr>
          <w:t>Situation</w:t>
        </w:r>
      </w:hyperlink>
    </w:p>
    <w:p w:rsidR="00D718D6" w:rsidRDefault="005F69A5">
      <w:pPr>
        <w:pStyle w:val="Code"/>
      </w:pPr>
      <w:r w:rsidRPr="00043180">
        <w:rPr>
          <w:b/>
          <w:sz w:val="24"/>
          <w:szCs w:val="24"/>
        </w:rPr>
        <w:t>package</w:t>
      </w:r>
      <w:r>
        <w:t xml:space="preserve"> Conceptual Modeling and Mapping Library::Core Concept Library::Timeframe</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63104765cd42c5f76cf72fdc4ed90397" w:history="1">
        <w:r w:rsidR="007E3012">
          <w:rPr>
            <w:rStyle w:val="Hyperlink"/>
          </w:rPr>
          <w:t>Situation</w:t>
        </w:r>
      </w:hyperlink>
      <w:r>
        <w:t xml:space="preserve">, </w:t>
      </w:r>
      <w:r w:rsidR="007E3012" w:rsidRPr="007E3012">
        <w:rPr>
          <w:rStyle w:val="Hyperlink"/>
        </w:rPr>
        <w:t xml:space="preserve"> </w:t>
      </w:r>
      <w:hyperlink w:anchor="_08a2eb20d8bf045e6dbd9fe9c6a5931a" w:history="1">
        <w:r w:rsidR="007E3012">
          <w:rPr>
            <w:rStyle w:val="Hyperlink"/>
          </w:rPr>
          <w:t>Actual Situation</w:t>
        </w:r>
      </w:hyperlink>
    </w:p>
    <w:p w:rsidR="00D718D6" w:rsidRDefault="00D718D6">
      <w:pPr>
        <w:pStyle w:val="Code"/>
      </w:pPr>
    </w:p>
    <w:p w:rsidR="00D718D6" w:rsidRDefault="005F69A5">
      <w:pPr>
        <w:pStyle w:val="Heading3"/>
      </w:pPr>
      <w:bookmarkStart w:id="247" w:name="_Toc411965574"/>
      <w:r>
        <w:t>Inherited Features</w:t>
      </w:r>
      <w:bookmarkEnd w:id="247"/>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lastRenderedPageBreak/>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697D8F" w:rsidRDefault="00697D8F" w:rsidP="00697D8F">
      <w:r w:rsidRPr="000365A1">
        <w:rPr>
          <w:b/>
          <w:i/>
        </w:rPr>
        <w:t>From</w:t>
      </w:r>
      <w:r>
        <w:t xml:space="preserve"> </w:t>
      </w:r>
      <w:hyperlink w:anchor="_08a2eb20d8bf045e6dbd9fe9c6a5931a" w:history="1">
        <w:r>
          <w:rPr>
            <w:rStyle w:val="Hyperlink"/>
          </w:rPr>
          <w:t>Actual Situation</w:t>
        </w:r>
      </w:hyperlink>
      <w:r>
        <w:t xml:space="preserve">: </w:t>
      </w:r>
    </w:p>
    <w:p w:rsidR="00697D8F" w:rsidRDefault="00697D8F" w:rsidP="00E05413">
      <w:pPr>
        <w:ind w:firstLine="720"/>
      </w:pPr>
      <w:r>
        <w:t>‘has sighting’:</w:t>
      </w:r>
      <w:hyperlink w:anchor="_e771cce4eb7bb47efae93a7539a40e8e" w:history="1">
        <w:r>
          <w:rPr>
            <w:rStyle w:val="Hyperlink"/>
          </w:rPr>
          <w:t>Sighting</w:t>
        </w:r>
      </w:hyperlink>
    </w:p>
    <w:p w:rsidR="00697D8F" w:rsidRDefault="00697D8F" w:rsidP="00E05413">
      <w:pPr>
        <w:ind w:firstLine="720"/>
      </w:pPr>
      <w:r>
        <w:t>‘has observation’:</w:t>
      </w:r>
      <w:hyperlink w:anchor="_1a5b22ec96adcbdd1b918a17fe9b44b2" w:history="1">
        <w:r>
          <w:rPr>
            <w:rStyle w:val="Hyperlink"/>
          </w:rPr>
          <w:t>Observation</w:t>
        </w:r>
      </w:hyperlink>
    </w:p>
    <w:p w:rsidR="00697D8F" w:rsidRDefault="00697D8F" w:rsidP="00697D8F">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E05413">
      <w:pPr>
        <w:ind w:firstLine="720"/>
      </w:pPr>
      <w:r>
        <w:t>‘has observation’:</w:t>
      </w:r>
      <w:hyperlink w:anchor="_1a5b22ec96adcbdd1b918a17fe9b44b2" w:history="1">
        <w:r>
          <w:rPr>
            <w:rStyle w:val="Hyperlink"/>
          </w:rPr>
          <w:t>Observation</w:t>
        </w:r>
      </w:hyperlink>
    </w:p>
    <w:p w:rsidR="00D718D6" w:rsidRDefault="00D718D6"/>
    <w:p w:rsidR="00D718D6" w:rsidRDefault="005F69A5">
      <w:pPr>
        <w:pStyle w:val="Heading2"/>
      </w:pPr>
      <w:bookmarkStart w:id="248" w:name="_3a203b74bffdc92b47d1f07e96260450"/>
      <w:bookmarkStart w:id="249" w:name="_Toc411965575"/>
      <w:r>
        <w:t>Class Past Situation</w:t>
      </w:r>
      <w:bookmarkEnd w:id="248"/>
      <w:bookmarkEnd w:id="249"/>
    </w:p>
    <w:p w:rsidR="00D718D6" w:rsidRDefault="005F69A5">
      <w:r>
        <w:t>A situation that has actually occurred in the past (recognizing that all such statements are subject to confidence).</w:t>
      </w:r>
    </w:p>
    <w:p w:rsidR="00D718D6" w:rsidRDefault="005F69A5">
      <w:pPr>
        <w:pStyle w:val="Heading3"/>
      </w:pPr>
      <w:bookmarkStart w:id="250" w:name="_Toc411965576"/>
      <w:r>
        <w:t>Direct Supertypes</w:t>
      </w:r>
      <w:bookmarkEnd w:id="250"/>
    </w:p>
    <w:p w:rsidR="00D718D6" w:rsidRDefault="00C94A5B" w:rsidP="00EC7479">
      <w:pPr>
        <w:ind w:left="360"/>
      </w:pPr>
      <w:hyperlink w:anchor="_08a2eb20d8bf045e6dbd9fe9c6a5931a" w:history="1">
        <w:r w:rsidR="005F69A5">
          <w:rPr>
            <w:rStyle w:val="Hyperlink"/>
          </w:rPr>
          <w:t>Actual Situation</w:t>
        </w:r>
      </w:hyperlink>
      <w:r w:rsidR="005F69A5">
        <w:t xml:space="preserve">, </w:t>
      </w:r>
      <w:hyperlink w:anchor="_63104765cd42c5f76cf72fdc4ed90397" w:history="1">
        <w:r w:rsidR="005F69A5">
          <w:rPr>
            <w:rStyle w:val="Hyperlink"/>
          </w:rPr>
          <w:t>Situation</w:t>
        </w:r>
      </w:hyperlink>
    </w:p>
    <w:p w:rsidR="00D718D6" w:rsidRDefault="005F69A5">
      <w:pPr>
        <w:pStyle w:val="Code"/>
      </w:pPr>
      <w:r w:rsidRPr="00043180">
        <w:rPr>
          <w:b/>
          <w:sz w:val="24"/>
          <w:szCs w:val="24"/>
        </w:rPr>
        <w:lastRenderedPageBreak/>
        <w:t>package</w:t>
      </w:r>
      <w:r>
        <w:t xml:space="preserve"> Conceptual Modeling and Mapping Library::Core Concept Library::Timeframe</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63104765cd42c5f76cf72fdc4ed90397" w:history="1">
        <w:r w:rsidR="007E3012">
          <w:rPr>
            <w:rStyle w:val="Hyperlink"/>
          </w:rPr>
          <w:t>Situation</w:t>
        </w:r>
      </w:hyperlink>
      <w:r>
        <w:t xml:space="preserve">, </w:t>
      </w:r>
      <w:r w:rsidR="007E3012" w:rsidRPr="007E3012">
        <w:rPr>
          <w:rStyle w:val="Hyperlink"/>
        </w:rPr>
        <w:t xml:space="preserve"> </w:t>
      </w:r>
      <w:hyperlink w:anchor="_08a2eb20d8bf045e6dbd9fe9c6a5931a" w:history="1">
        <w:r w:rsidR="007E3012">
          <w:rPr>
            <w:rStyle w:val="Hyperlink"/>
          </w:rPr>
          <w:t>Actual Situation</w:t>
        </w:r>
      </w:hyperlink>
    </w:p>
    <w:p w:rsidR="00D718D6" w:rsidRDefault="00D718D6">
      <w:pPr>
        <w:pStyle w:val="Code"/>
      </w:pPr>
    </w:p>
    <w:p w:rsidR="00D718D6" w:rsidRDefault="005F69A5">
      <w:pPr>
        <w:pStyle w:val="Heading3"/>
      </w:pPr>
      <w:bookmarkStart w:id="251" w:name="_Toc411965577"/>
      <w:r>
        <w:t>Inherited Features</w:t>
      </w:r>
      <w:bookmarkEnd w:id="251"/>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lastRenderedPageBreak/>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697D8F" w:rsidRDefault="00697D8F" w:rsidP="00697D8F">
      <w:r w:rsidRPr="000365A1">
        <w:rPr>
          <w:b/>
          <w:i/>
        </w:rPr>
        <w:t>From</w:t>
      </w:r>
      <w:r>
        <w:t xml:space="preserve"> </w:t>
      </w:r>
      <w:hyperlink w:anchor="_08a2eb20d8bf045e6dbd9fe9c6a5931a" w:history="1">
        <w:r>
          <w:rPr>
            <w:rStyle w:val="Hyperlink"/>
          </w:rPr>
          <w:t>Actual Situation</w:t>
        </w:r>
      </w:hyperlink>
      <w:r>
        <w:t xml:space="preserve">: </w:t>
      </w:r>
    </w:p>
    <w:p w:rsidR="00697D8F" w:rsidRDefault="00697D8F" w:rsidP="00E05413">
      <w:pPr>
        <w:ind w:firstLine="720"/>
      </w:pPr>
      <w:r>
        <w:t>‘has sighting’:</w:t>
      </w:r>
      <w:hyperlink w:anchor="_e771cce4eb7bb47efae93a7539a40e8e" w:history="1">
        <w:r>
          <w:rPr>
            <w:rStyle w:val="Hyperlink"/>
          </w:rPr>
          <w:t>Sighting</w:t>
        </w:r>
      </w:hyperlink>
    </w:p>
    <w:p w:rsidR="00697D8F" w:rsidRDefault="00697D8F" w:rsidP="00E05413">
      <w:pPr>
        <w:ind w:firstLine="720"/>
      </w:pPr>
      <w:r>
        <w:t>‘has observation’:</w:t>
      </w:r>
      <w:hyperlink w:anchor="_1a5b22ec96adcbdd1b918a17fe9b44b2" w:history="1">
        <w:r>
          <w:rPr>
            <w:rStyle w:val="Hyperlink"/>
          </w:rPr>
          <w:t>Observation</w:t>
        </w:r>
      </w:hyperlink>
    </w:p>
    <w:p w:rsidR="00697D8F" w:rsidRDefault="00697D8F" w:rsidP="00697D8F">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E05413">
      <w:pPr>
        <w:ind w:firstLine="720"/>
      </w:pPr>
      <w:r>
        <w:t>‘has observation’:</w:t>
      </w:r>
      <w:hyperlink w:anchor="_1a5b22ec96adcbdd1b918a17fe9b44b2" w:history="1">
        <w:r>
          <w:rPr>
            <w:rStyle w:val="Hyperlink"/>
          </w:rPr>
          <w:t>Observation</w:t>
        </w:r>
      </w:hyperlink>
    </w:p>
    <w:p w:rsidR="00D718D6" w:rsidRDefault="00D718D6"/>
    <w:p w:rsidR="00D718D6" w:rsidRDefault="005F69A5">
      <w:pPr>
        <w:pStyle w:val="Heading2"/>
      </w:pPr>
      <w:bookmarkStart w:id="252" w:name="_b5881b0e5e4eeb119cdf881b4c32b91f"/>
      <w:bookmarkStart w:id="253" w:name="_Toc411965578"/>
      <w:r>
        <w:t>Class Potential Situation</w:t>
      </w:r>
      <w:bookmarkEnd w:id="252"/>
      <w:bookmarkEnd w:id="253"/>
    </w:p>
    <w:p w:rsidR="00D718D6" w:rsidRDefault="005F69A5">
      <w:r>
        <w:t>A situation that has not yet started</w:t>
      </w:r>
    </w:p>
    <w:p w:rsidR="00D718D6" w:rsidRDefault="005F69A5">
      <w:pPr>
        <w:pStyle w:val="Heading3"/>
      </w:pPr>
      <w:bookmarkStart w:id="254" w:name="_Toc411965579"/>
      <w:r>
        <w:t>Direct Supertypes</w:t>
      </w:r>
      <w:bookmarkEnd w:id="254"/>
    </w:p>
    <w:p w:rsidR="00D718D6" w:rsidRDefault="00C94A5B" w:rsidP="00EC7479">
      <w:pPr>
        <w:ind w:left="360"/>
      </w:pPr>
      <w:hyperlink w:anchor="_63104765cd42c5f76cf72fdc4ed90397" w:history="1">
        <w:r w:rsidR="005F69A5">
          <w:rPr>
            <w:rStyle w:val="Hyperlink"/>
          </w:rPr>
          <w:t>Situation</w:t>
        </w:r>
      </w:hyperlink>
      <w:r w:rsidR="005F69A5">
        <w:t xml:space="preserve">, </w:t>
      </w:r>
      <w:hyperlink w:anchor="_6db5f6447173086a1a7d18af4f144b69" w:history="1">
        <w:r w:rsidR="005F69A5">
          <w:rPr>
            <w:rStyle w:val="Hyperlink"/>
          </w:rPr>
          <w:t>Template</w:t>
        </w:r>
      </w:hyperlink>
    </w:p>
    <w:p w:rsidR="00D718D6" w:rsidRDefault="005F69A5">
      <w:pPr>
        <w:pStyle w:val="Code"/>
      </w:pPr>
      <w:r w:rsidRPr="00043180">
        <w:rPr>
          <w:b/>
          <w:sz w:val="24"/>
          <w:szCs w:val="24"/>
        </w:rPr>
        <w:t>package</w:t>
      </w:r>
      <w:r>
        <w:t xml:space="preserve"> Conceptual Modeling and Mapping Library::Core Concept Library::Timeframe</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63104765cd42c5f76cf72fdc4ed90397" w:history="1">
        <w:r w:rsidR="007E3012">
          <w:rPr>
            <w:rStyle w:val="Hyperlink"/>
          </w:rPr>
          <w:t>Situation</w:t>
        </w:r>
      </w:hyperlink>
      <w:r>
        <w:t xml:space="preserve">, </w:t>
      </w:r>
      <w:r w:rsidR="007E3012" w:rsidRPr="007E3012">
        <w:rPr>
          <w:rStyle w:val="Hyperlink"/>
        </w:rPr>
        <w:t xml:space="preserve"> </w:t>
      </w:r>
      <w:hyperlink w:anchor="_6db5f6447173086a1a7d18af4f144b69" w:history="1">
        <w:r w:rsidR="007E3012">
          <w:rPr>
            <w:rStyle w:val="Hyperlink"/>
          </w:rPr>
          <w:t>Template</w:t>
        </w:r>
      </w:hyperlink>
    </w:p>
    <w:p w:rsidR="00D718D6" w:rsidRDefault="00D718D6">
      <w:pPr>
        <w:pStyle w:val="Code"/>
      </w:pPr>
    </w:p>
    <w:p w:rsidR="00D718D6" w:rsidRDefault="005F69A5">
      <w:pPr>
        <w:pStyle w:val="Heading3"/>
      </w:pPr>
      <w:bookmarkStart w:id="255" w:name="_Toc411965580"/>
      <w:r>
        <w:t>Attributes</w:t>
      </w:r>
      <w:bookmarkEnd w:id="255"/>
    </w:p>
    <w:p w:rsidR="00D718D6" w:rsidRDefault="005F69A5" w:rsidP="00EC7479">
      <w:pPr>
        <w:pStyle w:val="BodyText2"/>
      </w:pPr>
      <w:r>
        <w:rPr>
          <w:noProof/>
          <w:lang w:bidi="ar-SA"/>
        </w:rPr>
        <w:drawing>
          <wp:inline distT="0" distB="0" distL="0" distR="0">
            <wp:extent cx="152400" cy="152400"/>
            <wp:effectExtent l="0" t="0" r="0" b="0"/>
            <wp:docPr id="230" name="Picture -916885931.jpg" descr="-916885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91688593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likelihood : </w:t>
      </w:r>
      <w:hyperlink w:anchor="_c4bee9dc62c41effa96910b60385b774" w:history="1">
        <w:r>
          <w:rPr>
            <w:rStyle w:val="Hyperlink"/>
          </w:rPr>
          <w:t>Probability Metric</w:t>
        </w:r>
      </w:hyperlink>
    </w:p>
    <w:p w:rsidR="00D718D6" w:rsidRDefault="005F69A5">
      <w:pPr>
        <w:ind w:left="677" w:firstLine="360"/>
      </w:pPr>
      <w:r>
        <w:t>Possibility that the containing element represents reality.</w:t>
      </w:r>
    </w:p>
    <w:p w:rsidR="00D718D6" w:rsidRDefault="005F69A5">
      <w:pPr>
        <w:pStyle w:val="Heading3"/>
      </w:pPr>
      <w:bookmarkStart w:id="256" w:name="_Toc411965581"/>
      <w:r>
        <w:t>Associations</w:t>
      </w:r>
      <w:bookmarkEnd w:id="256"/>
    </w:p>
    <w:p w:rsidR="00F546FD" w:rsidRDefault="005F69A5" w:rsidP="00F546FD">
      <w:pPr>
        <w:ind w:left="605" w:hanging="245"/>
      </w:pPr>
      <w:r>
        <w:rPr>
          <w:noProof/>
          <w:lang w:bidi="ar-SA"/>
        </w:rPr>
        <w:drawing>
          <wp:inline distT="0" distB="0" distL="0" distR="0">
            <wp:extent cx="152400" cy="152400"/>
            <wp:effectExtent l="0" t="0" r="0" b="0"/>
            <wp:docPr id="232" name="Picture 2057692105.jpg" descr="2057692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205769210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indicated by</w:t>
      </w:r>
      <w:r w:rsidR="00A92CA5">
        <w:t>:</w:t>
      </w:r>
      <w:hyperlink w:anchor="_0ea506f57adef61cfa374e799c7f4b3e" w:history="1">
        <w:r>
          <w:rPr>
            <w:rStyle w:val="Hyperlink"/>
          </w:rPr>
          <w:t>Indicator</w:t>
        </w:r>
      </w:hyperlink>
      <w:r>
        <w:t xml:space="preserve"> </w:t>
      </w:r>
    </w:p>
    <w:p w:rsidR="00A60DB1" w:rsidRDefault="00A60DB1" w:rsidP="00A60DB1">
      <w:pPr>
        <w:ind w:left="720" w:firstLine="360"/>
      </w:pPr>
      <w:r>
        <w:t>Indicators of a situation</w:t>
      </w:r>
    </w:p>
    <w:p w:rsidR="00D718D6" w:rsidRDefault="005F69A5">
      <w:pPr>
        <w:pStyle w:val="Heading3"/>
      </w:pPr>
      <w:bookmarkStart w:id="257" w:name="_Toc411965582"/>
      <w:r>
        <w:t>Inherited Features</w:t>
      </w:r>
      <w:bookmarkEnd w:id="257"/>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lastRenderedPageBreak/>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697D8F" w:rsidRDefault="00697D8F" w:rsidP="00697D8F">
      <w:r w:rsidRPr="000365A1">
        <w:rPr>
          <w:b/>
          <w:i/>
        </w:rPr>
        <w:t>From</w:t>
      </w:r>
      <w:r>
        <w:t xml:space="preserve"> </w:t>
      </w:r>
      <w:hyperlink w:anchor="_6db5f6447173086a1a7d18af4f144b69" w:history="1">
        <w:r>
          <w:rPr>
            <w:rStyle w:val="Hyperlink"/>
          </w:rPr>
          <w:t>Template</w:t>
        </w:r>
      </w:hyperlink>
      <w:r>
        <w:t xml:space="preserve">: </w:t>
      </w:r>
    </w:p>
    <w:p w:rsidR="00697D8F" w:rsidRDefault="00697D8F" w:rsidP="00E05413">
      <w:pPr>
        <w:ind w:firstLine="720"/>
      </w:pPr>
      <w:r>
        <w:t>‘categorizes’:</w:t>
      </w:r>
      <w:hyperlink w:anchor="_63104765cd42c5f76cf72fdc4ed90397" w:history="1">
        <w:r>
          <w:rPr>
            <w:rStyle w:val="Hyperlink"/>
          </w:rPr>
          <w:t>Situation</w:t>
        </w:r>
      </w:hyperlink>
    </w:p>
    <w:p w:rsidR="00697D8F" w:rsidRDefault="00697D8F" w:rsidP="00697D8F">
      <w:r w:rsidRPr="000365A1">
        <w:rPr>
          <w:b/>
          <w:i/>
        </w:rPr>
        <w:t>From</w:t>
      </w:r>
      <w:r>
        <w:t xml:space="preserve"> </w:t>
      </w:r>
      <w:hyperlink w:anchor="_1e46c059e4f9b5846cdb98d6adff437a" w:history="1">
        <w:r>
          <w:rPr>
            <w:rStyle w:val="Hyperlink"/>
          </w:rPr>
          <w:t>Category</w:t>
        </w:r>
      </w:hyperlink>
      <w:r>
        <w:t xml:space="preserve">: </w:t>
      </w:r>
    </w:p>
    <w:p w:rsidR="00697D8F" w:rsidRDefault="00697D8F" w:rsidP="00E05413">
      <w:pPr>
        <w:ind w:firstLine="720"/>
      </w:pPr>
      <w:r>
        <w:t>‘categorizes’:</w:t>
      </w:r>
      <w:hyperlink w:anchor="_3a4ff69ced5d7f7c66bb882997dea37e" w:history="1">
        <w:r>
          <w:rPr>
            <w:rStyle w:val="Hyperlink"/>
          </w:rPr>
          <w:t>Anything</w:t>
        </w:r>
      </w:hyperlink>
    </w:p>
    <w:p w:rsidR="00D718D6" w:rsidRDefault="00D718D6"/>
    <w:p w:rsidR="00D718D6" w:rsidRDefault="005F69A5">
      <w:pPr>
        <w:pStyle w:val="Heading1"/>
      </w:pPr>
      <w:bookmarkStart w:id="258" w:name="_Toc411965583"/>
      <w:r>
        <w:t>Conceptual Modeling and Mapping Library::Core Concept Library::Universal</w:t>
      </w:r>
      <w:bookmarkEnd w:id="258"/>
    </w:p>
    <w:p w:rsidR="000A54AF" w:rsidRDefault="00C94A5B">
      <w:r>
        <w:t>All associations in the risk/threat model may have "likelihood" and "confidence" measures. Everything can have source metadata which delineates the source</w:t>
      </w:r>
      <w:r>
        <w:t xml:space="preserve"> artifact and date/time it was referenced. There is no easy way to represent this in UML - we show that all UML associations represent the Situation concept.</w:t>
      </w:r>
    </w:p>
    <w:p w:rsidR="00D718D6" w:rsidRDefault="00306ED9">
      <w:pPr>
        <w:pStyle w:val="Heading2"/>
      </w:pPr>
      <w:bookmarkStart w:id="259" w:name="_Toc411965584"/>
      <w:r>
        <w:lastRenderedPageBreak/>
        <w:t>Diagram</w:t>
      </w:r>
      <w:r w:rsidR="00AB6B0D">
        <w:t>:</w:t>
      </w:r>
      <w:r>
        <w:t xml:space="preserve"> </w:t>
      </w:r>
      <w:r w:rsidR="005F69A5">
        <w:t>Universal</w:t>
      </w:r>
      <w:bookmarkEnd w:id="259"/>
    </w:p>
    <w:p w:rsidR="00D718D6" w:rsidRDefault="005F69A5">
      <w:pPr>
        <w:jc w:val="center"/>
        <w:rPr>
          <w:rFonts w:cs="Arial"/>
        </w:rPr>
      </w:pPr>
      <w:r>
        <w:rPr>
          <w:noProof/>
          <w:lang w:bidi="ar-SA"/>
        </w:rPr>
        <w:drawing>
          <wp:inline distT="0" distB="0" distL="0" distR="0">
            <wp:extent cx="4962525" cy="4295775"/>
            <wp:effectExtent l="0" t="0" r="0" b="0"/>
            <wp:docPr id="234" name="Picture 33638662.jpg" descr="336386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33638662.jpg"/>
                    <pic:cNvPicPr/>
                  </pic:nvPicPr>
                  <pic:blipFill>
                    <a:blip r:embed="rId36" cstate="print"/>
                    <a:stretch>
                      <a:fillRect/>
                    </a:stretch>
                  </pic:blipFill>
                  <pic:spPr>
                    <a:xfrm>
                      <a:off x="0" y="0"/>
                      <a:ext cx="4962525" cy="4295775"/>
                    </a:xfrm>
                    <a:prstGeom prst="rect">
                      <a:avLst/>
                    </a:prstGeom>
                  </pic:spPr>
                </pic:pic>
              </a:graphicData>
            </a:graphic>
          </wp:inline>
        </w:drawing>
      </w:r>
    </w:p>
    <w:p w:rsidR="00D718D6" w:rsidRDefault="005F69A5">
      <w:pPr>
        <w:pStyle w:val="Figure"/>
      </w:pPr>
      <w:bookmarkStart w:id="260" w:name="_Toc411965357"/>
      <w:r>
        <w:t>Universal</w:t>
      </w:r>
      <w:bookmarkEnd w:id="260"/>
    </w:p>
    <w:p w:rsidR="00D718D6" w:rsidRDefault="00D718D6"/>
    <w:p w:rsidR="00D718D6" w:rsidRDefault="005F69A5">
      <w:pPr>
        <w:pStyle w:val="Heading2"/>
      </w:pPr>
      <w:bookmarkStart w:id="261" w:name="_625b21e6804f075beb03e26bd5d0746d"/>
      <w:bookmarkStart w:id="262" w:name="_Toc411965585"/>
      <w:r>
        <w:t>Class Potential Association</w:t>
      </w:r>
      <w:bookmarkEnd w:id="261"/>
      <w:bookmarkEnd w:id="262"/>
    </w:p>
    <w:p w:rsidR="00D718D6" w:rsidRDefault="005F69A5">
      <w:r>
        <w:t>The definition of an association. This is used to represent "meta circularity" which is not easily represented in UML.</w:t>
      </w:r>
    </w:p>
    <w:p w:rsidR="00D718D6" w:rsidRDefault="005F69A5">
      <w:pPr>
        <w:pStyle w:val="Heading3"/>
      </w:pPr>
      <w:bookmarkStart w:id="263" w:name="_Toc411965586"/>
      <w:r>
        <w:t>Direct Supertypes</w:t>
      </w:r>
      <w:bookmarkEnd w:id="263"/>
    </w:p>
    <w:p w:rsidR="00D718D6" w:rsidRDefault="00C94A5B" w:rsidP="00EC7479">
      <w:pPr>
        <w:ind w:left="360"/>
      </w:pPr>
      <w:hyperlink w:anchor="_b5881b0e5e4eeb119cdf881b4c32b91f" w:history="1">
        <w:r w:rsidR="005F69A5">
          <w:rPr>
            <w:rStyle w:val="Hyperlink"/>
          </w:rPr>
          <w:t>Potential Situation</w:t>
        </w:r>
      </w:hyperlink>
    </w:p>
    <w:p w:rsidR="00D718D6" w:rsidRDefault="005F69A5">
      <w:pPr>
        <w:pStyle w:val="Code"/>
      </w:pPr>
      <w:r w:rsidRPr="00043180">
        <w:rPr>
          <w:b/>
          <w:sz w:val="24"/>
          <w:szCs w:val="24"/>
        </w:rPr>
        <w:t>package</w:t>
      </w:r>
      <w:r>
        <w:t xml:space="preserve"> Conceptual Modeling and Mapping Library::Core Concept Library::Universal</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b5881b0e5e4eeb119cdf881b4c32b91f" w:history="1">
        <w:r w:rsidR="007E3012">
          <w:rPr>
            <w:rStyle w:val="Hyperlink"/>
          </w:rPr>
          <w:t>Potential Situation</w:t>
        </w:r>
      </w:hyperlink>
    </w:p>
    <w:p w:rsidR="00D718D6" w:rsidRDefault="00D718D6">
      <w:pPr>
        <w:pStyle w:val="Code"/>
      </w:pPr>
    </w:p>
    <w:p w:rsidR="00D718D6" w:rsidRDefault="005F69A5">
      <w:pPr>
        <w:pStyle w:val="Heading3"/>
      </w:pPr>
      <w:bookmarkStart w:id="264" w:name="_Toc411965587"/>
      <w:r>
        <w:t>Inherited Features</w:t>
      </w:r>
      <w:bookmarkEnd w:id="264"/>
    </w:p>
    <w:p w:rsidR="00697D8F" w:rsidRDefault="00697D8F" w:rsidP="00697D8F">
      <w:r w:rsidRPr="000365A1">
        <w:rPr>
          <w:b/>
          <w:i/>
        </w:rPr>
        <w:t>From</w:t>
      </w:r>
      <w:r>
        <w:t xml:space="preserve"> </w:t>
      </w:r>
      <w:hyperlink w:anchor="_b5881b0e5e4eeb119cdf881b4c32b91f" w:history="1">
        <w:r>
          <w:rPr>
            <w:rStyle w:val="Hyperlink"/>
          </w:rPr>
          <w:t>Potential Situation</w:t>
        </w:r>
      </w:hyperlink>
      <w:r>
        <w:t xml:space="preserve">: </w:t>
      </w:r>
    </w:p>
    <w:p w:rsidR="00697D8F" w:rsidRDefault="00697D8F" w:rsidP="00E05413">
      <w:pPr>
        <w:ind w:firstLine="720"/>
      </w:pPr>
      <w:r>
        <w:t>‘likelihood’:</w:t>
      </w:r>
      <w:hyperlink w:anchor="_c4bee9dc62c41effa96910b60385b774" w:history="1">
        <w:r>
          <w:rPr>
            <w:rStyle w:val="Hyperlink"/>
          </w:rPr>
          <w:t>Probability Metric</w:t>
        </w:r>
      </w:hyperlink>
    </w:p>
    <w:p w:rsidR="00697D8F" w:rsidRDefault="00697D8F" w:rsidP="00E05413">
      <w:pPr>
        <w:ind w:firstLine="720"/>
      </w:pPr>
      <w:r>
        <w:t>‘indicated by’:</w:t>
      </w:r>
      <w:hyperlink w:anchor="_0ea506f57adef61cfa374e799c7f4b3e" w:history="1">
        <w:r>
          <w:rPr>
            <w:rStyle w:val="Hyperlink"/>
          </w:rPr>
          <w:t>Indicator</w:t>
        </w:r>
      </w:hyperlink>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lastRenderedPageBreak/>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697D8F" w:rsidRDefault="00697D8F" w:rsidP="00697D8F">
      <w:r w:rsidRPr="000365A1">
        <w:rPr>
          <w:b/>
          <w:i/>
        </w:rPr>
        <w:t>From</w:t>
      </w:r>
      <w:r>
        <w:t xml:space="preserve"> </w:t>
      </w:r>
      <w:hyperlink w:anchor="_6db5f6447173086a1a7d18af4f144b69" w:history="1">
        <w:r>
          <w:rPr>
            <w:rStyle w:val="Hyperlink"/>
          </w:rPr>
          <w:t>Template</w:t>
        </w:r>
      </w:hyperlink>
      <w:r>
        <w:t xml:space="preserve">: </w:t>
      </w:r>
    </w:p>
    <w:p w:rsidR="00697D8F" w:rsidRDefault="00697D8F" w:rsidP="00E05413">
      <w:pPr>
        <w:ind w:firstLine="720"/>
      </w:pPr>
      <w:r>
        <w:t>‘categorizes’:</w:t>
      </w:r>
      <w:hyperlink w:anchor="_63104765cd42c5f76cf72fdc4ed90397" w:history="1">
        <w:r>
          <w:rPr>
            <w:rStyle w:val="Hyperlink"/>
          </w:rPr>
          <w:t>Situation</w:t>
        </w:r>
      </w:hyperlink>
    </w:p>
    <w:p w:rsidR="00697D8F" w:rsidRDefault="00697D8F" w:rsidP="00697D8F">
      <w:r w:rsidRPr="000365A1">
        <w:rPr>
          <w:b/>
          <w:i/>
        </w:rPr>
        <w:t>From</w:t>
      </w:r>
      <w:r>
        <w:t xml:space="preserve"> </w:t>
      </w:r>
      <w:hyperlink w:anchor="_1e46c059e4f9b5846cdb98d6adff437a" w:history="1">
        <w:r>
          <w:rPr>
            <w:rStyle w:val="Hyperlink"/>
          </w:rPr>
          <w:t>Category</w:t>
        </w:r>
      </w:hyperlink>
      <w:r>
        <w:t xml:space="preserve">: </w:t>
      </w:r>
    </w:p>
    <w:p w:rsidR="00697D8F" w:rsidRDefault="00697D8F" w:rsidP="00E05413">
      <w:pPr>
        <w:ind w:firstLine="720"/>
      </w:pPr>
      <w:r>
        <w:lastRenderedPageBreak/>
        <w:t>‘categorizes’:</w:t>
      </w:r>
      <w:hyperlink w:anchor="_3a4ff69ced5d7f7c66bb882997dea37e" w:history="1">
        <w:r>
          <w:rPr>
            <w:rStyle w:val="Hyperlink"/>
          </w:rPr>
          <w:t>Anything</w:t>
        </w:r>
      </w:hyperlink>
    </w:p>
    <w:p w:rsidR="00D718D6" w:rsidRDefault="00D718D6"/>
    <w:p w:rsidR="00D718D6" w:rsidRDefault="005F69A5">
      <w:pPr>
        <w:pStyle w:val="Heading2"/>
      </w:pPr>
      <w:bookmarkStart w:id="265" w:name="_c7e87e1b582ec5d5671d5b1577980f2b"/>
      <w:bookmarkStart w:id="266" w:name="_Toc411965588"/>
      <w:r>
        <w:t>Class Relationship</w:t>
      </w:r>
      <w:bookmarkEnd w:id="265"/>
      <w:bookmarkEnd w:id="266"/>
    </w:p>
    <w:p w:rsidR="00D718D6" w:rsidRDefault="005F69A5">
      <w:r>
        <w:t>A logical connection between other entities, an instance of the associations in the conceptual model.</w:t>
      </w:r>
    </w:p>
    <w:p w:rsidR="00D718D6" w:rsidRDefault="005F69A5">
      <w:pPr>
        <w:pStyle w:val="Heading3"/>
      </w:pPr>
      <w:bookmarkStart w:id="267" w:name="_Toc411965589"/>
      <w:r>
        <w:t>Direct Supertypes</w:t>
      </w:r>
      <w:bookmarkEnd w:id="267"/>
    </w:p>
    <w:p w:rsidR="00D718D6" w:rsidRDefault="00C94A5B" w:rsidP="00EC7479">
      <w:pPr>
        <w:ind w:left="360"/>
      </w:pPr>
      <w:hyperlink w:anchor="_63104765cd42c5f76cf72fdc4ed90397" w:history="1">
        <w:r w:rsidR="005F69A5">
          <w:rPr>
            <w:rStyle w:val="Hyperlink"/>
          </w:rPr>
          <w:t>Situation</w:t>
        </w:r>
      </w:hyperlink>
    </w:p>
    <w:p w:rsidR="00D718D6" w:rsidRDefault="005F69A5">
      <w:pPr>
        <w:pStyle w:val="Code"/>
      </w:pPr>
      <w:r w:rsidRPr="00043180">
        <w:rPr>
          <w:b/>
          <w:sz w:val="24"/>
          <w:szCs w:val="24"/>
        </w:rPr>
        <w:t>package</w:t>
      </w:r>
      <w:r>
        <w:t xml:space="preserve"> Conceptual Modeling and Mapping Library::Core Concept Library::Universal</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63104765cd42c5f76cf72fdc4ed90397" w:history="1">
        <w:r w:rsidR="007E3012">
          <w:rPr>
            <w:rStyle w:val="Hyperlink"/>
          </w:rPr>
          <w:t>Situation</w:t>
        </w:r>
      </w:hyperlink>
    </w:p>
    <w:p w:rsidR="00D718D6" w:rsidRDefault="00D718D6">
      <w:pPr>
        <w:pStyle w:val="Code"/>
      </w:pPr>
    </w:p>
    <w:p w:rsidR="00D718D6" w:rsidRDefault="005F69A5">
      <w:pPr>
        <w:pStyle w:val="Heading3"/>
      </w:pPr>
      <w:bookmarkStart w:id="268" w:name="_Toc411965590"/>
      <w:r>
        <w:t>Inherited Features</w:t>
      </w:r>
      <w:bookmarkEnd w:id="268"/>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lastRenderedPageBreak/>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D718D6" w:rsidRDefault="00D718D6"/>
    <w:p w:rsidR="00D718D6" w:rsidRDefault="005F69A5">
      <w:pPr>
        <w:pStyle w:val="Heading1"/>
      </w:pPr>
      <w:bookmarkStart w:id="269" w:name="_Toc411965591"/>
      <w:r>
        <w:t>Conceptual Modeling and Mapping Library::Generic Concepts::Actor Associations</w:t>
      </w:r>
      <w:bookmarkEnd w:id="269"/>
    </w:p>
    <w:p w:rsidR="000A54AF" w:rsidRDefault="00C94A5B">
      <w:r>
        <w:t>Actor associations define the concept of an organization as well as a general concept of associations between actors, including organization membership.</w:t>
      </w:r>
    </w:p>
    <w:p w:rsidR="00D718D6" w:rsidRDefault="00306ED9">
      <w:pPr>
        <w:pStyle w:val="Heading2"/>
      </w:pPr>
      <w:bookmarkStart w:id="270" w:name="_Toc411965592"/>
      <w:r>
        <w:t>Diagram</w:t>
      </w:r>
      <w:r w:rsidR="00AB6B0D">
        <w:t>:</w:t>
      </w:r>
      <w:r>
        <w:t xml:space="preserve"> </w:t>
      </w:r>
      <w:r w:rsidR="005F69A5">
        <w:t>Actor Associations</w:t>
      </w:r>
      <w:bookmarkEnd w:id="270"/>
    </w:p>
    <w:p w:rsidR="00D718D6" w:rsidRDefault="005F69A5">
      <w:pPr>
        <w:jc w:val="center"/>
        <w:rPr>
          <w:rFonts w:cs="Arial"/>
        </w:rPr>
      </w:pPr>
      <w:r>
        <w:rPr>
          <w:noProof/>
          <w:lang w:bidi="ar-SA"/>
        </w:rPr>
        <w:drawing>
          <wp:inline distT="0" distB="0" distL="0" distR="0">
            <wp:extent cx="5732145" cy="3909251"/>
            <wp:effectExtent l="0" t="0" r="0" b="0"/>
            <wp:docPr id="236" name="Picture -221452062.jpg" descr="-221452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221452062.jpg"/>
                    <pic:cNvPicPr/>
                  </pic:nvPicPr>
                  <pic:blipFill>
                    <a:blip r:embed="rId37" cstate="print"/>
                    <a:stretch>
                      <a:fillRect/>
                    </a:stretch>
                  </pic:blipFill>
                  <pic:spPr>
                    <a:xfrm>
                      <a:off x="0" y="0"/>
                      <a:ext cx="5732145" cy="3909251"/>
                    </a:xfrm>
                    <a:prstGeom prst="rect">
                      <a:avLst/>
                    </a:prstGeom>
                  </pic:spPr>
                </pic:pic>
              </a:graphicData>
            </a:graphic>
          </wp:inline>
        </w:drawing>
      </w:r>
    </w:p>
    <w:p w:rsidR="00D718D6" w:rsidRDefault="005F69A5">
      <w:pPr>
        <w:pStyle w:val="Figure"/>
      </w:pPr>
      <w:bookmarkStart w:id="271" w:name="_Toc411965358"/>
      <w:r>
        <w:t>Actor Associations</w:t>
      </w:r>
      <w:bookmarkEnd w:id="271"/>
    </w:p>
    <w:p w:rsidR="000A54AF" w:rsidRDefault="00C94A5B">
      <w:r>
        <w:lastRenderedPageBreak/>
        <w:t>Actor associations define the concept of an organization and provide a general framework for associations between actors with the use of an Actor Association.</w:t>
      </w:r>
    </w:p>
    <w:p w:rsidR="00D718D6" w:rsidRDefault="00D718D6"/>
    <w:p w:rsidR="00D718D6" w:rsidRDefault="005F69A5">
      <w:pPr>
        <w:pStyle w:val="Heading2"/>
      </w:pPr>
      <w:bookmarkStart w:id="272" w:name="_3a44d5eb3ae2bdab8905a34cd48f0921"/>
      <w:bookmarkStart w:id="273" w:name="_Toc411965593"/>
      <w:r>
        <w:t>Association Class Actor Association</w:t>
      </w:r>
      <w:bookmarkEnd w:id="272"/>
      <w:bookmarkEnd w:id="273"/>
    </w:p>
    <w:p w:rsidR="000A54AF" w:rsidRDefault="00C94A5B">
      <w:r>
        <w:t xml:space="preserve">An </w:t>
      </w:r>
      <w:r>
        <w:rPr>
          <w:i/>
          <w:iCs/>
        </w:rPr>
        <w:t>Actor Association</w:t>
      </w:r>
      <w:r>
        <w:t xml:space="preserve"> defines some connection between an acto</w:t>
      </w:r>
      <w:r>
        <w:t xml:space="preserve">r and some other actor they are associated with in some way. Subtypes of actor association provide additional semantics about the association. As an association class, </w:t>
      </w:r>
      <w:r>
        <w:rPr>
          <w:i/>
          <w:iCs/>
        </w:rPr>
        <w:t>ActorAssociations</w:t>
      </w:r>
      <w:r>
        <w:t xml:space="preserve"> may have properties and other relationships.</w:t>
      </w:r>
    </w:p>
    <w:p w:rsidR="000A54AF" w:rsidRDefault="00C94A5B">
      <w:r>
        <w:t xml:space="preserve"> </w:t>
      </w:r>
    </w:p>
    <w:p w:rsidR="00D718D6" w:rsidRDefault="005F69A5">
      <w:pPr>
        <w:pStyle w:val="Heading3"/>
      </w:pPr>
      <w:bookmarkStart w:id="274" w:name="_Toc411965594"/>
      <w:r>
        <w:t>Direct Supertypes</w:t>
      </w:r>
      <w:bookmarkEnd w:id="274"/>
    </w:p>
    <w:p w:rsidR="00D718D6" w:rsidRDefault="00C94A5B" w:rsidP="00EC7479">
      <w:pPr>
        <w:ind w:left="360"/>
      </w:pPr>
      <w:hyperlink w:anchor="_927c2855748f476d96735ff79da4ebff" w:history="1">
        <w:r w:rsidR="005F69A5">
          <w:rPr>
            <w:rStyle w:val="Hyperlink"/>
          </w:rPr>
          <w:t>State</w:t>
        </w:r>
      </w:hyperlink>
    </w:p>
    <w:p w:rsidR="00D718D6" w:rsidRDefault="005F69A5">
      <w:pPr>
        <w:pStyle w:val="Code"/>
      </w:pPr>
      <w:r w:rsidRPr="00043180">
        <w:rPr>
          <w:b/>
          <w:sz w:val="24"/>
          <w:szCs w:val="24"/>
        </w:rPr>
        <w:t>package</w:t>
      </w:r>
      <w:r>
        <w:t xml:space="preserve"> Conceptual Modeling and Mapping Library::Generic Concepts::Actor Associations</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927c2855748f476d96735ff79da4ebff" w:history="1">
        <w:r w:rsidR="007E3012">
          <w:rPr>
            <w:rStyle w:val="Hyperlink"/>
          </w:rPr>
          <w:t>State</w:t>
        </w:r>
      </w:hyperlink>
    </w:p>
    <w:p w:rsidR="00D718D6" w:rsidRDefault="00D718D6">
      <w:pPr>
        <w:pStyle w:val="Code"/>
      </w:pPr>
    </w:p>
    <w:p w:rsidR="00D718D6" w:rsidRDefault="005F69A5">
      <w:pPr>
        <w:pStyle w:val="Heading4"/>
      </w:pPr>
      <w:bookmarkStart w:id="275" w:name="_Toc411965595"/>
      <w:r>
        <w:t>Association Ends</w:t>
      </w:r>
      <w:bookmarkEnd w:id="275"/>
    </w:p>
    <w:p w:rsidR="003F7C16" w:rsidRDefault="003F7C16" w:rsidP="003F7C16">
      <w:pPr>
        <w:ind w:firstLine="720"/>
      </w:pPr>
      <w:r>
        <w:rPr>
          <w:noProof/>
          <w:lang w:bidi="ar-SA"/>
        </w:rPr>
        <w:drawing>
          <wp:inline distT="0" distB="0" distL="0" distR="0">
            <wp:extent cx="152400" cy="152400"/>
            <wp:effectExtent l="0" t="0" r="0" b="0"/>
            <wp:docPr id="238" name="Picture 1763653155.jpg" descr="17636531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176365315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associate : </w:t>
      </w:r>
      <w:hyperlink w:anchor="_195976dea0d8187e1656ac43c072c070" w:history="1">
        <w:r>
          <w:rPr>
            <w:rStyle w:val="Hyperlink"/>
          </w:rPr>
          <w:t>Actor</w:t>
        </w:r>
      </w:hyperlink>
      <w:r w:rsidR="00A36678">
        <w:t xml:space="preserve"> </w:t>
      </w:r>
    </w:p>
    <w:p w:rsidR="006847AA" w:rsidRDefault="006847AA" w:rsidP="006847AA">
      <w:pPr>
        <w:ind w:left="677" w:firstLine="360"/>
      </w:pPr>
      <w:r>
        <w:t>The actor associated with another.</w:t>
      </w:r>
    </w:p>
    <w:p w:rsidR="003F7C16" w:rsidRDefault="003F7C16" w:rsidP="003F7C16">
      <w:pPr>
        <w:ind w:firstLine="720"/>
      </w:pPr>
      <w:r>
        <w:rPr>
          <w:noProof/>
          <w:lang w:bidi="ar-SA"/>
        </w:rPr>
        <w:drawing>
          <wp:inline distT="0" distB="0" distL="0" distR="0">
            <wp:extent cx="152400" cy="152400"/>
            <wp:effectExtent l="0" t="0" r="0" b="0"/>
            <wp:docPr id="240" name="Picture 1763653155.jpg" descr="17636531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176365315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associated with : </w:t>
      </w:r>
      <w:hyperlink w:anchor="_195976dea0d8187e1656ac43c072c070" w:history="1">
        <w:r>
          <w:rPr>
            <w:rStyle w:val="Hyperlink"/>
          </w:rPr>
          <w:t>Actor</w:t>
        </w:r>
      </w:hyperlink>
      <w:r w:rsidR="00A36678">
        <w:t xml:space="preserve"> </w:t>
      </w:r>
    </w:p>
    <w:p w:rsidR="006847AA" w:rsidRDefault="006847AA" w:rsidP="006847AA">
      <w:pPr>
        <w:ind w:left="677" w:firstLine="360"/>
      </w:pPr>
      <w:r>
        <w:t>Another actor the actor is associated with</w:t>
      </w:r>
    </w:p>
    <w:p w:rsidR="00D718D6" w:rsidRDefault="005F69A5">
      <w:pPr>
        <w:pStyle w:val="Heading3"/>
      </w:pPr>
      <w:bookmarkStart w:id="276" w:name="_Toc411965596"/>
      <w:r>
        <w:t>Inherited Features</w:t>
      </w:r>
      <w:bookmarkEnd w:id="276"/>
    </w:p>
    <w:p w:rsidR="00697D8F" w:rsidRDefault="00697D8F" w:rsidP="00697D8F">
      <w:r w:rsidRPr="000365A1">
        <w:rPr>
          <w:b/>
          <w:i/>
        </w:rPr>
        <w:t>From</w:t>
      </w:r>
      <w:r>
        <w:t xml:space="preserve"> </w:t>
      </w:r>
      <w:hyperlink w:anchor="_927c2855748f476d96735ff79da4ebff" w:history="1">
        <w:r>
          <w:rPr>
            <w:rStyle w:val="Hyperlink"/>
          </w:rPr>
          <w:t>State</w:t>
        </w:r>
      </w:hyperlink>
      <w:r>
        <w:t xml:space="preserve">: </w:t>
      </w:r>
    </w:p>
    <w:p w:rsidR="00697D8F" w:rsidRDefault="00697D8F" w:rsidP="00E05413">
      <w:pPr>
        <w:ind w:firstLine="720"/>
      </w:pPr>
      <w:r>
        <w:t>‘state of’:</w:t>
      </w:r>
      <w:hyperlink w:anchor="_13f9005c9106d00d7131680982c2727a" w:history="1">
        <w:r>
          <w:rPr>
            <w:rStyle w:val="Hyperlink"/>
          </w:rPr>
          <w:t>Entity</w:t>
        </w:r>
      </w:hyperlink>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lastRenderedPageBreak/>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D718D6" w:rsidRDefault="00D718D6"/>
    <w:p w:rsidR="00D718D6" w:rsidRDefault="005F69A5">
      <w:pPr>
        <w:pStyle w:val="Heading2"/>
      </w:pPr>
      <w:bookmarkStart w:id="277" w:name="_d06b691513d0174ce802a66e18cc491c"/>
      <w:bookmarkStart w:id="278" w:name="_Toc411965597"/>
      <w:r>
        <w:t>Association Class Membership</w:t>
      </w:r>
      <w:bookmarkEnd w:id="277"/>
      <w:bookmarkEnd w:id="278"/>
    </w:p>
    <w:p w:rsidR="000A54AF" w:rsidRDefault="00C94A5B">
      <w:r>
        <w:t>The partic</w:t>
      </w:r>
      <w:r>
        <w:t xml:space="preserve">ipation of an actor in an </w:t>
      </w:r>
      <w:r>
        <w:rPr>
          <w:i/>
          <w:iCs/>
        </w:rPr>
        <w:t>organization</w:t>
      </w:r>
      <w:r>
        <w:t>. Subtypes of membership provide more explicit membership kinds.</w:t>
      </w:r>
    </w:p>
    <w:p w:rsidR="00D718D6" w:rsidRDefault="005F69A5">
      <w:pPr>
        <w:pStyle w:val="Heading3"/>
      </w:pPr>
      <w:bookmarkStart w:id="279" w:name="_Toc411965598"/>
      <w:r>
        <w:t>Direct Supertypes</w:t>
      </w:r>
      <w:bookmarkEnd w:id="279"/>
    </w:p>
    <w:p w:rsidR="00D718D6" w:rsidRDefault="00C94A5B" w:rsidP="00EC7479">
      <w:pPr>
        <w:ind w:left="360"/>
      </w:pPr>
      <w:hyperlink w:anchor="_3a44d5eb3ae2bdab8905a34cd48f0921" w:history="1">
        <w:r w:rsidR="005F69A5">
          <w:rPr>
            <w:rStyle w:val="Hyperlink"/>
          </w:rPr>
          <w:t>Actor Association</w:t>
        </w:r>
      </w:hyperlink>
    </w:p>
    <w:p w:rsidR="00D718D6" w:rsidRDefault="005F69A5">
      <w:pPr>
        <w:pStyle w:val="Code"/>
      </w:pPr>
      <w:r w:rsidRPr="00043180">
        <w:rPr>
          <w:b/>
          <w:sz w:val="24"/>
          <w:szCs w:val="24"/>
        </w:rPr>
        <w:t>package</w:t>
      </w:r>
      <w:r>
        <w:t xml:space="preserve"> Conceptual Modeling and Mapping Library::Generic Concepts::Actor Associations</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3a44d5eb3ae2bdab8905a34cd48f0921" w:history="1">
        <w:r w:rsidR="007E3012">
          <w:rPr>
            <w:rStyle w:val="Hyperlink"/>
          </w:rPr>
          <w:t>Actor Association</w:t>
        </w:r>
      </w:hyperlink>
    </w:p>
    <w:p w:rsidR="00D718D6" w:rsidRDefault="00D718D6">
      <w:pPr>
        <w:pStyle w:val="Code"/>
      </w:pPr>
    </w:p>
    <w:p w:rsidR="00D718D6" w:rsidRDefault="005F69A5">
      <w:pPr>
        <w:pStyle w:val="Heading4"/>
      </w:pPr>
      <w:bookmarkStart w:id="280" w:name="_Toc411965599"/>
      <w:r>
        <w:t>Association Ends</w:t>
      </w:r>
      <w:bookmarkEnd w:id="280"/>
    </w:p>
    <w:p w:rsidR="003F7C16" w:rsidRDefault="003F7C16" w:rsidP="003F7C16">
      <w:pPr>
        <w:ind w:firstLine="720"/>
      </w:pPr>
      <w:r>
        <w:rPr>
          <w:noProof/>
          <w:lang w:bidi="ar-SA"/>
        </w:rPr>
        <w:drawing>
          <wp:inline distT="0" distB="0" distL="0" distR="0">
            <wp:extent cx="152400" cy="152400"/>
            <wp:effectExtent l="0" t="0" r="0" b="0"/>
            <wp:docPr id="242" name="Picture -851364695.jpg" descr="-8513646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8513646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Actor : </w:t>
      </w:r>
      <w:hyperlink w:anchor="_195976dea0d8187e1656ac43c072c070" w:history="1">
        <w:r>
          <w:rPr>
            <w:rStyle w:val="Hyperlink"/>
          </w:rPr>
          <w:t>Actor</w:t>
        </w:r>
      </w:hyperlink>
      <w:r w:rsidR="00A36678">
        <w:t xml:space="preserve"> </w:t>
      </w:r>
    </w:p>
    <w:p w:rsidR="006847AA" w:rsidRDefault="006847AA" w:rsidP="006847AA">
      <w:pPr>
        <w:ind w:left="677" w:firstLine="360"/>
      </w:pPr>
      <w:r>
        <w:t>A Documented Component</w:t>
      </w:r>
    </w:p>
    <w:p w:rsidR="003F7C16" w:rsidRDefault="003F7C16" w:rsidP="003F7C16">
      <w:pPr>
        <w:ind w:firstLine="720"/>
      </w:pPr>
      <w:r>
        <w:rPr>
          <w:noProof/>
          <w:lang w:bidi="ar-SA"/>
        </w:rPr>
        <w:drawing>
          <wp:inline distT="0" distB="0" distL="0" distR="0">
            <wp:extent cx="152400" cy="152400"/>
            <wp:effectExtent l="0" t="0" r="0" b="0"/>
            <wp:docPr id="244" name="Picture -851364695.jpg" descr="-8513646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8513646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Organization : </w:t>
      </w:r>
      <w:hyperlink w:anchor="_4658f8611106e1a9715192761b712fb8" w:history="1">
        <w:r>
          <w:rPr>
            <w:rStyle w:val="Hyperlink"/>
          </w:rPr>
          <w:t>Organization</w:t>
        </w:r>
      </w:hyperlink>
      <w:r w:rsidR="00A36678">
        <w:t xml:space="preserve"> </w:t>
      </w:r>
    </w:p>
    <w:p w:rsidR="006847AA" w:rsidRDefault="006847AA" w:rsidP="006847AA">
      <w:pPr>
        <w:ind w:left="677" w:firstLine="360"/>
      </w:pPr>
      <w:r>
        <w:t>A Documented Component</w:t>
      </w:r>
    </w:p>
    <w:p w:rsidR="00D718D6" w:rsidRDefault="005F69A5">
      <w:pPr>
        <w:pStyle w:val="Heading3"/>
      </w:pPr>
      <w:bookmarkStart w:id="281" w:name="_Toc411965600"/>
      <w:r>
        <w:t>Inherited Features</w:t>
      </w:r>
      <w:bookmarkEnd w:id="281"/>
    </w:p>
    <w:p w:rsidR="00697D8F" w:rsidRDefault="00697D8F" w:rsidP="00697D8F">
      <w:r w:rsidRPr="000365A1">
        <w:rPr>
          <w:b/>
          <w:i/>
        </w:rPr>
        <w:t>From</w:t>
      </w:r>
      <w:r>
        <w:t xml:space="preserve"> </w:t>
      </w:r>
      <w:hyperlink w:anchor="_3a44d5eb3ae2bdab8905a34cd48f0921" w:history="1">
        <w:r>
          <w:rPr>
            <w:rStyle w:val="Hyperlink"/>
          </w:rPr>
          <w:t>Actor Association</w:t>
        </w:r>
      </w:hyperlink>
      <w:r>
        <w:t xml:space="preserve">: </w:t>
      </w:r>
    </w:p>
    <w:p w:rsidR="00697D8F" w:rsidRDefault="00697D8F" w:rsidP="00E05413">
      <w:pPr>
        <w:ind w:firstLine="720"/>
      </w:pPr>
      <w:r>
        <w:lastRenderedPageBreak/>
        <w:t>‘associate’:</w:t>
      </w:r>
      <w:hyperlink w:anchor="_195976dea0d8187e1656ac43c072c070" w:history="1">
        <w:r>
          <w:rPr>
            <w:rStyle w:val="Hyperlink"/>
          </w:rPr>
          <w:t>Actor</w:t>
        </w:r>
      </w:hyperlink>
    </w:p>
    <w:p w:rsidR="00697D8F" w:rsidRDefault="00697D8F" w:rsidP="00E05413">
      <w:pPr>
        <w:ind w:firstLine="720"/>
      </w:pPr>
      <w:r>
        <w:t>‘associated with’:</w:t>
      </w:r>
      <w:hyperlink w:anchor="_195976dea0d8187e1656ac43c072c070" w:history="1">
        <w:r>
          <w:rPr>
            <w:rStyle w:val="Hyperlink"/>
          </w:rPr>
          <w:t>Actor</w:t>
        </w:r>
      </w:hyperlink>
    </w:p>
    <w:p w:rsidR="00697D8F" w:rsidRDefault="00697D8F" w:rsidP="00697D8F">
      <w:r w:rsidRPr="000365A1">
        <w:rPr>
          <w:b/>
          <w:i/>
        </w:rPr>
        <w:t>From</w:t>
      </w:r>
      <w:r>
        <w:t xml:space="preserve"> </w:t>
      </w:r>
      <w:hyperlink w:anchor="_927c2855748f476d96735ff79da4ebff" w:history="1">
        <w:r>
          <w:rPr>
            <w:rStyle w:val="Hyperlink"/>
          </w:rPr>
          <w:t>State</w:t>
        </w:r>
      </w:hyperlink>
      <w:r>
        <w:t xml:space="preserve">: </w:t>
      </w:r>
    </w:p>
    <w:p w:rsidR="00697D8F" w:rsidRDefault="00697D8F" w:rsidP="00E05413">
      <w:pPr>
        <w:ind w:firstLine="720"/>
      </w:pPr>
      <w:r>
        <w:t>‘state of’:</w:t>
      </w:r>
      <w:hyperlink w:anchor="_13f9005c9106d00d7131680982c2727a" w:history="1">
        <w:r>
          <w:rPr>
            <w:rStyle w:val="Hyperlink"/>
          </w:rPr>
          <w:t>Entity</w:t>
        </w:r>
      </w:hyperlink>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lastRenderedPageBreak/>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D718D6" w:rsidRDefault="00D718D6"/>
    <w:p w:rsidR="00D718D6" w:rsidRDefault="005F69A5">
      <w:pPr>
        <w:pStyle w:val="Heading2"/>
      </w:pPr>
      <w:bookmarkStart w:id="282" w:name="_4658f8611106e1a9715192761b712fb8"/>
      <w:bookmarkStart w:id="283" w:name="_Toc411965601"/>
      <w:r>
        <w:t>Class Organization</w:t>
      </w:r>
      <w:bookmarkEnd w:id="282"/>
      <w:bookmarkEnd w:id="283"/>
    </w:p>
    <w:p w:rsidR="000A54AF" w:rsidRDefault="00C94A5B">
      <w:r>
        <w:t xml:space="preserve">A </w:t>
      </w:r>
      <w:r>
        <w:rPr>
          <w:i/>
          <w:iCs/>
        </w:rPr>
        <w:t>Organization</w:t>
      </w:r>
      <w:r>
        <w:t xml:space="preserve"> is group of persons and/or other actors and resources organized for some end or work</w:t>
      </w:r>
    </w:p>
    <w:p w:rsidR="00D718D6" w:rsidRDefault="005F69A5">
      <w:pPr>
        <w:pStyle w:val="Heading3"/>
      </w:pPr>
      <w:bookmarkStart w:id="284" w:name="_Toc411965602"/>
      <w:r>
        <w:t>Direct Supertypes</w:t>
      </w:r>
      <w:bookmarkEnd w:id="284"/>
    </w:p>
    <w:p w:rsidR="00D718D6" w:rsidRDefault="00C94A5B" w:rsidP="00EC7479">
      <w:pPr>
        <w:ind w:left="360"/>
      </w:pPr>
      <w:hyperlink w:anchor="_195976dea0d8187e1656ac43c072c070" w:history="1">
        <w:r w:rsidR="005F69A5">
          <w:rPr>
            <w:rStyle w:val="Hyperlink"/>
          </w:rPr>
          <w:t>Actor</w:t>
        </w:r>
      </w:hyperlink>
    </w:p>
    <w:p w:rsidR="00D718D6" w:rsidRDefault="005F69A5">
      <w:pPr>
        <w:pStyle w:val="Code"/>
      </w:pPr>
      <w:r w:rsidRPr="00043180">
        <w:rPr>
          <w:b/>
          <w:sz w:val="24"/>
          <w:szCs w:val="24"/>
        </w:rPr>
        <w:t>package</w:t>
      </w:r>
      <w:r>
        <w:t xml:space="preserve"> Conceptual Modeling and Mapping Library::Generic Concepts::Actor Associations</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195976dea0d8187e1656ac43c072c070" w:history="1">
        <w:r w:rsidR="007E3012">
          <w:rPr>
            <w:rStyle w:val="Hyperlink"/>
          </w:rPr>
          <w:t>Actor</w:t>
        </w:r>
      </w:hyperlink>
    </w:p>
    <w:p w:rsidR="00D718D6" w:rsidRDefault="00D718D6">
      <w:pPr>
        <w:pStyle w:val="Code"/>
      </w:pPr>
    </w:p>
    <w:p w:rsidR="00D718D6" w:rsidRDefault="005F69A5">
      <w:pPr>
        <w:pStyle w:val="Heading3"/>
      </w:pPr>
      <w:bookmarkStart w:id="285" w:name="_Toc411965603"/>
      <w:r>
        <w:t>Inherited Features</w:t>
      </w:r>
      <w:bookmarkEnd w:id="285"/>
    </w:p>
    <w:p w:rsidR="00697D8F" w:rsidRDefault="00697D8F" w:rsidP="00697D8F">
      <w:r w:rsidRPr="000365A1">
        <w:rPr>
          <w:b/>
          <w:i/>
        </w:rPr>
        <w:t>From</w:t>
      </w:r>
      <w:r>
        <w:t xml:space="preserve"> </w:t>
      </w:r>
      <w:hyperlink w:anchor="_195976dea0d8187e1656ac43c072c070" w:history="1">
        <w:r>
          <w:rPr>
            <w:rStyle w:val="Hyperlink"/>
          </w:rPr>
          <w:t>Actor</w:t>
        </w:r>
      </w:hyperlink>
      <w:r>
        <w:t xml:space="preserve">: </w:t>
      </w:r>
    </w:p>
    <w:p w:rsidR="00697D8F" w:rsidRDefault="00697D8F" w:rsidP="00E05413">
      <w:pPr>
        <w:ind w:firstLine="720"/>
      </w:pPr>
      <w:r>
        <w:t>‘performs’:</w:t>
      </w:r>
      <w:hyperlink w:anchor="_bf62ccd25fcc4695eba838a426996db5" w:history="1">
        <w:r>
          <w:rPr>
            <w:rStyle w:val="Hyperlink"/>
          </w:rPr>
          <w:t>Activity</w:t>
        </w:r>
      </w:hyperlink>
    </w:p>
    <w:p w:rsidR="00697D8F" w:rsidRDefault="00697D8F" w:rsidP="00E05413">
      <w:pPr>
        <w:ind w:firstLine="720"/>
      </w:pPr>
      <w:r>
        <w:t>‘operates at’:</w:t>
      </w:r>
      <w:hyperlink w:anchor="_e1d8064cf80a8d37d141d659cfacdfad" w:history="1">
        <w:r>
          <w:rPr>
            <w:rStyle w:val="Hyperlink"/>
          </w:rPr>
          <w:t>Physical Location</w:t>
        </w:r>
      </w:hyperlink>
    </w:p>
    <w:p w:rsidR="00697D8F" w:rsidRDefault="00697D8F" w:rsidP="00E05413">
      <w:pPr>
        <w:ind w:firstLine="720"/>
      </w:pPr>
      <w:r>
        <w:t>‘contact via’:</w:t>
      </w:r>
      <w:hyperlink w:anchor="_659fd398b9354d627eab9d3a069a3988" w:history="1">
        <w:r>
          <w:rPr>
            <w:rStyle w:val="Hyperlink"/>
          </w:rPr>
          <w:t>Contact Information</w:t>
        </w:r>
      </w:hyperlink>
    </w:p>
    <w:p w:rsidR="00697D8F" w:rsidRDefault="00697D8F" w:rsidP="00E05413">
      <w:pPr>
        <w:ind w:firstLine="720"/>
      </w:pPr>
      <w:r>
        <w:t>‘enabled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E05413">
      <w:pPr>
        <w:ind w:firstLine="720"/>
      </w:pPr>
      <w:r>
        <w:t>‘has observation’:</w:t>
      </w:r>
      <w:hyperlink w:anchor="_1a5b22ec96adcbdd1b918a17fe9b44b2" w:history="1">
        <w:r>
          <w:rPr>
            <w:rStyle w:val="Hyperlink"/>
          </w:rPr>
          <w:t>Observation</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lastRenderedPageBreak/>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D718D6" w:rsidRDefault="00D718D6"/>
    <w:p w:rsidR="00D718D6" w:rsidRDefault="005F69A5">
      <w:pPr>
        <w:pStyle w:val="Heading1"/>
      </w:pPr>
      <w:bookmarkStart w:id="286" w:name="_Toc411965604"/>
      <w:r>
        <w:t>Conceptual Modeling and Mapping Library::Generic Concepts::Authority</w:t>
      </w:r>
      <w:bookmarkEnd w:id="286"/>
    </w:p>
    <w:p w:rsidR="000A54AF" w:rsidRDefault="00C94A5B">
      <w:r>
        <w:t>Authority defines a role of an actor that has authoritative influence over a resource. Since resources</w:t>
      </w:r>
      <w:r>
        <w:t xml:space="preserve"> can be roles of any entity, that resource may be another actor, a thing, a process, etc.</w:t>
      </w:r>
    </w:p>
    <w:p w:rsidR="00D718D6" w:rsidRDefault="00306ED9">
      <w:pPr>
        <w:pStyle w:val="Heading2"/>
      </w:pPr>
      <w:bookmarkStart w:id="287" w:name="_Toc411965605"/>
      <w:r>
        <w:t>Diagram</w:t>
      </w:r>
      <w:r w:rsidR="00AB6B0D">
        <w:t>:</w:t>
      </w:r>
      <w:r>
        <w:t xml:space="preserve"> </w:t>
      </w:r>
      <w:r w:rsidR="005F69A5">
        <w:t>Authority</w:t>
      </w:r>
      <w:bookmarkEnd w:id="287"/>
    </w:p>
    <w:p w:rsidR="00D718D6" w:rsidRDefault="005F69A5">
      <w:pPr>
        <w:jc w:val="center"/>
        <w:rPr>
          <w:rFonts w:cs="Arial"/>
        </w:rPr>
      </w:pPr>
      <w:r>
        <w:rPr>
          <w:noProof/>
          <w:lang w:bidi="ar-SA"/>
        </w:rPr>
        <w:drawing>
          <wp:inline distT="0" distB="0" distL="0" distR="0">
            <wp:extent cx="5732144" cy="2491422"/>
            <wp:effectExtent l="0" t="0" r="0" b="0"/>
            <wp:docPr id="246" name="Picture 1801703.jpg" descr="18017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1801703.jpg"/>
                    <pic:cNvPicPr/>
                  </pic:nvPicPr>
                  <pic:blipFill>
                    <a:blip r:embed="rId38" cstate="print"/>
                    <a:stretch>
                      <a:fillRect/>
                    </a:stretch>
                  </pic:blipFill>
                  <pic:spPr>
                    <a:xfrm>
                      <a:off x="0" y="0"/>
                      <a:ext cx="5732144" cy="2491422"/>
                    </a:xfrm>
                    <a:prstGeom prst="rect">
                      <a:avLst/>
                    </a:prstGeom>
                  </pic:spPr>
                </pic:pic>
              </a:graphicData>
            </a:graphic>
          </wp:inline>
        </w:drawing>
      </w:r>
    </w:p>
    <w:p w:rsidR="00D718D6" w:rsidRDefault="005F69A5">
      <w:pPr>
        <w:pStyle w:val="Figure"/>
      </w:pPr>
      <w:bookmarkStart w:id="288" w:name="_Toc411965359"/>
      <w:r>
        <w:t>Authority</w:t>
      </w:r>
      <w:bookmarkEnd w:id="288"/>
    </w:p>
    <w:p w:rsidR="00D718D6" w:rsidRDefault="00D718D6"/>
    <w:p w:rsidR="00D718D6" w:rsidRDefault="005F69A5">
      <w:pPr>
        <w:pStyle w:val="Heading2"/>
      </w:pPr>
      <w:bookmarkStart w:id="289" w:name="_4a5f789e0663312e51a7733bd354bc59"/>
      <w:bookmarkStart w:id="290" w:name="_Toc411965606"/>
      <w:r>
        <w:t>Class Authority</w:t>
      </w:r>
      <w:bookmarkEnd w:id="289"/>
      <w:bookmarkEnd w:id="290"/>
    </w:p>
    <w:p w:rsidR="00D718D6" w:rsidRDefault="005F69A5">
      <w:r>
        <w:t>An actor with authority over resources.</w:t>
      </w:r>
    </w:p>
    <w:p w:rsidR="00D718D6" w:rsidRDefault="005F69A5">
      <w:pPr>
        <w:pStyle w:val="Heading3"/>
      </w:pPr>
      <w:bookmarkStart w:id="291" w:name="_Toc411965607"/>
      <w:r>
        <w:t>Direct Supertypes</w:t>
      </w:r>
      <w:bookmarkEnd w:id="291"/>
    </w:p>
    <w:p w:rsidR="00D718D6" w:rsidRDefault="00C94A5B" w:rsidP="00EC7479">
      <w:pPr>
        <w:ind w:left="360"/>
      </w:pPr>
      <w:hyperlink w:anchor="_195976dea0d8187e1656ac43c072c070" w:history="1">
        <w:r w:rsidR="005F69A5">
          <w:rPr>
            <w:rStyle w:val="Hyperlink"/>
          </w:rPr>
          <w:t>Actor</w:t>
        </w:r>
      </w:hyperlink>
    </w:p>
    <w:p w:rsidR="00D718D6" w:rsidRDefault="005F69A5">
      <w:pPr>
        <w:pStyle w:val="Code"/>
      </w:pPr>
      <w:r w:rsidRPr="00043180">
        <w:rPr>
          <w:b/>
          <w:sz w:val="24"/>
          <w:szCs w:val="24"/>
        </w:rPr>
        <w:t>package</w:t>
      </w:r>
      <w:r>
        <w:t xml:space="preserve"> Conceptual Modeling and Mapping Library::Generic Concepts::Authority</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195976dea0d8187e1656ac43c072c070" w:history="1">
        <w:r w:rsidR="007E3012">
          <w:rPr>
            <w:rStyle w:val="Hyperlink"/>
          </w:rPr>
          <w:t>Actor</w:t>
        </w:r>
      </w:hyperlink>
    </w:p>
    <w:p w:rsidR="00D718D6" w:rsidRDefault="00D718D6">
      <w:pPr>
        <w:pStyle w:val="Code"/>
      </w:pPr>
    </w:p>
    <w:p w:rsidR="00D718D6" w:rsidRDefault="005F69A5">
      <w:pPr>
        <w:pStyle w:val="Heading3"/>
      </w:pPr>
      <w:bookmarkStart w:id="292" w:name="_Toc411965608"/>
      <w:r>
        <w:t>Associations</w:t>
      </w:r>
      <w:bookmarkEnd w:id="292"/>
    </w:p>
    <w:p w:rsidR="00F546FD" w:rsidRDefault="005F69A5" w:rsidP="00F546FD">
      <w:pPr>
        <w:ind w:left="605" w:hanging="245"/>
      </w:pPr>
      <w:r>
        <w:rPr>
          <w:noProof/>
          <w:lang w:bidi="ar-SA"/>
        </w:rPr>
        <w:drawing>
          <wp:inline distT="0" distB="0" distL="0" distR="0">
            <wp:extent cx="152400" cy="152400"/>
            <wp:effectExtent l="0" t="0" r="0" b="0"/>
            <wp:docPr id="248" name="Picture 467609802.jpg" descr="467609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467609802.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has authority over</w:t>
      </w:r>
      <w:r w:rsidR="00A92CA5">
        <w:t>:</w:t>
      </w:r>
      <w:hyperlink w:anchor="_d442d75c9ac335e7a2aadbc96919fc2d" w:history="1">
        <w:r>
          <w:rPr>
            <w:rStyle w:val="Hyperlink"/>
          </w:rPr>
          <w:t>Resource</w:t>
        </w:r>
      </w:hyperlink>
      <w:r>
        <w:t xml:space="preserve"> </w:t>
      </w:r>
      <w:r w:rsidR="00601C69">
        <w:t xml:space="preserve">  </w:t>
      </w:r>
      <w:r w:rsidR="00F546FD" w:rsidRPr="00833C5F">
        <w:rPr>
          <w:i/>
        </w:rPr>
        <w:t>Subsets</w:t>
      </w:r>
      <w:r w:rsidR="00F546FD">
        <w:t>: impacts:</w:t>
      </w:r>
      <w:hyperlink w:anchor="_13f9005c9106d00d7131680982c2727a" w:history="1">
        <w:r w:rsidR="00F546FD">
          <w:rPr>
            <w:rStyle w:val="Hyperlink"/>
          </w:rPr>
          <w:t>Entity</w:t>
        </w:r>
      </w:hyperlink>
      <w:r w:rsidR="00F546FD">
        <w:rPr>
          <w:rStyle w:val="Hyperlink"/>
        </w:rPr>
        <w:t xml:space="preserve"> </w:t>
      </w:r>
      <w:r w:rsidR="00F546FD">
        <w:t xml:space="preserve">   </w:t>
      </w:r>
    </w:p>
    <w:p w:rsidR="00A60DB1" w:rsidRDefault="00A60DB1" w:rsidP="00A60DB1">
      <w:pPr>
        <w:ind w:left="720" w:firstLine="360"/>
      </w:pPr>
      <w:r>
        <w:t>Resoruces an authority has authority over.</w:t>
      </w:r>
    </w:p>
    <w:p w:rsidR="00D718D6" w:rsidRDefault="005F69A5">
      <w:pPr>
        <w:pStyle w:val="Heading3"/>
      </w:pPr>
      <w:bookmarkStart w:id="293" w:name="_Toc411965609"/>
      <w:r>
        <w:lastRenderedPageBreak/>
        <w:t>Inherited Features</w:t>
      </w:r>
      <w:bookmarkEnd w:id="293"/>
    </w:p>
    <w:p w:rsidR="00697D8F" w:rsidRDefault="00697D8F" w:rsidP="00697D8F">
      <w:r w:rsidRPr="000365A1">
        <w:rPr>
          <w:b/>
          <w:i/>
        </w:rPr>
        <w:t>From</w:t>
      </w:r>
      <w:r>
        <w:t xml:space="preserve"> </w:t>
      </w:r>
      <w:hyperlink w:anchor="_195976dea0d8187e1656ac43c072c070" w:history="1">
        <w:r>
          <w:rPr>
            <w:rStyle w:val="Hyperlink"/>
          </w:rPr>
          <w:t>Actor</w:t>
        </w:r>
      </w:hyperlink>
      <w:r>
        <w:t xml:space="preserve">: </w:t>
      </w:r>
    </w:p>
    <w:p w:rsidR="00697D8F" w:rsidRDefault="00697D8F" w:rsidP="00E05413">
      <w:pPr>
        <w:ind w:firstLine="720"/>
      </w:pPr>
      <w:r>
        <w:t>‘performs’:</w:t>
      </w:r>
      <w:hyperlink w:anchor="_bf62ccd25fcc4695eba838a426996db5" w:history="1">
        <w:r>
          <w:rPr>
            <w:rStyle w:val="Hyperlink"/>
          </w:rPr>
          <w:t>Activity</w:t>
        </w:r>
      </w:hyperlink>
    </w:p>
    <w:p w:rsidR="00697D8F" w:rsidRDefault="00697D8F" w:rsidP="00E05413">
      <w:pPr>
        <w:ind w:firstLine="720"/>
      </w:pPr>
      <w:r>
        <w:t>‘operates at’:</w:t>
      </w:r>
      <w:hyperlink w:anchor="_e1d8064cf80a8d37d141d659cfacdfad" w:history="1">
        <w:r>
          <w:rPr>
            <w:rStyle w:val="Hyperlink"/>
          </w:rPr>
          <w:t>Physical Location</w:t>
        </w:r>
      </w:hyperlink>
    </w:p>
    <w:p w:rsidR="00697D8F" w:rsidRDefault="00697D8F" w:rsidP="00E05413">
      <w:pPr>
        <w:ind w:firstLine="720"/>
      </w:pPr>
      <w:r>
        <w:t>‘contact via’:</w:t>
      </w:r>
      <w:hyperlink w:anchor="_659fd398b9354d627eab9d3a069a3988" w:history="1">
        <w:r>
          <w:rPr>
            <w:rStyle w:val="Hyperlink"/>
          </w:rPr>
          <w:t>Contact Information</w:t>
        </w:r>
      </w:hyperlink>
    </w:p>
    <w:p w:rsidR="00697D8F" w:rsidRDefault="00697D8F" w:rsidP="00E05413">
      <w:pPr>
        <w:ind w:firstLine="720"/>
      </w:pPr>
      <w:r>
        <w:t>‘enabled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E05413">
      <w:pPr>
        <w:ind w:firstLine="720"/>
      </w:pPr>
      <w:r>
        <w:t>‘has observation’:</w:t>
      </w:r>
      <w:hyperlink w:anchor="_1a5b22ec96adcbdd1b918a17fe9b44b2" w:history="1">
        <w:r>
          <w:rPr>
            <w:rStyle w:val="Hyperlink"/>
          </w:rPr>
          <w:t>Observation</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D718D6" w:rsidRDefault="00D718D6"/>
    <w:p w:rsidR="00D718D6" w:rsidRDefault="005F69A5">
      <w:pPr>
        <w:pStyle w:val="Heading2"/>
      </w:pPr>
      <w:bookmarkStart w:id="294" w:name="_28116d79a10081063c7e58c7bd4d4a8e"/>
      <w:bookmarkStart w:id="295" w:name="_Toc411965610"/>
      <w:r>
        <w:t>Association Subject to Authority</w:t>
      </w:r>
      <w:bookmarkEnd w:id="294"/>
      <w:bookmarkEnd w:id="295"/>
    </w:p>
    <w:p w:rsidR="00D718D6" w:rsidRDefault="005F69A5">
      <w:r>
        <w:t>The relationship between an authority and what it has authority over.</w:t>
      </w:r>
    </w:p>
    <w:p w:rsidR="00D718D6" w:rsidRDefault="005F69A5">
      <w:pPr>
        <w:pStyle w:val="Code"/>
      </w:pPr>
      <w:r w:rsidRPr="00043180">
        <w:rPr>
          <w:b/>
          <w:sz w:val="24"/>
          <w:szCs w:val="24"/>
        </w:rPr>
        <w:t>package</w:t>
      </w:r>
      <w:r>
        <w:t xml:space="preserve"> Conceptual Modeling and Mapping Library::Generic Concepts::Authority</w:t>
      </w:r>
    </w:p>
    <w:p w:rsidR="00D718D6" w:rsidRDefault="005F69A5">
      <w:pPr>
        <w:pStyle w:val="Heading3"/>
      </w:pPr>
      <w:bookmarkStart w:id="296" w:name="_Toc411965611"/>
      <w:r>
        <w:t>Association Ends</w:t>
      </w:r>
      <w:bookmarkEnd w:id="296"/>
    </w:p>
    <w:p w:rsidR="003F7C16" w:rsidRDefault="003F7C16" w:rsidP="003F7C16">
      <w:pPr>
        <w:ind w:firstLine="720"/>
      </w:pPr>
      <w:r>
        <w:rPr>
          <w:noProof/>
          <w:lang w:bidi="ar-SA"/>
        </w:rPr>
        <w:drawing>
          <wp:inline distT="0" distB="0" distL="0" distR="0">
            <wp:extent cx="152400" cy="152400"/>
            <wp:effectExtent l="0" t="0" r="0" b="0"/>
            <wp:docPr id="250" name="Picture 467609802.jpg" descr="467609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467609802.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has authority over : </w:t>
      </w:r>
      <w:hyperlink w:anchor="_d442d75c9ac335e7a2aadbc96919fc2d" w:history="1">
        <w:r>
          <w:rPr>
            <w:rStyle w:val="Hyperlink"/>
          </w:rPr>
          <w:t>Resource</w:t>
        </w:r>
      </w:hyperlink>
      <w:r w:rsidR="00A36678">
        <w:t xml:space="preserve">   </w:t>
      </w:r>
      <w:r w:rsidR="00A36678" w:rsidRPr="00833C5F">
        <w:rPr>
          <w:i/>
        </w:rPr>
        <w:t>Subsets</w:t>
      </w:r>
      <w:r w:rsidR="00A36678">
        <w:t>: impacts:</w:t>
      </w:r>
      <w:hyperlink w:anchor="_13f9005c9106d00d7131680982c2727a" w:history="1">
        <w:r w:rsidR="00A36678">
          <w:rPr>
            <w:rStyle w:val="Hyperlink"/>
          </w:rPr>
          <w:t>Entity</w:t>
        </w:r>
      </w:hyperlink>
      <w:r w:rsidR="00A36678">
        <w:rPr>
          <w:rStyle w:val="Hyperlink"/>
        </w:rPr>
        <w:t xml:space="preserve"> </w:t>
      </w:r>
      <w:r w:rsidR="00A36678">
        <w:t xml:space="preserve">   </w:t>
      </w:r>
    </w:p>
    <w:p w:rsidR="006847AA" w:rsidRDefault="006847AA" w:rsidP="006847AA">
      <w:pPr>
        <w:ind w:left="677" w:firstLine="360"/>
      </w:pPr>
      <w:r>
        <w:t>Resoruces an authority has authority over.</w:t>
      </w:r>
    </w:p>
    <w:p w:rsidR="003F7C16" w:rsidRDefault="003F7C16" w:rsidP="003F7C16">
      <w:pPr>
        <w:ind w:firstLine="720"/>
      </w:pPr>
      <w:r>
        <w:rPr>
          <w:noProof/>
          <w:lang w:bidi="ar-SA"/>
        </w:rPr>
        <w:drawing>
          <wp:inline distT="0" distB="0" distL="0" distR="0">
            <wp:extent cx="152400" cy="152400"/>
            <wp:effectExtent l="0" t="0" r="0" b="0"/>
            <wp:docPr id="252" name="Picture 467609802.jpg" descr="467609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467609802.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subject to : </w:t>
      </w:r>
      <w:hyperlink w:anchor="_4a5f789e0663312e51a7733bd354bc59" w:history="1">
        <w:r>
          <w:rPr>
            <w:rStyle w:val="Hyperlink"/>
          </w:rPr>
          <w:t>Authority</w:t>
        </w:r>
      </w:hyperlink>
      <w:r w:rsidR="00A36678">
        <w:t xml:space="preserve">   </w:t>
      </w:r>
      <w:r w:rsidR="00A36678" w:rsidRPr="00833C5F">
        <w:rPr>
          <w:i/>
        </w:rPr>
        <w:t>Subsets</w:t>
      </w:r>
      <w:r w:rsidR="00A36678">
        <w:t>: impacts:</w:t>
      </w:r>
      <w:hyperlink w:anchor="_13f9005c9106d00d7131680982c2727a" w:history="1">
        <w:r w:rsidR="00A36678">
          <w:rPr>
            <w:rStyle w:val="Hyperlink"/>
          </w:rPr>
          <w:t>Entity</w:t>
        </w:r>
      </w:hyperlink>
      <w:r w:rsidR="00A36678">
        <w:rPr>
          <w:rStyle w:val="Hyperlink"/>
        </w:rPr>
        <w:t xml:space="preserve"> </w:t>
      </w:r>
      <w:r w:rsidR="00A36678">
        <w:t xml:space="preserve">   </w:t>
      </w:r>
    </w:p>
    <w:p w:rsidR="006847AA" w:rsidRDefault="006847AA" w:rsidP="006847AA">
      <w:pPr>
        <w:ind w:left="677" w:firstLine="360"/>
      </w:pPr>
      <w:r>
        <w:lastRenderedPageBreak/>
        <w:t>The authority that has some control over a resource.</w:t>
      </w:r>
    </w:p>
    <w:p w:rsidR="00D718D6" w:rsidRDefault="00D718D6"/>
    <w:p w:rsidR="00D718D6" w:rsidRDefault="005F69A5">
      <w:pPr>
        <w:pStyle w:val="Heading1"/>
      </w:pPr>
      <w:bookmarkStart w:id="297" w:name="_Toc411965612"/>
      <w:r>
        <w:t>Conceptual Modeling and Mapping Library::Generic Concepts::Capability</w:t>
      </w:r>
      <w:bookmarkEnd w:id="297"/>
    </w:p>
    <w:p w:rsidR="000A54AF" w:rsidRDefault="00C94A5B">
      <w:r>
        <w:t>The capability module defines the basic c</w:t>
      </w:r>
      <w:r>
        <w:t xml:space="preserve">oncept of a </w:t>
      </w:r>
      <w:r>
        <w:rPr>
          <w:i/>
          <w:iCs/>
        </w:rPr>
        <w:t>capability</w:t>
      </w:r>
      <w:r>
        <w:t xml:space="preserve"> as the </w:t>
      </w:r>
      <w:r>
        <w:rPr>
          <w:u w:val="single"/>
        </w:rPr>
        <w:t>availability of a resource to an actor</w:t>
      </w:r>
      <w:r>
        <w:t>. The resource may be specific, such as $5000.00, or general, such as the ability to teach math. Each capability is a state indicating that it has a lifetime and can participate in all the</w:t>
      </w:r>
      <w:r>
        <w:t xml:space="preserve"> state/situation and entity relations. </w:t>
      </w:r>
      <w:r>
        <w:rPr>
          <w:i/>
          <w:iCs/>
        </w:rPr>
        <w:t>Credentials</w:t>
      </w:r>
      <w:r>
        <w:t xml:space="preserve"> may be physical or virtual and attest to the capability.</w:t>
      </w:r>
    </w:p>
    <w:p w:rsidR="000A54AF" w:rsidRDefault="00C94A5B">
      <w:r>
        <w:t xml:space="preserve">Capabilities are created, enhanced, diminished or eliminated with an </w:t>
      </w:r>
      <w:r>
        <w:rPr>
          <w:i/>
          <w:iCs/>
        </w:rPr>
        <w:t>Alter Capability</w:t>
      </w:r>
      <w:r>
        <w:t xml:space="preserve"> occurrence. When an actor alters a capability (of themselves o</w:t>
      </w:r>
      <w:r>
        <w:t xml:space="preserve">r others) they are playing the role of a </w:t>
      </w:r>
      <w:r>
        <w:rPr>
          <w:i/>
          <w:iCs/>
        </w:rPr>
        <w:t>Facilitator</w:t>
      </w:r>
      <w:r>
        <w:t xml:space="preserve"> who performs an </w:t>
      </w:r>
      <w:r>
        <w:rPr>
          <w:i/>
          <w:iCs/>
        </w:rPr>
        <w:t>Alter Capability Act</w:t>
      </w:r>
      <w:r>
        <w:t>.</w:t>
      </w:r>
    </w:p>
    <w:p w:rsidR="00D718D6" w:rsidRDefault="00306ED9">
      <w:pPr>
        <w:pStyle w:val="Heading2"/>
      </w:pPr>
      <w:bookmarkStart w:id="298" w:name="_Toc411965613"/>
      <w:r>
        <w:t>Diagram</w:t>
      </w:r>
      <w:r w:rsidR="00AB6B0D">
        <w:t>:</w:t>
      </w:r>
      <w:r>
        <w:t xml:space="preserve"> </w:t>
      </w:r>
      <w:r w:rsidR="005F69A5">
        <w:t>Capability</w:t>
      </w:r>
      <w:bookmarkEnd w:id="298"/>
    </w:p>
    <w:p w:rsidR="00D718D6" w:rsidRDefault="005F69A5">
      <w:pPr>
        <w:jc w:val="center"/>
        <w:rPr>
          <w:rFonts w:cs="Arial"/>
        </w:rPr>
      </w:pPr>
      <w:r>
        <w:rPr>
          <w:noProof/>
          <w:lang w:bidi="ar-SA"/>
        </w:rPr>
        <w:drawing>
          <wp:inline distT="0" distB="0" distL="0" distR="0">
            <wp:extent cx="5732145" cy="5033604"/>
            <wp:effectExtent l="0" t="0" r="0" b="0"/>
            <wp:docPr id="254" name="Picture -57978378.jpg" descr="-57978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57978378.jpg"/>
                    <pic:cNvPicPr/>
                  </pic:nvPicPr>
                  <pic:blipFill>
                    <a:blip r:embed="rId39" cstate="print"/>
                    <a:stretch>
                      <a:fillRect/>
                    </a:stretch>
                  </pic:blipFill>
                  <pic:spPr>
                    <a:xfrm>
                      <a:off x="0" y="0"/>
                      <a:ext cx="5732145" cy="5033604"/>
                    </a:xfrm>
                    <a:prstGeom prst="rect">
                      <a:avLst/>
                    </a:prstGeom>
                  </pic:spPr>
                </pic:pic>
              </a:graphicData>
            </a:graphic>
          </wp:inline>
        </w:drawing>
      </w:r>
    </w:p>
    <w:p w:rsidR="00D718D6" w:rsidRDefault="005F69A5">
      <w:pPr>
        <w:pStyle w:val="Figure"/>
      </w:pPr>
      <w:bookmarkStart w:id="299" w:name="_Toc411965360"/>
      <w:r>
        <w:t>Capability</w:t>
      </w:r>
      <w:bookmarkEnd w:id="299"/>
    </w:p>
    <w:p w:rsidR="00D718D6" w:rsidRDefault="00D718D6"/>
    <w:p w:rsidR="00D718D6" w:rsidRDefault="005F69A5">
      <w:pPr>
        <w:pStyle w:val="Heading2"/>
      </w:pPr>
      <w:bookmarkStart w:id="300" w:name="_e0710944ed85fab755fb953e7174c8dd"/>
      <w:bookmarkStart w:id="301" w:name="_Toc411965614"/>
      <w:r>
        <w:lastRenderedPageBreak/>
        <w:t>Class Alter Capability</w:t>
      </w:r>
      <w:bookmarkEnd w:id="300"/>
      <w:bookmarkEnd w:id="301"/>
    </w:p>
    <w:p w:rsidR="00D718D6" w:rsidRDefault="005F69A5">
      <w:r>
        <w:t>The occurrence  of providing or removing  capabilities - the access of an actor to resources. If altered by an actor, use "Alter Capability Act". Alter Capabilities that are not acts would be natural or unintended.</w:t>
      </w:r>
    </w:p>
    <w:p w:rsidR="00D718D6" w:rsidRDefault="005F69A5">
      <w:pPr>
        <w:pStyle w:val="Heading3"/>
      </w:pPr>
      <w:bookmarkStart w:id="302" w:name="_Toc411965615"/>
      <w:r>
        <w:t>Direct Supertypes</w:t>
      </w:r>
      <w:bookmarkEnd w:id="302"/>
    </w:p>
    <w:p w:rsidR="00D718D6" w:rsidRDefault="00C94A5B" w:rsidP="00EC7479">
      <w:pPr>
        <w:ind w:left="360"/>
      </w:pPr>
      <w:hyperlink w:anchor="_c05d8ea54231ef8385ae369a8cb18a7f" w:history="1">
        <w:r w:rsidR="005F69A5">
          <w:rPr>
            <w:rStyle w:val="Hyperlink"/>
          </w:rPr>
          <w:t>Occurrence</w:t>
        </w:r>
      </w:hyperlink>
    </w:p>
    <w:p w:rsidR="00D718D6" w:rsidRDefault="005F69A5">
      <w:pPr>
        <w:pStyle w:val="Code"/>
      </w:pPr>
      <w:r w:rsidRPr="00043180">
        <w:rPr>
          <w:b/>
          <w:sz w:val="24"/>
          <w:szCs w:val="24"/>
        </w:rPr>
        <w:t>package</w:t>
      </w:r>
      <w:r>
        <w:t xml:space="preserve"> Conceptual Modeling and Mapping Library::Generic Concepts::Capability</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c05d8ea54231ef8385ae369a8cb18a7f" w:history="1">
        <w:r w:rsidR="007E3012">
          <w:rPr>
            <w:rStyle w:val="Hyperlink"/>
          </w:rPr>
          <w:t>Occurrence</w:t>
        </w:r>
      </w:hyperlink>
    </w:p>
    <w:p w:rsidR="00D718D6" w:rsidRDefault="00D718D6">
      <w:pPr>
        <w:pStyle w:val="Code"/>
      </w:pPr>
    </w:p>
    <w:p w:rsidR="00D718D6" w:rsidRDefault="005F69A5">
      <w:pPr>
        <w:pStyle w:val="Heading3"/>
      </w:pPr>
      <w:bookmarkStart w:id="303" w:name="_Toc411965616"/>
      <w:r>
        <w:t>Associations</w:t>
      </w:r>
      <w:bookmarkEnd w:id="303"/>
    </w:p>
    <w:p w:rsidR="00F546FD" w:rsidRDefault="005F69A5" w:rsidP="00F546FD">
      <w:pPr>
        <w:ind w:left="605" w:hanging="245"/>
      </w:pPr>
      <w:r>
        <w:rPr>
          <w:noProof/>
          <w:lang w:bidi="ar-SA"/>
        </w:rPr>
        <w:drawing>
          <wp:inline distT="0" distB="0" distL="0" distR="0">
            <wp:extent cx="152400" cy="152400"/>
            <wp:effectExtent l="0" t="0" r="0" b="0"/>
            <wp:docPr id="256" name="Picture -1837839652.jpg" descr="-1837839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1837839652.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alters</w:t>
      </w:r>
      <w:r w:rsidR="00A92CA5">
        <w:t>:</w:t>
      </w:r>
      <w:hyperlink w:anchor="_0a7e812804f2213995cbeffe776b63fe" w:history="1">
        <w:r>
          <w:rPr>
            <w:rStyle w:val="Hyperlink"/>
          </w:rPr>
          <w:t>Capability</w:t>
        </w:r>
      </w:hyperlink>
      <w:r>
        <w:t xml:space="preserve"> [1..*] </w:t>
      </w:r>
      <w:r w:rsidR="00601C69">
        <w:t xml:space="preserve">  </w:t>
      </w:r>
      <w:r w:rsidR="00F546FD" w:rsidRPr="00833C5F">
        <w:rPr>
          <w:i/>
        </w:rPr>
        <w:t>Subsets</w:t>
      </w:r>
      <w:r w:rsidR="00F546FD">
        <w:t>: causes:</w:t>
      </w:r>
      <w:hyperlink w:anchor="_63104765cd42c5f76cf72fdc4ed90397" w:history="1">
        <w:r w:rsidR="00F546FD">
          <w:rPr>
            <w:rStyle w:val="Hyperlink"/>
          </w:rPr>
          <w:t>Situation</w:t>
        </w:r>
      </w:hyperlink>
      <w:r w:rsidR="00F546FD">
        <w:rPr>
          <w:rStyle w:val="Hyperlink"/>
        </w:rPr>
        <w:t xml:space="preserve"> </w:t>
      </w:r>
      <w:r w:rsidR="00F546FD">
        <w:t xml:space="preserve">   </w:t>
      </w:r>
    </w:p>
    <w:p w:rsidR="00A60DB1" w:rsidRDefault="00A60DB1" w:rsidP="00A60DB1">
      <w:pPr>
        <w:ind w:left="720" w:firstLine="360"/>
      </w:pPr>
      <w:r>
        <w:t>A capability which is enhanced/created or reduced/removed.</w:t>
      </w:r>
    </w:p>
    <w:p w:rsidR="00F546FD" w:rsidRDefault="005F69A5" w:rsidP="00F546FD">
      <w:pPr>
        <w:ind w:left="605" w:hanging="245"/>
      </w:pPr>
      <w:r>
        <w:rPr>
          <w:noProof/>
          <w:lang w:bidi="ar-SA"/>
        </w:rPr>
        <w:drawing>
          <wp:inline distT="0" distB="0" distL="0" distR="0">
            <wp:extent cx="152400" cy="152400"/>
            <wp:effectExtent l="0" t="0" r="0" b="0"/>
            <wp:docPr id="258" name="Picture 2121882416.jpg" descr="2121882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2121882416.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provides access to</w:t>
      </w:r>
      <w:r w:rsidR="00A92CA5">
        <w:t>:</w:t>
      </w:r>
      <w:hyperlink w:anchor="_13f9005c9106d00d7131680982c2727a" w:history="1">
        <w:r>
          <w:rPr>
            <w:rStyle w:val="Hyperlink"/>
          </w:rPr>
          <w:t>Entity</w:t>
        </w:r>
      </w:hyperlink>
      <w:r>
        <w:t xml:space="preserve"> </w:t>
      </w:r>
      <w:r w:rsidR="00601C69">
        <w:t xml:space="preserve">  </w:t>
      </w:r>
      <w:r w:rsidR="00F546FD" w:rsidRPr="00833C5F">
        <w:rPr>
          <w:i/>
        </w:rPr>
        <w:t>Subsets</w:t>
      </w:r>
      <w:r w:rsidR="00F546FD">
        <w:t>: impacts:</w:t>
      </w:r>
      <w:hyperlink w:anchor="_13f9005c9106d00d7131680982c2727a" w:history="1">
        <w:r w:rsidR="00F546FD">
          <w:rPr>
            <w:rStyle w:val="Hyperlink"/>
          </w:rPr>
          <w:t>Entity</w:t>
        </w:r>
      </w:hyperlink>
      <w:r w:rsidR="00F546FD">
        <w:rPr>
          <w:rStyle w:val="Hyperlink"/>
        </w:rPr>
        <w:t xml:space="preserve"> </w:t>
      </w:r>
      <w:r w:rsidR="00F546FD">
        <w:t xml:space="preserve">   </w:t>
      </w:r>
    </w:p>
    <w:p w:rsidR="00A60DB1" w:rsidRDefault="00A60DB1" w:rsidP="00A60DB1">
      <w:pPr>
        <w:ind w:left="720" w:firstLine="360"/>
      </w:pPr>
      <w:r>
        <w:t>The entity that will be used as the capability of an actor.</w:t>
      </w:r>
    </w:p>
    <w:p w:rsidR="00F546FD" w:rsidRDefault="005F69A5" w:rsidP="00F546FD">
      <w:pPr>
        <w:ind w:left="605" w:hanging="245"/>
      </w:pPr>
      <w:r>
        <w:rPr>
          <w:noProof/>
          <w:lang w:bidi="ar-SA"/>
        </w:rPr>
        <w:drawing>
          <wp:inline distT="0" distB="0" distL="0" distR="0">
            <wp:extent cx="152400" cy="152400"/>
            <wp:effectExtent l="0" t="0" r="0" b="0"/>
            <wp:docPr id="260" name="Picture 1521677897.jpg" descr="1521677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1521677897.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enables</w:t>
      </w:r>
      <w:r w:rsidR="00A92CA5">
        <w:t>:</w:t>
      </w:r>
      <w:hyperlink w:anchor="_195976dea0d8187e1656ac43c072c070" w:history="1">
        <w:r>
          <w:rPr>
            <w:rStyle w:val="Hyperlink"/>
          </w:rPr>
          <w:t>Actor</w:t>
        </w:r>
      </w:hyperlink>
      <w:r>
        <w:t xml:space="preserve"> </w:t>
      </w:r>
      <w:r w:rsidR="00601C69">
        <w:t xml:space="preserve">  </w:t>
      </w:r>
      <w:r w:rsidR="00F546FD" w:rsidRPr="00833C5F">
        <w:rPr>
          <w:i/>
        </w:rPr>
        <w:t>Subsets</w:t>
      </w:r>
      <w:r w:rsidR="00F546FD">
        <w:t>: impacts:</w:t>
      </w:r>
      <w:hyperlink w:anchor="_13f9005c9106d00d7131680982c2727a" w:history="1">
        <w:r w:rsidR="00F546FD">
          <w:rPr>
            <w:rStyle w:val="Hyperlink"/>
          </w:rPr>
          <w:t>Entity</w:t>
        </w:r>
      </w:hyperlink>
      <w:r w:rsidR="00F546FD">
        <w:rPr>
          <w:rStyle w:val="Hyperlink"/>
        </w:rPr>
        <w:t xml:space="preserve"> </w:t>
      </w:r>
      <w:r w:rsidR="00F546FD">
        <w:t xml:space="preserve">   </w:t>
      </w:r>
    </w:p>
    <w:p w:rsidR="00A60DB1" w:rsidRDefault="00A60DB1" w:rsidP="00A60DB1">
      <w:pPr>
        <w:ind w:left="720" w:firstLine="360"/>
      </w:pPr>
      <w:r>
        <w:t>A resource made available to an actor by an occurrence of the Alter Capability.</w:t>
      </w:r>
    </w:p>
    <w:p w:rsidR="00D718D6" w:rsidRDefault="005F69A5">
      <w:pPr>
        <w:pStyle w:val="Heading3"/>
      </w:pPr>
      <w:bookmarkStart w:id="304" w:name="_Toc411965617"/>
      <w:r>
        <w:t>Inherited Features</w:t>
      </w:r>
      <w:bookmarkEnd w:id="304"/>
    </w:p>
    <w:p w:rsidR="00697D8F" w:rsidRDefault="00697D8F" w:rsidP="00697D8F">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E05413">
      <w:pPr>
        <w:ind w:firstLine="720"/>
      </w:pPr>
      <w:r>
        <w:t>‘uses’:</w:t>
      </w:r>
      <w:hyperlink w:anchor="_13f9005c9106d00d7131680982c2727a" w:history="1">
        <w:r>
          <w:rPr>
            <w:rStyle w:val="Hyperlink"/>
          </w:rPr>
          <w:t>Entity</w:t>
        </w:r>
      </w:hyperlink>
    </w:p>
    <w:p w:rsidR="00697D8F" w:rsidRDefault="00697D8F" w:rsidP="00E05413">
      <w:pPr>
        <w:ind w:firstLine="720"/>
      </w:pPr>
      <w:r>
        <w:t>‘creates’:</w:t>
      </w:r>
      <w:hyperlink w:anchor="_13f9005c9106d00d7131680982c2727a" w:history="1">
        <w:r>
          <w:rPr>
            <w:rStyle w:val="Hyperlink"/>
          </w:rPr>
          <w:t>Entity</w:t>
        </w:r>
      </w:hyperlink>
    </w:p>
    <w:p w:rsidR="00697D8F" w:rsidRDefault="00697D8F" w:rsidP="00E05413">
      <w:pPr>
        <w:ind w:firstLine="720"/>
      </w:pPr>
      <w:r>
        <w:t>‘step in’:</w:t>
      </w:r>
      <w:hyperlink w:anchor="_c05d8ea54231ef8385ae369a8cb18a7f" w:history="1">
        <w:r>
          <w:rPr>
            <w:rStyle w:val="Hyperlink"/>
          </w:rPr>
          <w:t>Occurrence</w:t>
        </w:r>
      </w:hyperlink>
    </w:p>
    <w:p w:rsidR="00697D8F" w:rsidRDefault="00697D8F" w:rsidP="00E05413">
      <w:pPr>
        <w:ind w:firstLine="720"/>
      </w:pPr>
      <w:r>
        <w:t>‘step’:</w:t>
      </w:r>
      <w:hyperlink w:anchor="_c05d8ea54231ef8385ae369a8cb18a7f" w:history="1">
        <w:r>
          <w:rPr>
            <w:rStyle w:val="Hyperlink"/>
          </w:rPr>
          <w:t>Occurrence</w:t>
        </w:r>
      </w:hyperlink>
    </w:p>
    <w:p w:rsidR="00697D8F" w:rsidRDefault="00697D8F" w:rsidP="00E05413">
      <w:pPr>
        <w:ind w:firstLine="720"/>
      </w:pPr>
      <w:r>
        <w:t>‘when’:</w:t>
      </w:r>
      <w:hyperlink w:anchor="_63104765cd42c5f76cf72fdc4ed90397" w:history="1">
        <w:r>
          <w:rPr>
            <w:rStyle w:val="Hyperlink"/>
          </w:rPr>
          <w:t>Situation</w:t>
        </w:r>
      </w:hyperlink>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lastRenderedPageBreak/>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D718D6" w:rsidRDefault="00D718D6"/>
    <w:p w:rsidR="00D718D6" w:rsidRDefault="005F69A5">
      <w:pPr>
        <w:pStyle w:val="Heading2"/>
      </w:pPr>
      <w:bookmarkStart w:id="305" w:name="_b27fdfc6ff7e291783c4ac127784812d"/>
      <w:bookmarkStart w:id="306" w:name="_Toc411965618"/>
      <w:r>
        <w:t>Class Alter Capability Act</w:t>
      </w:r>
      <w:bookmarkEnd w:id="305"/>
      <w:bookmarkEnd w:id="306"/>
    </w:p>
    <w:p w:rsidR="00D718D6" w:rsidRDefault="005F69A5">
      <w:r>
        <w:t>The act of a facilitator providing or removing availability of a resource (or capability) to an actor, can be combined with "enhance" or "reduce". E.g. Joe gives Sam access to the DB.</w:t>
      </w:r>
    </w:p>
    <w:p w:rsidR="00D718D6" w:rsidRDefault="005F69A5">
      <w:pPr>
        <w:pStyle w:val="Heading3"/>
      </w:pPr>
      <w:bookmarkStart w:id="307" w:name="_Toc411965619"/>
      <w:r>
        <w:t>Direct Supertypes</w:t>
      </w:r>
      <w:bookmarkEnd w:id="307"/>
    </w:p>
    <w:p w:rsidR="00D718D6" w:rsidRDefault="00C94A5B" w:rsidP="00EC7479">
      <w:pPr>
        <w:ind w:left="360"/>
      </w:pPr>
      <w:hyperlink w:anchor="_bf62ccd25fcc4695eba838a426996db5" w:history="1">
        <w:r w:rsidR="005F69A5">
          <w:rPr>
            <w:rStyle w:val="Hyperlink"/>
          </w:rPr>
          <w:t>Activity</w:t>
        </w:r>
      </w:hyperlink>
      <w:r w:rsidR="005F69A5">
        <w:t xml:space="preserve">, </w:t>
      </w:r>
      <w:hyperlink w:anchor="_e0710944ed85fab755fb953e7174c8dd" w:history="1">
        <w:r w:rsidR="005F69A5">
          <w:rPr>
            <w:rStyle w:val="Hyperlink"/>
          </w:rPr>
          <w:t>Alter Capability</w:t>
        </w:r>
      </w:hyperlink>
    </w:p>
    <w:p w:rsidR="00D718D6" w:rsidRDefault="005F69A5">
      <w:pPr>
        <w:pStyle w:val="Code"/>
      </w:pPr>
      <w:r w:rsidRPr="00043180">
        <w:rPr>
          <w:b/>
          <w:sz w:val="24"/>
          <w:szCs w:val="24"/>
        </w:rPr>
        <w:t>package</w:t>
      </w:r>
      <w:r>
        <w:t xml:space="preserve"> Conceptual Modeling and Mapping Library::Generic Concepts::Capability</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e0710944ed85fab755fb953e7174c8dd" w:history="1">
        <w:r w:rsidR="007E3012">
          <w:rPr>
            <w:rStyle w:val="Hyperlink"/>
          </w:rPr>
          <w:t>Alter Capability</w:t>
        </w:r>
      </w:hyperlink>
      <w:r>
        <w:t xml:space="preserve">, </w:t>
      </w:r>
      <w:r w:rsidR="007E3012" w:rsidRPr="007E3012">
        <w:rPr>
          <w:rStyle w:val="Hyperlink"/>
        </w:rPr>
        <w:t xml:space="preserve"> </w:t>
      </w:r>
      <w:hyperlink w:anchor="_bf62ccd25fcc4695eba838a426996db5" w:history="1">
        <w:r w:rsidR="007E3012">
          <w:rPr>
            <w:rStyle w:val="Hyperlink"/>
          </w:rPr>
          <w:t>Activity</w:t>
        </w:r>
      </w:hyperlink>
    </w:p>
    <w:p w:rsidR="00D718D6" w:rsidRDefault="00D718D6">
      <w:pPr>
        <w:pStyle w:val="Code"/>
      </w:pPr>
    </w:p>
    <w:p w:rsidR="00D718D6" w:rsidRDefault="005F69A5">
      <w:pPr>
        <w:pStyle w:val="Heading3"/>
      </w:pPr>
      <w:bookmarkStart w:id="308" w:name="_Toc411965620"/>
      <w:r>
        <w:t>Associations</w:t>
      </w:r>
      <w:bookmarkEnd w:id="308"/>
    </w:p>
    <w:p w:rsidR="00F546FD" w:rsidRDefault="005F69A5" w:rsidP="00F546FD">
      <w:pPr>
        <w:ind w:left="605" w:hanging="245"/>
      </w:pPr>
      <w:r>
        <w:rPr>
          <w:noProof/>
          <w:lang w:bidi="ar-SA"/>
        </w:rPr>
        <w:drawing>
          <wp:inline distT="0" distB="0" distL="0" distR="0">
            <wp:extent cx="152400" cy="152400"/>
            <wp:effectExtent l="0" t="0" r="0" b="0"/>
            <wp:docPr id="262" name="Picture -1431170874.jpg" descr="-14311708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1431170874.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w:t>
      </w:r>
      <w:r w:rsidR="00A92CA5">
        <w:t>:</w:t>
      </w:r>
      <w:hyperlink w:anchor="_31cdbfb5037111d4063d958f9bba2472" w:history="1">
        <w:r>
          <w:rPr>
            <w:rStyle w:val="Hyperlink"/>
          </w:rPr>
          <w:t>Facilitator</w:t>
        </w:r>
      </w:hyperlink>
      <w:r>
        <w:t xml:space="preserve"> </w:t>
      </w:r>
      <w:r w:rsidR="00601C69">
        <w:t xml:space="preserve">  </w:t>
      </w:r>
      <w:r w:rsidR="00F546FD" w:rsidRPr="00833C5F">
        <w:rPr>
          <w:i/>
        </w:rPr>
        <w:t>Redefines</w:t>
      </w:r>
      <w:r w:rsidR="00F546FD">
        <w:t>: performed by:</w:t>
      </w:r>
      <w:hyperlink w:anchor="_195976dea0d8187e1656ac43c072c070" w:history="1">
        <w:r w:rsidR="00F546FD">
          <w:rPr>
            <w:rStyle w:val="Hyperlink"/>
          </w:rPr>
          <w:t>Actor</w:t>
        </w:r>
      </w:hyperlink>
      <w:r w:rsidR="00F546FD">
        <w:rPr>
          <w:rStyle w:val="Hyperlink"/>
        </w:rPr>
        <w:t xml:space="preserve">   </w:t>
      </w:r>
      <w:r w:rsidR="00F546FD">
        <w:t xml:space="preserve"> </w:t>
      </w:r>
    </w:p>
    <w:p w:rsidR="00D718D6" w:rsidRDefault="005F69A5">
      <w:pPr>
        <w:pStyle w:val="Heading3"/>
      </w:pPr>
      <w:bookmarkStart w:id="309" w:name="_Toc411965621"/>
      <w:r>
        <w:t>Inherited Features</w:t>
      </w:r>
      <w:bookmarkEnd w:id="309"/>
    </w:p>
    <w:p w:rsidR="00697D8F" w:rsidRDefault="00697D8F" w:rsidP="00697D8F">
      <w:r w:rsidRPr="000365A1">
        <w:rPr>
          <w:b/>
          <w:i/>
        </w:rPr>
        <w:t>From</w:t>
      </w:r>
      <w:r>
        <w:t xml:space="preserve"> </w:t>
      </w:r>
      <w:hyperlink w:anchor="_e0710944ed85fab755fb953e7174c8dd" w:history="1">
        <w:r>
          <w:rPr>
            <w:rStyle w:val="Hyperlink"/>
          </w:rPr>
          <w:t>Alter Capability</w:t>
        </w:r>
      </w:hyperlink>
      <w:r>
        <w:t xml:space="preserve">: </w:t>
      </w:r>
    </w:p>
    <w:p w:rsidR="00697D8F" w:rsidRDefault="00697D8F" w:rsidP="00E05413">
      <w:pPr>
        <w:ind w:firstLine="720"/>
      </w:pPr>
      <w:r>
        <w:lastRenderedPageBreak/>
        <w:t>‘alters’:</w:t>
      </w:r>
      <w:hyperlink w:anchor="_0a7e812804f2213995cbeffe776b63fe" w:history="1">
        <w:r>
          <w:rPr>
            <w:rStyle w:val="Hyperlink"/>
          </w:rPr>
          <w:t>Capability</w:t>
        </w:r>
      </w:hyperlink>
    </w:p>
    <w:p w:rsidR="00697D8F" w:rsidRDefault="00697D8F" w:rsidP="00E05413">
      <w:pPr>
        <w:ind w:firstLine="720"/>
      </w:pPr>
      <w:r>
        <w:t>‘provides access to’:</w:t>
      </w:r>
      <w:hyperlink w:anchor="_13f9005c9106d00d7131680982c2727a" w:history="1">
        <w:r>
          <w:rPr>
            <w:rStyle w:val="Hyperlink"/>
          </w:rPr>
          <w:t>Entity</w:t>
        </w:r>
      </w:hyperlink>
    </w:p>
    <w:p w:rsidR="00697D8F" w:rsidRDefault="00697D8F" w:rsidP="00E05413">
      <w:pPr>
        <w:ind w:firstLine="720"/>
      </w:pPr>
      <w:r>
        <w:t>‘enables’:</w:t>
      </w:r>
      <w:hyperlink w:anchor="_195976dea0d8187e1656ac43c072c070" w:history="1">
        <w:r>
          <w:rPr>
            <w:rStyle w:val="Hyperlink"/>
          </w:rPr>
          <w:t>Actor</w:t>
        </w:r>
      </w:hyperlink>
    </w:p>
    <w:p w:rsidR="00697D8F" w:rsidRDefault="00697D8F" w:rsidP="00697D8F">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E05413">
      <w:pPr>
        <w:ind w:firstLine="720"/>
      </w:pPr>
      <w:r>
        <w:t>‘uses’:</w:t>
      </w:r>
      <w:hyperlink w:anchor="_13f9005c9106d00d7131680982c2727a" w:history="1">
        <w:r>
          <w:rPr>
            <w:rStyle w:val="Hyperlink"/>
          </w:rPr>
          <w:t>Entity</w:t>
        </w:r>
      </w:hyperlink>
    </w:p>
    <w:p w:rsidR="00697D8F" w:rsidRDefault="00697D8F" w:rsidP="00E05413">
      <w:pPr>
        <w:ind w:firstLine="720"/>
      </w:pPr>
      <w:r>
        <w:t>‘creates’:</w:t>
      </w:r>
      <w:hyperlink w:anchor="_13f9005c9106d00d7131680982c2727a" w:history="1">
        <w:r>
          <w:rPr>
            <w:rStyle w:val="Hyperlink"/>
          </w:rPr>
          <w:t>Entity</w:t>
        </w:r>
      </w:hyperlink>
    </w:p>
    <w:p w:rsidR="00697D8F" w:rsidRDefault="00697D8F" w:rsidP="00E05413">
      <w:pPr>
        <w:ind w:firstLine="720"/>
      </w:pPr>
      <w:r>
        <w:t>‘step in’:</w:t>
      </w:r>
      <w:hyperlink w:anchor="_c05d8ea54231ef8385ae369a8cb18a7f" w:history="1">
        <w:r>
          <w:rPr>
            <w:rStyle w:val="Hyperlink"/>
          </w:rPr>
          <w:t>Occurrence</w:t>
        </w:r>
      </w:hyperlink>
    </w:p>
    <w:p w:rsidR="00697D8F" w:rsidRDefault="00697D8F" w:rsidP="00E05413">
      <w:pPr>
        <w:ind w:firstLine="720"/>
      </w:pPr>
      <w:r>
        <w:t>‘step’:</w:t>
      </w:r>
      <w:hyperlink w:anchor="_c05d8ea54231ef8385ae369a8cb18a7f" w:history="1">
        <w:r>
          <w:rPr>
            <w:rStyle w:val="Hyperlink"/>
          </w:rPr>
          <w:t>Occurrence</w:t>
        </w:r>
      </w:hyperlink>
    </w:p>
    <w:p w:rsidR="00697D8F" w:rsidRDefault="00697D8F" w:rsidP="00E05413">
      <w:pPr>
        <w:ind w:firstLine="720"/>
      </w:pPr>
      <w:r>
        <w:t>‘when’:</w:t>
      </w:r>
      <w:hyperlink w:anchor="_63104765cd42c5f76cf72fdc4ed90397" w:history="1">
        <w:r>
          <w:rPr>
            <w:rStyle w:val="Hyperlink"/>
          </w:rPr>
          <w:t>Situation</w:t>
        </w:r>
      </w:hyperlink>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lastRenderedPageBreak/>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697D8F" w:rsidRDefault="00697D8F" w:rsidP="00697D8F">
      <w:r w:rsidRPr="000365A1">
        <w:rPr>
          <w:b/>
          <w:i/>
        </w:rPr>
        <w:t>From</w:t>
      </w:r>
      <w:r>
        <w:t xml:space="preserve"> </w:t>
      </w:r>
      <w:hyperlink w:anchor="_bf62ccd25fcc4695eba838a426996db5" w:history="1">
        <w:r>
          <w:rPr>
            <w:rStyle w:val="Hyperlink"/>
          </w:rPr>
          <w:t>Activity</w:t>
        </w:r>
      </w:hyperlink>
      <w:r>
        <w:t xml:space="preserve">: </w:t>
      </w:r>
    </w:p>
    <w:p w:rsidR="00697D8F" w:rsidRDefault="00697D8F" w:rsidP="00E05413">
      <w:pPr>
        <w:ind w:firstLine="720"/>
      </w:pPr>
      <w:r>
        <w:t>‘performed by’:</w:t>
      </w:r>
      <w:hyperlink w:anchor="_195976dea0d8187e1656ac43c072c070" w:history="1">
        <w:r>
          <w:rPr>
            <w:rStyle w:val="Hyperlink"/>
          </w:rPr>
          <w:t>Actor</w:t>
        </w:r>
      </w:hyperlink>
    </w:p>
    <w:p w:rsidR="00D718D6" w:rsidRDefault="00D718D6"/>
    <w:p w:rsidR="00D718D6" w:rsidRDefault="005F69A5">
      <w:pPr>
        <w:pStyle w:val="Heading2"/>
      </w:pPr>
      <w:bookmarkStart w:id="310" w:name="_0a7e812804f2213995cbeffe776b63fe"/>
      <w:bookmarkStart w:id="311" w:name="_Toc411965622"/>
      <w:r>
        <w:t>Association Class Capability</w:t>
      </w:r>
      <w:bookmarkEnd w:id="310"/>
      <w:bookmarkEnd w:id="311"/>
    </w:p>
    <w:p w:rsidR="00D718D6" w:rsidRDefault="005F69A5">
      <w:r>
        <w:t>A Capability is the availability of a resource to an actor. Resources are a state and thus are fixed over a defined time period and may participate in all state/situation and entity relations.</w:t>
      </w:r>
      <w:r>
        <w:br/>
        <w:t>Note that as with any entity, a capability can also be categorized as a resource.</w:t>
      </w:r>
    </w:p>
    <w:p w:rsidR="00D718D6" w:rsidRDefault="005F69A5">
      <w:pPr>
        <w:pStyle w:val="Heading3"/>
      </w:pPr>
      <w:bookmarkStart w:id="312" w:name="_Toc411965623"/>
      <w:r>
        <w:t>Direct Supertypes</w:t>
      </w:r>
      <w:bookmarkEnd w:id="312"/>
    </w:p>
    <w:p w:rsidR="00D718D6" w:rsidRDefault="00C94A5B" w:rsidP="00EC7479">
      <w:pPr>
        <w:ind w:left="360"/>
      </w:pPr>
      <w:hyperlink w:anchor="_927c2855748f476d96735ff79da4ebff" w:history="1">
        <w:r w:rsidR="005F69A5">
          <w:rPr>
            <w:rStyle w:val="Hyperlink"/>
          </w:rPr>
          <w:t>State</w:t>
        </w:r>
      </w:hyperlink>
    </w:p>
    <w:p w:rsidR="00D718D6" w:rsidRDefault="005F69A5">
      <w:pPr>
        <w:pStyle w:val="Code"/>
      </w:pPr>
      <w:r w:rsidRPr="00043180">
        <w:rPr>
          <w:b/>
          <w:sz w:val="24"/>
          <w:szCs w:val="24"/>
        </w:rPr>
        <w:t>package</w:t>
      </w:r>
      <w:r>
        <w:t xml:space="preserve"> Conceptual Modeling and Mapping Library::Generic Concepts::Capability</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927c2855748f476d96735ff79da4ebff" w:history="1">
        <w:r w:rsidR="007E3012">
          <w:rPr>
            <w:rStyle w:val="Hyperlink"/>
          </w:rPr>
          <w:t>State</w:t>
        </w:r>
      </w:hyperlink>
    </w:p>
    <w:p w:rsidR="00D718D6" w:rsidRDefault="00D718D6">
      <w:pPr>
        <w:pStyle w:val="Code"/>
      </w:pPr>
    </w:p>
    <w:p w:rsidR="00D718D6" w:rsidRDefault="005F69A5">
      <w:pPr>
        <w:pStyle w:val="Heading4"/>
      </w:pPr>
      <w:bookmarkStart w:id="313" w:name="_Toc411965624"/>
      <w:r>
        <w:t>Association Ends</w:t>
      </w:r>
      <w:bookmarkEnd w:id="313"/>
    </w:p>
    <w:p w:rsidR="003F7C16" w:rsidRDefault="003F7C16" w:rsidP="003F7C16">
      <w:pPr>
        <w:ind w:firstLine="720"/>
      </w:pPr>
      <w:r>
        <w:rPr>
          <w:noProof/>
          <w:lang w:bidi="ar-SA"/>
        </w:rPr>
        <w:drawing>
          <wp:inline distT="0" distB="0" distL="0" distR="0">
            <wp:extent cx="152400" cy="152400"/>
            <wp:effectExtent l="0" t="0" r="0" b="0"/>
            <wp:docPr id="264" name="Picture -65986590.jpg" descr="-65986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65986590.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available to : </w:t>
      </w:r>
      <w:hyperlink w:anchor="_195976dea0d8187e1656ac43c072c070" w:history="1">
        <w:r>
          <w:rPr>
            <w:rStyle w:val="Hyperlink"/>
          </w:rPr>
          <w:t>Actor</w:t>
        </w:r>
      </w:hyperlink>
      <w:r w:rsidR="00A36678">
        <w:t xml:space="preserve">   </w:t>
      </w:r>
      <w:r w:rsidR="00A36678" w:rsidRPr="00833C5F">
        <w:rPr>
          <w:i/>
        </w:rPr>
        <w:t>Redefines</w:t>
      </w:r>
      <w:r w:rsidR="00A36678">
        <w:t>: performed by:</w:t>
      </w:r>
      <w:hyperlink w:anchor="_195976dea0d8187e1656ac43c072c070" w:history="1">
        <w:r w:rsidR="00A36678">
          <w:rPr>
            <w:rStyle w:val="Hyperlink"/>
          </w:rPr>
          <w:t>Actor</w:t>
        </w:r>
      </w:hyperlink>
      <w:r w:rsidR="00A36678">
        <w:rPr>
          <w:rStyle w:val="Hyperlink"/>
        </w:rPr>
        <w:t xml:space="preserve">   </w:t>
      </w:r>
      <w:r w:rsidR="00A36678">
        <w:t xml:space="preserve"> </w:t>
      </w:r>
    </w:p>
    <w:p w:rsidR="006847AA" w:rsidRDefault="006847AA" w:rsidP="006847AA">
      <w:pPr>
        <w:ind w:left="677" w:firstLine="360"/>
      </w:pPr>
      <w:r>
        <w:t>A resource made available to an actor as a part of a capability.</w:t>
      </w:r>
    </w:p>
    <w:p w:rsidR="003F7C16" w:rsidRDefault="003F7C16" w:rsidP="003F7C16">
      <w:pPr>
        <w:ind w:firstLine="720"/>
      </w:pPr>
      <w:r>
        <w:rPr>
          <w:noProof/>
          <w:lang w:bidi="ar-SA"/>
        </w:rPr>
        <w:drawing>
          <wp:inline distT="0" distB="0" distL="0" distR="0">
            <wp:extent cx="152400" cy="152400"/>
            <wp:effectExtent l="0" t="0" r="0" b="0"/>
            <wp:docPr id="266" name="Picture -65986590.jpg" descr="-65986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65986590.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can utilize : </w:t>
      </w:r>
      <w:hyperlink w:anchor="_d442d75c9ac335e7a2aadbc96919fc2d" w:history="1">
        <w:r>
          <w:rPr>
            <w:rStyle w:val="Hyperlink"/>
          </w:rPr>
          <w:t>Resource</w:t>
        </w:r>
      </w:hyperlink>
      <w:r w:rsidR="00A36678">
        <w:t xml:space="preserve">   </w:t>
      </w:r>
      <w:r w:rsidR="00A36678" w:rsidRPr="00833C5F">
        <w:rPr>
          <w:i/>
        </w:rPr>
        <w:t>Redefines</w:t>
      </w:r>
      <w:r w:rsidR="00A36678">
        <w:t>: performed by:</w:t>
      </w:r>
      <w:hyperlink w:anchor="_195976dea0d8187e1656ac43c072c070" w:history="1">
        <w:r w:rsidR="00A36678">
          <w:rPr>
            <w:rStyle w:val="Hyperlink"/>
          </w:rPr>
          <w:t>Actor</w:t>
        </w:r>
      </w:hyperlink>
      <w:r w:rsidR="00A36678">
        <w:rPr>
          <w:rStyle w:val="Hyperlink"/>
        </w:rPr>
        <w:t xml:space="preserve">   </w:t>
      </w:r>
      <w:r w:rsidR="00A36678">
        <w:t xml:space="preserve"> </w:t>
      </w:r>
    </w:p>
    <w:p w:rsidR="006847AA" w:rsidRDefault="006847AA" w:rsidP="006847AA">
      <w:pPr>
        <w:ind w:left="677" w:firstLine="360"/>
      </w:pPr>
      <w:r>
        <w:t>The resource an actor can utilize as part of a capability.</w:t>
      </w:r>
    </w:p>
    <w:p w:rsidR="00D718D6" w:rsidRDefault="005F69A5">
      <w:pPr>
        <w:pStyle w:val="Heading3"/>
      </w:pPr>
      <w:bookmarkStart w:id="314" w:name="_Toc411965625"/>
      <w:r>
        <w:t>Associations</w:t>
      </w:r>
      <w:bookmarkEnd w:id="314"/>
    </w:p>
    <w:p w:rsidR="00F546FD" w:rsidRDefault="005F69A5" w:rsidP="00F546FD">
      <w:pPr>
        <w:ind w:left="605" w:hanging="245"/>
      </w:pPr>
      <w:r>
        <w:rPr>
          <w:noProof/>
          <w:lang w:bidi="ar-SA"/>
        </w:rPr>
        <w:drawing>
          <wp:inline distT="0" distB="0" distL="0" distR="0">
            <wp:extent cx="152400" cy="152400"/>
            <wp:effectExtent l="0" t="0" r="0" b="0"/>
            <wp:docPr id="268" name="Picture -1837839652.jpg" descr="-1837839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1837839652.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w:t>
      </w:r>
      <w:r w:rsidR="00A92CA5">
        <w:t>:</w:t>
      </w:r>
      <w:hyperlink w:anchor="_e0710944ed85fab755fb953e7174c8dd" w:history="1">
        <w:r>
          <w:rPr>
            <w:rStyle w:val="Hyperlink"/>
          </w:rPr>
          <w:t>Alter Capability</w:t>
        </w:r>
      </w:hyperlink>
      <w:r>
        <w:t xml:space="preserve"> </w:t>
      </w:r>
      <w:r w:rsidR="00601C69">
        <w:t xml:space="preserve">  </w:t>
      </w:r>
      <w:r w:rsidR="00F546FD" w:rsidRPr="00833C5F">
        <w:rPr>
          <w:i/>
        </w:rPr>
        <w:t>Subsets</w:t>
      </w:r>
      <w:r w:rsidR="00F546FD">
        <w:t>: caused by:</w:t>
      </w:r>
      <w:hyperlink w:anchor="_63104765cd42c5f76cf72fdc4ed90397" w:history="1">
        <w:r w:rsidR="00F546FD">
          <w:rPr>
            <w:rStyle w:val="Hyperlink"/>
          </w:rPr>
          <w:t>Situation</w:t>
        </w:r>
      </w:hyperlink>
      <w:r w:rsidR="00F546FD">
        <w:rPr>
          <w:rStyle w:val="Hyperlink"/>
        </w:rPr>
        <w:t xml:space="preserve"> </w:t>
      </w:r>
      <w:r w:rsidR="00F546FD">
        <w:t xml:space="preserve">   </w:t>
      </w:r>
    </w:p>
    <w:p w:rsidR="00F546FD" w:rsidRDefault="005F69A5" w:rsidP="00F546FD">
      <w:pPr>
        <w:ind w:left="605" w:hanging="245"/>
      </w:pPr>
      <w:r>
        <w:rPr>
          <w:noProof/>
          <w:lang w:bidi="ar-SA"/>
        </w:rPr>
        <w:drawing>
          <wp:inline distT="0" distB="0" distL="0" distR="0">
            <wp:extent cx="152400" cy="152400"/>
            <wp:effectExtent l="0" t="0" r="0" b="0"/>
            <wp:docPr id="270" name="Picture -212173931.jpg" descr="-212173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212173931.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has credential</w:t>
      </w:r>
      <w:r w:rsidR="00A92CA5">
        <w:t>:</w:t>
      </w:r>
      <w:hyperlink w:anchor="_4b22282c86b7077a6928ad3d236ff3bb" w:history="1">
        <w:r>
          <w:rPr>
            <w:rStyle w:val="Hyperlink"/>
          </w:rPr>
          <w:t>Credential</w:t>
        </w:r>
      </w:hyperlink>
      <w:r>
        <w:t xml:space="preserve"> </w:t>
      </w:r>
    </w:p>
    <w:p w:rsidR="00A60DB1" w:rsidRDefault="00A60DB1" w:rsidP="00A60DB1">
      <w:pPr>
        <w:ind w:left="720" w:firstLine="360"/>
      </w:pPr>
      <w:r>
        <w:t>Provides proof of a capability.</w:t>
      </w:r>
    </w:p>
    <w:p w:rsidR="00D718D6" w:rsidRDefault="005F69A5">
      <w:pPr>
        <w:pStyle w:val="Heading3"/>
      </w:pPr>
      <w:bookmarkStart w:id="315" w:name="_Toc411965626"/>
      <w:r>
        <w:t>Inherited Features</w:t>
      </w:r>
      <w:bookmarkEnd w:id="315"/>
    </w:p>
    <w:p w:rsidR="00697D8F" w:rsidRDefault="00697D8F" w:rsidP="00697D8F">
      <w:r w:rsidRPr="000365A1">
        <w:rPr>
          <w:b/>
          <w:i/>
        </w:rPr>
        <w:t>From</w:t>
      </w:r>
      <w:r>
        <w:t xml:space="preserve"> </w:t>
      </w:r>
      <w:hyperlink w:anchor="_927c2855748f476d96735ff79da4ebff" w:history="1">
        <w:r>
          <w:rPr>
            <w:rStyle w:val="Hyperlink"/>
          </w:rPr>
          <w:t>State</w:t>
        </w:r>
      </w:hyperlink>
      <w:r>
        <w:t xml:space="preserve">: </w:t>
      </w:r>
    </w:p>
    <w:p w:rsidR="00697D8F" w:rsidRDefault="00697D8F" w:rsidP="00E05413">
      <w:pPr>
        <w:ind w:firstLine="720"/>
      </w:pPr>
      <w:r>
        <w:t>‘state of’:</w:t>
      </w:r>
      <w:hyperlink w:anchor="_13f9005c9106d00d7131680982c2727a" w:history="1">
        <w:r>
          <w:rPr>
            <w:rStyle w:val="Hyperlink"/>
          </w:rPr>
          <w:t>Entity</w:t>
        </w:r>
      </w:hyperlink>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lastRenderedPageBreak/>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D718D6" w:rsidRDefault="00D718D6"/>
    <w:p w:rsidR="00D718D6" w:rsidRDefault="005F69A5">
      <w:pPr>
        <w:pStyle w:val="Heading2"/>
      </w:pPr>
      <w:bookmarkStart w:id="316" w:name="_4b22282c86b7077a6928ad3d236ff3bb"/>
      <w:bookmarkStart w:id="317" w:name="_Toc411965627"/>
      <w:r>
        <w:t>Class Credential</w:t>
      </w:r>
      <w:bookmarkEnd w:id="316"/>
      <w:bookmarkEnd w:id="317"/>
    </w:p>
    <w:p w:rsidR="00D718D6" w:rsidRDefault="005F69A5">
      <w:r>
        <w:t>A credential is an attestation of qualification, competence, or authority issued to an individual by a third party with a relevant or de facto authority or assumed competence to do so.[Wikipedia] Credentials can be physical (a house key), documents (a certificate) or virtual (a PKI key).</w:t>
      </w:r>
    </w:p>
    <w:p w:rsidR="00D718D6" w:rsidRDefault="005F69A5">
      <w:pPr>
        <w:pStyle w:val="Heading3"/>
      </w:pPr>
      <w:bookmarkStart w:id="318" w:name="_Toc411965628"/>
      <w:r>
        <w:lastRenderedPageBreak/>
        <w:t>Direct Supertypes</w:t>
      </w:r>
      <w:bookmarkEnd w:id="318"/>
    </w:p>
    <w:p w:rsidR="00D718D6" w:rsidRDefault="00C94A5B" w:rsidP="00EC7479">
      <w:pPr>
        <w:ind w:left="360"/>
      </w:pPr>
      <w:hyperlink w:anchor="_d442d75c9ac335e7a2aadbc96919fc2d" w:history="1">
        <w:r w:rsidR="005F69A5">
          <w:rPr>
            <w:rStyle w:val="Hyperlink"/>
          </w:rPr>
          <w:t>Resource</w:t>
        </w:r>
      </w:hyperlink>
    </w:p>
    <w:p w:rsidR="00D718D6" w:rsidRDefault="005F69A5">
      <w:pPr>
        <w:pStyle w:val="Code"/>
      </w:pPr>
      <w:r w:rsidRPr="00043180">
        <w:rPr>
          <w:b/>
          <w:sz w:val="24"/>
          <w:szCs w:val="24"/>
        </w:rPr>
        <w:t>package</w:t>
      </w:r>
      <w:r>
        <w:t xml:space="preserve"> Conceptual Modeling and Mapping Library::Generic Concepts::Capability</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d442d75c9ac335e7a2aadbc96919fc2d" w:history="1">
        <w:r w:rsidR="007E3012">
          <w:rPr>
            <w:rStyle w:val="Hyperlink"/>
          </w:rPr>
          <w:t>Resource</w:t>
        </w:r>
      </w:hyperlink>
    </w:p>
    <w:p w:rsidR="00D718D6" w:rsidRDefault="00D718D6">
      <w:pPr>
        <w:pStyle w:val="Code"/>
      </w:pPr>
    </w:p>
    <w:p w:rsidR="00D718D6" w:rsidRDefault="005F69A5">
      <w:pPr>
        <w:pStyle w:val="Heading3"/>
      </w:pPr>
      <w:bookmarkStart w:id="319" w:name="_Toc411965629"/>
      <w:r>
        <w:t>Associations</w:t>
      </w:r>
      <w:bookmarkEnd w:id="319"/>
    </w:p>
    <w:p w:rsidR="00F546FD" w:rsidRDefault="005F69A5" w:rsidP="00F546FD">
      <w:pPr>
        <w:ind w:left="605" w:hanging="245"/>
      </w:pPr>
      <w:r>
        <w:rPr>
          <w:noProof/>
          <w:lang w:bidi="ar-SA"/>
        </w:rPr>
        <w:drawing>
          <wp:inline distT="0" distB="0" distL="0" distR="0">
            <wp:extent cx="152400" cy="152400"/>
            <wp:effectExtent l="0" t="0" r="0" b="0"/>
            <wp:docPr id="272" name="Picture -212173931.jpg" descr="-212173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212173931.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attests to</w:t>
      </w:r>
      <w:r w:rsidR="00A92CA5">
        <w:t>:</w:t>
      </w:r>
      <w:hyperlink w:anchor="_0a7e812804f2213995cbeffe776b63fe" w:history="1">
        <w:r>
          <w:rPr>
            <w:rStyle w:val="Hyperlink"/>
          </w:rPr>
          <w:t>Capability</w:t>
        </w:r>
      </w:hyperlink>
      <w:r>
        <w:t xml:space="preserve"> </w:t>
      </w:r>
    </w:p>
    <w:p w:rsidR="00A60DB1" w:rsidRDefault="00A60DB1" w:rsidP="00A60DB1">
      <w:pPr>
        <w:ind w:left="720" w:firstLine="360"/>
      </w:pPr>
      <w:r>
        <w:t>Cridentialed capability</w:t>
      </w:r>
    </w:p>
    <w:p w:rsidR="00D718D6" w:rsidRDefault="005F69A5">
      <w:pPr>
        <w:pStyle w:val="Heading3"/>
      </w:pPr>
      <w:bookmarkStart w:id="320" w:name="_Toc411965630"/>
      <w:r>
        <w:t>Inherited Features</w:t>
      </w:r>
      <w:bookmarkEnd w:id="320"/>
    </w:p>
    <w:p w:rsidR="00697D8F" w:rsidRDefault="00697D8F" w:rsidP="00697D8F">
      <w:r w:rsidRPr="000365A1">
        <w:rPr>
          <w:b/>
          <w:i/>
        </w:rPr>
        <w:t>From</w:t>
      </w:r>
      <w:r>
        <w:t xml:space="preserve"> </w:t>
      </w:r>
      <w:hyperlink w:anchor="_d442d75c9ac335e7a2aadbc96919fc2d" w:history="1">
        <w:r>
          <w:rPr>
            <w:rStyle w:val="Hyperlink"/>
          </w:rPr>
          <w:t>Resource</w:t>
        </w:r>
      </w:hyperlink>
      <w:r>
        <w:t xml:space="preserve">: </w:t>
      </w:r>
    </w:p>
    <w:p w:rsidR="00697D8F" w:rsidRDefault="00697D8F" w:rsidP="00E05413">
      <w:pPr>
        <w:ind w:firstLine="720"/>
      </w:pPr>
      <w:r>
        <w:t>‘has weakness’:</w:t>
      </w:r>
      <w:hyperlink w:anchor="_503237c91822aea6eb1e81f160d33ce1" w:history="1">
        <w:r>
          <w:rPr>
            <w:rStyle w:val="Hyperlink"/>
          </w:rPr>
          <w:t>Weakness</w:t>
        </w:r>
      </w:hyperlink>
    </w:p>
    <w:p w:rsidR="00697D8F" w:rsidRDefault="00697D8F" w:rsidP="00E05413">
      <w:pPr>
        <w:ind w:firstLine="720"/>
      </w:pPr>
      <w:r>
        <w:t>‘responsibility of’:</w:t>
      </w:r>
      <w:hyperlink w:anchor="_e6b0cbf74d66e662c0e3b43efa323757" w:history="1">
        <w:r>
          <w:rPr>
            <w:rStyle w:val="Hyperlink"/>
          </w:rPr>
          <w:t>Stakeholder</w:t>
        </w:r>
      </w:hyperlink>
    </w:p>
    <w:p w:rsidR="00697D8F" w:rsidRDefault="00697D8F" w:rsidP="00E05413">
      <w:pPr>
        <w:ind w:firstLine="720"/>
      </w:pPr>
      <w:r>
        <w:t>‘supports’:</w:t>
      </w:r>
      <w:hyperlink w:anchor="_d442d75c9ac335e7a2aadbc96919fc2d" w:history="1">
        <w:r>
          <w:rPr>
            <w:rStyle w:val="Hyperlink"/>
          </w:rPr>
          <w:t>Resource</w:t>
        </w:r>
      </w:hyperlink>
    </w:p>
    <w:p w:rsidR="00697D8F" w:rsidRDefault="00697D8F" w:rsidP="00E05413">
      <w:pPr>
        <w:ind w:firstLine="720"/>
      </w:pPr>
      <w:r>
        <w:t>‘impacted by’:</w:t>
      </w:r>
      <w:hyperlink w:anchor="_9bf67544840a1cd6396f28cc292e3ca0" w:history="1">
        <w:r>
          <w:rPr>
            <w:rStyle w:val="Hyperlink"/>
          </w:rPr>
          <w:t>Consequence</w:t>
        </w:r>
      </w:hyperlink>
    </w:p>
    <w:p w:rsidR="00697D8F" w:rsidRDefault="00697D8F" w:rsidP="00E05413">
      <w:pPr>
        <w:ind w:firstLine="720"/>
      </w:pPr>
      <w:r>
        <w:t>‘required by’:</w:t>
      </w:r>
      <w:hyperlink w:anchor="_83d65b9404a78ed941a332943863e039" w:history="1">
        <w:r>
          <w:rPr>
            <w:rStyle w:val="Hyperlink"/>
          </w:rPr>
          <w:t>Process</w:t>
        </w:r>
      </w:hyperlink>
    </w:p>
    <w:p w:rsidR="00697D8F" w:rsidRDefault="00697D8F" w:rsidP="00E05413">
      <w:pPr>
        <w:ind w:firstLine="720"/>
      </w:pPr>
      <w:r>
        <w:t>‘has vunerability’:</w:t>
      </w:r>
      <w:hyperlink w:anchor="_d936caf19626476c163d1b8384647aa0" w:history="1">
        <w:r>
          <w:rPr>
            <w:rStyle w:val="Hyperlink"/>
          </w:rPr>
          <w:t>Vulnerability</w:t>
        </w:r>
      </w:hyperlink>
    </w:p>
    <w:p w:rsidR="00697D8F" w:rsidRDefault="00697D8F" w:rsidP="00E05413">
      <w:pPr>
        <w:ind w:firstLine="720"/>
      </w:pPr>
      <w:r>
        <w:t>‘depends on’:</w:t>
      </w:r>
      <w:hyperlink w:anchor="_d442d75c9ac335e7a2aadbc96919fc2d" w:history="1">
        <w:r>
          <w:rPr>
            <w:rStyle w:val="Hyperlink"/>
          </w:rPr>
          <w:t>Resource</w:t>
        </w:r>
      </w:hyperlink>
    </w:p>
    <w:p w:rsidR="00697D8F" w:rsidRDefault="00697D8F" w:rsidP="00E05413">
      <w:pPr>
        <w:ind w:firstLine="720"/>
      </w:pPr>
      <w:r>
        <w:t>‘subject to’:</w:t>
      </w:r>
      <w:hyperlink w:anchor="_4a5f789e0663312e51a7733bd354bc59" w:history="1">
        <w:r>
          <w:rPr>
            <w:rStyle w:val="Hyperlink"/>
          </w:rPr>
          <w:t>Authority</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lastRenderedPageBreak/>
        <w:t>‘stated by’:</w:t>
      </w:r>
      <w:hyperlink w:anchor="_c014482263e2addd6be470b251dd86b3" w:history="1">
        <w:r>
          <w:rPr>
            <w:rStyle w:val="Hyperlink"/>
          </w:rPr>
          <w:t>Source</w:t>
        </w:r>
      </w:hyperlink>
    </w:p>
    <w:p w:rsidR="00D718D6" w:rsidRDefault="00D718D6"/>
    <w:p w:rsidR="00D718D6" w:rsidRDefault="005F69A5">
      <w:pPr>
        <w:pStyle w:val="Heading2"/>
      </w:pPr>
      <w:bookmarkStart w:id="321" w:name="_4d8422025d5f0e140b538051bb3938b6"/>
      <w:bookmarkStart w:id="322" w:name="_Toc411965631"/>
      <w:r>
        <w:t>Class Diminish Capability</w:t>
      </w:r>
      <w:bookmarkEnd w:id="321"/>
      <w:bookmarkEnd w:id="322"/>
    </w:p>
    <w:p w:rsidR="00D718D6" w:rsidRDefault="005F69A5">
      <w:r>
        <w:t>The reduction of the capabilities of an actor. Common to mix with Alter Capability Act.</w:t>
      </w:r>
    </w:p>
    <w:p w:rsidR="00D718D6" w:rsidRDefault="005F69A5">
      <w:pPr>
        <w:pStyle w:val="Heading3"/>
      </w:pPr>
      <w:bookmarkStart w:id="323" w:name="_Toc411965632"/>
      <w:r>
        <w:t>Direct Supertypes</w:t>
      </w:r>
      <w:bookmarkEnd w:id="323"/>
    </w:p>
    <w:p w:rsidR="00D718D6" w:rsidRDefault="00C94A5B" w:rsidP="00EC7479">
      <w:pPr>
        <w:ind w:left="360"/>
      </w:pPr>
      <w:hyperlink w:anchor="_e0710944ed85fab755fb953e7174c8dd" w:history="1">
        <w:r w:rsidR="005F69A5">
          <w:rPr>
            <w:rStyle w:val="Hyperlink"/>
          </w:rPr>
          <w:t>Alter Capability</w:t>
        </w:r>
      </w:hyperlink>
    </w:p>
    <w:p w:rsidR="00D718D6" w:rsidRDefault="005F69A5">
      <w:pPr>
        <w:pStyle w:val="Code"/>
      </w:pPr>
      <w:r w:rsidRPr="00043180">
        <w:rPr>
          <w:b/>
          <w:sz w:val="24"/>
          <w:szCs w:val="24"/>
        </w:rPr>
        <w:t>package</w:t>
      </w:r>
      <w:r>
        <w:t xml:space="preserve"> Conceptual Modeling and Mapping Library::Generic Concepts::Capability</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e0710944ed85fab755fb953e7174c8dd" w:history="1">
        <w:r w:rsidR="007E3012">
          <w:rPr>
            <w:rStyle w:val="Hyperlink"/>
          </w:rPr>
          <w:t>Alter Capability</w:t>
        </w:r>
      </w:hyperlink>
    </w:p>
    <w:p w:rsidR="00D718D6" w:rsidRDefault="00D718D6">
      <w:pPr>
        <w:pStyle w:val="Code"/>
      </w:pPr>
    </w:p>
    <w:p w:rsidR="00D718D6" w:rsidRDefault="005F69A5">
      <w:pPr>
        <w:pStyle w:val="Heading3"/>
      </w:pPr>
      <w:bookmarkStart w:id="324" w:name="_Toc411965633"/>
      <w:r>
        <w:t>Inherited Features</w:t>
      </w:r>
      <w:bookmarkEnd w:id="324"/>
    </w:p>
    <w:p w:rsidR="00697D8F" w:rsidRDefault="00697D8F" w:rsidP="00697D8F">
      <w:r w:rsidRPr="000365A1">
        <w:rPr>
          <w:b/>
          <w:i/>
        </w:rPr>
        <w:t>From</w:t>
      </w:r>
      <w:r>
        <w:t xml:space="preserve"> </w:t>
      </w:r>
      <w:hyperlink w:anchor="_e0710944ed85fab755fb953e7174c8dd" w:history="1">
        <w:r>
          <w:rPr>
            <w:rStyle w:val="Hyperlink"/>
          </w:rPr>
          <w:t>Alter Capability</w:t>
        </w:r>
      </w:hyperlink>
      <w:r>
        <w:t xml:space="preserve">: </w:t>
      </w:r>
    </w:p>
    <w:p w:rsidR="00697D8F" w:rsidRDefault="00697D8F" w:rsidP="00E05413">
      <w:pPr>
        <w:ind w:firstLine="720"/>
      </w:pPr>
      <w:r>
        <w:t>‘alters’:</w:t>
      </w:r>
      <w:hyperlink w:anchor="_0a7e812804f2213995cbeffe776b63fe" w:history="1">
        <w:r>
          <w:rPr>
            <w:rStyle w:val="Hyperlink"/>
          </w:rPr>
          <w:t>Capability</w:t>
        </w:r>
      </w:hyperlink>
    </w:p>
    <w:p w:rsidR="00697D8F" w:rsidRDefault="00697D8F" w:rsidP="00E05413">
      <w:pPr>
        <w:ind w:firstLine="720"/>
      </w:pPr>
      <w:r>
        <w:t>‘provides access to’:</w:t>
      </w:r>
      <w:hyperlink w:anchor="_13f9005c9106d00d7131680982c2727a" w:history="1">
        <w:r>
          <w:rPr>
            <w:rStyle w:val="Hyperlink"/>
          </w:rPr>
          <w:t>Entity</w:t>
        </w:r>
      </w:hyperlink>
    </w:p>
    <w:p w:rsidR="00697D8F" w:rsidRDefault="00697D8F" w:rsidP="00E05413">
      <w:pPr>
        <w:ind w:firstLine="720"/>
      </w:pPr>
      <w:r>
        <w:t>‘enables’:</w:t>
      </w:r>
      <w:hyperlink w:anchor="_195976dea0d8187e1656ac43c072c070" w:history="1">
        <w:r>
          <w:rPr>
            <w:rStyle w:val="Hyperlink"/>
          </w:rPr>
          <w:t>Actor</w:t>
        </w:r>
      </w:hyperlink>
    </w:p>
    <w:p w:rsidR="00697D8F" w:rsidRDefault="00697D8F" w:rsidP="00697D8F">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E05413">
      <w:pPr>
        <w:ind w:firstLine="720"/>
      </w:pPr>
      <w:r>
        <w:t>‘uses’:</w:t>
      </w:r>
      <w:hyperlink w:anchor="_13f9005c9106d00d7131680982c2727a" w:history="1">
        <w:r>
          <w:rPr>
            <w:rStyle w:val="Hyperlink"/>
          </w:rPr>
          <w:t>Entity</w:t>
        </w:r>
      </w:hyperlink>
    </w:p>
    <w:p w:rsidR="00697D8F" w:rsidRDefault="00697D8F" w:rsidP="00E05413">
      <w:pPr>
        <w:ind w:firstLine="720"/>
      </w:pPr>
      <w:r>
        <w:t>‘creates’:</w:t>
      </w:r>
      <w:hyperlink w:anchor="_13f9005c9106d00d7131680982c2727a" w:history="1">
        <w:r>
          <w:rPr>
            <w:rStyle w:val="Hyperlink"/>
          </w:rPr>
          <w:t>Entity</w:t>
        </w:r>
      </w:hyperlink>
    </w:p>
    <w:p w:rsidR="00697D8F" w:rsidRDefault="00697D8F" w:rsidP="00E05413">
      <w:pPr>
        <w:ind w:firstLine="720"/>
      </w:pPr>
      <w:r>
        <w:t>‘step in’:</w:t>
      </w:r>
      <w:hyperlink w:anchor="_c05d8ea54231ef8385ae369a8cb18a7f" w:history="1">
        <w:r>
          <w:rPr>
            <w:rStyle w:val="Hyperlink"/>
          </w:rPr>
          <w:t>Occurrence</w:t>
        </w:r>
      </w:hyperlink>
    </w:p>
    <w:p w:rsidR="00697D8F" w:rsidRDefault="00697D8F" w:rsidP="00E05413">
      <w:pPr>
        <w:ind w:firstLine="720"/>
      </w:pPr>
      <w:r>
        <w:t>‘step’:</w:t>
      </w:r>
      <w:hyperlink w:anchor="_c05d8ea54231ef8385ae369a8cb18a7f" w:history="1">
        <w:r>
          <w:rPr>
            <w:rStyle w:val="Hyperlink"/>
          </w:rPr>
          <w:t>Occurrence</w:t>
        </w:r>
      </w:hyperlink>
    </w:p>
    <w:p w:rsidR="00697D8F" w:rsidRDefault="00697D8F" w:rsidP="00E05413">
      <w:pPr>
        <w:ind w:firstLine="720"/>
      </w:pPr>
      <w:r>
        <w:t>‘when’:</w:t>
      </w:r>
      <w:hyperlink w:anchor="_63104765cd42c5f76cf72fdc4ed90397" w:history="1">
        <w:r>
          <w:rPr>
            <w:rStyle w:val="Hyperlink"/>
          </w:rPr>
          <w:t>Situation</w:t>
        </w:r>
      </w:hyperlink>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lastRenderedPageBreak/>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D718D6" w:rsidRDefault="00D718D6"/>
    <w:p w:rsidR="00D718D6" w:rsidRDefault="005F69A5">
      <w:pPr>
        <w:pStyle w:val="Heading2"/>
      </w:pPr>
      <w:bookmarkStart w:id="325" w:name="_6050345b510437530013152cffc8c031"/>
      <w:bookmarkStart w:id="326" w:name="_Toc411965634"/>
      <w:r>
        <w:t>Class Enhance Capability</w:t>
      </w:r>
      <w:bookmarkEnd w:id="325"/>
      <w:bookmarkEnd w:id="326"/>
    </w:p>
    <w:p w:rsidR="00D718D6" w:rsidRDefault="005F69A5">
      <w:r>
        <w:t>Any occurrence that increases the resources available to an actor. Common to mix with Alter Capability Act.</w:t>
      </w:r>
    </w:p>
    <w:p w:rsidR="00D718D6" w:rsidRDefault="005F69A5">
      <w:pPr>
        <w:pStyle w:val="Heading3"/>
      </w:pPr>
      <w:bookmarkStart w:id="327" w:name="_Toc411965635"/>
      <w:r>
        <w:t>Direct Supertypes</w:t>
      </w:r>
      <w:bookmarkEnd w:id="327"/>
    </w:p>
    <w:p w:rsidR="00D718D6" w:rsidRDefault="00C94A5B" w:rsidP="00EC7479">
      <w:pPr>
        <w:ind w:left="360"/>
      </w:pPr>
      <w:hyperlink w:anchor="_e0710944ed85fab755fb953e7174c8dd" w:history="1">
        <w:r w:rsidR="005F69A5">
          <w:rPr>
            <w:rStyle w:val="Hyperlink"/>
          </w:rPr>
          <w:t>Alter Capability</w:t>
        </w:r>
      </w:hyperlink>
    </w:p>
    <w:p w:rsidR="00D718D6" w:rsidRDefault="005F69A5">
      <w:pPr>
        <w:pStyle w:val="Code"/>
      </w:pPr>
      <w:r w:rsidRPr="00043180">
        <w:rPr>
          <w:b/>
          <w:sz w:val="24"/>
          <w:szCs w:val="24"/>
        </w:rPr>
        <w:t>package</w:t>
      </w:r>
      <w:r>
        <w:t xml:space="preserve"> Conceptual Modeling and Mapping Library::Generic Concepts::Capability</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e0710944ed85fab755fb953e7174c8dd" w:history="1">
        <w:r w:rsidR="007E3012">
          <w:rPr>
            <w:rStyle w:val="Hyperlink"/>
          </w:rPr>
          <w:t>Alter Capability</w:t>
        </w:r>
      </w:hyperlink>
    </w:p>
    <w:p w:rsidR="00D718D6" w:rsidRDefault="00D718D6">
      <w:pPr>
        <w:pStyle w:val="Code"/>
      </w:pPr>
    </w:p>
    <w:p w:rsidR="00D718D6" w:rsidRDefault="005F69A5">
      <w:pPr>
        <w:pStyle w:val="Heading3"/>
      </w:pPr>
      <w:bookmarkStart w:id="328" w:name="_Toc411965636"/>
      <w:r>
        <w:t>Inherited Features</w:t>
      </w:r>
      <w:bookmarkEnd w:id="328"/>
    </w:p>
    <w:p w:rsidR="00697D8F" w:rsidRDefault="00697D8F" w:rsidP="00697D8F">
      <w:r w:rsidRPr="000365A1">
        <w:rPr>
          <w:b/>
          <w:i/>
        </w:rPr>
        <w:t>From</w:t>
      </w:r>
      <w:r>
        <w:t xml:space="preserve"> </w:t>
      </w:r>
      <w:hyperlink w:anchor="_e0710944ed85fab755fb953e7174c8dd" w:history="1">
        <w:r>
          <w:rPr>
            <w:rStyle w:val="Hyperlink"/>
          </w:rPr>
          <w:t>Alter Capability</w:t>
        </w:r>
      </w:hyperlink>
      <w:r>
        <w:t xml:space="preserve">: </w:t>
      </w:r>
    </w:p>
    <w:p w:rsidR="00697D8F" w:rsidRDefault="00697D8F" w:rsidP="00E05413">
      <w:pPr>
        <w:ind w:firstLine="720"/>
      </w:pPr>
      <w:r>
        <w:t>‘alters’:</w:t>
      </w:r>
      <w:hyperlink w:anchor="_0a7e812804f2213995cbeffe776b63fe" w:history="1">
        <w:r>
          <w:rPr>
            <w:rStyle w:val="Hyperlink"/>
          </w:rPr>
          <w:t>Capability</w:t>
        </w:r>
      </w:hyperlink>
    </w:p>
    <w:p w:rsidR="00697D8F" w:rsidRDefault="00697D8F" w:rsidP="00E05413">
      <w:pPr>
        <w:ind w:firstLine="720"/>
      </w:pPr>
      <w:r>
        <w:t>‘provides access to’:</w:t>
      </w:r>
      <w:hyperlink w:anchor="_13f9005c9106d00d7131680982c2727a" w:history="1">
        <w:r>
          <w:rPr>
            <w:rStyle w:val="Hyperlink"/>
          </w:rPr>
          <w:t>Entity</w:t>
        </w:r>
      </w:hyperlink>
    </w:p>
    <w:p w:rsidR="00697D8F" w:rsidRDefault="00697D8F" w:rsidP="00E05413">
      <w:pPr>
        <w:ind w:firstLine="720"/>
      </w:pPr>
      <w:r>
        <w:t>‘enables’:</w:t>
      </w:r>
      <w:hyperlink w:anchor="_195976dea0d8187e1656ac43c072c070" w:history="1">
        <w:r>
          <w:rPr>
            <w:rStyle w:val="Hyperlink"/>
          </w:rPr>
          <w:t>Actor</w:t>
        </w:r>
      </w:hyperlink>
    </w:p>
    <w:p w:rsidR="00697D8F" w:rsidRDefault="00697D8F" w:rsidP="00697D8F">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E05413">
      <w:pPr>
        <w:ind w:firstLine="720"/>
      </w:pPr>
      <w:r>
        <w:t>‘uses’:</w:t>
      </w:r>
      <w:hyperlink w:anchor="_13f9005c9106d00d7131680982c2727a" w:history="1">
        <w:r>
          <w:rPr>
            <w:rStyle w:val="Hyperlink"/>
          </w:rPr>
          <w:t>Entity</w:t>
        </w:r>
      </w:hyperlink>
    </w:p>
    <w:p w:rsidR="00697D8F" w:rsidRDefault="00697D8F" w:rsidP="00E05413">
      <w:pPr>
        <w:ind w:firstLine="720"/>
      </w:pPr>
      <w:r>
        <w:t>‘creates’:</w:t>
      </w:r>
      <w:hyperlink w:anchor="_13f9005c9106d00d7131680982c2727a" w:history="1">
        <w:r>
          <w:rPr>
            <w:rStyle w:val="Hyperlink"/>
          </w:rPr>
          <w:t>Entity</w:t>
        </w:r>
      </w:hyperlink>
    </w:p>
    <w:p w:rsidR="00697D8F" w:rsidRDefault="00697D8F" w:rsidP="00E05413">
      <w:pPr>
        <w:ind w:firstLine="720"/>
      </w:pPr>
      <w:r>
        <w:lastRenderedPageBreak/>
        <w:t>‘step in’:</w:t>
      </w:r>
      <w:hyperlink w:anchor="_c05d8ea54231ef8385ae369a8cb18a7f" w:history="1">
        <w:r>
          <w:rPr>
            <w:rStyle w:val="Hyperlink"/>
          </w:rPr>
          <w:t>Occurrence</w:t>
        </w:r>
      </w:hyperlink>
    </w:p>
    <w:p w:rsidR="00697D8F" w:rsidRDefault="00697D8F" w:rsidP="00E05413">
      <w:pPr>
        <w:ind w:firstLine="720"/>
      </w:pPr>
      <w:r>
        <w:t>‘step’:</w:t>
      </w:r>
      <w:hyperlink w:anchor="_c05d8ea54231ef8385ae369a8cb18a7f" w:history="1">
        <w:r>
          <w:rPr>
            <w:rStyle w:val="Hyperlink"/>
          </w:rPr>
          <w:t>Occurrence</w:t>
        </w:r>
      </w:hyperlink>
    </w:p>
    <w:p w:rsidR="00697D8F" w:rsidRDefault="00697D8F" w:rsidP="00E05413">
      <w:pPr>
        <w:ind w:firstLine="720"/>
      </w:pPr>
      <w:r>
        <w:t>‘when’:</w:t>
      </w:r>
      <w:hyperlink w:anchor="_63104765cd42c5f76cf72fdc4ed90397" w:history="1">
        <w:r>
          <w:rPr>
            <w:rStyle w:val="Hyperlink"/>
          </w:rPr>
          <w:t>Situation</w:t>
        </w:r>
      </w:hyperlink>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lastRenderedPageBreak/>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D718D6" w:rsidRDefault="00D718D6"/>
    <w:p w:rsidR="00D718D6" w:rsidRDefault="005F69A5">
      <w:pPr>
        <w:pStyle w:val="Heading2"/>
      </w:pPr>
      <w:bookmarkStart w:id="329" w:name="_31cdbfb5037111d4063d958f9bba2472"/>
      <w:bookmarkStart w:id="330" w:name="_Toc411965637"/>
      <w:r>
        <w:t>Class Facilitator</w:t>
      </w:r>
      <w:bookmarkEnd w:id="329"/>
      <w:bookmarkEnd w:id="330"/>
    </w:p>
    <w:p w:rsidR="00D718D6" w:rsidRDefault="005F69A5">
      <w:r>
        <w:t>An actor able to provide availability to an another actor for an entity. E.g. Joe has supervisor rights to a DB</w:t>
      </w:r>
    </w:p>
    <w:p w:rsidR="00D718D6" w:rsidRDefault="005F69A5">
      <w:pPr>
        <w:pStyle w:val="Heading3"/>
      </w:pPr>
      <w:bookmarkStart w:id="331" w:name="_Toc411965638"/>
      <w:r>
        <w:t>Direct Supertypes</w:t>
      </w:r>
      <w:bookmarkEnd w:id="331"/>
    </w:p>
    <w:p w:rsidR="00D718D6" w:rsidRDefault="00C94A5B" w:rsidP="00EC7479">
      <w:pPr>
        <w:ind w:left="360"/>
      </w:pPr>
      <w:hyperlink w:anchor="_195976dea0d8187e1656ac43c072c070" w:history="1">
        <w:r w:rsidR="005F69A5">
          <w:rPr>
            <w:rStyle w:val="Hyperlink"/>
          </w:rPr>
          <w:t>Actor</w:t>
        </w:r>
      </w:hyperlink>
    </w:p>
    <w:p w:rsidR="00D718D6" w:rsidRDefault="005F69A5">
      <w:pPr>
        <w:pStyle w:val="Code"/>
      </w:pPr>
      <w:r w:rsidRPr="00043180">
        <w:rPr>
          <w:b/>
          <w:sz w:val="24"/>
          <w:szCs w:val="24"/>
        </w:rPr>
        <w:t>package</w:t>
      </w:r>
      <w:r>
        <w:t xml:space="preserve"> Conceptual Modeling and Mapping Library::Generic Concepts::Capability</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195976dea0d8187e1656ac43c072c070" w:history="1">
        <w:r w:rsidR="007E3012">
          <w:rPr>
            <w:rStyle w:val="Hyperlink"/>
          </w:rPr>
          <w:t>Actor</w:t>
        </w:r>
      </w:hyperlink>
    </w:p>
    <w:p w:rsidR="00D718D6" w:rsidRDefault="00D718D6">
      <w:pPr>
        <w:pStyle w:val="Code"/>
      </w:pPr>
    </w:p>
    <w:p w:rsidR="00D718D6" w:rsidRDefault="005F69A5">
      <w:pPr>
        <w:pStyle w:val="Heading3"/>
      </w:pPr>
      <w:bookmarkStart w:id="332" w:name="_Toc411965639"/>
      <w:r>
        <w:t>Associations</w:t>
      </w:r>
      <w:bookmarkEnd w:id="332"/>
    </w:p>
    <w:p w:rsidR="00F546FD" w:rsidRDefault="005F69A5" w:rsidP="00F546FD">
      <w:pPr>
        <w:ind w:left="605" w:hanging="245"/>
      </w:pPr>
      <w:r>
        <w:rPr>
          <w:noProof/>
          <w:lang w:bidi="ar-SA"/>
        </w:rPr>
        <w:drawing>
          <wp:inline distT="0" distB="0" distL="0" distR="0">
            <wp:extent cx="152400" cy="152400"/>
            <wp:effectExtent l="0" t="0" r="0" b="0"/>
            <wp:docPr id="274" name="Picture -1431170874.jpg" descr="-14311708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1431170874.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w:t>
      </w:r>
      <w:r w:rsidR="00A92CA5">
        <w:t>:</w:t>
      </w:r>
      <w:hyperlink w:anchor="_b27fdfc6ff7e291783c4ac127784812d" w:history="1">
        <w:r>
          <w:rPr>
            <w:rStyle w:val="Hyperlink"/>
          </w:rPr>
          <w:t>Alter Capability Act</w:t>
        </w:r>
      </w:hyperlink>
      <w:r>
        <w:t xml:space="preserve"> </w:t>
      </w:r>
      <w:r w:rsidR="00601C69">
        <w:t xml:space="preserve">  </w:t>
      </w:r>
      <w:r w:rsidR="00F546FD" w:rsidRPr="00833C5F">
        <w:rPr>
          <w:i/>
        </w:rPr>
        <w:t>Subsets</w:t>
      </w:r>
      <w:r w:rsidR="00F546FD">
        <w:t>: performs:</w:t>
      </w:r>
      <w:hyperlink w:anchor="_bf62ccd25fcc4695eba838a426996db5" w:history="1">
        <w:r w:rsidR="00F546FD">
          <w:rPr>
            <w:rStyle w:val="Hyperlink"/>
          </w:rPr>
          <w:t>Activity</w:t>
        </w:r>
      </w:hyperlink>
      <w:r w:rsidR="00F546FD">
        <w:rPr>
          <w:rStyle w:val="Hyperlink"/>
        </w:rPr>
        <w:t xml:space="preserve"> </w:t>
      </w:r>
      <w:r w:rsidR="00F546FD">
        <w:t xml:space="preserve">   </w:t>
      </w:r>
    </w:p>
    <w:p w:rsidR="00D718D6" w:rsidRDefault="005F69A5">
      <w:pPr>
        <w:pStyle w:val="Heading3"/>
      </w:pPr>
      <w:bookmarkStart w:id="333" w:name="_Toc411965640"/>
      <w:r>
        <w:t>Inherited Features</w:t>
      </w:r>
      <w:bookmarkEnd w:id="333"/>
    </w:p>
    <w:p w:rsidR="00697D8F" w:rsidRDefault="00697D8F" w:rsidP="00697D8F">
      <w:r w:rsidRPr="000365A1">
        <w:rPr>
          <w:b/>
          <w:i/>
        </w:rPr>
        <w:t>From</w:t>
      </w:r>
      <w:r>
        <w:t xml:space="preserve"> </w:t>
      </w:r>
      <w:hyperlink w:anchor="_195976dea0d8187e1656ac43c072c070" w:history="1">
        <w:r>
          <w:rPr>
            <w:rStyle w:val="Hyperlink"/>
          </w:rPr>
          <w:t>Actor</w:t>
        </w:r>
      </w:hyperlink>
      <w:r>
        <w:t xml:space="preserve">: </w:t>
      </w:r>
    </w:p>
    <w:p w:rsidR="00697D8F" w:rsidRDefault="00697D8F" w:rsidP="00E05413">
      <w:pPr>
        <w:ind w:firstLine="720"/>
      </w:pPr>
      <w:r>
        <w:t>‘performs’:</w:t>
      </w:r>
      <w:hyperlink w:anchor="_bf62ccd25fcc4695eba838a426996db5" w:history="1">
        <w:r>
          <w:rPr>
            <w:rStyle w:val="Hyperlink"/>
          </w:rPr>
          <w:t>Activity</w:t>
        </w:r>
      </w:hyperlink>
    </w:p>
    <w:p w:rsidR="00697D8F" w:rsidRDefault="00697D8F" w:rsidP="00E05413">
      <w:pPr>
        <w:ind w:firstLine="720"/>
      </w:pPr>
      <w:r>
        <w:t>‘operates at’:</w:t>
      </w:r>
      <w:hyperlink w:anchor="_e1d8064cf80a8d37d141d659cfacdfad" w:history="1">
        <w:r>
          <w:rPr>
            <w:rStyle w:val="Hyperlink"/>
          </w:rPr>
          <w:t>Physical Location</w:t>
        </w:r>
      </w:hyperlink>
    </w:p>
    <w:p w:rsidR="00697D8F" w:rsidRDefault="00697D8F" w:rsidP="00E05413">
      <w:pPr>
        <w:ind w:firstLine="720"/>
      </w:pPr>
      <w:r>
        <w:t>‘contact via’:</w:t>
      </w:r>
      <w:hyperlink w:anchor="_659fd398b9354d627eab9d3a069a3988" w:history="1">
        <w:r>
          <w:rPr>
            <w:rStyle w:val="Hyperlink"/>
          </w:rPr>
          <w:t>Contact Information</w:t>
        </w:r>
      </w:hyperlink>
    </w:p>
    <w:p w:rsidR="00697D8F" w:rsidRDefault="00697D8F" w:rsidP="00E05413">
      <w:pPr>
        <w:ind w:firstLine="720"/>
      </w:pPr>
      <w:r>
        <w:t>‘enabled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E05413">
      <w:pPr>
        <w:ind w:firstLine="720"/>
      </w:pPr>
      <w:r>
        <w:t>‘has observation’:</w:t>
      </w:r>
      <w:hyperlink w:anchor="_1a5b22ec96adcbdd1b918a17fe9b44b2" w:history="1">
        <w:r>
          <w:rPr>
            <w:rStyle w:val="Hyperlink"/>
          </w:rPr>
          <w:t>Observation</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lastRenderedPageBreak/>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D718D6" w:rsidRDefault="00D718D6"/>
    <w:p w:rsidR="00D718D6" w:rsidRDefault="005F69A5">
      <w:pPr>
        <w:pStyle w:val="Heading1"/>
      </w:pPr>
      <w:bookmarkStart w:id="334" w:name="_Toc411965641"/>
      <w:r>
        <w:t>Conceptual Modeling and Mapping Library::Generic Concepts::Contact Information</w:t>
      </w:r>
      <w:bookmarkEnd w:id="334"/>
    </w:p>
    <w:p w:rsidR="000A54AF" w:rsidRDefault="00C94A5B">
      <w:r>
        <w:t>The definition of various ways to contact any entity. Subtypes of contact information supply specific formats.</w:t>
      </w:r>
    </w:p>
    <w:p w:rsidR="00D718D6" w:rsidRDefault="00306ED9">
      <w:pPr>
        <w:pStyle w:val="Heading2"/>
      </w:pPr>
      <w:bookmarkStart w:id="335" w:name="_Toc411965642"/>
      <w:r>
        <w:t>Diagram</w:t>
      </w:r>
      <w:r w:rsidR="00AB6B0D">
        <w:t>:</w:t>
      </w:r>
      <w:r>
        <w:t xml:space="preserve"> </w:t>
      </w:r>
      <w:r w:rsidR="005F69A5">
        <w:t>Contact Information</w:t>
      </w:r>
      <w:bookmarkEnd w:id="335"/>
    </w:p>
    <w:p w:rsidR="00D718D6" w:rsidRDefault="005F69A5">
      <w:pPr>
        <w:jc w:val="center"/>
        <w:rPr>
          <w:rFonts w:cs="Arial"/>
        </w:rPr>
      </w:pPr>
      <w:r>
        <w:rPr>
          <w:noProof/>
          <w:lang w:bidi="ar-SA"/>
        </w:rPr>
        <w:drawing>
          <wp:inline distT="0" distB="0" distL="0" distR="0">
            <wp:extent cx="5732145" cy="2520625"/>
            <wp:effectExtent l="0" t="0" r="0" b="0"/>
            <wp:docPr id="276" name="Picture 1601678929.jpg" descr="16016789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1601678929.jpg"/>
                    <pic:cNvPicPr/>
                  </pic:nvPicPr>
                  <pic:blipFill>
                    <a:blip r:embed="rId40" cstate="print"/>
                    <a:stretch>
                      <a:fillRect/>
                    </a:stretch>
                  </pic:blipFill>
                  <pic:spPr>
                    <a:xfrm>
                      <a:off x="0" y="0"/>
                      <a:ext cx="5732145" cy="2520625"/>
                    </a:xfrm>
                    <a:prstGeom prst="rect">
                      <a:avLst/>
                    </a:prstGeom>
                  </pic:spPr>
                </pic:pic>
              </a:graphicData>
            </a:graphic>
          </wp:inline>
        </w:drawing>
      </w:r>
    </w:p>
    <w:p w:rsidR="00D718D6" w:rsidRDefault="005F69A5">
      <w:pPr>
        <w:pStyle w:val="Figure"/>
      </w:pPr>
      <w:bookmarkStart w:id="336" w:name="_Toc411965361"/>
      <w:r>
        <w:t>Contact Information</w:t>
      </w:r>
      <w:bookmarkEnd w:id="336"/>
    </w:p>
    <w:p w:rsidR="00D718D6" w:rsidRDefault="00D718D6"/>
    <w:p w:rsidR="00D718D6" w:rsidRDefault="005F69A5">
      <w:pPr>
        <w:pStyle w:val="Heading2"/>
      </w:pPr>
      <w:bookmarkStart w:id="337" w:name="_659fd398b9354d627eab9d3a069a3988"/>
      <w:bookmarkStart w:id="338" w:name="_Toc411965643"/>
      <w:r>
        <w:t>Class Contact Information</w:t>
      </w:r>
      <w:bookmarkEnd w:id="337"/>
      <w:bookmarkEnd w:id="338"/>
    </w:p>
    <w:p w:rsidR="00D718D6" w:rsidRDefault="005F69A5">
      <w:r>
        <w:t>Anything that may be used to contact an actor.</w:t>
      </w:r>
    </w:p>
    <w:p w:rsidR="00D718D6" w:rsidRDefault="005F69A5">
      <w:pPr>
        <w:pStyle w:val="Code"/>
      </w:pPr>
      <w:r w:rsidRPr="00043180">
        <w:rPr>
          <w:b/>
          <w:sz w:val="24"/>
          <w:szCs w:val="24"/>
        </w:rPr>
        <w:t>package</w:t>
      </w:r>
      <w:r>
        <w:t xml:space="preserve"> Conceptual Modeling and Mapping Library::Generic Concepts::Contact Information</w:t>
      </w:r>
    </w:p>
    <w:p w:rsidR="00D718D6" w:rsidRDefault="005F69A5">
      <w:pPr>
        <w:pStyle w:val="Heading3"/>
      </w:pPr>
      <w:bookmarkStart w:id="339" w:name="_Toc411965644"/>
      <w:r>
        <w:t>Associations</w:t>
      </w:r>
      <w:bookmarkEnd w:id="339"/>
    </w:p>
    <w:p w:rsidR="00F546FD" w:rsidRDefault="005F69A5" w:rsidP="00F546FD">
      <w:pPr>
        <w:ind w:left="605" w:hanging="245"/>
      </w:pPr>
      <w:r>
        <w:rPr>
          <w:noProof/>
          <w:lang w:bidi="ar-SA"/>
        </w:rPr>
        <w:drawing>
          <wp:inline distT="0" distB="0" distL="0" distR="0">
            <wp:extent cx="152400" cy="152400"/>
            <wp:effectExtent l="0" t="0" r="0" b="0"/>
            <wp:docPr id="278" name="Picture 1468165938.jpg" descr="14681659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1468165938.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contact for</w:t>
      </w:r>
      <w:r w:rsidR="00A92CA5">
        <w:t>:</w:t>
      </w:r>
      <w:hyperlink w:anchor="_195976dea0d8187e1656ac43c072c070" w:history="1">
        <w:r>
          <w:rPr>
            <w:rStyle w:val="Hyperlink"/>
          </w:rPr>
          <w:t>Actor</w:t>
        </w:r>
      </w:hyperlink>
      <w:r>
        <w:t xml:space="preserve"> </w:t>
      </w:r>
    </w:p>
    <w:p w:rsidR="00A60DB1" w:rsidRDefault="00A60DB1" w:rsidP="00A60DB1">
      <w:pPr>
        <w:ind w:left="720" w:firstLine="360"/>
      </w:pPr>
      <w:r>
        <w:t>An actor for which the contact information may be used to context.</w:t>
      </w:r>
    </w:p>
    <w:p w:rsidR="00D718D6" w:rsidRDefault="00D718D6"/>
    <w:p w:rsidR="00D718D6" w:rsidRDefault="005F69A5">
      <w:pPr>
        <w:pStyle w:val="Heading2"/>
      </w:pPr>
      <w:bookmarkStart w:id="340" w:name="_3c2cbd47189a2843e41e4ad0ebf16a54"/>
      <w:bookmarkStart w:id="341" w:name="_Toc411965645"/>
      <w:r>
        <w:lastRenderedPageBreak/>
        <w:t>Class Electronic Contact</w:t>
      </w:r>
      <w:bookmarkEnd w:id="340"/>
      <w:bookmarkEnd w:id="341"/>
    </w:p>
    <w:p w:rsidR="00D718D6" w:rsidRDefault="005F69A5">
      <w:r>
        <w:t>A means of contact that provides for the electronic transmission of information.</w:t>
      </w:r>
    </w:p>
    <w:p w:rsidR="00D718D6" w:rsidRDefault="005F69A5">
      <w:pPr>
        <w:pStyle w:val="Heading3"/>
      </w:pPr>
      <w:bookmarkStart w:id="342" w:name="_Toc411965646"/>
      <w:r>
        <w:t>Direct Supertypes</w:t>
      </w:r>
      <w:bookmarkEnd w:id="342"/>
    </w:p>
    <w:p w:rsidR="00D718D6" w:rsidRDefault="00C94A5B" w:rsidP="00EC7479">
      <w:pPr>
        <w:ind w:left="360"/>
      </w:pPr>
      <w:hyperlink w:anchor="_659fd398b9354d627eab9d3a069a3988" w:history="1">
        <w:r w:rsidR="005F69A5">
          <w:rPr>
            <w:rStyle w:val="Hyperlink"/>
          </w:rPr>
          <w:t>Contact Information</w:t>
        </w:r>
      </w:hyperlink>
    </w:p>
    <w:p w:rsidR="00D718D6" w:rsidRDefault="005F69A5">
      <w:pPr>
        <w:pStyle w:val="Code"/>
      </w:pPr>
      <w:r w:rsidRPr="00043180">
        <w:rPr>
          <w:b/>
          <w:sz w:val="24"/>
          <w:szCs w:val="24"/>
        </w:rPr>
        <w:t>package</w:t>
      </w:r>
      <w:r>
        <w:t xml:space="preserve"> Conceptual Modeling and Mapping Library::Generic Concepts::Contact Information</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659fd398b9354d627eab9d3a069a3988" w:history="1">
        <w:r w:rsidR="007E3012">
          <w:rPr>
            <w:rStyle w:val="Hyperlink"/>
          </w:rPr>
          <w:t>Contact Information</w:t>
        </w:r>
      </w:hyperlink>
    </w:p>
    <w:p w:rsidR="00D718D6" w:rsidRDefault="00D718D6">
      <w:pPr>
        <w:pStyle w:val="Code"/>
      </w:pPr>
    </w:p>
    <w:p w:rsidR="00D718D6" w:rsidRDefault="005F69A5">
      <w:pPr>
        <w:pStyle w:val="Heading3"/>
      </w:pPr>
      <w:bookmarkStart w:id="343" w:name="_Toc411965647"/>
      <w:r>
        <w:t>Inherited Features</w:t>
      </w:r>
      <w:bookmarkEnd w:id="343"/>
    </w:p>
    <w:p w:rsidR="00697D8F" w:rsidRDefault="00697D8F" w:rsidP="00697D8F">
      <w:r w:rsidRPr="000365A1">
        <w:rPr>
          <w:b/>
          <w:i/>
        </w:rPr>
        <w:t>From</w:t>
      </w:r>
      <w:r>
        <w:t xml:space="preserve"> </w:t>
      </w:r>
      <w:hyperlink w:anchor="_659fd398b9354d627eab9d3a069a3988" w:history="1">
        <w:r>
          <w:rPr>
            <w:rStyle w:val="Hyperlink"/>
          </w:rPr>
          <w:t>Contact Information</w:t>
        </w:r>
      </w:hyperlink>
      <w:r>
        <w:t xml:space="preserve">: </w:t>
      </w:r>
    </w:p>
    <w:p w:rsidR="00697D8F" w:rsidRDefault="00697D8F" w:rsidP="00E05413">
      <w:pPr>
        <w:ind w:firstLine="720"/>
      </w:pPr>
      <w:r>
        <w:t>‘contact for’:</w:t>
      </w:r>
      <w:hyperlink w:anchor="_195976dea0d8187e1656ac43c072c070" w:history="1">
        <w:r>
          <w:rPr>
            <w:rStyle w:val="Hyperlink"/>
          </w:rPr>
          <w:t>Actor</w:t>
        </w:r>
      </w:hyperlink>
    </w:p>
    <w:p w:rsidR="00D718D6" w:rsidRDefault="00D718D6"/>
    <w:p w:rsidR="00D718D6" w:rsidRDefault="005F69A5">
      <w:pPr>
        <w:pStyle w:val="Heading2"/>
      </w:pPr>
      <w:bookmarkStart w:id="344" w:name="_cb5c5fcedefda0d875ec93c97a9de92c"/>
      <w:bookmarkStart w:id="345" w:name="_Toc411965648"/>
      <w:r>
        <w:t>Class Postal Contact</w:t>
      </w:r>
      <w:bookmarkEnd w:id="344"/>
      <w:bookmarkEnd w:id="345"/>
    </w:p>
    <w:p w:rsidR="00D718D6" w:rsidRDefault="005F69A5">
      <w:r>
        <w:t>An abstraction for anything that identifies a place to deliver mail. Noting that mail addresses are used for other purposes.</w:t>
      </w:r>
    </w:p>
    <w:p w:rsidR="00D718D6" w:rsidRDefault="005F69A5">
      <w:pPr>
        <w:pStyle w:val="Heading3"/>
      </w:pPr>
      <w:bookmarkStart w:id="346" w:name="_Toc411965649"/>
      <w:r>
        <w:t>Direct Supertypes</w:t>
      </w:r>
      <w:bookmarkEnd w:id="346"/>
    </w:p>
    <w:p w:rsidR="00D718D6" w:rsidRDefault="00C94A5B" w:rsidP="00EC7479">
      <w:pPr>
        <w:ind w:left="360"/>
      </w:pPr>
      <w:hyperlink w:anchor="_659fd398b9354d627eab9d3a069a3988" w:history="1">
        <w:r w:rsidR="005F69A5">
          <w:rPr>
            <w:rStyle w:val="Hyperlink"/>
          </w:rPr>
          <w:t>Contact Information</w:t>
        </w:r>
      </w:hyperlink>
    </w:p>
    <w:p w:rsidR="00D718D6" w:rsidRDefault="005F69A5">
      <w:pPr>
        <w:pStyle w:val="Code"/>
      </w:pPr>
      <w:r w:rsidRPr="00043180">
        <w:rPr>
          <w:b/>
          <w:sz w:val="24"/>
          <w:szCs w:val="24"/>
        </w:rPr>
        <w:t>package</w:t>
      </w:r>
      <w:r>
        <w:t xml:space="preserve"> Conceptual Modeling and Mapping Library::Generic Concepts::Contact Information</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659fd398b9354d627eab9d3a069a3988" w:history="1">
        <w:r w:rsidR="007E3012">
          <w:rPr>
            <w:rStyle w:val="Hyperlink"/>
          </w:rPr>
          <w:t>Contact Information</w:t>
        </w:r>
      </w:hyperlink>
    </w:p>
    <w:p w:rsidR="00D718D6" w:rsidRDefault="00D718D6">
      <w:pPr>
        <w:pStyle w:val="Code"/>
      </w:pPr>
    </w:p>
    <w:p w:rsidR="00D718D6" w:rsidRDefault="005F69A5">
      <w:pPr>
        <w:pStyle w:val="Heading3"/>
      </w:pPr>
      <w:bookmarkStart w:id="347" w:name="_Toc411965650"/>
      <w:r>
        <w:t>Inherited Features</w:t>
      </w:r>
      <w:bookmarkEnd w:id="347"/>
    </w:p>
    <w:p w:rsidR="00697D8F" w:rsidRDefault="00697D8F" w:rsidP="00697D8F">
      <w:r w:rsidRPr="000365A1">
        <w:rPr>
          <w:b/>
          <w:i/>
        </w:rPr>
        <w:t>From</w:t>
      </w:r>
      <w:r>
        <w:t xml:space="preserve"> </w:t>
      </w:r>
      <w:hyperlink w:anchor="_659fd398b9354d627eab9d3a069a3988" w:history="1">
        <w:r>
          <w:rPr>
            <w:rStyle w:val="Hyperlink"/>
          </w:rPr>
          <w:t>Contact Information</w:t>
        </w:r>
      </w:hyperlink>
      <w:r>
        <w:t xml:space="preserve">: </w:t>
      </w:r>
    </w:p>
    <w:p w:rsidR="00697D8F" w:rsidRDefault="00697D8F" w:rsidP="00E05413">
      <w:pPr>
        <w:ind w:firstLine="720"/>
      </w:pPr>
      <w:r>
        <w:t>‘contact for’:</w:t>
      </w:r>
      <w:hyperlink w:anchor="_195976dea0d8187e1656ac43c072c070" w:history="1">
        <w:r>
          <w:rPr>
            <w:rStyle w:val="Hyperlink"/>
          </w:rPr>
          <w:t>Actor</w:t>
        </w:r>
      </w:hyperlink>
    </w:p>
    <w:p w:rsidR="00D718D6" w:rsidRDefault="00D718D6"/>
    <w:p w:rsidR="00D718D6" w:rsidRDefault="005F69A5">
      <w:pPr>
        <w:pStyle w:val="Heading2"/>
      </w:pPr>
      <w:bookmarkStart w:id="348" w:name="_b7f928116f16cf2729705707eec7baaf"/>
      <w:bookmarkStart w:id="349" w:name="_Toc411965651"/>
      <w:r>
        <w:t>Class Voice Contact</w:t>
      </w:r>
      <w:bookmarkEnd w:id="348"/>
      <w:bookmarkEnd w:id="349"/>
    </w:p>
    <w:p w:rsidR="00D718D6" w:rsidRDefault="005F69A5">
      <w:r>
        <w:t>Contact information that enables real-time voice communication. Most likely telephone or VOIP.</w:t>
      </w:r>
    </w:p>
    <w:p w:rsidR="00D718D6" w:rsidRDefault="005F69A5">
      <w:pPr>
        <w:pStyle w:val="Heading3"/>
      </w:pPr>
      <w:bookmarkStart w:id="350" w:name="_Toc411965652"/>
      <w:r>
        <w:t>Direct Supertypes</w:t>
      </w:r>
      <w:bookmarkEnd w:id="350"/>
    </w:p>
    <w:p w:rsidR="00D718D6" w:rsidRDefault="00C94A5B" w:rsidP="00EC7479">
      <w:pPr>
        <w:ind w:left="360"/>
      </w:pPr>
      <w:hyperlink w:anchor="_659fd398b9354d627eab9d3a069a3988" w:history="1">
        <w:r w:rsidR="005F69A5">
          <w:rPr>
            <w:rStyle w:val="Hyperlink"/>
          </w:rPr>
          <w:t>Contact Information</w:t>
        </w:r>
      </w:hyperlink>
    </w:p>
    <w:p w:rsidR="00D718D6" w:rsidRDefault="005F69A5">
      <w:pPr>
        <w:pStyle w:val="Code"/>
      </w:pPr>
      <w:r w:rsidRPr="00043180">
        <w:rPr>
          <w:b/>
          <w:sz w:val="24"/>
          <w:szCs w:val="24"/>
        </w:rPr>
        <w:t>package</w:t>
      </w:r>
      <w:r>
        <w:t xml:space="preserve"> Conceptual Modeling and Mapping Library::Generic Concepts::Contact Information</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659fd398b9354d627eab9d3a069a3988" w:history="1">
        <w:r w:rsidR="007E3012">
          <w:rPr>
            <w:rStyle w:val="Hyperlink"/>
          </w:rPr>
          <w:t>Contact Information</w:t>
        </w:r>
      </w:hyperlink>
    </w:p>
    <w:p w:rsidR="00D718D6" w:rsidRDefault="00D718D6">
      <w:pPr>
        <w:pStyle w:val="Code"/>
      </w:pPr>
    </w:p>
    <w:p w:rsidR="00D718D6" w:rsidRDefault="005F69A5">
      <w:pPr>
        <w:pStyle w:val="Heading3"/>
      </w:pPr>
      <w:bookmarkStart w:id="351" w:name="_Toc411965653"/>
      <w:r>
        <w:t>Inherited Features</w:t>
      </w:r>
      <w:bookmarkEnd w:id="351"/>
    </w:p>
    <w:p w:rsidR="00697D8F" w:rsidRDefault="00697D8F" w:rsidP="00697D8F">
      <w:r w:rsidRPr="000365A1">
        <w:rPr>
          <w:b/>
          <w:i/>
        </w:rPr>
        <w:t>From</w:t>
      </w:r>
      <w:r>
        <w:t xml:space="preserve"> </w:t>
      </w:r>
      <w:hyperlink w:anchor="_659fd398b9354d627eab9d3a069a3988" w:history="1">
        <w:r>
          <w:rPr>
            <w:rStyle w:val="Hyperlink"/>
          </w:rPr>
          <w:t>Contact Information</w:t>
        </w:r>
      </w:hyperlink>
      <w:r>
        <w:t xml:space="preserve">: </w:t>
      </w:r>
    </w:p>
    <w:p w:rsidR="00697D8F" w:rsidRDefault="00697D8F" w:rsidP="00E05413">
      <w:pPr>
        <w:ind w:firstLine="720"/>
      </w:pPr>
      <w:r>
        <w:t>‘contact for’:</w:t>
      </w:r>
      <w:hyperlink w:anchor="_195976dea0d8187e1656ac43c072c070" w:history="1">
        <w:r>
          <w:rPr>
            <w:rStyle w:val="Hyperlink"/>
          </w:rPr>
          <w:t>Actor</w:t>
        </w:r>
      </w:hyperlink>
    </w:p>
    <w:p w:rsidR="00D718D6" w:rsidRDefault="00D718D6"/>
    <w:p w:rsidR="00D718D6" w:rsidRDefault="005F69A5">
      <w:pPr>
        <w:pStyle w:val="Heading1"/>
      </w:pPr>
      <w:bookmarkStart w:id="352" w:name="_Toc411965654"/>
      <w:r>
        <w:lastRenderedPageBreak/>
        <w:t>Conceptual Modeling and Mapping Library::Generic Concepts::Custody</w:t>
      </w:r>
      <w:bookmarkEnd w:id="352"/>
    </w:p>
    <w:p w:rsidR="000A54AF" w:rsidRDefault="00C94A5B">
      <w:r>
        <w:rPr>
          <w:i/>
          <w:iCs/>
        </w:rPr>
        <w:t>Custody</w:t>
      </w:r>
      <w:r>
        <w:t xml:space="preserve"> provides a general framework for </w:t>
      </w:r>
      <w:r>
        <w:rPr>
          <w:u w:val="single"/>
        </w:rPr>
        <w:t>tracking the control and life cycle of items and information</w:t>
      </w:r>
      <w:r>
        <w:t xml:space="preserve"> such that the history, trust </w:t>
      </w:r>
      <w:r>
        <w:t xml:space="preserve">and provenance may be ascertained. Custody provides for </w:t>
      </w:r>
      <w:r>
        <w:rPr>
          <w:u w:val="single"/>
        </w:rPr>
        <w:t>secure supply chains</w:t>
      </w:r>
      <w:r>
        <w:t xml:space="preserve"> in that the life-cycle or items, information and their parts may be traced.</w:t>
      </w:r>
    </w:p>
    <w:p w:rsidR="000A54AF" w:rsidRDefault="00C94A5B">
      <w:r>
        <w:rPr>
          <w:i/>
          <w:iCs/>
        </w:rPr>
        <w:t>Custody</w:t>
      </w:r>
      <w:r>
        <w:t xml:space="preserve"> is the relation between a </w:t>
      </w:r>
      <w:r>
        <w:rPr>
          <w:i/>
          <w:iCs/>
        </w:rPr>
        <w:t>Custodian</w:t>
      </w:r>
      <w:r>
        <w:t xml:space="preserve"> and a </w:t>
      </w:r>
      <w:r>
        <w:rPr>
          <w:i/>
          <w:iCs/>
        </w:rPr>
        <w:t>Managed Entity</w:t>
      </w:r>
      <w:r>
        <w:t xml:space="preserve"> (Something for which the provenance is</w:t>
      </w:r>
      <w:r>
        <w:t xml:space="preserve"> interesting).</w:t>
      </w:r>
    </w:p>
    <w:p w:rsidR="000A54AF" w:rsidRDefault="00C94A5B">
      <w:r>
        <w:rPr>
          <w:u w:val="single"/>
        </w:rPr>
        <w:t xml:space="preserve">Trust </w:t>
      </w:r>
      <w:r>
        <w:t>in a managed entity may also be influenced by the actors that have a capability to impact the resource.</w:t>
      </w:r>
    </w:p>
    <w:p w:rsidR="00D718D6" w:rsidRDefault="00306ED9">
      <w:pPr>
        <w:pStyle w:val="Heading2"/>
      </w:pPr>
      <w:bookmarkStart w:id="353" w:name="_Toc411965655"/>
      <w:r>
        <w:t>Diagram</w:t>
      </w:r>
      <w:r w:rsidR="00AB6B0D">
        <w:t>:</w:t>
      </w:r>
      <w:r>
        <w:t xml:space="preserve"> </w:t>
      </w:r>
      <w:r w:rsidR="005F69A5">
        <w:t>Custody</w:t>
      </w:r>
      <w:bookmarkEnd w:id="353"/>
    </w:p>
    <w:p w:rsidR="00D718D6" w:rsidRDefault="005F69A5">
      <w:pPr>
        <w:jc w:val="center"/>
        <w:rPr>
          <w:rFonts w:cs="Arial"/>
        </w:rPr>
      </w:pPr>
      <w:r>
        <w:rPr>
          <w:noProof/>
          <w:lang w:bidi="ar-SA"/>
        </w:rPr>
        <w:drawing>
          <wp:inline distT="0" distB="0" distL="0" distR="0">
            <wp:extent cx="5732145" cy="5785220"/>
            <wp:effectExtent l="0" t="0" r="0" b="0"/>
            <wp:docPr id="280" name="Picture -6987159.jpg" descr="-6987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6987159.jpg"/>
                    <pic:cNvPicPr/>
                  </pic:nvPicPr>
                  <pic:blipFill>
                    <a:blip r:embed="rId41" cstate="print"/>
                    <a:stretch>
                      <a:fillRect/>
                    </a:stretch>
                  </pic:blipFill>
                  <pic:spPr>
                    <a:xfrm>
                      <a:off x="0" y="0"/>
                      <a:ext cx="5732145" cy="5785220"/>
                    </a:xfrm>
                    <a:prstGeom prst="rect">
                      <a:avLst/>
                    </a:prstGeom>
                  </pic:spPr>
                </pic:pic>
              </a:graphicData>
            </a:graphic>
          </wp:inline>
        </w:drawing>
      </w:r>
    </w:p>
    <w:p w:rsidR="00D718D6" w:rsidRDefault="005F69A5">
      <w:pPr>
        <w:pStyle w:val="Figure"/>
      </w:pPr>
      <w:bookmarkStart w:id="354" w:name="_Toc411965362"/>
      <w:r>
        <w:t>Custody</w:t>
      </w:r>
      <w:bookmarkEnd w:id="354"/>
    </w:p>
    <w:p w:rsidR="00D718D6" w:rsidRDefault="00D718D6"/>
    <w:p w:rsidR="00D718D6" w:rsidRDefault="005F69A5">
      <w:pPr>
        <w:pStyle w:val="Heading2"/>
      </w:pPr>
      <w:bookmarkStart w:id="355" w:name="_7d2c3b19be89b19c5260905a67814ed5"/>
      <w:bookmarkStart w:id="356" w:name="_Toc411965656"/>
      <w:r>
        <w:lastRenderedPageBreak/>
        <w:t>Class Custodian</w:t>
      </w:r>
      <w:bookmarkEnd w:id="355"/>
      <w:bookmarkEnd w:id="356"/>
    </w:p>
    <w:p w:rsidR="000A54AF" w:rsidRDefault="00C94A5B">
      <w:r>
        <w:t xml:space="preserve">An actor who has responsibility for or looks after some managed entity. A Custodian </w:t>
      </w:r>
      <w:r>
        <w:rPr>
          <w:i/>
          <w:iCs/>
        </w:rPr>
        <w:t>has</w:t>
      </w:r>
      <w:r>
        <w:rPr>
          <w:i/>
          <w:iCs/>
        </w:rPr>
        <w:t xml:space="preserve"> custody of</w:t>
      </w:r>
      <w:r>
        <w:t xml:space="preserve"> a managed entity via the Custody relation.</w:t>
      </w:r>
    </w:p>
    <w:p w:rsidR="00D718D6" w:rsidRDefault="005F69A5">
      <w:pPr>
        <w:pStyle w:val="Heading3"/>
      </w:pPr>
      <w:bookmarkStart w:id="357" w:name="_Toc411965657"/>
      <w:r>
        <w:t>Direct Supertypes</w:t>
      </w:r>
      <w:bookmarkEnd w:id="357"/>
    </w:p>
    <w:p w:rsidR="00D718D6" w:rsidRDefault="00C94A5B" w:rsidP="00EC7479">
      <w:pPr>
        <w:ind w:left="360"/>
      </w:pPr>
      <w:hyperlink w:anchor="_195976dea0d8187e1656ac43c072c070" w:history="1">
        <w:r w:rsidR="005F69A5">
          <w:rPr>
            <w:rStyle w:val="Hyperlink"/>
          </w:rPr>
          <w:t>Actor</w:t>
        </w:r>
      </w:hyperlink>
    </w:p>
    <w:p w:rsidR="00D718D6" w:rsidRDefault="005F69A5">
      <w:pPr>
        <w:pStyle w:val="Code"/>
      </w:pPr>
      <w:r w:rsidRPr="00043180">
        <w:rPr>
          <w:b/>
          <w:sz w:val="24"/>
          <w:szCs w:val="24"/>
        </w:rPr>
        <w:t>package</w:t>
      </w:r>
      <w:r>
        <w:t xml:space="preserve"> Conceptual Modeling and Mapping Library::Generic Concepts::Custody</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195976dea0d8187e1656ac43c072c070" w:history="1">
        <w:r w:rsidR="007E3012">
          <w:rPr>
            <w:rStyle w:val="Hyperlink"/>
          </w:rPr>
          <w:t>Actor</w:t>
        </w:r>
      </w:hyperlink>
    </w:p>
    <w:p w:rsidR="00D718D6" w:rsidRDefault="00D718D6">
      <w:pPr>
        <w:pStyle w:val="Code"/>
      </w:pPr>
    </w:p>
    <w:p w:rsidR="00D718D6" w:rsidRDefault="005F69A5">
      <w:pPr>
        <w:pStyle w:val="Heading3"/>
      </w:pPr>
      <w:bookmarkStart w:id="358" w:name="_Toc411965658"/>
      <w:r>
        <w:t>Inherited Features</w:t>
      </w:r>
      <w:bookmarkEnd w:id="358"/>
    </w:p>
    <w:p w:rsidR="00697D8F" w:rsidRDefault="00697D8F" w:rsidP="00697D8F">
      <w:r w:rsidRPr="000365A1">
        <w:rPr>
          <w:b/>
          <w:i/>
        </w:rPr>
        <w:t>From</w:t>
      </w:r>
      <w:r>
        <w:t xml:space="preserve"> </w:t>
      </w:r>
      <w:hyperlink w:anchor="_195976dea0d8187e1656ac43c072c070" w:history="1">
        <w:r>
          <w:rPr>
            <w:rStyle w:val="Hyperlink"/>
          </w:rPr>
          <w:t>Actor</w:t>
        </w:r>
      </w:hyperlink>
      <w:r>
        <w:t xml:space="preserve">: </w:t>
      </w:r>
    </w:p>
    <w:p w:rsidR="00697D8F" w:rsidRDefault="00697D8F" w:rsidP="00E05413">
      <w:pPr>
        <w:ind w:firstLine="720"/>
      </w:pPr>
      <w:r>
        <w:t>‘performs’:</w:t>
      </w:r>
      <w:hyperlink w:anchor="_bf62ccd25fcc4695eba838a426996db5" w:history="1">
        <w:r>
          <w:rPr>
            <w:rStyle w:val="Hyperlink"/>
          </w:rPr>
          <w:t>Activity</w:t>
        </w:r>
      </w:hyperlink>
    </w:p>
    <w:p w:rsidR="00697D8F" w:rsidRDefault="00697D8F" w:rsidP="00E05413">
      <w:pPr>
        <w:ind w:firstLine="720"/>
      </w:pPr>
      <w:r>
        <w:t>‘operates at’:</w:t>
      </w:r>
      <w:hyperlink w:anchor="_e1d8064cf80a8d37d141d659cfacdfad" w:history="1">
        <w:r>
          <w:rPr>
            <w:rStyle w:val="Hyperlink"/>
          </w:rPr>
          <w:t>Physical Location</w:t>
        </w:r>
      </w:hyperlink>
    </w:p>
    <w:p w:rsidR="00697D8F" w:rsidRDefault="00697D8F" w:rsidP="00E05413">
      <w:pPr>
        <w:ind w:firstLine="720"/>
      </w:pPr>
      <w:r>
        <w:t>‘contact via’:</w:t>
      </w:r>
      <w:hyperlink w:anchor="_659fd398b9354d627eab9d3a069a3988" w:history="1">
        <w:r>
          <w:rPr>
            <w:rStyle w:val="Hyperlink"/>
          </w:rPr>
          <w:t>Contact Information</w:t>
        </w:r>
      </w:hyperlink>
    </w:p>
    <w:p w:rsidR="00697D8F" w:rsidRDefault="00697D8F" w:rsidP="00E05413">
      <w:pPr>
        <w:ind w:firstLine="720"/>
      </w:pPr>
      <w:r>
        <w:t>‘enabled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E05413">
      <w:pPr>
        <w:ind w:firstLine="720"/>
      </w:pPr>
      <w:r>
        <w:t>‘has observation’:</w:t>
      </w:r>
      <w:hyperlink w:anchor="_1a5b22ec96adcbdd1b918a17fe9b44b2" w:history="1">
        <w:r>
          <w:rPr>
            <w:rStyle w:val="Hyperlink"/>
          </w:rPr>
          <w:t>Observation</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D718D6" w:rsidRDefault="00D718D6"/>
    <w:p w:rsidR="00D718D6" w:rsidRDefault="005F69A5">
      <w:pPr>
        <w:pStyle w:val="Heading2"/>
      </w:pPr>
      <w:bookmarkStart w:id="359" w:name="_271347192118d3cd9fc21f5e3a95251c"/>
      <w:bookmarkStart w:id="360" w:name="_Toc411965659"/>
      <w:r>
        <w:lastRenderedPageBreak/>
        <w:t>Association Class Custody</w:t>
      </w:r>
      <w:bookmarkEnd w:id="359"/>
      <w:bookmarkEnd w:id="360"/>
    </w:p>
    <w:p w:rsidR="00D718D6" w:rsidRDefault="005F69A5">
      <w:r>
        <w:t>The act of protecting or taking care of something [merriam-webster.com]</w:t>
      </w:r>
    </w:p>
    <w:p w:rsidR="00D718D6" w:rsidRDefault="005F69A5">
      <w:pPr>
        <w:pStyle w:val="Heading3"/>
      </w:pPr>
      <w:bookmarkStart w:id="361" w:name="_Toc411965660"/>
      <w:r>
        <w:t>Direct Supertypes</w:t>
      </w:r>
      <w:bookmarkEnd w:id="361"/>
    </w:p>
    <w:p w:rsidR="00D718D6" w:rsidRDefault="00C94A5B" w:rsidP="00EC7479">
      <w:pPr>
        <w:ind w:left="360"/>
      </w:pPr>
      <w:hyperlink w:anchor="_bf62ccd25fcc4695eba838a426996db5" w:history="1">
        <w:r w:rsidR="005F69A5">
          <w:rPr>
            <w:rStyle w:val="Hyperlink"/>
          </w:rPr>
          <w:t>Activity</w:t>
        </w:r>
      </w:hyperlink>
    </w:p>
    <w:p w:rsidR="00D718D6" w:rsidRDefault="005F69A5">
      <w:pPr>
        <w:pStyle w:val="Code"/>
      </w:pPr>
      <w:r w:rsidRPr="00043180">
        <w:rPr>
          <w:b/>
          <w:sz w:val="24"/>
          <w:szCs w:val="24"/>
        </w:rPr>
        <w:t>package</w:t>
      </w:r>
      <w:r>
        <w:t xml:space="preserve"> Conceptual Modeling and Mapping Library::Generic Concepts::Custody</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bf62ccd25fcc4695eba838a426996db5" w:history="1">
        <w:r w:rsidR="007E3012">
          <w:rPr>
            <w:rStyle w:val="Hyperlink"/>
          </w:rPr>
          <w:t>Activity</w:t>
        </w:r>
      </w:hyperlink>
    </w:p>
    <w:p w:rsidR="00D718D6" w:rsidRDefault="00D718D6">
      <w:pPr>
        <w:pStyle w:val="Code"/>
      </w:pPr>
    </w:p>
    <w:p w:rsidR="00D718D6" w:rsidRDefault="005F69A5">
      <w:pPr>
        <w:pStyle w:val="Heading4"/>
      </w:pPr>
      <w:bookmarkStart w:id="362" w:name="_Toc411965661"/>
      <w:r>
        <w:t>Association Ends</w:t>
      </w:r>
      <w:bookmarkEnd w:id="362"/>
    </w:p>
    <w:p w:rsidR="003F7C16" w:rsidRDefault="003F7C16" w:rsidP="003F7C16">
      <w:pPr>
        <w:ind w:firstLine="720"/>
      </w:pPr>
      <w:r>
        <w:rPr>
          <w:noProof/>
          <w:lang w:bidi="ar-SA"/>
        </w:rPr>
        <w:drawing>
          <wp:inline distT="0" distB="0" distL="0" distR="0">
            <wp:extent cx="152400" cy="152400"/>
            <wp:effectExtent l="0" t="0" r="0" b="0"/>
            <wp:docPr id="282" name="Picture 2109022149.jpg" descr="2109022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2109022149.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has custody of : </w:t>
      </w:r>
      <w:hyperlink w:anchor="_fa25954c316823a26f32a9c5cd5b327f" w:history="1">
        <w:r>
          <w:rPr>
            <w:rStyle w:val="Hyperlink"/>
          </w:rPr>
          <w:t>Managed Entity</w:t>
        </w:r>
      </w:hyperlink>
      <w:r w:rsidR="00A36678">
        <w:t xml:space="preserve"> </w:t>
      </w:r>
    </w:p>
    <w:p w:rsidR="006847AA" w:rsidRDefault="006847AA" w:rsidP="006847AA">
      <w:pPr>
        <w:ind w:left="677" w:firstLine="360"/>
      </w:pPr>
      <w:r>
        <w:t>.The entity a custodian has custody of</w:t>
      </w:r>
    </w:p>
    <w:p w:rsidR="003F7C16" w:rsidRDefault="003F7C16" w:rsidP="003F7C16">
      <w:pPr>
        <w:ind w:firstLine="720"/>
      </w:pPr>
      <w:r>
        <w:rPr>
          <w:noProof/>
          <w:lang w:bidi="ar-SA"/>
        </w:rPr>
        <w:drawing>
          <wp:inline distT="0" distB="0" distL="0" distR="0">
            <wp:extent cx="152400" cy="152400"/>
            <wp:effectExtent l="0" t="0" r="0" b="0"/>
            <wp:docPr id="284" name="Picture 2109022149.jpg" descr="2109022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2109022149.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in the custody of : </w:t>
      </w:r>
      <w:hyperlink w:anchor="_7d2c3b19be89b19c5260905a67814ed5" w:history="1">
        <w:r>
          <w:rPr>
            <w:rStyle w:val="Hyperlink"/>
          </w:rPr>
          <w:t>Custodian</w:t>
        </w:r>
      </w:hyperlink>
      <w:r w:rsidR="00A36678">
        <w:t xml:space="preserve"> </w:t>
      </w:r>
    </w:p>
    <w:p w:rsidR="006847AA" w:rsidRDefault="006847AA" w:rsidP="006847AA">
      <w:pPr>
        <w:ind w:left="677" w:firstLine="360"/>
      </w:pPr>
      <w:r>
        <w:t>The custodian of an entity</w:t>
      </w:r>
    </w:p>
    <w:p w:rsidR="00D718D6" w:rsidRDefault="005F69A5">
      <w:pPr>
        <w:pStyle w:val="Heading3"/>
      </w:pPr>
      <w:bookmarkStart w:id="363" w:name="_Toc411965662"/>
      <w:r>
        <w:t>Attributes</w:t>
      </w:r>
      <w:bookmarkEnd w:id="363"/>
    </w:p>
    <w:p w:rsidR="00D718D6" w:rsidRDefault="005F69A5" w:rsidP="00EC7479">
      <w:pPr>
        <w:pStyle w:val="BodyText2"/>
      </w:pPr>
      <w:r>
        <w:rPr>
          <w:noProof/>
          <w:lang w:bidi="ar-SA"/>
        </w:rPr>
        <w:drawing>
          <wp:inline distT="0" distB="0" distL="0" distR="0">
            <wp:extent cx="152400" cy="152400"/>
            <wp:effectExtent l="0" t="0" r="0" b="0"/>
            <wp:docPr id="286" name="Picture -456290179.jpg" descr="-456290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456290179.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confidence in custody : </w:t>
      </w:r>
      <w:hyperlink w:anchor="_515aa0b3c8b3af1351822986548c803a" w:history="1">
        <w:r>
          <w:rPr>
            <w:rStyle w:val="Hyperlink"/>
          </w:rPr>
          <w:t>Confidence Metric</w:t>
        </w:r>
      </w:hyperlink>
    </w:p>
    <w:p w:rsidR="00D718D6" w:rsidRDefault="005F69A5">
      <w:pPr>
        <w:ind w:left="677" w:firstLine="360"/>
      </w:pPr>
      <w:r>
        <w:t>Confidence that the custody is trustworthy.</w:t>
      </w:r>
    </w:p>
    <w:p w:rsidR="00D718D6" w:rsidRDefault="005F69A5">
      <w:pPr>
        <w:pStyle w:val="Heading3"/>
      </w:pPr>
      <w:bookmarkStart w:id="364" w:name="_Toc411965663"/>
      <w:r>
        <w:t>Associations</w:t>
      </w:r>
      <w:bookmarkEnd w:id="364"/>
    </w:p>
    <w:p w:rsidR="00F546FD" w:rsidRDefault="005F69A5" w:rsidP="00F546FD">
      <w:pPr>
        <w:ind w:left="605" w:hanging="245"/>
      </w:pPr>
      <w:r>
        <w:rPr>
          <w:noProof/>
          <w:lang w:bidi="ar-SA"/>
        </w:rPr>
        <w:drawing>
          <wp:inline distT="0" distB="0" distL="0" distR="0">
            <wp:extent cx="152400" cy="152400"/>
            <wp:effectExtent l="0" t="0" r="0" b="0"/>
            <wp:docPr id="288" name="Picture -1490875369.jpg" descr="-14908753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1490875369.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source transfer</w:t>
      </w:r>
      <w:r w:rsidR="00A92CA5">
        <w:t>:</w:t>
      </w:r>
      <w:hyperlink w:anchor="_a08bb0621cb711df00453399bf98bcb4" w:history="1">
        <w:r>
          <w:rPr>
            <w:rStyle w:val="Hyperlink"/>
          </w:rPr>
          <w:t>Transfer Custody</w:t>
        </w:r>
      </w:hyperlink>
      <w:r>
        <w:t xml:space="preserve"> </w:t>
      </w:r>
    </w:p>
    <w:p w:rsidR="00A60DB1" w:rsidRDefault="00A60DB1" w:rsidP="00A60DB1">
      <w:pPr>
        <w:ind w:left="720" w:firstLine="360"/>
      </w:pPr>
      <w:r>
        <w:t>The transfer providing the custody</w:t>
      </w:r>
    </w:p>
    <w:p w:rsidR="00F546FD" w:rsidRDefault="005F69A5" w:rsidP="00F546FD">
      <w:pPr>
        <w:ind w:left="605" w:hanging="245"/>
      </w:pPr>
      <w:r>
        <w:rPr>
          <w:noProof/>
          <w:lang w:bidi="ar-SA"/>
        </w:rPr>
        <w:drawing>
          <wp:inline distT="0" distB="0" distL="0" distR="0">
            <wp:extent cx="152400" cy="152400"/>
            <wp:effectExtent l="0" t="0" r="0" b="0"/>
            <wp:docPr id="290" name="Picture -617579961.jpg" descr="-617579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617579961.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destination transfer</w:t>
      </w:r>
      <w:r w:rsidR="00A92CA5">
        <w:t>:</w:t>
      </w:r>
      <w:hyperlink w:anchor="_a08bb0621cb711df00453399bf98bcb4" w:history="1">
        <w:r>
          <w:rPr>
            <w:rStyle w:val="Hyperlink"/>
          </w:rPr>
          <w:t>Transfer Custody</w:t>
        </w:r>
      </w:hyperlink>
      <w:r>
        <w:t xml:space="preserve"> </w:t>
      </w:r>
    </w:p>
    <w:p w:rsidR="00A60DB1" w:rsidRDefault="00A60DB1" w:rsidP="00A60DB1">
      <w:pPr>
        <w:ind w:left="720" w:firstLine="360"/>
      </w:pPr>
      <w:r>
        <w:t>The transfer, transferring custody away.</w:t>
      </w:r>
    </w:p>
    <w:p w:rsidR="00D718D6" w:rsidRDefault="005F69A5">
      <w:pPr>
        <w:pStyle w:val="Heading3"/>
      </w:pPr>
      <w:bookmarkStart w:id="365" w:name="_Toc411965664"/>
      <w:r>
        <w:t>Inherited Features</w:t>
      </w:r>
      <w:bookmarkEnd w:id="365"/>
    </w:p>
    <w:p w:rsidR="00697D8F" w:rsidRDefault="00697D8F" w:rsidP="00697D8F">
      <w:r w:rsidRPr="000365A1">
        <w:rPr>
          <w:b/>
          <w:i/>
        </w:rPr>
        <w:t>From</w:t>
      </w:r>
      <w:r>
        <w:t xml:space="preserve"> </w:t>
      </w:r>
      <w:hyperlink w:anchor="_bf62ccd25fcc4695eba838a426996db5" w:history="1">
        <w:r>
          <w:rPr>
            <w:rStyle w:val="Hyperlink"/>
          </w:rPr>
          <w:t>Activity</w:t>
        </w:r>
      </w:hyperlink>
      <w:r>
        <w:t xml:space="preserve">: </w:t>
      </w:r>
    </w:p>
    <w:p w:rsidR="00697D8F" w:rsidRDefault="00697D8F" w:rsidP="00E05413">
      <w:pPr>
        <w:ind w:firstLine="720"/>
      </w:pPr>
      <w:r>
        <w:t>‘performed by’:</w:t>
      </w:r>
      <w:hyperlink w:anchor="_195976dea0d8187e1656ac43c072c070" w:history="1">
        <w:r>
          <w:rPr>
            <w:rStyle w:val="Hyperlink"/>
          </w:rPr>
          <w:t>Actor</w:t>
        </w:r>
      </w:hyperlink>
    </w:p>
    <w:p w:rsidR="00697D8F" w:rsidRDefault="00697D8F" w:rsidP="00697D8F">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E05413">
      <w:pPr>
        <w:ind w:firstLine="720"/>
      </w:pPr>
      <w:r>
        <w:t>‘uses’:</w:t>
      </w:r>
      <w:hyperlink w:anchor="_13f9005c9106d00d7131680982c2727a" w:history="1">
        <w:r>
          <w:rPr>
            <w:rStyle w:val="Hyperlink"/>
          </w:rPr>
          <w:t>Entity</w:t>
        </w:r>
      </w:hyperlink>
    </w:p>
    <w:p w:rsidR="00697D8F" w:rsidRDefault="00697D8F" w:rsidP="00E05413">
      <w:pPr>
        <w:ind w:firstLine="720"/>
      </w:pPr>
      <w:r>
        <w:t>‘creates’:</w:t>
      </w:r>
      <w:hyperlink w:anchor="_13f9005c9106d00d7131680982c2727a" w:history="1">
        <w:r>
          <w:rPr>
            <w:rStyle w:val="Hyperlink"/>
          </w:rPr>
          <w:t>Entity</w:t>
        </w:r>
      </w:hyperlink>
    </w:p>
    <w:p w:rsidR="00697D8F" w:rsidRDefault="00697D8F" w:rsidP="00E05413">
      <w:pPr>
        <w:ind w:firstLine="720"/>
      </w:pPr>
      <w:r>
        <w:t>‘step in’:</w:t>
      </w:r>
      <w:hyperlink w:anchor="_c05d8ea54231ef8385ae369a8cb18a7f" w:history="1">
        <w:r>
          <w:rPr>
            <w:rStyle w:val="Hyperlink"/>
          </w:rPr>
          <w:t>Occurrence</w:t>
        </w:r>
      </w:hyperlink>
    </w:p>
    <w:p w:rsidR="00697D8F" w:rsidRDefault="00697D8F" w:rsidP="00E05413">
      <w:pPr>
        <w:ind w:firstLine="720"/>
      </w:pPr>
      <w:r>
        <w:t>‘step’:</w:t>
      </w:r>
      <w:hyperlink w:anchor="_c05d8ea54231ef8385ae369a8cb18a7f" w:history="1">
        <w:r>
          <w:rPr>
            <w:rStyle w:val="Hyperlink"/>
          </w:rPr>
          <w:t>Occurrence</w:t>
        </w:r>
      </w:hyperlink>
    </w:p>
    <w:p w:rsidR="00697D8F" w:rsidRDefault="00697D8F" w:rsidP="00E05413">
      <w:pPr>
        <w:ind w:firstLine="720"/>
      </w:pPr>
      <w:r>
        <w:t>‘when’:</w:t>
      </w:r>
      <w:hyperlink w:anchor="_63104765cd42c5f76cf72fdc4ed90397" w:history="1">
        <w:r>
          <w:rPr>
            <w:rStyle w:val="Hyperlink"/>
          </w:rPr>
          <w:t>Situation</w:t>
        </w:r>
      </w:hyperlink>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lastRenderedPageBreak/>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D718D6" w:rsidRDefault="00D718D6"/>
    <w:p w:rsidR="00D718D6" w:rsidRDefault="005F69A5">
      <w:pPr>
        <w:pStyle w:val="Heading2"/>
      </w:pPr>
      <w:bookmarkStart w:id="366" w:name="_fa25954c316823a26f32a9c5cd5b327f"/>
      <w:bookmarkStart w:id="367" w:name="_Toc411965665"/>
      <w:r>
        <w:t>Class Managed Entity</w:t>
      </w:r>
      <w:bookmarkEnd w:id="366"/>
      <w:bookmarkEnd w:id="367"/>
    </w:p>
    <w:p w:rsidR="00D718D6" w:rsidRDefault="005F69A5">
      <w:r>
        <w:t>Any entity for which the custody of or access to the entity is managed such that it can be trusted or protected. A managed entity is in the custody of a custodian via the Custody relation.</w:t>
      </w:r>
    </w:p>
    <w:p w:rsidR="00D718D6" w:rsidRDefault="005F69A5">
      <w:pPr>
        <w:pStyle w:val="Heading3"/>
      </w:pPr>
      <w:bookmarkStart w:id="368" w:name="_Toc411965666"/>
      <w:r>
        <w:t>Direct Supertypes</w:t>
      </w:r>
      <w:bookmarkEnd w:id="368"/>
    </w:p>
    <w:p w:rsidR="00D718D6" w:rsidRDefault="00C94A5B" w:rsidP="00EC7479">
      <w:pPr>
        <w:ind w:left="360"/>
      </w:pPr>
      <w:hyperlink w:anchor="_13f9005c9106d00d7131680982c2727a" w:history="1">
        <w:r w:rsidR="005F69A5">
          <w:rPr>
            <w:rStyle w:val="Hyperlink"/>
          </w:rPr>
          <w:t>Entity</w:t>
        </w:r>
      </w:hyperlink>
    </w:p>
    <w:p w:rsidR="00D718D6" w:rsidRDefault="005F69A5">
      <w:pPr>
        <w:pStyle w:val="Code"/>
      </w:pPr>
      <w:r w:rsidRPr="00043180">
        <w:rPr>
          <w:b/>
          <w:sz w:val="24"/>
          <w:szCs w:val="24"/>
        </w:rPr>
        <w:lastRenderedPageBreak/>
        <w:t>package</w:t>
      </w:r>
      <w:r>
        <w:t xml:space="preserve"> Conceptual Modeling and Mapping Library::Generic Concepts::Custody</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13f9005c9106d00d7131680982c2727a" w:history="1">
        <w:r w:rsidR="007E3012">
          <w:rPr>
            <w:rStyle w:val="Hyperlink"/>
          </w:rPr>
          <w:t>Entity</w:t>
        </w:r>
      </w:hyperlink>
    </w:p>
    <w:p w:rsidR="00D718D6" w:rsidRDefault="00D718D6">
      <w:pPr>
        <w:pStyle w:val="Code"/>
      </w:pPr>
    </w:p>
    <w:p w:rsidR="00D718D6" w:rsidRDefault="005F69A5">
      <w:pPr>
        <w:pStyle w:val="Heading3"/>
      </w:pPr>
      <w:bookmarkStart w:id="369" w:name="_Toc411965667"/>
      <w:r>
        <w:t>Associations</w:t>
      </w:r>
      <w:bookmarkEnd w:id="369"/>
    </w:p>
    <w:p w:rsidR="00F546FD" w:rsidRDefault="005F69A5" w:rsidP="00F546FD">
      <w:pPr>
        <w:ind w:left="605" w:hanging="245"/>
      </w:pPr>
      <w:r>
        <w:rPr>
          <w:noProof/>
          <w:lang w:bidi="ar-SA"/>
        </w:rPr>
        <w:drawing>
          <wp:inline distT="0" distB="0" distL="0" distR="0">
            <wp:extent cx="152400" cy="152400"/>
            <wp:effectExtent l="0" t="0" r="0" b="0"/>
            <wp:docPr id="292" name="Picture -812430666.jpg" descr="-812430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812430666.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transfered by</w:t>
      </w:r>
      <w:r w:rsidR="00A92CA5">
        <w:t>:</w:t>
      </w:r>
      <w:hyperlink w:anchor="_a08bb0621cb711df00453399bf98bcb4" w:history="1">
        <w:r>
          <w:rPr>
            <w:rStyle w:val="Hyperlink"/>
          </w:rPr>
          <w:t>Transfer Custody</w:t>
        </w:r>
      </w:hyperlink>
      <w:r>
        <w:t xml:space="preserve"> </w:t>
      </w:r>
      <w:r w:rsidR="00601C69">
        <w:t xml:space="preserve">  </w:t>
      </w:r>
      <w:r w:rsidR="00F546FD" w:rsidRPr="00833C5F">
        <w:rPr>
          <w:i/>
        </w:rPr>
        <w:t>Subsets</w:t>
      </w:r>
      <w:r w:rsidR="00F546FD">
        <w:t>: impacted by:</w:t>
      </w:r>
      <w:hyperlink w:anchor="_63104765cd42c5f76cf72fdc4ed90397" w:history="1">
        <w:r w:rsidR="00F546FD">
          <w:rPr>
            <w:rStyle w:val="Hyperlink"/>
          </w:rPr>
          <w:t>Situation</w:t>
        </w:r>
      </w:hyperlink>
      <w:r w:rsidR="00F546FD">
        <w:rPr>
          <w:rStyle w:val="Hyperlink"/>
        </w:rPr>
        <w:t xml:space="preserve"> </w:t>
      </w:r>
      <w:r w:rsidR="00F546FD">
        <w:t xml:space="preserve">   </w:t>
      </w:r>
    </w:p>
    <w:p w:rsidR="00A60DB1" w:rsidRDefault="00A60DB1" w:rsidP="00A60DB1">
      <w:pPr>
        <w:ind w:left="720" w:firstLine="360"/>
      </w:pPr>
      <w:r>
        <w:t>A transfer of custody for the entity</w:t>
      </w:r>
    </w:p>
    <w:p w:rsidR="00D718D6" w:rsidRDefault="005F69A5">
      <w:pPr>
        <w:pStyle w:val="Heading3"/>
      </w:pPr>
      <w:bookmarkStart w:id="370" w:name="_Toc411965668"/>
      <w:r>
        <w:t>Inherited Features</w:t>
      </w:r>
      <w:bookmarkEnd w:id="370"/>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D718D6" w:rsidRDefault="00D718D6"/>
    <w:p w:rsidR="00D718D6" w:rsidRDefault="005F69A5">
      <w:pPr>
        <w:pStyle w:val="Heading2"/>
      </w:pPr>
      <w:bookmarkStart w:id="371" w:name="_a08bb0621cb711df00453399bf98bcb4"/>
      <w:bookmarkStart w:id="372" w:name="_Toc411965669"/>
      <w:r>
        <w:t>Class Transfer Custody</w:t>
      </w:r>
      <w:bookmarkEnd w:id="371"/>
      <w:bookmarkEnd w:id="372"/>
    </w:p>
    <w:p w:rsidR="000A54AF" w:rsidRDefault="00C94A5B">
      <w:r>
        <w:t>The transfer of custody from one custodian to another</w:t>
      </w:r>
    </w:p>
    <w:p w:rsidR="00D718D6" w:rsidRDefault="005F69A5">
      <w:pPr>
        <w:pStyle w:val="Heading3"/>
      </w:pPr>
      <w:bookmarkStart w:id="373" w:name="_Toc411965670"/>
      <w:r>
        <w:t>Direct Supertypes</w:t>
      </w:r>
      <w:bookmarkEnd w:id="373"/>
    </w:p>
    <w:p w:rsidR="00D718D6" w:rsidRDefault="00C94A5B" w:rsidP="00EC7479">
      <w:pPr>
        <w:ind w:left="360"/>
      </w:pPr>
      <w:hyperlink w:anchor="_bf62ccd25fcc4695eba838a426996db5" w:history="1">
        <w:r w:rsidR="005F69A5">
          <w:rPr>
            <w:rStyle w:val="Hyperlink"/>
          </w:rPr>
          <w:t>Activity</w:t>
        </w:r>
      </w:hyperlink>
      <w:r w:rsidR="005F69A5">
        <w:t xml:space="preserve">, </w:t>
      </w:r>
      <w:hyperlink w:anchor="_c05d8ea54231ef8385ae369a8cb18a7f" w:history="1">
        <w:r w:rsidR="005F69A5">
          <w:rPr>
            <w:rStyle w:val="Hyperlink"/>
          </w:rPr>
          <w:t>Occurrence</w:t>
        </w:r>
      </w:hyperlink>
    </w:p>
    <w:p w:rsidR="00D718D6" w:rsidRDefault="005F69A5">
      <w:pPr>
        <w:pStyle w:val="Code"/>
      </w:pPr>
      <w:r w:rsidRPr="00043180">
        <w:rPr>
          <w:b/>
          <w:sz w:val="24"/>
          <w:szCs w:val="24"/>
        </w:rPr>
        <w:t>package</w:t>
      </w:r>
      <w:r>
        <w:t xml:space="preserve"> Conceptual Modeling and Mapping Library::Generic Concepts::Custody</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c05d8ea54231ef8385ae369a8cb18a7f" w:history="1">
        <w:r w:rsidR="007E3012">
          <w:rPr>
            <w:rStyle w:val="Hyperlink"/>
          </w:rPr>
          <w:t>Occurrence</w:t>
        </w:r>
      </w:hyperlink>
      <w:r>
        <w:t xml:space="preserve">, </w:t>
      </w:r>
      <w:r w:rsidR="007E3012" w:rsidRPr="007E3012">
        <w:rPr>
          <w:rStyle w:val="Hyperlink"/>
        </w:rPr>
        <w:t xml:space="preserve"> </w:t>
      </w:r>
      <w:hyperlink w:anchor="_bf62ccd25fcc4695eba838a426996db5" w:history="1">
        <w:r w:rsidR="007E3012">
          <w:rPr>
            <w:rStyle w:val="Hyperlink"/>
          </w:rPr>
          <w:t>Activity</w:t>
        </w:r>
      </w:hyperlink>
    </w:p>
    <w:p w:rsidR="00D718D6" w:rsidRDefault="00D718D6">
      <w:pPr>
        <w:pStyle w:val="Code"/>
      </w:pPr>
    </w:p>
    <w:p w:rsidR="00D718D6" w:rsidRDefault="005F69A5">
      <w:pPr>
        <w:pStyle w:val="Heading3"/>
      </w:pPr>
      <w:bookmarkStart w:id="374" w:name="_Toc411965671"/>
      <w:r>
        <w:lastRenderedPageBreak/>
        <w:t>Associations</w:t>
      </w:r>
      <w:bookmarkEnd w:id="374"/>
    </w:p>
    <w:p w:rsidR="00F546FD" w:rsidRDefault="005F69A5" w:rsidP="00F546FD">
      <w:pPr>
        <w:ind w:left="605" w:hanging="245"/>
      </w:pPr>
      <w:r>
        <w:rPr>
          <w:noProof/>
          <w:lang w:bidi="ar-SA"/>
        </w:rPr>
        <w:drawing>
          <wp:inline distT="0" distB="0" distL="0" distR="0">
            <wp:extent cx="152400" cy="152400"/>
            <wp:effectExtent l="0" t="0" r="0" b="0"/>
            <wp:docPr id="294" name="Picture -617579961.jpg" descr="-617579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617579961.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transfer from</w:t>
      </w:r>
      <w:r w:rsidR="00A92CA5">
        <w:t>:</w:t>
      </w:r>
      <w:hyperlink w:anchor="_271347192118d3cd9fc21f5e3a95251c" w:history="1">
        <w:r>
          <w:rPr>
            <w:rStyle w:val="Hyperlink"/>
          </w:rPr>
          <w:t>Custody</w:t>
        </w:r>
      </w:hyperlink>
      <w:r>
        <w:t xml:space="preserve"> [1] </w:t>
      </w:r>
    </w:p>
    <w:p w:rsidR="00A60DB1" w:rsidRDefault="00A60DB1" w:rsidP="00A60DB1">
      <w:pPr>
        <w:ind w:left="720" w:firstLine="360"/>
      </w:pPr>
      <w:r>
        <w:t>the custody a transfer, transfers from.</w:t>
      </w:r>
    </w:p>
    <w:p w:rsidR="00F546FD" w:rsidRDefault="005F69A5" w:rsidP="00F546FD">
      <w:pPr>
        <w:ind w:left="605" w:hanging="245"/>
      </w:pPr>
      <w:r>
        <w:rPr>
          <w:noProof/>
          <w:lang w:bidi="ar-SA"/>
        </w:rPr>
        <w:drawing>
          <wp:inline distT="0" distB="0" distL="0" distR="0">
            <wp:extent cx="152400" cy="152400"/>
            <wp:effectExtent l="0" t="0" r="0" b="0"/>
            <wp:docPr id="296" name="Picture -1490875369.jpg" descr="-14908753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1490875369.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transfer to</w:t>
      </w:r>
      <w:r w:rsidR="00A92CA5">
        <w:t>:</w:t>
      </w:r>
      <w:hyperlink w:anchor="_271347192118d3cd9fc21f5e3a95251c" w:history="1">
        <w:r>
          <w:rPr>
            <w:rStyle w:val="Hyperlink"/>
          </w:rPr>
          <w:t>Custody</w:t>
        </w:r>
      </w:hyperlink>
      <w:r>
        <w:t xml:space="preserve"> [1] </w:t>
      </w:r>
    </w:p>
    <w:p w:rsidR="00A60DB1" w:rsidRDefault="00A60DB1" w:rsidP="00A60DB1">
      <w:pPr>
        <w:ind w:left="720" w:firstLine="360"/>
      </w:pPr>
      <w:r>
        <w:t>the custody a transfer, transfers to.</w:t>
      </w:r>
    </w:p>
    <w:p w:rsidR="00F546FD" w:rsidRDefault="005F69A5" w:rsidP="00F546FD">
      <w:pPr>
        <w:ind w:left="605" w:hanging="245"/>
      </w:pPr>
      <w:r>
        <w:rPr>
          <w:noProof/>
          <w:lang w:bidi="ar-SA"/>
        </w:rPr>
        <w:drawing>
          <wp:inline distT="0" distB="0" distL="0" distR="0">
            <wp:extent cx="152400" cy="152400"/>
            <wp:effectExtent l="0" t="0" r="0" b="0"/>
            <wp:docPr id="298" name="Picture -812430666.jpg" descr="-812430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812430666.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transfers</w:t>
      </w:r>
      <w:r w:rsidR="00A92CA5">
        <w:t>:</w:t>
      </w:r>
      <w:hyperlink w:anchor="_fa25954c316823a26f32a9c5cd5b327f" w:history="1">
        <w:r>
          <w:rPr>
            <w:rStyle w:val="Hyperlink"/>
          </w:rPr>
          <w:t>Managed Entity</w:t>
        </w:r>
      </w:hyperlink>
      <w:r>
        <w:t xml:space="preserve"> </w:t>
      </w:r>
      <w:r w:rsidR="00601C69">
        <w:t xml:space="preserve">  </w:t>
      </w:r>
      <w:r w:rsidR="00F546FD" w:rsidRPr="00833C5F">
        <w:rPr>
          <w:i/>
        </w:rPr>
        <w:t>Subsets</w:t>
      </w:r>
      <w:r w:rsidR="00F546FD">
        <w:t>: impacts:</w:t>
      </w:r>
      <w:hyperlink w:anchor="_13f9005c9106d00d7131680982c2727a" w:history="1">
        <w:r w:rsidR="00F546FD">
          <w:rPr>
            <w:rStyle w:val="Hyperlink"/>
          </w:rPr>
          <w:t>Entity</w:t>
        </w:r>
      </w:hyperlink>
      <w:r w:rsidR="00F546FD">
        <w:rPr>
          <w:rStyle w:val="Hyperlink"/>
        </w:rPr>
        <w:t xml:space="preserve"> </w:t>
      </w:r>
      <w:r w:rsidR="00F546FD">
        <w:t xml:space="preserve">   </w:t>
      </w:r>
    </w:p>
    <w:p w:rsidR="00A60DB1" w:rsidRDefault="00A60DB1" w:rsidP="00A60DB1">
      <w:pPr>
        <w:ind w:left="720" w:firstLine="360"/>
      </w:pPr>
      <w:r>
        <w:t>The transfered entity</w:t>
      </w:r>
    </w:p>
    <w:p w:rsidR="00D718D6" w:rsidRDefault="005F69A5">
      <w:pPr>
        <w:pStyle w:val="Heading3"/>
      </w:pPr>
      <w:bookmarkStart w:id="375" w:name="_Toc411965672"/>
      <w:r>
        <w:t>Inherited Features</w:t>
      </w:r>
      <w:bookmarkEnd w:id="375"/>
    </w:p>
    <w:p w:rsidR="00697D8F" w:rsidRDefault="00697D8F" w:rsidP="00697D8F">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E05413">
      <w:pPr>
        <w:ind w:firstLine="720"/>
      </w:pPr>
      <w:r>
        <w:t>‘uses’:</w:t>
      </w:r>
      <w:hyperlink w:anchor="_13f9005c9106d00d7131680982c2727a" w:history="1">
        <w:r>
          <w:rPr>
            <w:rStyle w:val="Hyperlink"/>
          </w:rPr>
          <w:t>Entity</w:t>
        </w:r>
      </w:hyperlink>
    </w:p>
    <w:p w:rsidR="00697D8F" w:rsidRDefault="00697D8F" w:rsidP="00E05413">
      <w:pPr>
        <w:ind w:firstLine="720"/>
      </w:pPr>
      <w:r>
        <w:t>‘creates’:</w:t>
      </w:r>
      <w:hyperlink w:anchor="_13f9005c9106d00d7131680982c2727a" w:history="1">
        <w:r>
          <w:rPr>
            <w:rStyle w:val="Hyperlink"/>
          </w:rPr>
          <w:t>Entity</w:t>
        </w:r>
      </w:hyperlink>
    </w:p>
    <w:p w:rsidR="00697D8F" w:rsidRDefault="00697D8F" w:rsidP="00E05413">
      <w:pPr>
        <w:ind w:firstLine="720"/>
      </w:pPr>
      <w:r>
        <w:t>‘step in’:</w:t>
      </w:r>
      <w:hyperlink w:anchor="_c05d8ea54231ef8385ae369a8cb18a7f" w:history="1">
        <w:r>
          <w:rPr>
            <w:rStyle w:val="Hyperlink"/>
          </w:rPr>
          <w:t>Occurrence</w:t>
        </w:r>
      </w:hyperlink>
    </w:p>
    <w:p w:rsidR="00697D8F" w:rsidRDefault="00697D8F" w:rsidP="00E05413">
      <w:pPr>
        <w:ind w:firstLine="720"/>
      </w:pPr>
      <w:r>
        <w:t>‘step’:</w:t>
      </w:r>
      <w:hyperlink w:anchor="_c05d8ea54231ef8385ae369a8cb18a7f" w:history="1">
        <w:r>
          <w:rPr>
            <w:rStyle w:val="Hyperlink"/>
          </w:rPr>
          <w:t>Occurrence</w:t>
        </w:r>
      </w:hyperlink>
    </w:p>
    <w:p w:rsidR="00697D8F" w:rsidRDefault="00697D8F" w:rsidP="00E05413">
      <w:pPr>
        <w:ind w:firstLine="720"/>
      </w:pPr>
      <w:r>
        <w:t>‘when’:</w:t>
      </w:r>
      <w:hyperlink w:anchor="_63104765cd42c5f76cf72fdc4ed90397" w:history="1">
        <w:r>
          <w:rPr>
            <w:rStyle w:val="Hyperlink"/>
          </w:rPr>
          <w:t>Situation</w:t>
        </w:r>
      </w:hyperlink>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lastRenderedPageBreak/>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697D8F" w:rsidRDefault="00697D8F" w:rsidP="00697D8F">
      <w:r w:rsidRPr="000365A1">
        <w:rPr>
          <w:b/>
          <w:i/>
        </w:rPr>
        <w:t>From</w:t>
      </w:r>
      <w:r>
        <w:t xml:space="preserve"> </w:t>
      </w:r>
      <w:hyperlink w:anchor="_bf62ccd25fcc4695eba838a426996db5" w:history="1">
        <w:r>
          <w:rPr>
            <w:rStyle w:val="Hyperlink"/>
          </w:rPr>
          <w:t>Activity</w:t>
        </w:r>
      </w:hyperlink>
      <w:r>
        <w:t xml:space="preserve">: </w:t>
      </w:r>
    </w:p>
    <w:p w:rsidR="00697D8F" w:rsidRDefault="00697D8F" w:rsidP="00E05413">
      <w:pPr>
        <w:ind w:firstLine="720"/>
      </w:pPr>
      <w:r>
        <w:t>‘performed by’:</w:t>
      </w:r>
      <w:hyperlink w:anchor="_195976dea0d8187e1656ac43c072c070" w:history="1">
        <w:r>
          <w:rPr>
            <w:rStyle w:val="Hyperlink"/>
          </w:rPr>
          <w:t>Actor</w:t>
        </w:r>
      </w:hyperlink>
    </w:p>
    <w:p w:rsidR="00D718D6" w:rsidRDefault="00D718D6"/>
    <w:p w:rsidR="00D718D6" w:rsidRDefault="005F69A5">
      <w:pPr>
        <w:pStyle w:val="Heading1"/>
      </w:pPr>
      <w:bookmarkStart w:id="376" w:name="_Toc411965673"/>
      <w:r>
        <w:t>Conceptual Modeling and Mapping Library::Generic Concepts::Entity kinds</w:t>
      </w:r>
      <w:bookmarkEnd w:id="376"/>
    </w:p>
    <w:p w:rsidR="00D718D6" w:rsidRDefault="00306ED9">
      <w:pPr>
        <w:pStyle w:val="Heading2"/>
      </w:pPr>
      <w:bookmarkStart w:id="377" w:name="_Toc411965674"/>
      <w:r>
        <w:t>Diagram</w:t>
      </w:r>
      <w:r w:rsidR="00AB6B0D">
        <w:t>:</w:t>
      </w:r>
      <w:r>
        <w:t xml:space="preserve"> </w:t>
      </w:r>
      <w:r w:rsidR="005F69A5">
        <w:t>Entity kinds</w:t>
      </w:r>
      <w:bookmarkEnd w:id="377"/>
    </w:p>
    <w:p w:rsidR="00D718D6" w:rsidRDefault="005F69A5">
      <w:pPr>
        <w:jc w:val="center"/>
        <w:rPr>
          <w:rFonts w:cs="Arial"/>
        </w:rPr>
      </w:pPr>
      <w:r>
        <w:rPr>
          <w:noProof/>
          <w:lang w:bidi="ar-SA"/>
        </w:rPr>
        <w:drawing>
          <wp:inline distT="0" distB="0" distL="0" distR="0">
            <wp:extent cx="5732145" cy="2718336"/>
            <wp:effectExtent l="0" t="0" r="0" b="0"/>
            <wp:docPr id="300" name="Picture 1240785408.jpg" descr="1240785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1240785408.jpg"/>
                    <pic:cNvPicPr/>
                  </pic:nvPicPr>
                  <pic:blipFill>
                    <a:blip r:embed="rId42" cstate="print"/>
                    <a:stretch>
                      <a:fillRect/>
                    </a:stretch>
                  </pic:blipFill>
                  <pic:spPr>
                    <a:xfrm>
                      <a:off x="0" y="0"/>
                      <a:ext cx="5732145" cy="2718336"/>
                    </a:xfrm>
                    <a:prstGeom prst="rect">
                      <a:avLst/>
                    </a:prstGeom>
                  </pic:spPr>
                </pic:pic>
              </a:graphicData>
            </a:graphic>
          </wp:inline>
        </w:drawing>
      </w:r>
    </w:p>
    <w:p w:rsidR="00D718D6" w:rsidRDefault="005F69A5">
      <w:pPr>
        <w:pStyle w:val="Figure"/>
      </w:pPr>
      <w:bookmarkStart w:id="378" w:name="_Toc411965363"/>
      <w:r>
        <w:t>Entity kinds</w:t>
      </w:r>
      <w:bookmarkEnd w:id="378"/>
    </w:p>
    <w:p w:rsidR="00D718D6" w:rsidRDefault="005F69A5">
      <w:r>
        <w:t>Any thing or value that does or may exist</w:t>
      </w:r>
    </w:p>
    <w:p w:rsidR="00D718D6" w:rsidRDefault="00D718D6"/>
    <w:p w:rsidR="00D718D6" w:rsidRDefault="005F69A5">
      <w:pPr>
        <w:pStyle w:val="Heading2"/>
      </w:pPr>
      <w:bookmarkStart w:id="379" w:name="_4a4c30b713e98ae1df7a1e85acf9718c"/>
      <w:bookmarkStart w:id="380" w:name="_Toc411965675"/>
      <w:r>
        <w:lastRenderedPageBreak/>
        <w:t>Class Automaton</w:t>
      </w:r>
      <w:bookmarkEnd w:id="379"/>
      <w:bookmarkEnd w:id="380"/>
    </w:p>
    <w:p w:rsidR="00D718D6" w:rsidRDefault="005F69A5">
      <w:r>
        <w:t>A machine or group of machines (most often a computer system, robot or computerized swarm combined with software) that can perform actions in accordance with a process without another actor directing each step of the process.</w:t>
      </w:r>
      <w:r>
        <w:br/>
      </w:r>
      <w:r>
        <w:br/>
        <w:t>Distinguished from simple tools which facilitate an actor performing a process but have no innate capacity to follow such a process.</w:t>
      </w:r>
      <w:r>
        <w:br/>
      </w:r>
      <w:r>
        <w:br/>
        <w:t>Also distinguished from "legal entities" and "stakeholders", roles of some actors which indicates the capacity to enter into legally binding agreements or have objectives (at this time no Automatons are legal entities or stakeholders but the model does not preclude the possibility).</w:t>
      </w:r>
    </w:p>
    <w:p w:rsidR="00D718D6" w:rsidRDefault="005F69A5">
      <w:pPr>
        <w:pStyle w:val="Heading3"/>
      </w:pPr>
      <w:bookmarkStart w:id="381" w:name="_Toc411965676"/>
      <w:r>
        <w:t>Direct Supertypes</w:t>
      </w:r>
      <w:bookmarkEnd w:id="381"/>
    </w:p>
    <w:p w:rsidR="00D718D6" w:rsidRDefault="00C94A5B" w:rsidP="00EC7479">
      <w:pPr>
        <w:ind w:left="360"/>
      </w:pPr>
      <w:hyperlink w:anchor="_195976dea0d8187e1656ac43c072c070" w:history="1">
        <w:r w:rsidR="005F69A5">
          <w:rPr>
            <w:rStyle w:val="Hyperlink"/>
          </w:rPr>
          <w:t>Actor</w:t>
        </w:r>
      </w:hyperlink>
    </w:p>
    <w:p w:rsidR="00D718D6" w:rsidRDefault="005F69A5">
      <w:pPr>
        <w:pStyle w:val="Code"/>
      </w:pPr>
      <w:r w:rsidRPr="00043180">
        <w:rPr>
          <w:b/>
          <w:sz w:val="24"/>
          <w:szCs w:val="24"/>
        </w:rPr>
        <w:t>package</w:t>
      </w:r>
      <w:r>
        <w:t xml:space="preserve"> Conceptual Modeling and Mapping Library::Generic Concepts::Entity kinds</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195976dea0d8187e1656ac43c072c070" w:history="1">
        <w:r w:rsidR="007E3012">
          <w:rPr>
            <w:rStyle w:val="Hyperlink"/>
          </w:rPr>
          <w:t>Actor</w:t>
        </w:r>
      </w:hyperlink>
    </w:p>
    <w:p w:rsidR="00D718D6" w:rsidRDefault="00D718D6">
      <w:pPr>
        <w:pStyle w:val="Code"/>
      </w:pPr>
    </w:p>
    <w:p w:rsidR="00D718D6" w:rsidRDefault="005F69A5">
      <w:pPr>
        <w:pStyle w:val="Heading3"/>
      </w:pPr>
      <w:bookmarkStart w:id="382" w:name="_Toc411965677"/>
      <w:r>
        <w:t>Inherited Features</w:t>
      </w:r>
      <w:bookmarkEnd w:id="382"/>
    </w:p>
    <w:p w:rsidR="00697D8F" w:rsidRDefault="00697D8F" w:rsidP="00697D8F">
      <w:r w:rsidRPr="000365A1">
        <w:rPr>
          <w:b/>
          <w:i/>
        </w:rPr>
        <w:t>From</w:t>
      </w:r>
      <w:r>
        <w:t xml:space="preserve"> </w:t>
      </w:r>
      <w:hyperlink w:anchor="_195976dea0d8187e1656ac43c072c070" w:history="1">
        <w:r>
          <w:rPr>
            <w:rStyle w:val="Hyperlink"/>
          </w:rPr>
          <w:t>Actor</w:t>
        </w:r>
      </w:hyperlink>
      <w:r>
        <w:t xml:space="preserve">: </w:t>
      </w:r>
    </w:p>
    <w:p w:rsidR="00697D8F" w:rsidRDefault="00697D8F" w:rsidP="00E05413">
      <w:pPr>
        <w:ind w:firstLine="720"/>
      </w:pPr>
      <w:r>
        <w:t>‘performs’:</w:t>
      </w:r>
      <w:hyperlink w:anchor="_bf62ccd25fcc4695eba838a426996db5" w:history="1">
        <w:r>
          <w:rPr>
            <w:rStyle w:val="Hyperlink"/>
          </w:rPr>
          <w:t>Activity</w:t>
        </w:r>
      </w:hyperlink>
    </w:p>
    <w:p w:rsidR="00697D8F" w:rsidRDefault="00697D8F" w:rsidP="00E05413">
      <w:pPr>
        <w:ind w:firstLine="720"/>
      </w:pPr>
      <w:r>
        <w:t>‘operates at’:</w:t>
      </w:r>
      <w:hyperlink w:anchor="_e1d8064cf80a8d37d141d659cfacdfad" w:history="1">
        <w:r>
          <w:rPr>
            <w:rStyle w:val="Hyperlink"/>
          </w:rPr>
          <w:t>Physical Location</w:t>
        </w:r>
      </w:hyperlink>
    </w:p>
    <w:p w:rsidR="00697D8F" w:rsidRDefault="00697D8F" w:rsidP="00E05413">
      <w:pPr>
        <w:ind w:firstLine="720"/>
      </w:pPr>
      <w:r>
        <w:t>‘contact via’:</w:t>
      </w:r>
      <w:hyperlink w:anchor="_659fd398b9354d627eab9d3a069a3988" w:history="1">
        <w:r>
          <w:rPr>
            <w:rStyle w:val="Hyperlink"/>
          </w:rPr>
          <w:t>Contact Information</w:t>
        </w:r>
      </w:hyperlink>
    </w:p>
    <w:p w:rsidR="00697D8F" w:rsidRDefault="00697D8F" w:rsidP="00E05413">
      <w:pPr>
        <w:ind w:firstLine="720"/>
      </w:pPr>
      <w:r>
        <w:t>‘enabled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E05413">
      <w:pPr>
        <w:ind w:firstLine="720"/>
      </w:pPr>
      <w:r>
        <w:t>‘has observation’:</w:t>
      </w:r>
      <w:hyperlink w:anchor="_1a5b22ec96adcbdd1b918a17fe9b44b2" w:history="1">
        <w:r>
          <w:rPr>
            <w:rStyle w:val="Hyperlink"/>
          </w:rPr>
          <w:t>Observation</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lastRenderedPageBreak/>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D718D6" w:rsidRDefault="00D718D6"/>
    <w:p w:rsidR="00D718D6" w:rsidRDefault="005F69A5">
      <w:pPr>
        <w:pStyle w:val="Heading2"/>
      </w:pPr>
      <w:bookmarkStart w:id="383" w:name="_14d56db80bbdc99ae3ae52a93d690543"/>
      <w:bookmarkStart w:id="384" w:name="_Toc411965678"/>
      <w:r>
        <w:t>Class Computer System</w:t>
      </w:r>
      <w:bookmarkEnd w:id="383"/>
      <w:bookmarkEnd w:id="384"/>
    </w:p>
    <w:p w:rsidR="00D718D6" w:rsidRDefault="005F69A5">
      <w:r>
        <w:t>An identifiable and physical computer system that acts as an automaton agent performing processes.</w:t>
      </w:r>
      <w:r>
        <w:br/>
      </w:r>
      <w:r>
        <w:br/>
        <w:t>A programmable electronic device designed to accept data, perform prescribed mathematical and logical operations at high speed, and display the results of these operations. Mainframes, desktop and laptop computers, tablets, and smartphones are some of the different types of computers. [dictionary.com]</w:t>
      </w:r>
    </w:p>
    <w:p w:rsidR="00D718D6" w:rsidRDefault="005F69A5">
      <w:pPr>
        <w:pStyle w:val="Heading3"/>
      </w:pPr>
      <w:bookmarkStart w:id="385" w:name="_Toc411965679"/>
      <w:r>
        <w:t>Direct Supertypes</w:t>
      </w:r>
      <w:bookmarkEnd w:id="385"/>
    </w:p>
    <w:p w:rsidR="00D718D6" w:rsidRDefault="00C94A5B" w:rsidP="00EC7479">
      <w:pPr>
        <w:ind w:left="360"/>
      </w:pPr>
      <w:hyperlink w:anchor="_4a4c30b713e98ae1df7a1e85acf9718c" w:history="1">
        <w:r w:rsidR="005F69A5">
          <w:rPr>
            <w:rStyle w:val="Hyperlink"/>
          </w:rPr>
          <w:t>Automaton</w:t>
        </w:r>
      </w:hyperlink>
      <w:r w:rsidR="005F69A5">
        <w:t xml:space="preserve">, </w:t>
      </w:r>
      <w:hyperlink w:anchor="_28f984bb260c3ff2e5612283df0d62da" w:history="1">
        <w:r w:rsidR="005F69A5">
          <w:rPr>
            <w:rStyle w:val="Hyperlink"/>
          </w:rPr>
          <w:t>Item</w:t>
        </w:r>
      </w:hyperlink>
    </w:p>
    <w:p w:rsidR="00D718D6" w:rsidRDefault="005F69A5">
      <w:pPr>
        <w:pStyle w:val="Code"/>
      </w:pPr>
      <w:r w:rsidRPr="00043180">
        <w:rPr>
          <w:b/>
          <w:sz w:val="24"/>
          <w:szCs w:val="24"/>
        </w:rPr>
        <w:t>package</w:t>
      </w:r>
      <w:r>
        <w:t xml:space="preserve"> Conceptual Modeling and Mapping Library::Generic Concepts::Entity kinds</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28f984bb260c3ff2e5612283df0d62da" w:history="1">
        <w:r w:rsidR="007E3012">
          <w:rPr>
            <w:rStyle w:val="Hyperlink"/>
          </w:rPr>
          <w:t>Item</w:t>
        </w:r>
      </w:hyperlink>
      <w:r>
        <w:t xml:space="preserve">, </w:t>
      </w:r>
      <w:r w:rsidR="007E3012" w:rsidRPr="007E3012">
        <w:rPr>
          <w:rStyle w:val="Hyperlink"/>
        </w:rPr>
        <w:t xml:space="preserve"> </w:t>
      </w:r>
      <w:hyperlink w:anchor="_4a4c30b713e98ae1df7a1e85acf9718c" w:history="1">
        <w:r w:rsidR="007E3012">
          <w:rPr>
            <w:rStyle w:val="Hyperlink"/>
          </w:rPr>
          <w:t>Automaton</w:t>
        </w:r>
      </w:hyperlink>
    </w:p>
    <w:p w:rsidR="00D718D6" w:rsidRDefault="00D718D6">
      <w:pPr>
        <w:pStyle w:val="Code"/>
      </w:pPr>
    </w:p>
    <w:p w:rsidR="00D718D6" w:rsidRDefault="005F69A5">
      <w:pPr>
        <w:pStyle w:val="Heading3"/>
      </w:pPr>
      <w:bookmarkStart w:id="386" w:name="_Toc411965680"/>
      <w:r>
        <w:t>Inherited Features</w:t>
      </w:r>
      <w:bookmarkEnd w:id="386"/>
    </w:p>
    <w:p w:rsidR="00697D8F" w:rsidRDefault="00697D8F" w:rsidP="00697D8F">
      <w:r w:rsidRPr="000365A1">
        <w:rPr>
          <w:b/>
          <w:i/>
        </w:rPr>
        <w:t>From</w:t>
      </w:r>
      <w:r>
        <w:t xml:space="preserve"> </w:t>
      </w:r>
      <w:hyperlink w:anchor="_9e590df8c30230cf3596fa46219d8207" w:history="1">
        <w:r>
          <w:rPr>
            <w:rStyle w:val="Hyperlink"/>
          </w:rPr>
          <w:t>Physical Entity</w:t>
        </w:r>
      </w:hyperlink>
      <w:r>
        <w:t xml:space="preserve">: </w:t>
      </w:r>
    </w:p>
    <w:p w:rsidR="00697D8F" w:rsidRDefault="00697D8F" w:rsidP="00E05413">
      <w:pPr>
        <w:ind w:firstLine="720"/>
      </w:pPr>
      <w:r>
        <w:t>‘currently located within’:</w:t>
      </w:r>
      <w:hyperlink w:anchor="_e1d8064cf80a8d37d141d659cfacdfad" w:history="1">
        <w:r>
          <w:rPr>
            <w:rStyle w:val="Hyperlink"/>
          </w:rPr>
          <w:t>Physical Location</w:t>
        </w:r>
      </w:hyperlink>
    </w:p>
    <w:p w:rsidR="00697D8F" w:rsidRDefault="00697D8F" w:rsidP="00697D8F">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E05413">
      <w:pPr>
        <w:ind w:firstLine="720"/>
      </w:pPr>
      <w:r>
        <w:t>‘has observation’:</w:t>
      </w:r>
      <w:hyperlink w:anchor="_1a5b22ec96adcbdd1b918a17fe9b44b2" w:history="1">
        <w:r>
          <w:rPr>
            <w:rStyle w:val="Hyperlink"/>
          </w:rPr>
          <w:t>Observation</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lastRenderedPageBreak/>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195976dea0d8187e1656ac43c072c070" w:history="1">
        <w:r>
          <w:rPr>
            <w:rStyle w:val="Hyperlink"/>
          </w:rPr>
          <w:t>Actor</w:t>
        </w:r>
      </w:hyperlink>
      <w:r>
        <w:t xml:space="preserve">: </w:t>
      </w:r>
    </w:p>
    <w:p w:rsidR="00697D8F" w:rsidRDefault="00697D8F" w:rsidP="00E05413">
      <w:pPr>
        <w:ind w:firstLine="720"/>
      </w:pPr>
      <w:r>
        <w:t>‘performs’:</w:t>
      </w:r>
      <w:hyperlink w:anchor="_bf62ccd25fcc4695eba838a426996db5" w:history="1">
        <w:r>
          <w:rPr>
            <w:rStyle w:val="Hyperlink"/>
          </w:rPr>
          <w:t>Activity</w:t>
        </w:r>
      </w:hyperlink>
    </w:p>
    <w:p w:rsidR="00697D8F" w:rsidRDefault="00697D8F" w:rsidP="00E05413">
      <w:pPr>
        <w:ind w:firstLine="720"/>
      </w:pPr>
      <w:r>
        <w:t>‘operates at’:</w:t>
      </w:r>
      <w:hyperlink w:anchor="_e1d8064cf80a8d37d141d659cfacdfad" w:history="1">
        <w:r>
          <w:rPr>
            <w:rStyle w:val="Hyperlink"/>
          </w:rPr>
          <w:t>Physical Location</w:t>
        </w:r>
      </w:hyperlink>
    </w:p>
    <w:p w:rsidR="00697D8F" w:rsidRDefault="00697D8F" w:rsidP="00E05413">
      <w:pPr>
        <w:ind w:firstLine="720"/>
      </w:pPr>
      <w:r>
        <w:t>‘contact via’:</w:t>
      </w:r>
      <w:hyperlink w:anchor="_659fd398b9354d627eab9d3a069a3988" w:history="1">
        <w:r>
          <w:rPr>
            <w:rStyle w:val="Hyperlink"/>
          </w:rPr>
          <w:t>Contact Information</w:t>
        </w:r>
      </w:hyperlink>
    </w:p>
    <w:p w:rsidR="00697D8F" w:rsidRDefault="00697D8F" w:rsidP="00E05413">
      <w:pPr>
        <w:ind w:firstLine="720"/>
      </w:pPr>
      <w:r>
        <w:t>‘enabled by’:</w:t>
      </w:r>
      <w:hyperlink w:anchor="_e0710944ed85fab755fb953e7174c8dd" w:history="1">
        <w:r>
          <w:rPr>
            <w:rStyle w:val="Hyperlink"/>
          </w:rPr>
          <w:t>Alter Capability</w:t>
        </w:r>
      </w:hyperlink>
    </w:p>
    <w:p w:rsidR="00D718D6" w:rsidRDefault="00D718D6"/>
    <w:p w:rsidR="00D718D6" w:rsidRDefault="005F69A5">
      <w:pPr>
        <w:pStyle w:val="Heading2"/>
      </w:pPr>
      <w:bookmarkStart w:id="387" w:name="_28f984bb260c3ff2e5612283df0d62da"/>
      <w:bookmarkStart w:id="388" w:name="_Toc411965681"/>
      <w:r>
        <w:t>Class Item</w:t>
      </w:r>
      <w:bookmarkEnd w:id="387"/>
      <w:bookmarkEnd w:id="388"/>
    </w:p>
    <w:p w:rsidR="00D718D6" w:rsidRDefault="005F69A5">
      <w:r>
        <w:t>An inanimate material object as distinct from a living sentient being.</w:t>
      </w:r>
    </w:p>
    <w:p w:rsidR="00D718D6" w:rsidRDefault="005F69A5">
      <w:pPr>
        <w:pStyle w:val="Heading3"/>
      </w:pPr>
      <w:bookmarkStart w:id="389" w:name="_Toc411965682"/>
      <w:r>
        <w:t>Direct Supertypes</w:t>
      </w:r>
      <w:bookmarkEnd w:id="389"/>
    </w:p>
    <w:p w:rsidR="00D718D6" w:rsidRDefault="00C94A5B" w:rsidP="00EC7479">
      <w:pPr>
        <w:ind w:left="360"/>
      </w:pPr>
      <w:hyperlink w:anchor="_9e590df8c30230cf3596fa46219d8207" w:history="1">
        <w:r w:rsidR="005F69A5">
          <w:rPr>
            <w:rStyle w:val="Hyperlink"/>
          </w:rPr>
          <w:t>Physical Entity</w:t>
        </w:r>
      </w:hyperlink>
    </w:p>
    <w:p w:rsidR="00D718D6" w:rsidRDefault="005F69A5">
      <w:pPr>
        <w:pStyle w:val="Code"/>
      </w:pPr>
      <w:r w:rsidRPr="00043180">
        <w:rPr>
          <w:b/>
          <w:sz w:val="24"/>
          <w:szCs w:val="24"/>
        </w:rPr>
        <w:t>package</w:t>
      </w:r>
      <w:r>
        <w:t xml:space="preserve"> Conceptual Modeling and Mapping Library::Generic Concepts::Entity kinds</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9e590df8c30230cf3596fa46219d8207" w:history="1">
        <w:r w:rsidR="007E3012">
          <w:rPr>
            <w:rStyle w:val="Hyperlink"/>
          </w:rPr>
          <w:t>Physical Entity</w:t>
        </w:r>
      </w:hyperlink>
    </w:p>
    <w:p w:rsidR="00D718D6" w:rsidRDefault="00D718D6">
      <w:pPr>
        <w:pStyle w:val="Code"/>
      </w:pPr>
    </w:p>
    <w:p w:rsidR="00D718D6" w:rsidRDefault="005F69A5">
      <w:pPr>
        <w:pStyle w:val="Heading3"/>
      </w:pPr>
      <w:bookmarkStart w:id="390" w:name="_Toc411965683"/>
      <w:r>
        <w:t>Inherited Features</w:t>
      </w:r>
      <w:bookmarkEnd w:id="390"/>
    </w:p>
    <w:p w:rsidR="00697D8F" w:rsidRDefault="00697D8F" w:rsidP="00697D8F">
      <w:r w:rsidRPr="000365A1">
        <w:rPr>
          <w:b/>
          <w:i/>
        </w:rPr>
        <w:t>From</w:t>
      </w:r>
      <w:r>
        <w:t xml:space="preserve"> </w:t>
      </w:r>
      <w:hyperlink w:anchor="_9e590df8c30230cf3596fa46219d8207" w:history="1">
        <w:r>
          <w:rPr>
            <w:rStyle w:val="Hyperlink"/>
          </w:rPr>
          <w:t>Physical Entity</w:t>
        </w:r>
      </w:hyperlink>
      <w:r>
        <w:t xml:space="preserve">: </w:t>
      </w:r>
    </w:p>
    <w:p w:rsidR="00697D8F" w:rsidRDefault="00697D8F" w:rsidP="00E05413">
      <w:pPr>
        <w:ind w:firstLine="720"/>
      </w:pPr>
      <w:r>
        <w:t>‘currently located within’:</w:t>
      </w:r>
      <w:hyperlink w:anchor="_e1d8064cf80a8d37d141d659cfacdfad" w:history="1">
        <w:r>
          <w:rPr>
            <w:rStyle w:val="Hyperlink"/>
          </w:rPr>
          <w:t>Physical Location</w:t>
        </w:r>
      </w:hyperlink>
    </w:p>
    <w:p w:rsidR="00697D8F" w:rsidRDefault="00697D8F" w:rsidP="00697D8F">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E05413">
      <w:pPr>
        <w:ind w:firstLine="720"/>
      </w:pPr>
      <w:r>
        <w:t>‘has observation’:</w:t>
      </w:r>
      <w:hyperlink w:anchor="_1a5b22ec96adcbdd1b918a17fe9b44b2" w:history="1">
        <w:r>
          <w:rPr>
            <w:rStyle w:val="Hyperlink"/>
          </w:rPr>
          <w:t>Observation</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lastRenderedPageBreak/>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D718D6" w:rsidRDefault="00D718D6"/>
    <w:p w:rsidR="00D718D6" w:rsidRDefault="005F69A5">
      <w:pPr>
        <w:pStyle w:val="Heading2"/>
      </w:pPr>
      <w:bookmarkStart w:id="391" w:name="_9e590df8c30230cf3596fa46219d8207"/>
      <w:bookmarkStart w:id="392" w:name="_Toc411965684"/>
      <w:r>
        <w:t>Class Physical Entity</w:t>
      </w:r>
      <w:bookmarkEnd w:id="391"/>
      <w:bookmarkEnd w:id="392"/>
    </w:p>
    <w:p w:rsidR="00D718D6" w:rsidRDefault="005F69A5">
      <w:r>
        <w:t>A thing that has mass and takes up space including people, places and things.</w:t>
      </w:r>
    </w:p>
    <w:p w:rsidR="00D718D6" w:rsidRDefault="005F69A5">
      <w:pPr>
        <w:pStyle w:val="Heading3"/>
      </w:pPr>
      <w:bookmarkStart w:id="393" w:name="_Toc411965685"/>
      <w:r>
        <w:t>Direct Supertypes</w:t>
      </w:r>
      <w:bookmarkEnd w:id="393"/>
    </w:p>
    <w:p w:rsidR="00D718D6" w:rsidRDefault="00C94A5B" w:rsidP="00EC7479">
      <w:pPr>
        <w:ind w:left="360"/>
      </w:pPr>
      <w:hyperlink w:anchor="_fb65a7c7797a6f834f4eb97640a0234f" w:history="1">
        <w:r w:rsidR="005F69A5">
          <w:rPr>
            <w:rStyle w:val="Hyperlink"/>
          </w:rPr>
          <w:t>Individual</w:t>
        </w:r>
      </w:hyperlink>
    </w:p>
    <w:p w:rsidR="00D718D6" w:rsidRDefault="005F69A5">
      <w:pPr>
        <w:pStyle w:val="Code"/>
      </w:pPr>
      <w:r w:rsidRPr="00043180">
        <w:rPr>
          <w:b/>
          <w:sz w:val="24"/>
          <w:szCs w:val="24"/>
        </w:rPr>
        <w:t>package</w:t>
      </w:r>
      <w:r>
        <w:t xml:space="preserve"> Conceptual Modeling and Mapping Library::Generic Concepts::Entity kinds</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fb65a7c7797a6f834f4eb97640a0234f" w:history="1">
        <w:r w:rsidR="007E3012">
          <w:rPr>
            <w:rStyle w:val="Hyperlink"/>
          </w:rPr>
          <w:t>Individual</w:t>
        </w:r>
      </w:hyperlink>
    </w:p>
    <w:p w:rsidR="00D718D6" w:rsidRDefault="00D718D6">
      <w:pPr>
        <w:pStyle w:val="Code"/>
      </w:pPr>
    </w:p>
    <w:p w:rsidR="00D718D6" w:rsidRDefault="005F69A5">
      <w:pPr>
        <w:pStyle w:val="Heading3"/>
      </w:pPr>
      <w:bookmarkStart w:id="394" w:name="_Toc411965686"/>
      <w:r>
        <w:t>Associations</w:t>
      </w:r>
      <w:bookmarkEnd w:id="394"/>
    </w:p>
    <w:p w:rsidR="00F546FD" w:rsidRDefault="005F69A5" w:rsidP="00F546FD">
      <w:pPr>
        <w:ind w:left="605" w:hanging="245"/>
      </w:pPr>
      <w:r>
        <w:rPr>
          <w:noProof/>
          <w:lang w:bidi="ar-SA"/>
        </w:rPr>
        <w:drawing>
          <wp:inline distT="0" distB="0" distL="0" distR="0">
            <wp:extent cx="152400" cy="152400"/>
            <wp:effectExtent l="0" t="0" r="0" b="0"/>
            <wp:docPr id="302" name="Picture 1834571903.jpg" descr="1834571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183457190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currently located within</w:t>
      </w:r>
      <w:r w:rsidR="00A92CA5">
        <w:t>:</w:t>
      </w:r>
      <w:hyperlink w:anchor="_e1d8064cf80a8d37d141d659cfacdfad" w:history="1">
        <w:r>
          <w:rPr>
            <w:rStyle w:val="Hyperlink"/>
          </w:rPr>
          <w:t>Physical Location</w:t>
        </w:r>
      </w:hyperlink>
      <w:r>
        <w:t xml:space="preserve"> </w:t>
      </w:r>
    </w:p>
    <w:p w:rsidR="00A60DB1" w:rsidRDefault="00A60DB1" w:rsidP="00A60DB1">
      <w:pPr>
        <w:ind w:left="720" w:firstLine="360"/>
      </w:pPr>
      <w:r>
        <w:t>Where something is located.</w:t>
      </w:r>
    </w:p>
    <w:p w:rsidR="00D718D6" w:rsidRDefault="005F69A5">
      <w:pPr>
        <w:pStyle w:val="Heading3"/>
      </w:pPr>
      <w:bookmarkStart w:id="395" w:name="_Toc411965687"/>
      <w:r>
        <w:t>Inherited Features</w:t>
      </w:r>
      <w:bookmarkEnd w:id="395"/>
    </w:p>
    <w:p w:rsidR="00697D8F" w:rsidRDefault="00697D8F" w:rsidP="00697D8F">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E05413">
      <w:pPr>
        <w:ind w:firstLine="720"/>
      </w:pPr>
      <w:r>
        <w:t>‘has observation’:</w:t>
      </w:r>
      <w:hyperlink w:anchor="_1a5b22ec96adcbdd1b918a17fe9b44b2" w:history="1">
        <w:r>
          <w:rPr>
            <w:rStyle w:val="Hyperlink"/>
          </w:rPr>
          <w:t>Observation</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lastRenderedPageBreak/>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D718D6" w:rsidRDefault="00306ED9">
      <w:pPr>
        <w:pStyle w:val="Heading2"/>
      </w:pPr>
      <w:bookmarkStart w:id="396" w:name="_Toc411965688"/>
      <w:r>
        <w:t>Diagram</w:t>
      </w:r>
      <w:r w:rsidR="00AB6B0D">
        <w:t>:</w:t>
      </w:r>
      <w:r>
        <w:t xml:space="preserve"> </w:t>
      </w:r>
      <w:r w:rsidR="005F69A5">
        <w:t>Role Hierarchy</w:t>
      </w:r>
      <w:bookmarkEnd w:id="396"/>
    </w:p>
    <w:p w:rsidR="00D718D6" w:rsidRDefault="005F69A5">
      <w:pPr>
        <w:jc w:val="center"/>
        <w:rPr>
          <w:rFonts w:cs="Arial"/>
        </w:rPr>
      </w:pPr>
      <w:r>
        <w:rPr>
          <w:noProof/>
          <w:lang w:bidi="ar-SA"/>
        </w:rPr>
        <w:drawing>
          <wp:inline distT="0" distB="0" distL="0" distR="0">
            <wp:extent cx="5628292" cy="5442603"/>
            <wp:effectExtent l="0" t="0" r="0" b="0"/>
            <wp:docPr id="304" name="Picture -313672721.jpg" descr="-313672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313672721.jpg"/>
                    <pic:cNvPicPr/>
                  </pic:nvPicPr>
                  <pic:blipFill>
                    <a:blip r:embed="rId43" cstate="print"/>
                    <a:stretch>
                      <a:fillRect/>
                    </a:stretch>
                  </pic:blipFill>
                  <pic:spPr>
                    <a:xfrm>
                      <a:off x="0" y="0"/>
                      <a:ext cx="5628292" cy="5442603"/>
                    </a:xfrm>
                    <a:prstGeom prst="rect">
                      <a:avLst/>
                    </a:prstGeom>
                  </pic:spPr>
                </pic:pic>
              </a:graphicData>
            </a:graphic>
          </wp:inline>
        </w:drawing>
      </w:r>
    </w:p>
    <w:p w:rsidR="00D718D6" w:rsidRDefault="005F69A5">
      <w:pPr>
        <w:pStyle w:val="Figure"/>
      </w:pPr>
      <w:bookmarkStart w:id="397" w:name="_Toc411965364"/>
      <w:r>
        <w:t>Role Hierarchy</w:t>
      </w:r>
      <w:bookmarkEnd w:id="397"/>
    </w:p>
    <w:p w:rsidR="00D718D6" w:rsidRDefault="005F69A5">
      <w:pPr>
        <w:pStyle w:val="Heading3"/>
      </w:pPr>
      <w:bookmarkStart w:id="398" w:name="_Toc411965689"/>
      <w:r>
        <w:t>Known other classes</w:t>
      </w:r>
      <w:bookmarkEnd w:id="398"/>
    </w:p>
    <w:p w:rsidR="00D718D6" w:rsidRDefault="00C94A5B" w:rsidP="00EC7479">
      <w:pPr>
        <w:ind w:left="360"/>
      </w:pPr>
      <w:hyperlink w:anchor="_4a4c30b713e98ae1df7a1e85acf9718c" w:history="1">
        <w:r w:rsidR="005F69A5">
          <w:rPr>
            <w:rStyle w:val="Hyperlink"/>
          </w:rPr>
          <w:t>Class Automaton</w:t>
        </w:r>
      </w:hyperlink>
      <w:r w:rsidR="005F69A5">
        <w:t xml:space="preserve">, </w:t>
      </w:r>
      <w:hyperlink w:anchor="_14d56db80bbdc99ae3ae52a93d690543" w:history="1">
        <w:r w:rsidR="005F69A5">
          <w:rPr>
            <w:rStyle w:val="Hyperlink"/>
          </w:rPr>
          <w:t>Class Computer System</w:t>
        </w:r>
      </w:hyperlink>
      <w:r w:rsidR="005F69A5">
        <w:t xml:space="preserve">, </w:t>
      </w:r>
      <w:hyperlink w:anchor="_28f984bb260c3ff2e5612283df0d62da" w:history="1">
        <w:r w:rsidR="005F69A5">
          <w:rPr>
            <w:rStyle w:val="Hyperlink"/>
          </w:rPr>
          <w:t>Class Item</w:t>
        </w:r>
      </w:hyperlink>
      <w:r w:rsidR="005F69A5">
        <w:t xml:space="preserve">, </w:t>
      </w:r>
      <w:hyperlink w:anchor="_9e590df8c30230cf3596fa46219d8207" w:history="1">
        <w:r w:rsidR="005F69A5">
          <w:rPr>
            <w:rStyle w:val="Hyperlink"/>
          </w:rPr>
          <w:t>Class Physical Entity</w:t>
        </w:r>
      </w:hyperlink>
    </w:p>
    <w:p w:rsidR="00D718D6" w:rsidRDefault="00D718D6"/>
    <w:p w:rsidR="00D718D6" w:rsidRDefault="005F69A5">
      <w:pPr>
        <w:pStyle w:val="Heading1"/>
      </w:pPr>
      <w:bookmarkStart w:id="399" w:name="_Toc411965690"/>
      <w:r>
        <w:lastRenderedPageBreak/>
        <w:t>Conceptual Modeling and Mapping Library::Generic Concepts::Information</w:t>
      </w:r>
      <w:bookmarkEnd w:id="399"/>
    </w:p>
    <w:p w:rsidR="00D718D6" w:rsidRDefault="005F69A5">
      <w:r>
        <w:t>Concepts relating to information (including data) about entities.</w:t>
      </w:r>
    </w:p>
    <w:p w:rsidR="00D718D6" w:rsidRDefault="00306ED9">
      <w:pPr>
        <w:pStyle w:val="Heading2"/>
      </w:pPr>
      <w:bookmarkStart w:id="400" w:name="_Toc411965691"/>
      <w:r>
        <w:t>Diagram</w:t>
      </w:r>
      <w:r w:rsidR="00AB6B0D">
        <w:t>:</w:t>
      </w:r>
      <w:r>
        <w:t xml:space="preserve"> </w:t>
      </w:r>
      <w:r w:rsidR="005F69A5">
        <w:t>Information foundation</w:t>
      </w:r>
      <w:bookmarkEnd w:id="400"/>
    </w:p>
    <w:p w:rsidR="00D718D6" w:rsidRDefault="005F69A5">
      <w:pPr>
        <w:jc w:val="center"/>
        <w:rPr>
          <w:rFonts w:cs="Arial"/>
        </w:rPr>
      </w:pPr>
      <w:r>
        <w:rPr>
          <w:noProof/>
          <w:lang w:bidi="ar-SA"/>
        </w:rPr>
        <w:drawing>
          <wp:inline distT="0" distB="0" distL="0" distR="0">
            <wp:extent cx="5575814" cy="6078841"/>
            <wp:effectExtent l="0" t="0" r="0" b="0"/>
            <wp:docPr id="306" name="Picture -670299985.jpg" descr="-6702999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670299985.jpg"/>
                    <pic:cNvPicPr/>
                  </pic:nvPicPr>
                  <pic:blipFill>
                    <a:blip r:embed="rId44" cstate="print"/>
                    <a:stretch>
                      <a:fillRect/>
                    </a:stretch>
                  </pic:blipFill>
                  <pic:spPr>
                    <a:xfrm>
                      <a:off x="0" y="0"/>
                      <a:ext cx="5575814" cy="6078841"/>
                    </a:xfrm>
                    <a:prstGeom prst="rect">
                      <a:avLst/>
                    </a:prstGeom>
                  </pic:spPr>
                </pic:pic>
              </a:graphicData>
            </a:graphic>
          </wp:inline>
        </w:drawing>
      </w:r>
    </w:p>
    <w:p w:rsidR="00D718D6" w:rsidRDefault="005F69A5">
      <w:pPr>
        <w:pStyle w:val="Figure"/>
      </w:pPr>
      <w:bookmarkStart w:id="401" w:name="_Toc411965365"/>
      <w:r>
        <w:t>Information foundation</w:t>
      </w:r>
      <w:bookmarkEnd w:id="401"/>
    </w:p>
    <w:p w:rsidR="00D718D6" w:rsidRDefault="00D718D6"/>
    <w:p w:rsidR="00D718D6" w:rsidRDefault="005F69A5">
      <w:pPr>
        <w:pStyle w:val="Heading2"/>
      </w:pPr>
      <w:bookmarkStart w:id="402" w:name="_91d63813fb5dca6e097b0069a2b05f23"/>
      <w:bookmarkStart w:id="403" w:name="_Toc411965692"/>
      <w:r>
        <w:t>Class Collection</w:t>
      </w:r>
      <w:bookmarkEnd w:id="402"/>
      <w:bookmarkEnd w:id="403"/>
    </w:p>
    <w:p w:rsidR="00D718D6" w:rsidRDefault="005F69A5">
      <w:r>
        <w:t>Any group or collection of information.</w:t>
      </w:r>
    </w:p>
    <w:p w:rsidR="00D718D6" w:rsidRDefault="005F69A5">
      <w:pPr>
        <w:pStyle w:val="Heading3"/>
      </w:pPr>
      <w:bookmarkStart w:id="404" w:name="_Toc411965693"/>
      <w:r>
        <w:lastRenderedPageBreak/>
        <w:t>Direct Supertypes</w:t>
      </w:r>
      <w:bookmarkEnd w:id="404"/>
    </w:p>
    <w:p w:rsidR="00D718D6" w:rsidRDefault="00C94A5B" w:rsidP="00EC7479">
      <w:pPr>
        <w:ind w:left="360"/>
      </w:pPr>
      <w:hyperlink w:anchor="_8aeba8eff36a737872d124faf2a260e2" w:history="1">
        <w:r w:rsidR="005F69A5">
          <w:rPr>
            <w:rStyle w:val="Hyperlink"/>
          </w:rPr>
          <w:t>Information Object</w:t>
        </w:r>
      </w:hyperlink>
    </w:p>
    <w:p w:rsidR="00D718D6" w:rsidRDefault="005F69A5">
      <w:pPr>
        <w:pStyle w:val="Code"/>
      </w:pPr>
      <w:r w:rsidRPr="00043180">
        <w:rPr>
          <w:b/>
          <w:sz w:val="24"/>
          <w:szCs w:val="24"/>
        </w:rPr>
        <w:t>package</w:t>
      </w:r>
      <w:r>
        <w:t xml:space="preserve"> Conceptual Modeling and Mapping Library::Generic Concepts::Information</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8aeba8eff36a737872d124faf2a260e2" w:history="1">
        <w:r w:rsidR="007E3012">
          <w:rPr>
            <w:rStyle w:val="Hyperlink"/>
          </w:rPr>
          <w:t>Information Object</w:t>
        </w:r>
      </w:hyperlink>
    </w:p>
    <w:p w:rsidR="00D718D6" w:rsidRDefault="00D718D6">
      <w:pPr>
        <w:pStyle w:val="Code"/>
      </w:pPr>
    </w:p>
    <w:p w:rsidR="00D718D6" w:rsidRDefault="005F69A5">
      <w:pPr>
        <w:pStyle w:val="Heading3"/>
      </w:pPr>
      <w:bookmarkStart w:id="405" w:name="_Toc411965694"/>
      <w:r>
        <w:t>Associations</w:t>
      </w:r>
      <w:bookmarkEnd w:id="405"/>
    </w:p>
    <w:p w:rsidR="00F546FD" w:rsidRDefault="005F69A5" w:rsidP="00F546FD">
      <w:pPr>
        <w:ind w:left="605" w:hanging="245"/>
      </w:pPr>
      <w:r>
        <w:rPr>
          <w:noProof/>
          <w:lang w:bidi="ar-SA"/>
        </w:rPr>
        <w:drawing>
          <wp:inline distT="0" distB="0" distL="0" distR="0">
            <wp:extent cx="152400" cy="152400"/>
            <wp:effectExtent l="0" t="0" r="0" b="0"/>
            <wp:docPr id="308" name="Picture 1641579075.jpg" descr="1641579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1641579075.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has item</w:t>
      </w:r>
      <w:r w:rsidR="00A92CA5">
        <w:t>:</w:t>
      </w:r>
      <w:hyperlink w:anchor="_8aeba8eff36a737872d124faf2a260e2" w:history="1">
        <w:r>
          <w:rPr>
            <w:rStyle w:val="Hyperlink"/>
          </w:rPr>
          <w:t>Information Object</w:t>
        </w:r>
      </w:hyperlink>
      <w:r>
        <w:t xml:space="preserve"> </w:t>
      </w:r>
      <w:r w:rsidR="00601C69">
        <w:t xml:space="preserve">  </w:t>
      </w:r>
      <w:r w:rsidR="00F546FD" w:rsidRPr="00833C5F">
        <w:rPr>
          <w:i/>
        </w:rPr>
        <w:t>Redefines</w:t>
      </w:r>
      <w:r w:rsidR="00F546FD">
        <w:t>: has part:</w:t>
      </w:r>
      <w:hyperlink w:anchor="_13f9005c9106d00d7131680982c2727a" w:history="1">
        <w:r w:rsidR="00F546FD">
          <w:rPr>
            <w:rStyle w:val="Hyperlink"/>
          </w:rPr>
          <w:t>Entity</w:t>
        </w:r>
      </w:hyperlink>
      <w:r w:rsidR="00F546FD">
        <w:rPr>
          <w:rStyle w:val="Hyperlink"/>
        </w:rPr>
        <w:t xml:space="preserve">   </w:t>
      </w:r>
      <w:r w:rsidR="00F546FD">
        <w:t xml:space="preserve"> </w:t>
      </w:r>
    </w:p>
    <w:p w:rsidR="00A60DB1" w:rsidRDefault="00A60DB1" w:rsidP="00A60DB1">
      <w:pPr>
        <w:ind w:left="720" w:firstLine="360"/>
      </w:pPr>
      <w:r>
        <w:t>One element of a collection, a member of the collection.</w:t>
      </w:r>
    </w:p>
    <w:p w:rsidR="00D718D6" w:rsidRDefault="005F69A5">
      <w:pPr>
        <w:pStyle w:val="Heading3"/>
      </w:pPr>
      <w:bookmarkStart w:id="406" w:name="_Toc411965695"/>
      <w:r>
        <w:t>Inherited Features</w:t>
      </w:r>
      <w:bookmarkEnd w:id="406"/>
    </w:p>
    <w:p w:rsidR="00697D8F" w:rsidRDefault="00697D8F" w:rsidP="00697D8F">
      <w:r w:rsidRPr="000365A1">
        <w:rPr>
          <w:b/>
          <w:i/>
        </w:rPr>
        <w:t>From</w:t>
      </w:r>
      <w:r>
        <w:t xml:space="preserve"> </w:t>
      </w:r>
      <w:hyperlink w:anchor="_8aeba8eff36a737872d124faf2a260e2" w:history="1">
        <w:r>
          <w:rPr>
            <w:rStyle w:val="Hyperlink"/>
          </w:rPr>
          <w:t>Information Object</w:t>
        </w:r>
      </w:hyperlink>
      <w:r>
        <w:t xml:space="preserve">: </w:t>
      </w:r>
    </w:p>
    <w:p w:rsidR="00697D8F" w:rsidRDefault="00697D8F" w:rsidP="00E05413">
      <w:pPr>
        <w:ind w:firstLine="720"/>
      </w:pPr>
      <w:r>
        <w:t>‘in object’:</w:t>
      </w:r>
      <w:hyperlink w:anchor="_d75620f0815b869941747c5832b4a172" w:history="1">
        <w:r>
          <w:rPr>
            <w:rStyle w:val="Hyperlink"/>
          </w:rPr>
          <w:t>Structured Information Object</w:t>
        </w:r>
      </w:hyperlink>
    </w:p>
    <w:p w:rsidR="00697D8F" w:rsidRDefault="00697D8F" w:rsidP="00E05413">
      <w:pPr>
        <w:ind w:firstLine="720"/>
      </w:pPr>
      <w:r>
        <w:t>‘in collection’:</w:t>
      </w:r>
      <w:hyperlink w:anchor="_91d63813fb5dca6e097b0069a2b05f23" w:history="1">
        <w:r>
          <w:rPr>
            <w:rStyle w:val="Hyperlink"/>
          </w:rPr>
          <w:t>Collection</w:t>
        </w:r>
      </w:hyperlink>
    </w:p>
    <w:p w:rsidR="00697D8F" w:rsidRDefault="00697D8F" w:rsidP="00697D8F">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E05413">
      <w:pPr>
        <w:ind w:firstLine="720"/>
      </w:pPr>
      <w:r>
        <w:t>‘has observation’:</w:t>
      </w:r>
      <w:hyperlink w:anchor="_1a5b22ec96adcbdd1b918a17fe9b44b2" w:history="1">
        <w:r>
          <w:rPr>
            <w:rStyle w:val="Hyperlink"/>
          </w:rPr>
          <w:t>Observation</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D718D6" w:rsidRDefault="00D718D6"/>
    <w:p w:rsidR="00D718D6" w:rsidRDefault="005F69A5">
      <w:pPr>
        <w:pStyle w:val="Heading2"/>
      </w:pPr>
      <w:bookmarkStart w:id="407" w:name="_21b1e229139c6220bd38cb2e45595f68"/>
      <w:bookmarkStart w:id="408" w:name="_Toc411965696"/>
      <w:r>
        <w:lastRenderedPageBreak/>
        <w:t>Class Description</w:t>
      </w:r>
      <w:bookmarkEnd w:id="407"/>
      <w:bookmarkEnd w:id="408"/>
    </w:p>
    <w:p w:rsidR="00D718D6" w:rsidRDefault="005F69A5">
      <w:r>
        <w:t>A description of something.</w:t>
      </w:r>
    </w:p>
    <w:p w:rsidR="00D718D6" w:rsidRDefault="005F69A5">
      <w:pPr>
        <w:pStyle w:val="Heading3"/>
      </w:pPr>
      <w:bookmarkStart w:id="409" w:name="_Toc411965697"/>
      <w:r>
        <w:t>Direct Supertypes</w:t>
      </w:r>
      <w:bookmarkEnd w:id="409"/>
    </w:p>
    <w:p w:rsidR="00D718D6" w:rsidRDefault="00C94A5B" w:rsidP="00EC7479">
      <w:pPr>
        <w:ind w:left="360"/>
      </w:pPr>
      <w:hyperlink w:anchor="_8aeba8eff36a737872d124faf2a260e2" w:history="1">
        <w:r w:rsidR="005F69A5">
          <w:rPr>
            <w:rStyle w:val="Hyperlink"/>
          </w:rPr>
          <w:t>Information Object</w:t>
        </w:r>
      </w:hyperlink>
    </w:p>
    <w:p w:rsidR="00D718D6" w:rsidRDefault="005F69A5">
      <w:pPr>
        <w:pStyle w:val="Code"/>
      </w:pPr>
      <w:r w:rsidRPr="00043180">
        <w:rPr>
          <w:b/>
          <w:sz w:val="24"/>
          <w:szCs w:val="24"/>
        </w:rPr>
        <w:t>package</w:t>
      </w:r>
      <w:r>
        <w:t xml:space="preserve"> Conceptual Modeling and Mapping Library::Generic Concepts::Information</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8aeba8eff36a737872d124faf2a260e2" w:history="1">
        <w:r w:rsidR="007E3012">
          <w:rPr>
            <w:rStyle w:val="Hyperlink"/>
          </w:rPr>
          <w:t>Information Object</w:t>
        </w:r>
      </w:hyperlink>
    </w:p>
    <w:p w:rsidR="00D718D6" w:rsidRDefault="00D718D6">
      <w:pPr>
        <w:pStyle w:val="Code"/>
      </w:pPr>
    </w:p>
    <w:p w:rsidR="00D718D6" w:rsidRDefault="005F69A5">
      <w:pPr>
        <w:pStyle w:val="Heading3"/>
      </w:pPr>
      <w:bookmarkStart w:id="410" w:name="_Toc411965698"/>
      <w:r>
        <w:t>Associations</w:t>
      </w:r>
      <w:bookmarkEnd w:id="410"/>
    </w:p>
    <w:p w:rsidR="00F546FD" w:rsidRDefault="005F69A5" w:rsidP="00F546FD">
      <w:pPr>
        <w:ind w:left="605" w:hanging="245"/>
      </w:pPr>
      <w:r>
        <w:rPr>
          <w:noProof/>
          <w:lang w:bidi="ar-SA"/>
        </w:rPr>
        <w:drawing>
          <wp:inline distT="0" distB="0" distL="0" distR="0">
            <wp:extent cx="152400" cy="152400"/>
            <wp:effectExtent l="0" t="0" r="0" b="0"/>
            <wp:docPr id="310" name="Picture 885772868.jpg" descr="8857728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885772868.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describes</w:t>
      </w:r>
      <w:r w:rsidR="00A92CA5">
        <w:t>:</w:t>
      </w:r>
      <w:hyperlink w:anchor="_3a4ff69ced5d7f7c66bb882997dea37e" w:history="1">
        <w:r>
          <w:rPr>
            <w:rStyle w:val="Hyperlink"/>
          </w:rPr>
          <w:t>Anything</w:t>
        </w:r>
      </w:hyperlink>
      <w:r>
        <w:t xml:space="preserve"> </w:t>
      </w:r>
    </w:p>
    <w:p w:rsidR="00A60DB1" w:rsidRDefault="00A60DB1" w:rsidP="00A60DB1">
      <w:pPr>
        <w:ind w:left="720" w:firstLine="360"/>
      </w:pPr>
      <w:r>
        <w:t>The concept described by a description.</w:t>
      </w:r>
    </w:p>
    <w:p w:rsidR="00D718D6" w:rsidRDefault="005F69A5">
      <w:pPr>
        <w:pStyle w:val="Heading3"/>
      </w:pPr>
      <w:bookmarkStart w:id="411" w:name="_Toc411965699"/>
      <w:r>
        <w:t>Inherited Features</w:t>
      </w:r>
      <w:bookmarkEnd w:id="411"/>
    </w:p>
    <w:p w:rsidR="00697D8F" w:rsidRDefault="00697D8F" w:rsidP="00697D8F">
      <w:r w:rsidRPr="000365A1">
        <w:rPr>
          <w:b/>
          <w:i/>
        </w:rPr>
        <w:t>From</w:t>
      </w:r>
      <w:r>
        <w:t xml:space="preserve"> </w:t>
      </w:r>
      <w:hyperlink w:anchor="_8aeba8eff36a737872d124faf2a260e2" w:history="1">
        <w:r>
          <w:rPr>
            <w:rStyle w:val="Hyperlink"/>
          </w:rPr>
          <w:t>Information Object</w:t>
        </w:r>
      </w:hyperlink>
      <w:r>
        <w:t xml:space="preserve">: </w:t>
      </w:r>
    </w:p>
    <w:p w:rsidR="00697D8F" w:rsidRDefault="00697D8F" w:rsidP="00E05413">
      <w:pPr>
        <w:ind w:firstLine="720"/>
      </w:pPr>
      <w:r>
        <w:t>‘in object’:</w:t>
      </w:r>
      <w:hyperlink w:anchor="_d75620f0815b869941747c5832b4a172" w:history="1">
        <w:r>
          <w:rPr>
            <w:rStyle w:val="Hyperlink"/>
          </w:rPr>
          <w:t>Structured Information Object</w:t>
        </w:r>
      </w:hyperlink>
    </w:p>
    <w:p w:rsidR="00697D8F" w:rsidRDefault="00697D8F" w:rsidP="00E05413">
      <w:pPr>
        <w:ind w:firstLine="720"/>
      </w:pPr>
      <w:r>
        <w:t>‘in collection’:</w:t>
      </w:r>
      <w:hyperlink w:anchor="_91d63813fb5dca6e097b0069a2b05f23" w:history="1">
        <w:r>
          <w:rPr>
            <w:rStyle w:val="Hyperlink"/>
          </w:rPr>
          <w:t>Collection</w:t>
        </w:r>
      </w:hyperlink>
    </w:p>
    <w:p w:rsidR="00697D8F" w:rsidRDefault="00697D8F" w:rsidP="00697D8F">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E05413">
      <w:pPr>
        <w:ind w:firstLine="720"/>
      </w:pPr>
      <w:r>
        <w:t>‘has observation’:</w:t>
      </w:r>
      <w:hyperlink w:anchor="_1a5b22ec96adcbdd1b918a17fe9b44b2" w:history="1">
        <w:r>
          <w:rPr>
            <w:rStyle w:val="Hyperlink"/>
          </w:rPr>
          <w:t>Observation</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D718D6" w:rsidRDefault="00D718D6"/>
    <w:p w:rsidR="00D718D6" w:rsidRDefault="005F69A5">
      <w:pPr>
        <w:pStyle w:val="Heading2"/>
      </w:pPr>
      <w:bookmarkStart w:id="412" w:name="_ac3f6698c44ff4ba2097a6741738a3e1"/>
      <w:bookmarkStart w:id="413" w:name="_Toc411965700"/>
      <w:r>
        <w:t>Class Information Action</w:t>
      </w:r>
      <w:bookmarkEnd w:id="412"/>
      <w:bookmarkEnd w:id="413"/>
    </w:p>
    <w:p w:rsidR="00D718D6" w:rsidRDefault="005F69A5">
      <w:r>
        <w:t>An action that impacts  information objects</w:t>
      </w:r>
    </w:p>
    <w:p w:rsidR="00D718D6" w:rsidRDefault="005F69A5">
      <w:pPr>
        <w:pStyle w:val="Heading3"/>
      </w:pPr>
      <w:bookmarkStart w:id="414" w:name="_Toc411965701"/>
      <w:r>
        <w:t>Direct Supertypes</w:t>
      </w:r>
      <w:bookmarkEnd w:id="414"/>
    </w:p>
    <w:p w:rsidR="00D718D6" w:rsidRDefault="00C94A5B" w:rsidP="00EC7479">
      <w:pPr>
        <w:ind w:left="360"/>
      </w:pPr>
      <w:hyperlink w:anchor="_bf62ccd25fcc4695eba838a426996db5" w:history="1">
        <w:r w:rsidR="005F69A5">
          <w:rPr>
            <w:rStyle w:val="Hyperlink"/>
          </w:rPr>
          <w:t>Activity</w:t>
        </w:r>
      </w:hyperlink>
    </w:p>
    <w:p w:rsidR="00D718D6" w:rsidRDefault="005F69A5">
      <w:pPr>
        <w:pStyle w:val="Code"/>
      </w:pPr>
      <w:r w:rsidRPr="00043180">
        <w:rPr>
          <w:b/>
          <w:sz w:val="24"/>
          <w:szCs w:val="24"/>
        </w:rPr>
        <w:t>package</w:t>
      </w:r>
      <w:r>
        <w:t xml:space="preserve"> Conceptual Modeling and Mapping Library::Generic Concepts::Information</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bf62ccd25fcc4695eba838a426996db5" w:history="1">
        <w:r w:rsidR="007E3012">
          <w:rPr>
            <w:rStyle w:val="Hyperlink"/>
          </w:rPr>
          <w:t>Activity</w:t>
        </w:r>
      </w:hyperlink>
    </w:p>
    <w:p w:rsidR="00D718D6" w:rsidRDefault="00D718D6">
      <w:pPr>
        <w:pStyle w:val="Code"/>
      </w:pPr>
    </w:p>
    <w:p w:rsidR="00D718D6" w:rsidRDefault="005F69A5">
      <w:pPr>
        <w:pStyle w:val="Heading3"/>
      </w:pPr>
      <w:bookmarkStart w:id="415" w:name="_Toc411965702"/>
      <w:r>
        <w:t>Associations</w:t>
      </w:r>
      <w:bookmarkEnd w:id="415"/>
    </w:p>
    <w:p w:rsidR="00F546FD" w:rsidRDefault="005F69A5" w:rsidP="00F546FD">
      <w:pPr>
        <w:ind w:left="605" w:hanging="245"/>
      </w:pPr>
      <w:r>
        <w:rPr>
          <w:noProof/>
          <w:lang w:bidi="ar-SA"/>
        </w:rPr>
        <w:drawing>
          <wp:inline distT="0" distB="0" distL="0" distR="0">
            <wp:extent cx="152400" cy="152400"/>
            <wp:effectExtent l="0" t="0" r="0" b="0"/>
            <wp:docPr id="312" name="Picture 941507242.jpg" descr="941507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941507242.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w:t>
      </w:r>
      <w:r w:rsidR="00A92CA5">
        <w:t>:</w:t>
      </w:r>
      <w:hyperlink w:anchor="_8aeba8eff36a737872d124faf2a260e2" w:history="1">
        <w:r>
          <w:rPr>
            <w:rStyle w:val="Hyperlink"/>
          </w:rPr>
          <w:t>Information Object</w:t>
        </w:r>
      </w:hyperlink>
      <w:r>
        <w:t xml:space="preserve"> </w:t>
      </w:r>
    </w:p>
    <w:p w:rsidR="00D718D6" w:rsidRDefault="005F69A5">
      <w:pPr>
        <w:pStyle w:val="Heading3"/>
      </w:pPr>
      <w:bookmarkStart w:id="416" w:name="_Toc411965703"/>
      <w:r>
        <w:t>Inherited Features</w:t>
      </w:r>
      <w:bookmarkEnd w:id="416"/>
    </w:p>
    <w:p w:rsidR="00697D8F" w:rsidRDefault="00697D8F" w:rsidP="00697D8F">
      <w:r w:rsidRPr="000365A1">
        <w:rPr>
          <w:b/>
          <w:i/>
        </w:rPr>
        <w:t>From</w:t>
      </w:r>
      <w:r>
        <w:t xml:space="preserve"> </w:t>
      </w:r>
      <w:hyperlink w:anchor="_bf62ccd25fcc4695eba838a426996db5" w:history="1">
        <w:r>
          <w:rPr>
            <w:rStyle w:val="Hyperlink"/>
          </w:rPr>
          <w:t>Activity</w:t>
        </w:r>
      </w:hyperlink>
      <w:r>
        <w:t xml:space="preserve">: </w:t>
      </w:r>
    </w:p>
    <w:p w:rsidR="00697D8F" w:rsidRDefault="00697D8F" w:rsidP="00E05413">
      <w:pPr>
        <w:ind w:firstLine="720"/>
      </w:pPr>
      <w:r>
        <w:t>‘performed by’:</w:t>
      </w:r>
      <w:hyperlink w:anchor="_195976dea0d8187e1656ac43c072c070" w:history="1">
        <w:r>
          <w:rPr>
            <w:rStyle w:val="Hyperlink"/>
          </w:rPr>
          <w:t>Actor</w:t>
        </w:r>
      </w:hyperlink>
    </w:p>
    <w:p w:rsidR="00697D8F" w:rsidRDefault="00697D8F" w:rsidP="00697D8F">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E05413">
      <w:pPr>
        <w:ind w:firstLine="720"/>
      </w:pPr>
      <w:r>
        <w:t>‘uses’:</w:t>
      </w:r>
      <w:hyperlink w:anchor="_13f9005c9106d00d7131680982c2727a" w:history="1">
        <w:r>
          <w:rPr>
            <w:rStyle w:val="Hyperlink"/>
          </w:rPr>
          <w:t>Entity</w:t>
        </w:r>
      </w:hyperlink>
    </w:p>
    <w:p w:rsidR="00697D8F" w:rsidRDefault="00697D8F" w:rsidP="00E05413">
      <w:pPr>
        <w:ind w:firstLine="720"/>
      </w:pPr>
      <w:r>
        <w:t>‘creates’:</w:t>
      </w:r>
      <w:hyperlink w:anchor="_13f9005c9106d00d7131680982c2727a" w:history="1">
        <w:r>
          <w:rPr>
            <w:rStyle w:val="Hyperlink"/>
          </w:rPr>
          <w:t>Entity</w:t>
        </w:r>
      </w:hyperlink>
    </w:p>
    <w:p w:rsidR="00697D8F" w:rsidRDefault="00697D8F" w:rsidP="00E05413">
      <w:pPr>
        <w:ind w:firstLine="720"/>
      </w:pPr>
      <w:r>
        <w:t>‘step in’:</w:t>
      </w:r>
      <w:hyperlink w:anchor="_c05d8ea54231ef8385ae369a8cb18a7f" w:history="1">
        <w:r>
          <w:rPr>
            <w:rStyle w:val="Hyperlink"/>
          </w:rPr>
          <w:t>Occurrence</w:t>
        </w:r>
      </w:hyperlink>
    </w:p>
    <w:p w:rsidR="00697D8F" w:rsidRDefault="00697D8F" w:rsidP="00E05413">
      <w:pPr>
        <w:ind w:firstLine="720"/>
      </w:pPr>
      <w:r>
        <w:t>‘step’:</w:t>
      </w:r>
      <w:hyperlink w:anchor="_c05d8ea54231ef8385ae369a8cb18a7f" w:history="1">
        <w:r>
          <w:rPr>
            <w:rStyle w:val="Hyperlink"/>
          </w:rPr>
          <w:t>Occurrence</w:t>
        </w:r>
      </w:hyperlink>
    </w:p>
    <w:p w:rsidR="00697D8F" w:rsidRDefault="00697D8F" w:rsidP="00E05413">
      <w:pPr>
        <w:ind w:firstLine="720"/>
      </w:pPr>
      <w:r>
        <w:t>‘when’:</w:t>
      </w:r>
      <w:hyperlink w:anchor="_63104765cd42c5f76cf72fdc4ed90397" w:history="1">
        <w:r>
          <w:rPr>
            <w:rStyle w:val="Hyperlink"/>
          </w:rPr>
          <w:t>Situation</w:t>
        </w:r>
      </w:hyperlink>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lastRenderedPageBreak/>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D718D6" w:rsidRDefault="00D718D6"/>
    <w:p w:rsidR="00D718D6" w:rsidRDefault="005F69A5">
      <w:pPr>
        <w:pStyle w:val="Heading2"/>
      </w:pPr>
      <w:bookmarkStart w:id="417" w:name="_8aeba8eff36a737872d124faf2a260e2"/>
      <w:bookmarkStart w:id="418" w:name="_Toc411965704"/>
      <w:r>
        <w:t>Class Information Object</w:t>
      </w:r>
      <w:bookmarkEnd w:id="417"/>
      <w:bookmarkEnd w:id="418"/>
    </w:p>
    <w:p w:rsidR="00D718D6" w:rsidRDefault="005F69A5">
      <w:r>
        <w:t>A representation of information/ data/ facts/ assertions/ statements about anything.</w:t>
      </w:r>
    </w:p>
    <w:p w:rsidR="00D718D6" w:rsidRDefault="005F69A5">
      <w:pPr>
        <w:pStyle w:val="Heading3"/>
      </w:pPr>
      <w:bookmarkStart w:id="419" w:name="_Toc411965705"/>
      <w:r>
        <w:t>Direct Supertypes</w:t>
      </w:r>
      <w:bookmarkEnd w:id="419"/>
    </w:p>
    <w:p w:rsidR="00D718D6" w:rsidRDefault="00C94A5B" w:rsidP="00EC7479">
      <w:pPr>
        <w:ind w:left="360"/>
      </w:pPr>
      <w:hyperlink w:anchor="_fb65a7c7797a6f834f4eb97640a0234f" w:history="1">
        <w:r w:rsidR="005F69A5">
          <w:rPr>
            <w:rStyle w:val="Hyperlink"/>
          </w:rPr>
          <w:t>Individual</w:t>
        </w:r>
      </w:hyperlink>
    </w:p>
    <w:p w:rsidR="00D718D6" w:rsidRDefault="005F69A5">
      <w:pPr>
        <w:pStyle w:val="Code"/>
      </w:pPr>
      <w:r w:rsidRPr="00043180">
        <w:rPr>
          <w:b/>
          <w:sz w:val="24"/>
          <w:szCs w:val="24"/>
        </w:rPr>
        <w:t>package</w:t>
      </w:r>
      <w:r>
        <w:t xml:space="preserve"> Conceptual Modeling and Mapping Library::Generic Concepts::Information</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fb65a7c7797a6f834f4eb97640a0234f" w:history="1">
        <w:r w:rsidR="007E3012">
          <w:rPr>
            <w:rStyle w:val="Hyperlink"/>
          </w:rPr>
          <w:t>Individual</w:t>
        </w:r>
      </w:hyperlink>
    </w:p>
    <w:p w:rsidR="00D718D6" w:rsidRDefault="00D718D6">
      <w:pPr>
        <w:pStyle w:val="Code"/>
      </w:pPr>
    </w:p>
    <w:p w:rsidR="00D718D6" w:rsidRDefault="005F69A5">
      <w:pPr>
        <w:pStyle w:val="Heading3"/>
      </w:pPr>
      <w:bookmarkStart w:id="420" w:name="_Toc411965706"/>
      <w:r>
        <w:t>Associations</w:t>
      </w:r>
      <w:bookmarkEnd w:id="420"/>
    </w:p>
    <w:p w:rsidR="00F546FD" w:rsidRDefault="005F69A5" w:rsidP="00F546FD">
      <w:pPr>
        <w:ind w:left="605" w:hanging="245"/>
      </w:pPr>
      <w:r>
        <w:rPr>
          <w:noProof/>
          <w:lang w:bidi="ar-SA"/>
        </w:rPr>
        <w:drawing>
          <wp:inline distT="0" distB="0" distL="0" distR="0">
            <wp:extent cx="152400" cy="152400"/>
            <wp:effectExtent l="0" t="0" r="0" b="0"/>
            <wp:docPr id="314" name="Picture 665322990.jpg" descr="6653229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665322990.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in object</w:t>
      </w:r>
      <w:r w:rsidR="00A92CA5">
        <w:t>:</w:t>
      </w:r>
      <w:hyperlink w:anchor="_d75620f0815b869941747c5832b4a172" w:history="1">
        <w:r>
          <w:rPr>
            <w:rStyle w:val="Hyperlink"/>
          </w:rPr>
          <w:t>Structured Information Object</w:t>
        </w:r>
      </w:hyperlink>
      <w:r>
        <w:t xml:space="preserve"> </w:t>
      </w:r>
      <w:r w:rsidR="00601C69">
        <w:t xml:space="preserve">  </w:t>
      </w:r>
      <w:r w:rsidR="00F546FD" w:rsidRPr="00833C5F">
        <w:rPr>
          <w:i/>
        </w:rPr>
        <w:t>Subsets</w:t>
      </w:r>
      <w:r w:rsidR="00F546FD">
        <w:t>: is part of:</w:t>
      </w:r>
      <w:hyperlink w:anchor="_13f9005c9106d00d7131680982c2727a" w:history="1">
        <w:r w:rsidR="00F546FD">
          <w:rPr>
            <w:rStyle w:val="Hyperlink"/>
          </w:rPr>
          <w:t>Entity</w:t>
        </w:r>
      </w:hyperlink>
      <w:r w:rsidR="00F546FD">
        <w:rPr>
          <w:rStyle w:val="Hyperlink"/>
        </w:rPr>
        <w:t xml:space="preserve"> </w:t>
      </w:r>
      <w:r w:rsidR="00F546FD">
        <w:t xml:space="preserve">   </w:t>
      </w:r>
    </w:p>
    <w:p w:rsidR="00A60DB1" w:rsidRDefault="00A60DB1" w:rsidP="00A60DB1">
      <w:pPr>
        <w:ind w:left="720" w:firstLine="360"/>
      </w:pPr>
      <w:r>
        <w:t>Where an information is used within another information object.</w:t>
      </w:r>
    </w:p>
    <w:p w:rsidR="00F546FD" w:rsidRDefault="005F69A5" w:rsidP="00F546FD">
      <w:pPr>
        <w:ind w:left="605" w:hanging="245"/>
      </w:pPr>
      <w:r>
        <w:rPr>
          <w:noProof/>
          <w:lang w:bidi="ar-SA"/>
        </w:rPr>
        <w:drawing>
          <wp:inline distT="0" distB="0" distL="0" distR="0">
            <wp:extent cx="152400" cy="152400"/>
            <wp:effectExtent l="0" t="0" r="0" b="0"/>
            <wp:docPr id="316" name="Picture 1641579075.jpg" descr="1641579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1641579075.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in collection</w:t>
      </w:r>
      <w:r w:rsidR="00A92CA5">
        <w:t>:</w:t>
      </w:r>
      <w:hyperlink w:anchor="_91d63813fb5dca6e097b0069a2b05f23" w:history="1">
        <w:r>
          <w:rPr>
            <w:rStyle w:val="Hyperlink"/>
          </w:rPr>
          <w:t>Collection</w:t>
        </w:r>
      </w:hyperlink>
      <w:r>
        <w:t xml:space="preserve"> </w:t>
      </w:r>
      <w:r w:rsidR="00601C69">
        <w:t xml:space="preserve">  </w:t>
      </w:r>
      <w:r w:rsidR="00F546FD" w:rsidRPr="00833C5F">
        <w:rPr>
          <w:i/>
        </w:rPr>
        <w:t>Subsets</w:t>
      </w:r>
      <w:r w:rsidR="00F546FD">
        <w:t>: is part of:</w:t>
      </w:r>
      <w:hyperlink w:anchor="_13f9005c9106d00d7131680982c2727a" w:history="1">
        <w:r w:rsidR="00F546FD">
          <w:rPr>
            <w:rStyle w:val="Hyperlink"/>
          </w:rPr>
          <w:t>Entity</w:t>
        </w:r>
      </w:hyperlink>
      <w:r w:rsidR="00F546FD">
        <w:rPr>
          <w:rStyle w:val="Hyperlink"/>
        </w:rPr>
        <w:t xml:space="preserve"> </w:t>
      </w:r>
      <w:r w:rsidR="00F546FD">
        <w:t xml:space="preserve">   </w:t>
      </w:r>
    </w:p>
    <w:p w:rsidR="00A60DB1" w:rsidRDefault="00A60DB1" w:rsidP="00A60DB1">
      <w:pPr>
        <w:ind w:left="720" w:firstLine="360"/>
      </w:pPr>
      <w:r>
        <w:t>Collections which contain an information object.</w:t>
      </w:r>
      <w:r>
        <w:tab/>
      </w:r>
    </w:p>
    <w:p w:rsidR="00F546FD" w:rsidRDefault="005F69A5" w:rsidP="00F546FD">
      <w:pPr>
        <w:ind w:left="605" w:hanging="245"/>
      </w:pPr>
      <w:r>
        <w:rPr>
          <w:noProof/>
          <w:lang w:bidi="ar-SA"/>
        </w:rPr>
        <w:drawing>
          <wp:inline distT="0" distB="0" distL="0" distR="0">
            <wp:extent cx="152400" cy="152400"/>
            <wp:effectExtent l="0" t="0" r="0" b="0"/>
            <wp:docPr id="318" name="Picture 941507242.jpg" descr="941507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941507242.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w:t>
      </w:r>
      <w:r w:rsidR="00A92CA5">
        <w:t>:</w:t>
      </w:r>
      <w:hyperlink w:anchor="_ac3f6698c44ff4ba2097a6741738a3e1" w:history="1">
        <w:r>
          <w:rPr>
            <w:rStyle w:val="Hyperlink"/>
          </w:rPr>
          <w:t>Information Action</w:t>
        </w:r>
      </w:hyperlink>
      <w:r>
        <w:t xml:space="preserve"> </w:t>
      </w:r>
    </w:p>
    <w:p w:rsidR="00D718D6" w:rsidRDefault="005F69A5">
      <w:pPr>
        <w:pStyle w:val="Heading3"/>
      </w:pPr>
      <w:bookmarkStart w:id="421" w:name="_Toc411965707"/>
      <w:r>
        <w:t>Inherited Features</w:t>
      </w:r>
      <w:bookmarkEnd w:id="421"/>
    </w:p>
    <w:p w:rsidR="00697D8F" w:rsidRDefault="00697D8F" w:rsidP="00697D8F">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E05413">
      <w:pPr>
        <w:ind w:firstLine="720"/>
      </w:pPr>
      <w:r>
        <w:lastRenderedPageBreak/>
        <w:t>‘has observation’:</w:t>
      </w:r>
      <w:hyperlink w:anchor="_1a5b22ec96adcbdd1b918a17fe9b44b2" w:history="1">
        <w:r>
          <w:rPr>
            <w:rStyle w:val="Hyperlink"/>
          </w:rPr>
          <w:t>Observation</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D718D6" w:rsidRDefault="00D718D6"/>
    <w:p w:rsidR="00D718D6" w:rsidRDefault="005F69A5">
      <w:pPr>
        <w:pStyle w:val="Heading2"/>
      </w:pPr>
      <w:bookmarkStart w:id="422" w:name="_1bee0198a5b4de376efb7c98721e0a47"/>
      <w:bookmarkStart w:id="423" w:name="_Toc411965708"/>
      <w:r>
        <w:t>Class Information Store</w:t>
      </w:r>
      <w:bookmarkEnd w:id="422"/>
      <w:bookmarkEnd w:id="423"/>
    </w:p>
    <w:p w:rsidR="00D718D6" w:rsidRDefault="005F69A5">
      <w:r>
        <w:t>A place to put information.</w:t>
      </w:r>
    </w:p>
    <w:p w:rsidR="00D718D6" w:rsidRDefault="005F69A5">
      <w:pPr>
        <w:pStyle w:val="Heading3"/>
      </w:pPr>
      <w:bookmarkStart w:id="424" w:name="_Toc411965709"/>
      <w:r>
        <w:t>Direct Supertypes</w:t>
      </w:r>
      <w:bookmarkEnd w:id="424"/>
    </w:p>
    <w:p w:rsidR="00D718D6" w:rsidRDefault="00C94A5B" w:rsidP="00EC7479">
      <w:pPr>
        <w:ind w:left="360"/>
      </w:pPr>
      <w:hyperlink w:anchor="_d75620f0815b869941747c5832b4a172" w:history="1">
        <w:r w:rsidR="005F69A5">
          <w:rPr>
            <w:rStyle w:val="Hyperlink"/>
          </w:rPr>
          <w:t>Structured Information Object</w:t>
        </w:r>
      </w:hyperlink>
    </w:p>
    <w:p w:rsidR="00D718D6" w:rsidRDefault="005F69A5">
      <w:pPr>
        <w:pStyle w:val="Code"/>
      </w:pPr>
      <w:r w:rsidRPr="00043180">
        <w:rPr>
          <w:b/>
          <w:sz w:val="24"/>
          <w:szCs w:val="24"/>
        </w:rPr>
        <w:t>package</w:t>
      </w:r>
      <w:r>
        <w:t xml:space="preserve"> Conceptual Modeling and Mapping Library::Generic Concepts::Information</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d75620f0815b869941747c5832b4a172" w:history="1">
        <w:r w:rsidR="007E3012">
          <w:rPr>
            <w:rStyle w:val="Hyperlink"/>
          </w:rPr>
          <w:t>Structured Information Object</w:t>
        </w:r>
      </w:hyperlink>
    </w:p>
    <w:p w:rsidR="00D718D6" w:rsidRDefault="00D718D6">
      <w:pPr>
        <w:pStyle w:val="Code"/>
      </w:pPr>
    </w:p>
    <w:p w:rsidR="00D718D6" w:rsidRDefault="005F69A5">
      <w:pPr>
        <w:pStyle w:val="Heading3"/>
      </w:pPr>
      <w:bookmarkStart w:id="425" w:name="_Toc411965710"/>
      <w:r>
        <w:t>Inherited Features</w:t>
      </w:r>
      <w:bookmarkEnd w:id="425"/>
    </w:p>
    <w:p w:rsidR="00697D8F" w:rsidRDefault="00697D8F" w:rsidP="00697D8F">
      <w:r w:rsidRPr="000365A1">
        <w:rPr>
          <w:b/>
          <w:i/>
        </w:rPr>
        <w:t>From</w:t>
      </w:r>
      <w:r>
        <w:t xml:space="preserve"> </w:t>
      </w:r>
      <w:hyperlink w:anchor="_d75620f0815b869941747c5832b4a172" w:history="1">
        <w:r>
          <w:rPr>
            <w:rStyle w:val="Hyperlink"/>
          </w:rPr>
          <w:t>Structured Information Object</w:t>
        </w:r>
      </w:hyperlink>
      <w:r>
        <w:t xml:space="preserve">: </w:t>
      </w:r>
    </w:p>
    <w:p w:rsidR="00697D8F" w:rsidRDefault="00697D8F" w:rsidP="00E05413">
      <w:pPr>
        <w:ind w:firstLine="720"/>
      </w:pPr>
      <w:r>
        <w:t>‘contains object’:</w:t>
      </w:r>
      <w:hyperlink w:anchor="_8aeba8eff36a737872d124faf2a260e2" w:history="1">
        <w:r>
          <w:rPr>
            <w:rStyle w:val="Hyperlink"/>
          </w:rPr>
          <w:t>Information Object</w:t>
        </w:r>
      </w:hyperlink>
    </w:p>
    <w:p w:rsidR="00697D8F" w:rsidRDefault="00697D8F" w:rsidP="00697D8F">
      <w:r w:rsidRPr="000365A1">
        <w:rPr>
          <w:b/>
          <w:i/>
        </w:rPr>
        <w:t>From</w:t>
      </w:r>
      <w:r>
        <w:t xml:space="preserve"> </w:t>
      </w:r>
      <w:hyperlink w:anchor="_8aeba8eff36a737872d124faf2a260e2" w:history="1">
        <w:r>
          <w:rPr>
            <w:rStyle w:val="Hyperlink"/>
          </w:rPr>
          <w:t>Information Object</w:t>
        </w:r>
      </w:hyperlink>
      <w:r>
        <w:t xml:space="preserve">: </w:t>
      </w:r>
    </w:p>
    <w:p w:rsidR="00697D8F" w:rsidRDefault="00697D8F" w:rsidP="00E05413">
      <w:pPr>
        <w:ind w:firstLine="720"/>
      </w:pPr>
      <w:r>
        <w:t>‘in object’:</w:t>
      </w:r>
      <w:hyperlink w:anchor="_d75620f0815b869941747c5832b4a172" w:history="1">
        <w:r>
          <w:rPr>
            <w:rStyle w:val="Hyperlink"/>
          </w:rPr>
          <w:t>Structured Information Object</w:t>
        </w:r>
      </w:hyperlink>
    </w:p>
    <w:p w:rsidR="00697D8F" w:rsidRDefault="00697D8F" w:rsidP="00E05413">
      <w:pPr>
        <w:ind w:firstLine="720"/>
      </w:pPr>
      <w:r>
        <w:t>‘in collection’:</w:t>
      </w:r>
      <w:hyperlink w:anchor="_91d63813fb5dca6e097b0069a2b05f23" w:history="1">
        <w:r>
          <w:rPr>
            <w:rStyle w:val="Hyperlink"/>
          </w:rPr>
          <w:t>Collection</w:t>
        </w:r>
      </w:hyperlink>
    </w:p>
    <w:p w:rsidR="00697D8F" w:rsidRDefault="00697D8F" w:rsidP="00697D8F">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E05413">
      <w:pPr>
        <w:ind w:firstLine="720"/>
      </w:pPr>
      <w:r>
        <w:lastRenderedPageBreak/>
        <w:t>‘has observation’:</w:t>
      </w:r>
      <w:hyperlink w:anchor="_1a5b22ec96adcbdd1b918a17fe9b44b2" w:history="1">
        <w:r>
          <w:rPr>
            <w:rStyle w:val="Hyperlink"/>
          </w:rPr>
          <w:t>Observation</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D718D6" w:rsidRDefault="00D718D6"/>
    <w:p w:rsidR="00D718D6" w:rsidRDefault="005F69A5">
      <w:pPr>
        <w:pStyle w:val="Heading2"/>
      </w:pPr>
      <w:bookmarkStart w:id="426" w:name="_c4698094b974d6e79e8f4e985330af95"/>
      <w:bookmarkStart w:id="427" w:name="_Toc411965711"/>
      <w:r>
        <w:t>Class Information Transfer</w:t>
      </w:r>
      <w:bookmarkEnd w:id="426"/>
      <w:bookmarkEnd w:id="427"/>
    </w:p>
    <w:p w:rsidR="00D718D6" w:rsidRDefault="005F69A5">
      <w:r>
        <w:t>The transfer of information from one store to another.</w:t>
      </w:r>
    </w:p>
    <w:p w:rsidR="00D718D6" w:rsidRDefault="005F69A5">
      <w:pPr>
        <w:pStyle w:val="Heading3"/>
      </w:pPr>
      <w:bookmarkStart w:id="428" w:name="_Toc411965712"/>
      <w:r>
        <w:t>Direct Supertypes</w:t>
      </w:r>
      <w:bookmarkEnd w:id="428"/>
    </w:p>
    <w:p w:rsidR="00D718D6" w:rsidRDefault="00C94A5B" w:rsidP="00EC7479">
      <w:pPr>
        <w:ind w:left="360"/>
      </w:pPr>
      <w:hyperlink w:anchor="_ac3f6698c44ff4ba2097a6741738a3e1" w:history="1">
        <w:r w:rsidR="005F69A5">
          <w:rPr>
            <w:rStyle w:val="Hyperlink"/>
          </w:rPr>
          <w:t>Information Action</w:t>
        </w:r>
      </w:hyperlink>
      <w:r w:rsidR="005F69A5">
        <w:t xml:space="preserve">, </w:t>
      </w:r>
      <w:hyperlink w:anchor="_a08bb0621cb711df00453399bf98bcb4" w:history="1">
        <w:r w:rsidR="005F69A5">
          <w:rPr>
            <w:rStyle w:val="Hyperlink"/>
          </w:rPr>
          <w:t>Transfer Custody</w:t>
        </w:r>
      </w:hyperlink>
    </w:p>
    <w:p w:rsidR="00D718D6" w:rsidRDefault="005F69A5">
      <w:pPr>
        <w:pStyle w:val="Code"/>
      </w:pPr>
      <w:r w:rsidRPr="00043180">
        <w:rPr>
          <w:b/>
          <w:sz w:val="24"/>
          <w:szCs w:val="24"/>
        </w:rPr>
        <w:t>package</w:t>
      </w:r>
      <w:r>
        <w:t xml:space="preserve"> Conceptual Modeling and Mapping Library::Generic Concepts::Information</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a08bb0621cb711df00453399bf98bcb4" w:history="1">
        <w:r w:rsidR="007E3012">
          <w:rPr>
            <w:rStyle w:val="Hyperlink"/>
          </w:rPr>
          <w:t>Transfer Custody</w:t>
        </w:r>
      </w:hyperlink>
      <w:r>
        <w:t xml:space="preserve">, </w:t>
      </w:r>
      <w:r w:rsidR="007E3012" w:rsidRPr="007E3012">
        <w:rPr>
          <w:rStyle w:val="Hyperlink"/>
        </w:rPr>
        <w:t xml:space="preserve"> </w:t>
      </w:r>
      <w:hyperlink w:anchor="_ac3f6698c44ff4ba2097a6741738a3e1" w:history="1">
        <w:r w:rsidR="007E3012">
          <w:rPr>
            <w:rStyle w:val="Hyperlink"/>
          </w:rPr>
          <w:t>Information Action</w:t>
        </w:r>
      </w:hyperlink>
    </w:p>
    <w:p w:rsidR="00D718D6" w:rsidRDefault="00D718D6">
      <w:pPr>
        <w:pStyle w:val="Code"/>
      </w:pPr>
    </w:p>
    <w:p w:rsidR="00D718D6" w:rsidRDefault="005F69A5">
      <w:pPr>
        <w:pStyle w:val="Heading3"/>
      </w:pPr>
      <w:bookmarkStart w:id="429" w:name="_Toc411965713"/>
      <w:r>
        <w:t>Inherited Features</w:t>
      </w:r>
      <w:bookmarkEnd w:id="429"/>
    </w:p>
    <w:p w:rsidR="00697D8F" w:rsidRDefault="00697D8F" w:rsidP="00697D8F">
      <w:r w:rsidRPr="000365A1">
        <w:rPr>
          <w:b/>
          <w:i/>
        </w:rPr>
        <w:t>From</w:t>
      </w:r>
      <w:r>
        <w:t xml:space="preserve"> </w:t>
      </w:r>
      <w:hyperlink w:anchor="_a08bb0621cb711df00453399bf98bcb4" w:history="1">
        <w:r>
          <w:rPr>
            <w:rStyle w:val="Hyperlink"/>
          </w:rPr>
          <w:t>Transfer Custody</w:t>
        </w:r>
      </w:hyperlink>
      <w:r>
        <w:t xml:space="preserve">: </w:t>
      </w:r>
    </w:p>
    <w:p w:rsidR="00697D8F" w:rsidRDefault="00697D8F" w:rsidP="00E05413">
      <w:pPr>
        <w:ind w:firstLine="720"/>
      </w:pPr>
      <w:r>
        <w:t>‘transfer from’:</w:t>
      </w:r>
      <w:hyperlink w:anchor="_271347192118d3cd9fc21f5e3a95251c" w:history="1">
        <w:r>
          <w:rPr>
            <w:rStyle w:val="Hyperlink"/>
          </w:rPr>
          <w:t>Custody</w:t>
        </w:r>
      </w:hyperlink>
    </w:p>
    <w:p w:rsidR="00697D8F" w:rsidRDefault="00697D8F" w:rsidP="00E05413">
      <w:pPr>
        <w:ind w:firstLine="720"/>
      </w:pPr>
      <w:r>
        <w:t>‘transfer to’:</w:t>
      </w:r>
      <w:hyperlink w:anchor="_271347192118d3cd9fc21f5e3a95251c" w:history="1">
        <w:r>
          <w:rPr>
            <w:rStyle w:val="Hyperlink"/>
          </w:rPr>
          <w:t>Custody</w:t>
        </w:r>
      </w:hyperlink>
    </w:p>
    <w:p w:rsidR="00697D8F" w:rsidRDefault="00697D8F" w:rsidP="00E05413">
      <w:pPr>
        <w:ind w:firstLine="720"/>
      </w:pPr>
      <w:r>
        <w:t>‘transfers’:</w:t>
      </w:r>
      <w:hyperlink w:anchor="_fa25954c316823a26f32a9c5cd5b327f" w:history="1">
        <w:r>
          <w:rPr>
            <w:rStyle w:val="Hyperlink"/>
          </w:rPr>
          <w:t>Managed Entity</w:t>
        </w:r>
      </w:hyperlink>
    </w:p>
    <w:p w:rsidR="00697D8F" w:rsidRDefault="00697D8F" w:rsidP="00697D8F">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E05413">
      <w:pPr>
        <w:ind w:firstLine="720"/>
      </w:pPr>
      <w:r>
        <w:t>‘uses’:</w:t>
      </w:r>
      <w:hyperlink w:anchor="_13f9005c9106d00d7131680982c2727a" w:history="1">
        <w:r>
          <w:rPr>
            <w:rStyle w:val="Hyperlink"/>
          </w:rPr>
          <w:t>Entity</w:t>
        </w:r>
      </w:hyperlink>
    </w:p>
    <w:p w:rsidR="00697D8F" w:rsidRDefault="00697D8F" w:rsidP="00E05413">
      <w:pPr>
        <w:ind w:firstLine="720"/>
      </w:pPr>
      <w:r>
        <w:lastRenderedPageBreak/>
        <w:t>‘creates’:</w:t>
      </w:r>
      <w:hyperlink w:anchor="_13f9005c9106d00d7131680982c2727a" w:history="1">
        <w:r>
          <w:rPr>
            <w:rStyle w:val="Hyperlink"/>
          </w:rPr>
          <w:t>Entity</w:t>
        </w:r>
      </w:hyperlink>
    </w:p>
    <w:p w:rsidR="00697D8F" w:rsidRDefault="00697D8F" w:rsidP="00E05413">
      <w:pPr>
        <w:ind w:firstLine="720"/>
      </w:pPr>
      <w:r>
        <w:t>‘step in’:</w:t>
      </w:r>
      <w:hyperlink w:anchor="_c05d8ea54231ef8385ae369a8cb18a7f" w:history="1">
        <w:r>
          <w:rPr>
            <w:rStyle w:val="Hyperlink"/>
          </w:rPr>
          <w:t>Occurrence</w:t>
        </w:r>
      </w:hyperlink>
    </w:p>
    <w:p w:rsidR="00697D8F" w:rsidRDefault="00697D8F" w:rsidP="00E05413">
      <w:pPr>
        <w:ind w:firstLine="720"/>
      </w:pPr>
      <w:r>
        <w:t>‘step’:</w:t>
      </w:r>
      <w:hyperlink w:anchor="_c05d8ea54231ef8385ae369a8cb18a7f" w:history="1">
        <w:r>
          <w:rPr>
            <w:rStyle w:val="Hyperlink"/>
          </w:rPr>
          <w:t>Occurrence</w:t>
        </w:r>
      </w:hyperlink>
    </w:p>
    <w:p w:rsidR="00697D8F" w:rsidRDefault="00697D8F" w:rsidP="00E05413">
      <w:pPr>
        <w:ind w:firstLine="720"/>
      </w:pPr>
      <w:r>
        <w:t>‘when’:</w:t>
      </w:r>
      <w:hyperlink w:anchor="_63104765cd42c5f76cf72fdc4ed90397" w:history="1">
        <w:r>
          <w:rPr>
            <w:rStyle w:val="Hyperlink"/>
          </w:rPr>
          <w:t>Situation</w:t>
        </w:r>
      </w:hyperlink>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lastRenderedPageBreak/>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697D8F" w:rsidRDefault="00697D8F" w:rsidP="00697D8F">
      <w:r w:rsidRPr="000365A1">
        <w:rPr>
          <w:b/>
          <w:i/>
        </w:rPr>
        <w:t>From</w:t>
      </w:r>
      <w:r>
        <w:t xml:space="preserve"> </w:t>
      </w:r>
      <w:hyperlink w:anchor="_bf62ccd25fcc4695eba838a426996db5" w:history="1">
        <w:r>
          <w:rPr>
            <w:rStyle w:val="Hyperlink"/>
          </w:rPr>
          <w:t>Activity</w:t>
        </w:r>
      </w:hyperlink>
      <w:r>
        <w:t xml:space="preserve">: </w:t>
      </w:r>
    </w:p>
    <w:p w:rsidR="00697D8F" w:rsidRDefault="00697D8F" w:rsidP="00E05413">
      <w:pPr>
        <w:ind w:firstLine="720"/>
      </w:pPr>
      <w:r>
        <w:t>‘performed by’:</w:t>
      </w:r>
      <w:hyperlink w:anchor="_195976dea0d8187e1656ac43c072c070" w:history="1">
        <w:r>
          <w:rPr>
            <w:rStyle w:val="Hyperlink"/>
          </w:rPr>
          <w:t>Actor</w:t>
        </w:r>
      </w:hyperlink>
    </w:p>
    <w:p w:rsidR="00D718D6" w:rsidRDefault="00D718D6"/>
    <w:p w:rsidR="00D718D6" w:rsidRDefault="005F69A5">
      <w:pPr>
        <w:pStyle w:val="Heading2"/>
      </w:pPr>
      <w:bookmarkStart w:id="430" w:name="_1c9c881af7380641981f9dd9f8586f1d"/>
      <w:bookmarkStart w:id="431" w:name="_Toc411965714"/>
      <w:r>
        <w:t>Class Package</w:t>
      </w:r>
      <w:bookmarkEnd w:id="430"/>
      <w:bookmarkEnd w:id="431"/>
    </w:p>
    <w:p w:rsidR="00D718D6" w:rsidRDefault="005F69A5">
      <w:r>
        <w:t>A group of information objects.</w:t>
      </w:r>
    </w:p>
    <w:p w:rsidR="00D718D6" w:rsidRDefault="005F69A5">
      <w:pPr>
        <w:pStyle w:val="Heading3"/>
      </w:pPr>
      <w:bookmarkStart w:id="432" w:name="_Toc411965715"/>
      <w:r>
        <w:t>Direct Supertypes</w:t>
      </w:r>
      <w:bookmarkEnd w:id="432"/>
    </w:p>
    <w:p w:rsidR="00D718D6" w:rsidRDefault="00C94A5B" w:rsidP="00EC7479">
      <w:pPr>
        <w:ind w:left="360"/>
      </w:pPr>
      <w:hyperlink w:anchor="_d75620f0815b869941747c5832b4a172" w:history="1">
        <w:r w:rsidR="005F69A5">
          <w:rPr>
            <w:rStyle w:val="Hyperlink"/>
          </w:rPr>
          <w:t>Structured Information Object</w:t>
        </w:r>
      </w:hyperlink>
    </w:p>
    <w:p w:rsidR="00D718D6" w:rsidRDefault="005F69A5">
      <w:pPr>
        <w:pStyle w:val="Code"/>
      </w:pPr>
      <w:r w:rsidRPr="00043180">
        <w:rPr>
          <w:b/>
          <w:sz w:val="24"/>
          <w:szCs w:val="24"/>
        </w:rPr>
        <w:t>package</w:t>
      </w:r>
      <w:r>
        <w:t xml:space="preserve"> Conceptual Modeling and Mapping Library::Generic Concepts::Information</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d75620f0815b869941747c5832b4a172" w:history="1">
        <w:r w:rsidR="007E3012">
          <w:rPr>
            <w:rStyle w:val="Hyperlink"/>
          </w:rPr>
          <w:t>Structured Information Object</w:t>
        </w:r>
      </w:hyperlink>
    </w:p>
    <w:p w:rsidR="00D718D6" w:rsidRDefault="00D718D6">
      <w:pPr>
        <w:pStyle w:val="Code"/>
      </w:pPr>
    </w:p>
    <w:p w:rsidR="00D718D6" w:rsidRDefault="005F69A5">
      <w:pPr>
        <w:pStyle w:val="Heading3"/>
      </w:pPr>
      <w:bookmarkStart w:id="433" w:name="_Toc411965716"/>
      <w:r>
        <w:t>Inherited Features</w:t>
      </w:r>
      <w:bookmarkEnd w:id="433"/>
    </w:p>
    <w:p w:rsidR="00697D8F" w:rsidRDefault="00697D8F" w:rsidP="00697D8F">
      <w:r w:rsidRPr="000365A1">
        <w:rPr>
          <w:b/>
          <w:i/>
        </w:rPr>
        <w:t>From</w:t>
      </w:r>
      <w:r>
        <w:t xml:space="preserve"> </w:t>
      </w:r>
      <w:hyperlink w:anchor="_d75620f0815b869941747c5832b4a172" w:history="1">
        <w:r>
          <w:rPr>
            <w:rStyle w:val="Hyperlink"/>
          </w:rPr>
          <w:t>Structured Information Object</w:t>
        </w:r>
      </w:hyperlink>
      <w:r>
        <w:t xml:space="preserve">: </w:t>
      </w:r>
    </w:p>
    <w:p w:rsidR="00697D8F" w:rsidRDefault="00697D8F" w:rsidP="00E05413">
      <w:pPr>
        <w:ind w:firstLine="720"/>
      </w:pPr>
      <w:r>
        <w:t>‘contains object’:</w:t>
      </w:r>
      <w:hyperlink w:anchor="_8aeba8eff36a737872d124faf2a260e2" w:history="1">
        <w:r>
          <w:rPr>
            <w:rStyle w:val="Hyperlink"/>
          </w:rPr>
          <w:t>Information Object</w:t>
        </w:r>
      </w:hyperlink>
    </w:p>
    <w:p w:rsidR="00697D8F" w:rsidRDefault="00697D8F" w:rsidP="00697D8F">
      <w:r w:rsidRPr="000365A1">
        <w:rPr>
          <w:b/>
          <w:i/>
        </w:rPr>
        <w:t>From</w:t>
      </w:r>
      <w:r>
        <w:t xml:space="preserve"> </w:t>
      </w:r>
      <w:hyperlink w:anchor="_8aeba8eff36a737872d124faf2a260e2" w:history="1">
        <w:r>
          <w:rPr>
            <w:rStyle w:val="Hyperlink"/>
          </w:rPr>
          <w:t>Information Object</w:t>
        </w:r>
      </w:hyperlink>
      <w:r>
        <w:t xml:space="preserve">: </w:t>
      </w:r>
    </w:p>
    <w:p w:rsidR="00697D8F" w:rsidRDefault="00697D8F" w:rsidP="00E05413">
      <w:pPr>
        <w:ind w:firstLine="720"/>
      </w:pPr>
      <w:r>
        <w:t>‘in object’:</w:t>
      </w:r>
      <w:hyperlink w:anchor="_d75620f0815b869941747c5832b4a172" w:history="1">
        <w:r>
          <w:rPr>
            <w:rStyle w:val="Hyperlink"/>
          </w:rPr>
          <w:t>Structured Information Object</w:t>
        </w:r>
      </w:hyperlink>
    </w:p>
    <w:p w:rsidR="00697D8F" w:rsidRDefault="00697D8F" w:rsidP="00E05413">
      <w:pPr>
        <w:ind w:firstLine="720"/>
      </w:pPr>
      <w:r>
        <w:t>‘in collection’:</w:t>
      </w:r>
      <w:hyperlink w:anchor="_91d63813fb5dca6e097b0069a2b05f23" w:history="1">
        <w:r>
          <w:rPr>
            <w:rStyle w:val="Hyperlink"/>
          </w:rPr>
          <w:t>Collection</w:t>
        </w:r>
      </w:hyperlink>
    </w:p>
    <w:p w:rsidR="00697D8F" w:rsidRDefault="00697D8F" w:rsidP="00697D8F">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E05413">
      <w:pPr>
        <w:ind w:firstLine="720"/>
      </w:pPr>
      <w:r>
        <w:t>‘has observation’:</w:t>
      </w:r>
      <w:hyperlink w:anchor="_1a5b22ec96adcbdd1b918a17fe9b44b2" w:history="1">
        <w:r>
          <w:rPr>
            <w:rStyle w:val="Hyperlink"/>
          </w:rPr>
          <w:t>Observation</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lastRenderedPageBreak/>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D718D6" w:rsidRDefault="00D718D6"/>
    <w:p w:rsidR="00D718D6" w:rsidRDefault="005F69A5">
      <w:pPr>
        <w:pStyle w:val="Heading2"/>
      </w:pPr>
      <w:bookmarkStart w:id="434" w:name="_1b34173e8ea86b33396adb2b8fde67a7"/>
      <w:bookmarkStart w:id="435" w:name="_Toc411965717"/>
      <w:r>
        <w:t>Class Query</w:t>
      </w:r>
      <w:bookmarkEnd w:id="434"/>
      <w:bookmarkEnd w:id="435"/>
    </w:p>
    <w:p w:rsidR="00D718D6" w:rsidRDefault="005F69A5">
      <w:r>
        <w:t>An activity that returns a subset of a collection.</w:t>
      </w:r>
    </w:p>
    <w:p w:rsidR="00D718D6" w:rsidRDefault="005F69A5">
      <w:pPr>
        <w:pStyle w:val="Heading3"/>
      </w:pPr>
      <w:bookmarkStart w:id="436" w:name="_Toc411965718"/>
      <w:r>
        <w:t>Direct Supertypes</w:t>
      </w:r>
      <w:bookmarkEnd w:id="436"/>
    </w:p>
    <w:p w:rsidR="00D718D6" w:rsidRDefault="00C94A5B" w:rsidP="00EC7479">
      <w:pPr>
        <w:ind w:left="360"/>
      </w:pPr>
      <w:hyperlink w:anchor="_ac3f6698c44ff4ba2097a6741738a3e1" w:history="1">
        <w:r w:rsidR="005F69A5">
          <w:rPr>
            <w:rStyle w:val="Hyperlink"/>
          </w:rPr>
          <w:t>Information Action</w:t>
        </w:r>
      </w:hyperlink>
    </w:p>
    <w:p w:rsidR="00D718D6" w:rsidRDefault="005F69A5">
      <w:pPr>
        <w:pStyle w:val="Code"/>
      </w:pPr>
      <w:r w:rsidRPr="00043180">
        <w:rPr>
          <w:b/>
          <w:sz w:val="24"/>
          <w:szCs w:val="24"/>
        </w:rPr>
        <w:t>package</w:t>
      </w:r>
      <w:r>
        <w:t xml:space="preserve"> Conceptual Modeling and Mapping Library::Generic Concepts::Information</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ac3f6698c44ff4ba2097a6741738a3e1" w:history="1">
        <w:r w:rsidR="007E3012">
          <w:rPr>
            <w:rStyle w:val="Hyperlink"/>
          </w:rPr>
          <w:t>Information Action</w:t>
        </w:r>
      </w:hyperlink>
    </w:p>
    <w:p w:rsidR="00D718D6" w:rsidRDefault="00D718D6">
      <w:pPr>
        <w:pStyle w:val="Code"/>
      </w:pPr>
    </w:p>
    <w:p w:rsidR="00D718D6" w:rsidRDefault="005F69A5">
      <w:pPr>
        <w:pStyle w:val="Heading3"/>
      </w:pPr>
      <w:bookmarkStart w:id="437" w:name="_Toc411965719"/>
      <w:r>
        <w:t>Inherited Features</w:t>
      </w:r>
      <w:bookmarkEnd w:id="437"/>
    </w:p>
    <w:p w:rsidR="00697D8F" w:rsidRDefault="00697D8F" w:rsidP="00697D8F">
      <w:r w:rsidRPr="000365A1">
        <w:rPr>
          <w:b/>
          <w:i/>
        </w:rPr>
        <w:t>From</w:t>
      </w:r>
      <w:r>
        <w:t xml:space="preserve"> </w:t>
      </w:r>
      <w:hyperlink w:anchor="_bf62ccd25fcc4695eba838a426996db5" w:history="1">
        <w:r>
          <w:rPr>
            <w:rStyle w:val="Hyperlink"/>
          </w:rPr>
          <w:t>Activity</w:t>
        </w:r>
      </w:hyperlink>
      <w:r>
        <w:t xml:space="preserve">: </w:t>
      </w:r>
    </w:p>
    <w:p w:rsidR="00697D8F" w:rsidRDefault="00697D8F" w:rsidP="00E05413">
      <w:pPr>
        <w:ind w:firstLine="720"/>
      </w:pPr>
      <w:r>
        <w:t>‘performed by’:</w:t>
      </w:r>
      <w:hyperlink w:anchor="_195976dea0d8187e1656ac43c072c070" w:history="1">
        <w:r>
          <w:rPr>
            <w:rStyle w:val="Hyperlink"/>
          </w:rPr>
          <w:t>Actor</w:t>
        </w:r>
      </w:hyperlink>
    </w:p>
    <w:p w:rsidR="00697D8F" w:rsidRDefault="00697D8F" w:rsidP="00697D8F">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E05413">
      <w:pPr>
        <w:ind w:firstLine="720"/>
      </w:pPr>
      <w:r>
        <w:t>‘uses’:</w:t>
      </w:r>
      <w:hyperlink w:anchor="_13f9005c9106d00d7131680982c2727a" w:history="1">
        <w:r>
          <w:rPr>
            <w:rStyle w:val="Hyperlink"/>
          </w:rPr>
          <w:t>Entity</w:t>
        </w:r>
      </w:hyperlink>
    </w:p>
    <w:p w:rsidR="00697D8F" w:rsidRDefault="00697D8F" w:rsidP="00E05413">
      <w:pPr>
        <w:ind w:firstLine="720"/>
      </w:pPr>
      <w:r>
        <w:t>‘creates’:</w:t>
      </w:r>
      <w:hyperlink w:anchor="_13f9005c9106d00d7131680982c2727a" w:history="1">
        <w:r>
          <w:rPr>
            <w:rStyle w:val="Hyperlink"/>
          </w:rPr>
          <w:t>Entity</w:t>
        </w:r>
      </w:hyperlink>
    </w:p>
    <w:p w:rsidR="00697D8F" w:rsidRDefault="00697D8F" w:rsidP="00E05413">
      <w:pPr>
        <w:ind w:firstLine="720"/>
      </w:pPr>
      <w:r>
        <w:t>‘step in’:</w:t>
      </w:r>
      <w:hyperlink w:anchor="_c05d8ea54231ef8385ae369a8cb18a7f" w:history="1">
        <w:r>
          <w:rPr>
            <w:rStyle w:val="Hyperlink"/>
          </w:rPr>
          <w:t>Occurrence</w:t>
        </w:r>
      </w:hyperlink>
    </w:p>
    <w:p w:rsidR="00697D8F" w:rsidRDefault="00697D8F" w:rsidP="00E05413">
      <w:pPr>
        <w:ind w:firstLine="720"/>
      </w:pPr>
      <w:r>
        <w:t>‘step’:</w:t>
      </w:r>
      <w:hyperlink w:anchor="_c05d8ea54231ef8385ae369a8cb18a7f" w:history="1">
        <w:r>
          <w:rPr>
            <w:rStyle w:val="Hyperlink"/>
          </w:rPr>
          <w:t>Occurrence</w:t>
        </w:r>
      </w:hyperlink>
    </w:p>
    <w:p w:rsidR="00697D8F" w:rsidRDefault="00697D8F" w:rsidP="00E05413">
      <w:pPr>
        <w:ind w:firstLine="720"/>
      </w:pPr>
      <w:r>
        <w:t>‘when’:</w:t>
      </w:r>
      <w:hyperlink w:anchor="_63104765cd42c5f76cf72fdc4ed90397" w:history="1">
        <w:r>
          <w:rPr>
            <w:rStyle w:val="Hyperlink"/>
          </w:rPr>
          <w:t>Situation</w:t>
        </w:r>
      </w:hyperlink>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lastRenderedPageBreak/>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D718D6" w:rsidRDefault="00D718D6"/>
    <w:p w:rsidR="00D718D6" w:rsidRDefault="005F69A5">
      <w:pPr>
        <w:pStyle w:val="Heading2"/>
      </w:pPr>
      <w:bookmarkStart w:id="438" w:name="_f7f2597a3cd28eca2ee4a43a4e06e8ea"/>
      <w:bookmarkStart w:id="439" w:name="_Toc411965720"/>
      <w:r>
        <w:t>Class Software</w:t>
      </w:r>
      <w:bookmarkEnd w:id="438"/>
      <w:bookmarkEnd w:id="439"/>
    </w:p>
    <w:p w:rsidR="00D718D6" w:rsidRDefault="005F69A5">
      <w:r>
        <w:t>The programs and other operating information used by a computer.</w:t>
      </w:r>
    </w:p>
    <w:p w:rsidR="00D718D6" w:rsidRDefault="005F69A5">
      <w:pPr>
        <w:pStyle w:val="Heading3"/>
      </w:pPr>
      <w:bookmarkStart w:id="440" w:name="_Toc411965721"/>
      <w:r>
        <w:t>Direct Supertypes</w:t>
      </w:r>
      <w:bookmarkEnd w:id="440"/>
    </w:p>
    <w:p w:rsidR="00D718D6" w:rsidRDefault="00C94A5B" w:rsidP="00EC7479">
      <w:pPr>
        <w:ind w:left="360"/>
      </w:pPr>
      <w:hyperlink w:anchor="_8aeba8eff36a737872d124faf2a260e2" w:history="1">
        <w:r w:rsidR="005F69A5">
          <w:rPr>
            <w:rStyle w:val="Hyperlink"/>
          </w:rPr>
          <w:t>Information Object</w:t>
        </w:r>
      </w:hyperlink>
    </w:p>
    <w:p w:rsidR="00D718D6" w:rsidRDefault="005F69A5">
      <w:pPr>
        <w:pStyle w:val="Code"/>
      </w:pPr>
      <w:r w:rsidRPr="00043180">
        <w:rPr>
          <w:b/>
          <w:sz w:val="24"/>
          <w:szCs w:val="24"/>
        </w:rPr>
        <w:t>package</w:t>
      </w:r>
      <w:r>
        <w:t xml:space="preserve"> Conceptual Modeling and Mapping Library::Generic Concepts::Information</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8aeba8eff36a737872d124faf2a260e2" w:history="1">
        <w:r w:rsidR="007E3012">
          <w:rPr>
            <w:rStyle w:val="Hyperlink"/>
          </w:rPr>
          <w:t>Information Object</w:t>
        </w:r>
      </w:hyperlink>
    </w:p>
    <w:p w:rsidR="00D718D6" w:rsidRDefault="00D718D6">
      <w:pPr>
        <w:pStyle w:val="Code"/>
      </w:pPr>
    </w:p>
    <w:p w:rsidR="00D718D6" w:rsidRDefault="005F69A5">
      <w:pPr>
        <w:pStyle w:val="Heading3"/>
      </w:pPr>
      <w:bookmarkStart w:id="441" w:name="_Toc411965722"/>
      <w:r>
        <w:t>Inherited Features</w:t>
      </w:r>
      <w:bookmarkEnd w:id="441"/>
    </w:p>
    <w:p w:rsidR="00697D8F" w:rsidRDefault="00697D8F" w:rsidP="00697D8F">
      <w:r w:rsidRPr="000365A1">
        <w:rPr>
          <w:b/>
          <w:i/>
        </w:rPr>
        <w:t>From</w:t>
      </w:r>
      <w:r>
        <w:t xml:space="preserve"> </w:t>
      </w:r>
      <w:hyperlink w:anchor="_8aeba8eff36a737872d124faf2a260e2" w:history="1">
        <w:r>
          <w:rPr>
            <w:rStyle w:val="Hyperlink"/>
          </w:rPr>
          <w:t>Information Object</w:t>
        </w:r>
      </w:hyperlink>
      <w:r>
        <w:t xml:space="preserve">: </w:t>
      </w:r>
    </w:p>
    <w:p w:rsidR="00697D8F" w:rsidRDefault="00697D8F" w:rsidP="00E05413">
      <w:pPr>
        <w:ind w:firstLine="720"/>
      </w:pPr>
      <w:r>
        <w:t>‘in object’:</w:t>
      </w:r>
      <w:hyperlink w:anchor="_d75620f0815b869941747c5832b4a172" w:history="1">
        <w:r>
          <w:rPr>
            <w:rStyle w:val="Hyperlink"/>
          </w:rPr>
          <w:t>Structured Information Object</w:t>
        </w:r>
      </w:hyperlink>
    </w:p>
    <w:p w:rsidR="00697D8F" w:rsidRDefault="00697D8F" w:rsidP="00E05413">
      <w:pPr>
        <w:ind w:firstLine="720"/>
      </w:pPr>
      <w:r>
        <w:t>‘in collection’:</w:t>
      </w:r>
      <w:hyperlink w:anchor="_91d63813fb5dca6e097b0069a2b05f23" w:history="1">
        <w:r>
          <w:rPr>
            <w:rStyle w:val="Hyperlink"/>
          </w:rPr>
          <w:t>Collection</w:t>
        </w:r>
      </w:hyperlink>
    </w:p>
    <w:p w:rsidR="00697D8F" w:rsidRDefault="00697D8F" w:rsidP="00697D8F">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E05413">
      <w:pPr>
        <w:ind w:firstLine="720"/>
      </w:pPr>
      <w:r>
        <w:t>‘has observation’:</w:t>
      </w:r>
      <w:hyperlink w:anchor="_1a5b22ec96adcbdd1b918a17fe9b44b2" w:history="1">
        <w:r>
          <w:rPr>
            <w:rStyle w:val="Hyperlink"/>
          </w:rPr>
          <w:t>Observation</w:t>
        </w:r>
      </w:hyperlink>
    </w:p>
    <w:p w:rsidR="00697D8F" w:rsidRDefault="00697D8F" w:rsidP="00697D8F">
      <w:r w:rsidRPr="000365A1">
        <w:rPr>
          <w:b/>
          <w:i/>
        </w:rPr>
        <w:lastRenderedPageBreak/>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D718D6" w:rsidRDefault="00D718D6"/>
    <w:p w:rsidR="00D718D6" w:rsidRDefault="005F69A5">
      <w:pPr>
        <w:pStyle w:val="Heading2"/>
      </w:pPr>
      <w:bookmarkStart w:id="442" w:name="_c014482263e2addd6be470b251dd86b3"/>
      <w:bookmarkStart w:id="443" w:name="_Toc411965723"/>
      <w:r>
        <w:t>Class Source</w:t>
      </w:r>
      <w:bookmarkEnd w:id="442"/>
      <w:bookmarkEnd w:id="443"/>
    </w:p>
    <w:p w:rsidR="00D718D6" w:rsidRDefault="005F69A5">
      <w:r>
        <w:t>Metadata defining the source of all statements about anything.</w:t>
      </w:r>
    </w:p>
    <w:p w:rsidR="00D718D6" w:rsidRDefault="005F69A5">
      <w:pPr>
        <w:pStyle w:val="Code"/>
      </w:pPr>
      <w:r w:rsidRPr="00043180">
        <w:rPr>
          <w:b/>
          <w:sz w:val="24"/>
          <w:szCs w:val="24"/>
        </w:rPr>
        <w:t>package</w:t>
      </w:r>
      <w:r>
        <w:t xml:space="preserve"> Conceptual Modeling and Mapping Library::Generic Concepts::Information</w:t>
      </w:r>
    </w:p>
    <w:p w:rsidR="00D718D6" w:rsidRDefault="005F69A5">
      <w:pPr>
        <w:pStyle w:val="Heading3"/>
      </w:pPr>
      <w:bookmarkStart w:id="444" w:name="_Toc411965724"/>
      <w:r>
        <w:t>Associations</w:t>
      </w:r>
      <w:bookmarkEnd w:id="444"/>
    </w:p>
    <w:p w:rsidR="00F546FD" w:rsidRDefault="005F69A5" w:rsidP="00F546FD">
      <w:pPr>
        <w:ind w:left="605" w:hanging="245"/>
      </w:pPr>
      <w:r>
        <w:rPr>
          <w:noProof/>
          <w:lang w:bidi="ar-SA"/>
        </w:rPr>
        <w:drawing>
          <wp:inline distT="0" distB="0" distL="0" distR="0">
            <wp:extent cx="152400" cy="152400"/>
            <wp:effectExtent l="0" t="0" r="0" b="0"/>
            <wp:docPr id="320" name="Picture 1401719257.jpg" descr="14017192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1401719257.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states</w:t>
      </w:r>
      <w:r w:rsidR="00A92CA5">
        <w:t>:</w:t>
      </w:r>
      <w:hyperlink w:anchor="_3a4ff69ced5d7f7c66bb882997dea37e" w:history="1">
        <w:r>
          <w:rPr>
            <w:rStyle w:val="Hyperlink"/>
          </w:rPr>
          <w:t>Anything</w:t>
        </w:r>
      </w:hyperlink>
      <w:r>
        <w:t xml:space="preserve"> </w:t>
      </w:r>
    </w:p>
    <w:p w:rsidR="00A60DB1" w:rsidRDefault="00A60DB1" w:rsidP="00A60DB1">
      <w:pPr>
        <w:ind w:left="720" w:firstLine="360"/>
      </w:pPr>
      <w:r>
        <w:t>Statements made by an information source. States is metadata, a statement about the assertion, not about the concept it represents.</w:t>
      </w:r>
    </w:p>
    <w:p w:rsidR="00D718D6" w:rsidRDefault="00D718D6"/>
    <w:p w:rsidR="00D718D6" w:rsidRDefault="005F69A5">
      <w:pPr>
        <w:pStyle w:val="Heading2"/>
      </w:pPr>
      <w:bookmarkStart w:id="445" w:name="_d75620f0815b869941747c5832b4a172"/>
      <w:bookmarkStart w:id="446" w:name="_Toc411965725"/>
      <w:r>
        <w:t>Class Structured Information Object</w:t>
      </w:r>
      <w:bookmarkEnd w:id="445"/>
      <w:bookmarkEnd w:id="446"/>
    </w:p>
    <w:p w:rsidR="00D718D6" w:rsidRDefault="005F69A5">
      <w:r>
        <w:t>An information bject that has sub-elements. E.g. a "record".</w:t>
      </w:r>
    </w:p>
    <w:p w:rsidR="00D718D6" w:rsidRDefault="005F69A5">
      <w:pPr>
        <w:pStyle w:val="Heading3"/>
      </w:pPr>
      <w:bookmarkStart w:id="447" w:name="_Toc411965726"/>
      <w:r>
        <w:t>Direct Supertypes</w:t>
      </w:r>
      <w:bookmarkEnd w:id="447"/>
    </w:p>
    <w:p w:rsidR="00D718D6" w:rsidRDefault="00C94A5B" w:rsidP="00EC7479">
      <w:pPr>
        <w:ind w:left="360"/>
      </w:pPr>
      <w:hyperlink w:anchor="_8aeba8eff36a737872d124faf2a260e2" w:history="1">
        <w:r w:rsidR="005F69A5">
          <w:rPr>
            <w:rStyle w:val="Hyperlink"/>
          </w:rPr>
          <w:t>Information Object</w:t>
        </w:r>
      </w:hyperlink>
    </w:p>
    <w:p w:rsidR="00D718D6" w:rsidRDefault="005F69A5">
      <w:pPr>
        <w:pStyle w:val="Code"/>
      </w:pPr>
      <w:r w:rsidRPr="00043180">
        <w:rPr>
          <w:b/>
          <w:sz w:val="24"/>
          <w:szCs w:val="24"/>
        </w:rPr>
        <w:t>package</w:t>
      </w:r>
      <w:r>
        <w:t xml:space="preserve"> Conceptual Modeling and Mapping Library::Generic Concepts::Information</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8aeba8eff36a737872d124faf2a260e2" w:history="1">
        <w:r w:rsidR="007E3012">
          <w:rPr>
            <w:rStyle w:val="Hyperlink"/>
          </w:rPr>
          <w:t>Information Object</w:t>
        </w:r>
      </w:hyperlink>
    </w:p>
    <w:p w:rsidR="00D718D6" w:rsidRDefault="00D718D6">
      <w:pPr>
        <w:pStyle w:val="Code"/>
      </w:pPr>
    </w:p>
    <w:p w:rsidR="00D718D6" w:rsidRDefault="005F69A5">
      <w:pPr>
        <w:pStyle w:val="Heading3"/>
      </w:pPr>
      <w:bookmarkStart w:id="448" w:name="_Toc411965727"/>
      <w:r>
        <w:t>Associations</w:t>
      </w:r>
      <w:bookmarkEnd w:id="448"/>
    </w:p>
    <w:p w:rsidR="00F546FD" w:rsidRDefault="005F69A5" w:rsidP="00F546FD">
      <w:pPr>
        <w:ind w:left="605" w:hanging="245"/>
      </w:pPr>
      <w:r>
        <w:rPr>
          <w:noProof/>
          <w:lang w:bidi="ar-SA"/>
        </w:rPr>
        <w:drawing>
          <wp:inline distT="0" distB="0" distL="0" distR="0">
            <wp:extent cx="152400" cy="152400"/>
            <wp:effectExtent l="0" t="0" r="0" b="0"/>
            <wp:docPr id="322" name="Picture 665322990.jpg" descr="6653229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665322990.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contains object</w:t>
      </w:r>
      <w:r w:rsidR="00A92CA5">
        <w:t>:</w:t>
      </w:r>
      <w:hyperlink w:anchor="_8aeba8eff36a737872d124faf2a260e2" w:history="1">
        <w:r>
          <w:rPr>
            <w:rStyle w:val="Hyperlink"/>
          </w:rPr>
          <w:t>Information Object</w:t>
        </w:r>
      </w:hyperlink>
      <w:r>
        <w:t xml:space="preserve"> </w:t>
      </w:r>
      <w:r w:rsidR="00601C69">
        <w:t xml:space="preserve">  </w:t>
      </w:r>
      <w:r w:rsidR="00F546FD" w:rsidRPr="00833C5F">
        <w:rPr>
          <w:i/>
        </w:rPr>
        <w:t>Redefines</w:t>
      </w:r>
      <w:r w:rsidR="00F546FD">
        <w:t>: has part:</w:t>
      </w:r>
      <w:hyperlink w:anchor="_13f9005c9106d00d7131680982c2727a" w:history="1">
        <w:r w:rsidR="00F546FD">
          <w:rPr>
            <w:rStyle w:val="Hyperlink"/>
          </w:rPr>
          <w:t>Entity</w:t>
        </w:r>
      </w:hyperlink>
      <w:r w:rsidR="00F546FD">
        <w:rPr>
          <w:rStyle w:val="Hyperlink"/>
        </w:rPr>
        <w:t xml:space="preserve">   </w:t>
      </w:r>
      <w:r w:rsidR="00F546FD">
        <w:t xml:space="preserve"> </w:t>
      </w:r>
    </w:p>
    <w:p w:rsidR="00A60DB1" w:rsidRDefault="00A60DB1" w:rsidP="00A60DB1">
      <w:pPr>
        <w:ind w:left="720" w:firstLine="360"/>
      </w:pPr>
      <w:r>
        <w:t>AN information object contained in another.</w:t>
      </w:r>
    </w:p>
    <w:p w:rsidR="00D718D6" w:rsidRDefault="005F69A5">
      <w:pPr>
        <w:pStyle w:val="Heading3"/>
      </w:pPr>
      <w:bookmarkStart w:id="449" w:name="_Toc411965728"/>
      <w:r>
        <w:t>Inherited Features</w:t>
      </w:r>
      <w:bookmarkEnd w:id="449"/>
    </w:p>
    <w:p w:rsidR="00697D8F" w:rsidRDefault="00697D8F" w:rsidP="00697D8F">
      <w:r w:rsidRPr="000365A1">
        <w:rPr>
          <w:b/>
          <w:i/>
        </w:rPr>
        <w:t>From</w:t>
      </w:r>
      <w:r>
        <w:t xml:space="preserve"> </w:t>
      </w:r>
      <w:hyperlink w:anchor="_8aeba8eff36a737872d124faf2a260e2" w:history="1">
        <w:r>
          <w:rPr>
            <w:rStyle w:val="Hyperlink"/>
          </w:rPr>
          <w:t>Information Object</w:t>
        </w:r>
      </w:hyperlink>
      <w:r>
        <w:t xml:space="preserve">: </w:t>
      </w:r>
    </w:p>
    <w:p w:rsidR="00697D8F" w:rsidRDefault="00697D8F" w:rsidP="00E05413">
      <w:pPr>
        <w:ind w:firstLine="720"/>
      </w:pPr>
      <w:r>
        <w:t>‘in object’:</w:t>
      </w:r>
      <w:hyperlink w:anchor="_d75620f0815b869941747c5832b4a172" w:history="1">
        <w:r>
          <w:rPr>
            <w:rStyle w:val="Hyperlink"/>
          </w:rPr>
          <w:t>Structured Information Object</w:t>
        </w:r>
      </w:hyperlink>
    </w:p>
    <w:p w:rsidR="00697D8F" w:rsidRDefault="00697D8F" w:rsidP="00E05413">
      <w:pPr>
        <w:ind w:firstLine="720"/>
      </w:pPr>
      <w:r>
        <w:t>‘in collection’:</w:t>
      </w:r>
      <w:hyperlink w:anchor="_91d63813fb5dca6e097b0069a2b05f23" w:history="1">
        <w:r>
          <w:rPr>
            <w:rStyle w:val="Hyperlink"/>
          </w:rPr>
          <w:t>Collection</w:t>
        </w:r>
      </w:hyperlink>
    </w:p>
    <w:p w:rsidR="00697D8F" w:rsidRDefault="00697D8F" w:rsidP="00697D8F">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E05413">
      <w:pPr>
        <w:ind w:firstLine="720"/>
      </w:pPr>
      <w:r>
        <w:t>‘has observation’:</w:t>
      </w:r>
      <w:hyperlink w:anchor="_1a5b22ec96adcbdd1b918a17fe9b44b2" w:history="1">
        <w:r>
          <w:rPr>
            <w:rStyle w:val="Hyperlink"/>
          </w:rPr>
          <w:t>Observation</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D718D6" w:rsidRDefault="00D718D6"/>
    <w:p w:rsidR="00D718D6" w:rsidRDefault="005F69A5">
      <w:pPr>
        <w:pStyle w:val="Heading1"/>
      </w:pPr>
      <w:bookmarkStart w:id="450" w:name="_Toc411965729"/>
      <w:r>
        <w:t>Conceptual Modeling and Mapping Library::Generic Concepts::Intent</w:t>
      </w:r>
      <w:bookmarkEnd w:id="450"/>
    </w:p>
    <w:p w:rsidR="000A54AF" w:rsidRDefault="00C94A5B">
      <w:r>
        <w:rPr>
          <w:i/>
          <w:iCs/>
        </w:rPr>
        <w:t>Intent</w:t>
      </w:r>
      <w:r>
        <w:t xml:space="preserve"> captures how the </w:t>
      </w:r>
      <w:r>
        <w:rPr>
          <w:i/>
          <w:iCs/>
        </w:rPr>
        <w:t>objectives</w:t>
      </w:r>
      <w:r>
        <w:t xml:space="preserve"> of </w:t>
      </w:r>
      <w:r>
        <w:rPr>
          <w:i/>
          <w:iCs/>
        </w:rPr>
        <w:t>stakeholders</w:t>
      </w:r>
      <w:r>
        <w:t xml:space="preserve"> relate to the real-world </w:t>
      </w:r>
      <w:r>
        <w:rPr>
          <w:i/>
          <w:iCs/>
        </w:rPr>
        <w:t>consequences</w:t>
      </w:r>
      <w:r>
        <w:t xml:space="preserve"> of </w:t>
      </w:r>
      <w:r>
        <w:rPr>
          <w:i/>
          <w:iCs/>
        </w:rPr>
        <w:t>situations</w:t>
      </w:r>
      <w:r>
        <w:t xml:space="preserve"> that have or may h</w:t>
      </w:r>
      <w:r>
        <w:t xml:space="preserve">appen. A </w:t>
      </w:r>
      <w:r>
        <w:rPr>
          <w:i/>
          <w:iCs/>
        </w:rPr>
        <w:t>consequence</w:t>
      </w:r>
      <w:r>
        <w:t xml:space="preserve"> results in a </w:t>
      </w:r>
      <w:r>
        <w:rPr>
          <w:i/>
          <w:iCs/>
        </w:rPr>
        <w:t>benefit</w:t>
      </w:r>
      <w:r>
        <w:t xml:space="preserve"> or </w:t>
      </w:r>
      <w:r>
        <w:rPr>
          <w:i/>
          <w:iCs/>
        </w:rPr>
        <w:t>harm</w:t>
      </w:r>
      <w:r>
        <w:t xml:space="preserve"> to these </w:t>
      </w:r>
      <w:r>
        <w:rPr>
          <w:i/>
          <w:iCs/>
        </w:rPr>
        <w:t>objectives</w:t>
      </w:r>
      <w:r>
        <w:t xml:space="preserve"> - generally related to a specific entity of value to the stakeholder.</w:t>
      </w:r>
    </w:p>
    <w:p w:rsidR="000A54AF" w:rsidRDefault="00C94A5B">
      <w:r>
        <w:lastRenderedPageBreak/>
        <w:t xml:space="preserve">As any situation may have multiple consequences, both benefits and harms, the net desirability of any situation to a stakeholder is calculated in the </w:t>
      </w:r>
      <w:r>
        <w:rPr>
          <w:i/>
          <w:iCs/>
        </w:rPr>
        <w:t>Stakeholder Desirability Relation</w:t>
      </w:r>
      <w:r>
        <w:t xml:space="preserve"> by combining all of the related consequences.</w:t>
      </w:r>
    </w:p>
    <w:p w:rsidR="00D718D6" w:rsidRDefault="00306ED9">
      <w:pPr>
        <w:pStyle w:val="Heading2"/>
      </w:pPr>
      <w:bookmarkStart w:id="451" w:name="_Toc411965730"/>
      <w:r>
        <w:t>Diagram</w:t>
      </w:r>
      <w:r w:rsidR="00AB6B0D">
        <w:t>:</w:t>
      </w:r>
      <w:r>
        <w:t xml:space="preserve"> </w:t>
      </w:r>
      <w:r w:rsidR="005F69A5">
        <w:t>Intent</w:t>
      </w:r>
      <w:bookmarkEnd w:id="451"/>
    </w:p>
    <w:p w:rsidR="00D718D6" w:rsidRDefault="005F69A5">
      <w:pPr>
        <w:jc w:val="center"/>
        <w:rPr>
          <w:rFonts w:cs="Arial"/>
        </w:rPr>
      </w:pPr>
      <w:r>
        <w:rPr>
          <w:noProof/>
          <w:lang w:bidi="ar-SA"/>
        </w:rPr>
        <w:drawing>
          <wp:inline distT="0" distB="0" distL="0" distR="0">
            <wp:extent cx="5732145" cy="4162116"/>
            <wp:effectExtent l="0" t="0" r="0" b="0"/>
            <wp:docPr id="324" name="Picture 160034406.jpg" descr="160034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160034406.jpg"/>
                    <pic:cNvPicPr/>
                  </pic:nvPicPr>
                  <pic:blipFill>
                    <a:blip r:embed="rId45" cstate="print"/>
                    <a:stretch>
                      <a:fillRect/>
                    </a:stretch>
                  </pic:blipFill>
                  <pic:spPr>
                    <a:xfrm>
                      <a:off x="0" y="0"/>
                      <a:ext cx="5732145" cy="4162116"/>
                    </a:xfrm>
                    <a:prstGeom prst="rect">
                      <a:avLst/>
                    </a:prstGeom>
                  </pic:spPr>
                </pic:pic>
              </a:graphicData>
            </a:graphic>
          </wp:inline>
        </w:drawing>
      </w:r>
    </w:p>
    <w:p w:rsidR="00D718D6" w:rsidRDefault="005F69A5">
      <w:pPr>
        <w:pStyle w:val="Figure"/>
      </w:pPr>
      <w:bookmarkStart w:id="452" w:name="_Toc411965366"/>
      <w:r>
        <w:t>Intent</w:t>
      </w:r>
      <w:bookmarkEnd w:id="452"/>
    </w:p>
    <w:p w:rsidR="00D718D6" w:rsidRDefault="00D718D6"/>
    <w:p w:rsidR="00D718D6" w:rsidRDefault="005F69A5">
      <w:pPr>
        <w:pStyle w:val="Heading2"/>
      </w:pPr>
      <w:bookmarkStart w:id="453" w:name="_f729c2dc1296d8770b0ab49e2df01fe7"/>
      <w:bookmarkStart w:id="454" w:name="_Toc411965731"/>
      <w:r>
        <w:t>Class Asset Objective</w:t>
      </w:r>
      <w:bookmarkEnd w:id="453"/>
      <w:bookmarkEnd w:id="454"/>
    </w:p>
    <w:p w:rsidR="00D718D6" w:rsidRDefault="005F69A5">
      <w:r>
        <w:t>An objective to protect, sustain or acquire an asset.</w:t>
      </w:r>
    </w:p>
    <w:p w:rsidR="00D718D6" w:rsidRDefault="005F69A5">
      <w:pPr>
        <w:pStyle w:val="Heading3"/>
      </w:pPr>
      <w:bookmarkStart w:id="455" w:name="_Toc411965732"/>
      <w:r>
        <w:t>Direct Supertypes</w:t>
      </w:r>
      <w:bookmarkEnd w:id="455"/>
    </w:p>
    <w:p w:rsidR="00D718D6" w:rsidRDefault="00C94A5B" w:rsidP="00EC7479">
      <w:pPr>
        <w:ind w:left="360"/>
      </w:pPr>
      <w:hyperlink w:anchor="_1a3b26382bc038a9cd845e258d24db0f" w:history="1">
        <w:r w:rsidR="005F69A5">
          <w:rPr>
            <w:rStyle w:val="Hyperlink"/>
          </w:rPr>
          <w:t>Objective</w:t>
        </w:r>
      </w:hyperlink>
    </w:p>
    <w:p w:rsidR="00D718D6" w:rsidRDefault="005F69A5">
      <w:pPr>
        <w:pStyle w:val="Code"/>
      </w:pPr>
      <w:r w:rsidRPr="00043180">
        <w:rPr>
          <w:b/>
          <w:sz w:val="24"/>
          <w:szCs w:val="24"/>
        </w:rPr>
        <w:t>package</w:t>
      </w:r>
      <w:r>
        <w:t xml:space="preserve"> Conceptual Modeling and Mapping Library::Generic Concepts::Intent</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1a3b26382bc038a9cd845e258d24db0f" w:history="1">
        <w:r w:rsidR="007E3012">
          <w:rPr>
            <w:rStyle w:val="Hyperlink"/>
          </w:rPr>
          <w:t>Objective</w:t>
        </w:r>
      </w:hyperlink>
    </w:p>
    <w:p w:rsidR="00D718D6" w:rsidRDefault="00D718D6">
      <w:pPr>
        <w:pStyle w:val="Code"/>
      </w:pPr>
    </w:p>
    <w:p w:rsidR="00D718D6" w:rsidRDefault="005F69A5">
      <w:pPr>
        <w:pStyle w:val="Heading3"/>
      </w:pPr>
      <w:bookmarkStart w:id="456" w:name="_Toc411965733"/>
      <w:r>
        <w:t>Associations</w:t>
      </w:r>
      <w:bookmarkEnd w:id="456"/>
    </w:p>
    <w:p w:rsidR="00F546FD" w:rsidRDefault="005F69A5" w:rsidP="00F546FD">
      <w:pPr>
        <w:ind w:left="605" w:hanging="245"/>
      </w:pPr>
      <w:r>
        <w:rPr>
          <w:noProof/>
          <w:lang w:bidi="ar-SA"/>
        </w:rPr>
        <w:drawing>
          <wp:inline distT="0" distB="0" distL="0" distR="0">
            <wp:extent cx="152400" cy="152400"/>
            <wp:effectExtent l="0" t="0" r="0" b="0"/>
            <wp:docPr id="326" name="Picture 783600193.jpg" descr="7836001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78360019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values</w:t>
      </w:r>
      <w:r w:rsidR="00A92CA5">
        <w:t>:</w:t>
      </w:r>
      <w:hyperlink w:anchor="_47ee5282957e27e87ceca3ae35620f9a" w:history="1">
        <w:r>
          <w:rPr>
            <w:rStyle w:val="Hyperlink"/>
          </w:rPr>
          <w:t>Primary Asset</w:t>
        </w:r>
      </w:hyperlink>
      <w:r>
        <w:t xml:space="preserve"> [1..*] </w:t>
      </w:r>
    </w:p>
    <w:p w:rsidR="00A60DB1" w:rsidRDefault="00A60DB1" w:rsidP="00A60DB1">
      <w:pPr>
        <w:ind w:left="720" w:firstLine="360"/>
      </w:pPr>
      <w:r>
        <w:t>An asset for which there is an objective to create, sustain or prootect the asset.</w:t>
      </w:r>
    </w:p>
    <w:p w:rsidR="00D718D6" w:rsidRDefault="005F69A5">
      <w:pPr>
        <w:pStyle w:val="Heading3"/>
      </w:pPr>
      <w:bookmarkStart w:id="457" w:name="_Toc411965734"/>
      <w:r>
        <w:t>Inherited Features</w:t>
      </w:r>
      <w:bookmarkEnd w:id="457"/>
    </w:p>
    <w:p w:rsidR="00697D8F" w:rsidRDefault="00697D8F" w:rsidP="00697D8F">
      <w:r w:rsidRPr="000365A1">
        <w:rPr>
          <w:b/>
          <w:i/>
        </w:rPr>
        <w:t>From</w:t>
      </w:r>
      <w:r>
        <w:t xml:space="preserve"> </w:t>
      </w:r>
      <w:hyperlink w:anchor="_1a3b26382bc038a9cd845e258d24db0f" w:history="1">
        <w:r>
          <w:rPr>
            <w:rStyle w:val="Hyperlink"/>
          </w:rPr>
          <w:t>Objective</w:t>
        </w:r>
      </w:hyperlink>
      <w:r>
        <w:t xml:space="preserve">: </w:t>
      </w:r>
    </w:p>
    <w:p w:rsidR="00697D8F" w:rsidRDefault="00697D8F" w:rsidP="00E05413">
      <w:pPr>
        <w:ind w:firstLine="720"/>
      </w:pPr>
      <w:r>
        <w:lastRenderedPageBreak/>
        <w:t>‘affected by’:</w:t>
      </w:r>
      <w:hyperlink w:anchor="_9bf67544840a1cd6396f28cc292e3ca0" w:history="1">
        <w:r>
          <w:rPr>
            <w:rStyle w:val="Hyperlink"/>
          </w:rPr>
          <w:t>Consequence</w:t>
        </w:r>
      </w:hyperlink>
    </w:p>
    <w:p w:rsidR="00697D8F" w:rsidRDefault="00697D8F" w:rsidP="00E05413">
      <w:pPr>
        <w:ind w:firstLine="720"/>
      </w:pPr>
      <w:r>
        <w:t>‘plan for objective’:</w:t>
      </w:r>
      <w:hyperlink w:anchor="_e388f590d0bd984e68d22f9ed9adbbba" w:history="1">
        <w:r>
          <w:rPr>
            <w:rStyle w:val="Hyperlink"/>
          </w:rPr>
          <w:t>Plan</w:t>
        </w:r>
      </w:hyperlink>
    </w:p>
    <w:p w:rsidR="00697D8F" w:rsidRDefault="00697D8F" w:rsidP="00697D8F">
      <w:r w:rsidRPr="000365A1">
        <w:rPr>
          <w:b/>
          <w:i/>
        </w:rPr>
        <w:t>From</w:t>
      </w:r>
      <w:r>
        <w:t xml:space="preserve"> </w:t>
      </w:r>
      <w:hyperlink w:anchor="_5d818d24bb3ea2953ed8691f26985a13" w:history="1">
        <w:r>
          <w:rPr>
            <w:rStyle w:val="Hyperlink"/>
          </w:rPr>
          <w:t>Intent</w:t>
        </w:r>
      </w:hyperlink>
      <w:r>
        <w:t xml:space="preserve">: </w:t>
      </w:r>
    </w:p>
    <w:p w:rsidR="00697D8F" w:rsidRDefault="00697D8F" w:rsidP="00E05413">
      <w:pPr>
        <w:ind w:firstLine="720"/>
      </w:pPr>
      <w:r>
        <w:t>‘intent of’:</w:t>
      </w:r>
      <w:hyperlink w:anchor="_e6b0cbf74d66e662c0e3b43efa323757" w:history="1">
        <w:r>
          <w:rPr>
            <w:rStyle w:val="Hyperlink"/>
          </w:rPr>
          <w:t>Stakeholder</w:t>
        </w:r>
      </w:hyperlink>
    </w:p>
    <w:p w:rsidR="00697D8F" w:rsidRDefault="00697D8F" w:rsidP="00E05413">
      <w:pPr>
        <w:ind w:firstLine="720"/>
      </w:pPr>
      <w:r>
        <w:t>‘importance’:</w:t>
      </w:r>
      <w:hyperlink w:anchor="_23c4326044009f885190c5ab985800db" w:history="1">
        <w:r>
          <w:rPr>
            <w:rStyle w:val="Hyperlink"/>
          </w:rPr>
          <w:t>Metric</w:t>
        </w:r>
      </w:hyperlink>
    </w:p>
    <w:p w:rsidR="00D718D6" w:rsidRDefault="00D718D6"/>
    <w:p w:rsidR="00D718D6" w:rsidRDefault="005F69A5">
      <w:pPr>
        <w:pStyle w:val="Heading2"/>
      </w:pPr>
      <w:bookmarkStart w:id="458" w:name="_fd8627889bb18484d816f4230a0ac0fe"/>
      <w:bookmarkStart w:id="459" w:name="_Toc411965735"/>
      <w:r>
        <w:t>Class Benefit</w:t>
      </w:r>
      <w:bookmarkEnd w:id="458"/>
      <w:bookmarkEnd w:id="459"/>
    </w:p>
    <w:p w:rsidR="00D718D6" w:rsidRDefault="005F69A5">
      <w:r>
        <w:t>A benefit is a consequence of a situation having positive desirability</w:t>
      </w:r>
    </w:p>
    <w:p w:rsidR="00D718D6" w:rsidRDefault="005F69A5">
      <w:pPr>
        <w:pStyle w:val="Heading3"/>
      </w:pPr>
      <w:bookmarkStart w:id="460" w:name="_Toc411965736"/>
      <w:r>
        <w:t>Direct Supertypes</w:t>
      </w:r>
      <w:bookmarkEnd w:id="460"/>
    </w:p>
    <w:p w:rsidR="00D718D6" w:rsidRDefault="00C94A5B" w:rsidP="00EC7479">
      <w:pPr>
        <w:ind w:left="360"/>
      </w:pPr>
      <w:hyperlink w:anchor="_9bf67544840a1cd6396f28cc292e3ca0" w:history="1">
        <w:r w:rsidR="005F69A5">
          <w:rPr>
            <w:rStyle w:val="Hyperlink"/>
          </w:rPr>
          <w:t>Consequence</w:t>
        </w:r>
      </w:hyperlink>
    </w:p>
    <w:p w:rsidR="00D718D6" w:rsidRDefault="005F69A5">
      <w:pPr>
        <w:pStyle w:val="Code"/>
      </w:pPr>
      <w:r w:rsidRPr="00043180">
        <w:rPr>
          <w:b/>
          <w:sz w:val="24"/>
          <w:szCs w:val="24"/>
        </w:rPr>
        <w:t>package</w:t>
      </w:r>
      <w:r>
        <w:t xml:space="preserve"> Conceptual Modeling and Mapping Library::Generic Concepts::Intent</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9bf67544840a1cd6396f28cc292e3ca0" w:history="1">
        <w:r w:rsidR="007E3012">
          <w:rPr>
            <w:rStyle w:val="Hyperlink"/>
          </w:rPr>
          <w:t>Consequence</w:t>
        </w:r>
      </w:hyperlink>
    </w:p>
    <w:p w:rsidR="00D718D6" w:rsidRDefault="00D718D6">
      <w:pPr>
        <w:pStyle w:val="Code"/>
      </w:pPr>
    </w:p>
    <w:p w:rsidR="00D718D6" w:rsidRDefault="005F69A5">
      <w:pPr>
        <w:pStyle w:val="Heading3"/>
      </w:pPr>
      <w:bookmarkStart w:id="461" w:name="_Toc411965737"/>
      <w:r>
        <w:t>Inherited Features</w:t>
      </w:r>
      <w:bookmarkEnd w:id="461"/>
    </w:p>
    <w:p w:rsidR="00697D8F" w:rsidRDefault="00697D8F" w:rsidP="00697D8F">
      <w:r w:rsidRPr="000365A1">
        <w:rPr>
          <w:b/>
          <w:i/>
        </w:rPr>
        <w:t>From</w:t>
      </w:r>
      <w:r>
        <w:t xml:space="preserve"> </w:t>
      </w:r>
      <w:hyperlink w:anchor="_9bf67544840a1cd6396f28cc292e3ca0" w:history="1">
        <w:r>
          <w:rPr>
            <w:rStyle w:val="Hyperlink"/>
          </w:rPr>
          <w:t>Consequence</w:t>
        </w:r>
      </w:hyperlink>
      <w:r>
        <w:t xml:space="preserve">: </w:t>
      </w:r>
    </w:p>
    <w:p w:rsidR="00697D8F" w:rsidRDefault="00697D8F" w:rsidP="00E05413">
      <w:pPr>
        <w:ind w:firstLine="720"/>
      </w:pPr>
      <w:r>
        <w:t>‘degree of affect’:</w:t>
      </w:r>
      <w:hyperlink w:anchor="_23c4326044009f885190c5ab985800db" w:history="1">
        <w:r>
          <w:rPr>
            <w:rStyle w:val="Hyperlink"/>
          </w:rPr>
          <w:t>Metric</w:t>
        </w:r>
      </w:hyperlink>
    </w:p>
    <w:p w:rsidR="00697D8F" w:rsidRDefault="00697D8F" w:rsidP="00E05413">
      <w:pPr>
        <w:ind w:firstLine="720"/>
      </w:pPr>
      <w:r>
        <w:t>‘desirability’:</w:t>
      </w:r>
      <w:hyperlink w:anchor="_23c4326044009f885190c5ab985800db" w:history="1">
        <w:r>
          <w:rPr>
            <w:rStyle w:val="Hyperlink"/>
          </w:rPr>
          <w:t>Metric</w:t>
        </w:r>
      </w:hyperlink>
    </w:p>
    <w:p w:rsidR="00697D8F" w:rsidRDefault="00697D8F" w:rsidP="00E05413">
      <w:pPr>
        <w:ind w:firstLine="720"/>
      </w:pPr>
      <w:r>
        <w:t>‘impact’:</w:t>
      </w:r>
      <w:hyperlink w:anchor="_23c4326044009f885190c5ab985800db" w:history="1">
        <w:r>
          <w:rPr>
            <w:rStyle w:val="Hyperlink"/>
          </w:rPr>
          <w:t>Metric</w:t>
        </w:r>
      </w:hyperlink>
    </w:p>
    <w:p w:rsidR="00697D8F" w:rsidRDefault="00697D8F" w:rsidP="00E05413">
      <w:pPr>
        <w:ind w:firstLine="720"/>
      </w:pPr>
      <w:r>
        <w:t>‘affects’:</w:t>
      </w:r>
      <w:hyperlink w:anchor="_1a3b26382bc038a9cd845e258d24db0f" w:history="1">
        <w:r>
          <w:rPr>
            <w:rStyle w:val="Hyperlink"/>
          </w:rPr>
          <w:t>Objective</w:t>
        </w:r>
      </w:hyperlink>
    </w:p>
    <w:p w:rsidR="00697D8F" w:rsidRDefault="00697D8F" w:rsidP="00E05413">
      <w:pPr>
        <w:ind w:firstLine="720"/>
      </w:pPr>
      <w:r>
        <w:t>‘has source’:</w:t>
      </w:r>
      <w:hyperlink w:anchor="_63104765cd42c5f76cf72fdc4ed90397" w:history="1">
        <w:r>
          <w:rPr>
            <w:rStyle w:val="Hyperlink"/>
          </w:rPr>
          <w:t>Situation</w:t>
        </w:r>
      </w:hyperlink>
    </w:p>
    <w:p w:rsidR="00697D8F" w:rsidRDefault="00697D8F" w:rsidP="00E05413">
      <w:pPr>
        <w:ind w:firstLine="720"/>
      </w:pPr>
      <w:r>
        <w:t>‘impacts’:</w:t>
      </w:r>
      <w:hyperlink w:anchor="_d442d75c9ac335e7a2aadbc96919fc2d" w:history="1">
        <w:r>
          <w:rPr>
            <w:rStyle w:val="Hyperlink"/>
          </w:rPr>
          <w:t>Resource</w:t>
        </w:r>
      </w:hyperlink>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lastRenderedPageBreak/>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D718D6" w:rsidRDefault="00D718D6"/>
    <w:p w:rsidR="00D718D6" w:rsidRDefault="005F69A5">
      <w:pPr>
        <w:pStyle w:val="Heading2"/>
      </w:pPr>
      <w:bookmarkStart w:id="462" w:name="_9bf67544840a1cd6396f28cc292e3ca0"/>
      <w:bookmarkStart w:id="463" w:name="_Toc411965738"/>
      <w:r>
        <w:t>Class Consequence</w:t>
      </w:r>
      <w:bookmarkEnd w:id="462"/>
      <w:bookmarkEnd w:id="463"/>
    </w:p>
    <w:p w:rsidR="00D718D6" w:rsidRDefault="005F69A5">
      <w:r>
        <w:t>A consequence is an outcome of a situation affecting objectives of a stakeholder.</w:t>
      </w:r>
      <w:r>
        <w:br/>
      </w:r>
      <w:r>
        <w:br/>
        <w:t>NOTE 1 An event can lead to a range of consequences.</w:t>
      </w:r>
      <w:r>
        <w:br/>
        <w:t>NOTE 2 A consequence can be certain or uncertain and can have positive or negative effects on objectives.</w:t>
      </w:r>
      <w:r>
        <w:br/>
        <w:t>NOTE 3 Consequences can be expressed qualitatively or quantitatively.</w:t>
      </w:r>
      <w:r>
        <w:br/>
        <w:t>NOTE 4 Initial consequences can escalate through knock-on effects.</w:t>
      </w:r>
      <w:r>
        <w:br/>
        <w:t>[ISO 73-2009]</w:t>
      </w:r>
    </w:p>
    <w:p w:rsidR="00CB64BC" w:rsidRDefault="00CB64BC" w:rsidP="00CB64BC">
      <w:pPr>
        <w:jc w:val="center"/>
      </w:pPr>
      <w:r>
        <w:rPr>
          <w:noProof/>
          <w:lang w:bidi="ar-SA"/>
        </w:rPr>
        <w:lastRenderedPageBreak/>
        <w:drawing>
          <wp:inline distT="0" distB="0" distL="0" distR="0">
            <wp:extent cx="5732145" cy="3870763"/>
            <wp:effectExtent l="0" t="0" r="0" b="0"/>
            <wp:docPr id="328" name="Picture -717701422.jpg" descr="-717701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717701422.jpg"/>
                    <pic:cNvPicPr/>
                  </pic:nvPicPr>
                  <pic:blipFill>
                    <a:blip r:embed="rId46" cstate="print"/>
                    <a:stretch>
                      <a:fillRect/>
                    </a:stretch>
                  </pic:blipFill>
                  <pic:spPr>
                    <a:xfrm>
                      <a:off x="0" y="0"/>
                      <a:ext cx="5732145" cy="3870763"/>
                    </a:xfrm>
                    <a:prstGeom prst="rect">
                      <a:avLst/>
                    </a:prstGeom>
                  </pic:spPr>
                </pic:pic>
              </a:graphicData>
            </a:graphic>
          </wp:inline>
        </w:drawing>
      </w:r>
    </w:p>
    <w:p w:rsidR="00CB64BC" w:rsidRDefault="00CB64BC" w:rsidP="00CB64BC">
      <w:pPr>
        <w:pStyle w:val="Figure"/>
        <w:numPr>
          <w:ilvl w:val="0"/>
          <w:numId w:val="4"/>
        </w:numPr>
      </w:pPr>
      <w:bookmarkStart w:id="464" w:name="_Toc411965367"/>
      <w:r>
        <w:t>Consequence</w:t>
      </w:r>
      <w:bookmarkEnd w:id="464"/>
    </w:p>
    <w:p w:rsidR="00D718D6" w:rsidRDefault="005F69A5">
      <w:pPr>
        <w:pStyle w:val="Heading3"/>
      </w:pPr>
      <w:bookmarkStart w:id="465" w:name="_Toc411965739"/>
      <w:r>
        <w:t>Direct Supertypes</w:t>
      </w:r>
      <w:bookmarkEnd w:id="465"/>
    </w:p>
    <w:p w:rsidR="00D718D6" w:rsidRDefault="00C94A5B" w:rsidP="00EC7479">
      <w:pPr>
        <w:ind w:left="360"/>
      </w:pPr>
      <w:hyperlink w:anchor="_63104765cd42c5f76cf72fdc4ed90397" w:history="1">
        <w:r w:rsidR="005F69A5">
          <w:rPr>
            <w:rStyle w:val="Hyperlink"/>
          </w:rPr>
          <w:t>Situation</w:t>
        </w:r>
      </w:hyperlink>
    </w:p>
    <w:p w:rsidR="00D718D6" w:rsidRDefault="005F69A5">
      <w:pPr>
        <w:pStyle w:val="Code"/>
      </w:pPr>
      <w:r w:rsidRPr="00043180">
        <w:rPr>
          <w:b/>
          <w:sz w:val="24"/>
          <w:szCs w:val="24"/>
        </w:rPr>
        <w:t>package</w:t>
      </w:r>
      <w:r>
        <w:t xml:space="preserve"> Conceptual Modeling and Mapping Library::Generic Concepts::Intent</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63104765cd42c5f76cf72fdc4ed90397" w:history="1">
        <w:r w:rsidR="007E3012">
          <w:rPr>
            <w:rStyle w:val="Hyperlink"/>
          </w:rPr>
          <w:t>Situation</w:t>
        </w:r>
      </w:hyperlink>
    </w:p>
    <w:p w:rsidR="00D718D6" w:rsidRDefault="00D718D6">
      <w:pPr>
        <w:pStyle w:val="Code"/>
      </w:pPr>
    </w:p>
    <w:p w:rsidR="00D718D6" w:rsidRDefault="005F69A5">
      <w:pPr>
        <w:pStyle w:val="Heading3"/>
      </w:pPr>
      <w:bookmarkStart w:id="466" w:name="_Toc411965740"/>
      <w:r>
        <w:t>Attributes</w:t>
      </w:r>
      <w:bookmarkEnd w:id="466"/>
    </w:p>
    <w:p w:rsidR="00D718D6" w:rsidRDefault="005F69A5" w:rsidP="00EC7479">
      <w:pPr>
        <w:pStyle w:val="BodyText2"/>
      </w:pPr>
      <w:r>
        <w:rPr>
          <w:noProof/>
          <w:lang w:bidi="ar-SA"/>
        </w:rPr>
        <w:drawing>
          <wp:inline distT="0" distB="0" distL="0" distR="0">
            <wp:extent cx="152400" cy="152400"/>
            <wp:effectExtent l="0" t="0" r="0" b="0"/>
            <wp:docPr id="330" name="Picture -1634190026.jpg" descr="-163419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1634190026.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degree of affect : </w:t>
      </w:r>
      <w:hyperlink w:anchor="_23c4326044009f885190c5ab985800db" w:history="1">
        <w:r>
          <w:rPr>
            <w:rStyle w:val="Hyperlink"/>
          </w:rPr>
          <w:t>Metric</w:t>
        </w:r>
      </w:hyperlink>
    </w:p>
    <w:p w:rsidR="00D718D6" w:rsidRDefault="005F69A5">
      <w:pPr>
        <w:ind w:left="677" w:firstLine="360"/>
      </w:pPr>
      <w:r>
        <w:t>A metric for how much the consequence affects the objective - how much harm or benefit.</w:t>
      </w:r>
    </w:p>
    <w:p w:rsidR="00D718D6" w:rsidRDefault="005F69A5" w:rsidP="00EC7479">
      <w:pPr>
        <w:pStyle w:val="BodyText2"/>
      </w:pPr>
      <w:r>
        <w:rPr>
          <w:noProof/>
          <w:lang w:bidi="ar-SA"/>
        </w:rPr>
        <w:drawing>
          <wp:inline distT="0" distB="0" distL="0" distR="0">
            <wp:extent cx="152400" cy="152400"/>
            <wp:effectExtent l="0" t="0" r="0" b="0"/>
            <wp:docPr id="332" name="Picture 1008303598.jpg" descr="10083035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1008303598.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desirability : </w:t>
      </w:r>
      <w:hyperlink w:anchor="_23c4326044009f885190c5ab985800db" w:history="1">
        <w:r>
          <w:rPr>
            <w:rStyle w:val="Hyperlink"/>
          </w:rPr>
          <w:t>Metric</w:t>
        </w:r>
      </w:hyperlink>
    </w:p>
    <w:p w:rsidR="00D718D6" w:rsidRDefault="005F69A5">
      <w:pPr>
        <w:ind w:left="677" w:firstLine="360"/>
      </w:pPr>
      <w:r>
        <w:t>The desirability of the consequence as importance times degree of affect. May be positive or negative.</w:t>
      </w:r>
    </w:p>
    <w:p w:rsidR="00D718D6" w:rsidRDefault="005F69A5" w:rsidP="00EC7479">
      <w:pPr>
        <w:pStyle w:val="BodyText2"/>
      </w:pPr>
      <w:r>
        <w:rPr>
          <w:noProof/>
          <w:lang w:bidi="ar-SA"/>
        </w:rPr>
        <w:drawing>
          <wp:inline distT="0" distB="0" distL="0" distR="0">
            <wp:extent cx="152400" cy="152400"/>
            <wp:effectExtent l="0" t="0" r="0" b="0"/>
            <wp:docPr id="334" name="Picture -1256606991.jpg" descr="-12566069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125660699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impact : </w:t>
      </w:r>
      <w:hyperlink w:anchor="_23c4326044009f885190c5ab985800db" w:history="1">
        <w:r>
          <w:rPr>
            <w:rStyle w:val="Hyperlink"/>
          </w:rPr>
          <w:t>Metric</w:t>
        </w:r>
      </w:hyperlink>
    </w:p>
    <w:p w:rsidR="00D718D6" w:rsidRDefault="005F69A5">
      <w:pPr>
        <w:ind w:left="677" w:firstLine="360"/>
      </w:pPr>
      <w:r>
        <w:t>Impact = desirability * likelihood</w:t>
      </w:r>
    </w:p>
    <w:p w:rsidR="00D718D6" w:rsidRDefault="005F69A5">
      <w:pPr>
        <w:pStyle w:val="Heading3"/>
      </w:pPr>
      <w:bookmarkStart w:id="467" w:name="_Toc411965741"/>
      <w:r>
        <w:t>Associations</w:t>
      </w:r>
      <w:bookmarkEnd w:id="467"/>
    </w:p>
    <w:p w:rsidR="00F546FD" w:rsidRDefault="005F69A5" w:rsidP="00F546FD">
      <w:pPr>
        <w:ind w:left="605" w:hanging="245"/>
      </w:pPr>
      <w:r>
        <w:rPr>
          <w:noProof/>
          <w:lang w:bidi="ar-SA"/>
        </w:rPr>
        <w:drawing>
          <wp:inline distT="0" distB="0" distL="0" distR="0">
            <wp:extent cx="152400" cy="152400"/>
            <wp:effectExtent l="0" t="0" r="0" b="0"/>
            <wp:docPr id="336" name="Picture 1386725838.jpg" descr="138672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1386725838.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affects</w:t>
      </w:r>
      <w:r w:rsidR="00A92CA5">
        <w:t>:</w:t>
      </w:r>
      <w:hyperlink w:anchor="_1a3b26382bc038a9cd845e258d24db0f" w:history="1">
        <w:r>
          <w:rPr>
            <w:rStyle w:val="Hyperlink"/>
          </w:rPr>
          <w:t>Objective</w:t>
        </w:r>
      </w:hyperlink>
      <w:r>
        <w:t xml:space="preserve"> [1] </w:t>
      </w:r>
    </w:p>
    <w:p w:rsidR="00A60DB1" w:rsidRDefault="00A60DB1" w:rsidP="00A60DB1">
      <w:pPr>
        <w:ind w:left="720" w:firstLine="360"/>
      </w:pPr>
      <w:r>
        <w:t>to act on; produce an effect or change in:</w:t>
      </w:r>
    </w:p>
    <w:p w:rsidR="00F546FD" w:rsidRDefault="005F69A5" w:rsidP="00F546FD">
      <w:pPr>
        <w:ind w:left="605" w:hanging="245"/>
      </w:pPr>
      <w:r>
        <w:rPr>
          <w:noProof/>
          <w:lang w:bidi="ar-SA"/>
        </w:rPr>
        <w:drawing>
          <wp:inline distT="0" distB="0" distL="0" distR="0">
            <wp:extent cx="152400" cy="152400"/>
            <wp:effectExtent l="0" t="0" r="0" b="0"/>
            <wp:docPr id="338" name="Picture -1829751593.jpg" descr="-18297515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1829751593.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has source</w:t>
      </w:r>
      <w:r w:rsidR="00A92CA5">
        <w:t>:</w:t>
      </w:r>
      <w:hyperlink w:anchor="_63104765cd42c5f76cf72fdc4ed90397" w:history="1">
        <w:r>
          <w:rPr>
            <w:rStyle w:val="Hyperlink"/>
          </w:rPr>
          <w:t>Situation</w:t>
        </w:r>
      </w:hyperlink>
      <w:r>
        <w:t xml:space="preserve"> </w:t>
      </w:r>
      <w:r w:rsidR="00601C69">
        <w:t xml:space="preserve">  </w:t>
      </w:r>
      <w:r w:rsidR="00F546FD" w:rsidRPr="00833C5F">
        <w:rPr>
          <w:i/>
        </w:rPr>
        <w:t>Subsets</w:t>
      </w:r>
      <w:r w:rsidR="00F546FD">
        <w:t>: causes:</w:t>
      </w:r>
      <w:hyperlink w:anchor="_63104765cd42c5f76cf72fdc4ed90397" w:history="1">
        <w:r w:rsidR="00F546FD">
          <w:rPr>
            <w:rStyle w:val="Hyperlink"/>
          </w:rPr>
          <w:t>Situation</w:t>
        </w:r>
      </w:hyperlink>
      <w:r w:rsidR="00F546FD">
        <w:rPr>
          <w:rStyle w:val="Hyperlink"/>
        </w:rPr>
        <w:t xml:space="preserve"> </w:t>
      </w:r>
      <w:r w:rsidR="00F546FD">
        <w:t xml:space="preserve">  is part of:</w:t>
      </w:r>
      <w:hyperlink w:anchor="_13f9005c9106d00d7131680982c2727a" w:history="1">
        <w:r w:rsidR="00F546FD">
          <w:rPr>
            <w:rStyle w:val="Hyperlink"/>
          </w:rPr>
          <w:t>Entity</w:t>
        </w:r>
      </w:hyperlink>
      <w:r w:rsidR="00F546FD">
        <w:rPr>
          <w:rStyle w:val="Hyperlink"/>
        </w:rPr>
        <w:t xml:space="preserve"> </w:t>
      </w:r>
      <w:r w:rsidR="00F546FD">
        <w:t xml:space="preserve">   </w:t>
      </w:r>
    </w:p>
    <w:p w:rsidR="00A60DB1" w:rsidRDefault="00A60DB1" w:rsidP="00A60DB1">
      <w:pPr>
        <w:ind w:left="720" w:firstLine="360"/>
      </w:pPr>
      <w:r>
        <w:t>Cause of a consequence.</w:t>
      </w:r>
    </w:p>
    <w:p w:rsidR="00F546FD" w:rsidRDefault="005F69A5" w:rsidP="00F546FD">
      <w:pPr>
        <w:ind w:left="605" w:hanging="245"/>
      </w:pPr>
      <w:r>
        <w:rPr>
          <w:noProof/>
          <w:lang w:bidi="ar-SA"/>
        </w:rPr>
        <w:drawing>
          <wp:inline distT="0" distB="0" distL="0" distR="0">
            <wp:extent cx="152400" cy="152400"/>
            <wp:effectExtent l="0" t="0" r="0" b="0"/>
            <wp:docPr id="340" name="Picture 2059040988.jpg" descr="2059040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2059040988.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impacts</w:t>
      </w:r>
      <w:r w:rsidR="00A92CA5">
        <w:t>:</w:t>
      </w:r>
      <w:hyperlink w:anchor="_d442d75c9ac335e7a2aadbc96919fc2d" w:history="1">
        <w:r>
          <w:rPr>
            <w:rStyle w:val="Hyperlink"/>
          </w:rPr>
          <w:t>Resource</w:t>
        </w:r>
      </w:hyperlink>
      <w:r>
        <w:t xml:space="preserve"> </w:t>
      </w:r>
    </w:p>
    <w:p w:rsidR="00A60DB1" w:rsidRDefault="00A60DB1" w:rsidP="00A60DB1">
      <w:pPr>
        <w:ind w:left="720" w:firstLine="360"/>
      </w:pPr>
      <w:r>
        <w:lastRenderedPageBreak/>
        <w:t>Resource a consequence may affect.</w:t>
      </w:r>
    </w:p>
    <w:p w:rsidR="00D718D6" w:rsidRDefault="005F69A5">
      <w:pPr>
        <w:pStyle w:val="Heading3"/>
      </w:pPr>
      <w:bookmarkStart w:id="468" w:name="_Toc411965742"/>
      <w:r>
        <w:t>Inherited Features</w:t>
      </w:r>
      <w:bookmarkEnd w:id="468"/>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lastRenderedPageBreak/>
        <w:t>‘contextualizes’:</w:t>
      </w:r>
      <w:hyperlink w:anchor="_3a4ff69ced5d7f7c66bb882997dea37e" w:history="1">
        <w:r>
          <w:rPr>
            <w:rStyle w:val="Hyperlink"/>
          </w:rPr>
          <w:t>Anything</w:t>
        </w:r>
      </w:hyperlink>
    </w:p>
    <w:p w:rsidR="00D718D6" w:rsidRDefault="00D718D6"/>
    <w:p w:rsidR="00D718D6" w:rsidRDefault="005F69A5">
      <w:pPr>
        <w:pStyle w:val="Heading2"/>
      </w:pPr>
      <w:bookmarkStart w:id="469" w:name="_dc3f174a7d2e028c99d9ddf49c48c64f"/>
      <w:bookmarkStart w:id="470" w:name="_Toc411965743"/>
      <w:r>
        <w:t>Class Harm</w:t>
      </w:r>
      <w:bookmarkEnd w:id="469"/>
      <w:bookmarkEnd w:id="470"/>
    </w:p>
    <w:p w:rsidR="00D718D6" w:rsidRDefault="005F69A5">
      <w:r>
        <w:t xml:space="preserve">Harm is A consequence of a situation having negative desirability. </w:t>
      </w:r>
      <w:r>
        <w:br/>
        <w:t>Harm  is a negative impact associated with an asset. Harm is due to an accident when dealing with safety requirements, is due to an attack when dealing with security requirements, and may be due to both accidents and attacks when dealing with survivability requirements. [Firesmith 2003]</w:t>
      </w:r>
    </w:p>
    <w:p w:rsidR="00D718D6" w:rsidRDefault="005F69A5">
      <w:pPr>
        <w:pStyle w:val="Heading3"/>
      </w:pPr>
      <w:bookmarkStart w:id="471" w:name="_Toc411965744"/>
      <w:r>
        <w:t>Direct Supertypes</w:t>
      </w:r>
      <w:bookmarkEnd w:id="471"/>
    </w:p>
    <w:p w:rsidR="00D718D6" w:rsidRDefault="00C94A5B" w:rsidP="00EC7479">
      <w:pPr>
        <w:ind w:left="360"/>
      </w:pPr>
      <w:hyperlink w:anchor="_9bf67544840a1cd6396f28cc292e3ca0" w:history="1">
        <w:r w:rsidR="005F69A5">
          <w:rPr>
            <w:rStyle w:val="Hyperlink"/>
          </w:rPr>
          <w:t>Consequence</w:t>
        </w:r>
      </w:hyperlink>
    </w:p>
    <w:p w:rsidR="00D718D6" w:rsidRDefault="005F69A5">
      <w:pPr>
        <w:pStyle w:val="Code"/>
      </w:pPr>
      <w:r w:rsidRPr="00043180">
        <w:rPr>
          <w:b/>
          <w:sz w:val="24"/>
          <w:szCs w:val="24"/>
        </w:rPr>
        <w:t>package</w:t>
      </w:r>
      <w:r>
        <w:t xml:space="preserve"> Conceptual Modeling and Mapping Library::Generic Concepts::Intent</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9bf67544840a1cd6396f28cc292e3ca0" w:history="1">
        <w:r w:rsidR="007E3012">
          <w:rPr>
            <w:rStyle w:val="Hyperlink"/>
          </w:rPr>
          <w:t>Consequence</w:t>
        </w:r>
      </w:hyperlink>
    </w:p>
    <w:p w:rsidR="00D718D6" w:rsidRDefault="00D718D6">
      <w:pPr>
        <w:pStyle w:val="Code"/>
      </w:pPr>
    </w:p>
    <w:p w:rsidR="00D718D6" w:rsidRDefault="005F69A5">
      <w:pPr>
        <w:pStyle w:val="Heading3"/>
      </w:pPr>
      <w:bookmarkStart w:id="472" w:name="_Toc411965745"/>
      <w:r>
        <w:t>Inherited Features</w:t>
      </w:r>
      <w:bookmarkEnd w:id="472"/>
    </w:p>
    <w:p w:rsidR="00697D8F" w:rsidRDefault="00697D8F" w:rsidP="00697D8F">
      <w:r w:rsidRPr="000365A1">
        <w:rPr>
          <w:b/>
          <w:i/>
        </w:rPr>
        <w:t>From</w:t>
      </w:r>
      <w:r>
        <w:t xml:space="preserve"> </w:t>
      </w:r>
      <w:hyperlink w:anchor="_9bf67544840a1cd6396f28cc292e3ca0" w:history="1">
        <w:r>
          <w:rPr>
            <w:rStyle w:val="Hyperlink"/>
          </w:rPr>
          <w:t>Consequence</w:t>
        </w:r>
      </w:hyperlink>
      <w:r>
        <w:t xml:space="preserve">: </w:t>
      </w:r>
    </w:p>
    <w:p w:rsidR="00697D8F" w:rsidRDefault="00697D8F" w:rsidP="00E05413">
      <w:pPr>
        <w:ind w:firstLine="720"/>
      </w:pPr>
      <w:r>
        <w:t>‘degree of affect’:</w:t>
      </w:r>
      <w:hyperlink w:anchor="_23c4326044009f885190c5ab985800db" w:history="1">
        <w:r>
          <w:rPr>
            <w:rStyle w:val="Hyperlink"/>
          </w:rPr>
          <w:t>Metric</w:t>
        </w:r>
      </w:hyperlink>
    </w:p>
    <w:p w:rsidR="00697D8F" w:rsidRDefault="00697D8F" w:rsidP="00E05413">
      <w:pPr>
        <w:ind w:firstLine="720"/>
      </w:pPr>
      <w:r>
        <w:t>‘desirability’:</w:t>
      </w:r>
      <w:hyperlink w:anchor="_23c4326044009f885190c5ab985800db" w:history="1">
        <w:r>
          <w:rPr>
            <w:rStyle w:val="Hyperlink"/>
          </w:rPr>
          <w:t>Metric</w:t>
        </w:r>
      </w:hyperlink>
    </w:p>
    <w:p w:rsidR="00697D8F" w:rsidRDefault="00697D8F" w:rsidP="00E05413">
      <w:pPr>
        <w:ind w:firstLine="720"/>
      </w:pPr>
      <w:r>
        <w:t>‘impact’:</w:t>
      </w:r>
      <w:hyperlink w:anchor="_23c4326044009f885190c5ab985800db" w:history="1">
        <w:r>
          <w:rPr>
            <w:rStyle w:val="Hyperlink"/>
          </w:rPr>
          <w:t>Metric</w:t>
        </w:r>
      </w:hyperlink>
    </w:p>
    <w:p w:rsidR="00697D8F" w:rsidRDefault="00697D8F" w:rsidP="00E05413">
      <w:pPr>
        <w:ind w:firstLine="720"/>
      </w:pPr>
      <w:r>
        <w:t>‘affects’:</w:t>
      </w:r>
      <w:hyperlink w:anchor="_1a3b26382bc038a9cd845e258d24db0f" w:history="1">
        <w:r>
          <w:rPr>
            <w:rStyle w:val="Hyperlink"/>
          </w:rPr>
          <w:t>Objective</w:t>
        </w:r>
      </w:hyperlink>
    </w:p>
    <w:p w:rsidR="00697D8F" w:rsidRDefault="00697D8F" w:rsidP="00E05413">
      <w:pPr>
        <w:ind w:firstLine="720"/>
      </w:pPr>
      <w:r>
        <w:t>‘has source’:</w:t>
      </w:r>
      <w:hyperlink w:anchor="_63104765cd42c5f76cf72fdc4ed90397" w:history="1">
        <w:r>
          <w:rPr>
            <w:rStyle w:val="Hyperlink"/>
          </w:rPr>
          <w:t>Situation</w:t>
        </w:r>
      </w:hyperlink>
    </w:p>
    <w:p w:rsidR="00697D8F" w:rsidRDefault="00697D8F" w:rsidP="00E05413">
      <w:pPr>
        <w:ind w:firstLine="720"/>
      </w:pPr>
      <w:r>
        <w:t>‘impacts’:</w:t>
      </w:r>
      <w:hyperlink w:anchor="_d442d75c9ac335e7a2aadbc96919fc2d" w:history="1">
        <w:r>
          <w:rPr>
            <w:rStyle w:val="Hyperlink"/>
          </w:rPr>
          <w:t>Resource</w:t>
        </w:r>
      </w:hyperlink>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lastRenderedPageBreak/>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D718D6" w:rsidRDefault="00D718D6"/>
    <w:p w:rsidR="00D718D6" w:rsidRDefault="005F69A5">
      <w:pPr>
        <w:pStyle w:val="Heading2"/>
      </w:pPr>
      <w:bookmarkStart w:id="473" w:name="_5d818d24bb3ea2953ed8691f26985a13"/>
      <w:bookmarkStart w:id="474" w:name="_Toc411965746"/>
      <w:r>
        <w:t>Class Intent</w:t>
      </w:r>
      <w:bookmarkEnd w:id="473"/>
      <w:bookmarkEnd w:id="474"/>
    </w:p>
    <w:p w:rsidR="00D718D6" w:rsidRDefault="005F69A5">
      <w:r>
        <w:t>Intent is something that is intended; purpose; design; intention : [dictionary.com] by one or more stakeholders.</w:t>
      </w:r>
      <w:r>
        <w:br/>
      </w:r>
    </w:p>
    <w:p w:rsidR="00D718D6" w:rsidRDefault="005F69A5">
      <w:pPr>
        <w:pStyle w:val="Code"/>
      </w:pPr>
      <w:r w:rsidRPr="00043180">
        <w:rPr>
          <w:b/>
          <w:sz w:val="24"/>
          <w:szCs w:val="24"/>
        </w:rPr>
        <w:t>package</w:t>
      </w:r>
      <w:r>
        <w:t xml:space="preserve"> Conceptual Modeling and Mapping Library::Generic Concepts::Intent</w:t>
      </w:r>
    </w:p>
    <w:p w:rsidR="00D718D6" w:rsidRDefault="005F69A5">
      <w:pPr>
        <w:pStyle w:val="Heading3"/>
      </w:pPr>
      <w:bookmarkStart w:id="475" w:name="_Toc411965747"/>
      <w:r>
        <w:t>Attributes</w:t>
      </w:r>
      <w:bookmarkEnd w:id="475"/>
    </w:p>
    <w:p w:rsidR="00D718D6" w:rsidRDefault="005F69A5" w:rsidP="00EC7479">
      <w:pPr>
        <w:pStyle w:val="BodyText2"/>
      </w:pPr>
      <w:r>
        <w:rPr>
          <w:noProof/>
          <w:lang w:bidi="ar-SA"/>
        </w:rPr>
        <w:drawing>
          <wp:inline distT="0" distB="0" distL="0" distR="0">
            <wp:extent cx="152400" cy="152400"/>
            <wp:effectExtent l="0" t="0" r="0" b="0"/>
            <wp:docPr id="342" name="Picture 1572025937.jpg" descr="15720259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1572025937.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importance : </w:t>
      </w:r>
      <w:hyperlink w:anchor="_23c4326044009f885190c5ab985800db" w:history="1">
        <w:r>
          <w:rPr>
            <w:rStyle w:val="Hyperlink"/>
          </w:rPr>
          <w:t>Metric</w:t>
        </w:r>
      </w:hyperlink>
    </w:p>
    <w:p w:rsidR="00D718D6" w:rsidRDefault="005F69A5">
      <w:pPr>
        <w:ind w:left="677" w:firstLine="360"/>
      </w:pPr>
      <w:r>
        <w:t>Importance of an intent to a stakeholder.</w:t>
      </w:r>
    </w:p>
    <w:p w:rsidR="00D718D6" w:rsidRDefault="005F69A5">
      <w:pPr>
        <w:pStyle w:val="Heading3"/>
      </w:pPr>
      <w:bookmarkStart w:id="476" w:name="_Toc411965748"/>
      <w:r>
        <w:t>Associations</w:t>
      </w:r>
      <w:bookmarkEnd w:id="476"/>
    </w:p>
    <w:p w:rsidR="00F546FD" w:rsidRDefault="005F69A5" w:rsidP="00F546FD">
      <w:pPr>
        <w:ind w:left="605" w:hanging="245"/>
      </w:pPr>
      <w:r>
        <w:rPr>
          <w:noProof/>
          <w:lang w:bidi="ar-SA"/>
        </w:rPr>
        <w:drawing>
          <wp:inline distT="0" distB="0" distL="0" distR="0">
            <wp:extent cx="152400" cy="152400"/>
            <wp:effectExtent l="0" t="0" r="0" b="0"/>
            <wp:docPr id="344" name="Picture -707726383.jpg" descr="-7077263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707726383.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intent of</w:t>
      </w:r>
      <w:r w:rsidR="00A92CA5">
        <w:t>:</w:t>
      </w:r>
      <w:hyperlink w:anchor="_e6b0cbf74d66e662c0e3b43efa323757" w:history="1">
        <w:r>
          <w:rPr>
            <w:rStyle w:val="Hyperlink"/>
          </w:rPr>
          <w:t>Stakeholder</w:t>
        </w:r>
      </w:hyperlink>
      <w:r>
        <w:t xml:space="preserve"> </w:t>
      </w:r>
    </w:p>
    <w:p w:rsidR="00A60DB1" w:rsidRDefault="00A60DB1" w:rsidP="00A60DB1">
      <w:pPr>
        <w:ind w:left="720" w:firstLine="360"/>
      </w:pPr>
      <w:r>
        <w:t>The stakeholder having an intent.</w:t>
      </w:r>
    </w:p>
    <w:p w:rsidR="00D718D6" w:rsidRDefault="00D718D6"/>
    <w:p w:rsidR="00D718D6" w:rsidRDefault="005F69A5">
      <w:pPr>
        <w:pStyle w:val="Heading2"/>
      </w:pPr>
      <w:bookmarkStart w:id="477" w:name="_1a3b26382bc038a9cd845e258d24db0f"/>
      <w:bookmarkStart w:id="478" w:name="_Toc411965749"/>
      <w:r>
        <w:t>Class Objective</w:t>
      </w:r>
      <w:bookmarkEnd w:id="477"/>
      <w:bookmarkEnd w:id="478"/>
    </w:p>
    <w:p w:rsidR="00D718D6" w:rsidRDefault="005F69A5">
      <w:r>
        <w:t>Something that one's efforts or actions are intended to attain or accomplish; purpose; goal; target: [Dictionary.com]</w:t>
      </w:r>
    </w:p>
    <w:p w:rsidR="00D718D6" w:rsidRDefault="005F69A5">
      <w:pPr>
        <w:pStyle w:val="Heading3"/>
      </w:pPr>
      <w:bookmarkStart w:id="479" w:name="_Toc411965750"/>
      <w:r>
        <w:t>Direct Supertypes</w:t>
      </w:r>
      <w:bookmarkEnd w:id="479"/>
    </w:p>
    <w:p w:rsidR="00D718D6" w:rsidRDefault="00C94A5B" w:rsidP="00EC7479">
      <w:pPr>
        <w:ind w:left="360"/>
      </w:pPr>
      <w:hyperlink w:anchor="_5d818d24bb3ea2953ed8691f26985a13" w:history="1">
        <w:r w:rsidR="005F69A5">
          <w:rPr>
            <w:rStyle w:val="Hyperlink"/>
          </w:rPr>
          <w:t>Intent</w:t>
        </w:r>
      </w:hyperlink>
    </w:p>
    <w:p w:rsidR="00D718D6" w:rsidRDefault="005F69A5">
      <w:pPr>
        <w:pStyle w:val="Code"/>
      </w:pPr>
      <w:r w:rsidRPr="00043180">
        <w:rPr>
          <w:b/>
          <w:sz w:val="24"/>
          <w:szCs w:val="24"/>
        </w:rPr>
        <w:lastRenderedPageBreak/>
        <w:t>package</w:t>
      </w:r>
      <w:r>
        <w:t xml:space="preserve"> Conceptual Modeling and Mapping Library::Generic Concepts::Intent</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5d818d24bb3ea2953ed8691f26985a13" w:history="1">
        <w:r w:rsidR="007E3012">
          <w:rPr>
            <w:rStyle w:val="Hyperlink"/>
          </w:rPr>
          <w:t>Intent</w:t>
        </w:r>
      </w:hyperlink>
    </w:p>
    <w:p w:rsidR="00D718D6" w:rsidRDefault="00D718D6">
      <w:pPr>
        <w:pStyle w:val="Code"/>
      </w:pPr>
    </w:p>
    <w:p w:rsidR="00D718D6" w:rsidRDefault="005F69A5">
      <w:pPr>
        <w:pStyle w:val="Heading3"/>
      </w:pPr>
      <w:bookmarkStart w:id="480" w:name="_Toc411965751"/>
      <w:r>
        <w:t>Associations</w:t>
      </w:r>
      <w:bookmarkEnd w:id="480"/>
    </w:p>
    <w:p w:rsidR="00F546FD" w:rsidRDefault="005F69A5" w:rsidP="00F546FD">
      <w:pPr>
        <w:ind w:left="605" w:hanging="245"/>
      </w:pPr>
      <w:r>
        <w:rPr>
          <w:noProof/>
          <w:lang w:bidi="ar-SA"/>
        </w:rPr>
        <w:drawing>
          <wp:inline distT="0" distB="0" distL="0" distR="0">
            <wp:extent cx="152400" cy="152400"/>
            <wp:effectExtent l="0" t="0" r="0" b="0"/>
            <wp:docPr id="346" name="Picture 1386725838.jpg" descr="138672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1386725838.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affected by</w:t>
      </w:r>
      <w:r w:rsidR="00A92CA5">
        <w:t>:</w:t>
      </w:r>
      <w:hyperlink w:anchor="_9bf67544840a1cd6396f28cc292e3ca0" w:history="1">
        <w:r>
          <w:rPr>
            <w:rStyle w:val="Hyperlink"/>
          </w:rPr>
          <w:t>Consequence</w:t>
        </w:r>
      </w:hyperlink>
      <w:r>
        <w:t xml:space="preserve"> </w:t>
      </w:r>
    </w:p>
    <w:p w:rsidR="00A60DB1" w:rsidRDefault="00A60DB1" w:rsidP="00A60DB1">
      <w:pPr>
        <w:ind w:left="720" w:firstLine="360"/>
      </w:pPr>
      <w:r>
        <w:t>to act on; produce an effect or change in:</w:t>
      </w:r>
    </w:p>
    <w:p w:rsidR="00F546FD" w:rsidRDefault="005F69A5" w:rsidP="00F546FD">
      <w:pPr>
        <w:ind w:left="605" w:hanging="245"/>
      </w:pPr>
      <w:r>
        <w:rPr>
          <w:noProof/>
          <w:lang w:bidi="ar-SA"/>
        </w:rPr>
        <w:drawing>
          <wp:inline distT="0" distB="0" distL="0" distR="0">
            <wp:extent cx="152400" cy="152400"/>
            <wp:effectExtent l="0" t="0" r="0" b="0"/>
            <wp:docPr id="348" name="Picture 508196693.jpg" descr="5081966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50819669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plan for objective</w:t>
      </w:r>
      <w:r w:rsidR="00A92CA5">
        <w:t>:</w:t>
      </w:r>
      <w:hyperlink w:anchor="_e388f590d0bd984e68d22f9ed9adbbba" w:history="1">
        <w:r>
          <w:rPr>
            <w:rStyle w:val="Hyperlink"/>
          </w:rPr>
          <w:t>Plan</w:t>
        </w:r>
      </w:hyperlink>
      <w:r>
        <w:t xml:space="preserve"> </w:t>
      </w:r>
    </w:p>
    <w:p w:rsidR="00A60DB1" w:rsidRDefault="00A60DB1" w:rsidP="00A60DB1">
      <w:pPr>
        <w:ind w:left="720" w:firstLine="360"/>
      </w:pPr>
      <w:r>
        <w:t>A plan to obtain an objective.</w:t>
      </w:r>
    </w:p>
    <w:p w:rsidR="00D718D6" w:rsidRDefault="005F69A5">
      <w:pPr>
        <w:pStyle w:val="Heading3"/>
      </w:pPr>
      <w:bookmarkStart w:id="481" w:name="_Toc411965752"/>
      <w:r>
        <w:t>Inherited Features</w:t>
      </w:r>
      <w:bookmarkEnd w:id="481"/>
    </w:p>
    <w:p w:rsidR="00697D8F" w:rsidRDefault="00697D8F" w:rsidP="00697D8F">
      <w:r w:rsidRPr="000365A1">
        <w:rPr>
          <w:b/>
          <w:i/>
        </w:rPr>
        <w:t>From</w:t>
      </w:r>
      <w:r>
        <w:t xml:space="preserve"> </w:t>
      </w:r>
      <w:hyperlink w:anchor="_5d818d24bb3ea2953ed8691f26985a13" w:history="1">
        <w:r>
          <w:rPr>
            <w:rStyle w:val="Hyperlink"/>
          </w:rPr>
          <w:t>Intent</w:t>
        </w:r>
      </w:hyperlink>
      <w:r>
        <w:t xml:space="preserve">: </w:t>
      </w:r>
    </w:p>
    <w:p w:rsidR="00697D8F" w:rsidRDefault="00697D8F" w:rsidP="00E05413">
      <w:pPr>
        <w:ind w:firstLine="720"/>
      </w:pPr>
      <w:r>
        <w:t>‘intent of’:</w:t>
      </w:r>
      <w:hyperlink w:anchor="_e6b0cbf74d66e662c0e3b43efa323757" w:history="1">
        <w:r>
          <w:rPr>
            <w:rStyle w:val="Hyperlink"/>
          </w:rPr>
          <w:t>Stakeholder</w:t>
        </w:r>
      </w:hyperlink>
    </w:p>
    <w:p w:rsidR="00697D8F" w:rsidRDefault="00697D8F" w:rsidP="00E05413">
      <w:pPr>
        <w:ind w:firstLine="720"/>
      </w:pPr>
      <w:r>
        <w:t>‘importance’:</w:t>
      </w:r>
      <w:hyperlink w:anchor="_23c4326044009f885190c5ab985800db" w:history="1">
        <w:r>
          <w:rPr>
            <w:rStyle w:val="Hyperlink"/>
          </w:rPr>
          <w:t>Metric</w:t>
        </w:r>
      </w:hyperlink>
    </w:p>
    <w:p w:rsidR="00D718D6" w:rsidRDefault="00D718D6"/>
    <w:p w:rsidR="00D718D6" w:rsidRDefault="005F69A5">
      <w:pPr>
        <w:pStyle w:val="Heading2"/>
      </w:pPr>
      <w:bookmarkStart w:id="482" w:name="_1fcabc68dedca11e5e036fdb39d45487"/>
      <w:bookmarkStart w:id="483" w:name="_Toc411965753"/>
      <w:r>
        <w:t>Class Opportunity</w:t>
      </w:r>
      <w:bookmarkEnd w:id="482"/>
      <w:bookmarkEnd w:id="483"/>
    </w:p>
    <w:p w:rsidR="00D718D6" w:rsidRDefault="005F69A5">
      <w:r>
        <w:t>An opportunity is any future situation having beneficial consequences</w:t>
      </w:r>
    </w:p>
    <w:p w:rsidR="00CB64BC" w:rsidRDefault="00CB64BC" w:rsidP="00CB64BC">
      <w:pPr>
        <w:jc w:val="center"/>
      </w:pPr>
      <w:r>
        <w:rPr>
          <w:noProof/>
          <w:lang w:bidi="ar-SA"/>
        </w:rPr>
        <w:drawing>
          <wp:inline distT="0" distB="0" distL="0" distR="0">
            <wp:extent cx="5732145" cy="3184525"/>
            <wp:effectExtent l="0" t="0" r="0" b="0"/>
            <wp:docPr id="350" name="Picture 557211808.jpg" descr="557211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557211808.jpg"/>
                    <pic:cNvPicPr/>
                  </pic:nvPicPr>
                  <pic:blipFill>
                    <a:blip r:embed="rId47" cstate="print"/>
                    <a:stretch>
                      <a:fillRect/>
                    </a:stretch>
                  </pic:blipFill>
                  <pic:spPr>
                    <a:xfrm>
                      <a:off x="0" y="0"/>
                      <a:ext cx="5732145" cy="3184525"/>
                    </a:xfrm>
                    <a:prstGeom prst="rect">
                      <a:avLst/>
                    </a:prstGeom>
                  </pic:spPr>
                </pic:pic>
              </a:graphicData>
            </a:graphic>
          </wp:inline>
        </w:drawing>
      </w:r>
    </w:p>
    <w:p w:rsidR="00CB64BC" w:rsidRDefault="00CB64BC" w:rsidP="00CB64BC">
      <w:pPr>
        <w:pStyle w:val="Figure"/>
        <w:numPr>
          <w:ilvl w:val="0"/>
          <w:numId w:val="4"/>
        </w:numPr>
      </w:pPr>
      <w:bookmarkStart w:id="484" w:name="_Toc411965368"/>
      <w:r>
        <w:t>Opportunity</w:t>
      </w:r>
      <w:bookmarkEnd w:id="484"/>
    </w:p>
    <w:p w:rsidR="00D718D6" w:rsidRDefault="005F69A5">
      <w:pPr>
        <w:pStyle w:val="Heading3"/>
      </w:pPr>
      <w:bookmarkStart w:id="485" w:name="_Toc411965754"/>
      <w:r>
        <w:t>Direct Supertypes</w:t>
      </w:r>
      <w:bookmarkEnd w:id="485"/>
    </w:p>
    <w:p w:rsidR="00D718D6" w:rsidRDefault="00C94A5B" w:rsidP="00EC7479">
      <w:pPr>
        <w:ind w:left="360"/>
      </w:pPr>
      <w:hyperlink w:anchor="_b5881b0e5e4eeb119cdf881b4c32b91f" w:history="1">
        <w:r w:rsidR="005F69A5">
          <w:rPr>
            <w:rStyle w:val="Hyperlink"/>
          </w:rPr>
          <w:t>Potential Situation</w:t>
        </w:r>
      </w:hyperlink>
      <w:r w:rsidR="005F69A5">
        <w:t xml:space="preserve">, </w:t>
      </w:r>
      <w:hyperlink w:anchor="_63104765cd42c5f76cf72fdc4ed90397" w:history="1">
        <w:r w:rsidR="005F69A5">
          <w:rPr>
            <w:rStyle w:val="Hyperlink"/>
          </w:rPr>
          <w:t>Situation</w:t>
        </w:r>
      </w:hyperlink>
    </w:p>
    <w:p w:rsidR="00D718D6" w:rsidRDefault="005F69A5">
      <w:pPr>
        <w:pStyle w:val="Code"/>
      </w:pPr>
      <w:r w:rsidRPr="00043180">
        <w:rPr>
          <w:b/>
          <w:sz w:val="24"/>
          <w:szCs w:val="24"/>
        </w:rPr>
        <w:t>package</w:t>
      </w:r>
      <w:r>
        <w:t xml:space="preserve"> Conceptual Modeling and Mapping Library::Generic Concepts::Intent</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63104765cd42c5f76cf72fdc4ed90397" w:history="1">
        <w:r w:rsidR="007E3012">
          <w:rPr>
            <w:rStyle w:val="Hyperlink"/>
          </w:rPr>
          <w:t>Situation</w:t>
        </w:r>
      </w:hyperlink>
      <w:r>
        <w:t xml:space="preserve">, </w:t>
      </w:r>
      <w:r w:rsidR="007E3012" w:rsidRPr="007E3012">
        <w:rPr>
          <w:rStyle w:val="Hyperlink"/>
        </w:rPr>
        <w:t xml:space="preserve"> </w:t>
      </w:r>
      <w:hyperlink w:anchor="_b5881b0e5e4eeb119cdf881b4c32b91f" w:history="1">
        <w:r w:rsidR="007E3012">
          <w:rPr>
            <w:rStyle w:val="Hyperlink"/>
          </w:rPr>
          <w:t>Potential Situation</w:t>
        </w:r>
      </w:hyperlink>
    </w:p>
    <w:p w:rsidR="00D718D6" w:rsidRDefault="00D718D6">
      <w:pPr>
        <w:pStyle w:val="Code"/>
      </w:pPr>
    </w:p>
    <w:p w:rsidR="00D718D6" w:rsidRDefault="005F69A5">
      <w:pPr>
        <w:pStyle w:val="Heading3"/>
      </w:pPr>
      <w:bookmarkStart w:id="486" w:name="_Toc411965755"/>
      <w:r>
        <w:lastRenderedPageBreak/>
        <w:t>Inherited Features</w:t>
      </w:r>
      <w:bookmarkEnd w:id="486"/>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697D8F" w:rsidRDefault="00697D8F" w:rsidP="00697D8F">
      <w:r w:rsidRPr="000365A1">
        <w:rPr>
          <w:b/>
          <w:i/>
        </w:rPr>
        <w:lastRenderedPageBreak/>
        <w:t>From</w:t>
      </w:r>
      <w:r>
        <w:t xml:space="preserve"> </w:t>
      </w:r>
      <w:hyperlink w:anchor="_b5881b0e5e4eeb119cdf881b4c32b91f" w:history="1">
        <w:r>
          <w:rPr>
            <w:rStyle w:val="Hyperlink"/>
          </w:rPr>
          <w:t>Potential Situation</w:t>
        </w:r>
      </w:hyperlink>
      <w:r>
        <w:t xml:space="preserve">: </w:t>
      </w:r>
    </w:p>
    <w:p w:rsidR="00697D8F" w:rsidRDefault="00697D8F" w:rsidP="00E05413">
      <w:pPr>
        <w:ind w:firstLine="720"/>
      </w:pPr>
      <w:r>
        <w:t>‘likelihood’:</w:t>
      </w:r>
      <w:hyperlink w:anchor="_c4bee9dc62c41effa96910b60385b774" w:history="1">
        <w:r>
          <w:rPr>
            <w:rStyle w:val="Hyperlink"/>
          </w:rPr>
          <w:t>Probability Metric</w:t>
        </w:r>
      </w:hyperlink>
    </w:p>
    <w:p w:rsidR="00697D8F" w:rsidRDefault="00697D8F" w:rsidP="00E05413">
      <w:pPr>
        <w:ind w:firstLine="720"/>
      </w:pPr>
      <w:r>
        <w:t>‘indicated by’:</w:t>
      </w:r>
      <w:hyperlink w:anchor="_0ea506f57adef61cfa374e799c7f4b3e" w:history="1">
        <w:r>
          <w:rPr>
            <w:rStyle w:val="Hyperlink"/>
          </w:rPr>
          <w:t>Indicator</w:t>
        </w:r>
      </w:hyperlink>
    </w:p>
    <w:p w:rsidR="00697D8F" w:rsidRDefault="00697D8F" w:rsidP="00697D8F">
      <w:r w:rsidRPr="000365A1">
        <w:rPr>
          <w:b/>
          <w:i/>
        </w:rPr>
        <w:t>From</w:t>
      </w:r>
      <w:r>
        <w:t xml:space="preserve"> </w:t>
      </w:r>
      <w:hyperlink w:anchor="_6db5f6447173086a1a7d18af4f144b69" w:history="1">
        <w:r>
          <w:rPr>
            <w:rStyle w:val="Hyperlink"/>
          </w:rPr>
          <w:t>Template</w:t>
        </w:r>
      </w:hyperlink>
      <w:r>
        <w:t xml:space="preserve">: </w:t>
      </w:r>
    </w:p>
    <w:p w:rsidR="00697D8F" w:rsidRDefault="00697D8F" w:rsidP="00E05413">
      <w:pPr>
        <w:ind w:firstLine="720"/>
      </w:pPr>
      <w:r>
        <w:t>‘categorizes’:</w:t>
      </w:r>
      <w:hyperlink w:anchor="_63104765cd42c5f76cf72fdc4ed90397" w:history="1">
        <w:r>
          <w:rPr>
            <w:rStyle w:val="Hyperlink"/>
          </w:rPr>
          <w:t>Situation</w:t>
        </w:r>
      </w:hyperlink>
    </w:p>
    <w:p w:rsidR="00697D8F" w:rsidRDefault="00697D8F" w:rsidP="00697D8F">
      <w:r w:rsidRPr="000365A1">
        <w:rPr>
          <w:b/>
          <w:i/>
        </w:rPr>
        <w:t>From</w:t>
      </w:r>
      <w:r>
        <w:t xml:space="preserve"> </w:t>
      </w:r>
      <w:hyperlink w:anchor="_1e46c059e4f9b5846cdb98d6adff437a" w:history="1">
        <w:r>
          <w:rPr>
            <w:rStyle w:val="Hyperlink"/>
          </w:rPr>
          <w:t>Category</w:t>
        </w:r>
      </w:hyperlink>
      <w:r>
        <w:t xml:space="preserve">: </w:t>
      </w:r>
    </w:p>
    <w:p w:rsidR="00697D8F" w:rsidRDefault="00697D8F" w:rsidP="00E05413">
      <w:pPr>
        <w:ind w:firstLine="720"/>
      </w:pPr>
      <w:r>
        <w:t>‘categorizes’:</w:t>
      </w:r>
      <w:hyperlink w:anchor="_3a4ff69ced5d7f7c66bb882997dea37e" w:history="1">
        <w:r>
          <w:rPr>
            <w:rStyle w:val="Hyperlink"/>
          </w:rPr>
          <w:t>Anything</w:t>
        </w:r>
      </w:hyperlink>
    </w:p>
    <w:p w:rsidR="00D718D6" w:rsidRDefault="00D718D6"/>
    <w:p w:rsidR="00D718D6" w:rsidRDefault="005F69A5">
      <w:pPr>
        <w:pStyle w:val="Heading2"/>
      </w:pPr>
      <w:bookmarkStart w:id="487" w:name="_e6b0cbf74d66e662c0e3b43efa323757"/>
      <w:bookmarkStart w:id="488" w:name="_Toc411965756"/>
      <w:r>
        <w:t>Class Stakeholder</w:t>
      </w:r>
      <w:bookmarkEnd w:id="487"/>
      <w:bookmarkEnd w:id="488"/>
    </w:p>
    <w:p w:rsidR="00D718D6" w:rsidRDefault="005F69A5">
      <w:r>
        <w:t xml:space="preserve">A person or organization having vested interest in something. </w:t>
      </w:r>
    </w:p>
    <w:p w:rsidR="00D718D6" w:rsidRDefault="005F69A5">
      <w:pPr>
        <w:pStyle w:val="Heading3"/>
      </w:pPr>
      <w:bookmarkStart w:id="489" w:name="_Toc411965757"/>
      <w:r>
        <w:t>Direct Supertypes</w:t>
      </w:r>
      <w:bookmarkEnd w:id="489"/>
    </w:p>
    <w:p w:rsidR="00D718D6" w:rsidRDefault="00C94A5B" w:rsidP="00EC7479">
      <w:pPr>
        <w:ind w:left="360"/>
      </w:pPr>
      <w:hyperlink w:anchor="_195976dea0d8187e1656ac43c072c070" w:history="1">
        <w:r w:rsidR="005F69A5">
          <w:rPr>
            <w:rStyle w:val="Hyperlink"/>
          </w:rPr>
          <w:t>Actor</w:t>
        </w:r>
      </w:hyperlink>
    </w:p>
    <w:p w:rsidR="00D718D6" w:rsidRDefault="005F69A5">
      <w:pPr>
        <w:pStyle w:val="Code"/>
      </w:pPr>
      <w:r w:rsidRPr="00043180">
        <w:rPr>
          <w:b/>
          <w:sz w:val="24"/>
          <w:szCs w:val="24"/>
        </w:rPr>
        <w:t>package</w:t>
      </w:r>
      <w:r>
        <w:t xml:space="preserve"> Conceptual Modeling and Mapping Library::Generic Concepts::Intent</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195976dea0d8187e1656ac43c072c070" w:history="1">
        <w:r w:rsidR="007E3012">
          <w:rPr>
            <w:rStyle w:val="Hyperlink"/>
          </w:rPr>
          <w:t>Actor</w:t>
        </w:r>
      </w:hyperlink>
    </w:p>
    <w:p w:rsidR="00D718D6" w:rsidRDefault="00D718D6">
      <w:pPr>
        <w:pStyle w:val="Code"/>
      </w:pPr>
    </w:p>
    <w:p w:rsidR="00D718D6" w:rsidRDefault="005F69A5">
      <w:pPr>
        <w:pStyle w:val="Heading3"/>
      </w:pPr>
      <w:bookmarkStart w:id="490" w:name="_Toc411965758"/>
      <w:r>
        <w:t>Associations</w:t>
      </w:r>
      <w:bookmarkEnd w:id="490"/>
    </w:p>
    <w:p w:rsidR="00F546FD" w:rsidRDefault="005F69A5" w:rsidP="00F546FD">
      <w:pPr>
        <w:ind w:left="605" w:hanging="245"/>
      </w:pPr>
      <w:r>
        <w:rPr>
          <w:noProof/>
          <w:lang w:bidi="ar-SA"/>
        </w:rPr>
        <w:drawing>
          <wp:inline distT="0" distB="0" distL="0" distR="0">
            <wp:extent cx="152400" cy="152400"/>
            <wp:effectExtent l="0" t="0" r="0" b="0"/>
            <wp:docPr id="352" name="Picture -707726383.jpg" descr="-7077263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707726383.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has intent</w:t>
      </w:r>
      <w:r w:rsidR="00A92CA5">
        <w:t>:</w:t>
      </w:r>
      <w:hyperlink w:anchor="_5d818d24bb3ea2953ed8691f26985a13" w:history="1">
        <w:r>
          <w:rPr>
            <w:rStyle w:val="Hyperlink"/>
          </w:rPr>
          <w:t>Intent</w:t>
        </w:r>
      </w:hyperlink>
      <w:r>
        <w:t xml:space="preserve"> </w:t>
      </w:r>
    </w:p>
    <w:p w:rsidR="00A60DB1" w:rsidRDefault="00A60DB1" w:rsidP="00A60DB1">
      <w:pPr>
        <w:ind w:left="720" w:firstLine="360"/>
      </w:pPr>
      <w:r>
        <w:t>Intent of a stakeholder.</w:t>
      </w:r>
    </w:p>
    <w:p w:rsidR="00F546FD" w:rsidRDefault="005F69A5" w:rsidP="00F546FD">
      <w:pPr>
        <w:ind w:left="605" w:hanging="245"/>
      </w:pPr>
      <w:r>
        <w:rPr>
          <w:noProof/>
          <w:lang w:bidi="ar-SA"/>
        </w:rPr>
        <w:drawing>
          <wp:inline distT="0" distB="0" distL="0" distR="0">
            <wp:extent cx="152400" cy="152400"/>
            <wp:effectExtent l="0" t="0" r="0" b="0"/>
            <wp:docPr id="354" name="Picture 2031394894.jpg" descr="20313948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2031394894.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responsible for</w:t>
      </w:r>
      <w:r w:rsidR="00A92CA5">
        <w:t>:</w:t>
      </w:r>
      <w:hyperlink w:anchor="_d442d75c9ac335e7a2aadbc96919fc2d" w:history="1">
        <w:r>
          <w:rPr>
            <w:rStyle w:val="Hyperlink"/>
          </w:rPr>
          <w:t>Resource</w:t>
        </w:r>
      </w:hyperlink>
      <w:r>
        <w:t xml:space="preserve"> </w:t>
      </w:r>
    </w:p>
    <w:p w:rsidR="00A60DB1" w:rsidRDefault="00A60DB1" w:rsidP="00A60DB1">
      <w:pPr>
        <w:ind w:left="720" w:firstLine="360"/>
      </w:pPr>
      <w:r>
        <w:t>Resource that a stakeholder manages.</w:t>
      </w:r>
    </w:p>
    <w:p w:rsidR="00F546FD" w:rsidRDefault="005F69A5" w:rsidP="00F546FD">
      <w:pPr>
        <w:ind w:left="605" w:hanging="245"/>
      </w:pPr>
      <w:r>
        <w:rPr>
          <w:noProof/>
          <w:lang w:bidi="ar-SA"/>
        </w:rPr>
        <w:drawing>
          <wp:inline distT="0" distB="0" distL="0" distR="0">
            <wp:extent cx="152400" cy="152400"/>
            <wp:effectExtent l="0" t="0" r="0" b="0"/>
            <wp:docPr id="356" name="Picture -1067369733.jpg" descr="-10673697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106736973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ownes risk</w:t>
      </w:r>
      <w:r w:rsidR="00A92CA5">
        <w:t>:</w:t>
      </w:r>
      <w:hyperlink w:anchor="_04a1907e89ec9aacd39369717010d596" w:history="1">
        <w:r>
          <w:rPr>
            <w:rStyle w:val="Hyperlink"/>
          </w:rPr>
          <w:t>Risk</w:t>
        </w:r>
      </w:hyperlink>
      <w:r>
        <w:t xml:space="preserve"> </w:t>
      </w:r>
    </w:p>
    <w:p w:rsidR="00A60DB1" w:rsidRDefault="00A60DB1" w:rsidP="00A60DB1">
      <w:pPr>
        <w:ind w:left="720" w:firstLine="360"/>
      </w:pPr>
      <w:r>
        <w:t>The stakeholder that manages a risk.</w:t>
      </w:r>
    </w:p>
    <w:p w:rsidR="00F546FD" w:rsidRDefault="005F69A5" w:rsidP="00F546FD">
      <w:pPr>
        <w:ind w:left="605" w:hanging="245"/>
      </w:pPr>
      <w:r>
        <w:rPr>
          <w:noProof/>
          <w:lang w:bidi="ar-SA"/>
        </w:rPr>
        <w:drawing>
          <wp:inline distT="0" distB="0" distL="0" distR="0">
            <wp:extent cx="152400" cy="152400"/>
            <wp:effectExtent l="0" t="0" r="0" b="0"/>
            <wp:docPr id="358" name="Picture -612095893.jpg" descr="-6120958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61209589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assumes risk from</w:t>
      </w:r>
      <w:r w:rsidR="00A92CA5">
        <w:t>:</w:t>
      </w:r>
      <w:hyperlink w:anchor="_2264274457b40c420209d1358827f34a" w:history="1">
        <w:r>
          <w:rPr>
            <w:rStyle w:val="Hyperlink"/>
          </w:rPr>
          <w:t>Risk Treatment Option</w:t>
        </w:r>
      </w:hyperlink>
      <w:r>
        <w:t xml:space="preserve"> </w:t>
      </w:r>
    </w:p>
    <w:p w:rsidR="00D718D6" w:rsidRDefault="005F69A5">
      <w:pPr>
        <w:pStyle w:val="Heading3"/>
      </w:pPr>
      <w:bookmarkStart w:id="491" w:name="_Toc411965759"/>
      <w:r>
        <w:t>Inherited Features</w:t>
      </w:r>
      <w:bookmarkEnd w:id="491"/>
    </w:p>
    <w:p w:rsidR="00697D8F" w:rsidRDefault="00697D8F" w:rsidP="00697D8F">
      <w:r w:rsidRPr="000365A1">
        <w:rPr>
          <w:b/>
          <w:i/>
        </w:rPr>
        <w:t>From</w:t>
      </w:r>
      <w:r>
        <w:t xml:space="preserve"> </w:t>
      </w:r>
      <w:hyperlink w:anchor="_195976dea0d8187e1656ac43c072c070" w:history="1">
        <w:r>
          <w:rPr>
            <w:rStyle w:val="Hyperlink"/>
          </w:rPr>
          <w:t>Actor</w:t>
        </w:r>
      </w:hyperlink>
      <w:r>
        <w:t xml:space="preserve">: </w:t>
      </w:r>
    </w:p>
    <w:p w:rsidR="00697D8F" w:rsidRDefault="00697D8F" w:rsidP="00E05413">
      <w:pPr>
        <w:ind w:firstLine="720"/>
      </w:pPr>
      <w:r>
        <w:t>‘performs’:</w:t>
      </w:r>
      <w:hyperlink w:anchor="_bf62ccd25fcc4695eba838a426996db5" w:history="1">
        <w:r>
          <w:rPr>
            <w:rStyle w:val="Hyperlink"/>
          </w:rPr>
          <w:t>Activity</w:t>
        </w:r>
      </w:hyperlink>
    </w:p>
    <w:p w:rsidR="00697D8F" w:rsidRDefault="00697D8F" w:rsidP="00E05413">
      <w:pPr>
        <w:ind w:firstLine="720"/>
      </w:pPr>
      <w:r>
        <w:t>‘operates at’:</w:t>
      </w:r>
      <w:hyperlink w:anchor="_e1d8064cf80a8d37d141d659cfacdfad" w:history="1">
        <w:r>
          <w:rPr>
            <w:rStyle w:val="Hyperlink"/>
          </w:rPr>
          <w:t>Physical Location</w:t>
        </w:r>
      </w:hyperlink>
    </w:p>
    <w:p w:rsidR="00697D8F" w:rsidRDefault="00697D8F" w:rsidP="00E05413">
      <w:pPr>
        <w:ind w:firstLine="720"/>
      </w:pPr>
      <w:r>
        <w:t>‘contact via’:</w:t>
      </w:r>
      <w:hyperlink w:anchor="_659fd398b9354d627eab9d3a069a3988" w:history="1">
        <w:r>
          <w:rPr>
            <w:rStyle w:val="Hyperlink"/>
          </w:rPr>
          <w:t>Contact Information</w:t>
        </w:r>
      </w:hyperlink>
    </w:p>
    <w:p w:rsidR="00697D8F" w:rsidRDefault="00697D8F" w:rsidP="00E05413">
      <w:pPr>
        <w:ind w:firstLine="720"/>
      </w:pPr>
      <w:r>
        <w:t>‘enabled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E05413">
      <w:pPr>
        <w:ind w:firstLine="720"/>
      </w:pPr>
      <w:r>
        <w:t>‘has observation’:</w:t>
      </w:r>
      <w:hyperlink w:anchor="_1a5b22ec96adcbdd1b918a17fe9b44b2" w:history="1">
        <w:r>
          <w:rPr>
            <w:rStyle w:val="Hyperlink"/>
          </w:rPr>
          <w:t>Observation</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lastRenderedPageBreak/>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D718D6" w:rsidRDefault="00D718D6"/>
    <w:p w:rsidR="00D718D6" w:rsidRDefault="005F69A5">
      <w:pPr>
        <w:pStyle w:val="Heading2"/>
      </w:pPr>
      <w:bookmarkStart w:id="492" w:name="_11010295f8ed009bedb40bfa3aed7f4c"/>
      <w:bookmarkStart w:id="493" w:name="_Toc411965760"/>
      <w:r>
        <w:t>Association Class Stakeholder Desirability</w:t>
      </w:r>
      <w:bookmarkEnd w:id="492"/>
      <w:bookmarkEnd w:id="493"/>
    </w:p>
    <w:p w:rsidR="000A54AF" w:rsidRDefault="00C94A5B">
      <w:r>
        <w:t>Net desirability of any situation for any stakeholder. A positive desirability is an opportunity, a negative desirability is a danger.</w:t>
      </w:r>
    </w:p>
    <w:p w:rsidR="000A54AF" w:rsidRDefault="00C94A5B">
      <w:r>
        <w:t>When the stakeholder desirability of a situation to a stakeholder has net harm, that harm may be identified as a risk. Su</w:t>
      </w:r>
      <w:r>
        <w:t>ch a risk may be subject to risk requirements and may contribute to incidents (realized risks).</w:t>
      </w:r>
    </w:p>
    <w:p w:rsidR="00D718D6" w:rsidRDefault="005F69A5">
      <w:pPr>
        <w:pStyle w:val="Code"/>
      </w:pPr>
      <w:r w:rsidRPr="00043180">
        <w:rPr>
          <w:b/>
          <w:sz w:val="24"/>
          <w:szCs w:val="24"/>
        </w:rPr>
        <w:t>package</w:t>
      </w:r>
      <w:r>
        <w:t xml:space="preserve"> Conceptual Modeling and Mapping Library::Generic Concepts::Intent</w:t>
      </w:r>
    </w:p>
    <w:p w:rsidR="00D718D6" w:rsidRDefault="005F69A5">
      <w:pPr>
        <w:pStyle w:val="Heading4"/>
      </w:pPr>
      <w:bookmarkStart w:id="494" w:name="_Toc411965761"/>
      <w:r>
        <w:t>Association Ends</w:t>
      </w:r>
      <w:bookmarkEnd w:id="494"/>
    </w:p>
    <w:p w:rsidR="003F7C16" w:rsidRDefault="003F7C16" w:rsidP="003F7C16">
      <w:pPr>
        <w:ind w:firstLine="720"/>
      </w:pPr>
      <w:r>
        <w:rPr>
          <w:noProof/>
          <w:lang w:bidi="ar-SA"/>
        </w:rPr>
        <w:drawing>
          <wp:inline distT="0" distB="0" distL="0" distR="0">
            <wp:extent cx="152400" cy="152400"/>
            <wp:effectExtent l="0" t="0" r="0" b="0"/>
            <wp:docPr id="360" name="Picture -1601126344.jpg" descr="-1601126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160112634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desirability of : </w:t>
      </w:r>
      <w:hyperlink w:anchor="_63104765cd42c5f76cf72fdc4ed90397" w:history="1">
        <w:r>
          <w:rPr>
            <w:rStyle w:val="Hyperlink"/>
          </w:rPr>
          <w:t>Situation</w:t>
        </w:r>
      </w:hyperlink>
      <w:r w:rsidR="00A36678">
        <w:t xml:space="preserve"> </w:t>
      </w:r>
    </w:p>
    <w:p w:rsidR="006847AA" w:rsidRDefault="006847AA" w:rsidP="006847AA">
      <w:pPr>
        <w:ind w:left="677" w:firstLine="360"/>
      </w:pPr>
      <w:r>
        <w:t>What is desidered.</w:t>
      </w:r>
    </w:p>
    <w:p w:rsidR="003F7C16" w:rsidRDefault="003F7C16" w:rsidP="003F7C16">
      <w:pPr>
        <w:ind w:firstLine="720"/>
      </w:pPr>
      <w:r>
        <w:rPr>
          <w:noProof/>
          <w:lang w:bidi="ar-SA"/>
        </w:rPr>
        <w:drawing>
          <wp:inline distT="0" distB="0" distL="0" distR="0">
            <wp:extent cx="152400" cy="152400"/>
            <wp:effectExtent l="0" t="0" r="0" b="0"/>
            <wp:docPr id="362" name="Picture -1601126344.jpg" descr="-1601126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160112634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desirability for : </w:t>
      </w:r>
      <w:hyperlink w:anchor="_e6b0cbf74d66e662c0e3b43efa323757" w:history="1">
        <w:r>
          <w:rPr>
            <w:rStyle w:val="Hyperlink"/>
          </w:rPr>
          <w:t>Stakeholder</w:t>
        </w:r>
      </w:hyperlink>
      <w:r w:rsidR="00A36678">
        <w:t xml:space="preserve"> </w:t>
      </w:r>
    </w:p>
    <w:p w:rsidR="006847AA" w:rsidRDefault="006847AA" w:rsidP="006847AA">
      <w:pPr>
        <w:ind w:left="677" w:firstLine="360"/>
      </w:pPr>
      <w:r>
        <w:t>The stakeholder with a desire.</w:t>
      </w:r>
    </w:p>
    <w:p w:rsidR="00D718D6" w:rsidRDefault="005F69A5">
      <w:pPr>
        <w:pStyle w:val="Heading3"/>
      </w:pPr>
      <w:bookmarkStart w:id="495" w:name="_Toc411965762"/>
      <w:r>
        <w:t>Attributes</w:t>
      </w:r>
      <w:bookmarkEnd w:id="495"/>
    </w:p>
    <w:p w:rsidR="00D718D6" w:rsidRDefault="005F69A5" w:rsidP="00EC7479">
      <w:pPr>
        <w:pStyle w:val="BodyText2"/>
      </w:pPr>
      <w:r>
        <w:rPr>
          <w:noProof/>
          <w:lang w:bidi="ar-SA"/>
        </w:rPr>
        <w:drawing>
          <wp:inline distT="0" distB="0" distL="0" distR="0">
            <wp:extent cx="152400" cy="152400"/>
            <wp:effectExtent l="0" t="0" r="0" b="0"/>
            <wp:docPr id="364" name="Picture 1042747320.jpg" descr="1042747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1042747320.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net desirability : </w:t>
      </w:r>
      <w:hyperlink w:anchor="_23c4326044009f885190c5ab985800db" w:history="1">
        <w:r>
          <w:rPr>
            <w:rStyle w:val="Hyperlink"/>
          </w:rPr>
          <w:t>Metric</w:t>
        </w:r>
      </w:hyperlink>
    </w:p>
    <w:p w:rsidR="00D718D6" w:rsidRDefault="005F69A5">
      <w:pPr>
        <w:ind w:left="677" w:firstLine="360"/>
      </w:pPr>
      <w:r>
        <w:t>The aggregation of the impact of all consequences of a situation for a stakeholder. (net benefit - net risk)</w:t>
      </w:r>
      <w:r>
        <w:br/>
      </w:r>
    </w:p>
    <w:p w:rsidR="00D718D6" w:rsidRDefault="005F69A5" w:rsidP="00EC7479">
      <w:pPr>
        <w:pStyle w:val="BodyText2"/>
      </w:pPr>
      <w:r>
        <w:rPr>
          <w:noProof/>
          <w:lang w:bidi="ar-SA"/>
        </w:rPr>
        <w:drawing>
          <wp:inline distT="0" distB="0" distL="0" distR="0">
            <wp:extent cx="152400" cy="152400"/>
            <wp:effectExtent l="0" t="0" r="0" b="0"/>
            <wp:docPr id="366" name="Picture 1291634017.jpg" descr="1291634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1291634017.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net harm : </w:t>
      </w:r>
      <w:hyperlink w:anchor="_23c4326044009f885190c5ab985800db" w:history="1">
        <w:r>
          <w:rPr>
            <w:rStyle w:val="Hyperlink"/>
          </w:rPr>
          <w:t>Metric</w:t>
        </w:r>
      </w:hyperlink>
    </w:p>
    <w:p w:rsidR="00D718D6" w:rsidRDefault="005F69A5">
      <w:pPr>
        <w:ind w:left="677" w:firstLine="360"/>
      </w:pPr>
      <w:r>
        <w:t xml:space="preserve">The aggregation of the impact of all detriments (negative consequences) of a situation for a stakeholder. </w:t>
      </w:r>
    </w:p>
    <w:p w:rsidR="00D718D6" w:rsidRDefault="005F69A5" w:rsidP="00EC7479">
      <w:pPr>
        <w:pStyle w:val="BodyText2"/>
      </w:pPr>
      <w:r>
        <w:rPr>
          <w:noProof/>
          <w:lang w:bidi="ar-SA"/>
        </w:rPr>
        <w:drawing>
          <wp:inline distT="0" distB="0" distL="0" distR="0">
            <wp:extent cx="152400" cy="152400"/>
            <wp:effectExtent l="0" t="0" r="0" b="0"/>
            <wp:docPr id="368" name="Picture 1030406532.jpg" descr="1030406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103040653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net benefit : </w:t>
      </w:r>
      <w:hyperlink w:anchor="_23c4326044009f885190c5ab985800db" w:history="1">
        <w:r>
          <w:rPr>
            <w:rStyle w:val="Hyperlink"/>
          </w:rPr>
          <w:t>Metric</w:t>
        </w:r>
      </w:hyperlink>
    </w:p>
    <w:p w:rsidR="00D718D6" w:rsidRDefault="005F69A5">
      <w:pPr>
        <w:ind w:left="677" w:firstLine="360"/>
      </w:pPr>
      <w:r>
        <w:t xml:space="preserve">The aggregation of the impact of all Benefits (positive consequences) of a situation for a stakeholder. </w:t>
      </w:r>
    </w:p>
    <w:p w:rsidR="00D718D6" w:rsidRDefault="005F69A5">
      <w:pPr>
        <w:pStyle w:val="Heading3"/>
      </w:pPr>
      <w:bookmarkStart w:id="496" w:name="_Toc411965763"/>
      <w:r>
        <w:lastRenderedPageBreak/>
        <w:t>Associations</w:t>
      </w:r>
      <w:bookmarkEnd w:id="496"/>
    </w:p>
    <w:p w:rsidR="00F546FD" w:rsidRDefault="005F69A5" w:rsidP="00F546FD">
      <w:pPr>
        <w:ind w:left="605" w:hanging="245"/>
      </w:pPr>
      <w:r>
        <w:rPr>
          <w:noProof/>
          <w:lang w:bidi="ar-SA"/>
        </w:rPr>
        <w:drawing>
          <wp:inline distT="0" distB="0" distL="0" distR="0">
            <wp:extent cx="152400" cy="152400"/>
            <wp:effectExtent l="0" t="0" r="0" b="0"/>
            <wp:docPr id="370" name="Picture 389476031.jpg" descr="389476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389476031.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risk of consequences</w:t>
      </w:r>
      <w:r w:rsidR="00A92CA5">
        <w:t>:</w:t>
      </w:r>
      <w:hyperlink w:anchor="_04a1907e89ec9aacd39369717010d596" w:history="1">
        <w:r>
          <w:rPr>
            <w:rStyle w:val="Hyperlink"/>
          </w:rPr>
          <w:t>Risk</w:t>
        </w:r>
      </w:hyperlink>
      <w:r>
        <w:t xml:space="preserve"> </w:t>
      </w:r>
    </w:p>
    <w:p w:rsidR="00A60DB1" w:rsidRDefault="00A60DB1" w:rsidP="00A60DB1">
      <w:pPr>
        <w:ind w:left="720" w:firstLine="360"/>
      </w:pPr>
      <w:r>
        <w:t>Risk that are related to the desirability of a situation to a stakeholder.</w:t>
      </w:r>
    </w:p>
    <w:p w:rsidR="00D718D6" w:rsidRDefault="00D718D6"/>
    <w:p w:rsidR="00D718D6" w:rsidRDefault="005F69A5">
      <w:pPr>
        <w:pStyle w:val="Heading1"/>
      </w:pPr>
      <w:bookmarkStart w:id="497" w:name="_Toc411965764"/>
      <w:r>
        <w:t>Conceptual Modeling and Mapping Library::Generic Concepts::Location</w:t>
      </w:r>
      <w:bookmarkEnd w:id="497"/>
    </w:p>
    <w:p w:rsidR="00D718D6" w:rsidRDefault="005F69A5">
      <w:r>
        <w:t>Concepts about locations and places.</w:t>
      </w:r>
    </w:p>
    <w:p w:rsidR="00D718D6" w:rsidRDefault="00306ED9">
      <w:pPr>
        <w:pStyle w:val="Heading2"/>
      </w:pPr>
      <w:bookmarkStart w:id="498" w:name="_Toc411965765"/>
      <w:r>
        <w:t>Diagram</w:t>
      </w:r>
      <w:r w:rsidR="00AB6B0D">
        <w:t>:</w:t>
      </w:r>
      <w:r>
        <w:t xml:space="preserve"> </w:t>
      </w:r>
      <w:r w:rsidR="005F69A5">
        <w:t>Location</w:t>
      </w:r>
      <w:bookmarkEnd w:id="498"/>
    </w:p>
    <w:p w:rsidR="00D718D6" w:rsidRDefault="005F69A5">
      <w:pPr>
        <w:jc w:val="center"/>
        <w:rPr>
          <w:rFonts w:cs="Arial"/>
        </w:rPr>
      </w:pPr>
      <w:r>
        <w:rPr>
          <w:noProof/>
          <w:lang w:bidi="ar-SA"/>
        </w:rPr>
        <w:drawing>
          <wp:inline distT="0" distB="0" distL="0" distR="0">
            <wp:extent cx="5732145" cy="3547760"/>
            <wp:effectExtent l="0" t="0" r="0" b="0"/>
            <wp:docPr id="372" name="Picture 1555404313.jpg" descr="1555404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1555404313.jpg"/>
                    <pic:cNvPicPr/>
                  </pic:nvPicPr>
                  <pic:blipFill>
                    <a:blip r:embed="rId48" cstate="print"/>
                    <a:stretch>
                      <a:fillRect/>
                    </a:stretch>
                  </pic:blipFill>
                  <pic:spPr>
                    <a:xfrm>
                      <a:off x="0" y="0"/>
                      <a:ext cx="5732145" cy="3547760"/>
                    </a:xfrm>
                    <a:prstGeom prst="rect">
                      <a:avLst/>
                    </a:prstGeom>
                  </pic:spPr>
                </pic:pic>
              </a:graphicData>
            </a:graphic>
          </wp:inline>
        </w:drawing>
      </w:r>
    </w:p>
    <w:p w:rsidR="00D718D6" w:rsidRDefault="005F69A5">
      <w:pPr>
        <w:pStyle w:val="Figure"/>
      </w:pPr>
      <w:bookmarkStart w:id="499" w:name="_Toc411965369"/>
      <w:r>
        <w:t>Location</w:t>
      </w:r>
      <w:bookmarkEnd w:id="499"/>
    </w:p>
    <w:p w:rsidR="00D718D6" w:rsidRDefault="00D718D6"/>
    <w:p w:rsidR="00D718D6" w:rsidRDefault="005F69A5">
      <w:pPr>
        <w:pStyle w:val="Heading2"/>
      </w:pPr>
      <w:bookmarkStart w:id="500" w:name="_a582aea7169af4ccb928d92b8f749522"/>
      <w:bookmarkStart w:id="501" w:name="_Toc411965766"/>
      <w:r>
        <w:t>Class Coordinate</w:t>
      </w:r>
      <w:bookmarkEnd w:id="500"/>
      <w:bookmarkEnd w:id="501"/>
    </w:p>
    <w:p w:rsidR="00D718D6" w:rsidRDefault="005F69A5">
      <w:r>
        <w:t>Any coordinate point or shape that uniquely identifies a location.</w:t>
      </w:r>
    </w:p>
    <w:p w:rsidR="00D718D6" w:rsidRDefault="005F69A5">
      <w:pPr>
        <w:pStyle w:val="Heading3"/>
      </w:pPr>
      <w:bookmarkStart w:id="502" w:name="_Toc411965767"/>
      <w:r>
        <w:t>Direct Supertypes</w:t>
      </w:r>
      <w:bookmarkEnd w:id="502"/>
    </w:p>
    <w:p w:rsidR="00D718D6" w:rsidRDefault="00C94A5B" w:rsidP="00EC7479">
      <w:pPr>
        <w:ind w:left="360"/>
      </w:pPr>
      <w:hyperlink w:anchor="_e205268a66c2900e6473742e27189871" w:history="1">
        <w:r w:rsidR="005F69A5">
          <w:rPr>
            <w:rStyle w:val="Hyperlink"/>
          </w:rPr>
          <w:t>Location Identifier</w:t>
        </w:r>
      </w:hyperlink>
    </w:p>
    <w:p w:rsidR="00D718D6" w:rsidRDefault="005F69A5">
      <w:pPr>
        <w:pStyle w:val="Code"/>
      </w:pPr>
      <w:r w:rsidRPr="00043180">
        <w:rPr>
          <w:b/>
          <w:sz w:val="24"/>
          <w:szCs w:val="24"/>
        </w:rPr>
        <w:t>package</w:t>
      </w:r>
      <w:r>
        <w:t xml:space="preserve"> Conceptual Modeling and Mapping Library::Generic Concepts::Location</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e205268a66c2900e6473742e27189871" w:history="1">
        <w:r w:rsidR="007E3012">
          <w:rPr>
            <w:rStyle w:val="Hyperlink"/>
          </w:rPr>
          <w:t>Location Identifier</w:t>
        </w:r>
      </w:hyperlink>
    </w:p>
    <w:p w:rsidR="00D718D6" w:rsidRDefault="00D718D6">
      <w:pPr>
        <w:pStyle w:val="Code"/>
      </w:pPr>
    </w:p>
    <w:p w:rsidR="00D718D6" w:rsidRDefault="005F69A5">
      <w:pPr>
        <w:pStyle w:val="Heading3"/>
      </w:pPr>
      <w:bookmarkStart w:id="503" w:name="_Toc411965768"/>
      <w:r>
        <w:lastRenderedPageBreak/>
        <w:t>Associations</w:t>
      </w:r>
      <w:bookmarkEnd w:id="503"/>
    </w:p>
    <w:p w:rsidR="00F546FD" w:rsidRDefault="005F69A5" w:rsidP="00F546FD">
      <w:pPr>
        <w:ind w:left="605" w:hanging="245"/>
      </w:pPr>
      <w:r>
        <w:rPr>
          <w:noProof/>
          <w:lang w:bidi="ar-SA"/>
        </w:rPr>
        <w:drawing>
          <wp:inline distT="0" distB="0" distL="0" distR="0">
            <wp:extent cx="152400" cy="152400"/>
            <wp:effectExtent l="0" t="0" r="0" b="0"/>
            <wp:docPr id="374" name="Picture -1320996423.jpg" descr="-1320996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132099642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w:t>
      </w:r>
      <w:r w:rsidR="00A92CA5">
        <w:t>:</w:t>
      </w:r>
      <w:hyperlink w:anchor="_e1d8064cf80a8d37d141d659cfacdfad" w:history="1">
        <w:r>
          <w:rPr>
            <w:rStyle w:val="Hyperlink"/>
          </w:rPr>
          <w:t>Physical Location</w:t>
        </w:r>
      </w:hyperlink>
      <w:r>
        <w:t xml:space="preserve"> </w:t>
      </w:r>
    </w:p>
    <w:p w:rsidR="00F546FD" w:rsidRDefault="005F69A5" w:rsidP="00F546FD">
      <w:pPr>
        <w:ind w:left="605" w:hanging="245"/>
      </w:pPr>
      <w:r>
        <w:rPr>
          <w:noProof/>
          <w:lang w:bidi="ar-SA"/>
        </w:rPr>
        <w:drawing>
          <wp:inline distT="0" distB="0" distL="0" distR="0">
            <wp:extent cx="152400" cy="152400"/>
            <wp:effectExtent l="0" t="0" r="0" b="0"/>
            <wp:docPr id="376" name="Picture -1635907773.jpg" descr="-16359077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163590777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coordinate system</w:t>
      </w:r>
      <w:r w:rsidR="00A92CA5">
        <w:t>:</w:t>
      </w:r>
      <w:hyperlink w:anchor="_b6eadbcd3852f561feab0218c7c54f12" w:history="1">
        <w:r>
          <w:rPr>
            <w:rStyle w:val="Hyperlink"/>
          </w:rPr>
          <w:t>Coordinate System</w:t>
        </w:r>
      </w:hyperlink>
      <w:r>
        <w:t xml:space="preserve"> [1] </w:t>
      </w:r>
      <w:r w:rsidR="00601C69">
        <w:t xml:space="preserve">  </w:t>
      </w:r>
      <w:r w:rsidR="00F546FD" w:rsidRPr="00833C5F">
        <w:rPr>
          <w:i/>
        </w:rPr>
        <w:t>Subsets</w:t>
      </w:r>
      <w:r w:rsidR="00F546FD">
        <w:t>: categorized by:</w:t>
      </w:r>
      <w:hyperlink w:anchor="_1e46c059e4f9b5846cdb98d6adff437a" w:history="1">
        <w:r w:rsidR="00F546FD">
          <w:rPr>
            <w:rStyle w:val="Hyperlink"/>
          </w:rPr>
          <w:t>Category</w:t>
        </w:r>
      </w:hyperlink>
      <w:r w:rsidR="00F546FD">
        <w:rPr>
          <w:rStyle w:val="Hyperlink"/>
        </w:rPr>
        <w:t xml:space="preserve"> </w:t>
      </w:r>
      <w:r w:rsidR="00F546FD">
        <w:t xml:space="preserve">   </w:t>
      </w:r>
    </w:p>
    <w:p w:rsidR="00A60DB1" w:rsidRDefault="00A60DB1" w:rsidP="00A60DB1">
      <w:pPr>
        <w:ind w:left="720" w:firstLine="360"/>
      </w:pPr>
      <w:r>
        <w:t>The coordinate system used for a coordinate.</w:t>
      </w:r>
    </w:p>
    <w:p w:rsidR="00D718D6" w:rsidRDefault="005F69A5">
      <w:pPr>
        <w:pStyle w:val="Heading3"/>
      </w:pPr>
      <w:bookmarkStart w:id="504" w:name="_Toc411965769"/>
      <w:r>
        <w:t>Inherited Features</w:t>
      </w:r>
      <w:bookmarkEnd w:id="504"/>
    </w:p>
    <w:p w:rsidR="00697D8F" w:rsidRDefault="00697D8F" w:rsidP="00697D8F">
      <w:r w:rsidRPr="000365A1">
        <w:rPr>
          <w:b/>
          <w:i/>
        </w:rPr>
        <w:t>From</w:t>
      </w:r>
      <w:r>
        <w:t xml:space="preserve"> </w:t>
      </w:r>
      <w:hyperlink w:anchor="_e205268a66c2900e6473742e27189871" w:history="1">
        <w:r>
          <w:rPr>
            <w:rStyle w:val="Hyperlink"/>
          </w:rPr>
          <w:t>Location Identifier</w:t>
        </w:r>
      </w:hyperlink>
      <w:r>
        <w:t xml:space="preserve">: </w:t>
      </w:r>
    </w:p>
    <w:p w:rsidR="00697D8F" w:rsidRDefault="00697D8F" w:rsidP="00E05413">
      <w:pPr>
        <w:ind w:firstLine="720"/>
      </w:pPr>
      <w:r>
        <w:t>‘designates location’:</w:t>
      </w:r>
      <w:hyperlink w:anchor="_e1d8064cf80a8d37d141d659cfacdfad" w:history="1">
        <w:r>
          <w:rPr>
            <w:rStyle w:val="Hyperlink"/>
          </w:rPr>
          <w:t>Physical Location</w:t>
        </w:r>
      </w:hyperlink>
    </w:p>
    <w:p w:rsidR="00697D8F" w:rsidRDefault="00697D8F" w:rsidP="00697D8F">
      <w:r w:rsidRPr="000365A1">
        <w:rPr>
          <w:b/>
          <w:i/>
        </w:rPr>
        <w:t>From</w:t>
      </w:r>
      <w:r>
        <w:t xml:space="preserve"> </w:t>
      </w:r>
      <w:hyperlink w:anchor="_a9304dce0833e68d6c1871feed7ba4c8" w:history="1">
        <w:r>
          <w:rPr>
            <w:rStyle w:val="Hyperlink"/>
          </w:rPr>
          <w:t>Identifier</w:t>
        </w:r>
      </w:hyperlink>
      <w:r>
        <w:t xml:space="preserve">: </w:t>
      </w:r>
    </w:p>
    <w:p w:rsidR="00697D8F" w:rsidRDefault="00697D8F" w:rsidP="00E05413">
      <w:pPr>
        <w:ind w:firstLine="720"/>
      </w:pPr>
      <w:r>
        <w:t>‘identifies’:</w:t>
      </w:r>
      <w:hyperlink w:anchor="_13f9005c9106d00d7131680982c2727a" w:history="1">
        <w:r>
          <w:rPr>
            <w:rStyle w:val="Hyperlink"/>
          </w:rPr>
          <w:t>Entity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D718D6" w:rsidRDefault="00D718D6"/>
    <w:p w:rsidR="00D718D6" w:rsidRDefault="005F69A5">
      <w:pPr>
        <w:pStyle w:val="Heading2"/>
      </w:pPr>
      <w:bookmarkStart w:id="505" w:name="_b6eadbcd3852f561feab0218c7c54f12"/>
      <w:bookmarkStart w:id="506" w:name="_Toc411965770"/>
      <w:r>
        <w:t>Class Coordinate System</w:t>
      </w:r>
      <w:bookmarkEnd w:id="505"/>
      <w:bookmarkEnd w:id="506"/>
    </w:p>
    <w:p w:rsidR="00D718D6" w:rsidRDefault="005F69A5">
      <w:r>
        <w:t>A reference system for a coordinate. E.g. WGS-84</w:t>
      </w:r>
    </w:p>
    <w:p w:rsidR="00D718D6" w:rsidRDefault="005F69A5">
      <w:pPr>
        <w:pStyle w:val="Heading3"/>
      </w:pPr>
      <w:bookmarkStart w:id="507" w:name="_Toc411965771"/>
      <w:r>
        <w:t>Direct Supertypes</w:t>
      </w:r>
      <w:bookmarkEnd w:id="507"/>
    </w:p>
    <w:p w:rsidR="00D718D6" w:rsidRDefault="00C94A5B" w:rsidP="00EC7479">
      <w:pPr>
        <w:ind w:left="360"/>
      </w:pPr>
      <w:hyperlink w:anchor="_61a8a5071631445cf89e87ddacf2ecc2" w:history="1">
        <w:r w:rsidR="005F69A5">
          <w:rPr>
            <w:rStyle w:val="Hyperlink"/>
          </w:rPr>
          <w:t>Type</w:t>
        </w:r>
      </w:hyperlink>
    </w:p>
    <w:p w:rsidR="00D718D6" w:rsidRDefault="005F69A5">
      <w:pPr>
        <w:pStyle w:val="Code"/>
      </w:pPr>
      <w:r w:rsidRPr="00043180">
        <w:rPr>
          <w:b/>
          <w:sz w:val="24"/>
          <w:szCs w:val="24"/>
        </w:rPr>
        <w:t>package</w:t>
      </w:r>
      <w:r>
        <w:t xml:space="preserve"> Conceptual Modeling and Mapping Library::Generic Concepts::Location</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61a8a5071631445cf89e87ddacf2ecc2" w:history="1">
        <w:r w:rsidR="007E3012">
          <w:rPr>
            <w:rStyle w:val="Hyperlink"/>
          </w:rPr>
          <w:t>Type</w:t>
        </w:r>
      </w:hyperlink>
    </w:p>
    <w:p w:rsidR="00D718D6" w:rsidRDefault="00D718D6">
      <w:pPr>
        <w:pStyle w:val="Code"/>
      </w:pPr>
    </w:p>
    <w:p w:rsidR="00D718D6" w:rsidRDefault="005F69A5">
      <w:pPr>
        <w:pStyle w:val="Heading3"/>
      </w:pPr>
      <w:bookmarkStart w:id="508" w:name="_Toc411965772"/>
      <w:r>
        <w:t>Associations</w:t>
      </w:r>
      <w:bookmarkEnd w:id="508"/>
    </w:p>
    <w:p w:rsidR="00F546FD" w:rsidRDefault="005F69A5" w:rsidP="00F546FD">
      <w:pPr>
        <w:ind w:left="605" w:hanging="245"/>
      </w:pPr>
      <w:r>
        <w:rPr>
          <w:noProof/>
          <w:lang w:bidi="ar-SA"/>
        </w:rPr>
        <w:drawing>
          <wp:inline distT="0" distB="0" distL="0" distR="0">
            <wp:extent cx="152400" cy="152400"/>
            <wp:effectExtent l="0" t="0" r="0" b="0"/>
            <wp:docPr id="378" name="Picture -1635907773.jpg" descr="-16359077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163590777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w:t>
      </w:r>
      <w:r w:rsidR="00A92CA5">
        <w:t>:</w:t>
      </w:r>
      <w:hyperlink w:anchor="_a582aea7169af4ccb928d92b8f749522" w:history="1">
        <w:r>
          <w:rPr>
            <w:rStyle w:val="Hyperlink"/>
          </w:rPr>
          <w:t>Coordinate</w:t>
        </w:r>
      </w:hyperlink>
      <w:r>
        <w:t xml:space="preserve"> </w:t>
      </w:r>
      <w:r w:rsidR="00601C69">
        <w:t xml:space="preserve">  </w:t>
      </w:r>
      <w:r w:rsidR="00F546FD" w:rsidRPr="00833C5F">
        <w:rPr>
          <w:i/>
        </w:rPr>
        <w:t>Redefines</w:t>
      </w:r>
      <w:r w:rsidR="00F546FD">
        <w:t>: categorizes:</w:t>
      </w:r>
      <w:hyperlink w:anchor="_3a4ff69ced5d7f7c66bb882997dea37e" w:history="1">
        <w:r w:rsidR="00F546FD">
          <w:rPr>
            <w:rStyle w:val="Hyperlink"/>
          </w:rPr>
          <w:t>Anything</w:t>
        </w:r>
      </w:hyperlink>
      <w:r w:rsidR="00F546FD">
        <w:rPr>
          <w:rStyle w:val="Hyperlink"/>
        </w:rPr>
        <w:t xml:space="preserve">   </w:t>
      </w:r>
      <w:r w:rsidR="00F546FD">
        <w:t xml:space="preserve"> </w:t>
      </w:r>
    </w:p>
    <w:p w:rsidR="00D718D6" w:rsidRDefault="005F69A5">
      <w:pPr>
        <w:pStyle w:val="Heading3"/>
      </w:pPr>
      <w:bookmarkStart w:id="509" w:name="_Toc411965773"/>
      <w:r>
        <w:t>Inherited Features</w:t>
      </w:r>
      <w:bookmarkEnd w:id="509"/>
    </w:p>
    <w:p w:rsidR="00697D8F" w:rsidRDefault="00697D8F" w:rsidP="00697D8F">
      <w:r w:rsidRPr="000365A1">
        <w:rPr>
          <w:b/>
          <w:i/>
        </w:rPr>
        <w:t>From</w:t>
      </w:r>
      <w:r>
        <w:t xml:space="preserve"> </w:t>
      </w:r>
      <w:hyperlink w:anchor="_1e46c059e4f9b5846cdb98d6adff437a" w:history="1">
        <w:r>
          <w:rPr>
            <w:rStyle w:val="Hyperlink"/>
          </w:rPr>
          <w:t>Category</w:t>
        </w:r>
      </w:hyperlink>
      <w:r>
        <w:t xml:space="preserve">: </w:t>
      </w:r>
    </w:p>
    <w:p w:rsidR="00697D8F" w:rsidRDefault="00697D8F" w:rsidP="00E05413">
      <w:pPr>
        <w:ind w:firstLine="720"/>
      </w:pPr>
      <w:r>
        <w:t>‘categorizes’:</w:t>
      </w:r>
      <w:hyperlink w:anchor="_3a4ff69ced5d7f7c66bb882997dea37e" w:history="1">
        <w:r>
          <w:rPr>
            <w:rStyle w:val="Hyperlink"/>
          </w:rPr>
          <w:t>Anything</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lastRenderedPageBreak/>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D718D6" w:rsidRDefault="00D718D6"/>
    <w:p w:rsidR="00D718D6" w:rsidRDefault="005F69A5">
      <w:pPr>
        <w:pStyle w:val="Heading2"/>
      </w:pPr>
      <w:bookmarkStart w:id="510" w:name="_a5ead462fbd053622280e2f08a023eec"/>
      <w:bookmarkStart w:id="511" w:name="_Toc411965774"/>
      <w:r>
        <w:t>Class Facility</w:t>
      </w:r>
      <w:bookmarkEnd w:id="510"/>
      <w:bookmarkEnd w:id="511"/>
    </w:p>
    <w:p w:rsidR="00D718D6" w:rsidRDefault="005F69A5">
      <w:r>
        <w:t>A building, place, or structure that provides a particular service. [NIEM]</w:t>
      </w:r>
    </w:p>
    <w:p w:rsidR="00D718D6" w:rsidRDefault="005F69A5">
      <w:pPr>
        <w:pStyle w:val="Heading3"/>
      </w:pPr>
      <w:bookmarkStart w:id="512" w:name="_Toc411965775"/>
      <w:r>
        <w:t>Direct Supertypes</w:t>
      </w:r>
      <w:bookmarkEnd w:id="512"/>
    </w:p>
    <w:p w:rsidR="00D718D6" w:rsidRDefault="00C94A5B" w:rsidP="00EC7479">
      <w:pPr>
        <w:ind w:left="360"/>
      </w:pPr>
      <w:hyperlink w:anchor="_fde5e413a501c493daf61032d6f61acc" w:history="1">
        <w:r w:rsidR="005F69A5">
          <w:rPr>
            <w:rStyle w:val="Hyperlink"/>
          </w:rPr>
          <w:t>Place</w:t>
        </w:r>
      </w:hyperlink>
    </w:p>
    <w:p w:rsidR="00D718D6" w:rsidRDefault="005F69A5">
      <w:pPr>
        <w:pStyle w:val="Code"/>
      </w:pPr>
      <w:r w:rsidRPr="00043180">
        <w:rPr>
          <w:b/>
          <w:sz w:val="24"/>
          <w:szCs w:val="24"/>
        </w:rPr>
        <w:t>package</w:t>
      </w:r>
      <w:r>
        <w:t xml:space="preserve"> Conceptual Modeling and Mapping Library::Generic Concepts::Location</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fde5e413a501c493daf61032d6f61acc" w:history="1">
        <w:r w:rsidR="007E3012">
          <w:rPr>
            <w:rStyle w:val="Hyperlink"/>
          </w:rPr>
          <w:t>Place</w:t>
        </w:r>
      </w:hyperlink>
    </w:p>
    <w:p w:rsidR="00D718D6" w:rsidRDefault="00D718D6">
      <w:pPr>
        <w:pStyle w:val="Code"/>
      </w:pPr>
    </w:p>
    <w:p w:rsidR="00D718D6" w:rsidRDefault="005F69A5">
      <w:pPr>
        <w:pStyle w:val="Heading3"/>
      </w:pPr>
      <w:bookmarkStart w:id="513" w:name="_Toc411965776"/>
      <w:r>
        <w:t>Inherited Features</w:t>
      </w:r>
      <w:bookmarkEnd w:id="513"/>
    </w:p>
    <w:p w:rsidR="00697D8F" w:rsidRDefault="00697D8F" w:rsidP="00697D8F">
      <w:r w:rsidRPr="000365A1">
        <w:rPr>
          <w:b/>
          <w:i/>
        </w:rPr>
        <w:t>From</w:t>
      </w:r>
      <w:r>
        <w:t xml:space="preserve"> </w:t>
      </w:r>
      <w:hyperlink w:anchor="_e1d8064cf80a8d37d141d659cfacdfad" w:history="1">
        <w:r>
          <w:rPr>
            <w:rStyle w:val="Hyperlink"/>
          </w:rPr>
          <w:t>Physical Location</w:t>
        </w:r>
      </w:hyperlink>
      <w:r>
        <w:t xml:space="preserve">: </w:t>
      </w:r>
    </w:p>
    <w:p w:rsidR="00697D8F" w:rsidRDefault="00697D8F" w:rsidP="00E05413">
      <w:pPr>
        <w:ind w:firstLine="720"/>
      </w:pPr>
      <w:r>
        <w:t>‘physicaly contains’:</w:t>
      </w:r>
      <w:hyperlink w:anchor="_9e590df8c30230cf3596fa46219d8207" w:history="1">
        <w:r>
          <w:rPr>
            <w:rStyle w:val="Hyperlink"/>
          </w:rPr>
          <w:t>Physical Entity</w:t>
        </w:r>
      </w:hyperlink>
    </w:p>
    <w:p w:rsidR="00697D8F" w:rsidRDefault="00697D8F" w:rsidP="00E05413">
      <w:pPr>
        <w:ind w:firstLine="720"/>
      </w:pPr>
      <w:r>
        <w:t>‘hosts’:</w:t>
      </w:r>
      <w:hyperlink w:anchor="_195976dea0d8187e1656ac43c072c070" w:history="1">
        <w:r>
          <w:rPr>
            <w:rStyle w:val="Hyperlink"/>
          </w:rPr>
          <w:t>Actor</w:t>
        </w:r>
      </w:hyperlink>
    </w:p>
    <w:p w:rsidR="00697D8F" w:rsidRDefault="00697D8F" w:rsidP="00E05413">
      <w:pPr>
        <w:ind w:firstLine="720"/>
      </w:pPr>
      <w:r>
        <w:t>‘location designation’:</w:t>
      </w:r>
      <w:hyperlink w:anchor="_e205268a66c2900e6473742e27189871" w:history="1">
        <w:r>
          <w:rPr>
            <w:rStyle w:val="Hyperlink"/>
          </w:rPr>
          <w:t>Location Identifier</w:t>
        </w:r>
      </w:hyperlink>
    </w:p>
    <w:p w:rsidR="00697D8F" w:rsidRDefault="00697D8F" w:rsidP="00E05413">
      <w:pPr>
        <w:ind w:firstLine="720"/>
      </w:pPr>
      <w:r>
        <w:t>‘has address’:</w:t>
      </w:r>
      <w:hyperlink w:anchor="_c96b56fc7878bb63696c9f1c9abc2578" w:history="1">
        <w:r>
          <w:rPr>
            <w:rStyle w:val="Hyperlink"/>
          </w:rPr>
          <w:t>Postal Address</w:t>
        </w:r>
      </w:hyperlink>
    </w:p>
    <w:p w:rsidR="00697D8F" w:rsidRDefault="00697D8F" w:rsidP="00E05413">
      <w:pPr>
        <w:ind w:firstLine="720"/>
      </w:pPr>
      <w:r>
        <w:t>‘has earth coordinate’:</w:t>
      </w:r>
      <w:hyperlink w:anchor="_a582aea7169af4ccb928d92b8f749522" w:history="1">
        <w:r>
          <w:rPr>
            <w:rStyle w:val="Hyperlink"/>
          </w:rPr>
          <w:t>Coordinate</w:t>
        </w:r>
      </w:hyperlink>
    </w:p>
    <w:p w:rsidR="00697D8F" w:rsidRDefault="00697D8F" w:rsidP="00697D8F">
      <w:r w:rsidRPr="000365A1">
        <w:rPr>
          <w:b/>
          <w:i/>
        </w:rPr>
        <w:t>From</w:t>
      </w:r>
      <w:r>
        <w:t xml:space="preserve"> </w:t>
      </w:r>
      <w:hyperlink w:anchor="_9e590df8c30230cf3596fa46219d8207" w:history="1">
        <w:r>
          <w:rPr>
            <w:rStyle w:val="Hyperlink"/>
          </w:rPr>
          <w:t>Physical Entity</w:t>
        </w:r>
      </w:hyperlink>
      <w:r>
        <w:t xml:space="preserve">: </w:t>
      </w:r>
    </w:p>
    <w:p w:rsidR="00697D8F" w:rsidRDefault="00697D8F" w:rsidP="00E05413">
      <w:pPr>
        <w:ind w:firstLine="720"/>
      </w:pPr>
      <w:r>
        <w:t>‘currently located within’:</w:t>
      </w:r>
      <w:hyperlink w:anchor="_e1d8064cf80a8d37d141d659cfacdfad" w:history="1">
        <w:r>
          <w:rPr>
            <w:rStyle w:val="Hyperlink"/>
          </w:rPr>
          <w:t>Physical Location</w:t>
        </w:r>
      </w:hyperlink>
    </w:p>
    <w:p w:rsidR="00697D8F" w:rsidRDefault="00697D8F" w:rsidP="00697D8F">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E05413">
      <w:pPr>
        <w:ind w:firstLine="720"/>
      </w:pPr>
      <w:r>
        <w:t>‘has observation’:</w:t>
      </w:r>
      <w:hyperlink w:anchor="_1a5b22ec96adcbdd1b918a17fe9b44b2" w:history="1">
        <w:r>
          <w:rPr>
            <w:rStyle w:val="Hyperlink"/>
          </w:rPr>
          <w:t>Observation</w:t>
        </w:r>
      </w:hyperlink>
    </w:p>
    <w:p w:rsidR="00697D8F" w:rsidRDefault="00697D8F" w:rsidP="00697D8F">
      <w:r w:rsidRPr="000365A1">
        <w:rPr>
          <w:b/>
          <w:i/>
        </w:rPr>
        <w:lastRenderedPageBreak/>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d442d75c9ac335e7a2aadbc96919fc2d" w:history="1">
        <w:r>
          <w:rPr>
            <w:rStyle w:val="Hyperlink"/>
          </w:rPr>
          <w:t>Resource</w:t>
        </w:r>
      </w:hyperlink>
      <w:r>
        <w:t xml:space="preserve">: </w:t>
      </w:r>
    </w:p>
    <w:p w:rsidR="00697D8F" w:rsidRDefault="00697D8F" w:rsidP="00E05413">
      <w:pPr>
        <w:ind w:firstLine="720"/>
      </w:pPr>
      <w:r>
        <w:t>‘has weakness’:</w:t>
      </w:r>
      <w:hyperlink w:anchor="_503237c91822aea6eb1e81f160d33ce1" w:history="1">
        <w:r>
          <w:rPr>
            <w:rStyle w:val="Hyperlink"/>
          </w:rPr>
          <w:t>Weakness</w:t>
        </w:r>
      </w:hyperlink>
    </w:p>
    <w:p w:rsidR="00697D8F" w:rsidRDefault="00697D8F" w:rsidP="00E05413">
      <w:pPr>
        <w:ind w:firstLine="720"/>
      </w:pPr>
      <w:r>
        <w:t>‘responsibility of’:</w:t>
      </w:r>
      <w:hyperlink w:anchor="_e6b0cbf74d66e662c0e3b43efa323757" w:history="1">
        <w:r>
          <w:rPr>
            <w:rStyle w:val="Hyperlink"/>
          </w:rPr>
          <w:t>Stakeholder</w:t>
        </w:r>
      </w:hyperlink>
    </w:p>
    <w:p w:rsidR="00697D8F" w:rsidRDefault="00697D8F" w:rsidP="00E05413">
      <w:pPr>
        <w:ind w:firstLine="720"/>
      </w:pPr>
      <w:r>
        <w:t>‘supports’:</w:t>
      </w:r>
      <w:hyperlink w:anchor="_d442d75c9ac335e7a2aadbc96919fc2d" w:history="1">
        <w:r>
          <w:rPr>
            <w:rStyle w:val="Hyperlink"/>
          </w:rPr>
          <w:t>Resource</w:t>
        </w:r>
      </w:hyperlink>
    </w:p>
    <w:p w:rsidR="00697D8F" w:rsidRDefault="00697D8F" w:rsidP="00E05413">
      <w:pPr>
        <w:ind w:firstLine="720"/>
      </w:pPr>
      <w:r>
        <w:t>‘impacted by’:</w:t>
      </w:r>
      <w:hyperlink w:anchor="_9bf67544840a1cd6396f28cc292e3ca0" w:history="1">
        <w:r>
          <w:rPr>
            <w:rStyle w:val="Hyperlink"/>
          </w:rPr>
          <w:t>Consequence</w:t>
        </w:r>
      </w:hyperlink>
    </w:p>
    <w:p w:rsidR="00697D8F" w:rsidRDefault="00697D8F" w:rsidP="00E05413">
      <w:pPr>
        <w:ind w:firstLine="720"/>
      </w:pPr>
      <w:r>
        <w:t>‘required by’:</w:t>
      </w:r>
      <w:hyperlink w:anchor="_83d65b9404a78ed941a332943863e039" w:history="1">
        <w:r>
          <w:rPr>
            <w:rStyle w:val="Hyperlink"/>
          </w:rPr>
          <w:t>Process</w:t>
        </w:r>
      </w:hyperlink>
    </w:p>
    <w:p w:rsidR="00697D8F" w:rsidRDefault="00697D8F" w:rsidP="00E05413">
      <w:pPr>
        <w:ind w:firstLine="720"/>
      </w:pPr>
      <w:r>
        <w:t>‘has vunerability’:</w:t>
      </w:r>
      <w:hyperlink w:anchor="_d936caf19626476c163d1b8384647aa0" w:history="1">
        <w:r>
          <w:rPr>
            <w:rStyle w:val="Hyperlink"/>
          </w:rPr>
          <w:t>Vulnerability</w:t>
        </w:r>
      </w:hyperlink>
    </w:p>
    <w:p w:rsidR="00697D8F" w:rsidRDefault="00697D8F" w:rsidP="00E05413">
      <w:pPr>
        <w:ind w:firstLine="720"/>
      </w:pPr>
      <w:r>
        <w:t>‘depends on’:</w:t>
      </w:r>
      <w:hyperlink w:anchor="_d442d75c9ac335e7a2aadbc96919fc2d" w:history="1">
        <w:r>
          <w:rPr>
            <w:rStyle w:val="Hyperlink"/>
          </w:rPr>
          <w:t>Resource</w:t>
        </w:r>
      </w:hyperlink>
    </w:p>
    <w:p w:rsidR="00697D8F" w:rsidRDefault="00697D8F" w:rsidP="00E05413">
      <w:pPr>
        <w:ind w:firstLine="720"/>
      </w:pPr>
      <w:r>
        <w:t>‘subject to’:</w:t>
      </w:r>
      <w:hyperlink w:anchor="_4a5f789e0663312e51a7733bd354bc59" w:history="1">
        <w:r>
          <w:rPr>
            <w:rStyle w:val="Hyperlink"/>
          </w:rPr>
          <w:t>Authority</w:t>
        </w:r>
      </w:hyperlink>
    </w:p>
    <w:p w:rsidR="00D718D6" w:rsidRDefault="00D718D6"/>
    <w:p w:rsidR="00D718D6" w:rsidRDefault="005F69A5">
      <w:pPr>
        <w:pStyle w:val="Heading2"/>
      </w:pPr>
      <w:bookmarkStart w:id="514" w:name="_0ddcdb6417020b02d2554bd2dfd15cf2"/>
      <w:bookmarkStart w:id="515" w:name="_Toc411965777"/>
      <w:r>
        <w:t>Class GPS Coordinate</w:t>
      </w:r>
      <w:bookmarkEnd w:id="514"/>
      <w:bookmarkEnd w:id="515"/>
    </w:p>
    <w:p w:rsidR="00D718D6" w:rsidRDefault="005F69A5">
      <w:r>
        <w:t>The Global Positioning System (GPS) is a U.S.-owned utility that provides users with positioning, navigation, and timing (PNT) services. [gps.gov]</w:t>
      </w:r>
    </w:p>
    <w:p w:rsidR="00D718D6" w:rsidRDefault="005F69A5">
      <w:pPr>
        <w:pStyle w:val="Heading3"/>
      </w:pPr>
      <w:bookmarkStart w:id="516" w:name="_Toc411965778"/>
      <w:r>
        <w:t>Direct Supertypes</w:t>
      </w:r>
      <w:bookmarkEnd w:id="516"/>
    </w:p>
    <w:p w:rsidR="00D718D6" w:rsidRDefault="00C94A5B" w:rsidP="00EC7479">
      <w:pPr>
        <w:ind w:left="360"/>
      </w:pPr>
      <w:hyperlink w:anchor="_1a58d558b592e67971f2f58814e04f74" w:history="1">
        <w:r w:rsidR="005F69A5">
          <w:rPr>
            <w:rStyle w:val="Hyperlink"/>
          </w:rPr>
          <w:t>Point On Earth</w:t>
        </w:r>
      </w:hyperlink>
    </w:p>
    <w:p w:rsidR="00D718D6" w:rsidRDefault="005F69A5">
      <w:pPr>
        <w:pStyle w:val="Code"/>
      </w:pPr>
      <w:r w:rsidRPr="00043180">
        <w:rPr>
          <w:b/>
          <w:sz w:val="24"/>
          <w:szCs w:val="24"/>
        </w:rPr>
        <w:t>package</w:t>
      </w:r>
      <w:r>
        <w:t xml:space="preserve"> Conceptual Modeling and Mapping Library::Generic Concepts::Location</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1a58d558b592e67971f2f58814e04f74" w:history="1">
        <w:r w:rsidR="007E3012">
          <w:rPr>
            <w:rStyle w:val="Hyperlink"/>
          </w:rPr>
          <w:t>Point On Earth</w:t>
        </w:r>
      </w:hyperlink>
    </w:p>
    <w:p w:rsidR="00D718D6" w:rsidRDefault="00D718D6">
      <w:pPr>
        <w:pStyle w:val="Code"/>
      </w:pPr>
    </w:p>
    <w:p w:rsidR="00D718D6" w:rsidRDefault="005F69A5">
      <w:pPr>
        <w:pStyle w:val="Heading3"/>
      </w:pPr>
      <w:bookmarkStart w:id="517" w:name="_Toc411965779"/>
      <w:r>
        <w:t>Inherited Features</w:t>
      </w:r>
      <w:bookmarkEnd w:id="517"/>
    </w:p>
    <w:p w:rsidR="00697D8F" w:rsidRDefault="00697D8F" w:rsidP="00697D8F">
      <w:r w:rsidRPr="000365A1">
        <w:rPr>
          <w:b/>
          <w:i/>
        </w:rPr>
        <w:t>From</w:t>
      </w:r>
      <w:r>
        <w:t xml:space="preserve"> </w:t>
      </w:r>
      <w:hyperlink w:anchor="_a582aea7169af4ccb928d92b8f749522" w:history="1">
        <w:r>
          <w:rPr>
            <w:rStyle w:val="Hyperlink"/>
          </w:rPr>
          <w:t>Coordinate</w:t>
        </w:r>
      </w:hyperlink>
      <w:r>
        <w:t xml:space="preserve">: </w:t>
      </w:r>
    </w:p>
    <w:p w:rsidR="00697D8F" w:rsidRDefault="00697D8F" w:rsidP="00E05413">
      <w:pPr>
        <w:ind w:firstLine="720"/>
      </w:pPr>
      <w:r>
        <w:t>‘coordinate system’:</w:t>
      </w:r>
      <w:hyperlink w:anchor="_b6eadbcd3852f561feab0218c7c54f12" w:history="1">
        <w:r>
          <w:rPr>
            <w:rStyle w:val="Hyperlink"/>
          </w:rPr>
          <w:t>Coordinate System</w:t>
        </w:r>
      </w:hyperlink>
    </w:p>
    <w:p w:rsidR="00697D8F" w:rsidRDefault="00697D8F" w:rsidP="00697D8F">
      <w:r w:rsidRPr="000365A1">
        <w:rPr>
          <w:b/>
          <w:i/>
        </w:rPr>
        <w:t>From</w:t>
      </w:r>
      <w:r>
        <w:t xml:space="preserve"> </w:t>
      </w:r>
      <w:hyperlink w:anchor="_e205268a66c2900e6473742e27189871" w:history="1">
        <w:r>
          <w:rPr>
            <w:rStyle w:val="Hyperlink"/>
          </w:rPr>
          <w:t>Location Identifier</w:t>
        </w:r>
      </w:hyperlink>
      <w:r>
        <w:t xml:space="preserve">: </w:t>
      </w:r>
    </w:p>
    <w:p w:rsidR="00697D8F" w:rsidRDefault="00697D8F" w:rsidP="00E05413">
      <w:pPr>
        <w:ind w:firstLine="720"/>
      </w:pPr>
      <w:r>
        <w:t>‘designates location’:</w:t>
      </w:r>
      <w:hyperlink w:anchor="_e1d8064cf80a8d37d141d659cfacdfad" w:history="1">
        <w:r>
          <w:rPr>
            <w:rStyle w:val="Hyperlink"/>
          </w:rPr>
          <w:t>Physical Location</w:t>
        </w:r>
      </w:hyperlink>
    </w:p>
    <w:p w:rsidR="00697D8F" w:rsidRDefault="00697D8F" w:rsidP="00697D8F">
      <w:r w:rsidRPr="000365A1">
        <w:rPr>
          <w:b/>
          <w:i/>
        </w:rPr>
        <w:t>From</w:t>
      </w:r>
      <w:r>
        <w:t xml:space="preserve"> </w:t>
      </w:r>
      <w:hyperlink w:anchor="_a9304dce0833e68d6c1871feed7ba4c8" w:history="1">
        <w:r>
          <w:rPr>
            <w:rStyle w:val="Hyperlink"/>
          </w:rPr>
          <w:t>Identifier</w:t>
        </w:r>
      </w:hyperlink>
      <w:r>
        <w:t xml:space="preserve">: </w:t>
      </w:r>
    </w:p>
    <w:p w:rsidR="00697D8F" w:rsidRDefault="00697D8F" w:rsidP="00E05413">
      <w:pPr>
        <w:ind w:firstLine="720"/>
      </w:pPr>
      <w:r>
        <w:t>‘identifies’:</w:t>
      </w:r>
      <w:hyperlink w:anchor="_13f9005c9106d00d7131680982c2727a" w:history="1">
        <w:r>
          <w:rPr>
            <w:rStyle w:val="Hyperlink"/>
          </w:rPr>
          <w:t>Entity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D718D6" w:rsidRDefault="00D718D6"/>
    <w:p w:rsidR="00D718D6" w:rsidRDefault="005F69A5">
      <w:pPr>
        <w:pStyle w:val="Heading2"/>
      </w:pPr>
      <w:bookmarkStart w:id="518" w:name="_e205268a66c2900e6473742e27189871"/>
      <w:bookmarkStart w:id="519" w:name="_Toc411965780"/>
      <w:r>
        <w:t>Class Location Identifier</w:t>
      </w:r>
      <w:bookmarkEnd w:id="518"/>
      <w:bookmarkEnd w:id="519"/>
    </w:p>
    <w:p w:rsidR="00D718D6" w:rsidRDefault="005F69A5">
      <w:r>
        <w:t>Any identifier able to uniquely identify a physical location - todo: {Placeholder} Note: To validate against OGC.</w:t>
      </w:r>
    </w:p>
    <w:p w:rsidR="00D718D6" w:rsidRDefault="005F69A5">
      <w:pPr>
        <w:pStyle w:val="Heading3"/>
      </w:pPr>
      <w:bookmarkStart w:id="520" w:name="_Toc411965781"/>
      <w:r>
        <w:t>Direct Supertypes</w:t>
      </w:r>
      <w:bookmarkEnd w:id="520"/>
    </w:p>
    <w:p w:rsidR="00D718D6" w:rsidRDefault="00C94A5B" w:rsidP="00EC7479">
      <w:pPr>
        <w:ind w:left="360"/>
      </w:pPr>
      <w:hyperlink w:anchor="_a9304dce0833e68d6c1871feed7ba4c8" w:history="1">
        <w:r w:rsidR="005F69A5">
          <w:rPr>
            <w:rStyle w:val="Hyperlink"/>
          </w:rPr>
          <w:t>Identifier</w:t>
        </w:r>
      </w:hyperlink>
    </w:p>
    <w:p w:rsidR="00D718D6" w:rsidRDefault="005F69A5">
      <w:pPr>
        <w:pStyle w:val="Code"/>
      </w:pPr>
      <w:r w:rsidRPr="00043180">
        <w:rPr>
          <w:b/>
          <w:sz w:val="24"/>
          <w:szCs w:val="24"/>
        </w:rPr>
        <w:t>package</w:t>
      </w:r>
      <w:r>
        <w:t xml:space="preserve"> Conceptual Modeling and Mapping Library::Generic Concepts::Location</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a9304dce0833e68d6c1871feed7ba4c8" w:history="1">
        <w:r w:rsidR="007E3012">
          <w:rPr>
            <w:rStyle w:val="Hyperlink"/>
          </w:rPr>
          <w:t>Identifier</w:t>
        </w:r>
      </w:hyperlink>
    </w:p>
    <w:p w:rsidR="00D718D6" w:rsidRDefault="00D718D6">
      <w:pPr>
        <w:pStyle w:val="Code"/>
      </w:pPr>
    </w:p>
    <w:p w:rsidR="00D718D6" w:rsidRDefault="005F69A5">
      <w:pPr>
        <w:pStyle w:val="Heading3"/>
      </w:pPr>
      <w:bookmarkStart w:id="521" w:name="_Toc411965782"/>
      <w:r>
        <w:t>Associations</w:t>
      </w:r>
      <w:bookmarkEnd w:id="521"/>
    </w:p>
    <w:p w:rsidR="00F546FD" w:rsidRDefault="005F69A5" w:rsidP="00F546FD">
      <w:pPr>
        <w:ind w:left="605" w:hanging="245"/>
      </w:pPr>
      <w:r>
        <w:rPr>
          <w:noProof/>
          <w:lang w:bidi="ar-SA"/>
        </w:rPr>
        <w:drawing>
          <wp:inline distT="0" distB="0" distL="0" distR="0">
            <wp:extent cx="152400" cy="152400"/>
            <wp:effectExtent l="0" t="0" r="0" b="0"/>
            <wp:docPr id="380" name="Picture -328167001.jpg" descr="-328167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328167001.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designates location</w:t>
      </w:r>
      <w:r w:rsidR="00A92CA5">
        <w:t>:</w:t>
      </w:r>
      <w:hyperlink w:anchor="_e1d8064cf80a8d37d141d659cfacdfad" w:history="1">
        <w:r>
          <w:rPr>
            <w:rStyle w:val="Hyperlink"/>
          </w:rPr>
          <w:t>Physical Location</w:t>
        </w:r>
      </w:hyperlink>
      <w:r>
        <w:t xml:space="preserve"> </w:t>
      </w:r>
      <w:r w:rsidR="00601C69">
        <w:t xml:space="preserve">  </w:t>
      </w:r>
      <w:r w:rsidR="00F546FD" w:rsidRPr="00833C5F">
        <w:rPr>
          <w:i/>
        </w:rPr>
        <w:t>Redefines</w:t>
      </w:r>
      <w:r w:rsidR="00F546FD">
        <w:t>: identifies:</w:t>
      </w:r>
      <w:hyperlink w:anchor="_13f9005c9106d00d7131680982c2727a" w:history="1">
        <w:r w:rsidR="00F546FD">
          <w:rPr>
            <w:rStyle w:val="Hyperlink"/>
          </w:rPr>
          <w:t>Entity</w:t>
        </w:r>
      </w:hyperlink>
      <w:r w:rsidR="00F546FD">
        <w:rPr>
          <w:rStyle w:val="Hyperlink"/>
        </w:rPr>
        <w:t xml:space="preserve">   </w:t>
      </w:r>
      <w:r w:rsidR="00F546FD">
        <w:t xml:space="preserve"> </w:t>
      </w:r>
    </w:p>
    <w:p w:rsidR="00A60DB1" w:rsidRDefault="00A60DB1" w:rsidP="00A60DB1">
      <w:pPr>
        <w:ind w:left="720" w:firstLine="360"/>
      </w:pPr>
      <w:r>
        <w:t>The location identified</w:t>
      </w:r>
    </w:p>
    <w:p w:rsidR="00D718D6" w:rsidRDefault="005F69A5">
      <w:pPr>
        <w:pStyle w:val="Heading3"/>
      </w:pPr>
      <w:bookmarkStart w:id="522" w:name="_Toc411965783"/>
      <w:r>
        <w:t>Inherited Features</w:t>
      </w:r>
      <w:bookmarkEnd w:id="522"/>
    </w:p>
    <w:p w:rsidR="00697D8F" w:rsidRDefault="00697D8F" w:rsidP="00697D8F">
      <w:r w:rsidRPr="000365A1">
        <w:rPr>
          <w:b/>
          <w:i/>
        </w:rPr>
        <w:t>From</w:t>
      </w:r>
      <w:r>
        <w:t xml:space="preserve"> </w:t>
      </w:r>
      <w:hyperlink w:anchor="_a9304dce0833e68d6c1871feed7ba4c8" w:history="1">
        <w:r>
          <w:rPr>
            <w:rStyle w:val="Hyperlink"/>
          </w:rPr>
          <w:t>Identifier</w:t>
        </w:r>
      </w:hyperlink>
      <w:r>
        <w:t xml:space="preserve">: </w:t>
      </w:r>
    </w:p>
    <w:p w:rsidR="00697D8F" w:rsidRDefault="00697D8F" w:rsidP="00E05413">
      <w:pPr>
        <w:ind w:firstLine="720"/>
      </w:pPr>
      <w:r>
        <w:t>‘identifies’:</w:t>
      </w:r>
      <w:hyperlink w:anchor="_13f9005c9106d00d7131680982c2727a" w:history="1">
        <w:r>
          <w:rPr>
            <w:rStyle w:val="Hyperlink"/>
          </w:rPr>
          <w:t>Entity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D718D6" w:rsidRDefault="00D718D6"/>
    <w:p w:rsidR="00D718D6" w:rsidRDefault="005F69A5">
      <w:pPr>
        <w:pStyle w:val="Heading2"/>
      </w:pPr>
      <w:bookmarkStart w:id="523" w:name="_e1d8064cf80a8d37d141d659cfacdfad"/>
      <w:bookmarkStart w:id="524" w:name="_Toc411965784"/>
      <w:r>
        <w:t>Class Physical Location</w:t>
      </w:r>
      <w:bookmarkEnd w:id="523"/>
      <w:bookmarkEnd w:id="524"/>
    </w:p>
    <w:p w:rsidR="00D718D6" w:rsidRDefault="005F69A5">
      <w:r>
        <w:t>A point, facility, place, or geographic position that may be referred to physically or logically.[LEADing]</w:t>
      </w:r>
      <w:r>
        <w:br/>
      </w:r>
      <w:r>
        <w:br/>
        <w:t>a geospatial location.[NIEM]</w:t>
      </w:r>
    </w:p>
    <w:p w:rsidR="00D718D6" w:rsidRDefault="005F69A5">
      <w:pPr>
        <w:pStyle w:val="Heading3"/>
      </w:pPr>
      <w:bookmarkStart w:id="525" w:name="_Toc411965785"/>
      <w:r>
        <w:t>Direct Supertypes</w:t>
      </w:r>
      <w:bookmarkEnd w:id="525"/>
    </w:p>
    <w:p w:rsidR="00D718D6" w:rsidRDefault="00C94A5B" w:rsidP="00EC7479">
      <w:pPr>
        <w:ind w:left="360"/>
      </w:pPr>
      <w:hyperlink w:anchor="_9e590df8c30230cf3596fa46219d8207" w:history="1">
        <w:r w:rsidR="005F69A5">
          <w:rPr>
            <w:rStyle w:val="Hyperlink"/>
          </w:rPr>
          <w:t>Physical Entity</w:t>
        </w:r>
      </w:hyperlink>
    </w:p>
    <w:p w:rsidR="00D718D6" w:rsidRDefault="005F69A5">
      <w:pPr>
        <w:pStyle w:val="Code"/>
      </w:pPr>
      <w:r w:rsidRPr="00043180">
        <w:rPr>
          <w:b/>
          <w:sz w:val="24"/>
          <w:szCs w:val="24"/>
        </w:rPr>
        <w:t>package</w:t>
      </w:r>
      <w:r>
        <w:t xml:space="preserve"> Conceptual Modeling and Mapping Library::Generic Concepts::Location</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9e590df8c30230cf3596fa46219d8207" w:history="1">
        <w:r w:rsidR="007E3012">
          <w:rPr>
            <w:rStyle w:val="Hyperlink"/>
          </w:rPr>
          <w:t>Physical Entity</w:t>
        </w:r>
      </w:hyperlink>
    </w:p>
    <w:p w:rsidR="00D718D6" w:rsidRDefault="00D718D6">
      <w:pPr>
        <w:pStyle w:val="Code"/>
      </w:pPr>
    </w:p>
    <w:p w:rsidR="00D718D6" w:rsidRDefault="005F69A5">
      <w:pPr>
        <w:pStyle w:val="Heading3"/>
      </w:pPr>
      <w:bookmarkStart w:id="526" w:name="_Toc411965786"/>
      <w:r>
        <w:t>Associations</w:t>
      </w:r>
      <w:bookmarkEnd w:id="526"/>
    </w:p>
    <w:p w:rsidR="00F546FD" w:rsidRDefault="005F69A5" w:rsidP="00F546FD">
      <w:pPr>
        <w:ind w:left="605" w:hanging="245"/>
      </w:pPr>
      <w:r>
        <w:rPr>
          <w:noProof/>
          <w:lang w:bidi="ar-SA"/>
        </w:rPr>
        <w:drawing>
          <wp:inline distT="0" distB="0" distL="0" distR="0">
            <wp:extent cx="152400" cy="152400"/>
            <wp:effectExtent l="0" t="0" r="0" b="0"/>
            <wp:docPr id="382" name="Picture 1834571903.jpg" descr="1834571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183457190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physicaly contains</w:t>
      </w:r>
      <w:r w:rsidR="00A92CA5">
        <w:t>:</w:t>
      </w:r>
      <w:hyperlink w:anchor="_9e590df8c30230cf3596fa46219d8207" w:history="1">
        <w:r>
          <w:rPr>
            <w:rStyle w:val="Hyperlink"/>
          </w:rPr>
          <w:t>Physical Entity</w:t>
        </w:r>
      </w:hyperlink>
      <w:r>
        <w:t xml:space="preserve"> </w:t>
      </w:r>
    </w:p>
    <w:p w:rsidR="00A60DB1" w:rsidRDefault="00A60DB1" w:rsidP="00A60DB1">
      <w:pPr>
        <w:ind w:left="720" w:firstLine="360"/>
      </w:pPr>
      <w:r>
        <w:t>What something is inside of</w:t>
      </w:r>
    </w:p>
    <w:p w:rsidR="00F546FD" w:rsidRDefault="005F69A5" w:rsidP="00F546FD">
      <w:pPr>
        <w:ind w:left="605" w:hanging="245"/>
      </w:pPr>
      <w:r>
        <w:rPr>
          <w:noProof/>
          <w:lang w:bidi="ar-SA"/>
        </w:rPr>
        <w:drawing>
          <wp:inline distT="0" distB="0" distL="0" distR="0">
            <wp:extent cx="152400" cy="152400"/>
            <wp:effectExtent l="0" t="0" r="0" b="0"/>
            <wp:docPr id="384" name="Picture 1382130166.jpg" descr="13821301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1382130166.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hosts</w:t>
      </w:r>
      <w:r w:rsidR="00A92CA5">
        <w:t>:</w:t>
      </w:r>
      <w:hyperlink w:anchor="_195976dea0d8187e1656ac43c072c070" w:history="1">
        <w:r>
          <w:rPr>
            <w:rStyle w:val="Hyperlink"/>
          </w:rPr>
          <w:t>Actor</w:t>
        </w:r>
      </w:hyperlink>
      <w:r>
        <w:t xml:space="preserve"> </w:t>
      </w:r>
    </w:p>
    <w:p w:rsidR="00A60DB1" w:rsidRDefault="00A60DB1" w:rsidP="00A60DB1">
      <w:pPr>
        <w:ind w:left="720" w:firstLine="360"/>
      </w:pPr>
      <w:r>
        <w:t>Actors who perform acts at a location</w:t>
      </w:r>
    </w:p>
    <w:p w:rsidR="00F546FD" w:rsidRDefault="005F69A5" w:rsidP="00F546FD">
      <w:pPr>
        <w:ind w:left="605" w:hanging="245"/>
      </w:pPr>
      <w:r>
        <w:rPr>
          <w:noProof/>
          <w:lang w:bidi="ar-SA"/>
        </w:rPr>
        <w:drawing>
          <wp:inline distT="0" distB="0" distL="0" distR="0">
            <wp:extent cx="152400" cy="152400"/>
            <wp:effectExtent l="0" t="0" r="0" b="0"/>
            <wp:docPr id="386" name="Picture -328167001.jpg" descr="-328167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328167001.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location designation</w:t>
      </w:r>
      <w:r w:rsidR="00A92CA5">
        <w:t>:</w:t>
      </w:r>
      <w:hyperlink w:anchor="_e205268a66c2900e6473742e27189871" w:history="1">
        <w:r>
          <w:rPr>
            <w:rStyle w:val="Hyperlink"/>
          </w:rPr>
          <w:t>Location Identifier</w:t>
        </w:r>
      </w:hyperlink>
      <w:r>
        <w:t xml:space="preserve"> </w:t>
      </w:r>
      <w:r w:rsidR="00601C69">
        <w:t xml:space="preserve">  </w:t>
      </w:r>
      <w:r w:rsidR="00F546FD" w:rsidRPr="00833C5F">
        <w:rPr>
          <w:i/>
        </w:rPr>
        <w:t>Subsets</w:t>
      </w:r>
      <w:r w:rsidR="00F546FD">
        <w:t>: identified by:</w:t>
      </w:r>
      <w:hyperlink w:anchor="_a9304dce0833e68d6c1871feed7ba4c8" w:history="1">
        <w:r w:rsidR="00F546FD">
          <w:rPr>
            <w:rStyle w:val="Hyperlink"/>
          </w:rPr>
          <w:t>Identifier</w:t>
        </w:r>
      </w:hyperlink>
      <w:r w:rsidR="00F546FD">
        <w:rPr>
          <w:rStyle w:val="Hyperlink"/>
        </w:rPr>
        <w:t xml:space="preserve"> </w:t>
      </w:r>
      <w:r w:rsidR="00F546FD">
        <w:t xml:space="preserve">   </w:t>
      </w:r>
    </w:p>
    <w:p w:rsidR="00A60DB1" w:rsidRDefault="00A60DB1" w:rsidP="00A60DB1">
      <w:pPr>
        <w:ind w:left="720" w:firstLine="360"/>
      </w:pPr>
      <w:r>
        <w:t>A way to identify a physical location.</w:t>
      </w:r>
    </w:p>
    <w:p w:rsidR="00F546FD" w:rsidRDefault="005F69A5" w:rsidP="00F546FD">
      <w:pPr>
        <w:ind w:left="605" w:hanging="245"/>
      </w:pPr>
      <w:r>
        <w:rPr>
          <w:noProof/>
          <w:lang w:bidi="ar-SA"/>
        </w:rPr>
        <w:drawing>
          <wp:inline distT="0" distB="0" distL="0" distR="0">
            <wp:extent cx="152400" cy="152400"/>
            <wp:effectExtent l="0" t="0" r="0" b="0"/>
            <wp:docPr id="388" name="Picture -130330051.jpg" descr="-130330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130330051.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has address</w:t>
      </w:r>
      <w:r w:rsidR="00A92CA5">
        <w:t>:</w:t>
      </w:r>
      <w:hyperlink w:anchor="_c96b56fc7878bb63696c9f1c9abc2578" w:history="1">
        <w:r>
          <w:rPr>
            <w:rStyle w:val="Hyperlink"/>
          </w:rPr>
          <w:t>Postal Address</w:t>
        </w:r>
      </w:hyperlink>
      <w:r>
        <w:t xml:space="preserve"> </w:t>
      </w:r>
      <w:r w:rsidR="00601C69">
        <w:t xml:space="preserve">  </w:t>
      </w:r>
      <w:r w:rsidR="00F546FD" w:rsidRPr="00833C5F">
        <w:rPr>
          <w:i/>
        </w:rPr>
        <w:t>Subsets</w:t>
      </w:r>
      <w:r w:rsidR="00F546FD">
        <w:t>: location designation:</w:t>
      </w:r>
      <w:hyperlink w:anchor="_e205268a66c2900e6473742e27189871" w:history="1">
        <w:r w:rsidR="00F546FD">
          <w:rPr>
            <w:rStyle w:val="Hyperlink"/>
          </w:rPr>
          <w:t>Location Identifier</w:t>
        </w:r>
      </w:hyperlink>
      <w:r w:rsidR="00F546FD">
        <w:rPr>
          <w:rStyle w:val="Hyperlink"/>
        </w:rPr>
        <w:t xml:space="preserve"> </w:t>
      </w:r>
      <w:r w:rsidR="00F546FD">
        <w:t xml:space="preserve">   </w:t>
      </w:r>
    </w:p>
    <w:p w:rsidR="00A60DB1" w:rsidRDefault="00A60DB1" w:rsidP="00A60DB1">
      <w:pPr>
        <w:ind w:left="720" w:firstLine="360"/>
      </w:pPr>
      <w:r>
        <w:t>A postal address of a physical location.</w:t>
      </w:r>
    </w:p>
    <w:p w:rsidR="00F546FD" w:rsidRDefault="005F69A5" w:rsidP="00F546FD">
      <w:pPr>
        <w:ind w:left="605" w:hanging="245"/>
      </w:pPr>
      <w:r>
        <w:rPr>
          <w:noProof/>
          <w:lang w:bidi="ar-SA"/>
        </w:rPr>
        <w:drawing>
          <wp:inline distT="0" distB="0" distL="0" distR="0">
            <wp:extent cx="152400" cy="152400"/>
            <wp:effectExtent l="0" t="0" r="0" b="0"/>
            <wp:docPr id="390" name="Picture -1320996423.jpg" descr="-1320996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132099642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has earth coordinate</w:t>
      </w:r>
      <w:r w:rsidR="00A92CA5">
        <w:t>:</w:t>
      </w:r>
      <w:hyperlink w:anchor="_a582aea7169af4ccb928d92b8f749522" w:history="1">
        <w:r>
          <w:rPr>
            <w:rStyle w:val="Hyperlink"/>
          </w:rPr>
          <w:t>Coordinate</w:t>
        </w:r>
      </w:hyperlink>
      <w:r>
        <w:t xml:space="preserve"> </w:t>
      </w:r>
      <w:r w:rsidR="00601C69">
        <w:t xml:space="preserve">  </w:t>
      </w:r>
      <w:r w:rsidR="00F546FD" w:rsidRPr="00833C5F">
        <w:rPr>
          <w:i/>
        </w:rPr>
        <w:t>Subsets</w:t>
      </w:r>
      <w:r w:rsidR="00F546FD">
        <w:t>: location designation:</w:t>
      </w:r>
      <w:hyperlink w:anchor="_e205268a66c2900e6473742e27189871" w:history="1">
        <w:r w:rsidR="00F546FD">
          <w:rPr>
            <w:rStyle w:val="Hyperlink"/>
          </w:rPr>
          <w:t>Location Identifier</w:t>
        </w:r>
      </w:hyperlink>
      <w:r w:rsidR="00F546FD">
        <w:rPr>
          <w:rStyle w:val="Hyperlink"/>
        </w:rPr>
        <w:t xml:space="preserve"> </w:t>
      </w:r>
      <w:r w:rsidR="00F546FD">
        <w:t xml:space="preserve">   </w:t>
      </w:r>
    </w:p>
    <w:p w:rsidR="00A60DB1" w:rsidRDefault="00A60DB1" w:rsidP="00A60DB1">
      <w:pPr>
        <w:ind w:left="720" w:firstLine="360"/>
      </w:pPr>
      <w:r>
        <w:t>A coordinate that identifies a a location.</w:t>
      </w:r>
    </w:p>
    <w:p w:rsidR="00D718D6" w:rsidRDefault="005F69A5">
      <w:pPr>
        <w:pStyle w:val="Heading3"/>
      </w:pPr>
      <w:bookmarkStart w:id="527" w:name="_Toc411965787"/>
      <w:r>
        <w:t>Inherited Features</w:t>
      </w:r>
      <w:bookmarkEnd w:id="527"/>
    </w:p>
    <w:p w:rsidR="00697D8F" w:rsidRDefault="00697D8F" w:rsidP="00697D8F">
      <w:r w:rsidRPr="000365A1">
        <w:rPr>
          <w:b/>
          <w:i/>
        </w:rPr>
        <w:t>From</w:t>
      </w:r>
      <w:r>
        <w:t xml:space="preserve"> </w:t>
      </w:r>
      <w:hyperlink w:anchor="_9e590df8c30230cf3596fa46219d8207" w:history="1">
        <w:r>
          <w:rPr>
            <w:rStyle w:val="Hyperlink"/>
          </w:rPr>
          <w:t>Physical Entity</w:t>
        </w:r>
      </w:hyperlink>
      <w:r>
        <w:t xml:space="preserve">: </w:t>
      </w:r>
    </w:p>
    <w:p w:rsidR="00697D8F" w:rsidRDefault="00697D8F" w:rsidP="00E05413">
      <w:pPr>
        <w:ind w:firstLine="720"/>
      </w:pPr>
      <w:r>
        <w:t>‘currently located within’:</w:t>
      </w:r>
      <w:hyperlink w:anchor="_e1d8064cf80a8d37d141d659cfacdfad" w:history="1">
        <w:r>
          <w:rPr>
            <w:rStyle w:val="Hyperlink"/>
          </w:rPr>
          <w:t>Physical Location</w:t>
        </w:r>
      </w:hyperlink>
    </w:p>
    <w:p w:rsidR="00697D8F" w:rsidRDefault="00697D8F" w:rsidP="00697D8F">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E05413">
      <w:pPr>
        <w:ind w:firstLine="720"/>
      </w:pPr>
      <w:r>
        <w:t>‘has observation’:</w:t>
      </w:r>
      <w:hyperlink w:anchor="_1a5b22ec96adcbdd1b918a17fe9b44b2" w:history="1">
        <w:r>
          <w:rPr>
            <w:rStyle w:val="Hyperlink"/>
          </w:rPr>
          <w:t>Observation</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lastRenderedPageBreak/>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D718D6" w:rsidRDefault="00D718D6"/>
    <w:p w:rsidR="00D718D6" w:rsidRDefault="005F69A5">
      <w:pPr>
        <w:pStyle w:val="Heading2"/>
      </w:pPr>
      <w:bookmarkStart w:id="528" w:name="_fde5e413a501c493daf61032d6f61acc"/>
      <w:bookmarkStart w:id="529" w:name="_Toc411965788"/>
      <w:r>
        <w:t>Class Place</w:t>
      </w:r>
      <w:bookmarkEnd w:id="528"/>
      <w:bookmarkEnd w:id="529"/>
    </w:p>
    <w:p w:rsidR="00D718D6" w:rsidRDefault="005F69A5">
      <w:r>
        <w:t>a building or locality used for a special purpose &lt;a place of learning&gt; &lt;a fine eating place&gt; [merriam-webster.com]</w:t>
      </w:r>
      <w:r>
        <w:br/>
      </w:r>
    </w:p>
    <w:p w:rsidR="00D718D6" w:rsidRDefault="005F69A5">
      <w:pPr>
        <w:pStyle w:val="Heading3"/>
      </w:pPr>
      <w:bookmarkStart w:id="530" w:name="_Toc411965789"/>
      <w:r>
        <w:t>Direct Supertypes</w:t>
      </w:r>
      <w:bookmarkEnd w:id="530"/>
    </w:p>
    <w:p w:rsidR="00D718D6" w:rsidRDefault="00C94A5B" w:rsidP="00EC7479">
      <w:pPr>
        <w:ind w:left="360"/>
      </w:pPr>
      <w:hyperlink w:anchor="_e1d8064cf80a8d37d141d659cfacdfad" w:history="1">
        <w:r w:rsidR="005F69A5">
          <w:rPr>
            <w:rStyle w:val="Hyperlink"/>
          </w:rPr>
          <w:t>Physical Location</w:t>
        </w:r>
      </w:hyperlink>
      <w:r w:rsidR="005F69A5">
        <w:t xml:space="preserve">, </w:t>
      </w:r>
      <w:hyperlink w:anchor="_d442d75c9ac335e7a2aadbc96919fc2d" w:history="1">
        <w:r w:rsidR="005F69A5">
          <w:rPr>
            <w:rStyle w:val="Hyperlink"/>
          </w:rPr>
          <w:t>Resource</w:t>
        </w:r>
      </w:hyperlink>
    </w:p>
    <w:p w:rsidR="00D718D6" w:rsidRDefault="005F69A5">
      <w:pPr>
        <w:pStyle w:val="Code"/>
      </w:pPr>
      <w:r w:rsidRPr="00043180">
        <w:rPr>
          <w:b/>
          <w:sz w:val="24"/>
          <w:szCs w:val="24"/>
        </w:rPr>
        <w:t>package</w:t>
      </w:r>
      <w:r>
        <w:t xml:space="preserve"> Conceptual Modeling and Mapping Library::Generic Concepts::Location</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e1d8064cf80a8d37d141d659cfacdfad" w:history="1">
        <w:r w:rsidR="007E3012">
          <w:rPr>
            <w:rStyle w:val="Hyperlink"/>
          </w:rPr>
          <w:t>Physical Location</w:t>
        </w:r>
      </w:hyperlink>
      <w:r>
        <w:t xml:space="preserve">, </w:t>
      </w:r>
      <w:r w:rsidR="007E3012" w:rsidRPr="007E3012">
        <w:rPr>
          <w:rStyle w:val="Hyperlink"/>
        </w:rPr>
        <w:t xml:space="preserve"> </w:t>
      </w:r>
      <w:hyperlink w:anchor="_d442d75c9ac335e7a2aadbc96919fc2d" w:history="1">
        <w:r w:rsidR="007E3012">
          <w:rPr>
            <w:rStyle w:val="Hyperlink"/>
          </w:rPr>
          <w:t>Resource</w:t>
        </w:r>
      </w:hyperlink>
    </w:p>
    <w:p w:rsidR="00D718D6" w:rsidRDefault="00D718D6">
      <w:pPr>
        <w:pStyle w:val="Code"/>
      </w:pPr>
    </w:p>
    <w:p w:rsidR="00D718D6" w:rsidRDefault="005F69A5">
      <w:pPr>
        <w:pStyle w:val="Heading3"/>
      </w:pPr>
      <w:bookmarkStart w:id="531" w:name="_Toc411965790"/>
      <w:r>
        <w:t>Inherited Features</w:t>
      </w:r>
      <w:bookmarkEnd w:id="531"/>
    </w:p>
    <w:p w:rsidR="00697D8F" w:rsidRDefault="00697D8F" w:rsidP="00697D8F">
      <w:r w:rsidRPr="000365A1">
        <w:rPr>
          <w:b/>
          <w:i/>
        </w:rPr>
        <w:t>From</w:t>
      </w:r>
      <w:r>
        <w:t xml:space="preserve"> </w:t>
      </w:r>
      <w:hyperlink w:anchor="_e1d8064cf80a8d37d141d659cfacdfad" w:history="1">
        <w:r>
          <w:rPr>
            <w:rStyle w:val="Hyperlink"/>
          </w:rPr>
          <w:t>Physical Location</w:t>
        </w:r>
      </w:hyperlink>
      <w:r>
        <w:t xml:space="preserve">: </w:t>
      </w:r>
    </w:p>
    <w:p w:rsidR="00697D8F" w:rsidRDefault="00697D8F" w:rsidP="00E05413">
      <w:pPr>
        <w:ind w:firstLine="720"/>
      </w:pPr>
      <w:r>
        <w:t>‘physicaly contains’:</w:t>
      </w:r>
      <w:hyperlink w:anchor="_9e590df8c30230cf3596fa46219d8207" w:history="1">
        <w:r>
          <w:rPr>
            <w:rStyle w:val="Hyperlink"/>
          </w:rPr>
          <w:t>Physical Entity</w:t>
        </w:r>
      </w:hyperlink>
    </w:p>
    <w:p w:rsidR="00697D8F" w:rsidRDefault="00697D8F" w:rsidP="00E05413">
      <w:pPr>
        <w:ind w:firstLine="720"/>
      </w:pPr>
      <w:r>
        <w:t>‘hosts’:</w:t>
      </w:r>
      <w:hyperlink w:anchor="_195976dea0d8187e1656ac43c072c070" w:history="1">
        <w:r>
          <w:rPr>
            <w:rStyle w:val="Hyperlink"/>
          </w:rPr>
          <w:t>Actor</w:t>
        </w:r>
      </w:hyperlink>
    </w:p>
    <w:p w:rsidR="00697D8F" w:rsidRDefault="00697D8F" w:rsidP="00E05413">
      <w:pPr>
        <w:ind w:firstLine="720"/>
      </w:pPr>
      <w:r>
        <w:t>‘location designation’:</w:t>
      </w:r>
      <w:hyperlink w:anchor="_e205268a66c2900e6473742e27189871" w:history="1">
        <w:r>
          <w:rPr>
            <w:rStyle w:val="Hyperlink"/>
          </w:rPr>
          <w:t>Location Identifier</w:t>
        </w:r>
      </w:hyperlink>
    </w:p>
    <w:p w:rsidR="00697D8F" w:rsidRDefault="00697D8F" w:rsidP="00E05413">
      <w:pPr>
        <w:ind w:firstLine="720"/>
      </w:pPr>
      <w:r>
        <w:t>‘has address’:</w:t>
      </w:r>
      <w:hyperlink w:anchor="_c96b56fc7878bb63696c9f1c9abc2578" w:history="1">
        <w:r>
          <w:rPr>
            <w:rStyle w:val="Hyperlink"/>
          </w:rPr>
          <w:t>Postal Address</w:t>
        </w:r>
      </w:hyperlink>
    </w:p>
    <w:p w:rsidR="00697D8F" w:rsidRDefault="00697D8F" w:rsidP="00E05413">
      <w:pPr>
        <w:ind w:firstLine="720"/>
      </w:pPr>
      <w:r>
        <w:t>‘has earth coordinate’:</w:t>
      </w:r>
      <w:hyperlink w:anchor="_a582aea7169af4ccb928d92b8f749522" w:history="1">
        <w:r>
          <w:rPr>
            <w:rStyle w:val="Hyperlink"/>
          </w:rPr>
          <w:t>Coordinate</w:t>
        </w:r>
      </w:hyperlink>
    </w:p>
    <w:p w:rsidR="00697D8F" w:rsidRDefault="00697D8F" w:rsidP="00697D8F">
      <w:r w:rsidRPr="000365A1">
        <w:rPr>
          <w:b/>
          <w:i/>
        </w:rPr>
        <w:t>From</w:t>
      </w:r>
      <w:r>
        <w:t xml:space="preserve"> </w:t>
      </w:r>
      <w:hyperlink w:anchor="_9e590df8c30230cf3596fa46219d8207" w:history="1">
        <w:r>
          <w:rPr>
            <w:rStyle w:val="Hyperlink"/>
          </w:rPr>
          <w:t>Physical Entity</w:t>
        </w:r>
      </w:hyperlink>
      <w:r>
        <w:t xml:space="preserve">: </w:t>
      </w:r>
    </w:p>
    <w:p w:rsidR="00697D8F" w:rsidRDefault="00697D8F" w:rsidP="00E05413">
      <w:pPr>
        <w:ind w:firstLine="720"/>
      </w:pPr>
      <w:r>
        <w:t>‘currently located within’:</w:t>
      </w:r>
      <w:hyperlink w:anchor="_e1d8064cf80a8d37d141d659cfacdfad" w:history="1">
        <w:r>
          <w:rPr>
            <w:rStyle w:val="Hyperlink"/>
          </w:rPr>
          <w:t>Physical Location</w:t>
        </w:r>
      </w:hyperlink>
    </w:p>
    <w:p w:rsidR="00697D8F" w:rsidRDefault="00697D8F" w:rsidP="00697D8F">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E05413">
      <w:pPr>
        <w:ind w:firstLine="720"/>
      </w:pPr>
      <w:r>
        <w:t>‘has observation’:</w:t>
      </w:r>
      <w:hyperlink w:anchor="_1a5b22ec96adcbdd1b918a17fe9b44b2" w:history="1">
        <w:r>
          <w:rPr>
            <w:rStyle w:val="Hyperlink"/>
          </w:rPr>
          <w:t>Observation</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lastRenderedPageBreak/>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d442d75c9ac335e7a2aadbc96919fc2d" w:history="1">
        <w:r>
          <w:rPr>
            <w:rStyle w:val="Hyperlink"/>
          </w:rPr>
          <w:t>Resource</w:t>
        </w:r>
      </w:hyperlink>
      <w:r>
        <w:t xml:space="preserve">: </w:t>
      </w:r>
    </w:p>
    <w:p w:rsidR="00697D8F" w:rsidRDefault="00697D8F" w:rsidP="00E05413">
      <w:pPr>
        <w:ind w:firstLine="720"/>
      </w:pPr>
      <w:r>
        <w:t>‘has weakness’:</w:t>
      </w:r>
      <w:hyperlink w:anchor="_503237c91822aea6eb1e81f160d33ce1" w:history="1">
        <w:r>
          <w:rPr>
            <w:rStyle w:val="Hyperlink"/>
          </w:rPr>
          <w:t>Weakness</w:t>
        </w:r>
      </w:hyperlink>
    </w:p>
    <w:p w:rsidR="00697D8F" w:rsidRDefault="00697D8F" w:rsidP="00E05413">
      <w:pPr>
        <w:ind w:firstLine="720"/>
      </w:pPr>
      <w:r>
        <w:t>‘responsibility of’:</w:t>
      </w:r>
      <w:hyperlink w:anchor="_e6b0cbf74d66e662c0e3b43efa323757" w:history="1">
        <w:r>
          <w:rPr>
            <w:rStyle w:val="Hyperlink"/>
          </w:rPr>
          <w:t>Stakeholder</w:t>
        </w:r>
      </w:hyperlink>
    </w:p>
    <w:p w:rsidR="00697D8F" w:rsidRDefault="00697D8F" w:rsidP="00E05413">
      <w:pPr>
        <w:ind w:firstLine="720"/>
      </w:pPr>
      <w:r>
        <w:t>‘supports’:</w:t>
      </w:r>
      <w:hyperlink w:anchor="_d442d75c9ac335e7a2aadbc96919fc2d" w:history="1">
        <w:r>
          <w:rPr>
            <w:rStyle w:val="Hyperlink"/>
          </w:rPr>
          <w:t>Resource</w:t>
        </w:r>
      </w:hyperlink>
    </w:p>
    <w:p w:rsidR="00697D8F" w:rsidRDefault="00697D8F" w:rsidP="00E05413">
      <w:pPr>
        <w:ind w:firstLine="720"/>
      </w:pPr>
      <w:r>
        <w:t>‘impacted by’:</w:t>
      </w:r>
      <w:hyperlink w:anchor="_9bf67544840a1cd6396f28cc292e3ca0" w:history="1">
        <w:r>
          <w:rPr>
            <w:rStyle w:val="Hyperlink"/>
          </w:rPr>
          <w:t>Consequence</w:t>
        </w:r>
      </w:hyperlink>
    </w:p>
    <w:p w:rsidR="00697D8F" w:rsidRDefault="00697D8F" w:rsidP="00E05413">
      <w:pPr>
        <w:ind w:firstLine="720"/>
      </w:pPr>
      <w:r>
        <w:t>‘required by’:</w:t>
      </w:r>
      <w:hyperlink w:anchor="_83d65b9404a78ed941a332943863e039" w:history="1">
        <w:r>
          <w:rPr>
            <w:rStyle w:val="Hyperlink"/>
          </w:rPr>
          <w:t>Process</w:t>
        </w:r>
      </w:hyperlink>
    </w:p>
    <w:p w:rsidR="00697D8F" w:rsidRDefault="00697D8F" w:rsidP="00E05413">
      <w:pPr>
        <w:ind w:firstLine="720"/>
      </w:pPr>
      <w:r>
        <w:t>‘has vunerability’:</w:t>
      </w:r>
      <w:hyperlink w:anchor="_d936caf19626476c163d1b8384647aa0" w:history="1">
        <w:r>
          <w:rPr>
            <w:rStyle w:val="Hyperlink"/>
          </w:rPr>
          <w:t>Vulnerability</w:t>
        </w:r>
      </w:hyperlink>
    </w:p>
    <w:p w:rsidR="00697D8F" w:rsidRDefault="00697D8F" w:rsidP="00E05413">
      <w:pPr>
        <w:ind w:firstLine="720"/>
      </w:pPr>
      <w:r>
        <w:t>‘depends on’:</w:t>
      </w:r>
      <w:hyperlink w:anchor="_d442d75c9ac335e7a2aadbc96919fc2d" w:history="1">
        <w:r>
          <w:rPr>
            <w:rStyle w:val="Hyperlink"/>
          </w:rPr>
          <w:t>Resource</w:t>
        </w:r>
      </w:hyperlink>
    </w:p>
    <w:p w:rsidR="00697D8F" w:rsidRDefault="00697D8F" w:rsidP="00E05413">
      <w:pPr>
        <w:ind w:firstLine="720"/>
      </w:pPr>
      <w:r>
        <w:t>‘subject to’:</w:t>
      </w:r>
      <w:hyperlink w:anchor="_4a5f789e0663312e51a7733bd354bc59" w:history="1">
        <w:r>
          <w:rPr>
            <w:rStyle w:val="Hyperlink"/>
          </w:rPr>
          <w:t>Authority</w:t>
        </w:r>
      </w:hyperlink>
    </w:p>
    <w:p w:rsidR="00D718D6" w:rsidRDefault="00D718D6"/>
    <w:p w:rsidR="00D718D6" w:rsidRDefault="005F69A5">
      <w:pPr>
        <w:pStyle w:val="Heading2"/>
      </w:pPr>
      <w:bookmarkStart w:id="532" w:name="_1a58d558b592e67971f2f58814e04f74"/>
      <w:bookmarkStart w:id="533" w:name="_Toc411965791"/>
      <w:r>
        <w:t>Class Point On Earth</w:t>
      </w:r>
      <w:bookmarkEnd w:id="532"/>
      <w:bookmarkEnd w:id="533"/>
    </w:p>
    <w:p w:rsidR="00D718D6" w:rsidRDefault="005F69A5">
      <w:r>
        <w:t>A point that defines a location on earth where the point is within the bounds of the location.</w:t>
      </w:r>
    </w:p>
    <w:p w:rsidR="00D718D6" w:rsidRDefault="005F69A5">
      <w:pPr>
        <w:pStyle w:val="Heading3"/>
      </w:pPr>
      <w:bookmarkStart w:id="534" w:name="_Toc411965792"/>
      <w:r>
        <w:t>Direct Supertypes</w:t>
      </w:r>
      <w:bookmarkEnd w:id="534"/>
    </w:p>
    <w:p w:rsidR="00D718D6" w:rsidRDefault="00C94A5B" w:rsidP="00EC7479">
      <w:pPr>
        <w:ind w:left="360"/>
      </w:pPr>
      <w:hyperlink w:anchor="_a582aea7169af4ccb928d92b8f749522" w:history="1">
        <w:r w:rsidR="005F69A5">
          <w:rPr>
            <w:rStyle w:val="Hyperlink"/>
          </w:rPr>
          <w:t>Coordinate</w:t>
        </w:r>
      </w:hyperlink>
    </w:p>
    <w:p w:rsidR="00D718D6" w:rsidRDefault="005F69A5">
      <w:pPr>
        <w:pStyle w:val="Code"/>
      </w:pPr>
      <w:r w:rsidRPr="00043180">
        <w:rPr>
          <w:b/>
          <w:sz w:val="24"/>
          <w:szCs w:val="24"/>
        </w:rPr>
        <w:t>package</w:t>
      </w:r>
      <w:r>
        <w:t xml:space="preserve"> Conceptual Modeling and Mapping Library::Generic Concepts::Location</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a582aea7169af4ccb928d92b8f749522" w:history="1">
        <w:r w:rsidR="007E3012">
          <w:rPr>
            <w:rStyle w:val="Hyperlink"/>
          </w:rPr>
          <w:t>Coordinate</w:t>
        </w:r>
      </w:hyperlink>
    </w:p>
    <w:p w:rsidR="00D718D6" w:rsidRDefault="00D718D6">
      <w:pPr>
        <w:pStyle w:val="Code"/>
      </w:pPr>
    </w:p>
    <w:p w:rsidR="00D718D6" w:rsidRDefault="005F69A5">
      <w:pPr>
        <w:pStyle w:val="Heading3"/>
      </w:pPr>
      <w:bookmarkStart w:id="535" w:name="_Toc411965793"/>
      <w:r>
        <w:t>Inherited Features</w:t>
      </w:r>
      <w:bookmarkEnd w:id="535"/>
    </w:p>
    <w:p w:rsidR="00697D8F" w:rsidRDefault="00697D8F" w:rsidP="00697D8F">
      <w:r w:rsidRPr="000365A1">
        <w:rPr>
          <w:b/>
          <w:i/>
        </w:rPr>
        <w:t>From</w:t>
      </w:r>
      <w:r>
        <w:t xml:space="preserve"> </w:t>
      </w:r>
      <w:hyperlink w:anchor="_a582aea7169af4ccb928d92b8f749522" w:history="1">
        <w:r>
          <w:rPr>
            <w:rStyle w:val="Hyperlink"/>
          </w:rPr>
          <w:t>Coordinate</w:t>
        </w:r>
      </w:hyperlink>
      <w:r>
        <w:t xml:space="preserve">: </w:t>
      </w:r>
    </w:p>
    <w:p w:rsidR="00697D8F" w:rsidRDefault="00697D8F" w:rsidP="00E05413">
      <w:pPr>
        <w:ind w:firstLine="720"/>
      </w:pPr>
      <w:r>
        <w:t>‘coordinate system’:</w:t>
      </w:r>
      <w:hyperlink w:anchor="_b6eadbcd3852f561feab0218c7c54f12" w:history="1">
        <w:r>
          <w:rPr>
            <w:rStyle w:val="Hyperlink"/>
          </w:rPr>
          <w:t>Coordinate System</w:t>
        </w:r>
      </w:hyperlink>
    </w:p>
    <w:p w:rsidR="00697D8F" w:rsidRDefault="00697D8F" w:rsidP="00697D8F">
      <w:r w:rsidRPr="000365A1">
        <w:rPr>
          <w:b/>
          <w:i/>
        </w:rPr>
        <w:t>From</w:t>
      </w:r>
      <w:r>
        <w:t xml:space="preserve"> </w:t>
      </w:r>
      <w:hyperlink w:anchor="_e205268a66c2900e6473742e27189871" w:history="1">
        <w:r>
          <w:rPr>
            <w:rStyle w:val="Hyperlink"/>
          </w:rPr>
          <w:t>Location Identifier</w:t>
        </w:r>
      </w:hyperlink>
      <w:r>
        <w:t xml:space="preserve">: </w:t>
      </w:r>
    </w:p>
    <w:p w:rsidR="00697D8F" w:rsidRDefault="00697D8F" w:rsidP="00E05413">
      <w:pPr>
        <w:ind w:firstLine="720"/>
      </w:pPr>
      <w:r>
        <w:t>‘designates location’:</w:t>
      </w:r>
      <w:hyperlink w:anchor="_e1d8064cf80a8d37d141d659cfacdfad" w:history="1">
        <w:r>
          <w:rPr>
            <w:rStyle w:val="Hyperlink"/>
          </w:rPr>
          <w:t>Physical Location</w:t>
        </w:r>
      </w:hyperlink>
    </w:p>
    <w:p w:rsidR="00697D8F" w:rsidRDefault="00697D8F" w:rsidP="00697D8F">
      <w:r w:rsidRPr="000365A1">
        <w:rPr>
          <w:b/>
          <w:i/>
        </w:rPr>
        <w:t>From</w:t>
      </w:r>
      <w:r>
        <w:t xml:space="preserve"> </w:t>
      </w:r>
      <w:hyperlink w:anchor="_a9304dce0833e68d6c1871feed7ba4c8" w:history="1">
        <w:r>
          <w:rPr>
            <w:rStyle w:val="Hyperlink"/>
          </w:rPr>
          <w:t>Identifier</w:t>
        </w:r>
      </w:hyperlink>
      <w:r>
        <w:t xml:space="preserve">: </w:t>
      </w:r>
    </w:p>
    <w:p w:rsidR="00697D8F" w:rsidRDefault="00697D8F" w:rsidP="00E05413">
      <w:pPr>
        <w:ind w:firstLine="720"/>
      </w:pPr>
      <w:r>
        <w:lastRenderedPageBreak/>
        <w:t>‘identifies’:</w:t>
      </w:r>
      <w:hyperlink w:anchor="_13f9005c9106d00d7131680982c2727a" w:history="1">
        <w:r>
          <w:rPr>
            <w:rStyle w:val="Hyperlink"/>
          </w:rPr>
          <w:t>Entity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D718D6" w:rsidRDefault="00D718D6"/>
    <w:p w:rsidR="00D718D6" w:rsidRDefault="005F69A5">
      <w:pPr>
        <w:pStyle w:val="Heading2"/>
      </w:pPr>
      <w:bookmarkStart w:id="536" w:name="_c96b56fc7878bb63696c9f1c9abc2578"/>
      <w:bookmarkStart w:id="537" w:name="_Toc411965794"/>
      <w:r>
        <w:t>Class Postal Address</w:t>
      </w:r>
      <w:bookmarkEnd w:id="536"/>
      <w:bookmarkEnd w:id="537"/>
    </w:p>
    <w:p w:rsidR="00D718D6" w:rsidRDefault="005F69A5">
      <w:r>
        <w:t>An address able to be used to deliver physical mail.</w:t>
      </w:r>
    </w:p>
    <w:p w:rsidR="00D718D6" w:rsidRDefault="005F69A5">
      <w:pPr>
        <w:pStyle w:val="Heading3"/>
      </w:pPr>
      <w:bookmarkStart w:id="538" w:name="_Toc411965795"/>
      <w:r>
        <w:t>Direct Supertypes</w:t>
      </w:r>
      <w:bookmarkEnd w:id="538"/>
    </w:p>
    <w:p w:rsidR="00D718D6" w:rsidRDefault="00C94A5B" w:rsidP="00EC7479">
      <w:pPr>
        <w:ind w:left="360"/>
      </w:pPr>
      <w:hyperlink w:anchor="_e205268a66c2900e6473742e27189871" w:history="1">
        <w:r w:rsidR="005F69A5">
          <w:rPr>
            <w:rStyle w:val="Hyperlink"/>
          </w:rPr>
          <w:t>Location Identifier</w:t>
        </w:r>
      </w:hyperlink>
    </w:p>
    <w:p w:rsidR="00D718D6" w:rsidRDefault="005F69A5">
      <w:pPr>
        <w:pStyle w:val="Code"/>
      </w:pPr>
      <w:r w:rsidRPr="00043180">
        <w:rPr>
          <w:b/>
          <w:sz w:val="24"/>
          <w:szCs w:val="24"/>
        </w:rPr>
        <w:t>package</w:t>
      </w:r>
      <w:r>
        <w:t xml:space="preserve"> Conceptual Modeling and Mapping Library::Generic Concepts::Location</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e205268a66c2900e6473742e27189871" w:history="1">
        <w:r w:rsidR="007E3012">
          <w:rPr>
            <w:rStyle w:val="Hyperlink"/>
          </w:rPr>
          <w:t>Location Identifier</w:t>
        </w:r>
      </w:hyperlink>
    </w:p>
    <w:p w:rsidR="00D718D6" w:rsidRDefault="00D718D6">
      <w:pPr>
        <w:pStyle w:val="Code"/>
      </w:pPr>
    </w:p>
    <w:p w:rsidR="00D718D6" w:rsidRDefault="005F69A5">
      <w:pPr>
        <w:pStyle w:val="Heading3"/>
      </w:pPr>
      <w:bookmarkStart w:id="539" w:name="_Toc411965796"/>
      <w:r>
        <w:t>Associations</w:t>
      </w:r>
      <w:bookmarkEnd w:id="539"/>
    </w:p>
    <w:p w:rsidR="00F546FD" w:rsidRDefault="005F69A5" w:rsidP="00F546FD">
      <w:pPr>
        <w:ind w:left="605" w:hanging="245"/>
      </w:pPr>
      <w:r>
        <w:rPr>
          <w:noProof/>
          <w:lang w:bidi="ar-SA"/>
        </w:rPr>
        <w:drawing>
          <wp:inline distT="0" distB="0" distL="0" distR="0">
            <wp:extent cx="152400" cy="152400"/>
            <wp:effectExtent l="0" t="0" r="0" b="0"/>
            <wp:docPr id="392" name="Picture -130330051.jpg" descr="-130330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130330051.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address of</w:t>
      </w:r>
      <w:r w:rsidR="00A92CA5">
        <w:t>:</w:t>
      </w:r>
      <w:hyperlink w:anchor="_e1d8064cf80a8d37d141d659cfacdfad" w:history="1">
        <w:r>
          <w:rPr>
            <w:rStyle w:val="Hyperlink"/>
          </w:rPr>
          <w:t>Physical Location</w:t>
        </w:r>
      </w:hyperlink>
      <w:r>
        <w:t xml:space="preserve"> </w:t>
      </w:r>
      <w:r w:rsidR="00601C69">
        <w:t xml:space="preserve">  </w:t>
      </w:r>
      <w:r w:rsidR="00F546FD" w:rsidRPr="00833C5F">
        <w:rPr>
          <w:i/>
        </w:rPr>
        <w:t>Redefines</w:t>
      </w:r>
      <w:r w:rsidR="00F546FD">
        <w:t>: designates location:</w:t>
      </w:r>
      <w:hyperlink w:anchor="_e1d8064cf80a8d37d141d659cfacdfad" w:history="1">
        <w:r w:rsidR="00F546FD">
          <w:rPr>
            <w:rStyle w:val="Hyperlink"/>
          </w:rPr>
          <w:t>Physical Location</w:t>
        </w:r>
      </w:hyperlink>
      <w:r w:rsidR="00F546FD">
        <w:rPr>
          <w:rStyle w:val="Hyperlink"/>
        </w:rPr>
        <w:t xml:space="preserve">   </w:t>
      </w:r>
      <w:r w:rsidR="00F546FD">
        <w:t xml:space="preserve"> </w:t>
      </w:r>
    </w:p>
    <w:p w:rsidR="00A60DB1" w:rsidRDefault="00A60DB1" w:rsidP="00A60DB1">
      <w:pPr>
        <w:ind w:left="720" w:firstLine="360"/>
      </w:pPr>
      <w:r>
        <w:t>Location identified by an address.</w:t>
      </w:r>
    </w:p>
    <w:p w:rsidR="00D718D6" w:rsidRDefault="005F69A5">
      <w:pPr>
        <w:pStyle w:val="Heading3"/>
      </w:pPr>
      <w:bookmarkStart w:id="540" w:name="_Toc411965797"/>
      <w:r>
        <w:t>Inherited Features</w:t>
      </w:r>
      <w:bookmarkEnd w:id="540"/>
    </w:p>
    <w:p w:rsidR="00697D8F" w:rsidRDefault="00697D8F" w:rsidP="00697D8F">
      <w:r w:rsidRPr="000365A1">
        <w:rPr>
          <w:b/>
          <w:i/>
        </w:rPr>
        <w:t>From</w:t>
      </w:r>
      <w:r>
        <w:t xml:space="preserve"> </w:t>
      </w:r>
      <w:hyperlink w:anchor="_e205268a66c2900e6473742e27189871" w:history="1">
        <w:r>
          <w:rPr>
            <w:rStyle w:val="Hyperlink"/>
          </w:rPr>
          <w:t>Location Identifier</w:t>
        </w:r>
      </w:hyperlink>
      <w:r>
        <w:t xml:space="preserve">: </w:t>
      </w:r>
    </w:p>
    <w:p w:rsidR="00697D8F" w:rsidRDefault="00697D8F" w:rsidP="00E05413">
      <w:pPr>
        <w:ind w:firstLine="720"/>
      </w:pPr>
      <w:r>
        <w:t>‘designates location’:</w:t>
      </w:r>
      <w:hyperlink w:anchor="_e1d8064cf80a8d37d141d659cfacdfad" w:history="1">
        <w:r>
          <w:rPr>
            <w:rStyle w:val="Hyperlink"/>
          </w:rPr>
          <w:t>Physical Location</w:t>
        </w:r>
      </w:hyperlink>
    </w:p>
    <w:p w:rsidR="00697D8F" w:rsidRDefault="00697D8F" w:rsidP="00697D8F">
      <w:r w:rsidRPr="000365A1">
        <w:rPr>
          <w:b/>
          <w:i/>
        </w:rPr>
        <w:t>From</w:t>
      </w:r>
      <w:r>
        <w:t xml:space="preserve"> </w:t>
      </w:r>
      <w:hyperlink w:anchor="_a9304dce0833e68d6c1871feed7ba4c8" w:history="1">
        <w:r>
          <w:rPr>
            <w:rStyle w:val="Hyperlink"/>
          </w:rPr>
          <w:t>Identifier</w:t>
        </w:r>
      </w:hyperlink>
      <w:r>
        <w:t xml:space="preserve">: </w:t>
      </w:r>
    </w:p>
    <w:p w:rsidR="00697D8F" w:rsidRDefault="00697D8F" w:rsidP="00E05413">
      <w:pPr>
        <w:ind w:firstLine="720"/>
      </w:pPr>
      <w:r>
        <w:t>‘identifies’:</w:t>
      </w:r>
      <w:hyperlink w:anchor="_13f9005c9106d00d7131680982c2727a" w:history="1">
        <w:r>
          <w:rPr>
            <w:rStyle w:val="Hyperlink"/>
          </w:rPr>
          <w:t>Entity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D718D6" w:rsidRDefault="00D718D6"/>
    <w:p w:rsidR="00D718D6" w:rsidRDefault="005F69A5">
      <w:pPr>
        <w:pStyle w:val="Heading2"/>
      </w:pPr>
      <w:bookmarkStart w:id="541" w:name="_ef4bd8f16b6883be4fe1bd4cc1ffa792"/>
      <w:bookmarkStart w:id="542" w:name="_Toc411965798"/>
      <w:r>
        <w:t>Class Residence</w:t>
      </w:r>
      <w:bookmarkEnd w:id="541"/>
      <w:bookmarkEnd w:id="542"/>
    </w:p>
    <w:p w:rsidR="00D718D6" w:rsidRDefault="005F69A5">
      <w:r>
        <w:t>A place where people live/reside</w:t>
      </w:r>
    </w:p>
    <w:p w:rsidR="00D718D6" w:rsidRDefault="005F69A5">
      <w:pPr>
        <w:pStyle w:val="Heading3"/>
      </w:pPr>
      <w:bookmarkStart w:id="543" w:name="_Toc411965799"/>
      <w:r>
        <w:t>Direct Supertypes</w:t>
      </w:r>
      <w:bookmarkEnd w:id="543"/>
    </w:p>
    <w:p w:rsidR="00D718D6" w:rsidRDefault="00C94A5B" w:rsidP="00EC7479">
      <w:pPr>
        <w:ind w:left="360"/>
      </w:pPr>
      <w:hyperlink w:anchor="_fde5e413a501c493daf61032d6f61acc" w:history="1">
        <w:r w:rsidR="005F69A5">
          <w:rPr>
            <w:rStyle w:val="Hyperlink"/>
          </w:rPr>
          <w:t>Place</w:t>
        </w:r>
      </w:hyperlink>
    </w:p>
    <w:p w:rsidR="00D718D6" w:rsidRDefault="005F69A5">
      <w:pPr>
        <w:pStyle w:val="Code"/>
      </w:pPr>
      <w:r w:rsidRPr="00043180">
        <w:rPr>
          <w:b/>
          <w:sz w:val="24"/>
          <w:szCs w:val="24"/>
        </w:rPr>
        <w:lastRenderedPageBreak/>
        <w:t>package</w:t>
      </w:r>
      <w:r>
        <w:t xml:space="preserve"> Conceptual Modeling and Mapping Library::Generic Concepts::Location</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fde5e413a501c493daf61032d6f61acc" w:history="1">
        <w:r w:rsidR="007E3012">
          <w:rPr>
            <w:rStyle w:val="Hyperlink"/>
          </w:rPr>
          <w:t>Place</w:t>
        </w:r>
      </w:hyperlink>
    </w:p>
    <w:p w:rsidR="00D718D6" w:rsidRDefault="00D718D6">
      <w:pPr>
        <w:pStyle w:val="Code"/>
      </w:pPr>
    </w:p>
    <w:p w:rsidR="00D718D6" w:rsidRDefault="005F69A5">
      <w:pPr>
        <w:pStyle w:val="Heading3"/>
      </w:pPr>
      <w:bookmarkStart w:id="544" w:name="_Toc411965800"/>
      <w:r>
        <w:t>Associations</w:t>
      </w:r>
      <w:bookmarkEnd w:id="544"/>
    </w:p>
    <w:p w:rsidR="00F546FD" w:rsidRDefault="005F69A5" w:rsidP="00F546FD">
      <w:pPr>
        <w:ind w:left="605" w:hanging="245"/>
      </w:pPr>
      <w:r>
        <w:rPr>
          <w:noProof/>
          <w:lang w:bidi="ar-SA"/>
        </w:rPr>
        <w:drawing>
          <wp:inline distT="0" distB="0" distL="0" distR="0">
            <wp:extent cx="152400" cy="152400"/>
            <wp:effectExtent l="0" t="0" r="0" b="0"/>
            <wp:docPr id="394" name="Picture -1981030601.jpg" descr="-1981030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1981030601.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has resident</w:t>
      </w:r>
      <w:r w:rsidR="00A92CA5">
        <w:t>:</w:t>
      </w:r>
      <w:hyperlink w:anchor="_157ac1adcbaae23e042fcf3180241290" w:history="1">
        <w:r>
          <w:rPr>
            <w:rStyle w:val="Hyperlink"/>
          </w:rPr>
          <w:t>Person</w:t>
        </w:r>
      </w:hyperlink>
      <w:r>
        <w:t xml:space="preserve"> </w:t>
      </w:r>
      <w:r w:rsidR="00601C69">
        <w:t xml:space="preserve">  </w:t>
      </w:r>
      <w:r w:rsidR="00F546FD" w:rsidRPr="00833C5F">
        <w:rPr>
          <w:i/>
        </w:rPr>
        <w:t>Subsets</w:t>
      </w:r>
      <w:r w:rsidR="00F546FD">
        <w:t>: hosts:</w:t>
      </w:r>
      <w:hyperlink w:anchor="_195976dea0d8187e1656ac43c072c070" w:history="1">
        <w:r w:rsidR="00F546FD">
          <w:rPr>
            <w:rStyle w:val="Hyperlink"/>
          </w:rPr>
          <w:t>Actor</w:t>
        </w:r>
      </w:hyperlink>
      <w:r w:rsidR="00F546FD">
        <w:rPr>
          <w:rStyle w:val="Hyperlink"/>
        </w:rPr>
        <w:t xml:space="preserve"> </w:t>
      </w:r>
      <w:r w:rsidR="00F546FD">
        <w:t xml:space="preserve">   </w:t>
      </w:r>
    </w:p>
    <w:p w:rsidR="00A60DB1" w:rsidRDefault="00A60DB1" w:rsidP="00A60DB1">
      <w:pPr>
        <w:ind w:left="720" w:firstLine="360"/>
      </w:pPr>
      <w:r>
        <w:t>People living at a residence.</w:t>
      </w:r>
      <w:r>
        <w:tab/>
      </w:r>
    </w:p>
    <w:p w:rsidR="00D718D6" w:rsidRDefault="005F69A5">
      <w:pPr>
        <w:pStyle w:val="Heading3"/>
      </w:pPr>
      <w:bookmarkStart w:id="545" w:name="_Toc411965801"/>
      <w:r>
        <w:t>Inherited Features</w:t>
      </w:r>
      <w:bookmarkEnd w:id="545"/>
    </w:p>
    <w:p w:rsidR="00697D8F" w:rsidRDefault="00697D8F" w:rsidP="00697D8F">
      <w:r w:rsidRPr="000365A1">
        <w:rPr>
          <w:b/>
          <w:i/>
        </w:rPr>
        <w:t>From</w:t>
      </w:r>
      <w:r>
        <w:t xml:space="preserve"> </w:t>
      </w:r>
      <w:hyperlink w:anchor="_e1d8064cf80a8d37d141d659cfacdfad" w:history="1">
        <w:r>
          <w:rPr>
            <w:rStyle w:val="Hyperlink"/>
          </w:rPr>
          <w:t>Physical Location</w:t>
        </w:r>
      </w:hyperlink>
      <w:r>
        <w:t xml:space="preserve">: </w:t>
      </w:r>
    </w:p>
    <w:p w:rsidR="00697D8F" w:rsidRDefault="00697D8F" w:rsidP="00E05413">
      <w:pPr>
        <w:ind w:firstLine="720"/>
      </w:pPr>
      <w:r>
        <w:t>‘physicaly contains’:</w:t>
      </w:r>
      <w:hyperlink w:anchor="_9e590df8c30230cf3596fa46219d8207" w:history="1">
        <w:r>
          <w:rPr>
            <w:rStyle w:val="Hyperlink"/>
          </w:rPr>
          <w:t>Physical Entity</w:t>
        </w:r>
      </w:hyperlink>
    </w:p>
    <w:p w:rsidR="00697D8F" w:rsidRDefault="00697D8F" w:rsidP="00E05413">
      <w:pPr>
        <w:ind w:firstLine="720"/>
      </w:pPr>
      <w:r>
        <w:t>‘hosts’:</w:t>
      </w:r>
      <w:hyperlink w:anchor="_195976dea0d8187e1656ac43c072c070" w:history="1">
        <w:r>
          <w:rPr>
            <w:rStyle w:val="Hyperlink"/>
          </w:rPr>
          <w:t>Actor</w:t>
        </w:r>
      </w:hyperlink>
    </w:p>
    <w:p w:rsidR="00697D8F" w:rsidRDefault="00697D8F" w:rsidP="00E05413">
      <w:pPr>
        <w:ind w:firstLine="720"/>
      </w:pPr>
      <w:r>
        <w:t>‘location designation’:</w:t>
      </w:r>
      <w:hyperlink w:anchor="_e205268a66c2900e6473742e27189871" w:history="1">
        <w:r>
          <w:rPr>
            <w:rStyle w:val="Hyperlink"/>
          </w:rPr>
          <w:t>Location Identifier</w:t>
        </w:r>
      </w:hyperlink>
    </w:p>
    <w:p w:rsidR="00697D8F" w:rsidRDefault="00697D8F" w:rsidP="00E05413">
      <w:pPr>
        <w:ind w:firstLine="720"/>
      </w:pPr>
      <w:r>
        <w:t>‘has address’:</w:t>
      </w:r>
      <w:hyperlink w:anchor="_c96b56fc7878bb63696c9f1c9abc2578" w:history="1">
        <w:r>
          <w:rPr>
            <w:rStyle w:val="Hyperlink"/>
          </w:rPr>
          <w:t>Postal Address</w:t>
        </w:r>
      </w:hyperlink>
    </w:p>
    <w:p w:rsidR="00697D8F" w:rsidRDefault="00697D8F" w:rsidP="00E05413">
      <w:pPr>
        <w:ind w:firstLine="720"/>
      </w:pPr>
      <w:r>
        <w:t>‘has earth coordinate’:</w:t>
      </w:r>
      <w:hyperlink w:anchor="_a582aea7169af4ccb928d92b8f749522" w:history="1">
        <w:r>
          <w:rPr>
            <w:rStyle w:val="Hyperlink"/>
          </w:rPr>
          <w:t>Coordinate</w:t>
        </w:r>
      </w:hyperlink>
    </w:p>
    <w:p w:rsidR="00697D8F" w:rsidRDefault="00697D8F" w:rsidP="00697D8F">
      <w:r w:rsidRPr="000365A1">
        <w:rPr>
          <w:b/>
          <w:i/>
        </w:rPr>
        <w:t>From</w:t>
      </w:r>
      <w:r>
        <w:t xml:space="preserve"> </w:t>
      </w:r>
      <w:hyperlink w:anchor="_9e590df8c30230cf3596fa46219d8207" w:history="1">
        <w:r>
          <w:rPr>
            <w:rStyle w:val="Hyperlink"/>
          </w:rPr>
          <w:t>Physical Entity</w:t>
        </w:r>
      </w:hyperlink>
      <w:r>
        <w:t xml:space="preserve">: </w:t>
      </w:r>
    </w:p>
    <w:p w:rsidR="00697D8F" w:rsidRDefault="00697D8F" w:rsidP="00E05413">
      <w:pPr>
        <w:ind w:firstLine="720"/>
      </w:pPr>
      <w:r>
        <w:t>‘currently located within’:</w:t>
      </w:r>
      <w:hyperlink w:anchor="_e1d8064cf80a8d37d141d659cfacdfad" w:history="1">
        <w:r>
          <w:rPr>
            <w:rStyle w:val="Hyperlink"/>
          </w:rPr>
          <w:t>Physical Location</w:t>
        </w:r>
      </w:hyperlink>
    </w:p>
    <w:p w:rsidR="00697D8F" w:rsidRDefault="00697D8F" w:rsidP="00697D8F">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E05413">
      <w:pPr>
        <w:ind w:firstLine="720"/>
      </w:pPr>
      <w:r>
        <w:t>‘has observation’:</w:t>
      </w:r>
      <w:hyperlink w:anchor="_1a5b22ec96adcbdd1b918a17fe9b44b2" w:history="1">
        <w:r>
          <w:rPr>
            <w:rStyle w:val="Hyperlink"/>
          </w:rPr>
          <w:t>Observation</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lastRenderedPageBreak/>
        <w:t>From</w:t>
      </w:r>
      <w:r>
        <w:t xml:space="preserve"> </w:t>
      </w:r>
      <w:hyperlink w:anchor="_d442d75c9ac335e7a2aadbc96919fc2d" w:history="1">
        <w:r>
          <w:rPr>
            <w:rStyle w:val="Hyperlink"/>
          </w:rPr>
          <w:t>Resource</w:t>
        </w:r>
      </w:hyperlink>
      <w:r>
        <w:t xml:space="preserve">: </w:t>
      </w:r>
    </w:p>
    <w:p w:rsidR="00697D8F" w:rsidRDefault="00697D8F" w:rsidP="00E05413">
      <w:pPr>
        <w:ind w:firstLine="720"/>
      </w:pPr>
      <w:r>
        <w:t>‘has weakness’:</w:t>
      </w:r>
      <w:hyperlink w:anchor="_503237c91822aea6eb1e81f160d33ce1" w:history="1">
        <w:r>
          <w:rPr>
            <w:rStyle w:val="Hyperlink"/>
          </w:rPr>
          <w:t>Weakness</w:t>
        </w:r>
      </w:hyperlink>
    </w:p>
    <w:p w:rsidR="00697D8F" w:rsidRDefault="00697D8F" w:rsidP="00E05413">
      <w:pPr>
        <w:ind w:firstLine="720"/>
      </w:pPr>
      <w:r>
        <w:t>‘responsibility of’:</w:t>
      </w:r>
      <w:hyperlink w:anchor="_e6b0cbf74d66e662c0e3b43efa323757" w:history="1">
        <w:r>
          <w:rPr>
            <w:rStyle w:val="Hyperlink"/>
          </w:rPr>
          <w:t>Stakeholder</w:t>
        </w:r>
      </w:hyperlink>
    </w:p>
    <w:p w:rsidR="00697D8F" w:rsidRDefault="00697D8F" w:rsidP="00E05413">
      <w:pPr>
        <w:ind w:firstLine="720"/>
      </w:pPr>
      <w:r>
        <w:t>‘supports’:</w:t>
      </w:r>
      <w:hyperlink w:anchor="_d442d75c9ac335e7a2aadbc96919fc2d" w:history="1">
        <w:r>
          <w:rPr>
            <w:rStyle w:val="Hyperlink"/>
          </w:rPr>
          <w:t>Resource</w:t>
        </w:r>
      </w:hyperlink>
    </w:p>
    <w:p w:rsidR="00697D8F" w:rsidRDefault="00697D8F" w:rsidP="00E05413">
      <w:pPr>
        <w:ind w:firstLine="720"/>
      </w:pPr>
      <w:r>
        <w:t>‘impacted by’:</w:t>
      </w:r>
      <w:hyperlink w:anchor="_9bf67544840a1cd6396f28cc292e3ca0" w:history="1">
        <w:r>
          <w:rPr>
            <w:rStyle w:val="Hyperlink"/>
          </w:rPr>
          <w:t>Consequence</w:t>
        </w:r>
      </w:hyperlink>
    </w:p>
    <w:p w:rsidR="00697D8F" w:rsidRDefault="00697D8F" w:rsidP="00E05413">
      <w:pPr>
        <w:ind w:firstLine="720"/>
      </w:pPr>
      <w:r>
        <w:t>‘required by’:</w:t>
      </w:r>
      <w:hyperlink w:anchor="_83d65b9404a78ed941a332943863e039" w:history="1">
        <w:r>
          <w:rPr>
            <w:rStyle w:val="Hyperlink"/>
          </w:rPr>
          <w:t>Process</w:t>
        </w:r>
      </w:hyperlink>
    </w:p>
    <w:p w:rsidR="00697D8F" w:rsidRDefault="00697D8F" w:rsidP="00E05413">
      <w:pPr>
        <w:ind w:firstLine="720"/>
      </w:pPr>
      <w:r>
        <w:t>‘has vunerability’:</w:t>
      </w:r>
      <w:hyperlink w:anchor="_d936caf19626476c163d1b8384647aa0" w:history="1">
        <w:r>
          <w:rPr>
            <w:rStyle w:val="Hyperlink"/>
          </w:rPr>
          <w:t>Vulnerability</w:t>
        </w:r>
      </w:hyperlink>
    </w:p>
    <w:p w:rsidR="00697D8F" w:rsidRDefault="00697D8F" w:rsidP="00E05413">
      <w:pPr>
        <w:ind w:firstLine="720"/>
      </w:pPr>
      <w:r>
        <w:t>‘depends on’:</w:t>
      </w:r>
      <w:hyperlink w:anchor="_d442d75c9ac335e7a2aadbc96919fc2d" w:history="1">
        <w:r>
          <w:rPr>
            <w:rStyle w:val="Hyperlink"/>
          </w:rPr>
          <w:t>Resource</w:t>
        </w:r>
      </w:hyperlink>
    </w:p>
    <w:p w:rsidR="00697D8F" w:rsidRDefault="00697D8F" w:rsidP="00E05413">
      <w:pPr>
        <w:ind w:firstLine="720"/>
      </w:pPr>
      <w:r>
        <w:t>‘subject to’:</w:t>
      </w:r>
      <w:hyperlink w:anchor="_4a5f789e0663312e51a7733bd354bc59" w:history="1">
        <w:r>
          <w:rPr>
            <w:rStyle w:val="Hyperlink"/>
          </w:rPr>
          <w:t>Authority</w:t>
        </w:r>
      </w:hyperlink>
    </w:p>
    <w:p w:rsidR="00D718D6" w:rsidRDefault="00D718D6"/>
    <w:p w:rsidR="00D718D6" w:rsidRDefault="005F69A5">
      <w:pPr>
        <w:pStyle w:val="Heading1"/>
      </w:pPr>
      <w:bookmarkStart w:id="546" w:name="_Toc411965802"/>
      <w:r>
        <w:t>Conceptual Modeling and Mapping Library::Generic Concepts::Observation</w:t>
      </w:r>
      <w:bookmarkEnd w:id="546"/>
    </w:p>
    <w:p w:rsidR="00D718D6" w:rsidRDefault="005F69A5">
      <w:r>
        <w:t>Concepts about observations</w:t>
      </w:r>
    </w:p>
    <w:p w:rsidR="00D718D6" w:rsidRDefault="00306ED9">
      <w:pPr>
        <w:pStyle w:val="Heading2"/>
      </w:pPr>
      <w:bookmarkStart w:id="547" w:name="_Toc411965803"/>
      <w:r>
        <w:t>Diagram</w:t>
      </w:r>
      <w:r w:rsidR="00AB6B0D">
        <w:t>:</w:t>
      </w:r>
      <w:r>
        <w:t xml:space="preserve"> </w:t>
      </w:r>
      <w:r w:rsidR="005F69A5">
        <w:t>Observation</w:t>
      </w:r>
      <w:bookmarkEnd w:id="547"/>
    </w:p>
    <w:p w:rsidR="00D718D6" w:rsidRDefault="005F69A5">
      <w:pPr>
        <w:jc w:val="center"/>
        <w:rPr>
          <w:rFonts w:cs="Arial"/>
        </w:rPr>
      </w:pPr>
      <w:r>
        <w:rPr>
          <w:noProof/>
          <w:lang w:bidi="ar-SA"/>
        </w:rPr>
        <w:drawing>
          <wp:inline distT="0" distB="0" distL="0" distR="0">
            <wp:extent cx="5732145" cy="3000082"/>
            <wp:effectExtent l="0" t="0" r="0" b="0"/>
            <wp:docPr id="396" name="Picture 275012092.jpg" descr="275012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275012092.jpg"/>
                    <pic:cNvPicPr/>
                  </pic:nvPicPr>
                  <pic:blipFill>
                    <a:blip r:embed="rId49" cstate="print"/>
                    <a:stretch>
                      <a:fillRect/>
                    </a:stretch>
                  </pic:blipFill>
                  <pic:spPr>
                    <a:xfrm>
                      <a:off x="0" y="0"/>
                      <a:ext cx="5732145" cy="3000082"/>
                    </a:xfrm>
                    <a:prstGeom prst="rect">
                      <a:avLst/>
                    </a:prstGeom>
                  </pic:spPr>
                </pic:pic>
              </a:graphicData>
            </a:graphic>
          </wp:inline>
        </w:drawing>
      </w:r>
    </w:p>
    <w:p w:rsidR="00D718D6" w:rsidRDefault="005F69A5">
      <w:pPr>
        <w:pStyle w:val="Figure"/>
      </w:pPr>
      <w:bookmarkStart w:id="548" w:name="_Toc411965370"/>
      <w:r>
        <w:t>Observation</w:t>
      </w:r>
      <w:bookmarkEnd w:id="548"/>
    </w:p>
    <w:p w:rsidR="00D718D6" w:rsidRDefault="00D718D6"/>
    <w:p w:rsidR="00D718D6" w:rsidRDefault="005F69A5">
      <w:pPr>
        <w:pStyle w:val="Heading2"/>
      </w:pPr>
      <w:bookmarkStart w:id="549" w:name="_8cc75516ba2eeff4ca0e6110878b65ee"/>
      <w:bookmarkStart w:id="550" w:name="_Toc411965804"/>
      <w:r>
        <w:t>Class Measurement</w:t>
      </w:r>
      <w:bookmarkEnd w:id="549"/>
      <w:bookmarkEnd w:id="550"/>
    </w:p>
    <w:p w:rsidR="00D718D6" w:rsidRDefault="005F69A5">
      <w:r>
        <w:t>The act of determining a quantity via a repeatable and objective process.</w:t>
      </w:r>
    </w:p>
    <w:p w:rsidR="00D718D6" w:rsidRDefault="005F69A5">
      <w:pPr>
        <w:pStyle w:val="Heading3"/>
      </w:pPr>
      <w:bookmarkStart w:id="551" w:name="_Toc411965805"/>
      <w:r>
        <w:t>Direct Supertypes</w:t>
      </w:r>
      <w:bookmarkEnd w:id="551"/>
    </w:p>
    <w:p w:rsidR="00D718D6" w:rsidRDefault="00C94A5B" w:rsidP="00EC7479">
      <w:pPr>
        <w:ind w:left="360"/>
      </w:pPr>
      <w:hyperlink w:anchor="_1a5b22ec96adcbdd1b918a17fe9b44b2" w:history="1">
        <w:r w:rsidR="005F69A5">
          <w:rPr>
            <w:rStyle w:val="Hyperlink"/>
          </w:rPr>
          <w:t>Observation</w:t>
        </w:r>
      </w:hyperlink>
    </w:p>
    <w:p w:rsidR="00D718D6" w:rsidRDefault="005F69A5">
      <w:pPr>
        <w:pStyle w:val="Code"/>
      </w:pPr>
      <w:r w:rsidRPr="00043180">
        <w:rPr>
          <w:b/>
          <w:sz w:val="24"/>
          <w:szCs w:val="24"/>
        </w:rPr>
        <w:lastRenderedPageBreak/>
        <w:t>package</w:t>
      </w:r>
      <w:r>
        <w:t xml:space="preserve"> Conceptual Modeling and Mapping Library::Generic Concepts::Observation</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1a5b22ec96adcbdd1b918a17fe9b44b2" w:history="1">
        <w:r w:rsidR="007E3012">
          <w:rPr>
            <w:rStyle w:val="Hyperlink"/>
          </w:rPr>
          <w:t>Observation</w:t>
        </w:r>
      </w:hyperlink>
    </w:p>
    <w:p w:rsidR="00D718D6" w:rsidRDefault="00D718D6">
      <w:pPr>
        <w:pStyle w:val="Code"/>
      </w:pPr>
    </w:p>
    <w:p w:rsidR="00D718D6" w:rsidRDefault="005F69A5">
      <w:pPr>
        <w:pStyle w:val="Heading3"/>
      </w:pPr>
      <w:bookmarkStart w:id="552" w:name="_Toc411965806"/>
      <w:r>
        <w:t>Inherited Features</w:t>
      </w:r>
      <w:bookmarkEnd w:id="552"/>
    </w:p>
    <w:p w:rsidR="00697D8F" w:rsidRDefault="00697D8F" w:rsidP="00697D8F">
      <w:r w:rsidRPr="000365A1">
        <w:rPr>
          <w:b/>
          <w:i/>
        </w:rPr>
        <w:t>From</w:t>
      </w:r>
      <w:r>
        <w:t xml:space="preserve"> </w:t>
      </w:r>
      <w:hyperlink w:anchor="_1a5b22ec96adcbdd1b918a17fe9b44b2" w:history="1">
        <w:r>
          <w:rPr>
            <w:rStyle w:val="Hyperlink"/>
          </w:rPr>
          <w:t>Observation</w:t>
        </w:r>
      </w:hyperlink>
      <w:r>
        <w:t xml:space="preserve">: </w:t>
      </w:r>
    </w:p>
    <w:p w:rsidR="00697D8F" w:rsidRDefault="00697D8F" w:rsidP="00E05413">
      <w:pPr>
        <w:ind w:firstLine="720"/>
      </w:pPr>
      <w:r>
        <w:t>‘observes’:</w:t>
      </w:r>
      <w:hyperlink w:anchor="_13f9005c9106d00d7131680982c2727a" w:history="1">
        <w:r>
          <w:rPr>
            <w:rStyle w:val="Hyperlink"/>
          </w:rPr>
          <w:t>Entity</w:t>
        </w:r>
      </w:hyperlink>
    </w:p>
    <w:p w:rsidR="00697D8F" w:rsidRDefault="00697D8F" w:rsidP="00E05413">
      <w:pPr>
        <w:ind w:firstLine="720"/>
      </w:pPr>
      <w:r>
        <w:t>‘observer’:</w:t>
      </w:r>
      <w:hyperlink w:anchor="_fb65a7c7797a6f834f4eb97640a0234f" w:history="1">
        <w:r>
          <w:rPr>
            <w:rStyle w:val="Hyperlink"/>
          </w:rPr>
          <w:t>Individual</w:t>
        </w:r>
      </w:hyperlink>
    </w:p>
    <w:p w:rsidR="00697D8F" w:rsidRDefault="00697D8F" w:rsidP="00E05413">
      <w:pPr>
        <w:ind w:firstLine="720"/>
      </w:pPr>
      <w:r>
        <w:t>‘observed in’:</w:t>
      </w:r>
      <w:hyperlink w:anchor="_08a2eb20d8bf045e6dbd9fe9c6a5931a" w:history="1">
        <w:r>
          <w:rPr>
            <w:rStyle w:val="Hyperlink"/>
          </w:rPr>
          <w:t>Actual Situation</w:t>
        </w:r>
      </w:hyperlink>
    </w:p>
    <w:p w:rsidR="00697D8F" w:rsidRDefault="00697D8F" w:rsidP="00697D8F">
      <w:r w:rsidRPr="000365A1">
        <w:rPr>
          <w:b/>
          <w:i/>
        </w:rPr>
        <w:t>From</w:t>
      </w:r>
      <w:r>
        <w:t xml:space="preserve"> </w:t>
      </w:r>
      <w:hyperlink w:anchor="_bf62ccd25fcc4695eba838a426996db5" w:history="1">
        <w:r>
          <w:rPr>
            <w:rStyle w:val="Hyperlink"/>
          </w:rPr>
          <w:t>Activity</w:t>
        </w:r>
      </w:hyperlink>
      <w:r>
        <w:t xml:space="preserve">: </w:t>
      </w:r>
    </w:p>
    <w:p w:rsidR="00697D8F" w:rsidRDefault="00697D8F" w:rsidP="00E05413">
      <w:pPr>
        <w:ind w:firstLine="720"/>
      </w:pPr>
      <w:r>
        <w:t>‘performed by’:</w:t>
      </w:r>
      <w:hyperlink w:anchor="_195976dea0d8187e1656ac43c072c070" w:history="1">
        <w:r>
          <w:rPr>
            <w:rStyle w:val="Hyperlink"/>
          </w:rPr>
          <w:t>Actor</w:t>
        </w:r>
      </w:hyperlink>
    </w:p>
    <w:p w:rsidR="00697D8F" w:rsidRDefault="00697D8F" w:rsidP="00697D8F">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E05413">
      <w:pPr>
        <w:ind w:firstLine="720"/>
      </w:pPr>
      <w:r>
        <w:t>‘uses’:</w:t>
      </w:r>
      <w:hyperlink w:anchor="_13f9005c9106d00d7131680982c2727a" w:history="1">
        <w:r>
          <w:rPr>
            <w:rStyle w:val="Hyperlink"/>
          </w:rPr>
          <w:t>Entity</w:t>
        </w:r>
      </w:hyperlink>
    </w:p>
    <w:p w:rsidR="00697D8F" w:rsidRDefault="00697D8F" w:rsidP="00E05413">
      <w:pPr>
        <w:ind w:firstLine="720"/>
      </w:pPr>
      <w:r>
        <w:t>‘creates’:</w:t>
      </w:r>
      <w:hyperlink w:anchor="_13f9005c9106d00d7131680982c2727a" w:history="1">
        <w:r>
          <w:rPr>
            <w:rStyle w:val="Hyperlink"/>
          </w:rPr>
          <w:t>Entity</w:t>
        </w:r>
      </w:hyperlink>
    </w:p>
    <w:p w:rsidR="00697D8F" w:rsidRDefault="00697D8F" w:rsidP="00E05413">
      <w:pPr>
        <w:ind w:firstLine="720"/>
      </w:pPr>
      <w:r>
        <w:t>‘step in’:</w:t>
      </w:r>
      <w:hyperlink w:anchor="_c05d8ea54231ef8385ae369a8cb18a7f" w:history="1">
        <w:r>
          <w:rPr>
            <w:rStyle w:val="Hyperlink"/>
          </w:rPr>
          <w:t>Occurrence</w:t>
        </w:r>
      </w:hyperlink>
    </w:p>
    <w:p w:rsidR="00697D8F" w:rsidRDefault="00697D8F" w:rsidP="00E05413">
      <w:pPr>
        <w:ind w:firstLine="720"/>
      </w:pPr>
      <w:r>
        <w:t>‘step’:</w:t>
      </w:r>
      <w:hyperlink w:anchor="_c05d8ea54231ef8385ae369a8cb18a7f" w:history="1">
        <w:r>
          <w:rPr>
            <w:rStyle w:val="Hyperlink"/>
          </w:rPr>
          <w:t>Occurrence</w:t>
        </w:r>
      </w:hyperlink>
    </w:p>
    <w:p w:rsidR="00697D8F" w:rsidRDefault="00697D8F" w:rsidP="00E05413">
      <w:pPr>
        <w:ind w:firstLine="720"/>
      </w:pPr>
      <w:r>
        <w:t>‘when’:</w:t>
      </w:r>
      <w:hyperlink w:anchor="_63104765cd42c5f76cf72fdc4ed90397" w:history="1">
        <w:r>
          <w:rPr>
            <w:rStyle w:val="Hyperlink"/>
          </w:rPr>
          <w:t>Situation</w:t>
        </w:r>
      </w:hyperlink>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lastRenderedPageBreak/>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697D8F" w:rsidRDefault="00697D8F" w:rsidP="00697D8F">
      <w:r w:rsidRPr="000365A1">
        <w:rPr>
          <w:b/>
          <w:i/>
        </w:rPr>
        <w:t>From</w:t>
      </w:r>
      <w:r>
        <w:t xml:space="preserve"> </w:t>
      </w:r>
      <w:hyperlink w:anchor="_08a2eb20d8bf045e6dbd9fe9c6a5931a" w:history="1">
        <w:r>
          <w:rPr>
            <w:rStyle w:val="Hyperlink"/>
          </w:rPr>
          <w:t>Actual Situation</w:t>
        </w:r>
      </w:hyperlink>
      <w:r>
        <w:t xml:space="preserve">: </w:t>
      </w:r>
    </w:p>
    <w:p w:rsidR="00697D8F" w:rsidRDefault="00697D8F" w:rsidP="00E05413">
      <w:pPr>
        <w:ind w:firstLine="720"/>
      </w:pPr>
      <w:r>
        <w:t>‘has sighting’:</w:t>
      </w:r>
      <w:hyperlink w:anchor="_e771cce4eb7bb47efae93a7539a40e8e" w:history="1">
        <w:r>
          <w:rPr>
            <w:rStyle w:val="Hyperlink"/>
          </w:rPr>
          <w:t>Sighting</w:t>
        </w:r>
      </w:hyperlink>
    </w:p>
    <w:p w:rsidR="00697D8F" w:rsidRDefault="00697D8F" w:rsidP="00E05413">
      <w:pPr>
        <w:ind w:firstLine="720"/>
      </w:pPr>
      <w:r>
        <w:t>‘has observation’:</w:t>
      </w:r>
      <w:hyperlink w:anchor="_1a5b22ec96adcbdd1b918a17fe9b44b2" w:history="1">
        <w:r>
          <w:rPr>
            <w:rStyle w:val="Hyperlink"/>
          </w:rPr>
          <w:t>Observation</w:t>
        </w:r>
      </w:hyperlink>
    </w:p>
    <w:p w:rsidR="00697D8F" w:rsidRDefault="00697D8F" w:rsidP="00697D8F">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E05413">
      <w:pPr>
        <w:ind w:firstLine="720"/>
      </w:pPr>
      <w:r>
        <w:t>‘has observation’:</w:t>
      </w:r>
      <w:hyperlink w:anchor="_1a5b22ec96adcbdd1b918a17fe9b44b2" w:history="1">
        <w:r>
          <w:rPr>
            <w:rStyle w:val="Hyperlink"/>
          </w:rPr>
          <w:t>Observation</w:t>
        </w:r>
      </w:hyperlink>
    </w:p>
    <w:p w:rsidR="00D718D6" w:rsidRDefault="00D718D6"/>
    <w:p w:rsidR="00D718D6" w:rsidRDefault="005F69A5">
      <w:pPr>
        <w:pStyle w:val="Heading2"/>
      </w:pPr>
      <w:bookmarkStart w:id="553" w:name="_1a5b22ec96adcbdd1b918a17fe9b44b2"/>
      <w:bookmarkStart w:id="554" w:name="_Toc411965807"/>
      <w:r>
        <w:t>Class Observation</w:t>
      </w:r>
      <w:bookmarkEnd w:id="553"/>
      <w:bookmarkEnd w:id="554"/>
    </w:p>
    <w:p w:rsidR="00D718D6" w:rsidRDefault="005F69A5">
      <w:r>
        <w:t>the action or process of observing something or someone carefully or in order to gain information.</w:t>
      </w:r>
    </w:p>
    <w:p w:rsidR="00D718D6" w:rsidRDefault="005F69A5">
      <w:pPr>
        <w:pStyle w:val="Heading3"/>
      </w:pPr>
      <w:bookmarkStart w:id="555" w:name="_Toc411965808"/>
      <w:r>
        <w:t>Direct Supertypes</w:t>
      </w:r>
      <w:bookmarkEnd w:id="555"/>
    </w:p>
    <w:p w:rsidR="00D718D6" w:rsidRDefault="00C94A5B" w:rsidP="00EC7479">
      <w:pPr>
        <w:ind w:left="360"/>
      </w:pPr>
      <w:hyperlink w:anchor="_bf62ccd25fcc4695eba838a426996db5" w:history="1">
        <w:r w:rsidR="005F69A5">
          <w:rPr>
            <w:rStyle w:val="Hyperlink"/>
          </w:rPr>
          <w:t>Activity</w:t>
        </w:r>
      </w:hyperlink>
      <w:r w:rsidR="005F69A5">
        <w:t xml:space="preserve">, </w:t>
      </w:r>
      <w:hyperlink w:anchor="_08a2eb20d8bf045e6dbd9fe9c6a5931a" w:history="1">
        <w:r w:rsidR="005F69A5">
          <w:rPr>
            <w:rStyle w:val="Hyperlink"/>
          </w:rPr>
          <w:t>Actual Situation</w:t>
        </w:r>
      </w:hyperlink>
    </w:p>
    <w:p w:rsidR="00D718D6" w:rsidRDefault="005F69A5">
      <w:pPr>
        <w:pStyle w:val="Code"/>
      </w:pPr>
      <w:r w:rsidRPr="00043180">
        <w:rPr>
          <w:b/>
          <w:sz w:val="24"/>
          <w:szCs w:val="24"/>
        </w:rPr>
        <w:t>package</w:t>
      </w:r>
      <w:r>
        <w:t xml:space="preserve"> Conceptual Modeling and Mapping Library::Generic Concepts::Observation</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bf62ccd25fcc4695eba838a426996db5" w:history="1">
        <w:r w:rsidR="007E3012">
          <w:rPr>
            <w:rStyle w:val="Hyperlink"/>
          </w:rPr>
          <w:t>Activity</w:t>
        </w:r>
      </w:hyperlink>
      <w:r>
        <w:t xml:space="preserve">, </w:t>
      </w:r>
      <w:r w:rsidR="007E3012" w:rsidRPr="007E3012">
        <w:rPr>
          <w:rStyle w:val="Hyperlink"/>
        </w:rPr>
        <w:t xml:space="preserve"> </w:t>
      </w:r>
      <w:hyperlink w:anchor="_08a2eb20d8bf045e6dbd9fe9c6a5931a" w:history="1">
        <w:r w:rsidR="007E3012">
          <w:rPr>
            <w:rStyle w:val="Hyperlink"/>
          </w:rPr>
          <w:t>Actual Situation</w:t>
        </w:r>
      </w:hyperlink>
    </w:p>
    <w:p w:rsidR="00D718D6" w:rsidRDefault="00D718D6">
      <w:pPr>
        <w:pStyle w:val="Code"/>
      </w:pPr>
    </w:p>
    <w:p w:rsidR="00D718D6" w:rsidRDefault="005F69A5">
      <w:pPr>
        <w:pStyle w:val="Heading3"/>
      </w:pPr>
      <w:bookmarkStart w:id="556" w:name="_Toc411965809"/>
      <w:r>
        <w:t>Associations</w:t>
      </w:r>
      <w:bookmarkEnd w:id="556"/>
    </w:p>
    <w:p w:rsidR="00F546FD" w:rsidRDefault="005F69A5" w:rsidP="00F546FD">
      <w:pPr>
        <w:ind w:left="605" w:hanging="245"/>
      </w:pPr>
      <w:r>
        <w:rPr>
          <w:noProof/>
          <w:lang w:bidi="ar-SA"/>
        </w:rPr>
        <w:drawing>
          <wp:inline distT="0" distB="0" distL="0" distR="0">
            <wp:extent cx="152400" cy="152400"/>
            <wp:effectExtent l="0" t="0" r="0" b="0"/>
            <wp:docPr id="398" name="Picture -1813298664.jpg" descr="-18132986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1813298664.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observes</w:t>
      </w:r>
      <w:r w:rsidR="00A92CA5">
        <w:t>:</w:t>
      </w:r>
      <w:hyperlink w:anchor="_13f9005c9106d00d7131680982c2727a" w:history="1">
        <w:r>
          <w:rPr>
            <w:rStyle w:val="Hyperlink"/>
          </w:rPr>
          <w:t>Entity</w:t>
        </w:r>
      </w:hyperlink>
      <w:r>
        <w:t xml:space="preserve"> </w:t>
      </w:r>
    </w:p>
    <w:p w:rsidR="00A60DB1" w:rsidRDefault="00A60DB1" w:rsidP="00A60DB1">
      <w:pPr>
        <w:ind w:left="720" w:firstLine="360"/>
      </w:pPr>
      <w:r>
        <w:t>The observed entity (individual or situation)</w:t>
      </w:r>
    </w:p>
    <w:p w:rsidR="00F546FD" w:rsidRDefault="005F69A5" w:rsidP="00F546FD">
      <w:pPr>
        <w:ind w:left="605" w:hanging="245"/>
      </w:pPr>
      <w:r>
        <w:rPr>
          <w:noProof/>
          <w:lang w:bidi="ar-SA"/>
        </w:rPr>
        <w:drawing>
          <wp:inline distT="0" distB="0" distL="0" distR="0">
            <wp:extent cx="152400" cy="152400"/>
            <wp:effectExtent l="0" t="0" r="0" b="0"/>
            <wp:docPr id="400" name="Picture -1321993893.jpg" descr="-13219938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132199389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observer</w:t>
      </w:r>
      <w:r w:rsidR="00A92CA5">
        <w:t>:</w:t>
      </w:r>
      <w:hyperlink w:anchor="_fb65a7c7797a6f834f4eb97640a0234f" w:history="1">
        <w:r>
          <w:rPr>
            <w:rStyle w:val="Hyperlink"/>
          </w:rPr>
          <w:t>Individual</w:t>
        </w:r>
      </w:hyperlink>
      <w:r>
        <w:t xml:space="preserve"> </w:t>
      </w:r>
    </w:p>
    <w:p w:rsidR="00A60DB1" w:rsidRDefault="00A60DB1" w:rsidP="00A60DB1">
      <w:pPr>
        <w:ind w:left="720" w:firstLine="360"/>
      </w:pPr>
      <w:r>
        <w:t>The observer</w:t>
      </w:r>
    </w:p>
    <w:p w:rsidR="00F546FD" w:rsidRDefault="005F69A5" w:rsidP="00F546FD">
      <w:pPr>
        <w:ind w:left="605" w:hanging="245"/>
      </w:pPr>
      <w:r>
        <w:rPr>
          <w:noProof/>
          <w:lang w:bidi="ar-SA"/>
        </w:rPr>
        <w:drawing>
          <wp:inline distT="0" distB="0" distL="0" distR="0">
            <wp:extent cx="152400" cy="152400"/>
            <wp:effectExtent l="0" t="0" r="0" b="0"/>
            <wp:docPr id="402" name="Picture -107506044.jpg" descr="-107506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107506044.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observed in</w:t>
      </w:r>
      <w:r w:rsidR="00A92CA5">
        <w:t>:</w:t>
      </w:r>
      <w:hyperlink w:anchor="_08a2eb20d8bf045e6dbd9fe9c6a5931a" w:history="1">
        <w:r>
          <w:rPr>
            <w:rStyle w:val="Hyperlink"/>
          </w:rPr>
          <w:t>Actual Situation</w:t>
        </w:r>
      </w:hyperlink>
      <w:r>
        <w:t xml:space="preserve"> </w:t>
      </w:r>
    </w:p>
    <w:p w:rsidR="00A60DB1" w:rsidRDefault="00A60DB1" w:rsidP="00A60DB1">
      <w:pPr>
        <w:ind w:left="720" w:firstLine="360"/>
      </w:pPr>
      <w:r>
        <w:t>The context in which the observation occurred.</w:t>
      </w:r>
    </w:p>
    <w:p w:rsidR="00D718D6" w:rsidRDefault="005F69A5">
      <w:pPr>
        <w:pStyle w:val="Heading3"/>
      </w:pPr>
      <w:bookmarkStart w:id="557" w:name="_Toc411965810"/>
      <w:r>
        <w:lastRenderedPageBreak/>
        <w:t>Inherited Features</w:t>
      </w:r>
      <w:bookmarkEnd w:id="557"/>
    </w:p>
    <w:p w:rsidR="00697D8F" w:rsidRDefault="00697D8F" w:rsidP="00697D8F">
      <w:r w:rsidRPr="000365A1">
        <w:rPr>
          <w:b/>
          <w:i/>
        </w:rPr>
        <w:t>From</w:t>
      </w:r>
      <w:r>
        <w:t xml:space="preserve"> </w:t>
      </w:r>
      <w:hyperlink w:anchor="_bf62ccd25fcc4695eba838a426996db5" w:history="1">
        <w:r>
          <w:rPr>
            <w:rStyle w:val="Hyperlink"/>
          </w:rPr>
          <w:t>Activity</w:t>
        </w:r>
      </w:hyperlink>
      <w:r>
        <w:t xml:space="preserve">: </w:t>
      </w:r>
    </w:p>
    <w:p w:rsidR="00697D8F" w:rsidRDefault="00697D8F" w:rsidP="00E05413">
      <w:pPr>
        <w:ind w:firstLine="720"/>
      </w:pPr>
      <w:r>
        <w:t>‘performed by’:</w:t>
      </w:r>
      <w:hyperlink w:anchor="_195976dea0d8187e1656ac43c072c070" w:history="1">
        <w:r>
          <w:rPr>
            <w:rStyle w:val="Hyperlink"/>
          </w:rPr>
          <w:t>Actor</w:t>
        </w:r>
      </w:hyperlink>
    </w:p>
    <w:p w:rsidR="00697D8F" w:rsidRDefault="00697D8F" w:rsidP="00697D8F">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E05413">
      <w:pPr>
        <w:ind w:firstLine="720"/>
      </w:pPr>
      <w:r>
        <w:t>‘uses’:</w:t>
      </w:r>
      <w:hyperlink w:anchor="_13f9005c9106d00d7131680982c2727a" w:history="1">
        <w:r>
          <w:rPr>
            <w:rStyle w:val="Hyperlink"/>
          </w:rPr>
          <w:t>Entity</w:t>
        </w:r>
      </w:hyperlink>
    </w:p>
    <w:p w:rsidR="00697D8F" w:rsidRDefault="00697D8F" w:rsidP="00E05413">
      <w:pPr>
        <w:ind w:firstLine="720"/>
      </w:pPr>
      <w:r>
        <w:t>‘creates’:</w:t>
      </w:r>
      <w:hyperlink w:anchor="_13f9005c9106d00d7131680982c2727a" w:history="1">
        <w:r>
          <w:rPr>
            <w:rStyle w:val="Hyperlink"/>
          </w:rPr>
          <w:t>Entity</w:t>
        </w:r>
      </w:hyperlink>
    </w:p>
    <w:p w:rsidR="00697D8F" w:rsidRDefault="00697D8F" w:rsidP="00E05413">
      <w:pPr>
        <w:ind w:firstLine="720"/>
      </w:pPr>
      <w:r>
        <w:t>‘step in’:</w:t>
      </w:r>
      <w:hyperlink w:anchor="_c05d8ea54231ef8385ae369a8cb18a7f" w:history="1">
        <w:r>
          <w:rPr>
            <w:rStyle w:val="Hyperlink"/>
          </w:rPr>
          <w:t>Occurrence</w:t>
        </w:r>
      </w:hyperlink>
    </w:p>
    <w:p w:rsidR="00697D8F" w:rsidRDefault="00697D8F" w:rsidP="00E05413">
      <w:pPr>
        <w:ind w:firstLine="720"/>
      </w:pPr>
      <w:r>
        <w:t>‘step’:</w:t>
      </w:r>
      <w:hyperlink w:anchor="_c05d8ea54231ef8385ae369a8cb18a7f" w:history="1">
        <w:r>
          <w:rPr>
            <w:rStyle w:val="Hyperlink"/>
          </w:rPr>
          <w:t>Occurrence</w:t>
        </w:r>
      </w:hyperlink>
    </w:p>
    <w:p w:rsidR="00697D8F" w:rsidRDefault="00697D8F" w:rsidP="00E05413">
      <w:pPr>
        <w:ind w:firstLine="720"/>
      </w:pPr>
      <w:r>
        <w:t>‘when’:</w:t>
      </w:r>
      <w:hyperlink w:anchor="_63104765cd42c5f76cf72fdc4ed90397" w:history="1">
        <w:r>
          <w:rPr>
            <w:rStyle w:val="Hyperlink"/>
          </w:rPr>
          <w:t>Situation</w:t>
        </w:r>
      </w:hyperlink>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lastRenderedPageBreak/>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697D8F" w:rsidRDefault="00697D8F" w:rsidP="00697D8F">
      <w:r w:rsidRPr="000365A1">
        <w:rPr>
          <w:b/>
          <w:i/>
        </w:rPr>
        <w:t>From</w:t>
      </w:r>
      <w:r>
        <w:t xml:space="preserve"> </w:t>
      </w:r>
      <w:hyperlink w:anchor="_08a2eb20d8bf045e6dbd9fe9c6a5931a" w:history="1">
        <w:r>
          <w:rPr>
            <w:rStyle w:val="Hyperlink"/>
          </w:rPr>
          <w:t>Actual Situation</w:t>
        </w:r>
      </w:hyperlink>
      <w:r>
        <w:t xml:space="preserve">: </w:t>
      </w:r>
    </w:p>
    <w:p w:rsidR="00697D8F" w:rsidRDefault="00697D8F" w:rsidP="00E05413">
      <w:pPr>
        <w:ind w:firstLine="720"/>
      </w:pPr>
      <w:r>
        <w:t>‘has sighting’:</w:t>
      </w:r>
      <w:hyperlink w:anchor="_e771cce4eb7bb47efae93a7539a40e8e" w:history="1">
        <w:r>
          <w:rPr>
            <w:rStyle w:val="Hyperlink"/>
          </w:rPr>
          <w:t>Sighting</w:t>
        </w:r>
      </w:hyperlink>
    </w:p>
    <w:p w:rsidR="00697D8F" w:rsidRDefault="00697D8F" w:rsidP="00E05413">
      <w:pPr>
        <w:ind w:firstLine="720"/>
      </w:pPr>
      <w:r>
        <w:t>‘has observation’:</w:t>
      </w:r>
      <w:hyperlink w:anchor="_1a5b22ec96adcbdd1b918a17fe9b44b2" w:history="1">
        <w:r>
          <w:rPr>
            <w:rStyle w:val="Hyperlink"/>
          </w:rPr>
          <w:t>Observation</w:t>
        </w:r>
      </w:hyperlink>
    </w:p>
    <w:p w:rsidR="00697D8F" w:rsidRDefault="00697D8F" w:rsidP="00697D8F">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E05413">
      <w:pPr>
        <w:ind w:firstLine="720"/>
      </w:pPr>
      <w:r>
        <w:t>‘has observation’:</w:t>
      </w:r>
      <w:hyperlink w:anchor="_1a5b22ec96adcbdd1b918a17fe9b44b2" w:history="1">
        <w:r>
          <w:rPr>
            <w:rStyle w:val="Hyperlink"/>
          </w:rPr>
          <w:t>Observation</w:t>
        </w:r>
      </w:hyperlink>
    </w:p>
    <w:p w:rsidR="00D718D6" w:rsidRDefault="00D718D6"/>
    <w:p w:rsidR="00D718D6" w:rsidRDefault="005F69A5">
      <w:pPr>
        <w:pStyle w:val="Heading1"/>
      </w:pPr>
      <w:bookmarkStart w:id="558" w:name="_Toc411965811"/>
      <w:r>
        <w:t>Conceptual Modeling and Mapping Library::Generic Concepts::Person</w:t>
      </w:r>
      <w:bookmarkEnd w:id="558"/>
    </w:p>
    <w:p w:rsidR="00D718D6" w:rsidRDefault="005F69A5">
      <w:r>
        <w:t>The person module defines foundation concepts of people such as their location and name. More specific person attributes may augment this specification.</w:t>
      </w:r>
    </w:p>
    <w:p w:rsidR="00D718D6" w:rsidRDefault="00306ED9">
      <w:pPr>
        <w:pStyle w:val="Heading2"/>
      </w:pPr>
      <w:bookmarkStart w:id="559" w:name="_Toc411965812"/>
      <w:r>
        <w:t>Diagram</w:t>
      </w:r>
      <w:r w:rsidR="00AB6B0D">
        <w:t>:</w:t>
      </w:r>
      <w:r>
        <w:t xml:space="preserve"> </w:t>
      </w:r>
      <w:r w:rsidR="005F69A5">
        <w:t>Person</w:t>
      </w:r>
      <w:bookmarkEnd w:id="559"/>
    </w:p>
    <w:p w:rsidR="00D718D6" w:rsidRDefault="005F69A5">
      <w:pPr>
        <w:jc w:val="center"/>
        <w:rPr>
          <w:rFonts w:cs="Arial"/>
        </w:rPr>
      </w:pPr>
      <w:r>
        <w:rPr>
          <w:noProof/>
          <w:lang w:bidi="ar-SA"/>
        </w:rPr>
        <w:drawing>
          <wp:inline distT="0" distB="0" distL="0" distR="0">
            <wp:extent cx="5732145" cy="3760173"/>
            <wp:effectExtent l="0" t="0" r="0" b="0"/>
            <wp:docPr id="404" name="Picture -1927290693.jpg" descr="-19272906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1927290693.jpg"/>
                    <pic:cNvPicPr/>
                  </pic:nvPicPr>
                  <pic:blipFill>
                    <a:blip r:embed="rId50" cstate="print"/>
                    <a:stretch>
                      <a:fillRect/>
                    </a:stretch>
                  </pic:blipFill>
                  <pic:spPr>
                    <a:xfrm>
                      <a:off x="0" y="0"/>
                      <a:ext cx="5732145" cy="3760173"/>
                    </a:xfrm>
                    <a:prstGeom prst="rect">
                      <a:avLst/>
                    </a:prstGeom>
                  </pic:spPr>
                </pic:pic>
              </a:graphicData>
            </a:graphic>
          </wp:inline>
        </w:drawing>
      </w:r>
    </w:p>
    <w:p w:rsidR="00D718D6" w:rsidRDefault="005F69A5">
      <w:pPr>
        <w:pStyle w:val="Figure"/>
      </w:pPr>
      <w:bookmarkStart w:id="560" w:name="_Toc411965371"/>
      <w:r>
        <w:lastRenderedPageBreak/>
        <w:t>Person</w:t>
      </w:r>
      <w:bookmarkEnd w:id="560"/>
    </w:p>
    <w:p w:rsidR="00D718D6" w:rsidRDefault="00D718D6"/>
    <w:p w:rsidR="00D718D6" w:rsidRDefault="005F69A5">
      <w:pPr>
        <w:pStyle w:val="Heading2"/>
      </w:pPr>
      <w:bookmarkStart w:id="561" w:name="_ea081861c52fa2a4ebb39a32519c3a42"/>
      <w:bookmarkStart w:id="562" w:name="_Toc411965813"/>
      <w:r>
        <w:t>Class Full Person Name</w:t>
      </w:r>
      <w:bookmarkEnd w:id="561"/>
      <w:bookmarkEnd w:id="562"/>
    </w:p>
    <w:p w:rsidR="00D718D6" w:rsidRDefault="005F69A5">
      <w:r>
        <w:t>A full name of a person, even if it is represented in a single string.</w:t>
      </w:r>
    </w:p>
    <w:p w:rsidR="00D718D6" w:rsidRDefault="005F69A5">
      <w:pPr>
        <w:pStyle w:val="Heading3"/>
      </w:pPr>
      <w:bookmarkStart w:id="563" w:name="_Toc411965814"/>
      <w:r>
        <w:t>Direct Supertypes</w:t>
      </w:r>
      <w:bookmarkEnd w:id="563"/>
    </w:p>
    <w:p w:rsidR="00D718D6" w:rsidRDefault="00C94A5B" w:rsidP="00EC7479">
      <w:pPr>
        <w:ind w:left="360"/>
      </w:pPr>
      <w:hyperlink w:anchor="_6014d9134f4ec260652550f570dd0cd8" w:history="1">
        <w:r w:rsidR="005F69A5">
          <w:rPr>
            <w:rStyle w:val="Hyperlink"/>
          </w:rPr>
          <w:t>Person Name</w:t>
        </w:r>
      </w:hyperlink>
    </w:p>
    <w:p w:rsidR="00D718D6" w:rsidRDefault="005F69A5">
      <w:pPr>
        <w:pStyle w:val="Code"/>
      </w:pPr>
      <w:r w:rsidRPr="00043180">
        <w:rPr>
          <w:b/>
          <w:sz w:val="24"/>
          <w:szCs w:val="24"/>
        </w:rPr>
        <w:t>package</w:t>
      </w:r>
      <w:r>
        <w:t xml:space="preserve"> Conceptual Modeling and Mapping Library::Generic Concepts::Person</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6014d9134f4ec260652550f570dd0cd8" w:history="1">
        <w:r w:rsidR="007E3012">
          <w:rPr>
            <w:rStyle w:val="Hyperlink"/>
          </w:rPr>
          <w:t>Person Name</w:t>
        </w:r>
      </w:hyperlink>
    </w:p>
    <w:p w:rsidR="00D718D6" w:rsidRDefault="00D718D6">
      <w:pPr>
        <w:pStyle w:val="Code"/>
      </w:pPr>
    </w:p>
    <w:p w:rsidR="00D718D6" w:rsidRDefault="005F69A5">
      <w:pPr>
        <w:pStyle w:val="Heading3"/>
      </w:pPr>
      <w:bookmarkStart w:id="564" w:name="_Toc411965815"/>
      <w:r>
        <w:t>Attributes</w:t>
      </w:r>
      <w:bookmarkEnd w:id="564"/>
    </w:p>
    <w:p w:rsidR="00D718D6" w:rsidRDefault="005F69A5" w:rsidP="00EC7479">
      <w:pPr>
        <w:pStyle w:val="BodyText2"/>
      </w:pPr>
      <w:r>
        <w:rPr>
          <w:noProof/>
          <w:lang w:bidi="ar-SA"/>
        </w:rPr>
        <w:drawing>
          <wp:inline distT="0" distB="0" distL="0" distR="0">
            <wp:extent cx="152400" cy="152400"/>
            <wp:effectExtent l="0" t="0" r="0" b="0"/>
            <wp:docPr id="406" name="Picture -596523826.jpg" descr="-5965238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596523826.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salutation : </w:t>
      </w:r>
      <w:hyperlink w:anchor="_e88ff33128e714dd9b5d6164077fbf8d" w:history="1">
        <w:r>
          <w:rPr>
            <w:rStyle w:val="Hyperlink"/>
          </w:rPr>
          <w:t>Salutation Name</w:t>
        </w:r>
      </w:hyperlink>
      <w:r>
        <w:t xml:space="preserve"> [0..1]</w:t>
      </w:r>
    </w:p>
    <w:p w:rsidR="00D718D6" w:rsidRDefault="005F69A5">
      <w:pPr>
        <w:ind w:left="677" w:firstLine="360"/>
      </w:pPr>
      <w:r>
        <w:t xml:space="preserve">The prefix of a full name. E.g. Mr. </w:t>
      </w:r>
    </w:p>
    <w:p w:rsidR="00D718D6" w:rsidRDefault="005F69A5" w:rsidP="00EC7479">
      <w:pPr>
        <w:pStyle w:val="BodyText2"/>
      </w:pPr>
      <w:r>
        <w:rPr>
          <w:noProof/>
          <w:lang w:bidi="ar-SA"/>
        </w:rPr>
        <w:drawing>
          <wp:inline distT="0" distB="0" distL="0" distR="0">
            <wp:extent cx="152400" cy="152400"/>
            <wp:effectExtent l="0" t="0" r="0" b="0"/>
            <wp:docPr id="408" name="Picture 382916720.jpg" descr="382916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382916720.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name part : </w:t>
      </w:r>
      <w:hyperlink w:anchor="_dd7db8343f872912184e31022c30375d" w:history="1">
        <w:r>
          <w:rPr>
            <w:rStyle w:val="Hyperlink"/>
          </w:rPr>
          <w:t>Partial Person Name</w:t>
        </w:r>
      </w:hyperlink>
      <w:r>
        <w:t xml:space="preserve"> [1..*]</w:t>
      </w:r>
    </w:p>
    <w:p w:rsidR="00D718D6" w:rsidRDefault="005F69A5">
      <w:pPr>
        <w:ind w:left="677" w:firstLine="360"/>
      </w:pPr>
      <w:r>
        <w:t>Parts of a name, e.g. surname, given name.</w:t>
      </w:r>
    </w:p>
    <w:p w:rsidR="00D718D6" w:rsidRDefault="005F69A5" w:rsidP="00EC7479">
      <w:pPr>
        <w:pStyle w:val="BodyText2"/>
      </w:pPr>
      <w:r>
        <w:rPr>
          <w:noProof/>
          <w:lang w:bidi="ar-SA"/>
        </w:rPr>
        <w:drawing>
          <wp:inline distT="0" distB="0" distL="0" distR="0">
            <wp:extent cx="152400" cy="152400"/>
            <wp:effectExtent l="0" t="0" r="0" b="0"/>
            <wp:docPr id="410" name="Picture -612425392.jpg" descr="-6124253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61242539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title : </w:t>
      </w:r>
      <w:hyperlink w:anchor="_748fc700a013f48fc4d85da4700f1a8e" w:history="1">
        <w:r>
          <w:rPr>
            <w:rStyle w:val="Hyperlink"/>
          </w:rPr>
          <w:t>Title Name</w:t>
        </w:r>
      </w:hyperlink>
      <w:r>
        <w:t xml:space="preserve"> [0..*]</w:t>
      </w:r>
    </w:p>
    <w:p w:rsidR="00D718D6" w:rsidRDefault="005F69A5">
      <w:pPr>
        <w:ind w:left="677" w:firstLine="360"/>
      </w:pPr>
      <w:r>
        <w:t>Titles, such as Dr.</w:t>
      </w:r>
    </w:p>
    <w:p w:rsidR="00D718D6" w:rsidRDefault="005F69A5">
      <w:pPr>
        <w:pStyle w:val="Heading3"/>
      </w:pPr>
      <w:bookmarkStart w:id="565" w:name="_Toc411965816"/>
      <w:r>
        <w:t>Inherited Features</w:t>
      </w:r>
      <w:bookmarkEnd w:id="565"/>
    </w:p>
    <w:p w:rsidR="00697D8F" w:rsidRDefault="00697D8F" w:rsidP="00697D8F">
      <w:r w:rsidRPr="000365A1">
        <w:rPr>
          <w:b/>
          <w:i/>
        </w:rPr>
        <w:t>From</w:t>
      </w:r>
      <w:r>
        <w:t xml:space="preserve"> </w:t>
      </w:r>
      <w:hyperlink w:anchor="_afe5a48976a2df078be9473827611fb8" w:history="1">
        <w:r>
          <w:rPr>
            <w:rStyle w:val="Hyperlink"/>
          </w:rPr>
          <w:t>Name</w:t>
        </w:r>
      </w:hyperlink>
      <w:r>
        <w:t xml:space="preserve">: </w:t>
      </w:r>
    </w:p>
    <w:p w:rsidR="00697D8F" w:rsidRDefault="00697D8F" w:rsidP="00E05413">
      <w:pPr>
        <w:ind w:firstLine="720"/>
      </w:pPr>
      <w:r>
        <w:t>‘names’:</w:t>
      </w:r>
      <w:hyperlink w:anchor="_13f9005c9106d00d7131680982c2727a" w:history="1">
        <w:r>
          <w:rPr>
            <w:rStyle w:val="Hyperlink"/>
          </w:rPr>
          <w:t>Entity</w:t>
        </w:r>
      </w:hyperlink>
    </w:p>
    <w:p w:rsidR="00697D8F" w:rsidRDefault="00697D8F" w:rsidP="00697D8F">
      <w:r w:rsidRPr="000365A1">
        <w:rPr>
          <w:b/>
          <w:i/>
        </w:rPr>
        <w:t>From</w:t>
      </w:r>
      <w:r>
        <w:t xml:space="preserve"> </w:t>
      </w:r>
      <w:hyperlink w:anchor="_a9304dce0833e68d6c1871feed7ba4c8" w:history="1">
        <w:r>
          <w:rPr>
            <w:rStyle w:val="Hyperlink"/>
          </w:rPr>
          <w:t>Identifier</w:t>
        </w:r>
      </w:hyperlink>
      <w:r>
        <w:t xml:space="preserve">: </w:t>
      </w:r>
    </w:p>
    <w:p w:rsidR="00697D8F" w:rsidRDefault="00697D8F" w:rsidP="00E05413">
      <w:pPr>
        <w:ind w:firstLine="720"/>
      </w:pPr>
      <w:r>
        <w:t>‘identifies’:</w:t>
      </w:r>
      <w:hyperlink w:anchor="_13f9005c9106d00d7131680982c2727a" w:history="1">
        <w:r>
          <w:rPr>
            <w:rStyle w:val="Hyperlink"/>
          </w:rPr>
          <w:t>Entity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D718D6" w:rsidRDefault="00D718D6"/>
    <w:p w:rsidR="00D718D6" w:rsidRDefault="005F69A5">
      <w:pPr>
        <w:pStyle w:val="Heading2"/>
      </w:pPr>
      <w:bookmarkStart w:id="566" w:name="_dd7db8343f872912184e31022c30375d"/>
      <w:bookmarkStart w:id="567" w:name="_Toc411965817"/>
      <w:r>
        <w:t>Class Partial Person Name</w:t>
      </w:r>
      <w:bookmarkEnd w:id="566"/>
      <w:bookmarkEnd w:id="567"/>
    </w:p>
    <w:p w:rsidR="00D718D6" w:rsidRDefault="005F69A5">
      <w:r>
        <w:t>A single word or phrase used to identify a person, perhaps as part of a full name.</w:t>
      </w:r>
    </w:p>
    <w:p w:rsidR="00D718D6" w:rsidRDefault="005F69A5">
      <w:pPr>
        <w:pStyle w:val="Heading3"/>
      </w:pPr>
      <w:bookmarkStart w:id="568" w:name="_Toc411965818"/>
      <w:r>
        <w:t>Direct Supertypes</w:t>
      </w:r>
      <w:bookmarkEnd w:id="568"/>
    </w:p>
    <w:p w:rsidR="00D718D6" w:rsidRDefault="00C94A5B" w:rsidP="00EC7479">
      <w:pPr>
        <w:ind w:left="360"/>
      </w:pPr>
      <w:hyperlink w:anchor="_6014d9134f4ec260652550f570dd0cd8" w:history="1">
        <w:r w:rsidR="005F69A5">
          <w:rPr>
            <w:rStyle w:val="Hyperlink"/>
          </w:rPr>
          <w:t>Person Name</w:t>
        </w:r>
      </w:hyperlink>
    </w:p>
    <w:p w:rsidR="00D718D6" w:rsidRDefault="005F69A5">
      <w:pPr>
        <w:pStyle w:val="Code"/>
      </w:pPr>
      <w:r w:rsidRPr="00043180">
        <w:rPr>
          <w:b/>
          <w:sz w:val="24"/>
          <w:szCs w:val="24"/>
        </w:rPr>
        <w:t>package</w:t>
      </w:r>
      <w:r>
        <w:t xml:space="preserve"> Conceptual Modeling and Mapping Library::Generic Concepts::Person</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6014d9134f4ec260652550f570dd0cd8" w:history="1">
        <w:r w:rsidR="007E3012">
          <w:rPr>
            <w:rStyle w:val="Hyperlink"/>
          </w:rPr>
          <w:t>Person Name</w:t>
        </w:r>
      </w:hyperlink>
    </w:p>
    <w:p w:rsidR="00D718D6" w:rsidRDefault="00D718D6">
      <w:pPr>
        <w:pStyle w:val="Code"/>
      </w:pPr>
    </w:p>
    <w:p w:rsidR="00D718D6" w:rsidRDefault="005F69A5">
      <w:pPr>
        <w:pStyle w:val="Heading3"/>
      </w:pPr>
      <w:bookmarkStart w:id="569" w:name="_Toc411965819"/>
      <w:r>
        <w:lastRenderedPageBreak/>
        <w:t>Inherited Features</w:t>
      </w:r>
      <w:bookmarkEnd w:id="569"/>
    </w:p>
    <w:p w:rsidR="00697D8F" w:rsidRDefault="00697D8F" w:rsidP="00697D8F">
      <w:r w:rsidRPr="000365A1">
        <w:rPr>
          <w:b/>
          <w:i/>
        </w:rPr>
        <w:t>From</w:t>
      </w:r>
      <w:r>
        <w:t xml:space="preserve"> </w:t>
      </w:r>
      <w:hyperlink w:anchor="_afe5a48976a2df078be9473827611fb8" w:history="1">
        <w:r>
          <w:rPr>
            <w:rStyle w:val="Hyperlink"/>
          </w:rPr>
          <w:t>Name</w:t>
        </w:r>
      </w:hyperlink>
      <w:r>
        <w:t xml:space="preserve">: </w:t>
      </w:r>
    </w:p>
    <w:p w:rsidR="00697D8F" w:rsidRDefault="00697D8F" w:rsidP="00E05413">
      <w:pPr>
        <w:ind w:firstLine="720"/>
      </w:pPr>
      <w:r>
        <w:t>‘names’:</w:t>
      </w:r>
      <w:hyperlink w:anchor="_13f9005c9106d00d7131680982c2727a" w:history="1">
        <w:r>
          <w:rPr>
            <w:rStyle w:val="Hyperlink"/>
          </w:rPr>
          <w:t>Entity</w:t>
        </w:r>
      </w:hyperlink>
    </w:p>
    <w:p w:rsidR="00697D8F" w:rsidRDefault="00697D8F" w:rsidP="00697D8F">
      <w:r w:rsidRPr="000365A1">
        <w:rPr>
          <w:b/>
          <w:i/>
        </w:rPr>
        <w:t>From</w:t>
      </w:r>
      <w:r>
        <w:t xml:space="preserve"> </w:t>
      </w:r>
      <w:hyperlink w:anchor="_a9304dce0833e68d6c1871feed7ba4c8" w:history="1">
        <w:r>
          <w:rPr>
            <w:rStyle w:val="Hyperlink"/>
          </w:rPr>
          <w:t>Identifier</w:t>
        </w:r>
      </w:hyperlink>
      <w:r>
        <w:t xml:space="preserve">: </w:t>
      </w:r>
    </w:p>
    <w:p w:rsidR="00697D8F" w:rsidRDefault="00697D8F" w:rsidP="00E05413">
      <w:pPr>
        <w:ind w:firstLine="720"/>
      </w:pPr>
      <w:r>
        <w:t>‘identifies’:</w:t>
      </w:r>
      <w:hyperlink w:anchor="_13f9005c9106d00d7131680982c2727a" w:history="1">
        <w:r>
          <w:rPr>
            <w:rStyle w:val="Hyperlink"/>
          </w:rPr>
          <w:t>Entity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D718D6" w:rsidRDefault="00D718D6"/>
    <w:p w:rsidR="00D718D6" w:rsidRDefault="005F69A5">
      <w:pPr>
        <w:pStyle w:val="Heading2"/>
      </w:pPr>
      <w:bookmarkStart w:id="570" w:name="_157ac1adcbaae23e042fcf3180241290"/>
      <w:bookmarkStart w:id="571" w:name="_Toc411965820"/>
      <w:r>
        <w:t>Class Person</w:t>
      </w:r>
      <w:bookmarkEnd w:id="570"/>
      <w:bookmarkEnd w:id="571"/>
    </w:p>
    <w:p w:rsidR="00D718D6" w:rsidRDefault="005F69A5">
      <w:r>
        <w:t>A human being</w:t>
      </w:r>
    </w:p>
    <w:p w:rsidR="00D718D6" w:rsidRDefault="005F69A5">
      <w:pPr>
        <w:pStyle w:val="Heading3"/>
      </w:pPr>
      <w:bookmarkStart w:id="572" w:name="_Toc411965821"/>
      <w:r>
        <w:t>Direct Supertypes</w:t>
      </w:r>
      <w:bookmarkEnd w:id="572"/>
    </w:p>
    <w:p w:rsidR="00D718D6" w:rsidRDefault="00C94A5B" w:rsidP="00EC7479">
      <w:pPr>
        <w:ind w:left="360"/>
      </w:pPr>
      <w:hyperlink w:anchor="_195976dea0d8187e1656ac43c072c070" w:history="1">
        <w:r w:rsidR="005F69A5">
          <w:rPr>
            <w:rStyle w:val="Hyperlink"/>
          </w:rPr>
          <w:t>Actor</w:t>
        </w:r>
      </w:hyperlink>
      <w:r w:rsidR="005F69A5">
        <w:t xml:space="preserve">, </w:t>
      </w:r>
      <w:hyperlink w:anchor="_9e590df8c30230cf3596fa46219d8207" w:history="1">
        <w:r w:rsidR="005F69A5">
          <w:rPr>
            <w:rStyle w:val="Hyperlink"/>
          </w:rPr>
          <w:t>Physical Entity</w:t>
        </w:r>
      </w:hyperlink>
    </w:p>
    <w:p w:rsidR="00D718D6" w:rsidRDefault="005F69A5">
      <w:pPr>
        <w:pStyle w:val="Code"/>
      </w:pPr>
      <w:r w:rsidRPr="00043180">
        <w:rPr>
          <w:b/>
          <w:sz w:val="24"/>
          <w:szCs w:val="24"/>
        </w:rPr>
        <w:t>package</w:t>
      </w:r>
      <w:r>
        <w:t xml:space="preserve"> Conceptual Modeling and Mapping Library::Generic Concepts::Person</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9e590df8c30230cf3596fa46219d8207" w:history="1">
        <w:r w:rsidR="007E3012">
          <w:rPr>
            <w:rStyle w:val="Hyperlink"/>
          </w:rPr>
          <w:t>Physical Entity</w:t>
        </w:r>
      </w:hyperlink>
      <w:r>
        <w:t xml:space="preserve">, </w:t>
      </w:r>
      <w:r w:rsidR="007E3012" w:rsidRPr="007E3012">
        <w:rPr>
          <w:rStyle w:val="Hyperlink"/>
        </w:rPr>
        <w:t xml:space="preserve"> </w:t>
      </w:r>
      <w:hyperlink w:anchor="_195976dea0d8187e1656ac43c072c070" w:history="1">
        <w:r w:rsidR="007E3012">
          <w:rPr>
            <w:rStyle w:val="Hyperlink"/>
          </w:rPr>
          <w:t>Actor</w:t>
        </w:r>
      </w:hyperlink>
    </w:p>
    <w:p w:rsidR="00D718D6" w:rsidRDefault="00D718D6">
      <w:pPr>
        <w:pStyle w:val="Code"/>
      </w:pPr>
    </w:p>
    <w:p w:rsidR="00D718D6" w:rsidRDefault="005F69A5">
      <w:pPr>
        <w:pStyle w:val="Heading3"/>
      </w:pPr>
      <w:bookmarkStart w:id="573" w:name="_Toc411965822"/>
      <w:r>
        <w:t>Attributes</w:t>
      </w:r>
      <w:bookmarkEnd w:id="573"/>
    </w:p>
    <w:p w:rsidR="00D718D6" w:rsidRDefault="005F69A5" w:rsidP="00EC7479">
      <w:pPr>
        <w:pStyle w:val="BodyText2"/>
      </w:pPr>
      <w:r>
        <w:rPr>
          <w:noProof/>
          <w:lang w:bidi="ar-SA"/>
        </w:rPr>
        <w:drawing>
          <wp:inline distT="0" distB="0" distL="0" distR="0">
            <wp:extent cx="152400" cy="152400"/>
            <wp:effectExtent l="0" t="0" r="0" b="0"/>
            <wp:docPr id="412" name="Picture 442708437.jpg" descr="442708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442708437.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birth date : </w:t>
      </w:r>
      <w:hyperlink w:anchor="_404887ca511c022e037ede12e1a8f37a" w:history="1">
        <w:r>
          <w:rPr>
            <w:rStyle w:val="Hyperlink"/>
          </w:rPr>
          <w:t>Time Point</w:t>
        </w:r>
      </w:hyperlink>
    </w:p>
    <w:p w:rsidR="00D718D6" w:rsidRDefault="005F69A5" w:rsidP="00EC7479">
      <w:pPr>
        <w:pStyle w:val="BodyText2"/>
      </w:pPr>
      <w:r>
        <w:rPr>
          <w:noProof/>
          <w:lang w:bidi="ar-SA"/>
        </w:rPr>
        <w:drawing>
          <wp:inline distT="0" distB="0" distL="0" distR="0">
            <wp:extent cx="152400" cy="152400"/>
            <wp:effectExtent l="0" t="0" r="0" b="0"/>
            <wp:docPr id="414" name="Picture 1520767396.jpg" descr="15207673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1520767396.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death date : </w:t>
      </w:r>
      <w:hyperlink w:anchor="_404887ca511c022e037ede12e1a8f37a" w:history="1">
        <w:r>
          <w:rPr>
            <w:rStyle w:val="Hyperlink"/>
          </w:rPr>
          <w:t>Time Point</w:t>
        </w:r>
      </w:hyperlink>
    </w:p>
    <w:p w:rsidR="00D718D6" w:rsidRDefault="005F69A5">
      <w:pPr>
        <w:ind w:left="677" w:firstLine="360"/>
      </w:pPr>
      <w:r>
        <w:t>Date the person died, if they did that is.</w:t>
      </w:r>
    </w:p>
    <w:p w:rsidR="00D718D6" w:rsidRDefault="005F69A5">
      <w:pPr>
        <w:pStyle w:val="Heading3"/>
      </w:pPr>
      <w:bookmarkStart w:id="574" w:name="_Toc411965823"/>
      <w:r>
        <w:t>Associations</w:t>
      </w:r>
      <w:bookmarkEnd w:id="574"/>
    </w:p>
    <w:p w:rsidR="00F546FD" w:rsidRDefault="005F69A5" w:rsidP="00F546FD">
      <w:pPr>
        <w:ind w:left="605" w:hanging="245"/>
      </w:pPr>
      <w:r>
        <w:rPr>
          <w:noProof/>
          <w:lang w:bidi="ar-SA"/>
        </w:rPr>
        <w:drawing>
          <wp:inline distT="0" distB="0" distL="0" distR="0">
            <wp:extent cx="152400" cy="152400"/>
            <wp:effectExtent l="0" t="0" r="0" b="0"/>
            <wp:docPr id="416" name="Picture -1981030601.jpg" descr="-1981030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1981030601.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resides at</w:t>
      </w:r>
      <w:r w:rsidR="00A92CA5">
        <w:t>:</w:t>
      </w:r>
      <w:hyperlink w:anchor="_ef4bd8f16b6883be4fe1bd4cc1ffa792" w:history="1">
        <w:r>
          <w:rPr>
            <w:rStyle w:val="Hyperlink"/>
          </w:rPr>
          <w:t>Residence</w:t>
        </w:r>
      </w:hyperlink>
      <w:r>
        <w:t xml:space="preserve"> </w:t>
      </w:r>
      <w:r w:rsidR="00601C69">
        <w:t xml:space="preserve">  </w:t>
      </w:r>
      <w:r w:rsidR="00F546FD" w:rsidRPr="00833C5F">
        <w:rPr>
          <w:i/>
        </w:rPr>
        <w:t>Subsets</w:t>
      </w:r>
      <w:r w:rsidR="00F546FD">
        <w:t>: operates at:</w:t>
      </w:r>
      <w:hyperlink w:anchor="_e1d8064cf80a8d37d141d659cfacdfad" w:history="1">
        <w:r w:rsidR="00F546FD">
          <w:rPr>
            <w:rStyle w:val="Hyperlink"/>
          </w:rPr>
          <w:t>Physical Location</w:t>
        </w:r>
      </w:hyperlink>
      <w:r w:rsidR="00F546FD">
        <w:rPr>
          <w:rStyle w:val="Hyperlink"/>
        </w:rPr>
        <w:t xml:space="preserve"> </w:t>
      </w:r>
      <w:r w:rsidR="00F546FD">
        <w:t xml:space="preserve">   </w:t>
      </w:r>
    </w:p>
    <w:p w:rsidR="00A60DB1" w:rsidRDefault="00A60DB1" w:rsidP="00A60DB1">
      <w:pPr>
        <w:ind w:left="720" w:firstLine="360"/>
      </w:pPr>
      <w:r>
        <w:t>A residence of a person.</w:t>
      </w:r>
    </w:p>
    <w:p w:rsidR="00F546FD" w:rsidRDefault="005F69A5" w:rsidP="00F546FD">
      <w:pPr>
        <w:ind w:left="605" w:hanging="245"/>
      </w:pPr>
      <w:r>
        <w:rPr>
          <w:noProof/>
          <w:lang w:bidi="ar-SA"/>
        </w:rPr>
        <w:drawing>
          <wp:inline distT="0" distB="0" distL="0" distR="0">
            <wp:extent cx="152400" cy="152400"/>
            <wp:effectExtent l="0" t="0" r="0" b="0"/>
            <wp:docPr id="418" name="Picture 1304730935.jpg" descr="13047309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1304730935.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w:t>
      </w:r>
      <w:r w:rsidR="00A92CA5">
        <w:t>:</w:t>
      </w:r>
      <w:hyperlink w:anchor="_6014d9134f4ec260652550f570dd0cd8" w:history="1">
        <w:r>
          <w:rPr>
            <w:rStyle w:val="Hyperlink"/>
          </w:rPr>
          <w:t>Person Name</w:t>
        </w:r>
      </w:hyperlink>
      <w:r>
        <w:t xml:space="preserve"> </w:t>
      </w:r>
    </w:p>
    <w:p w:rsidR="00D718D6" w:rsidRDefault="005F69A5">
      <w:pPr>
        <w:pStyle w:val="Heading3"/>
      </w:pPr>
      <w:bookmarkStart w:id="575" w:name="_Toc411965824"/>
      <w:r>
        <w:t>Inherited Features</w:t>
      </w:r>
      <w:bookmarkEnd w:id="575"/>
    </w:p>
    <w:p w:rsidR="00697D8F" w:rsidRDefault="00697D8F" w:rsidP="00697D8F">
      <w:r w:rsidRPr="000365A1">
        <w:rPr>
          <w:b/>
          <w:i/>
        </w:rPr>
        <w:t>From</w:t>
      </w:r>
      <w:r>
        <w:t xml:space="preserve"> </w:t>
      </w:r>
      <w:hyperlink w:anchor="_9e590df8c30230cf3596fa46219d8207" w:history="1">
        <w:r>
          <w:rPr>
            <w:rStyle w:val="Hyperlink"/>
          </w:rPr>
          <w:t>Physical Entity</w:t>
        </w:r>
      </w:hyperlink>
      <w:r>
        <w:t xml:space="preserve">: </w:t>
      </w:r>
    </w:p>
    <w:p w:rsidR="00697D8F" w:rsidRDefault="00697D8F" w:rsidP="00E05413">
      <w:pPr>
        <w:ind w:firstLine="720"/>
      </w:pPr>
      <w:r>
        <w:t>‘currently located within’:</w:t>
      </w:r>
      <w:hyperlink w:anchor="_e1d8064cf80a8d37d141d659cfacdfad" w:history="1">
        <w:r>
          <w:rPr>
            <w:rStyle w:val="Hyperlink"/>
          </w:rPr>
          <w:t>Physical Location</w:t>
        </w:r>
      </w:hyperlink>
    </w:p>
    <w:p w:rsidR="00697D8F" w:rsidRDefault="00697D8F" w:rsidP="00697D8F">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E05413">
      <w:pPr>
        <w:ind w:firstLine="720"/>
      </w:pPr>
      <w:r>
        <w:t>‘has observation’:</w:t>
      </w:r>
      <w:hyperlink w:anchor="_1a5b22ec96adcbdd1b918a17fe9b44b2" w:history="1">
        <w:r>
          <w:rPr>
            <w:rStyle w:val="Hyperlink"/>
          </w:rPr>
          <w:t>Observation</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lastRenderedPageBreak/>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195976dea0d8187e1656ac43c072c070" w:history="1">
        <w:r>
          <w:rPr>
            <w:rStyle w:val="Hyperlink"/>
          </w:rPr>
          <w:t>Actor</w:t>
        </w:r>
      </w:hyperlink>
      <w:r>
        <w:t xml:space="preserve">: </w:t>
      </w:r>
    </w:p>
    <w:p w:rsidR="00697D8F" w:rsidRDefault="00697D8F" w:rsidP="00E05413">
      <w:pPr>
        <w:ind w:firstLine="720"/>
      </w:pPr>
      <w:r>
        <w:t>‘performs’:</w:t>
      </w:r>
      <w:hyperlink w:anchor="_bf62ccd25fcc4695eba838a426996db5" w:history="1">
        <w:r>
          <w:rPr>
            <w:rStyle w:val="Hyperlink"/>
          </w:rPr>
          <w:t>Activity</w:t>
        </w:r>
      </w:hyperlink>
    </w:p>
    <w:p w:rsidR="00697D8F" w:rsidRDefault="00697D8F" w:rsidP="00E05413">
      <w:pPr>
        <w:ind w:firstLine="720"/>
      </w:pPr>
      <w:r>
        <w:t>‘operates at’:</w:t>
      </w:r>
      <w:hyperlink w:anchor="_e1d8064cf80a8d37d141d659cfacdfad" w:history="1">
        <w:r>
          <w:rPr>
            <w:rStyle w:val="Hyperlink"/>
          </w:rPr>
          <w:t>Physical Location</w:t>
        </w:r>
      </w:hyperlink>
    </w:p>
    <w:p w:rsidR="00697D8F" w:rsidRDefault="00697D8F" w:rsidP="00E05413">
      <w:pPr>
        <w:ind w:firstLine="720"/>
      </w:pPr>
      <w:r>
        <w:t>‘contact via’:</w:t>
      </w:r>
      <w:hyperlink w:anchor="_659fd398b9354d627eab9d3a069a3988" w:history="1">
        <w:r>
          <w:rPr>
            <w:rStyle w:val="Hyperlink"/>
          </w:rPr>
          <w:t>Contact Information</w:t>
        </w:r>
      </w:hyperlink>
    </w:p>
    <w:p w:rsidR="00697D8F" w:rsidRDefault="00697D8F" w:rsidP="00E05413">
      <w:pPr>
        <w:ind w:firstLine="720"/>
      </w:pPr>
      <w:r>
        <w:t>‘enabled by’:</w:t>
      </w:r>
      <w:hyperlink w:anchor="_e0710944ed85fab755fb953e7174c8dd" w:history="1">
        <w:r>
          <w:rPr>
            <w:rStyle w:val="Hyperlink"/>
          </w:rPr>
          <w:t>Alter Capability</w:t>
        </w:r>
      </w:hyperlink>
    </w:p>
    <w:p w:rsidR="00D718D6" w:rsidRDefault="00D718D6"/>
    <w:p w:rsidR="00D718D6" w:rsidRDefault="005F69A5">
      <w:pPr>
        <w:pStyle w:val="Heading2"/>
      </w:pPr>
      <w:bookmarkStart w:id="576" w:name="_6014d9134f4ec260652550f570dd0cd8"/>
      <w:bookmarkStart w:id="577" w:name="_Toc411965825"/>
      <w:r>
        <w:t>Class Person Name</w:t>
      </w:r>
      <w:bookmarkEnd w:id="576"/>
      <w:bookmarkEnd w:id="577"/>
    </w:p>
    <w:p w:rsidR="00D718D6" w:rsidRDefault="005F69A5">
      <w:r>
        <w:t>Any name identifying a person.</w:t>
      </w:r>
    </w:p>
    <w:p w:rsidR="00D718D6" w:rsidRDefault="005F69A5">
      <w:pPr>
        <w:pStyle w:val="Heading3"/>
      </w:pPr>
      <w:bookmarkStart w:id="578" w:name="_Toc411965826"/>
      <w:r>
        <w:t>Direct Supertypes</w:t>
      </w:r>
      <w:bookmarkEnd w:id="578"/>
    </w:p>
    <w:p w:rsidR="00D718D6" w:rsidRDefault="00C94A5B" w:rsidP="00EC7479">
      <w:pPr>
        <w:ind w:left="360"/>
      </w:pPr>
      <w:hyperlink w:anchor="_afe5a48976a2df078be9473827611fb8" w:history="1">
        <w:r w:rsidR="005F69A5">
          <w:rPr>
            <w:rStyle w:val="Hyperlink"/>
          </w:rPr>
          <w:t>Name</w:t>
        </w:r>
      </w:hyperlink>
    </w:p>
    <w:p w:rsidR="00D718D6" w:rsidRDefault="005F69A5">
      <w:pPr>
        <w:pStyle w:val="Code"/>
      </w:pPr>
      <w:r w:rsidRPr="00043180">
        <w:rPr>
          <w:b/>
          <w:sz w:val="24"/>
          <w:szCs w:val="24"/>
        </w:rPr>
        <w:t>package</w:t>
      </w:r>
      <w:r>
        <w:t xml:space="preserve"> Conceptual Modeling and Mapping Library::Generic Concepts::Person</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afe5a48976a2df078be9473827611fb8" w:history="1">
        <w:r w:rsidR="007E3012">
          <w:rPr>
            <w:rStyle w:val="Hyperlink"/>
          </w:rPr>
          <w:t>Name</w:t>
        </w:r>
      </w:hyperlink>
    </w:p>
    <w:p w:rsidR="00D718D6" w:rsidRDefault="00D718D6">
      <w:pPr>
        <w:pStyle w:val="Code"/>
      </w:pPr>
    </w:p>
    <w:p w:rsidR="00D718D6" w:rsidRDefault="005F69A5">
      <w:pPr>
        <w:pStyle w:val="Heading3"/>
      </w:pPr>
      <w:bookmarkStart w:id="579" w:name="_Toc411965827"/>
      <w:r>
        <w:t>Associations</w:t>
      </w:r>
      <w:bookmarkEnd w:id="579"/>
    </w:p>
    <w:p w:rsidR="00F546FD" w:rsidRDefault="005F69A5" w:rsidP="00F546FD">
      <w:pPr>
        <w:ind w:left="605" w:hanging="245"/>
      </w:pPr>
      <w:r>
        <w:rPr>
          <w:noProof/>
          <w:lang w:bidi="ar-SA"/>
        </w:rPr>
        <w:drawing>
          <wp:inline distT="0" distB="0" distL="0" distR="0">
            <wp:extent cx="152400" cy="152400"/>
            <wp:effectExtent l="0" t="0" r="0" b="0"/>
            <wp:docPr id="420" name="Picture 1304730935.jpg" descr="13047309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1304730935.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w:t>
      </w:r>
      <w:r w:rsidR="00A92CA5">
        <w:t>:</w:t>
      </w:r>
      <w:hyperlink w:anchor="_157ac1adcbaae23e042fcf3180241290" w:history="1">
        <w:r>
          <w:rPr>
            <w:rStyle w:val="Hyperlink"/>
          </w:rPr>
          <w:t>Person</w:t>
        </w:r>
      </w:hyperlink>
      <w:r>
        <w:t xml:space="preserve"> </w:t>
      </w:r>
      <w:r w:rsidR="00601C69">
        <w:t xml:space="preserve">  </w:t>
      </w:r>
      <w:r w:rsidR="00F546FD" w:rsidRPr="00833C5F">
        <w:rPr>
          <w:i/>
        </w:rPr>
        <w:t>Redefines</w:t>
      </w:r>
      <w:r w:rsidR="00F546FD">
        <w:t>: names:</w:t>
      </w:r>
      <w:hyperlink w:anchor="_13f9005c9106d00d7131680982c2727a" w:history="1">
        <w:r w:rsidR="00F546FD">
          <w:rPr>
            <w:rStyle w:val="Hyperlink"/>
          </w:rPr>
          <w:t>Entity</w:t>
        </w:r>
      </w:hyperlink>
      <w:r w:rsidR="00F546FD">
        <w:rPr>
          <w:rStyle w:val="Hyperlink"/>
        </w:rPr>
        <w:t xml:space="preserve">   </w:t>
      </w:r>
      <w:r w:rsidR="00F546FD">
        <w:t xml:space="preserve"> </w:t>
      </w:r>
    </w:p>
    <w:p w:rsidR="00D718D6" w:rsidRDefault="005F69A5">
      <w:pPr>
        <w:pStyle w:val="Heading3"/>
      </w:pPr>
      <w:bookmarkStart w:id="580" w:name="_Toc411965828"/>
      <w:r>
        <w:t>Inherited Features</w:t>
      </w:r>
      <w:bookmarkEnd w:id="580"/>
    </w:p>
    <w:p w:rsidR="00697D8F" w:rsidRDefault="00697D8F" w:rsidP="00697D8F">
      <w:r w:rsidRPr="000365A1">
        <w:rPr>
          <w:b/>
          <w:i/>
        </w:rPr>
        <w:t>From</w:t>
      </w:r>
      <w:r>
        <w:t xml:space="preserve"> </w:t>
      </w:r>
      <w:hyperlink w:anchor="_afe5a48976a2df078be9473827611fb8" w:history="1">
        <w:r>
          <w:rPr>
            <w:rStyle w:val="Hyperlink"/>
          </w:rPr>
          <w:t>Name</w:t>
        </w:r>
      </w:hyperlink>
      <w:r>
        <w:t xml:space="preserve">: </w:t>
      </w:r>
    </w:p>
    <w:p w:rsidR="00697D8F" w:rsidRDefault="00697D8F" w:rsidP="00E05413">
      <w:pPr>
        <w:ind w:firstLine="720"/>
      </w:pPr>
      <w:r>
        <w:t>‘names’:</w:t>
      </w:r>
      <w:hyperlink w:anchor="_13f9005c9106d00d7131680982c2727a" w:history="1">
        <w:r>
          <w:rPr>
            <w:rStyle w:val="Hyperlink"/>
          </w:rPr>
          <w:t>Entity</w:t>
        </w:r>
      </w:hyperlink>
    </w:p>
    <w:p w:rsidR="00697D8F" w:rsidRDefault="00697D8F" w:rsidP="00697D8F">
      <w:r w:rsidRPr="000365A1">
        <w:rPr>
          <w:b/>
          <w:i/>
        </w:rPr>
        <w:t>From</w:t>
      </w:r>
      <w:r>
        <w:t xml:space="preserve"> </w:t>
      </w:r>
      <w:hyperlink w:anchor="_a9304dce0833e68d6c1871feed7ba4c8" w:history="1">
        <w:r>
          <w:rPr>
            <w:rStyle w:val="Hyperlink"/>
          </w:rPr>
          <w:t>Identifier</w:t>
        </w:r>
      </w:hyperlink>
      <w:r>
        <w:t xml:space="preserve">: </w:t>
      </w:r>
    </w:p>
    <w:p w:rsidR="00697D8F" w:rsidRDefault="00697D8F" w:rsidP="00E05413">
      <w:pPr>
        <w:ind w:firstLine="720"/>
      </w:pPr>
      <w:r>
        <w:lastRenderedPageBreak/>
        <w:t>‘identifies’:</w:t>
      </w:r>
      <w:hyperlink w:anchor="_13f9005c9106d00d7131680982c2727a" w:history="1">
        <w:r>
          <w:rPr>
            <w:rStyle w:val="Hyperlink"/>
          </w:rPr>
          <w:t>Entity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D718D6" w:rsidRDefault="00D718D6"/>
    <w:p w:rsidR="00D718D6" w:rsidRDefault="005F69A5">
      <w:pPr>
        <w:pStyle w:val="Heading2"/>
      </w:pPr>
      <w:bookmarkStart w:id="581" w:name="_e88ff33128e714dd9b5d6164077fbf8d"/>
      <w:bookmarkStart w:id="582" w:name="_Toc411965829"/>
      <w:r>
        <w:t>Class Salutation Name</w:t>
      </w:r>
      <w:bookmarkEnd w:id="581"/>
      <w:bookmarkEnd w:id="582"/>
    </w:p>
    <w:p w:rsidR="00D718D6" w:rsidRDefault="005F69A5">
      <w:r>
        <w:t>The name of a salutation for a person, Such as. Mr., Mrs.</w:t>
      </w:r>
    </w:p>
    <w:p w:rsidR="00D718D6" w:rsidRDefault="005F69A5">
      <w:pPr>
        <w:pStyle w:val="Heading3"/>
      </w:pPr>
      <w:bookmarkStart w:id="583" w:name="_Toc411965830"/>
      <w:r>
        <w:t>Direct Supertypes</w:t>
      </w:r>
      <w:bookmarkEnd w:id="583"/>
    </w:p>
    <w:p w:rsidR="00D718D6" w:rsidRDefault="00C94A5B" w:rsidP="00EC7479">
      <w:pPr>
        <w:ind w:left="360"/>
      </w:pPr>
      <w:hyperlink w:anchor="_afe5a48976a2df078be9473827611fb8" w:history="1">
        <w:r w:rsidR="005F69A5">
          <w:rPr>
            <w:rStyle w:val="Hyperlink"/>
          </w:rPr>
          <w:t>Name</w:t>
        </w:r>
      </w:hyperlink>
    </w:p>
    <w:p w:rsidR="00D718D6" w:rsidRDefault="005F69A5">
      <w:pPr>
        <w:pStyle w:val="Code"/>
      </w:pPr>
      <w:r w:rsidRPr="00043180">
        <w:rPr>
          <w:b/>
          <w:sz w:val="24"/>
          <w:szCs w:val="24"/>
        </w:rPr>
        <w:t>package</w:t>
      </w:r>
      <w:r>
        <w:t xml:space="preserve"> Conceptual Modeling and Mapping Library::Generic Concepts::Person</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afe5a48976a2df078be9473827611fb8" w:history="1">
        <w:r w:rsidR="007E3012">
          <w:rPr>
            <w:rStyle w:val="Hyperlink"/>
          </w:rPr>
          <w:t>Name</w:t>
        </w:r>
      </w:hyperlink>
    </w:p>
    <w:p w:rsidR="00D718D6" w:rsidRDefault="00D718D6">
      <w:pPr>
        <w:pStyle w:val="Code"/>
      </w:pPr>
    </w:p>
    <w:p w:rsidR="00D718D6" w:rsidRDefault="005F69A5">
      <w:pPr>
        <w:pStyle w:val="Heading3"/>
      </w:pPr>
      <w:bookmarkStart w:id="584" w:name="_Toc411965831"/>
      <w:r>
        <w:t>Inherited Features</w:t>
      </w:r>
      <w:bookmarkEnd w:id="584"/>
    </w:p>
    <w:p w:rsidR="00697D8F" w:rsidRDefault="00697D8F" w:rsidP="00697D8F">
      <w:r w:rsidRPr="000365A1">
        <w:rPr>
          <w:b/>
          <w:i/>
        </w:rPr>
        <w:t>From</w:t>
      </w:r>
      <w:r>
        <w:t xml:space="preserve"> </w:t>
      </w:r>
      <w:hyperlink w:anchor="_afe5a48976a2df078be9473827611fb8" w:history="1">
        <w:r>
          <w:rPr>
            <w:rStyle w:val="Hyperlink"/>
          </w:rPr>
          <w:t>Name</w:t>
        </w:r>
      </w:hyperlink>
      <w:r>
        <w:t xml:space="preserve">: </w:t>
      </w:r>
    </w:p>
    <w:p w:rsidR="00697D8F" w:rsidRDefault="00697D8F" w:rsidP="00E05413">
      <w:pPr>
        <w:ind w:firstLine="720"/>
      </w:pPr>
      <w:r>
        <w:t>‘names’:</w:t>
      </w:r>
      <w:hyperlink w:anchor="_13f9005c9106d00d7131680982c2727a" w:history="1">
        <w:r>
          <w:rPr>
            <w:rStyle w:val="Hyperlink"/>
          </w:rPr>
          <w:t>Entity</w:t>
        </w:r>
      </w:hyperlink>
    </w:p>
    <w:p w:rsidR="00697D8F" w:rsidRDefault="00697D8F" w:rsidP="00697D8F">
      <w:r w:rsidRPr="000365A1">
        <w:rPr>
          <w:b/>
          <w:i/>
        </w:rPr>
        <w:t>From</w:t>
      </w:r>
      <w:r>
        <w:t xml:space="preserve"> </w:t>
      </w:r>
      <w:hyperlink w:anchor="_a9304dce0833e68d6c1871feed7ba4c8" w:history="1">
        <w:r>
          <w:rPr>
            <w:rStyle w:val="Hyperlink"/>
          </w:rPr>
          <w:t>Identifier</w:t>
        </w:r>
      </w:hyperlink>
      <w:r>
        <w:t xml:space="preserve">: </w:t>
      </w:r>
    </w:p>
    <w:p w:rsidR="00697D8F" w:rsidRDefault="00697D8F" w:rsidP="00E05413">
      <w:pPr>
        <w:ind w:firstLine="720"/>
      </w:pPr>
      <w:r>
        <w:t>‘identifies’:</w:t>
      </w:r>
      <w:hyperlink w:anchor="_13f9005c9106d00d7131680982c2727a" w:history="1">
        <w:r>
          <w:rPr>
            <w:rStyle w:val="Hyperlink"/>
          </w:rPr>
          <w:t>Entity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D718D6" w:rsidRDefault="00D718D6"/>
    <w:p w:rsidR="00D718D6" w:rsidRDefault="005F69A5">
      <w:pPr>
        <w:pStyle w:val="Heading2"/>
      </w:pPr>
      <w:bookmarkStart w:id="585" w:name="_748fc700a013f48fc4d85da4700f1a8e"/>
      <w:bookmarkStart w:id="586" w:name="_Toc411965832"/>
      <w:r>
        <w:t>Class Title Name</w:t>
      </w:r>
      <w:bookmarkEnd w:id="585"/>
      <w:bookmarkEnd w:id="586"/>
    </w:p>
    <w:p w:rsidR="00D718D6" w:rsidRDefault="005F69A5">
      <w:r>
        <w:t>The name of a title, such as Dr.</w:t>
      </w:r>
    </w:p>
    <w:p w:rsidR="00D718D6" w:rsidRDefault="005F69A5">
      <w:pPr>
        <w:pStyle w:val="Heading3"/>
      </w:pPr>
      <w:bookmarkStart w:id="587" w:name="_Toc411965833"/>
      <w:r>
        <w:t>Direct Supertypes</w:t>
      </w:r>
      <w:bookmarkEnd w:id="587"/>
    </w:p>
    <w:p w:rsidR="00D718D6" w:rsidRDefault="00C94A5B" w:rsidP="00EC7479">
      <w:pPr>
        <w:ind w:left="360"/>
      </w:pPr>
      <w:hyperlink w:anchor="_afe5a48976a2df078be9473827611fb8" w:history="1">
        <w:r w:rsidR="005F69A5">
          <w:rPr>
            <w:rStyle w:val="Hyperlink"/>
          </w:rPr>
          <w:t>Name</w:t>
        </w:r>
      </w:hyperlink>
    </w:p>
    <w:p w:rsidR="00D718D6" w:rsidRDefault="005F69A5">
      <w:pPr>
        <w:pStyle w:val="Code"/>
      </w:pPr>
      <w:r w:rsidRPr="00043180">
        <w:rPr>
          <w:b/>
          <w:sz w:val="24"/>
          <w:szCs w:val="24"/>
        </w:rPr>
        <w:t>package</w:t>
      </w:r>
      <w:r>
        <w:t xml:space="preserve"> Conceptual Modeling and Mapping Library::Generic Concepts::Person</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afe5a48976a2df078be9473827611fb8" w:history="1">
        <w:r w:rsidR="007E3012">
          <w:rPr>
            <w:rStyle w:val="Hyperlink"/>
          </w:rPr>
          <w:t>Name</w:t>
        </w:r>
      </w:hyperlink>
    </w:p>
    <w:p w:rsidR="00D718D6" w:rsidRDefault="00D718D6">
      <w:pPr>
        <w:pStyle w:val="Code"/>
      </w:pPr>
    </w:p>
    <w:p w:rsidR="00D718D6" w:rsidRDefault="005F69A5">
      <w:pPr>
        <w:pStyle w:val="Heading3"/>
      </w:pPr>
      <w:bookmarkStart w:id="588" w:name="_Toc411965834"/>
      <w:r>
        <w:lastRenderedPageBreak/>
        <w:t>Inherited Features</w:t>
      </w:r>
      <w:bookmarkEnd w:id="588"/>
    </w:p>
    <w:p w:rsidR="00697D8F" w:rsidRDefault="00697D8F" w:rsidP="00697D8F">
      <w:r w:rsidRPr="000365A1">
        <w:rPr>
          <w:b/>
          <w:i/>
        </w:rPr>
        <w:t>From</w:t>
      </w:r>
      <w:r>
        <w:t xml:space="preserve"> </w:t>
      </w:r>
      <w:hyperlink w:anchor="_afe5a48976a2df078be9473827611fb8" w:history="1">
        <w:r>
          <w:rPr>
            <w:rStyle w:val="Hyperlink"/>
          </w:rPr>
          <w:t>Name</w:t>
        </w:r>
      </w:hyperlink>
      <w:r>
        <w:t xml:space="preserve">: </w:t>
      </w:r>
    </w:p>
    <w:p w:rsidR="00697D8F" w:rsidRDefault="00697D8F" w:rsidP="00E05413">
      <w:pPr>
        <w:ind w:firstLine="720"/>
      </w:pPr>
      <w:r>
        <w:t>‘names’:</w:t>
      </w:r>
      <w:hyperlink w:anchor="_13f9005c9106d00d7131680982c2727a" w:history="1">
        <w:r>
          <w:rPr>
            <w:rStyle w:val="Hyperlink"/>
          </w:rPr>
          <w:t>Entity</w:t>
        </w:r>
      </w:hyperlink>
    </w:p>
    <w:p w:rsidR="00697D8F" w:rsidRDefault="00697D8F" w:rsidP="00697D8F">
      <w:r w:rsidRPr="000365A1">
        <w:rPr>
          <w:b/>
          <w:i/>
        </w:rPr>
        <w:t>From</w:t>
      </w:r>
      <w:r>
        <w:t xml:space="preserve"> </w:t>
      </w:r>
      <w:hyperlink w:anchor="_a9304dce0833e68d6c1871feed7ba4c8" w:history="1">
        <w:r>
          <w:rPr>
            <w:rStyle w:val="Hyperlink"/>
          </w:rPr>
          <w:t>Identifier</w:t>
        </w:r>
      </w:hyperlink>
      <w:r>
        <w:t xml:space="preserve">: </w:t>
      </w:r>
    </w:p>
    <w:p w:rsidR="00697D8F" w:rsidRDefault="00697D8F" w:rsidP="00E05413">
      <w:pPr>
        <w:ind w:firstLine="720"/>
      </w:pPr>
      <w:r>
        <w:t>‘identifies’:</w:t>
      </w:r>
      <w:hyperlink w:anchor="_13f9005c9106d00d7131680982c2727a" w:history="1">
        <w:r>
          <w:rPr>
            <w:rStyle w:val="Hyperlink"/>
          </w:rPr>
          <w:t>Entity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D718D6" w:rsidRDefault="00D718D6"/>
    <w:p w:rsidR="00D718D6" w:rsidRDefault="005F69A5">
      <w:pPr>
        <w:pStyle w:val="Heading1"/>
      </w:pPr>
      <w:bookmarkStart w:id="589" w:name="_Toc411965835"/>
      <w:r>
        <w:t>Conceptual Modeling and Mapping Library::Generic Concepts::Requirements</w:t>
      </w:r>
      <w:bookmarkEnd w:id="589"/>
    </w:p>
    <w:p w:rsidR="00D718D6" w:rsidRDefault="005F69A5">
      <w:r>
        <w:t>Concepts about requirements.</w:t>
      </w:r>
    </w:p>
    <w:p w:rsidR="00D718D6" w:rsidRDefault="00306ED9">
      <w:pPr>
        <w:pStyle w:val="Heading2"/>
      </w:pPr>
      <w:bookmarkStart w:id="590" w:name="_Toc411965836"/>
      <w:r>
        <w:t>Diagram</w:t>
      </w:r>
      <w:r w:rsidR="00AB6B0D">
        <w:t>:</w:t>
      </w:r>
      <w:r>
        <w:t xml:space="preserve"> </w:t>
      </w:r>
      <w:r w:rsidR="005F69A5">
        <w:t>Requirements</w:t>
      </w:r>
      <w:bookmarkEnd w:id="590"/>
    </w:p>
    <w:p w:rsidR="00D718D6" w:rsidRDefault="005F69A5">
      <w:pPr>
        <w:jc w:val="center"/>
        <w:rPr>
          <w:rFonts w:cs="Arial"/>
        </w:rPr>
      </w:pPr>
      <w:r>
        <w:rPr>
          <w:noProof/>
          <w:lang w:bidi="ar-SA"/>
        </w:rPr>
        <w:drawing>
          <wp:inline distT="0" distB="0" distL="0" distR="0">
            <wp:extent cx="5732145" cy="2397449"/>
            <wp:effectExtent l="0" t="0" r="0" b="0"/>
            <wp:docPr id="422" name="Picture 492257024.jpg" descr="492257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492257024.jpg"/>
                    <pic:cNvPicPr/>
                  </pic:nvPicPr>
                  <pic:blipFill>
                    <a:blip r:embed="rId51" cstate="print"/>
                    <a:stretch>
                      <a:fillRect/>
                    </a:stretch>
                  </pic:blipFill>
                  <pic:spPr>
                    <a:xfrm>
                      <a:off x="0" y="0"/>
                      <a:ext cx="5732145" cy="2397449"/>
                    </a:xfrm>
                    <a:prstGeom prst="rect">
                      <a:avLst/>
                    </a:prstGeom>
                  </pic:spPr>
                </pic:pic>
              </a:graphicData>
            </a:graphic>
          </wp:inline>
        </w:drawing>
      </w:r>
    </w:p>
    <w:p w:rsidR="00D718D6" w:rsidRDefault="005F69A5">
      <w:pPr>
        <w:pStyle w:val="Figure"/>
      </w:pPr>
      <w:bookmarkStart w:id="591" w:name="_Toc411965372"/>
      <w:r>
        <w:t>Requirements</w:t>
      </w:r>
      <w:bookmarkEnd w:id="591"/>
    </w:p>
    <w:p w:rsidR="00D718D6" w:rsidRDefault="00D718D6"/>
    <w:p w:rsidR="00D718D6" w:rsidRDefault="005F69A5">
      <w:pPr>
        <w:pStyle w:val="Heading2"/>
      </w:pPr>
      <w:bookmarkStart w:id="592" w:name="_60ffdb442b83b0187668266dd268f2b9"/>
      <w:bookmarkStart w:id="593" w:name="_Toc411965837"/>
      <w:r>
        <w:t>Class Requirement</w:t>
      </w:r>
      <w:bookmarkEnd w:id="592"/>
      <w:bookmarkEnd w:id="593"/>
    </w:p>
    <w:p w:rsidR="00D718D6" w:rsidRDefault="005F69A5">
      <w:r>
        <w:t>a thing that is compulsory; a necessary condition.</w:t>
      </w:r>
      <w:r>
        <w:br/>
        <w:t>a statement that identifies a necessary attribute, capability, characteristic, or quality of a system for it to have value and utility to a customer, organization, internal user, or other stakeholder</w:t>
      </w:r>
    </w:p>
    <w:p w:rsidR="00D718D6" w:rsidRDefault="005F69A5">
      <w:pPr>
        <w:pStyle w:val="Heading3"/>
      </w:pPr>
      <w:bookmarkStart w:id="594" w:name="_Toc411965838"/>
      <w:r>
        <w:lastRenderedPageBreak/>
        <w:t>Direct Supertypes</w:t>
      </w:r>
      <w:bookmarkEnd w:id="594"/>
    </w:p>
    <w:p w:rsidR="00D718D6" w:rsidRDefault="00C94A5B" w:rsidP="00EC7479">
      <w:pPr>
        <w:ind w:left="360"/>
      </w:pPr>
      <w:hyperlink w:anchor="_5d818d24bb3ea2953ed8691f26985a13" w:history="1">
        <w:r w:rsidR="005F69A5">
          <w:rPr>
            <w:rStyle w:val="Hyperlink"/>
          </w:rPr>
          <w:t>Intent</w:t>
        </w:r>
      </w:hyperlink>
    </w:p>
    <w:p w:rsidR="00D718D6" w:rsidRDefault="005F69A5">
      <w:pPr>
        <w:pStyle w:val="Code"/>
      </w:pPr>
      <w:r w:rsidRPr="00043180">
        <w:rPr>
          <w:b/>
          <w:sz w:val="24"/>
          <w:szCs w:val="24"/>
        </w:rPr>
        <w:t>package</w:t>
      </w:r>
      <w:r>
        <w:t xml:space="preserve"> Conceptual Modeling and Mapping Library::Generic Concepts::Requirements</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5d818d24bb3ea2953ed8691f26985a13" w:history="1">
        <w:r w:rsidR="007E3012">
          <w:rPr>
            <w:rStyle w:val="Hyperlink"/>
          </w:rPr>
          <w:t>Intent</w:t>
        </w:r>
      </w:hyperlink>
    </w:p>
    <w:p w:rsidR="00D718D6" w:rsidRDefault="00D718D6">
      <w:pPr>
        <w:pStyle w:val="Code"/>
      </w:pPr>
    </w:p>
    <w:p w:rsidR="00D718D6" w:rsidRDefault="005F69A5">
      <w:pPr>
        <w:pStyle w:val="Heading3"/>
      </w:pPr>
      <w:bookmarkStart w:id="595" w:name="_Toc411965839"/>
      <w:r>
        <w:t>Inherited Features</w:t>
      </w:r>
      <w:bookmarkEnd w:id="595"/>
    </w:p>
    <w:p w:rsidR="00697D8F" w:rsidRDefault="00697D8F" w:rsidP="00697D8F">
      <w:r w:rsidRPr="000365A1">
        <w:rPr>
          <w:b/>
          <w:i/>
        </w:rPr>
        <w:t>From</w:t>
      </w:r>
      <w:r>
        <w:t xml:space="preserve"> </w:t>
      </w:r>
      <w:hyperlink w:anchor="_5d818d24bb3ea2953ed8691f26985a13" w:history="1">
        <w:r>
          <w:rPr>
            <w:rStyle w:val="Hyperlink"/>
          </w:rPr>
          <w:t>Intent</w:t>
        </w:r>
      </w:hyperlink>
      <w:r>
        <w:t xml:space="preserve">: </w:t>
      </w:r>
    </w:p>
    <w:p w:rsidR="00697D8F" w:rsidRDefault="00697D8F" w:rsidP="00E05413">
      <w:pPr>
        <w:ind w:firstLine="720"/>
      </w:pPr>
      <w:r>
        <w:t>‘intent of’:</w:t>
      </w:r>
      <w:hyperlink w:anchor="_e6b0cbf74d66e662c0e3b43efa323757" w:history="1">
        <w:r>
          <w:rPr>
            <w:rStyle w:val="Hyperlink"/>
          </w:rPr>
          <w:t>Stakeholder</w:t>
        </w:r>
      </w:hyperlink>
    </w:p>
    <w:p w:rsidR="00697D8F" w:rsidRDefault="00697D8F" w:rsidP="00E05413">
      <w:pPr>
        <w:ind w:firstLine="720"/>
      </w:pPr>
      <w:r>
        <w:t>‘importance’:</w:t>
      </w:r>
      <w:hyperlink w:anchor="_23c4326044009f885190c5ab985800db" w:history="1">
        <w:r>
          <w:rPr>
            <w:rStyle w:val="Hyperlink"/>
          </w:rPr>
          <w:t>Metric</w:t>
        </w:r>
      </w:hyperlink>
    </w:p>
    <w:p w:rsidR="00D718D6" w:rsidRDefault="00D718D6"/>
    <w:p w:rsidR="00D718D6" w:rsidRDefault="005F69A5">
      <w:pPr>
        <w:pStyle w:val="Heading2"/>
      </w:pPr>
      <w:bookmarkStart w:id="596" w:name="_0ef8c405c79715687856788b13022eea"/>
      <w:bookmarkStart w:id="597" w:name="_Toc411965840"/>
      <w:r>
        <w:t>Association Class Satisfaction of requirement</w:t>
      </w:r>
      <w:bookmarkEnd w:id="596"/>
      <w:bookmarkEnd w:id="597"/>
    </w:p>
    <w:p w:rsidR="00D718D6" w:rsidRDefault="005F69A5">
      <w:r>
        <w:t>A requirement something is subject to</w:t>
      </w:r>
    </w:p>
    <w:p w:rsidR="00D718D6" w:rsidRDefault="005F69A5">
      <w:pPr>
        <w:pStyle w:val="Heading3"/>
      </w:pPr>
      <w:bookmarkStart w:id="598" w:name="_Toc411965841"/>
      <w:r>
        <w:t>Direct Supertypes</w:t>
      </w:r>
      <w:bookmarkEnd w:id="598"/>
    </w:p>
    <w:p w:rsidR="00D718D6" w:rsidRDefault="00C94A5B" w:rsidP="00EC7479">
      <w:pPr>
        <w:ind w:left="360"/>
      </w:pPr>
      <w:hyperlink w:anchor="_13f9005c9106d00d7131680982c2727a" w:history="1">
        <w:r w:rsidR="005F69A5">
          <w:rPr>
            <w:rStyle w:val="Hyperlink"/>
          </w:rPr>
          <w:t>Entity</w:t>
        </w:r>
      </w:hyperlink>
    </w:p>
    <w:p w:rsidR="00D718D6" w:rsidRDefault="005F69A5">
      <w:pPr>
        <w:pStyle w:val="Code"/>
      </w:pPr>
      <w:r w:rsidRPr="00043180">
        <w:rPr>
          <w:b/>
          <w:sz w:val="24"/>
          <w:szCs w:val="24"/>
        </w:rPr>
        <w:t>package</w:t>
      </w:r>
      <w:r>
        <w:t xml:space="preserve"> Conceptual Modeling and Mapping Library::Generic Concepts::Requirements</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13f9005c9106d00d7131680982c2727a" w:history="1">
        <w:r w:rsidR="007E3012">
          <w:rPr>
            <w:rStyle w:val="Hyperlink"/>
          </w:rPr>
          <w:t>Entity</w:t>
        </w:r>
      </w:hyperlink>
    </w:p>
    <w:p w:rsidR="00D718D6" w:rsidRDefault="00D718D6">
      <w:pPr>
        <w:pStyle w:val="Code"/>
      </w:pPr>
    </w:p>
    <w:p w:rsidR="00D718D6" w:rsidRDefault="005F69A5">
      <w:pPr>
        <w:pStyle w:val="Heading4"/>
      </w:pPr>
      <w:bookmarkStart w:id="599" w:name="_Toc411965842"/>
      <w:r>
        <w:t>Association Ends</w:t>
      </w:r>
      <w:bookmarkEnd w:id="599"/>
    </w:p>
    <w:p w:rsidR="003F7C16" w:rsidRDefault="003F7C16" w:rsidP="003F7C16">
      <w:pPr>
        <w:ind w:firstLine="720"/>
      </w:pPr>
      <w:r>
        <w:rPr>
          <w:noProof/>
          <w:lang w:bidi="ar-SA"/>
        </w:rPr>
        <w:drawing>
          <wp:inline distT="0" distB="0" distL="0" distR="0">
            <wp:extent cx="152400" cy="152400"/>
            <wp:effectExtent l="0" t="0" r="0" b="0"/>
            <wp:docPr id="424" name="Picture 895338587.jpg" descr="8953385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895338587.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constrains : </w:t>
      </w:r>
      <w:hyperlink w:anchor="_13f9005c9106d00d7131680982c2727a" w:history="1">
        <w:r>
          <w:rPr>
            <w:rStyle w:val="Hyperlink"/>
          </w:rPr>
          <w:t>Entity</w:t>
        </w:r>
      </w:hyperlink>
      <w:r w:rsidR="00A36678">
        <w:t xml:space="preserve">   </w:t>
      </w:r>
      <w:r w:rsidR="00A36678" w:rsidRPr="00833C5F">
        <w:rPr>
          <w:i/>
        </w:rPr>
        <w:t>Redefines</w:t>
      </w:r>
      <w:r w:rsidR="00A36678">
        <w:t>: names:</w:t>
      </w:r>
      <w:hyperlink w:anchor="_13f9005c9106d00d7131680982c2727a" w:history="1">
        <w:r w:rsidR="00A36678">
          <w:rPr>
            <w:rStyle w:val="Hyperlink"/>
          </w:rPr>
          <w:t>Entity</w:t>
        </w:r>
      </w:hyperlink>
      <w:r w:rsidR="00A36678">
        <w:rPr>
          <w:rStyle w:val="Hyperlink"/>
        </w:rPr>
        <w:t xml:space="preserve">   </w:t>
      </w:r>
      <w:r w:rsidR="00A36678">
        <w:t xml:space="preserve"> </w:t>
      </w:r>
    </w:p>
    <w:p w:rsidR="006847AA" w:rsidRDefault="006847AA" w:rsidP="006847AA">
      <w:pPr>
        <w:ind w:left="677" w:firstLine="360"/>
      </w:pPr>
      <w:r>
        <w:t>anything constrained by a requirement</w:t>
      </w:r>
    </w:p>
    <w:p w:rsidR="003F7C16" w:rsidRDefault="003F7C16" w:rsidP="003F7C16">
      <w:pPr>
        <w:ind w:firstLine="720"/>
      </w:pPr>
      <w:r>
        <w:rPr>
          <w:noProof/>
          <w:lang w:bidi="ar-SA"/>
        </w:rPr>
        <w:drawing>
          <wp:inline distT="0" distB="0" distL="0" distR="0">
            <wp:extent cx="152400" cy="152400"/>
            <wp:effectExtent l="0" t="0" r="0" b="0"/>
            <wp:docPr id="426" name="Picture 895338587.jpg" descr="8953385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895338587.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subject to : </w:t>
      </w:r>
      <w:hyperlink w:anchor="_60ffdb442b83b0187668266dd268f2b9" w:history="1">
        <w:r>
          <w:rPr>
            <w:rStyle w:val="Hyperlink"/>
          </w:rPr>
          <w:t>Requirement</w:t>
        </w:r>
      </w:hyperlink>
      <w:r w:rsidR="00A36678">
        <w:t xml:space="preserve">   </w:t>
      </w:r>
      <w:r w:rsidR="00A36678" w:rsidRPr="00833C5F">
        <w:rPr>
          <w:i/>
        </w:rPr>
        <w:t>Redefines</w:t>
      </w:r>
      <w:r w:rsidR="00A36678">
        <w:t>: names:</w:t>
      </w:r>
      <w:hyperlink w:anchor="_13f9005c9106d00d7131680982c2727a" w:history="1">
        <w:r w:rsidR="00A36678">
          <w:rPr>
            <w:rStyle w:val="Hyperlink"/>
          </w:rPr>
          <w:t>Entity</w:t>
        </w:r>
      </w:hyperlink>
      <w:r w:rsidR="00A36678">
        <w:rPr>
          <w:rStyle w:val="Hyperlink"/>
        </w:rPr>
        <w:t xml:space="preserve">   </w:t>
      </w:r>
      <w:r w:rsidR="00A36678">
        <w:t xml:space="preserve"> </w:t>
      </w:r>
    </w:p>
    <w:p w:rsidR="006847AA" w:rsidRDefault="006847AA" w:rsidP="006847AA">
      <w:pPr>
        <w:ind w:left="677" w:firstLine="360"/>
      </w:pPr>
      <w:r>
        <w:t>A requirement that is being satisfied.</w:t>
      </w:r>
    </w:p>
    <w:p w:rsidR="00D718D6" w:rsidRDefault="005F69A5">
      <w:pPr>
        <w:pStyle w:val="Heading3"/>
      </w:pPr>
      <w:bookmarkStart w:id="600" w:name="_Toc411965843"/>
      <w:r>
        <w:t>Attributes</w:t>
      </w:r>
      <w:bookmarkEnd w:id="600"/>
    </w:p>
    <w:p w:rsidR="00D718D6" w:rsidRDefault="005F69A5" w:rsidP="00EC7479">
      <w:pPr>
        <w:pStyle w:val="BodyText2"/>
      </w:pPr>
      <w:r>
        <w:rPr>
          <w:noProof/>
          <w:lang w:bidi="ar-SA"/>
        </w:rPr>
        <w:drawing>
          <wp:inline distT="0" distB="0" distL="0" distR="0">
            <wp:extent cx="152400" cy="152400"/>
            <wp:effectExtent l="0" t="0" r="0" b="0"/>
            <wp:docPr id="428" name="Picture -1044816214.jpg" descr="-1044816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1044816214.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degree of satisfaction : </w:t>
      </w:r>
      <w:hyperlink w:anchor="_23c4326044009f885190c5ab985800db" w:history="1">
        <w:r>
          <w:rPr>
            <w:rStyle w:val="Hyperlink"/>
          </w:rPr>
          <w:t>Metric</w:t>
        </w:r>
      </w:hyperlink>
    </w:p>
    <w:p w:rsidR="00D718D6" w:rsidRDefault="005F69A5">
      <w:pPr>
        <w:ind w:left="677" w:firstLine="360"/>
      </w:pPr>
      <w:r>
        <w:t>A metric for how much a reqwuirement is satisfied.</w:t>
      </w:r>
    </w:p>
    <w:p w:rsidR="00D718D6" w:rsidRDefault="005F69A5">
      <w:pPr>
        <w:pStyle w:val="Heading3"/>
      </w:pPr>
      <w:bookmarkStart w:id="601" w:name="_Toc411965844"/>
      <w:r>
        <w:t>Inherited Features</w:t>
      </w:r>
      <w:bookmarkEnd w:id="601"/>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lastRenderedPageBreak/>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D718D6" w:rsidRDefault="00D718D6"/>
    <w:p w:rsidR="00D718D6" w:rsidRDefault="005F69A5">
      <w:pPr>
        <w:pStyle w:val="Heading1"/>
      </w:pPr>
      <w:bookmarkStart w:id="602" w:name="_Toc411965845"/>
      <w:r>
        <w:t>Conceptual Modeling and Mapping Library::Generic Concepts::Resources</w:t>
      </w:r>
      <w:bookmarkEnd w:id="602"/>
    </w:p>
    <w:p w:rsidR="000A54AF" w:rsidRDefault="00C94A5B">
      <w:r>
        <w:t>A resource is a role of any entity such that it can</w:t>
      </w:r>
      <w:r>
        <w:t xml:space="preserve"> play a role in a process, impact the objectives of stakeholders and be the basis of a capability of an actor.</w:t>
      </w:r>
    </w:p>
    <w:p w:rsidR="000A54AF" w:rsidRDefault="00C94A5B">
      <w:r>
        <w:t>As a role Resource is intended to "mix in" with an entity type such as "Person" or "Process" such that the use of that entity may be understood.</w:t>
      </w:r>
    </w:p>
    <w:p w:rsidR="000A54AF" w:rsidRDefault="00C94A5B">
      <w:r>
        <w:t>Resources that are a Primary Asset are those that are the direct subject of a stakeholders objectives.</w:t>
      </w:r>
    </w:p>
    <w:p w:rsidR="00D718D6" w:rsidRDefault="00306ED9">
      <w:pPr>
        <w:pStyle w:val="Heading2"/>
      </w:pPr>
      <w:bookmarkStart w:id="603" w:name="_Toc411965846"/>
      <w:r>
        <w:lastRenderedPageBreak/>
        <w:t>Diagram</w:t>
      </w:r>
      <w:r w:rsidR="00AB6B0D">
        <w:t>:</w:t>
      </w:r>
      <w:r>
        <w:t xml:space="preserve"> </w:t>
      </w:r>
      <w:r w:rsidR="005F69A5">
        <w:t>Resource</w:t>
      </w:r>
      <w:bookmarkEnd w:id="603"/>
    </w:p>
    <w:p w:rsidR="00D718D6" w:rsidRDefault="005F69A5">
      <w:pPr>
        <w:jc w:val="center"/>
        <w:rPr>
          <w:rFonts w:cs="Arial"/>
        </w:rPr>
      </w:pPr>
      <w:r>
        <w:rPr>
          <w:noProof/>
          <w:lang w:bidi="ar-SA"/>
        </w:rPr>
        <w:drawing>
          <wp:inline distT="0" distB="0" distL="0" distR="0">
            <wp:extent cx="5732145" cy="4578022"/>
            <wp:effectExtent l="0" t="0" r="0" b="0"/>
            <wp:docPr id="430" name="Picture -1124390065.jpg" descr="-11243900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1124390065.jpg"/>
                    <pic:cNvPicPr/>
                  </pic:nvPicPr>
                  <pic:blipFill>
                    <a:blip r:embed="rId52" cstate="print"/>
                    <a:stretch>
                      <a:fillRect/>
                    </a:stretch>
                  </pic:blipFill>
                  <pic:spPr>
                    <a:xfrm>
                      <a:off x="0" y="0"/>
                      <a:ext cx="5732145" cy="4578022"/>
                    </a:xfrm>
                    <a:prstGeom prst="rect">
                      <a:avLst/>
                    </a:prstGeom>
                  </pic:spPr>
                </pic:pic>
              </a:graphicData>
            </a:graphic>
          </wp:inline>
        </w:drawing>
      </w:r>
    </w:p>
    <w:p w:rsidR="00D718D6" w:rsidRDefault="005F69A5">
      <w:pPr>
        <w:pStyle w:val="Figure"/>
      </w:pPr>
      <w:bookmarkStart w:id="604" w:name="_Toc411965373"/>
      <w:r>
        <w:t>Resource</w:t>
      </w:r>
      <w:bookmarkEnd w:id="604"/>
    </w:p>
    <w:p w:rsidR="00D718D6" w:rsidRDefault="00D718D6"/>
    <w:p w:rsidR="00D718D6" w:rsidRDefault="005F69A5">
      <w:pPr>
        <w:pStyle w:val="Heading2"/>
      </w:pPr>
      <w:bookmarkStart w:id="605" w:name="_47ee5282957e27e87ceca3ae35620f9a"/>
      <w:bookmarkStart w:id="606" w:name="_Toc411965847"/>
      <w:r>
        <w:t>Class Primary Asset</w:t>
      </w:r>
      <w:bookmarkEnd w:id="605"/>
      <w:bookmarkEnd w:id="606"/>
    </w:p>
    <w:p w:rsidR="00D718D6" w:rsidRDefault="005F69A5">
      <w:r>
        <w:t>A system, organization, thing, or person that is the direct concern of a stakeholder</w:t>
      </w:r>
    </w:p>
    <w:p w:rsidR="00D718D6" w:rsidRDefault="005F69A5">
      <w:pPr>
        <w:pStyle w:val="Heading3"/>
      </w:pPr>
      <w:bookmarkStart w:id="607" w:name="_Toc411965848"/>
      <w:r>
        <w:t>Direct Supertypes</w:t>
      </w:r>
      <w:bookmarkEnd w:id="607"/>
    </w:p>
    <w:p w:rsidR="00D718D6" w:rsidRDefault="00C94A5B" w:rsidP="00EC7479">
      <w:pPr>
        <w:ind w:left="360"/>
      </w:pPr>
      <w:hyperlink w:anchor="_d442d75c9ac335e7a2aadbc96919fc2d" w:history="1">
        <w:r w:rsidR="005F69A5">
          <w:rPr>
            <w:rStyle w:val="Hyperlink"/>
          </w:rPr>
          <w:t>Resource</w:t>
        </w:r>
      </w:hyperlink>
    </w:p>
    <w:p w:rsidR="00D718D6" w:rsidRDefault="005F69A5">
      <w:pPr>
        <w:pStyle w:val="Code"/>
      </w:pPr>
      <w:r w:rsidRPr="00043180">
        <w:rPr>
          <w:b/>
          <w:sz w:val="24"/>
          <w:szCs w:val="24"/>
        </w:rPr>
        <w:t>package</w:t>
      </w:r>
      <w:r>
        <w:t xml:space="preserve"> Conceptual Modeling and Mapping Library::Generic Concepts::Resources</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d442d75c9ac335e7a2aadbc96919fc2d" w:history="1">
        <w:r w:rsidR="007E3012">
          <w:rPr>
            <w:rStyle w:val="Hyperlink"/>
          </w:rPr>
          <w:t>Resource</w:t>
        </w:r>
      </w:hyperlink>
    </w:p>
    <w:p w:rsidR="00D718D6" w:rsidRDefault="00D718D6">
      <w:pPr>
        <w:pStyle w:val="Code"/>
      </w:pPr>
    </w:p>
    <w:p w:rsidR="00D718D6" w:rsidRDefault="005F69A5">
      <w:pPr>
        <w:pStyle w:val="Heading3"/>
      </w:pPr>
      <w:bookmarkStart w:id="608" w:name="_Toc411965849"/>
      <w:r>
        <w:t>Associations</w:t>
      </w:r>
      <w:bookmarkEnd w:id="608"/>
    </w:p>
    <w:p w:rsidR="00F546FD" w:rsidRDefault="005F69A5" w:rsidP="00F546FD">
      <w:pPr>
        <w:ind w:left="605" w:hanging="245"/>
      </w:pPr>
      <w:r>
        <w:rPr>
          <w:noProof/>
          <w:lang w:bidi="ar-SA"/>
        </w:rPr>
        <w:drawing>
          <wp:inline distT="0" distB="0" distL="0" distR="0">
            <wp:extent cx="152400" cy="152400"/>
            <wp:effectExtent l="0" t="0" r="0" b="0"/>
            <wp:docPr id="432" name="Picture 783600193.jpg" descr="7836001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78360019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supported by</w:t>
      </w:r>
      <w:r w:rsidR="00A92CA5">
        <w:t>:</w:t>
      </w:r>
      <w:hyperlink w:anchor="_f729c2dc1296d8770b0ab49e2df01fe7" w:history="1">
        <w:r>
          <w:rPr>
            <w:rStyle w:val="Hyperlink"/>
          </w:rPr>
          <w:t>Asset Objective</w:t>
        </w:r>
      </w:hyperlink>
      <w:r>
        <w:t xml:space="preserve"> </w:t>
      </w:r>
    </w:p>
    <w:p w:rsidR="00A60DB1" w:rsidRDefault="00A60DB1" w:rsidP="00A60DB1">
      <w:pPr>
        <w:ind w:left="720" w:firstLine="360"/>
      </w:pPr>
      <w:r>
        <w:t>An objective that supports the creation, sustainment or safety of a resource or asset.</w:t>
      </w:r>
    </w:p>
    <w:p w:rsidR="00F546FD" w:rsidRDefault="005F69A5" w:rsidP="00F546FD">
      <w:pPr>
        <w:ind w:left="605" w:hanging="245"/>
      </w:pPr>
      <w:r>
        <w:rPr>
          <w:noProof/>
          <w:lang w:bidi="ar-SA"/>
        </w:rPr>
        <w:drawing>
          <wp:inline distT="0" distB="0" distL="0" distR="0">
            <wp:extent cx="152400" cy="152400"/>
            <wp:effectExtent l="0" t="0" r="0" b="0"/>
            <wp:docPr id="434" name="Picture -17417802.jpg" descr="-17417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17417802.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has risk</w:t>
      </w:r>
      <w:r w:rsidR="00A92CA5">
        <w:t>:</w:t>
      </w:r>
      <w:hyperlink w:anchor="_04a1907e89ec9aacd39369717010d596" w:history="1">
        <w:r>
          <w:rPr>
            <w:rStyle w:val="Hyperlink"/>
          </w:rPr>
          <w:t>Risk</w:t>
        </w:r>
      </w:hyperlink>
      <w:r>
        <w:t xml:space="preserve"> </w:t>
      </w:r>
      <w:r w:rsidR="00601C69">
        <w:t xml:space="preserve">  </w:t>
      </w:r>
      <w:r w:rsidR="00F546FD" w:rsidRPr="00833C5F">
        <w:rPr>
          <w:i/>
        </w:rPr>
        <w:t>Subsets</w:t>
      </w:r>
      <w:r w:rsidR="00F546FD">
        <w:t>: harmed by:</w:t>
      </w:r>
      <w:hyperlink w:anchor="_4bdee0568b2f36e553f586b458dace32" w:history="1">
        <w:r w:rsidR="00F546FD">
          <w:rPr>
            <w:rStyle w:val="Hyperlink"/>
          </w:rPr>
          <w:t>Danger</w:t>
        </w:r>
      </w:hyperlink>
      <w:r w:rsidR="00F546FD">
        <w:rPr>
          <w:rStyle w:val="Hyperlink"/>
        </w:rPr>
        <w:t xml:space="preserve"> </w:t>
      </w:r>
      <w:r w:rsidR="00F546FD">
        <w:t xml:space="preserve">   </w:t>
      </w:r>
    </w:p>
    <w:p w:rsidR="00A60DB1" w:rsidRDefault="00A60DB1" w:rsidP="00A60DB1">
      <w:pPr>
        <w:ind w:left="720" w:firstLine="360"/>
      </w:pPr>
      <w:r>
        <w:t>Risks to a resource of interest.</w:t>
      </w:r>
    </w:p>
    <w:p w:rsidR="00D718D6" w:rsidRDefault="005F69A5">
      <w:pPr>
        <w:pStyle w:val="Heading3"/>
      </w:pPr>
      <w:bookmarkStart w:id="609" w:name="_Toc411965850"/>
      <w:r>
        <w:lastRenderedPageBreak/>
        <w:t>Inherited Features</w:t>
      </w:r>
      <w:bookmarkEnd w:id="609"/>
    </w:p>
    <w:p w:rsidR="00697D8F" w:rsidRDefault="00697D8F" w:rsidP="00697D8F">
      <w:r w:rsidRPr="000365A1">
        <w:rPr>
          <w:b/>
          <w:i/>
        </w:rPr>
        <w:t>From</w:t>
      </w:r>
      <w:r>
        <w:t xml:space="preserve"> </w:t>
      </w:r>
      <w:hyperlink w:anchor="_d442d75c9ac335e7a2aadbc96919fc2d" w:history="1">
        <w:r>
          <w:rPr>
            <w:rStyle w:val="Hyperlink"/>
          </w:rPr>
          <w:t>Resource</w:t>
        </w:r>
      </w:hyperlink>
      <w:r>
        <w:t xml:space="preserve">: </w:t>
      </w:r>
    </w:p>
    <w:p w:rsidR="00697D8F" w:rsidRDefault="00697D8F" w:rsidP="00E05413">
      <w:pPr>
        <w:ind w:firstLine="720"/>
      </w:pPr>
      <w:r>
        <w:t>‘has weakness’:</w:t>
      </w:r>
      <w:hyperlink w:anchor="_503237c91822aea6eb1e81f160d33ce1" w:history="1">
        <w:r>
          <w:rPr>
            <w:rStyle w:val="Hyperlink"/>
          </w:rPr>
          <w:t>Weakness</w:t>
        </w:r>
      </w:hyperlink>
    </w:p>
    <w:p w:rsidR="00697D8F" w:rsidRDefault="00697D8F" w:rsidP="00E05413">
      <w:pPr>
        <w:ind w:firstLine="720"/>
      </w:pPr>
      <w:r>
        <w:t>‘responsibility of’:</w:t>
      </w:r>
      <w:hyperlink w:anchor="_e6b0cbf74d66e662c0e3b43efa323757" w:history="1">
        <w:r>
          <w:rPr>
            <w:rStyle w:val="Hyperlink"/>
          </w:rPr>
          <w:t>Stakeholder</w:t>
        </w:r>
      </w:hyperlink>
    </w:p>
    <w:p w:rsidR="00697D8F" w:rsidRDefault="00697D8F" w:rsidP="00E05413">
      <w:pPr>
        <w:ind w:firstLine="720"/>
      </w:pPr>
      <w:r>
        <w:t>‘supports’:</w:t>
      </w:r>
      <w:hyperlink w:anchor="_d442d75c9ac335e7a2aadbc96919fc2d" w:history="1">
        <w:r>
          <w:rPr>
            <w:rStyle w:val="Hyperlink"/>
          </w:rPr>
          <w:t>Resource</w:t>
        </w:r>
      </w:hyperlink>
    </w:p>
    <w:p w:rsidR="00697D8F" w:rsidRDefault="00697D8F" w:rsidP="00E05413">
      <w:pPr>
        <w:ind w:firstLine="720"/>
      </w:pPr>
      <w:r>
        <w:t>‘impacted by’:</w:t>
      </w:r>
      <w:hyperlink w:anchor="_9bf67544840a1cd6396f28cc292e3ca0" w:history="1">
        <w:r>
          <w:rPr>
            <w:rStyle w:val="Hyperlink"/>
          </w:rPr>
          <w:t>Consequence</w:t>
        </w:r>
      </w:hyperlink>
    </w:p>
    <w:p w:rsidR="00697D8F" w:rsidRDefault="00697D8F" w:rsidP="00E05413">
      <w:pPr>
        <w:ind w:firstLine="720"/>
      </w:pPr>
      <w:r>
        <w:t>‘required by’:</w:t>
      </w:r>
      <w:hyperlink w:anchor="_83d65b9404a78ed941a332943863e039" w:history="1">
        <w:r>
          <w:rPr>
            <w:rStyle w:val="Hyperlink"/>
          </w:rPr>
          <w:t>Process</w:t>
        </w:r>
      </w:hyperlink>
    </w:p>
    <w:p w:rsidR="00697D8F" w:rsidRDefault="00697D8F" w:rsidP="00E05413">
      <w:pPr>
        <w:ind w:firstLine="720"/>
      </w:pPr>
      <w:r>
        <w:t>‘has vunerability’:</w:t>
      </w:r>
      <w:hyperlink w:anchor="_d936caf19626476c163d1b8384647aa0" w:history="1">
        <w:r>
          <w:rPr>
            <w:rStyle w:val="Hyperlink"/>
          </w:rPr>
          <w:t>Vulnerability</w:t>
        </w:r>
      </w:hyperlink>
    </w:p>
    <w:p w:rsidR="00697D8F" w:rsidRDefault="00697D8F" w:rsidP="00E05413">
      <w:pPr>
        <w:ind w:firstLine="720"/>
      </w:pPr>
      <w:r>
        <w:t>‘depends on’:</w:t>
      </w:r>
      <w:hyperlink w:anchor="_d442d75c9ac335e7a2aadbc96919fc2d" w:history="1">
        <w:r>
          <w:rPr>
            <w:rStyle w:val="Hyperlink"/>
          </w:rPr>
          <w:t>Resource</w:t>
        </w:r>
      </w:hyperlink>
    </w:p>
    <w:p w:rsidR="00697D8F" w:rsidRDefault="00697D8F" w:rsidP="00E05413">
      <w:pPr>
        <w:ind w:firstLine="720"/>
      </w:pPr>
      <w:r>
        <w:t>‘subject to’:</w:t>
      </w:r>
      <w:hyperlink w:anchor="_4a5f789e0663312e51a7733bd354bc59" w:history="1">
        <w:r>
          <w:rPr>
            <w:rStyle w:val="Hyperlink"/>
          </w:rPr>
          <w:t>Authority</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D718D6" w:rsidRDefault="00D718D6"/>
    <w:p w:rsidR="00D718D6" w:rsidRDefault="005F69A5">
      <w:pPr>
        <w:pStyle w:val="Heading2"/>
      </w:pPr>
      <w:bookmarkStart w:id="610" w:name="_d442d75c9ac335e7a2aadbc96919fc2d"/>
      <w:bookmarkStart w:id="611" w:name="_Toc411965851"/>
      <w:r>
        <w:t>Class Resource</w:t>
      </w:r>
      <w:bookmarkEnd w:id="610"/>
      <w:bookmarkEnd w:id="611"/>
    </w:p>
    <w:p w:rsidR="00D718D6" w:rsidRDefault="005F69A5">
      <w:r>
        <w:t>Anything required for or helpful to any operation, activity, process or capability - directly or indirectly. Sometimes called an "asset".</w:t>
      </w:r>
    </w:p>
    <w:p w:rsidR="00D718D6" w:rsidRDefault="005F69A5">
      <w:pPr>
        <w:pStyle w:val="Heading3"/>
      </w:pPr>
      <w:bookmarkStart w:id="612" w:name="_Toc411965852"/>
      <w:r>
        <w:t>Direct Supertypes</w:t>
      </w:r>
      <w:bookmarkEnd w:id="612"/>
    </w:p>
    <w:p w:rsidR="00D718D6" w:rsidRDefault="00C94A5B" w:rsidP="00EC7479">
      <w:pPr>
        <w:ind w:left="360"/>
      </w:pPr>
      <w:hyperlink w:anchor="_13f9005c9106d00d7131680982c2727a" w:history="1">
        <w:r w:rsidR="005F69A5">
          <w:rPr>
            <w:rStyle w:val="Hyperlink"/>
          </w:rPr>
          <w:t>Entity</w:t>
        </w:r>
      </w:hyperlink>
    </w:p>
    <w:p w:rsidR="00D718D6" w:rsidRDefault="005F69A5">
      <w:pPr>
        <w:pStyle w:val="Code"/>
      </w:pPr>
      <w:r w:rsidRPr="00043180">
        <w:rPr>
          <w:b/>
          <w:sz w:val="24"/>
          <w:szCs w:val="24"/>
        </w:rPr>
        <w:lastRenderedPageBreak/>
        <w:t>package</w:t>
      </w:r>
      <w:r>
        <w:t xml:space="preserve"> Conceptual Modeling and Mapping Library::Generic Concepts::Resources</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13f9005c9106d00d7131680982c2727a" w:history="1">
        <w:r w:rsidR="007E3012">
          <w:rPr>
            <w:rStyle w:val="Hyperlink"/>
          </w:rPr>
          <w:t>Entity</w:t>
        </w:r>
      </w:hyperlink>
    </w:p>
    <w:p w:rsidR="00D718D6" w:rsidRDefault="00D718D6">
      <w:pPr>
        <w:pStyle w:val="Code"/>
      </w:pPr>
    </w:p>
    <w:p w:rsidR="00D718D6" w:rsidRDefault="005F69A5">
      <w:pPr>
        <w:pStyle w:val="Heading3"/>
      </w:pPr>
      <w:bookmarkStart w:id="613" w:name="_Toc411965853"/>
      <w:r>
        <w:t>Associations</w:t>
      </w:r>
      <w:bookmarkEnd w:id="613"/>
    </w:p>
    <w:p w:rsidR="00F546FD" w:rsidRDefault="005F69A5" w:rsidP="00F546FD">
      <w:pPr>
        <w:ind w:left="605" w:hanging="245"/>
      </w:pPr>
      <w:r>
        <w:rPr>
          <w:noProof/>
          <w:lang w:bidi="ar-SA"/>
        </w:rPr>
        <w:drawing>
          <wp:inline distT="0" distB="0" distL="0" distR="0">
            <wp:extent cx="152400" cy="152400"/>
            <wp:effectExtent l="0" t="0" r="0" b="0"/>
            <wp:docPr id="436" name="Picture -526131549.jpg" descr="-5261315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526131549.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has weakness</w:t>
      </w:r>
      <w:r w:rsidR="00A92CA5">
        <w:t>:</w:t>
      </w:r>
      <w:hyperlink w:anchor="_503237c91822aea6eb1e81f160d33ce1" w:history="1">
        <w:r>
          <w:rPr>
            <w:rStyle w:val="Hyperlink"/>
          </w:rPr>
          <w:t>Weakness</w:t>
        </w:r>
      </w:hyperlink>
      <w:r>
        <w:t xml:space="preserve"> </w:t>
      </w:r>
    </w:p>
    <w:p w:rsidR="00A60DB1" w:rsidRDefault="00A60DB1" w:rsidP="00A60DB1">
      <w:pPr>
        <w:ind w:left="720" w:firstLine="360"/>
      </w:pPr>
      <w:r>
        <w:t>Potential hazards or vulnerabilities of a resource</w:t>
      </w:r>
    </w:p>
    <w:p w:rsidR="00F546FD" w:rsidRDefault="005F69A5" w:rsidP="00F546FD">
      <w:pPr>
        <w:ind w:left="605" w:hanging="245"/>
      </w:pPr>
      <w:r>
        <w:rPr>
          <w:noProof/>
          <w:lang w:bidi="ar-SA"/>
        </w:rPr>
        <w:drawing>
          <wp:inline distT="0" distB="0" distL="0" distR="0">
            <wp:extent cx="152400" cy="152400"/>
            <wp:effectExtent l="0" t="0" r="0" b="0"/>
            <wp:docPr id="438" name="Picture 2031394894.jpg" descr="20313948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2031394894.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responsibility of</w:t>
      </w:r>
      <w:r w:rsidR="00A92CA5">
        <w:t>:</w:t>
      </w:r>
      <w:hyperlink w:anchor="_e6b0cbf74d66e662c0e3b43efa323757" w:history="1">
        <w:r>
          <w:rPr>
            <w:rStyle w:val="Hyperlink"/>
          </w:rPr>
          <w:t>Stakeholder</w:t>
        </w:r>
      </w:hyperlink>
      <w:r>
        <w:t xml:space="preserve"> </w:t>
      </w:r>
    </w:p>
    <w:p w:rsidR="00A60DB1" w:rsidRDefault="00A60DB1" w:rsidP="00A60DB1">
      <w:pPr>
        <w:ind w:left="720" w:firstLine="360"/>
      </w:pPr>
      <w:r>
        <w:t>Stakeholder that manages a resource.</w:t>
      </w:r>
    </w:p>
    <w:p w:rsidR="00F546FD" w:rsidRDefault="005F69A5" w:rsidP="00F546FD">
      <w:pPr>
        <w:ind w:left="605" w:hanging="245"/>
      </w:pPr>
      <w:r>
        <w:rPr>
          <w:noProof/>
          <w:lang w:bidi="ar-SA"/>
        </w:rPr>
        <w:drawing>
          <wp:inline distT="0" distB="0" distL="0" distR="0">
            <wp:extent cx="152400" cy="152400"/>
            <wp:effectExtent l="0" t="0" r="0" b="0"/>
            <wp:docPr id="440" name="Picture 721131134.jpg" descr="721131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721131134.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supports</w:t>
      </w:r>
      <w:r w:rsidR="00A92CA5">
        <w:t>:</w:t>
      </w:r>
      <w:hyperlink w:anchor="_e6b0cbf74d66e662c0e3b43efa323757" w:history="1">
        <w:r>
          <w:rPr>
            <w:rStyle w:val="Hyperlink"/>
          </w:rPr>
          <w:t>Stakeholder</w:t>
        </w:r>
      </w:hyperlink>
      <w:r>
        <w:t xml:space="preserve"> </w:t>
      </w:r>
    </w:p>
    <w:p w:rsidR="00A60DB1" w:rsidRDefault="00A60DB1" w:rsidP="00A60DB1">
      <w:pPr>
        <w:ind w:left="720" w:firstLine="360"/>
      </w:pPr>
      <w:r>
        <w:t>Other resources this resource supports in any way</w:t>
      </w:r>
    </w:p>
    <w:p w:rsidR="00F546FD" w:rsidRDefault="005F69A5" w:rsidP="00F546FD">
      <w:pPr>
        <w:ind w:left="605" w:hanging="245"/>
      </w:pPr>
      <w:r>
        <w:rPr>
          <w:noProof/>
          <w:lang w:bidi="ar-SA"/>
        </w:rPr>
        <w:drawing>
          <wp:inline distT="0" distB="0" distL="0" distR="0">
            <wp:extent cx="152400" cy="152400"/>
            <wp:effectExtent l="0" t="0" r="0" b="0"/>
            <wp:docPr id="442" name="Picture 2059040988.jpg" descr="2059040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2059040988.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impacted by</w:t>
      </w:r>
      <w:r w:rsidR="00A92CA5">
        <w:t>:</w:t>
      </w:r>
      <w:hyperlink w:anchor="_9bf67544840a1cd6396f28cc292e3ca0" w:history="1">
        <w:r>
          <w:rPr>
            <w:rStyle w:val="Hyperlink"/>
          </w:rPr>
          <w:t>Consequence</w:t>
        </w:r>
      </w:hyperlink>
      <w:r>
        <w:t xml:space="preserve"> </w:t>
      </w:r>
    </w:p>
    <w:p w:rsidR="00A60DB1" w:rsidRDefault="00A60DB1" w:rsidP="00A60DB1">
      <w:pPr>
        <w:ind w:left="720" w:firstLine="360"/>
      </w:pPr>
      <w:r>
        <w:t>Situations that impact a resource.</w:t>
      </w:r>
    </w:p>
    <w:p w:rsidR="00F546FD" w:rsidRDefault="005F69A5" w:rsidP="00F546FD">
      <w:pPr>
        <w:ind w:left="605" w:hanging="245"/>
      </w:pPr>
      <w:r>
        <w:rPr>
          <w:noProof/>
          <w:lang w:bidi="ar-SA"/>
        </w:rPr>
        <w:drawing>
          <wp:inline distT="0" distB="0" distL="0" distR="0">
            <wp:extent cx="152400" cy="152400"/>
            <wp:effectExtent l="0" t="0" r="0" b="0"/>
            <wp:docPr id="444" name="Picture -139049095.jpg" descr="-139049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139049095.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required by</w:t>
      </w:r>
      <w:r w:rsidR="00A92CA5">
        <w:t>:</w:t>
      </w:r>
      <w:hyperlink w:anchor="_83d65b9404a78ed941a332943863e039" w:history="1">
        <w:r>
          <w:rPr>
            <w:rStyle w:val="Hyperlink"/>
          </w:rPr>
          <w:t>Process</w:t>
        </w:r>
      </w:hyperlink>
      <w:r>
        <w:t xml:space="preserve"> </w:t>
      </w:r>
      <w:r w:rsidR="00601C69">
        <w:t xml:space="preserve">  </w:t>
      </w:r>
      <w:r w:rsidR="00F546FD" w:rsidRPr="00833C5F">
        <w:rPr>
          <w:i/>
        </w:rPr>
        <w:t>Subsets</w:t>
      </w:r>
      <w:r w:rsidR="00F546FD">
        <w:t>: used by:</w:t>
      </w:r>
      <w:hyperlink w:anchor="_c05d8ea54231ef8385ae369a8cb18a7f" w:history="1">
        <w:r w:rsidR="00F546FD">
          <w:rPr>
            <w:rStyle w:val="Hyperlink"/>
          </w:rPr>
          <w:t>Occurrence</w:t>
        </w:r>
      </w:hyperlink>
      <w:r w:rsidR="00F546FD">
        <w:rPr>
          <w:rStyle w:val="Hyperlink"/>
        </w:rPr>
        <w:t xml:space="preserve"> </w:t>
      </w:r>
      <w:r w:rsidR="00F546FD">
        <w:t xml:space="preserve">   </w:t>
      </w:r>
    </w:p>
    <w:p w:rsidR="00A60DB1" w:rsidRDefault="00A60DB1" w:rsidP="00A60DB1">
      <w:pPr>
        <w:ind w:left="720" w:firstLine="360"/>
      </w:pPr>
      <w:r>
        <w:t>A process that is required by a resource.</w:t>
      </w:r>
    </w:p>
    <w:p w:rsidR="00F546FD" w:rsidRDefault="005F69A5" w:rsidP="00F546FD">
      <w:pPr>
        <w:ind w:left="605" w:hanging="245"/>
      </w:pPr>
      <w:r>
        <w:rPr>
          <w:noProof/>
          <w:lang w:bidi="ar-SA"/>
        </w:rPr>
        <w:drawing>
          <wp:inline distT="0" distB="0" distL="0" distR="0">
            <wp:extent cx="152400" cy="152400"/>
            <wp:effectExtent l="0" t="0" r="0" b="0"/>
            <wp:docPr id="446" name="Picture -2047782013.jpg" descr="-204778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204778201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has vunerability</w:t>
      </w:r>
      <w:r w:rsidR="00A92CA5">
        <w:t>:</w:t>
      </w:r>
      <w:hyperlink w:anchor="_d936caf19626476c163d1b8384647aa0" w:history="1">
        <w:r>
          <w:rPr>
            <w:rStyle w:val="Hyperlink"/>
          </w:rPr>
          <w:t>Vulnerability</w:t>
        </w:r>
      </w:hyperlink>
      <w:r>
        <w:t xml:space="preserve"> </w:t>
      </w:r>
      <w:r w:rsidR="00601C69">
        <w:t xml:space="preserve">  </w:t>
      </w:r>
      <w:r w:rsidR="00F546FD" w:rsidRPr="00833C5F">
        <w:rPr>
          <w:i/>
        </w:rPr>
        <w:t>Subsets</w:t>
      </w:r>
      <w:r w:rsidR="00F546FD">
        <w:t>: impacted by:</w:t>
      </w:r>
      <w:hyperlink w:anchor="_63104765cd42c5f76cf72fdc4ed90397" w:history="1">
        <w:r w:rsidR="00F546FD">
          <w:rPr>
            <w:rStyle w:val="Hyperlink"/>
          </w:rPr>
          <w:t>Situation</w:t>
        </w:r>
      </w:hyperlink>
      <w:r w:rsidR="00F546FD">
        <w:rPr>
          <w:rStyle w:val="Hyperlink"/>
        </w:rPr>
        <w:t xml:space="preserve"> </w:t>
      </w:r>
      <w:r w:rsidR="00F546FD">
        <w:t xml:space="preserve">   </w:t>
      </w:r>
    </w:p>
    <w:p w:rsidR="00A60DB1" w:rsidRDefault="00A60DB1" w:rsidP="00A60DB1">
      <w:pPr>
        <w:ind w:left="720" w:firstLine="360"/>
      </w:pPr>
      <w:r>
        <w:t>Vunerabilities of a resource, whays it may be compromized.</w:t>
      </w:r>
    </w:p>
    <w:p w:rsidR="00F546FD" w:rsidRDefault="005F69A5" w:rsidP="00F546FD">
      <w:pPr>
        <w:ind w:left="605" w:hanging="245"/>
      </w:pPr>
      <w:r>
        <w:rPr>
          <w:noProof/>
          <w:lang w:bidi="ar-SA"/>
        </w:rPr>
        <w:drawing>
          <wp:inline distT="0" distB="0" distL="0" distR="0">
            <wp:extent cx="152400" cy="152400"/>
            <wp:effectExtent l="0" t="0" r="0" b="0"/>
            <wp:docPr id="448" name="Picture 721131134.jpg" descr="721131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721131134.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depends on</w:t>
      </w:r>
      <w:r w:rsidR="00A92CA5">
        <w:t>:</w:t>
      </w:r>
      <w:hyperlink w:anchor="_d936caf19626476c163d1b8384647aa0" w:history="1">
        <w:r>
          <w:rPr>
            <w:rStyle w:val="Hyperlink"/>
          </w:rPr>
          <w:t>Vulnerability</w:t>
        </w:r>
      </w:hyperlink>
      <w:r>
        <w:t xml:space="preserve"> </w:t>
      </w:r>
      <w:r w:rsidR="00601C69">
        <w:t xml:space="preserve">  </w:t>
      </w:r>
      <w:r w:rsidR="00F546FD" w:rsidRPr="00833C5F">
        <w:rPr>
          <w:i/>
        </w:rPr>
        <w:t>Subsets</w:t>
      </w:r>
      <w:r w:rsidR="00F546FD">
        <w:t>: impacted by:</w:t>
      </w:r>
      <w:hyperlink w:anchor="_63104765cd42c5f76cf72fdc4ed90397" w:history="1">
        <w:r w:rsidR="00F546FD">
          <w:rPr>
            <w:rStyle w:val="Hyperlink"/>
          </w:rPr>
          <w:t>Situation</w:t>
        </w:r>
      </w:hyperlink>
      <w:r w:rsidR="00F546FD">
        <w:rPr>
          <w:rStyle w:val="Hyperlink"/>
        </w:rPr>
        <w:t xml:space="preserve"> </w:t>
      </w:r>
      <w:r w:rsidR="00F546FD">
        <w:t xml:space="preserve">   </w:t>
      </w:r>
    </w:p>
    <w:p w:rsidR="00A60DB1" w:rsidRDefault="00A60DB1" w:rsidP="00A60DB1">
      <w:pPr>
        <w:ind w:left="720" w:firstLine="360"/>
      </w:pPr>
      <w:r>
        <w:t>Any resource that is required to support another asset</w:t>
      </w:r>
    </w:p>
    <w:p w:rsidR="00F546FD" w:rsidRDefault="005F69A5" w:rsidP="00F546FD">
      <w:pPr>
        <w:ind w:left="605" w:hanging="245"/>
      </w:pPr>
      <w:r>
        <w:rPr>
          <w:noProof/>
          <w:lang w:bidi="ar-SA"/>
        </w:rPr>
        <w:drawing>
          <wp:inline distT="0" distB="0" distL="0" distR="0">
            <wp:extent cx="152400" cy="152400"/>
            <wp:effectExtent l="0" t="0" r="0" b="0"/>
            <wp:docPr id="450" name="Picture 467609802.jpg" descr="467609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467609802.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subject to</w:t>
      </w:r>
      <w:r w:rsidR="00A92CA5">
        <w:t>:</w:t>
      </w:r>
      <w:hyperlink w:anchor="_4a5f789e0663312e51a7733bd354bc59" w:history="1">
        <w:r>
          <w:rPr>
            <w:rStyle w:val="Hyperlink"/>
          </w:rPr>
          <w:t>Authority</w:t>
        </w:r>
      </w:hyperlink>
      <w:r>
        <w:t xml:space="preserve"> </w:t>
      </w:r>
      <w:r w:rsidR="00601C69">
        <w:t xml:space="preserve">  </w:t>
      </w:r>
      <w:r w:rsidR="00F546FD" w:rsidRPr="00833C5F">
        <w:rPr>
          <w:i/>
        </w:rPr>
        <w:t>Subsets</w:t>
      </w:r>
      <w:r w:rsidR="00F546FD">
        <w:t>: impacted by:</w:t>
      </w:r>
      <w:hyperlink w:anchor="_63104765cd42c5f76cf72fdc4ed90397" w:history="1">
        <w:r w:rsidR="00F546FD">
          <w:rPr>
            <w:rStyle w:val="Hyperlink"/>
          </w:rPr>
          <w:t>Situation</w:t>
        </w:r>
      </w:hyperlink>
      <w:r w:rsidR="00F546FD">
        <w:rPr>
          <w:rStyle w:val="Hyperlink"/>
        </w:rPr>
        <w:t xml:space="preserve"> </w:t>
      </w:r>
      <w:r w:rsidR="00F546FD">
        <w:t xml:space="preserve">   </w:t>
      </w:r>
    </w:p>
    <w:p w:rsidR="00A60DB1" w:rsidRDefault="00A60DB1" w:rsidP="00A60DB1">
      <w:pPr>
        <w:ind w:left="720" w:firstLine="360"/>
      </w:pPr>
      <w:r>
        <w:t>The authority that has some control over a resource.</w:t>
      </w:r>
    </w:p>
    <w:p w:rsidR="00D718D6" w:rsidRDefault="005F69A5">
      <w:pPr>
        <w:pStyle w:val="Heading3"/>
      </w:pPr>
      <w:bookmarkStart w:id="614" w:name="_Toc411965854"/>
      <w:r>
        <w:t>Inherited Features</w:t>
      </w:r>
      <w:bookmarkEnd w:id="614"/>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lastRenderedPageBreak/>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D718D6" w:rsidRDefault="00D718D6"/>
    <w:p w:rsidR="00D718D6" w:rsidRDefault="005F69A5">
      <w:pPr>
        <w:pStyle w:val="Heading2"/>
      </w:pPr>
      <w:bookmarkStart w:id="615" w:name="_f30be98a62689f653323fa62df1ac908"/>
      <w:bookmarkStart w:id="616" w:name="_Toc411965855"/>
      <w:r>
        <w:t>Class Tool</w:t>
      </w:r>
      <w:bookmarkEnd w:id="615"/>
      <w:bookmarkEnd w:id="616"/>
    </w:p>
    <w:p w:rsidR="00D718D6" w:rsidRDefault="005F69A5">
      <w:r>
        <w:t>The role something used to facilitate a process or activity by an actor performing the process or activity. Tools are not actors, the actor corollary would be unwitting participant.</w:t>
      </w:r>
    </w:p>
    <w:p w:rsidR="00D718D6" w:rsidRDefault="005F69A5">
      <w:pPr>
        <w:pStyle w:val="Heading3"/>
      </w:pPr>
      <w:bookmarkStart w:id="617" w:name="_Toc411965856"/>
      <w:r>
        <w:t>Direct Supertypes</w:t>
      </w:r>
      <w:bookmarkEnd w:id="617"/>
    </w:p>
    <w:p w:rsidR="00D718D6" w:rsidRDefault="00C94A5B" w:rsidP="00EC7479">
      <w:pPr>
        <w:ind w:left="360"/>
      </w:pPr>
      <w:hyperlink w:anchor="_fb65a7c7797a6f834f4eb97640a0234f" w:history="1">
        <w:r w:rsidR="005F69A5">
          <w:rPr>
            <w:rStyle w:val="Hyperlink"/>
          </w:rPr>
          <w:t>Individual</w:t>
        </w:r>
      </w:hyperlink>
      <w:r w:rsidR="005F69A5">
        <w:t xml:space="preserve">, </w:t>
      </w:r>
      <w:hyperlink w:anchor="_d442d75c9ac335e7a2aadbc96919fc2d" w:history="1">
        <w:r w:rsidR="005F69A5">
          <w:rPr>
            <w:rStyle w:val="Hyperlink"/>
          </w:rPr>
          <w:t>Resource</w:t>
        </w:r>
      </w:hyperlink>
    </w:p>
    <w:p w:rsidR="00D718D6" w:rsidRDefault="005F69A5">
      <w:pPr>
        <w:pStyle w:val="Code"/>
      </w:pPr>
      <w:r w:rsidRPr="00043180">
        <w:rPr>
          <w:b/>
          <w:sz w:val="24"/>
          <w:szCs w:val="24"/>
        </w:rPr>
        <w:t>package</w:t>
      </w:r>
      <w:r>
        <w:t xml:space="preserve"> Conceptual Modeling and Mapping Library::Generic Concepts::Resources</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fb65a7c7797a6f834f4eb97640a0234f" w:history="1">
        <w:r w:rsidR="007E3012">
          <w:rPr>
            <w:rStyle w:val="Hyperlink"/>
          </w:rPr>
          <w:t>Individual</w:t>
        </w:r>
      </w:hyperlink>
      <w:r>
        <w:t xml:space="preserve">, </w:t>
      </w:r>
      <w:r w:rsidR="007E3012" w:rsidRPr="007E3012">
        <w:rPr>
          <w:rStyle w:val="Hyperlink"/>
        </w:rPr>
        <w:t xml:space="preserve"> </w:t>
      </w:r>
      <w:hyperlink w:anchor="_d442d75c9ac335e7a2aadbc96919fc2d" w:history="1">
        <w:r w:rsidR="007E3012">
          <w:rPr>
            <w:rStyle w:val="Hyperlink"/>
          </w:rPr>
          <w:t>Resource</w:t>
        </w:r>
      </w:hyperlink>
    </w:p>
    <w:p w:rsidR="00D718D6" w:rsidRDefault="00D718D6">
      <w:pPr>
        <w:pStyle w:val="Code"/>
      </w:pPr>
    </w:p>
    <w:p w:rsidR="00D718D6" w:rsidRDefault="005F69A5">
      <w:pPr>
        <w:pStyle w:val="Heading3"/>
      </w:pPr>
      <w:bookmarkStart w:id="618" w:name="_Toc411965857"/>
      <w:r>
        <w:t>Inherited Features</w:t>
      </w:r>
      <w:bookmarkEnd w:id="618"/>
    </w:p>
    <w:p w:rsidR="00697D8F" w:rsidRDefault="00697D8F" w:rsidP="00697D8F">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E05413">
      <w:pPr>
        <w:ind w:firstLine="720"/>
      </w:pPr>
      <w:r>
        <w:t>‘has observation’:</w:t>
      </w:r>
      <w:hyperlink w:anchor="_1a5b22ec96adcbdd1b918a17fe9b44b2" w:history="1">
        <w:r>
          <w:rPr>
            <w:rStyle w:val="Hyperlink"/>
          </w:rPr>
          <w:t>Observation</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lastRenderedPageBreak/>
        <w:t>From</w:t>
      </w:r>
      <w:r>
        <w:t xml:space="preserve"> </w:t>
      </w:r>
      <w:hyperlink w:anchor="_d442d75c9ac335e7a2aadbc96919fc2d" w:history="1">
        <w:r>
          <w:rPr>
            <w:rStyle w:val="Hyperlink"/>
          </w:rPr>
          <w:t>Resource</w:t>
        </w:r>
      </w:hyperlink>
      <w:r>
        <w:t xml:space="preserve">: </w:t>
      </w:r>
    </w:p>
    <w:p w:rsidR="00697D8F" w:rsidRDefault="00697D8F" w:rsidP="00E05413">
      <w:pPr>
        <w:ind w:firstLine="720"/>
      </w:pPr>
      <w:r>
        <w:t>‘has weakness’:</w:t>
      </w:r>
      <w:hyperlink w:anchor="_503237c91822aea6eb1e81f160d33ce1" w:history="1">
        <w:r>
          <w:rPr>
            <w:rStyle w:val="Hyperlink"/>
          </w:rPr>
          <w:t>Weakness</w:t>
        </w:r>
      </w:hyperlink>
    </w:p>
    <w:p w:rsidR="00697D8F" w:rsidRDefault="00697D8F" w:rsidP="00E05413">
      <w:pPr>
        <w:ind w:firstLine="720"/>
      </w:pPr>
      <w:r>
        <w:t>‘responsibility of’:</w:t>
      </w:r>
      <w:hyperlink w:anchor="_e6b0cbf74d66e662c0e3b43efa323757" w:history="1">
        <w:r>
          <w:rPr>
            <w:rStyle w:val="Hyperlink"/>
          </w:rPr>
          <w:t>Stakeholder</w:t>
        </w:r>
      </w:hyperlink>
    </w:p>
    <w:p w:rsidR="00697D8F" w:rsidRDefault="00697D8F" w:rsidP="00E05413">
      <w:pPr>
        <w:ind w:firstLine="720"/>
      </w:pPr>
      <w:r>
        <w:t>‘supports’:</w:t>
      </w:r>
      <w:hyperlink w:anchor="_d442d75c9ac335e7a2aadbc96919fc2d" w:history="1">
        <w:r>
          <w:rPr>
            <w:rStyle w:val="Hyperlink"/>
          </w:rPr>
          <w:t>Resource</w:t>
        </w:r>
      </w:hyperlink>
    </w:p>
    <w:p w:rsidR="00697D8F" w:rsidRDefault="00697D8F" w:rsidP="00E05413">
      <w:pPr>
        <w:ind w:firstLine="720"/>
      </w:pPr>
      <w:r>
        <w:t>‘impacted by’:</w:t>
      </w:r>
      <w:hyperlink w:anchor="_9bf67544840a1cd6396f28cc292e3ca0" w:history="1">
        <w:r>
          <w:rPr>
            <w:rStyle w:val="Hyperlink"/>
          </w:rPr>
          <w:t>Consequence</w:t>
        </w:r>
      </w:hyperlink>
    </w:p>
    <w:p w:rsidR="00697D8F" w:rsidRDefault="00697D8F" w:rsidP="00E05413">
      <w:pPr>
        <w:ind w:firstLine="720"/>
      </w:pPr>
      <w:r>
        <w:t>‘required by’:</w:t>
      </w:r>
      <w:hyperlink w:anchor="_83d65b9404a78ed941a332943863e039" w:history="1">
        <w:r>
          <w:rPr>
            <w:rStyle w:val="Hyperlink"/>
          </w:rPr>
          <w:t>Process</w:t>
        </w:r>
      </w:hyperlink>
    </w:p>
    <w:p w:rsidR="00697D8F" w:rsidRDefault="00697D8F" w:rsidP="00E05413">
      <w:pPr>
        <w:ind w:firstLine="720"/>
      </w:pPr>
      <w:r>
        <w:t>‘has vunerability’:</w:t>
      </w:r>
      <w:hyperlink w:anchor="_d936caf19626476c163d1b8384647aa0" w:history="1">
        <w:r>
          <w:rPr>
            <w:rStyle w:val="Hyperlink"/>
          </w:rPr>
          <w:t>Vulnerability</w:t>
        </w:r>
      </w:hyperlink>
    </w:p>
    <w:p w:rsidR="00697D8F" w:rsidRDefault="00697D8F" w:rsidP="00E05413">
      <w:pPr>
        <w:ind w:firstLine="720"/>
      </w:pPr>
      <w:r>
        <w:t>‘depends on’:</w:t>
      </w:r>
      <w:hyperlink w:anchor="_d442d75c9ac335e7a2aadbc96919fc2d" w:history="1">
        <w:r>
          <w:rPr>
            <w:rStyle w:val="Hyperlink"/>
          </w:rPr>
          <w:t>Resource</w:t>
        </w:r>
      </w:hyperlink>
    </w:p>
    <w:p w:rsidR="00697D8F" w:rsidRDefault="00697D8F" w:rsidP="00E05413">
      <w:pPr>
        <w:ind w:firstLine="720"/>
      </w:pPr>
      <w:r>
        <w:t>‘subject to’:</w:t>
      </w:r>
      <w:hyperlink w:anchor="_4a5f789e0663312e51a7733bd354bc59" w:history="1">
        <w:r>
          <w:rPr>
            <w:rStyle w:val="Hyperlink"/>
          </w:rPr>
          <w:t>Authority</w:t>
        </w:r>
      </w:hyperlink>
    </w:p>
    <w:p w:rsidR="00D718D6" w:rsidRDefault="00D718D6"/>
    <w:p w:rsidR="00D718D6" w:rsidRDefault="005F69A5">
      <w:pPr>
        <w:pStyle w:val="Heading2"/>
      </w:pPr>
      <w:bookmarkStart w:id="619" w:name="_0bb82f361fca765b3048a615d4e67663"/>
      <w:bookmarkStart w:id="620" w:name="_Toc411965858"/>
      <w:r>
        <w:t>Class Unwitting Participant</w:t>
      </w:r>
      <w:bookmarkEnd w:id="619"/>
      <w:bookmarkEnd w:id="620"/>
    </w:p>
    <w:p w:rsidR="00D718D6" w:rsidRDefault="005F69A5">
      <w:r>
        <w:t>An actor facilitating an activity or process without their prior knowledge or consent.</w:t>
      </w:r>
    </w:p>
    <w:p w:rsidR="00D718D6" w:rsidRDefault="005F69A5">
      <w:pPr>
        <w:pStyle w:val="Heading3"/>
      </w:pPr>
      <w:bookmarkStart w:id="621" w:name="_Toc411965859"/>
      <w:r>
        <w:t>Direct Supertypes</w:t>
      </w:r>
      <w:bookmarkEnd w:id="621"/>
    </w:p>
    <w:p w:rsidR="00D718D6" w:rsidRDefault="00C94A5B" w:rsidP="00EC7479">
      <w:pPr>
        <w:ind w:left="360"/>
      </w:pPr>
      <w:hyperlink w:anchor="_195976dea0d8187e1656ac43c072c070" w:history="1">
        <w:r w:rsidR="005F69A5">
          <w:rPr>
            <w:rStyle w:val="Hyperlink"/>
          </w:rPr>
          <w:t>Actor</w:t>
        </w:r>
      </w:hyperlink>
      <w:r w:rsidR="005F69A5">
        <w:t xml:space="preserve">, </w:t>
      </w:r>
      <w:hyperlink w:anchor="_d442d75c9ac335e7a2aadbc96919fc2d" w:history="1">
        <w:r w:rsidR="005F69A5">
          <w:rPr>
            <w:rStyle w:val="Hyperlink"/>
          </w:rPr>
          <w:t>Resource</w:t>
        </w:r>
      </w:hyperlink>
    </w:p>
    <w:p w:rsidR="00D718D6" w:rsidRDefault="005F69A5">
      <w:pPr>
        <w:pStyle w:val="Code"/>
      </w:pPr>
      <w:r w:rsidRPr="00043180">
        <w:rPr>
          <w:b/>
          <w:sz w:val="24"/>
          <w:szCs w:val="24"/>
        </w:rPr>
        <w:t>package</w:t>
      </w:r>
      <w:r>
        <w:t xml:space="preserve"> Conceptual Modeling and Mapping Library::Generic Concepts::Resources</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195976dea0d8187e1656ac43c072c070" w:history="1">
        <w:r w:rsidR="007E3012">
          <w:rPr>
            <w:rStyle w:val="Hyperlink"/>
          </w:rPr>
          <w:t>Actor</w:t>
        </w:r>
      </w:hyperlink>
      <w:r>
        <w:t xml:space="preserve">, </w:t>
      </w:r>
      <w:r w:rsidR="007E3012" w:rsidRPr="007E3012">
        <w:rPr>
          <w:rStyle w:val="Hyperlink"/>
        </w:rPr>
        <w:t xml:space="preserve"> </w:t>
      </w:r>
      <w:hyperlink w:anchor="_d442d75c9ac335e7a2aadbc96919fc2d" w:history="1">
        <w:r w:rsidR="007E3012">
          <w:rPr>
            <w:rStyle w:val="Hyperlink"/>
          </w:rPr>
          <w:t>Resource</w:t>
        </w:r>
      </w:hyperlink>
    </w:p>
    <w:p w:rsidR="00D718D6" w:rsidRDefault="00D718D6">
      <w:pPr>
        <w:pStyle w:val="Code"/>
      </w:pPr>
    </w:p>
    <w:p w:rsidR="00D718D6" w:rsidRDefault="005F69A5">
      <w:pPr>
        <w:pStyle w:val="Heading3"/>
      </w:pPr>
      <w:bookmarkStart w:id="622" w:name="_Toc411965860"/>
      <w:r>
        <w:t>Inherited Features</w:t>
      </w:r>
      <w:bookmarkEnd w:id="622"/>
    </w:p>
    <w:p w:rsidR="00697D8F" w:rsidRDefault="00697D8F" w:rsidP="00697D8F">
      <w:r w:rsidRPr="000365A1">
        <w:rPr>
          <w:b/>
          <w:i/>
        </w:rPr>
        <w:t>From</w:t>
      </w:r>
      <w:r>
        <w:t xml:space="preserve"> </w:t>
      </w:r>
      <w:hyperlink w:anchor="_195976dea0d8187e1656ac43c072c070" w:history="1">
        <w:r>
          <w:rPr>
            <w:rStyle w:val="Hyperlink"/>
          </w:rPr>
          <w:t>Actor</w:t>
        </w:r>
      </w:hyperlink>
      <w:r>
        <w:t xml:space="preserve">: </w:t>
      </w:r>
    </w:p>
    <w:p w:rsidR="00697D8F" w:rsidRDefault="00697D8F" w:rsidP="00E05413">
      <w:pPr>
        <w:ind w:firstLine="720"/>
      </w:pPr>
      <w:r>
        <w:t>‘performs’:</w:t>
      </w:r>
      <w:hyperlink w:anchor="_bf62ccd25fcc4695eba838a426996db5" w:history="1">
        <w:r>
          <w:rPr>
            <w:rStyle w:val="Hyperlink"/>
          </w:rPr>
          <w:t>Activity</w:t>
        </w:r>
      </w:hyperlink>
    </w:p>
    <w:p w:rsidR="00697D8F" w:rsidRDefault="00697D8F" w:rsidP="00E05413">
      <w:pPr>
        <w:ind w:firstLine="720"/>
      </w:pPr>
      <w:r>
        <w:t>‘operates at’:</w:t>
      </w:r>
      <w:hyperlink w:anchor="_e1d8064cf80a8d37d141d659cfacdfad" w:history="1">
        <w:r>
          <w:rPr>
            <w:rStyle w:val="Hyperlink"/>
          </w:rPr>
          <w:t>Physical Location</w:t>
        </w:r>
      </w:hyperlink>
    </w:p>
    <w:p w:rsidR="00697D8F" w:rsidRDefault="00697D8F" w:rsidP="00E05413">
      <w:pPr>
        <w:ind w:firstLine="720"/>
      </w:pPr>
      <w:r>
        <w:t>‘contact via’:</w:t>
      </w:r>
      <w:hyperlink w:anchor="_659fd398b9354d627eab9d3a069a3988" w:history="1">
        <w:r>
          <w:rPr>
            <w:rStyle w:val="Hyperlink"/>
          </w:rPr>
          <w:t>Contact Information</w:t>
        </w:r>
      </w:hyperlink>
    </w:p>
    <w:p w:rsidR="00697D8F" w:rsidRDefault="00697D8F" w:rsidP="00E05413">
      <w:pPr>
        <w:ind w:firstLine="720"/>
      </w:pPr>
      <w:r>
        <w:t>‘enabled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E05413">
      <w:pPr>
        <w:ind w:firstLine="720"/>
      </w:pPr>
      <w:r>
        <w:t>‘has observation’:</w:t>
      </w:r>
      <w:hyperlink w:anchor="_1a5b22ec96adcbdd1b918a17fe9b44b2" w:history="1">
        <w:r>
          <w:rPr>
            <w:rStyle w:val="Hyperlink"/>
          </w:rPr>
          <w:t>Observation</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lastRenderedPageBreak/>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d442d75c9ac335e7a2aadbc96919fc2d" w:history="1">
        <w:r>
          <w:rPr>
            <w:rStyle w:val="Hyperlink"/>
          </w:rPr>
          <w:t>Resource</w:t>
        </w:r>
      </w:hyperlink>
      <w:r>
        <w:t xml:space="preserve">: </w:t>
      </w:r>
    </w:p>
    <w:p w:rsidR="00697D8F" w:rsidRDefault="00697D8F" w:rsidP="00E05413">
      <w:pPr>
        <w:ind w:firstLine="720"/>
      </w:pPr>
      <w:r>
        <w:t>‘has weakness’:</w:t>
      </w:r>
      <w:hyperlink w:anchor="_503237c91822aea6eb1e81f160d33ce1" w:history="1">
        <w:r>
          <w:rPr>
            <w:rStyle w:val="Hyperlink"/>
          </w:rPr>
          <w:t>Weakness</w:t>
        </w:r>
      </w:hyperlink>
    </w:p>
    <w:p w:rsidR="00697D8F" w:rsidRDefault="00697D8F" w:rsidP="00E05413">
      <w:pPr>
        <w:ind w:firstLine="720"/>
      </w:pPr>
      <w:r>
        <w:t>‘responsibility of’:</w:t>
      </w:r>
      <w:hyperlink w:anchor="_e6b0cbf74d66e662c0e3b43efa323757" w:history="1">
        <w:r>
          <w:rPr>
            <w:rStyle w:val="Hyperlink"/>
          </w:rPr>
          <w:t>Stakeholder</w:t>
        </w:r>
      </w:hyperlink>
    </w:p>
    <w:p w:rsidR="00697D8F" w:rsidRDefault="00697D8F" w:rsidP="00E05413">
      <w:pPr>
        <w:ind w:firstLine="720"/>
      </w:pPr>
      <w:r>
        <w:t>‘supports’:</w:t>
      </w:r>
      <w:hyperlink w:anchor="_d442d75c9ac335e7a2aadbc96919fc2d" w:history="1">
        <w:r>
          <w:rPr>
            <w:rStyle w:val="Hyperlink"/>
          </w:rPr>
          <w:t>Resource</w:t>
        </w:r>
      </w:hyperlink>
    </w:p>
    <w:p w:rsidR="00697D8F" w:rsidRDefault="00697D8F" w:rsidP="00E05413">
      <w:pPr>
        <w:ind w:firstLine="720"/>
      </w:pPr>
      <w:r>
        <w:t>‘impacted by’:</w:t>
      </w:r>
      <w:hyperlink w:anchor="_9bf67544840a1cd6396f28cc292e3ca0" w:history="1">
        <w:r>
          <w:rPr>
            <w:rStyle w:val="Hyperlink"/>
          </w:rPr>
          <w:t>Consequence</w:t>
        </w:r>
      </w:hyperlink>
    </w:p>
    <w:p w:rsidR="00697D8F" w:rsidRDefault="00697D8F" w:rsidP="00E05413">
      <w:pPr>
        <w:ind w:firstLine="720"/>
      </w:pPr>
      <w:r>
        <w:t>‘required by’:</w:t>
      </w:r>
      <w:hyperlink w:anchor="_83d65b9404a78ed941a332943863e039" w:history="1">
        <w:r>
          <w:rPr>
            <w:rStyle w:val="Hyperlink"/>
          </w:rPr>
          <w:t>Process</w:t>
        </w:r>
      </w:hyperlink>
    </w:p>
    <w:p w:rsidR="00697D8F" w:rsidRDefault="00697D8F" w:rsidP="00E05413">
      <w:pPr>
        <w:ind w:firstLine="720"/>
      </w:pPr>
      <w:r>
        <w:t>‘has vunerability’:</w:t>
      </w:r>
      <w:hyperlink w:anchor="_d936caf19626476c163d1b8384647aa0" w:history="1">
        <w:r>
          <w:rPr>
            <w:rStyle w:val="Hyperlink"/>
          </w:rPr>
          <w:t>Vulnerability</w:t>
        </w:r>
      </w:hyperlink>
    </w:p>
    <w:p w:rsidR="00697D8F" w:rsidRDefault="00697D8F" w:rsidP="00E05413">
      <w:pPr>
        <w:ind w:firstLine="720"/>
      </w:pPr>
      <w:r>
        <w:t>‘depends on’:</w:t>
      </w:r>
      <w:hyperlink w:anchor="_d442d75c9ac335e7a2aadbc96919fc2d" w:history="1">
        <w:r>
          <w:rPr>
            <w:rStyle w:val="Hyperlink"/>
          </w:rPr>
          <w:t>Resource</w:t>
        </w:r>
      </w:hyperlink>
    </w:p>
    <w:p w:rsidR="00697D8F" w:rsidRDefault="00697D8F" w:rsidP="00E05413">
      <w:pPr>
        <w:ind w:firstLine="720"/>
      </w:pPr>
      <w:r>
        <w:t>‘subject to’:</w:t>
      </w:r>
      <w:hyperlink w:anchor="_4a5f789e0663312e51a7733bd354bc59" w:history="1">
        <w:r>
          <w:rPr>
            <w:rStyle w:val="Hyperlink"/>
          </w:rPr>
          <w:t>Authority</w:t>
        </w:r>
      </w:hyperlink>
    </w:p>
    <w:p w:rsidR="00D718D6" w:rsidRDefault="00D718D6"/>
    <w:p w:rsidR="00D718D6" w:rsidRDefault="005F69A5">
      <w:pPr>
        <w:pStyle w:val="Heading1"/>
      </w:pPr>
      <w:bookmarkStart w:id="623" w:name="_Toc411965861"/>
      <w:r>
        <w:t>Conceptual Modeling and Mapping Library::Mapping Profile</w:t>
      </w:r>
      <w:bookmarkEnd w:id="623"/>
    </w:p>
    <w:p w:rsidR="00D718D6" w:rsidRDefault="005F69A5">
      <w:r>
        <w:t>The mapping profile defines the way to model the mapping between data sources via a conceptual model. This profile is being submitted as part of the SIMF process.</w:t>
      </w:r>
    </w:p>
    <w:p w:rsidR="00D718D6" w:rsidRDefault="00306ED9">
      <w:pPr>
        <w:pStyle w:val="Heading2"/>
      </w:pPr>
      <w:bookmarkStart w:id="624" w:name="_Toc411965862"/>
      <w:r>
        <w:t>Diagram</w:t>
      </w:r>
      <w:r w:rsidR="00AB6B0D">
        <w:t>:</w:t>
      </w:r>
      <w:r>
        <w:t xml:space="preserve"> </w:t>
      </w:r>
      <w:r w:rsidR="005F69A5">
        <w:t>Mapping profile</w:t>
      </w:r>
      <w:bookmarkEnd w:id="624"/>
    </w:p>
    <w:p w:rsidR="00D718D6" w:rsidRDefault="005F69A5">
      <w:pPr>
        <w:jc w:val="center"/>
        <w:rPr>
          <w:rFonts w:cs="Arial"/>
        </w:rPr>
      </w:pPr>
      <w:r>
        <w:rPr>
          <w:noProof/>
          <w:lang w:bidi="ar-SA"/>
        </w:rPr>
        <w:drawing>
          <wp:inline distT="0" distB="0" distL="0" distR="0">
            <wp:extent cx="5732145" cy="2480003"/>
            <wp:effectExtent l="0" t="0" r="0" b="0"/>
            <wp:docPr id="452" name="Picture 603307669.jpg" descr="6033076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603307669.jpg"/>
                    <pic:cNvPicPr/>
                  </pic:nvPicPr>
                  <pic:blipFill>
                    <a:blip r:embed="rId53" cstate="print"/>
                    <a:stretch>
                      <a:fillRect/>
                    </a:stretch>
                  </pic:blipFill>
                  <pic:spPr>
                    <a:xfrm>
                      <a:off x="0" y="0"/>
                      <a:ext cx="5732145" cy="2480003"/>
                    </a:xfrm>
                    <a:prstGeom prst="rect">
                      <a:avLst/>
                    </a:prstGeom>
                  </pic:spPr>
                </pic:pic>
              </a:graphicData>
            </a:graphic>
          </wp:inline>
        </w:drawing>
      </w:r>
    </w:p>
    <w:p w:rsidR="00D718D6" w:rsidRDefault="005F69A5">
      <w:pPr>
        <w:pStyle w:val="Figure"/>
      </w:pPr>
      <w:bookmarkStart w:id="625" w:name="_Toc411965374"/>
      <w:r>
        <w:t>Mapping profile</w:t>
      </w:r>
      <w:bookmarkEnd w:id="625"/>
    </w:p>
    <w:p w:rsidR="00D718D6" w:rsidRDefault="00D718D6"/>
    <w:p w:rsidR="00D718D6" w:rsidRDefault="005F69A5">
      <w:pPr>
        <w:pStyle w:val="Heading1"/>
      </w:pPr>
      <w:bookmarkStart w:id="626" w:name="_Toc411965863"/>
      <w:r>
        <w:t>Conceptual Modeling and Mapping Library::Risk and Threat Concepts</w:t>
      </w:r>
      <w:bookmarkEnd w:id="626"/>
    </w:p>
    <w:p w:rsidR="000A54AF" w:rsidRDefault="00C94A5B">
      <w:r>
        <w:t>The risk and threat modules use and specialize more generic concepts to build the risk and threat information sharing and analytics framework.</w:t>
      </w:r>
    </w:p>
    <w:p w:rsidR="000A54AF" w:rsidRDefault="00C94A5B">
      <w:r>
        <w:t xml:space="preserve">All risks and threats involve a </w:t>
      </w:r>
      <w:r>
        <w:rPr>
          <w:u w:val="single"/>
        </w:rPr>
        <w:t>danger</w:t>
      </w:r>
      <w:r>
        <w:t xml:space="preserve"> </w:t>
      </w:r>
      <w:r>
        <w:t xml:space="preserve">that is a real or possible </w:t>
      </w:r>
      <w:r>
        <w:rPr>
          <w:i/>
          <w:iCs/>
        </w:rPr>
        <w:t>situation</w:t>
      </w:r>
      <w:r>
        <w:t xml:space="preserve"> with </w:t>
      </w:r>
      <w:r>
        <w:rPr>
          <w:i/>
          <w:iCs/>
        </w:rPr>
        <w:t>consequences</w:t>
      </w:r>
      <w:r>
        <w:t xml:space="preserve"> that do harm and impact the </w:t>
      </w:r>
      <w:r>
        <w:rPr>
          <w:i/>
          <w:iCs/>
        </w:rPr>
        <w:t>objectives</w:t>
      </w:r>
      <w:r>
        <w:t xml:space="preserve"> of </w:t>
      </w:r>
      <w:r>
        <w:rPr>
          <w:i/>
          <w:iCs/>
        </w:rPr>
        <w:t>stakeholders</w:t>
      </w:r>
      <w:r>
        <w:t>. The same situation may, of course, not be considered a risk or threat to other stakeholders - some may consider such a situation an objective.</w:t>
      </w:r>
    </w:p>
    <w:p w:rsidR="000A54AF" w:rsidRDefault="00C94A5B">
      <w:r>
        <w:t>Th</w:t>
      </w:r>
      <w:r>
        <w:t>is foundational information is then expanded with metrics and interrelationships such that threats and risks can be fully understood and dealt with.</w:t>
      </w:r>
    </w:p>
    <w:p w:rsidR="000A54AF" w:rsidRDefault="00C94A5B">
      <w:r>
        <w:t>Fundamental risk/threat specific concepts include:</w:t>
      </w:r>
    </w:p>
    <w:p w:rsidR="000A54AF" w:rsidRDefault="00C94A5B">
      <w:pPr>
        <w:pStyle w:val="ListParagraph"/>
        <w:numPr>
          <w:ilvl w:val="0"/>
          <w:numId w:val="5"/>
        </w:numPr>
      </w:pPr>
      <w:hyperlink w:anchor="_6b1b5bc2c02e97388502f44875bda1e8" w:history="1">
        <w:r>
          <w:rPr>
            <w:color w:val="0000FF"/>
            <w:u w:val="single"/>
          </w:rPr>
          <w:t>Danger</w:t>
        </w:r>
      </w:hyperlink>
    </w:p>
    <w:p w:rsidR="000A54AF" w:rsidRDefault="00C94A5B">
      <w:pPr>
        <w:pStyle w:val="ListParagraph"/>
        <w:numPr>
          <w:ilvl w:val="0"/>
          <w:numId w:val="5"/>
        </w:numPr>
      </w:pPr>
      <w:hyperlink w:anchor="_06bcfc4aa4414d36cb05ca997c4a0821" w:history="1">
        <w:r>
          <w:rPr>
            <w:color w:val="0000FF"/>
            <w:u w:val="single"/>
          </w:rPr>
          <w:t>Risk</w:t>
        </w:r>
      </w:hyperlink>
    </w:p>
    <w:p w:rsidR="000A54AF" w:rsidRDefault="00C94A5B">
      <w:pPr>
        <w:pStyle w:val="ListParagraph"/>
        <w:numPr>
          <w:ilvl w:val="0"/>
          <w:numId w:val="5"/>
        </w:numPr>
      </w:pPr>
      <w:hyperlink w:anchor="_b1d260370301e9c37b320e4c2c053faf" w:history="1">
        <w:r>
          <w:rPr>
            <w:color w:val="0000FF"/>
            <w:u w:val="single"/>
          </w:rPr>
          <w:t>Incident</w:t>
        </w:r>
      </w:hyperlink>
    </w:p>
    <w:p w:rsidR="000A54AF" w:rsidRDefault="00C94A5B">
      <w:pPr>
        <w:pStyle w:val="ListParagraph"/>
        <w:numPr>
          <w:ilvl w:val="0"/>
          <w:numId w:val="5"/>
        </w:numPr>
      </w:pPr>
      <w:hyperlink w:anchor="_52ac381b3375b694d0d6cabc1d7c8b2a" w:history="1">
        <w:r>
          <w:rPr>
            <w:color w:val="0000FF"/>
            <w:u w:val="single"/>
          </w:rPr>
          <w:t>Indicator</w:t>
        </w:r>
      </w:hyperlink>
    </w:p>
    <w:p w:rsidR="000A54AF" w:rsidRDefault="00C94A5B">
      <w:pPr>
        <w:pStyle w:val="ListParagraph"/>
        <w:numPr>
          <w:ilvl w:val="0"/>
          <w:numId w:val="5"/>
        </w:numPr>
      </w:pPr>
      <w:hyperlink w:anchor="_6cf32abc6725e61497ee7c4fedec966c" w:history="1">
        <w:r>
          <w:rPr>
            <w:color w:val="0000FF"/>
            <w:u w:val="single"/>
          </w:rPr>
          <w:t>Vulnerability</w:t>
        </w:r>
      </w:hyperlink>
    </w:p>
    <w:p w:rsidR="000A54AF" w:rsidRDefault="00C94A5B">
      <w:r>
        <w:t xml:space="preserve"> </w:t>
      </w:r>
    </w:p>
    <w:p w:rsidR="000A54AF" w:rsidRDefault="00C94A5B">
      <w:r>
        <w:t>Recognizin</w:t>
      </w:r>
      <w:r>
        <w:t>g that these concepts use and build on more generic concepts that are not risk/threat specific such as "person", "organization" and "Intent".</w:t>
      </w:r>
    </w:p>
    <w:p w:rsidR="000A54AF" w:rsidRDefault="00C94A5B">
      <w:r>
        <w:t>All dangers derived from the general concept of a "</w:t>
      </w:r>
      <w:r>
        <w:rPr>
          <w:u w:val="single"/>
        </w:rPr>
        <w:t>situation</w:t>
      </w:r>
      <w:r>
        <w:t>" which is fundamental to this specification.</w:t>
      </w:r>
    </w:p>
    <w:p w:rsidR="00D718D6" w:rsidRDefault="00306ED9">
      <w:pPr>
        <w:pStyle w:val="Heading2"/>
      </w:pPr>
      <w:bookmarkStart w:id="627" w:name="_Toc411965864"/>
      <w:r>
        <w:lastRenderedPageBreak/>
        <w:t>Diagram</w:t>
      </w:r>
      <w:r w:rsidR="00AB6B0D">
        <w:t>:</w:t>
      </w:r>
      <w:r>
        <w:t xml:space="preserve"> </w:t>
      </w:r>
      <w:r w:rsidR="005F69A5">
        <w:t>Threat and risk overview</w:t>
      </w:r>
      <w:bookmarkEnd w:id="627"/>
    </w:p>
    <w:p w:rsidR="00D718D6" w:rsidRDefault="005F69A5">
      <w:pPr>
        <w:jc w:val="center"/>
        <w:rPr>
          <w:rFonts w:cs="Arial"/>
        </w:rPr>
      </w:pPr>
      <w:r>
        <w:rPr>
          <w:noProof/>
          <w:lang w:bidi="ar-SA"/>
        </w:rPr>
        <w:drawing>
          <wp:inline distT="0" distB="0" distL="0" distR="0">
            <wp:extent cx="5732145" cy="3885919"/>
            <wp:effectExtent l="0" t="0" r="0" b="0"/>
            <wp:docPr id="454" name="Picture -1265247054.jpg" descr="-1265247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1265247054.jpg"/>
                    <pic:cNvPicPr/>
                  </pic:nvPicPr>
                  <pic:blipFill>
                    <a:blip r:embed="rId54" cstate="print"/>
                    <a:stretch>
                      <a:fillRect/>
                    </a:stretch>
                  </pic:blipFill>
                  <pic:spPr>
                    <a:xfrm>
                      <a:off x="0" y="0"/>
                      <a:ext cx="5732145" cy="3885919"/>
                    </a:xfrm>
                    <a:prstGeom prst="rect">
                      <a:avLst/>
                    </a:prstGeom>
                  </pic:spPr>
                </pic:pic>
              </a:graphicData>
            </a:graphic>
          </wp:inline>
        </w:drawing>
      </w:r>
    </w:p>
    <w:p w:rsidR="00D718D6" w:rsidRDefault="005F69A5">
      <w:pPr>
        <w:pStyle w:val="Figure"/>
      </w:pPr>
      <w:bookmarkStart w:id="628" w:name="_Toc411965375"/>
      <w:r>
        <w:t>Threat and risk overview</w:t>
      </w:r>
      <w:bookmarkEnd w:id="628"/>
    </w:p>
    <w:p w:rsidR="00D718D6" w:rsidRDefault="00D718D6"/>
    <w:p w:rsidR="00D718D6" w:rsidRDefault="005F69A5">
      <w:pPr>
        <w:pStyle w:val="Heading1"/>
      </w:pPr>
      <w:bookmarkStart w:id="629" w:name="_Toc411965865"/>
      <w:r>
        <w:t>Conceptual Modeling and Mapping Library::Risk and Threat Concepts::Danger</w:t>
      </w:r>
      <w:bookmarkEnd w:id="629"/>
    </w:p>
    <w:p w:rsidR="000A54AF" w:rsidRDefault="00C94A5B">
      <w:r>
        <w:t>Danger is a fundamentally concept that unifies the threat-risk framework.  Danger classifies a situation as one that causes harm to stakeholders. Danger is further specialized across three dimmensions:</w:t>
      </w:r>
    </w:p>
    <w:p w:rsidR="000A54AF" w:rsidRDefault="00C94A5B">
      <w:pPr>
        <w:pStyle w:val="ListParagraph"/>
        <w:numPr>
          <w:ilvl w:val="0"/>
          <w:numId w:val="8"/>
        </w:numPr>
      </w:pPr>
      <w:r>
        <w:t>Events Vs. Conditions - Events "happen" where as condi</w:t>
      </w:r>
      <w:r>
        <w:t>tions are a steady state for some period.</w:t>
      </w:r>
    </w:p>
    <w:p w:rsidR="000A54AF" w:rsidRDefault="00C94A5B">
      <w:pPr>
        <w:pStyle w:val="ListParagraph"/>
        <w:numPr>
          <w:ilvl w:val="0"/>
          <w:numId w:val="8"/>
        </w:numPr>
      </w:pPr>
      <w:r>
        <w:t>Actual Vs. Potential</w:t>
      </w:r>
    </w:p>
    <w:p w:rsidR="000A54AF" w:rsidRDefault="00C94A5B">
      <w:pPr>
        <w:pStyle w:val="ListParagraph"/>
        <w:numPr>
          <w:ilvl w:val="0"/>
          <w:numId w:val="8"/>
        </w:numPr>
      </w:pPr>
      <w:r>
        <w:t>Intentional Vs. Natural or systematic. Intentional dangers involve a "threat actor" where as unintentional only involve weaknesses in resources.</w:t>
      </w:r>
    </w:p>
    <w:p w:rsidR="000A54AF" w:rsidRDefault="00C94A5B">
      <w:r>
        <w:t xml:space="preserve">The above are used to define more specific risk </w:t>
      </w:r>
      <w:r>
        <w:t>&amp; threat concepts, such as:</w:t>
      </w:r>
    </w:p>
    <w:p w:rsidR="000A54AF" w:rsidRDefault="00C94A5B">
      <w:pPr>
        <w:pStyle w:val="ListParagraph"/>
        <w:numPr>
          <w:ilvl w:val="0"/>
          <w:numId w:val="7"/>
        </w:numPr>
      </w:pPr>
      <w:r>
        <w:t>Incidents which are actual dangerous situations</w:t>
      </w:r>
    </w:p>
    <w:p w:rsidR="000A54AF" w:rsidRDefault="00C94A5B">
      <w:pPr>
        <w:pStyle w:val="ListParagraph"/>
        <w:numPr>
          <w:ilvl w:val="0"/>
          <w:numId w:val="7"/>
        </w:numPr>
      </w:pPr>
      <w:r>
        <w:t>Disasters and Accidents which are unintentional actual situation (no threat actor)</w:t>
      </w:r>
    </w:p>
    <w:p w:rsidR="000A54AF" w:rsidRDefault="00C94A5B">
      <w:pPr>
        <w:pStyle w:val="ListParagraph"/>
        <w:numPr>
          <w:ilvl w:val="0"/>
          <w:numId w:val="7"/>
        </w:numPr>
      </w:pPr>
      <w:r>
        <w:t>Attacks which are actual situations perpitrated by a threat actor</w:t>
      </w:r>
    </w:p>
    <w:p w:rsidR="000A54AF" w:rsidRDefault="00C94A5B">
      <w:pPr>
        <w:pStyle w:val="ListParagraph"/>
        <w:numPr>
          <w:ilvl w:val="0"/>
          <w:numId w:val="7"/>
        </w:numPr>
      </w:pPr>
      <w:r>
        <w:t>Risks which are potential dange</w:t>
      </w:r>
      <w:r>
        <w:t>rous situations, thus having some level of uncertanty</w:t>
      </w:r>
    </w:p>
    <w:p w:rsidR="000A54AF" w:rsidRDefault="00C94A5B">
      <w:pPr>
        <w:pStyle w:val="ListParagraph"/>
        <w:numPr>
          <w:ilvl w:val="0"/>
          <w:numId w:val="7"/>
        </w:numPr>
      </w:pPr>
      <w:r>
        <w:t>Threats which are intentional risks from a threat actor</w:t>
      </w:r>
    </w:p>
    <w:p w:rsidR="000A54AF" w:rsidRDefault="00C94A5B">
      <w:pPr>
        <w:pStyle w:val="ListParagraph"/>
        <w:numPr>
          <w:ilvl w:val="0"/>
          <w:numId w:val="7"/>
        </w:numPr>
      </w:pPr>
      <w:r>
        <w:t>Hazards which are rnatural or systematic risks</w:t>
      </w:r>
    </w:p>
    <w:p w:rsidR="000A54AF" w:rsidRDefault="00C94A5B">
      <w:r>
        <w:lastRenderedPageBreak/>
        <w:t>Resources also play an importnt role in the risk/threat framework in that resoruces are harmed by d</w:t>
      </w:r>
      <w:r>
        <w:t>angers but risks are also key for attackers to exploit vunerabilities and for defenders to realize mitigations.</w:t>
      </w:r>
    </w:p>
    <w:p w:rsidR="000A54AF" w:rsidRDefault="00C94A5B">
      <w:r>
        <w:t xml:space="preserve"> </w:t>
      </w:r>
    </w:p>
    <w:p w:rsidR="000A54AF" w:rsidRDefault="00C94A5B">
      <w:r>
        <w:t xml:space="preserve"> </w:t>
      </w:r>
    </w:p>
    <w:p w:rsidR="00D718D6" w:rsidRDefault="00306ED9">
      <w:pPr>
        <w:pStyle w:val="Heading2"/>
      </w:pPr>
      <w:bookmarkStart w:id="630" w:name="_Toc411965866"/>
      <w:r>
        <w:t>Diagram</w:t>
      </w:r>
      <w:r w:rsidR="00AB6B0D">
        <w:t>:</w:t>
      </w:r>
      <w:r>
        <w:t xml:space="preserve"> </w:t>
      </w:r>
      <w:r w:rsidR="005F69A5">
        <w:t>Danger</w:t>
      </w:r>
      <w:bookmarkEnd w:id="630"/>
    </w:p>
    <w:p w:rsidR="00D718D6" w:rsidRDefault="005F69A5">
      <w:pPr>
        <w:jc w:val="center"/>
        <w:rPr>
          <w:rFonts w:cs="Arial"/>
        </w:rPr>
      </w:pPr>
      <w:r>
        <w:rPr>
          <w:noProof/>
          <w:lang w:bidi="ar-SA"/>
        </w:rPr>
        <w:drawing>
          <wp:inline distT="0" distB="0" distL="0" distR="0">
            <wp:extent cx="5732145" cy="3659666"/>
            <wp:effectExtent l="0" t="0" r="0" b="0"/>
            <wp:docPr id="456" name="Picture 1354492423.jpg" descr="1354492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1354492423.jpg"/>
                    <pic:cNvPicPr/>
                  </pic:nvPicPr>
                  <pic:blipFill>
                    <a:blip r:embed="rId55" cstate="print"/>
                    <a:stretch>
                      <a:fillRect/>
                    </a:stretch>
                  </pic:blipFill>
                  <pic:spPr>
                    <a:xfrm>
                      <a:off x="0" y="0"/>
                      <a:ext cx="5732145" cy="3659666"/>
                    </a:xfrm>
                    <a:prstGeom prst="rect">
                      <a:avLst/>
                    </a:prstGeom>
                  </pic:spPr>
                </pic:pic>
              </a:graphicData>
            </a:graphic>
          </wp:inline>
        </w:drawing>
      </w:r>
    </w:p>
    <w:p w:rsidR="00D718D6" w:rsidRDefault="005F69A5">
      <w:pPr>
        <w:pStyle w:val="Figure"/>
      </w:pPr>
      <w:bookmarkStart w:id="631" w:name="_Toc411965376"/>
      <w:r>
        <w:t>Danger</w:t>
      </w:r>
      <w:bookmarkEnd w:id="631"/>
    </w:p>
    <w:p w:rsidR="000A54AF" w:rsidRDefault="00C94A5B">
      <w:r>
        <w:t xml:space="preserve"> </w:t>
      </w:r>
    </w:p>
    <w:p w:rsidR="00D718D6" w:rsidRDefault="00D718D6"/>
    <w:p w:rsidR="00D718D6" w:rsidRDefault="005F69A5">
      <w:pPr>
        <w:pStyle w:val="Heading2"/>
      </w:pPr>
      <w:bookmarkStart w:id="632" w:name="_4bdee0568b2f36e553f586b458dace32"/>
      <w:bookmarkStart w:id="633" w:name="_Toc411965867"/>
      <w:r>
        <w:t>Class Danger</w:t>
      </w:r>
      <w:bookmarkEnd w:id="632"/>
      <w:bookmarkEnd w:id="633"/>
    </w:p>
    <w:p w:rsidR="00D718D6" w:rsidRDefault="005F69A5">
      <w:r>
        <w:t>A danger is any situation or event that has, is or may cause harm that negatively impacts the objectives of stakeholders</w:t>
      </w:r>
    </w:p>
    <w:p w:rsidR="00CB64BC" w:rsidRDefault="00CB64BC" w:rsidP="00CB64BC">
      <w:pPr>
        <w:jc w:val="center"/>
      </w:pPr>
      <w:r>
        <w:rPr>
          <w:noProof/>
          <w:lang w:bidi="ar-SA"/>
        </w:rPr>
        <w:lastRenderedPageBreak/>
        <w:drawing>
          <wp:inline distT="0" distB="0" distL="0" distR="0">
            <wp:extent cx="5732145" cy="4777892"/>
            <wp:effectExtent l="0" t="0" r="0" b="0"/>
            <wp:docPr id="458" name="Picture -2108062493.jpg" descr="-21080624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2108062493.jpg"/>
                    <pic:cNvPicPr/>
                  </pic:nvPicPr>
                  <pic:blipFill>
                    <a:blip r:embed="rId56" cstate="print"/>
                    <a:stretch>
                      <a:fillRect/>
                    </a:stretch>
                  </pic:blipFill>
                  <pic:spPr>
                    <a:xfrm>
                      <a:off x="0" y="0"/>
                      <a:ext cx="5732145" cy="4777892"/>
                    </a:xfrm>
                    <a:prstGeom prst="rect">
                      <a:avLst/>
                    </a:prstGeom>
                  </pic:spPr>
                </pic:pic>
              </a:graphicData>
            </a:graphic>
          </wp:inline>
        </w:drawing>
      </w:r>
    </w:p>
    <w:p w:rsidR="00CB64BC" w:rsidRDefault="00CB64BC" w:rsidP="00CB64BC">
      <w:pPr>
        <w:pStyle w:val="Figure"/>
        <w:numPr>
          <w:ilvl w:val="0"/>
          <w:numId w:val="4"/>
        </w:numPr>
      </w:pPr>
      <w:bookmarkStart w:id="634" w:name="_Toc411965377"/>
      <w:r>
        <w:t>Danger Detail</w:t>
      </w:r>
      <w:bookmarkEnd w:id="634"/>
    </w:p>
    <w:p w:rsidR="00D718D6" w:rsidRDefault="005F69A5">
      <w:pPr>
        <w:pStyle w:val="Heading3"/>
      </w:pPr>
      <w:bookmarkStart w:id="635" w:name="_Toc411965868"/>
      <w:r>
        <w:t>Direct Supertypes</w:t>
      </w:r>
      <w:bookmarkEnd w:id="635"/>
    </w:p>
    <w:p w:rsidR="00D718D6" w:rsidRDefault="00C94A5B" w:rsidP="00EC7479">
      <w:pPr>
        <w:ind w:left="360"/>
      </w:pPr>
      <w:hyperlink w:anchor="_63104765cd42c5f76cf72fdc4ed90397" w:history="1">
        <w:r w:rsidR="005F69A5">
          <w:rPr>
            <w:rStyle w:val="Hyperlink"/>
          </w:rPr>
          <w:t>Situation</w:t>
        </w:r>
      </w:hyperlink>
    </w:p>
    <w:p w:rsidR="00D718D6" w:rsidRDefault="005F69A5">
      <w:pPr>
        <w:pStyle w:val="Code"/>
      </w:pPr>
      <w:r w:rsidRPr="00043180">
        <w:rPr>
          <w:b/>
          <w:sz w:val="24"/>
          <w:szCs w:val="24"/>
        </w:rPr>
        <w:t>package</w:t>
      </w:r>
      <w:r>
        <w:t xml:space="preserve"> Conceptual Modeling and Mapping Library::Risk and Threat Concepts::Danger</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63104765cd42c5f76cf72fdc4ed90397" w:history="1">
        <w:r w:rsidR="007E3012">
          <w:rPr>
            <w:rStyle w:val="Hyperlink"/>
          </w:rPr>
          <w:t>Situation</w:t>
        </w:r>
      </w:hyperlink>
    </w:p>
    <w:p w:rsidR="00D718D6" w:rsidRDefault="00D718D6">
      <w:pPr>
        <w:pStyle w:val="Code"/>
      </w:pPr>
    </w:p>
    <w:p w:rsidR="00D718D6" w:rsidRDefault="005F69A5">
      <w:pPr>
        <w:pStyle w:val="Heading3"/>
      </w:pPr>
      <w:bookmarkStart w:id="636" w:name="_Toc411965869"/>
      <w:r>
        <w:t>Attributes</w:t>
      </w:r>
      <w:bookmarkEnd w:id="636"/>
    </w:p>
    <w:p w:rsidR="00D718D6" w:rsidRDefault="005F69A5" w:rsidP="00EC7479">
      <w:pPr>
        <w:pStyle w:val="BodyText2"/>
      </w:pPr>
      <w:r>
        <w:rPr>
          <w:noProof/>
          <w:lang w:bidi="ar-SA"/>
        </w:rPr>
        <w:drawing>
          <wp:inline distT="0" distB="0" distL="0" distR="0">
            <wp:extent cx="152400" cy="152400"/>
            <wp:effectExtent l="0" t="0" r="0" b="0"/>
            <wp:docPr id="460" name="Picture 1126982306.jpg" descr="1126982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1126982306.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severity : </w:t>
      </w:r>
      <w:hyperlink w:anchor="_23c4326044009f885190c5ab985800db" w:history="1">
        <w:r>
          <w:rPr>
            <w:rStyle w:val="Hyperlink"/>
          </w:rPr>
          <w:t>Metric</w:t>
        </w:r>
      </w:hyperlink>
    </w:p>
    <w:p w:rsidR="00D718D6" w:rsidRDefault="005F69A5">
      <w:pPr>
        <w:ind w:left="677" w:firstLine="360"/>
      </w:pPr>
      <w:r>
        <w:t>A metric for the total harl caused by a danger.</w:t>
      </w:r>
    </w:p>
    <w:p w:rsidR="00D718D6" w:rsidRDefault="005F69A5">
      <w:pPr>
        <w:pStyle w:val="Heading3"/>
      </w:pPr>
      <w:bookmarkStart w:id="637" w:name="_Toc411965870"/>
      <w:r>
        <w:t>Associations</w:t>
      </w:r>
      <w:bookmarkEnd w:id="637"/>
    </w:p>
    <w:p w:rsidR="00F546FD" w:rsidRDefault="005F69A5" w:rsidP="00F546FD">
      <w:pPr>
        <w:ind w:left="605" w:hanging="245"/>
      </w:pPr>
      <w:r>
        <w:rPr>
          <w:noProof/>
          <w:lang w:bidi="ar-SA"/>
        </w:rPr>
        <w:drawing>
          <wp:inline distT="0" distB="0" distL="0" distR="0">
            <wp:extent cx="152400" cy="152400"/>
            <wp:effectExtent l="0" t="0" r="0" b="0"/>
            <wp:docPr id="462" name="Picture -1319770645.jpg" descr="-1319770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1319770645.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reduce harm via</w:t>
      </w:r>
      <w:r w:rsidR="00A92CA5">
        <w:t>:</w:t>
      </w:r>
      <w:hyperlink w:anchor="_70807c15a257bc97a908d5f6b48d6c3d" w:history="1">
        <w:r>
          <w:rPr>
            <w:rStyle w:val="Hyperlink"/>
          </w:rPr>
          <w:t>Mitigation</w:t>
        </w:r>
      </w:hyperlink>
      <w:r>
        <w:t xml:space="preserve"> </w:t>
      </w:r>
    </w:p>
    <w:p w:rsidR="00A60DB1" w:rsidRDefault="00A60DB1" w:rsidP="00A60DB1">
      <w:pPr>
        <w:ind w:left="720" w:firstLine="360"/>
      </w:pPr>
      <w:r>
        <w:t>An actual or potential response to a danger to minimize the impact of the danger.</w:t>
      </w:r>
    </w:p>
    <w:p w:rsidR="00F546FD" w:rsidRDefault="005F69A5" w:rsidP="00F546FD">
      <w:pPr>
        <w:ind w:left="605" w:hanging="245"/>
      </w:pPr>
      <w:r>
        <w:rPr>
          <w:noProof/>
          <w:lang w:bidi="ar-SA"/>
        </w:rPr>
        <w:drawing>
          <wp:inline distT="0" distB="0" distL="0" distR="0">
            <wp:extent cx="152400" cy="152400"/>
            <wp:effectExtent l="0" t="0" r="0" b="0"/>
            <wp:docPr id="464" name="Picture 312529784.jpg" descr="3125297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312529784.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dangerous scenario</w:t>
      </w:r>
      <w:r w:rsidR="00A92CA5">
        <w:t>:</w:t>
      </w:r>
      <w:hyperlink w:anchor="_f85923f748ecc6b222c0eb85c28ef892" w:history="1">
        <w:r>
          <w:rPr>
            <w:rStyle w:val="Hyperlink"/>
          </w:rPr>
          <w:t>Scenario</w:t>
        </w:r>
      </w:hyperlink>
      <w:r>
        <w:t xml:space="preserve"> </w:t>
      </w:r>
      <w:r w:rsidR="00601C69">
        <w:t xml:space="preserve">  </w:t>
      </w:r>
      <w:r w:rsidR="00F546FD" w:rsidRPr="00833C5F">
        <w:rPr>
          <w:i/>
        </w:rPr>
        <w:t>Subsets</w:t>
      </w:r>
      <w:r w:rsidR="00F546FD">
        <w:t>: categorizes:</w:t>
      </w:r>
      <w:hyperlink w:anchor="_63104765cd42c5f76cf72fdc4ed90397" w:history="1">
        <w:r w:rsidR="00F546FD">
          <w:rPr>
            <w:rStyle w:val="Hyperlink"/>
          </w:rPr>
          <w:t>Situation</w:t>
        </w:r>
      </w:hyperlink>
      <w:r w:rsidR="00F546FD">
        <w:rPr>
          <w:rStyle w:val="Hyperlink"/>
        </w:rPr>
        <w:t xml:space="preserve"> </w:t>
      </w:r>
      <w:r w:rsidR="00F546FD">
        <w:t xml:space="preserve">   </w:t>
      </w:r>
    </w:p>
    <w:p w:rsidR="00A60DB1" w:rsidRDefault="00A60DB1" w:rsidP="00A60DB1">
      <w:pPr>
        <w:ind w:left="720" w:firstLine="360"/>
      </w:pPr>
      <w:r>
        <w:t>A scenario that typifies a danger.</w:t>
      </w:r>
    </w:p>
    <w:p w:rsidR="00F546FD" w:rsidRDefault="005F69A5" w:rsidP="00F546FD">
      <w:pPr>
        <w:ind w:left="605" w:hanging="245"/>
      </w:pPr>
      <w:r>
        <w:rPr>
          <w:noProof/>
          <w:lang w:bidi="ar-SA"/>
        </w:rPr>
        <w:drawing>
          <wp:inline distT="0" distB="0" distL="0" distR="0">
            <wp:extent cx="152400" cy="152400"/>
            <wp:effectExtent l="0" t="0" r="0" b="0"/>
            <wp:docPr id="466" name="Picture 291308139.jpg" descr="291308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291308139.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source of danger</w:t>
      </w:r>
      <w:r w:rsidR="00A92CA5">
        <w:t>:</w:t>
      </w:r>
      <w:hyperlink w:anchor="_c4bee9dc62c41effa96910b60385b774" w:history="1">
        <w:r>
          <w:rPr>
            <w:rStyle w:val="Hyperlink"/>
          </w:rPr>
          <w:t>Probability Metric</w:t>
        </w:r>
      </w:hyperlink>
      <w:r>
        <w:t xml:space="preserve"> </w:t>
      </w:r>
    </w:p>
    <w:p w:rsidR="00A60DB1" w:rsidRDefault="00A60DB1" w:rsidP="00A60DB1">
      <w:pPr>
        <w:ind w:left="720" w:firstLine="360"/>
      </w:pPr>
      <w:r>
        <w:lastRenderedPageBreak/>
        <w:t>Anything that can contribute to a danger</w:t>
      </w:r>
    </w:p>
    <w:p w:rsidR="00D718D6" w:rsidRDefault="005F69A5">
      <w:pPr>
        <w:pStyle w:val="Heading3"/>
      </w:pPr>
      <w:bookmarkStart w:id="638" w:name="_Toc411965871"/>
      <w:r>
        <w:t>Inherited Features</w:t>
      </w:r>
      <w:bookmarkEnd w:id="638"/>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lastRenderedPageBreak/>
        <w:t>‘contextualizes’:</w:t>
      </w:r>
      <w:hyperlink w:anchor="_3a4ff69ced5d7f7c66bb882997dea37e" w:history="1">
        <w:r>
          <w:rPr>
            <w:rStyle w:val="Hyperlink"/>
          </w:rPr>
          <w:t>Anything</w:t>
        </w:r>
      </w:hyperlink>
    </w:p>
    <w:p w:rsidR="00D718D6" w:rsidRDefault="00D718D6"/>
    <w:p w:rsidR="00D718D6" w:rsidRDefault="005F69A5">
      <w:pPr>
        <w:pStyle w:val="Heading2"/>
      </w:pPr>
      <w:bookmarkStart w:id="639" w:name="_1b5340d2886b6af78121c09627fffd1a"/>
      <w:bookmarkStart w:id="640" w:name="_Toc411965872"/>
      <w:r>
        <w:t>Association Danger Impact</w:t>
      </w:r>
      <w:bookmarkEnd w:id="639"/>
      <w:bookmarkEnd w:id="640"/>
    </w:p>
    <w:p w:rsidR="00D718D6" w:rsidRDefault="005F69A5">
      <w:r>
        <w:t>An impact of a danger on a resource.</w:t>
      </w:r>
    </w:p>
    <w:p w:rsidR="00D718D6" w:rsidRDefault="005F69A5">
      <w:pPr>
        <w:pStyle w:val="Code"/>
      </w:pPr>
      <w:r w:rsidRPr="00043180">
        <w:rPr>
          <w:b/>
          <w:sz w:val="24"/>
          <w:szCs w:val="24"/>
        </w:rPr>
        <w:t>package</w:t>
      </w:r>
      <w:r>
        <w:t xml:space="preserve"> Conceptual Modeling and Mapping Library::Risk and Threat Concepts::Danger</w:t>
      </w:r>
    </w:p>
    <w:p w:rsidR="00D718D6" w:rsidRDefault="005F69A5">
      <w:pPr>
        <w:pStyle w:val="Heading3"/>
      </w:pPr>
      <w:bookmarkStart w:id="641" w:name="_Toc411965873"/>
      <w:r>
        <w:t>Association Ends</w:t>
      </w:r>
      <w:bookmarkEnd w:id="641"/>
    </w:p>
    <w:p w:rsidR="003F7C16" w:rsidRDefault="003F7C16" w:rsidP="003F7C16">
      <w:pPr>
        <w:ind w:firstLine="720"/>
      </w:pPr>
      <w:r>
        <w:rPr>
          <w:noProof/>
          <w:lang w:bidi="ar-SA"/>
        </w:rPr>
        <w:drawing>
          <wp:inline distT="0" distB="0" distL="0" distR="0">
            <wp:extent cx="152400" cy="152400"/>
            <wp:effectExtent l="0" t="0" r="0" b="0"/>
            <wp:docPr id="468" name="Picture -831922671.jpg" descr="-8319226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831922671.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harms : </w:t>
      </w:r>
      <w:hyperlink w:anchor="_d442d75c9ac335e7a2aadbc96919fc2d" w:history="1">
        <w:r>
          <w:rPr>
            <w:rStyle w:val="Hyperlink"/>
          </w:rPr>
          <w:t>Resource</w:t>
        </w:r>
      </w:hyperlink>
      <w:r w:rsidR="00A36678">
        <w:t xml:space="preserve"> </w:t>
      </w:r>
    </w:p>
    <w:p w:rsidR="006847AA" w:rsidRDefault="006847AA" w:rsidP="006847AA">
      <w:pPr>
        <w:ind w:left="677" w:firstLine="360"/>
      </w:pPr>
      <w:r>
        <w:t>Anything damaged by a danger.</w:t>
      </w:r>
    </w:p>
    <w:p w:rsidR="003F7C16" w:rsidRDefault="003F7C16" w:rsidP="003F7C16">
      <w:pPr>
        <w:ind w:firstLine="720"/>
      </w:pPr>
      <w:r>
        <w:rPr>
          <w:noProof/>
          <w:lang w:bidi="ar-SA"/>
        </w:rPr>
        <w:drawing>
          <wp:inline distT="0" distB="0" distL="0" distR="0">
            <wp:extent cx="152400" cy="152400"/>
            <wp:effectExtent l="0" t="0" r="0" b="0"/>
            <wp:docPr id="470" name="Picture -831922671.jpg" descr="-8319226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831922671.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harmed by : </w:t>
      </w:r>
      <w:hyperlink w:anchor="_4bdee0568b2f36e553f586b458dace32" w:history="1">
        <w:r>
          <w:rPr>
            <w:rStyle w:val="Hyperlink"/>
          </w:rPr>
          <w:t>Danger</w:t>
        </w:r>
      </w:hyperlink>
      <w:r w:rsidR="00A36678">
        <w:t xml:space="preserve"> </w:t>
      </w:r>
    </w:p>
    <w:p w:rsidR="006847AA" w:rsidRDefault="006847AA" w:rsidP="006847AA">
      <w:pPr>
        <w:ind w:left="677" w:firstLine="360"/>
      </w:pPr>
      <w:r>
        <w:t>Danger that damages anything.</w:t>
      </w:r>
    </w:p>
    <w:p w:rsidR="003F7C16" w:rsidRDefault="003F7C16" w:rsidP="003F7C16">
      <w:pPr>
        <w:ind w:firstLine="720"/>
      </w:pPr>
      <w:r>
        <w:rPr>
          <w:noProof/>
          <w:lang w:bidi="ar-SA"/>
        </w:rPr>
        <w:drawing>
          <wp:inline distT="0" distB="0" distL="0" distR="0">
            <wp:extent cx="152400" cy="152400"/>
            <wp:effectExtent l="0" t="0" r="0" b="0"/>
            <wp:docPr id="472" name="Picture -831922671.jpg" descr="-8319226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831922671.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likelihood : </w:t>
      </w:r>
      <w:hyperlink w:anchor="_c4bee9dc62c41effa96910b60385b774" w:history="1">
        <w:r>
          <w:rPr>
            <w:rStyle w:val="Hyperlink"/>
          </w:rPr>
          <w:t>Probability Metric</w:t>
        </w:r>
      </w:hyperlink>
      <w:r w:rsidR="00A36678">
        <w:t xml:space="preserve"> </w:t>
      </w:r>
    </w:p>
    <w:p w:rsidR="006847AA" w:rsidRDefault="006847AA" w:rsidP="006847AA">
      <w:pPr>
        <w:ind w:left="677" w:firstLine="360"/>
      </w:pPr>
      <w:r>
        <w:t>Possibility that the containing element represents reality.</w:t>
      </w:r>
    </w:p>
    <w:p w:rsidR="00D718D6" w:rsidRDefault="00D718D6"/>
    <w:p w:rsidR="00D718D6" w:rsidRDefault="005F69A5">
      <w:pPr>
        <w:pStyle w:val="Heading2"/>
      </w:pPr>
      <w:bookmarkStart w:id="642" w:name="_e92228f26631bd725a174bd1e0d187f6"/>
      <w:bookmarkStart w:id="643" w:name="_Toc411965874"/>
      <w:r>
        <w:t>Class Danger Source</w:t>
      </w:r>
      <w:bookmarkEnd w:id="642"/>
      <w:bookmarkEnd w:id="643"/>
    </w:p>
    <w:p w:rsidR="00D718D6" w:rsidRDefault="005F69A5">
      <w:r>
        <w:t>The source of any danger - natural, systematic or intentional</w:t>
      </w:r>
    </w:p>
    <w:p w:rsidR="00D718D6" w:rsidRDefault="005F69A5">
      <w:pPr>
        <w:pStyle w:val="Heading3"/>
      </w:pPr>
      <w:bookmarkStart w:id="644" w:name="_Toc411965875"/>
      <w:r>
        <w:t>Direct Supertypes</w:t>
      </w:r>
      <w:bookmarkEnd w:id="644"/>
    </w:p>
    <w:p w:rsidR="00D718D6" w:rsidRDefault="00C94A5B" w:rsidP="00EC7479">
      <w:pPr>
        <w:ind w:left="360"/>
      </w:pPr>
      <w:hyperlink w:anchor="_13f9005c9106d00d7131680982c2727a" w:history="1">
        <w:r w:rsidR="005F69A5">
          <w:rPr>
            <w:rStyle w:val="Hyperlink"/>
          </w:rPr>
          <w:t>Entity</w:t>
        </w:r>
      </w:hyperlink>
    </w:p>
    <w:p w:rsidR="00D718D6" w:rsidRDefault="005F69A5">
      <w:pPr>
        <w:pStyle w:val="Code"/>
      </w:pPr>
      <w:r w:rsidRPr="00043180">
        <w:rPr>
          <w:b/>
          <w:sz w:val="24"/>
          <w:szCs w:val="24"/>
        </w:rPr>
        <w:t>package</w:t>
      </w:r>
      <w:r>
        <w:t xml:space="preserve"> Conceptual Modeling and Mapping Library::Risk and Threat Concepts::Danger</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13f9005c9106d00d7131680982c2727a" w:history="1">
        <w:r w:rsidR="007E3012">
          <w:rPr>
            <w:rStyle w:val="Hyperlink"/>
          </w:rPr>
          <w:t>Entity</w:t>
        </w:r>
      </w:hyperlink>
    </w:p>
    <w:p w:rsidR="00D718D6" w:rsidRDefault="00D718D6">
      <w:pPr>
        <w:pStyle w:val="Code"/>
      </w:pPr>
    </w:p>
    <w:p w:rsidR="00D718D6" w:rsidRDefault="005F69A5">
      <w:pPr>
        <w:pStyle w:val="Heading3"/>
      </w:pPr>
      <w:bookmarkStart w:id="645" w:name="_Toc411965876"/>
      <w:r>
        <w:t>Associations</w:t>
      </w:r>
      <w:bookmarkEnd w:id="645"/>
    </w:p>
    <w:p w:rsidR="00F546FD" w:rsidRDefault="005F69A5" w:rsidP="00F546FD">
      <w:pPr>
        <w:ind w:left="605" w:hanging="245"/>
      </w:pPr>
      <w:r>
        <w:rPr>
          <w:noProof/>
          <w:lang w:bidi="ar-SA"/>
        </w:rPr>
        <w:drawing>
          <wp:inline distT="0" distB="0" distL="0" distR="0">
            <wp:extent cx="152400" cy="152400"/>
            <wp:effectExtent l="0" t="0" r="0" b="0"/>
            <wp:docPr id="474" name="Picture 291308139.jpg" descr="291308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291308139.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contributes to</w:t>
      </w:r>
      <w:r w:rsidR="00A92CA5">
        <w:t>:</w:t>
      </w:r>
      <w:hyperlink w:anchor="_c4bee9dc62c41effa96910b60385b774" w:history="1">
        <w:r>
          <w:rPr>
            <w:rStyle w:val="Hyperlink"/>
          </w:rPr>
          <w:t>Probability Metric</w:t>
        </w:r>
      </w:hyperlink>
      <w:r>
        <w:t xml:space="preserve"> </w:t>
      </w:r>
    </w:p>
    <w:p w:rsidR="00A60DB1" w:rsidRDefault="00A60DB1" w:rsidP="00A60DB1">
      <w:pPr>
        <w:ind w:left="720" w:firstLine="360"/>
      </w:pPr>
      <w:r>
        <w:t>Danger some source of danger contributes to. e.g. an open well contributes to the danger of a child falling in</w:t>
      </w:r>
    </w:p>
    <w:p w:rsidR="00D718D6" w:rsidRDefault="005F69A5">
      <w:pPr>
        <w:pStyle w:val="Heading3"/>
      </w:pPr>
      <w:bookmarkStart w:id="646" w:name="_Toc411965877"/>
      <w:r>
        <w:t>Inherited Features</w:t>
      </w:r>
      <w:bookmarkEnd w:id="646"/>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lastRenderedPageBreak/>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D718D6" w:rsidRDefault="00D718D6"/>
    <w:p w:rsidR="00D718D6" w:rsidRDefault="005F69A5">
      <w:pPr>
        <w:pStyle w:val="Heading2"/>
      </w:pPr>
      <w:bookmarkStart w:id="647" w:name="_66d5bceb1d0432b3ead820d2dfa08e8e"/>
      <w:bookmarkStart w:id="648" w:name="_Toc411965878"/>
      <w:r>
        <w:t>Class Dangerous Activity</w:t>
      </w:r>
      <w:bookmarkEnd w:id="647"/>
      <w:bookmarkEnd w:id="648"/>
    </w:p>
    <w:p w:rsidR="00D718D6" w:rsidRDefault="005F69A5">
      <w:r>
        <w:t>A danger that is the intent of a threat actor performing an activity which causes harm.</w:t>
      </w:r>
    </w:p>
    <w:p w:rsidR="00D718D6" w:rsidRDefault="005F69A5">
      <w:pPr>
        <w:pStyle w:val="Heading3"/>
      </w:pPr>
      <w:bookmarkStart w:id="649" w:name="_Toc411965879"/>
      <w:r>
        <w:t>Direct Supertypes</w:t>
      </w:r>
      <w:bookmarkEnd w:id="649"/>
    </w:p>
    <w:p w:rsidR="00D718D6" w:rsidRDefault="00C94A5B" w:rsidP="00EC7479">
      <w:pPr>
        <w:ind w:left="360"/>
      </w:pPr>
      <w:hyperlink w:anchor="_bf62ccd25fcc4695eba838a426996db5" w:history="1">
        <w:r w:rsidR="005F69A5">
          <w:rPr>
            <w:rStyle w:val="Hyperlink"/>
          </w:rPr>
          <w:t>Activity</w:t>
        </w:r>
      </w:hyperlink>
      <w:r w:rsidR="005F69A5">
        <w:t xml:space="preserve">, </w:t>
      </w:r>
      <w:hyperlink w:anchor="_a4ad61aeb90706711f324ecddb74c6ec" w:history="1">
        <w:r w:rsidR="005F69A5">
          <w:rPr>
            <w:rStyle w:val="Hyperlink"/>
          </w:rPr>
          <w:t>Dangerous Event</w:t>
        </w:r>
      </w:hyperlink>
    </w:p>
    <w:p w:rsidR="00D718D6" w:rsidRDefault="005F69A5">
      <w:pPr>
        <w:pStyle w:val="Code"/>
      </w:pPr>
      <w:r w:rsidRPr="00043180">
        <w:rPr>
          <w:b/>
          <w:sz w:val="24"/>
          <w:szCs w:val="24"/>
        </w:rPr>
        <w:t>package</w:t>
      </w:r>
      <w:r>
        <w:t xml:space="preserve"> Conceptual Modeling and Mapping Library::Risk and Threat Concepts::Danger</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a4ad61aeb90706711f324ecddb74c6ec" w:history="1">
        <w:r w:rsidR="007E3012">
          <w:rPr>
            <w:rStyle w:val="Hyperlink"/>
          </w:rPr>
          <w:t>Dangerous Event</w:t>
        </w:r>
      </w:hyperlink>
      <w:r>
        <w:t xml:space="preserve">, </w:t>
      </w:r>
      <w:r w:rsidR="007E3012" w:rsidRPr="007E3012">
        <w:rPr>
          <w:rStyle w:val="Hyperlink"/>
        </w:rPr>
        <w:t xml:space="preserve"> </w:t>
      </w:r>
      <w:hyperlink w:anchor="_bf62ccd25fcc4695eba838a426996db5" w:history="1">
        <w:r w:rsidR="007E3012">
          <w:rPr>
            <w:rStyle w:val="Hyperlink"/>
          </w:rPr>
          <w:t>Activity</w:t>
        </w:r>
      </w:hyperlink>
    </w:p>
    <w:p w:rsidR="00D718D6" w:rsidRDefault="00D718D6">
      <w:pPr>
        <w:pStyle w:val="Code"/>
      </w:pPr>
    </w:p>
    <w:p w:rsidR="00D718D6" w:rsidRDefault="005F69A5">
      <w:pPr>
        <w:pStyle w:val="Heading3"/>
      </w:pPr>
      <w:bookmarkStart w:id="650" w:name="_Toc411965880"/>
      <w:r>
        <w:t>Associations</w:t>
      </w:r>
      <w:bookmarkEnd w:id="650"/>
    </w:p>
    <w:p w:rsidR="00F546FD" w:rsidRDefault="005F69A5" w:rsidP="00F546FD">
      <w:pPr>
        <w:ind w:left="605" w:hanging="245"/>
      </w:pPr>
      <w:r>
        <w:rPr>
          <w:noProof/>
          <w:lang w:bidi="ar-SA"/>
        </w:rPr>
        <w:drawing>
          <wp:inline distT="0" distB="0" distL="0" distR="0">
            <wp:extent cx="152400" cy="152400"/>
            <wp:effectExtent l="0" t="0" r="0" b="0"/>
            <wp:docPr id="476" name="Picture -333746247.jpg" descr="-333746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333746247.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perpitrator</w:t>
      </w:r>
      <w:r w:rsidR="00A92CA5">
        <w:t>:</w:t>
      </w:r>
      <w:hyperlink w:anchor="_a2021927a094afb50933eb829143a391" w:history="1">
        <w:r>
          <w:rPr>
            <w:rStyle w:val="Hyperlink"/>
          </w:rPr>
          <w:t>Threat Actor</w:t>
        </w:r>
      </w:hyperlink>
      <w:r>
        <w:t xml:space="preserve"> </w:t>
      </w:r>
      <w:r w:rsidR="00601C69">
        <w:t xml:space="preserve">  </w:t>
      </w:r>
      <w:r w:rsidR="00F546FD" w:rsidRPr="00833C5F">
        <w:rPr>
          <w:i/>
        </w:rPr>
        <w:t>Subsets</w:t>
      </w:r>
      <w:r w:rsidR="00F546FD">
        <w:t>: performed by:</w:t>
      </w:r>
      <w:hyperlink w:anchor="_195976dea0d8187e1656ac43c072c070" w:history="1">
        <w:r w:rsidR="00F546FD">
          <w:rPr>
            <w:rStyle w:val="Hyperlink"/>
          </w:rPr>
          <w:t>Actor</w:t>
        </w:r>
      </w:hyperlink>
      <w:r w:rsidR="00F546FD">
        <w:rPr>
          <w:rStyle w:val="Hyperlink"/>
        </w:rPr>
        <w:t xml:space="preserve"> </w:t>
      </w:r>
      <w:r w:rsidR="00F546FD">
        <w:t xml:space="preserve">  source of danger:</w:t>
      </w:r>
      <w:hyperlink w:anchor="_e92228f26631bd725a174bd1e0d187f6" w:history="1">
        <w:r w:rsidR="00F546FD">
          <w:rPr>
            <w:rStyle w:val="Hyperlink"/>
          </w:rPr>
          <w:t>Danger Source</w:t>
        </w:r>
      </w:hyperlink>
      <w:r w:rsidR="00F546FD">
        <w:rPr>
          <w:rStyle w:val="Hyperlink"/>
        </w:rPr>
        <w:t xml:space="preserve"> </w:t>
      </w:r>
      <w:r w:rsidR="00F546FD">
        <w:t xml:space="preserve">   </w:t>
      </w:r>
    </w:p>
    <w:p w:rsidR="00A60DB1" w:rsidRDefault="00A60DB1" w:rsidP="00A60DB1">
      <w:pPr>
        <w:ind w:left="720" w:firstLine="360"/>
      </w:pPr>
      <w:r>
        <w:t>The threat actor performing an activity to cause or contribute to a denergous situation in a real or pssible world.</w:t>
      </w:r>
    </w:p>
    <w:p w:rsidR="00D718D6" w:rsidRDefault="005F69A5">
      <w:pPr>
        <w:pStyle w:val="Heading3"/>
      </w:pPr>
      <w:bookmarkStart w:id="651" w:name="_Toc411965881"/>
      <w:r>
        <w:t>Inherited Features</w:t>
      </w:r>
      <w:bookmarkEnd w:id="651"/>
    </w:p>
    <w:p w:rsidR="00697D8F" w:rsidRDefault="00697D8F" w:rsidP="00697D8F">
      <w:r w:rsidRPr="000365A1">
        <w:rPr>
          <w:b/>
          <w:i/>
        </w:rPr>
        <w:t>From</w:t>
      </w:r>
      <w:r>
        <w:t xml:space="preserve"> </w:t>
      </w:r>
      <w:hyperlink w:anchor="_4bdee0568b2f36e553f586b458dace32" w:history="1">
        <w:r>
          <w:rPr>
            <w:rStyle w:val="Hyperlink"/>
          </w:rPr>
          <w:t>Danger</w:t>
        </w:r>
      </w:hyperlink>
      <w:r>
        <w:t xml:space="preserve">: </w:t>
      </w:r>
    </w:p>
    <w:p w:rsidR="00697D8F" w:rsidRDefault="00697D8F" w:rsidP="00E05413">
      <w:pPr>
        <w:ind w:firstLine="720"/>
      </w:pPr>
      <w:r>
        <w:t>‘severity’:</w:t>
      </w:r>
      <w:hyperlink w:anchor="_23c4326044009f885190c5ab985800db" w:history="1">
        <w:r>
          <w:rPr>
            <w:rStyle w:val="Hyperlink"/>
          </w:rPr>
          <w:t>Metric</w:t>
        </w:r>
      </w:hyperlink>
    </w:p>
    <w:p w:rsidR="00697D8F" w:rsidRDefault="00697D8F" w:rsidP="00E05413">
      <w:pPr>
        <w:ind w:firstLine="720"/>
      </w:pPr>
      <w:r>
        <w:t>‘reduce harm via’:</w:t>
      </w:r>
      <w:hyperlink w:anchor="_70807c15a257bc97a908d5f6b48d6c3d" w:history="1">
        <w:r>
          <w:rPr>
            <w:rStyle w:val="Hyperlink"/>
          </w:rPr>
          <w:t>Mitigation</w:t>
        </w:r>
      </w:hyperlink>
    </w:p>
    <w:p w:rsidR="00697D8F" w:rsidRDefault="00697D8F" w:rsidP="00E05413">
      <w:pPr>
        <w:ind w:firstLine="720"/>
      </w:pPr>
      <w:r>
        <w:t>‘dangerous scenario’:</w:t>
      </w:r>
      <w:hyperlink w:anchor="_f85923f748ecc6b222c0eb85c28ef892" w:history="1">
        <w:r>
          <w:rPr>
            <w:rStyle w:val="Hyperlink"/>
          </w:rPr>
          <w:t>Scenario</w:t>
        </w:r>
      </w:hyperlink>
    </w:p>
    <w:p w:rsidR="00697D8F" w:rsidRDefault="00697D8F" w:rsidP="00E05413">
      <w:pPr>
        <w:ind w:firstLine="720"/>
      </w:pPr>
      <w:r>
        <w:t>‘source of danger’:</w:t>
      </w:r>
      <w:hyperlink w:anchor="_e92228f26631bd725a174bd1e0d187f6" w:history="1">
        <w:r>
          <w:rPr>
            <w:rStyle w:val="Hyperlink"/>
          </w:rPr>
          <w:t>Danger Source</w:t>
        </w:r>
      </w:hyperlink>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lastRenderedPageBreak/>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697D8F" w:rsidRDefault="00697D8F" w:rsidP="00697D8F">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E05413">
      <w:pPr>
        <w:ind w:firstLine="720"/>
      </w:pPr>
      <w:r>
        <w:t>‘uses’:</w:t>
      </w:r>
      <w:hyperlink w:anchor="_13f9005c9106d00d7131680982c2727a" w:history="1">
        <w:r>
          <w:rPr>
            <w:rStyle w:val="Hyperlink"/>
          </w:rPr>
          <w:t>Entity</w:t>
        </w:r>
      </w:hyperlink>
    </w:p>
    <w:p w:rsidR="00697D8F" w:rsidRDefault="00697D8F" w:rsidP="00E05413">
      <w:pPr>
        <w:ind w:firstLine="720"/>
      </w:pPr>
      <w:r>
        <w:t>‘creates’:</w:t>
      </w:r>
      <w:hyperlink w:anchor="_13f9005c9106d00d7131680982c2727a" w:history="1">
        <w:r>
          <w:rPr>
            <w:rStyle w:val="Hyperlink"/>
          </w:rPr>
          <w:t>Entity</w:t>
        </w:r>
      </w:hyperlink>
    </w:p>
    <w:p w:rsidR="00697D8F" w:rsidRDefault="00697D8F" w:rsidP="00E05413">
      <w:pPr>
        <w:ind w:firstLine="720"/>
      </w:pPr>
      <w:r>
        <w:t>‘step in’:</w:t>
      </w:r>
      <w:hyperlink w:anchor="_c05d8ea54231ef8385ae369a8cb18a7f" w:history="1">
        <w:r>
          <w:rPr>
            <w:rStyle w:val="Hyperlink"/>
          </w:rPr>
          <w:t>Occurrence</w:t>
        </w:r>
      </w:hyperlink>
    </w:p>
    <w:p w:rsidR="00697D8F" w:rsidRDefault="00697D8F" w:rsidP="00E05413">
      <w:pPr>
        <w:ind w:firstLine="720"/>
      </w:pPr>
      <w:r>
        <w:t>‘step’:</w:t>
      </w:r>
      <w:hyperlink w:anchor="_c05d8ea54231ef8385ae369a8cb18a7f" w:history="1">
        <w:r>
          <w:rPr>
            <w:rStyle w:val="Hyperlink"/>
          </w:rPr>
          <w:t>Occurrence</w:t>
        </w:r>
      </w:hyperlink>
    </w:p>
    <w:p w:rsidR="00697D8F" w:rsidRDefault="00697D8F" w:rsidP="00E05413">
      <w:pPr>
        <w:ind w:firstLine="720"/>
      </w:pPr>
      <w:r>
        <w:t>‘when’:</w:t>
      </w:r>
      <w:hyperlink w:anchor="_63104765cd42c5f76cf72fdc4ed90397" w:history="1">
        <w:r>
          <w:rPr>
            <w:rStyle w:val="Hyperlink"/>
          </w:rPr>
          <w:t>Situation</w:t>
        </w:r>
      </w:hyperlink>
    </w:p>
    <w:p w:rsidR="00697D8F" w:rsidRDefault="00697D8F" w:rsidP="00697D8F">
      <w:r w:rsidRPr="000365A1">
        <w:rPr>
          <w:b/>
          <w:i/>
        </w:rPr>
        <w:t>From</w:t>
      </w:r>
      <w:r>
        <w:t xml:space="preserve"> </w:t>
      </w:r>
      <w:hyperlink w:anchor="_bf62ccd25fcc4695eba838a426996db5" w:history="1">
        <w:r>
          <w:rPr>
            <w:rStyle w:val="Hyperlink"/>
          </w:rPr>
          <w:t>Activity</w:t>
        </w:r>
      </w:hyperlink>
      <w:r>
        <w:t xml:space="preserve">: </w:t>
      </w:r>
    </w:p>
    <w:p w:rsidR="00697D8F" w:rsidRDefault="00697D8F" w:rsidP="00E05413">
      <w:pPr>
        <w:ind w:firstLine="720"/>
      </w:pPr>
      <w:r>
        <w:t>‘performed by’:</w:t>
      </w:r>
      <w:hyperlink w:anchor="_195976dea0d8187e1656ac43c072c070" w:history="1">
        <w:r>
          <w:rPr>
            <w:rStyle w:val="Hyperlink"/>
          </w:rPr>
          <w:t>Actor</w:t>
        </w:r>
      </w:hyperlink>
    </w:p>
    <w:p w:rsidR="00D718D6" w:rsidRDefault="00D718D6"/>
    <w:p w:rsidR="00D718D6" w:rsidRDefault="005F69A5">
      <w:pPr>
        <w:pStyle w:val="Heading2"/>
      </w:pPr>
      <w:bookmarkStart w:id="652" w:name="_1e65602d4dd275cfb1ddaa86376c7fed"/>
      <w:bookmarkStart w:id="653" w:name="_Toc411965882"/>
      <w:r>
        <w:lastRenderedPageBreak/>
        <w:t>Class Dangerous Condition</w:t>
      </w:r>
      <w:bookmarkEnd w:id="652"/>
      <w:bookmarkEnd w:id="653"/>
    </w:p>
    <w:p w:rsidR="00D718D6" w:rsidRDefault="005F69A5">
      <w:r>
        <w:t xml:space="preserve">A dangerous condition is a static situation (not something happening) that directly or indirectly does or may have detrimental consequences impacting the objectives of stakeholders. </w:t>
      </w:r>
    </w:p>
    <w:p w:rsidR="00D718D6" w:rsidRDefault="005F69A5">
      <w:pPr>
        <w:pStyle w:val="Heading3"/>
      </w:pPr>
      <w:bookmarkStart w:id="654" w:name="_Toc411965883"/>
      <w:r>
        <w:t>Direct Supertypes</w:t>
      </w:r>
      <w:bookmarkEnd w:id="654"/>
    </w:p>
    <w:p w:rsidR="00D718D6" w:rsidRDefault="00C94A5B" w:rsidP="00EC7479">
      <w:pPr>
        <w:ind w:left="360"/>
      </w:pPr>
      <w:hyperlink w:anchor="_4bdee0568b2f36e553f586b458dace32" w:history="1">
        <w:r w:rsidR="005F69A5">
          <w:rPr>
            <w:rStyle w:val="Hyperlink"/>
          </w:rPr>
          <w:t>Danger</w:t>
        </w:r>
      </w:hyperlink>
      <w:r w:rsidR="005F69A5">
        <w:t xml:space="preserve">, </w:t>
      </w:r>
      <w:hyperlink w:anchor="_927c2855748f476d96735ff79da4ebff" w:history="1">
        <w:r w:rsidR="005F69A5">
          <w:rPr>
            <w:rStyle w:val="Hyperlink"/>
          </w:rPr>
          <w:t>State</w:t>
        </w:r>
      </w:hyperlink>
    </w:p>
    <w:p w:rsidR="00D718D6" w:rsidRDefault="005F69A5">
      <w:pPr>
        <w:pStyle w:val="Code"/>
      </w:pPr>
      <w:r w:rsidRPr="00043180">
        <w:rPr>
          <w:b/>
          <w:sz w:val="24"/>
          <w:szCs w:val="24"/>
        </w:rPr>
        <w:t>package</w:t>
      </w:r>
      <w:r>
        <w:t xml:space="preserve"> Conceptual Modeling and Mapping Library::Risk and Threat Concepts::Danger</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4bdee0568b2f36e553f586b458dace32" w:history="1">
        <w:r w:rsidR="007E3012">
          <w:rPr>
            <w:rStyle w:val="Hyperlink"/>
          </w:rPr>
          <w:t>Danger</w:t>
        </w:r>
      </w:hyperlink>
      <w:r>
        <w:t xml:space="preserve">, </w:t>
      </w:r>
      <w:r w:rsidR="007E3012" w:rsidRPr="007E3012">
        <w:rPr>
          <w:rStyle w:val="Hyperlink"/>
        </w:rPr>
        <w:t xml:space="preserve"> </w:t>
      </w:r>
      <w:hyperlink w:anchor="_927c2855748f476d96735ff79da4ebff" w:history="1">
        <w:r w:rsidR="007E3012">
          <w:rPr>
            <w:rStyle w:val="Hyperlink"/>
          </w:rPr>
          <w:t>State</w:t>
        </w:r>
      </w:hyperlink>
    </w:p>
    <w:p w:rsidR="00D718D6" w:rsidRDefault="00D718D6">
      <w:pPr>
        <w:pStyle w:val="Code"/>
      </w:pPr>
    </w:p>
    <w:p w:rsidR="00D718D6" w:rsidRDefault="005F69A5">
      <w:pPr>
        <w:pStyle w:val="Heading3"/>
      </w:pPr>
      <w:bookmarkStart w:id="655" w:name="_Toc411965884"/>
      <w:r>
        <w:t>Inherited Features</w:t>
      </w:r>
      <w:bookmarkEnd w:id="655"/>
    </w:p>
    <w:p w:rsidR="00697D8F" w:rsidRDefault="00697D8F" w:rsidP="00697D8F">
      <w:r w:rsidRPr="000365A1">
        <w:rPr>
          <w:b/>
          <w:i/>
        </w:rPr>
        <w:t>From</w:t>
      </w:r>
      <w:r>
        <w:t xml:space="preserve"> </w:t>
      </w:r>
      <w:hyperlink w:anchor="_4bdee0568b2f36e553f586b458dace32" w:history="1">
        <w:r>
          <w:rPr>
            <w:rStyle w:val="Hyperlink"/>
          </w:rPr>
          <w:t>Danger</w:t>
        </w:r>
      </w:hyperlink>
      <w:r>
        <w:t xml:space="preserve">: </w:t>
      </w:r>
    </w:p>
    <w:p w:rsidR="00697D8F" w:rsidRDefault="00697D8F" w:rsidP="00E05413">
      <w:pPr>
        <w:ind w:firstLine="720"/>
      </w:pPr>
      <w:r>
        <w:t>‘severity’:</w:t>
      </w:r>
      <w:hyperlink w:anchor="_23c4326044009f885190c5ab985800db" w:history="1">
        <w:r>
          <w:rPr>
            <w:rStyle w:val="Hyperlink"/>
          </w:rPr>
          <w:t>Metric</w:t>
        </w:r>
      </w:hyperlink>
    </w:p>
    <w:p w:rsidR="00697D8F" w:rsidRDefault="00697D8F" w:rsidP="00E05413">
      <w:pPr>
        <w:ind w:firstLine="720"/>
      </w:pPr>
      <w:r>
        <w:t>‘reduce harm via’:</w:t>
      </w:r>
      <w:hyperlink w:anchor="_70807c15a257bc97a908d5f6b48d6c3d" w:history="1">
        <w:r>
          <w:rPr>
            <w:rStyle w:val="Hyperlink"/>
          </w:rPr>
          <w:t>Mitigation</w:t>
        </w:r>
      </w:hyperlink>
    </w:p>
    <w:p w:rsidR="00697D8F" w:rsidRDefault="00697D8F" w:rsidP="00E05413">
      <w:pPr>
        <w:ind w:firstLine="720"/>
      </w:pPr>
      <w:r>
        <w:t>‘dangerous scenario’:</w:t>
      </w:r>
      <w:hyperlink w:anchor="_f85923f748ecc6b222c0eb85c28ef892" w:history="1">
        <w:r>
          <w:rPr>
            <w:rStyle w:val="Hyperlink"/>
          </w:rPr>
          <w:t>Scenario</w:t>
        </w:r>
      </w:hyperlink>
    </w:p>
    <w:p w:rsidR="00697D8F" w:rsidRDefault="00697D8F" w:rsidP="00E05413">
      <w:pPr>
        <w:ind w:firstLine="720"/>
      </w:pPr>
      <w:r>
        <w:t>‘source of danger’:</w:t>
      </w:r>
      <w:hyperlink w:anchor="_e92228f26631bd725a174bd1e0d187f6" w:history="1">
        <w:r>
          <w:rPr>
            <w:rStyle w:val="Hyperlink"/>
          </w:rPr>
          <w:t>Danger Source</w:t>
        </w:r>
      </w:hyperlink>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lastRenderedPageBreak/>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697D8F" w:rsidRDefault="00697D8F" w:rsidP="00697D8F">
      <w:r w:rsidRPr="000365A1">
        <w:rPr>
          <w:b/>
          <w:i/>
        </w:rPr>
        <w:t>From</w:t>
      </w:r>
      <w:r>
        <w:t xml:space="preserve"> </w:t>
      </w:r>
      <w:hyperlink w:anchor="_927c2855748f476d96735ff79da4ebff" w:history="1">
        <w:r>
          <w:rPr>
            <w:rStyle w:val="Hyperlink"/>
          </w:rPr>
          <w:t>State</w:t>
        </w:r>
      </w:hyperlink>
      <w:r>
        <w:t xml:space="preserve">: </w:t>
      </w:r>
    </w:p>
    <w:p w:rsidR="00697D8F" w:rsidRDefault="00697D8F" w:rsidP="00E05413">
      <w:pPr>
        <w:ind w:firstLine="720"/>
      </w:pPr>
      <w:r>
        <w:t>‘state of’:</w:t>
      </w:r>
      <w:hyperlink w:anchor="_13f9005c9106d00d7131680982c2727a" w:history="1">
        <w:r>
          <w:rPr>
            <w:rStyle w:val="Hyperlink"/>
          </w:rPr>
          <w:t>Entity</w:t>
        </w:r>
      </w:hyperlink>
    </w:p>
    <w:p w:rsidR="00D718D6" w:rsidRDefault="00D718D6"/>
    <w:p w:rsidR="00D718D6" w:rsidRDefault="005F69A5">
      <w:pPr>
        <w:pStyle w:val="Heading2"/>
      </w:pPr>
      <w:bookmarkStart w:id="656" w:name="_a4ad61aeb90706711f324ecddb74c6ec"/>
      <w:bookmarkStart w:id="657" w:name="_Toc411965885"/>
      <w:r>
        <w:t>Class Dangerous Event</w:t>
      </w:r>
      <w:bookmarkEnd w:id="656"/>
      <w:bookmarkEnd w:id="657"/>
    </w:p>
    <w:p w:rsidR="00D718D6" w:rsidRDefault="005F69A5">
      <w:r>
        <w:t xml:space="preserve">A dangerous event is a occurrence (something happening) that directly or indirectly does or may have detrimental consequences. </w:t>
      </w:r>
    </w:p>
    <w:p w:rsidR="00D718D6" w:rsidRDefault="005F69A5">
      <w:pPr>
        <w:pStyle w:val="Heading3"/>
      </w:pPr>
      <w:bookmarkStart w:id="658" w:name="_Toc411965886"/>
      <w:r>
        <w:t>Direct Supertypes</w:t>
      </w:r>
      <w:bookmarkEnd w:id="658"/>
    </w:p>
    <w:p w:rsidR="00D718D6" w:rsidRDefault="00C94A5B" w:rsidP="00EC7479">
      <w:pPr>
        <w:ind w:left="360"/>
      </w:pPr>
      <w:hyperlink w:anchor="_4bdee0568b2f36e553f586b458dace32" w:history="1">
        <w:r w:rsidR="005F69A5">
          <w:rPr>
            <w:rStyle w:val="Hyperlink"/>
          </w:rPr>
          <w:t>Danger</w:t>
        </w:r>
      </w:hyperlink>
      <w:r w:rsidR="005F69A5">
        <w:t xml:space="preserve">, </w:t>
      </w:r>
      <w:hyperlink w:anchor="_c05d8ea54231ef8385ae369a8cb18a7f" w:history="1">
        <w:r w:rsidR="005F69A5">
          <w:rPr>
            <w:rStyle w:val="Hyperlink"/>
          </w:rPr>
          <w:t>Occurrence</w:t>
        </w:r>
      </w:hyperlink>
    </w:p>
    <w:p w:rsidR="00D718D6" w:rsidRDefault="005F69A5">
      <w:pPr>
        <w:pStyle w:val="Code"/>
      </w:pPr>
      <w:r w:rsidRPr="00043180">
        <w:rPr>
          <w:b/>
          <w:sz w:val="24"/>
          <w:szCs w:val="24"/>
        </w:rPr>
        <w:t>package</w:t>
      </w:r>
      <w:r>
        <w:t xml:space="preserve"> Conceptual Modeling and Mapping Library::Risk and Threat Concepts::Danger</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4bdee0568b2f36e553f586b458dace32" w:history="1">
        <w:r w:rsidR="007E3012">
          <w:rPr>
            <w:rStyle w:val="Hyperlink"/>
          </w:rPr>
          <w:t>Danger</w:t>
        </w:r>
      </w:hyperlink>
      <w:r>
        <w:t xml:space="preserve">, </w:t>
      </w:r>
      <w:r w:rsidR="007E3012" w:rsidRPr="007E3012">
        <w:rPr>
          <w:rStyle w:val="Hyperlink"/>
        </w:rPr>
        <w:t xml:space="preserve"> </w:t>
      </w:r>
      <w:hyperlink w:anchor="_c05d8ea54231ef8385ae369a8cb18a7f" w:history="1">
        <w:r w:rsidR="007E3012">
          <w:rPr>
            <w:rStyle w:val="Hyperlink"/>
          </w:rPr>
          <w:t>Occurrence</w:t>
        </w:r>
      </w:hyperlink>
    </w:p>
    <w:p w:rsidR="00D718D6" w:rsidRDefault="00D718D6">
      <w:pPr>
        <w:pStyle w:val="Code"/>
      </w:pPr>
    </w:p>
    <w:p w:rsidR="00D718D6" w:rsidRDefault="005F69A5">
      <w:pPr>
        <w:pStyle w:val="Heading3"/>
      </w:pPr>
      <w:bookmarkStart w:id="659" w:name="_Toc411965887"/>
      <w:r>
        <w:t>Inherited Features</w:t>
      </w:r>
      <w:bookmarkEnd w:id="659"/>
    </w:p>
    <w:p w:rsidR="00697D8F" w:rsidRDefault="00697D8F" w:rsidP="00697D8F">
      <w:r w:rsidRPr="000365A1">
        <w:rPr>
          <w:b/>
          <w:i/>
        </w:rPr>
        <w:t>From</w:t>
      </w:r>
      <w:r>
        <w:t xml:space="preserve"> </w:t>
      </w:r>
      <w:hyperlink w:anchor="_4bdee0568b2f36e553f586b458dace32" w:history="1">
        <w:r>
          <w:rPr>
            <w:rStyle w:val="Hyperlink"/>
          </w:rPr>
          <w:t>Danger</w:t>
        </w:r>
      </w:hyperlink>
      <w:r>
        <w:t xml:space="preserve">: </w:t>
      </w:r>
    </w:p>
    <w:p w:rsidR="00697D8F" w:rsidRDefault="00697D8F" w:rsidP="00E05413">
      <w:pPr>
        <w:ind w:firstLine="720"/>
      </w:pPr>
      <w:r>
        <w:t>‘severity’:</w:t>
      </w:r>
      <w:hyperlink w:anchor="_23c4326044009f885190c5ab985800db" w:history="1">
        <w:r>
          <w:rPr>
            <w:rStyle w:val="Hyperlink"/>
          </w:rPr>
          <w:t>Metric</w:t>
        </w:r>
      </w:hyperlink>
    </w:p>
    <w:p w:rsidR="00697D8F" w:rsidRDefault="00697D8F" w:rsidP="00E05413">
      <w:pPr>
        <w:ind w:firstLine="720"/>
      </w:pPr>
      <w:r>
        <w:t>‘reduce harm via’:</w:t>
      </w:r>
      <w:hyperlink w:anchor="_70807c15a257bc97a908d5f6b48d6c3d" w:history="1">
        <w:r>
          <w:rPr>
            <w:rStyle w:val="Hyperlink"/>
          </w:rPr>
          <w:t>Mitigation</w:t>
        </w:r>
      </w:hyperlink>
    </w:p>
    <w:p w:rsidR="00697D8F" w:rsidRDefault="00697D8F" w:rsidP="00E05413">
      <w:pPr>
        <w:ind w:firstLine="720"/>
      </w:pPr>
      <w:r>
        <w:t>‘dangerous scenario’:</w:t>
      </w:r>
      <w:hyperlink w:anchor="_f85923f748ecc6b222c0eb85c28ef892" w:history="1">
        <w:r>
          <w:rPr>
            <w:rStyle w:val="Hyperlink"/>
          </w:rPr>
          <w:t>Scenario</w:t>
        </w:r>
      </w:hyperlink>
    </w:p>
    <w:p w:rsidR="00697D8F" w:rsidRDefault="00697D8F" w:rsidP="00E05413">
      <w:pPr>
        <w:ind w:firstLine="720"/>
      </w:pPr>
      <w:r>
        <w:t>‘source of danger’:</w:t>
      </w:r>
      <w:hyperlink w:anchor="_e92228f26631bd725a174bd1e0d187f6" w:history="1">
        <w:r>
          <w:rPr>
            <w:rStyle w:val="Hyperlink"/>
          </w:rPr>
          <w:t>Danger Source</w:t>
        </w:r>
      </w:hyperlink>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lastRenderedPageBreak/>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697D8F" w:rsidRDefault="00697D8F" w:rsidP="00697D8F">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E05413">
      <w:pPr>
        <w:ind w:firstLine="720"/>
      </w:pPr>
      <w:r>
        <w:t>‘uses’:</w:t>
      </w:r>
      <w:hyperlink w:anchor="_13f9005c9106d00d7131680982c2727a" w:history="1">
        <w:r>
          <w:rPr>
            <w:rStyle w:val="Hyperlink"/>
          </w:rPr>
          <w:t>Entity</w:t>
        </w:r>
      </w:hyperlink>
    </w:p>
    <w:p w:rsidR="00697D8F" w:rsidRDefault="00697D8F" w:rsidP="00E05413">
      <w:pPr>
        <w:ind w:firstLine="720"/>
      </w:pPr>
      <w:r>
        <w:t>‘creates’:</w:t>
      </w:r>
      <w:hyperlink w:anchor="_13f9005c9106d00d7131680982c2727a" w:history="1">
        <w:r>
          <w:rPr>
            <w:rStyle w:val="Hyperlink"/>
          </w:rPr>
          <w:t>Entity</w:t>
        </w:r>
      </w:hyperlink>
    </w:p>
    <w:p w:rsidR="00697D8F" w:rsidRDefault="00697D8F" w:rsidP="00E05413">
      <w:pPr>
        <w:ind w:firstLine="720"/>
      </w:pPr>
      <w:r>
        <w:t>‘step in’:</w:t>
      </w:r>
      <w:hyperlink w:anchor="_c05d8ea54231ef8385ae369a8cb18a7f" w:history="1">
        <w:r>
          <w:rPr>
            <w:rStyle w:val="Hyperlink"/>
          </w:rPr>
          <w:t>Occurrence</w:t>
        </w:r>
      </w:hyperlink>
    </w:p>
    <w:p w:rsidR="00697D8F" w:rsidRDefault="00697D8F" w:rsidP="00E05413">
      <w:pPr>
        <w:ind w:firstLine="720"/>
      </w:pPr>
      <w:r>
        <w:t>‘step’:</w:t>
      </w:r>
      <w:hyperlink w:anchor="_c05d8ea54231ef8385ae369a8cb18a7f" w:history="1">
        <w:r>
          <w:rPr>
            <w:rStyle w:val="Hyperlink"/>
          </w:rPr>
          <w:t>Occurrence</w:t>
        </w:r>
      </w:hyperlink>
    </w:p>
    <w:p w:rsidR="00697D8F" w:rsidRDefault="00697D8F" w:rsidP="00E05413">
      <w:pPr>
        <w:ind w:firstLine="720"/>
      </w:pPr>
      <w:r>
        <w:t>‘when’:</w:t>
      </w:r>
      <w:hyperlink w:anchor="_63104765cd42c5f76cf72fdc4ed90397" w:history="1">
        <w:r>
          <w:rPr>
            <w:rStyle w:val="Hyperlink"/>
          </w:rPr>
          <w:t>Situation</w:t>
        </w:r>
      </w:hyperlink>
    </w:p>
    <w:p w:rsidR="00D718D6" w:rsidRDefault="00D718D6"/>
    <w:p w:rsidR="00D718D6" w:rsidRDefault="005F69A5">
      <w:pPr>
        <w:pStyle w:val="Heading2"/>
      </w:pPr>
      <w:bookmarkStart w:id="660" w:name="_a2021927a094afb50933eb829143a391"/>
      <w:bookmarkStart w:id="661" w:name="_Toc411965888"/>
      <w:r>
        <w:lastRenderedPageBreak/>
        <w:t>Class Threat Actor</w:t>
      </w:r>
      <w:bookmarkEnd w:id="660"/>
      <w:bookmarkEnd w:id="661"/>
    </w:p>
    <w:p w:rsidR="00D718D6" w:rsidRDefault="005F69A5">
      <w:r>
        <w:t>An actor responsible for an intentional threat or attack.</w:t>
      </w:r>
    </w:p>
    <w:p w:rsidR="00D718D6" w:rsidRDefault="005F69A5">
      <w:pPr>
        <w:pStyle w:val="Heading3"/>
      </w:pPr>
      <w:bookmarkStart w:id="662" w:name="_Toc411965889"/>
      <w:r>
        <w:t>Direct Supertypes</w:t>
      </w:r>
      <w:bookmarkEnd w:id="662"/>
    </w:p>
    <w:p w:rsidR="00D718D6" w:rsidRDefault="00C94A5B" w:rsidP="00EC7479">
      <w:pPr>
        <w:ind w:left="360"/>
      </w:pPr>
      <w:hyperlink w:anchor="_195976dea0d8187e1656ac43c072c070" w:history="1">
        <w:r w:rsidR="005F69A5">
          <w:rPr>
            <w:rStyle w:val="Hyperlink"/>
          </w:rPr>
          <w:t>Actor</w:t>
        </w:r>
      </w:hyperlink>
      <w:r w:rsidR="005F69A5">
        <w:t xml:space="preserve">, </w:t>
      </w:r>
      <w:hyperlink w:anchor="_e92228f26631bd725a174bd1e0d187f6" w:history="1">
        <w:r w:rsidR="005F69A5">
          <w:rPr>
            <w:rStyle w:val="Hyperlink"/>
          </w:rPr>
          <w:t>Danger Source</w:t>
        </w:r>
      </w:hyperlink>
    </w:p>
    <w:p w:rsidR="00D718D6" w:rsidRDefault="005F69A5">
      <w:pPr>
        <w:pStyle w:val="Code"/>
      </w:pPr>
      <w:r w:rsidRPr="00043180">
        <w:rPr>
          <w:b/>
          <w:sz w:val="24"/>
          <w:szCs w:val="24"/>
        </w:rPr>
        <w:t>package</w:t>
      </w:r>
      <w:r>
        <w:t xml:space="preserve"> Conceptual Modeling and Mapping Library::Risk and Threat Concepts::Danger</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e92228f26631bd725a174bd1e0d187f6" w:history="1">
        <w:r w:rsidR="007E3012">
          <w:rPr>
            <w:rStyle w:val="Hyperlink"/>
          </w:rPr>
          <w:t>Danger Source</w:t>
        </w:r>
      </w:hyperlink>
      <w:r>
        <w:t xml:space="preserve">, </w:t>
      </w:r>
      <w:r w:rsidR="007E3012" w:rsidRPr="007E3012">
        <w:rPr>
          <w:rStyle w:val="Hyperlink"/>
        </w:rPr>
        <w:t xml:space="preserve"> </w:t>
      </w:r>
      <w:hyperlink w:anchor="_195976dea0d8187e1656ac43c072c070" w:history="1">
        <w:r w:rsidR="007E3012">
          <w:rPr>
            <w:rStyle w:val="Hyperlink"/>
          </w:rPr>
          <w:t>Actor</w:t>
        </w:r>
      </w:hyperlink>
    </w:p>
    <w:p w:rsidR="00D718D6" w:rsidRDefault="00D718D6">
      <w:pPr>
        <w:pStyle w:val="Code"/>
      </w:pPr>
    </w:p>
    <w:p w:rsidR="00D718D6" w:rsidRDefault="005F69A5">
      <w:pPr>
        <w:pStyle w:val="Heading3"/>
      </w:pPr>
      <w:bookmarkStart w:id="663" w:name="_Toc411965890"/>
      <w:r>
        <w:t>Associations</w:t>
      </w:r>
      <w:bookmarkEnd w:id="663"/>
    </w:p>
    <w:p w:rsidR="00F546FD" w:rsidRDefault="005F69A5" w:rsidP="00F546FD">
      <w:pPr>
        <w:ind w:left="605" w:hanging="245"/>
      </w:pPr>
      <w:r>
        <w:rPr>
          <w:noProof/>
          <w:lang w:bidi="ar-SA"/>
        </w:rPr>
        <w:drawing>
          <wp:inline distT="0" distB="0" distL="0" distR="0">
            <wp:extent cx="152400" cy="152400"/>
            <wp:effectExtent l="0" t="0" r="0" b="0"/>
            <wp:docPr id="478" name="Picture -333746247.jpg" descr="-333746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333746247.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perpitrates</w:t>
      </w:r>
      <w:r w:rsidR="00A92CA5">
        <w:t>:</w:t>
      </w:r>
      <w:hyperlink w:anchor="_66d5bceb1d0432b3ead820d2dfa08e8e" w:history="1">
        <w:r>
          <w:rPr>
            <w:rStyle w:val="Hyperlink"/>
          </w:rPr>
          <w:t>Dangerous Activity</w:t>
        </w:r>
      </w:hyperlink>
      <w:r>
        <w:t xml:space="preserve"> </w:t>
      </w:r>
      <w:r w:rsidR="00601C69">
        <w:t xml:space="preserve">  </w:t>
      </w:r>
      <w:r w:rsidR="00F546FD" w:rsidRPr="00833C5F">
        <w:rPr>
          <w:i/>
        </w:rPr>
        <w:t>Subsets</w:t>
      </w:r>
      <w:r w:rsidR="00F546FD">
        <w:t>: contributes to:</w:t>
      </w:r>
      <w:hyperlink w:anchor="_4bdee0568b2f36e553f586b458dace32" w:history="1">
        <w:r w:rsidR="00F546FD">
          <w:rPr>
            <w:rStyle w:val="Hyperlink"/>
          </w:rPr>
          <w:t>Danger</w:t>
        </w:r>
      </w:hyperlink>
      <w:r w:rsidR="00F546FD">
        <w:rPr>
          <w:rStyle w:val="Hyperlink"/>
        </w:rPr>
        <w:t xml:space="preserve"> </w:t>
      </w:r>
      <w:r w:rsidR="00F546FD">
        <w:t xml:space="preserve">  performs:</w:t>
      </w:r>
      <w:hyperlink w:anchor="_bf62ccd25fcc4695eba838a426996db5" w:history="1">
        <w:r w:rsidR="00F546FD">
          <w:rPr>
            <w:rStyle w:val="Hyperlink"/>
          </w:rPr>
          <w:t>Activity</w:t>
        </w:r>
      </w:hyperlink>
      <w:r w:rsidR="00F546FD">
        <w:rPr>
          <w:rStyle w:val="Hyperlink"/>
        </w:rPr>
        <w:t xml:space="preserve"> </w:t>
      </w:r>
      <w:r w:rsidR="00F546FD">
        <w:t xml:space="preserve">   </w:t>
      </w:r>
    </w:p>
    <w:p w:rsidR="00A60DB1" w:rsidRDefault="00A60DB1" w:rsidP="00A60DB1">
      <w:pPr>
        <w:ind w:left="720" w:firstLine="360"/>
      </w:pPr>
      <w:r>
        <w:t>The activity performed by a threat actor to cause or contribute to a denergous situation in a real or pssible world.</w:t>
      </w:r>
    </w:p>
    <w:p w:rsidR="00D718D6" w:rsidRDefault="005F69A5">
      <w:pPr>
        <w:pStyle w:val="Heading3"/>
      </w:pPr>
      <w:bookmarkStart w:id="664" w:name="_Toc411965891"/>
      <w:r>
        <w:t>Inherited Features</w:t>
      </w:r>
      <w:bookmarkEnd w:id="664"/>
    </w:p>
    <w:p w:rsidR="00697D8F" w:rsidRDefault="00697D8F" w:rsidP="00697D8F">
      <w:r w:rsidRPr="000365A1">
        <w:rPr>
          <w:b/>
          <w:i/>
        </w:rPr>
        <w:t>From</w:t>
      </w:r>
      <w:r>
        <w:t xml:space="preserve"> </w:t>
      </w:r>
      <w:hyperlink w:anchor="_e92228f26631bd725a174bd1e0d187f6" w:history="1">
        <w:r>
          <w:rPr>
            <w:rStyle w:val="Hyperlink"/>
          </w:rPr>
          <w:t>Danger Source</w:t>
        </w:r>
      </w:hyperlink>
      <w:r>
        <w:t xml:space="preserve">: </w:t>
      </w:r>
    </w:p>
    <w:p w:rsidR="00697D8F" w:rsidRDefault="00697D8F" w:rsidP="00E05413">
      <w:pPr>
        <w:ind w:firstLine="720"/>
      </w:pPr>
      <w:r>
        <w:t>‘contributes to’:</w:t>
      </w:r>
      <w:hyperlink w:anchor="_4bdee0568b2f36e553f586b458dace32" w:history="1">
        <w:r>
          <w:rPr>
            <w:rStyle w:val="Hyperlink"/>
          </w:rPr>
          <w:t>Danger</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195976dea0d8187e1656ac43c072c070" w:history="1">
        <w:r>
          <w:rPr>
            <w:rStyle w:val="Hyperlink"/>
          </w:rPr>
          <w:t>Actor</w:t>
        </w:r>
      </w:hyperlink>
      <w:r>
        <w:t xml:space="preserve">: </w:t>
      </w:r>
    </w:p>
    <w:p w:rsidR="00697D8F" w:rsidRDefault="00697D8F" w:rsidP="00E05413">
      <w:pPr>
        <w:ind w:firstLine="720"/>
      </w:pPr>
      <w:r>
        <w:t>‘performs’:</w:t>
      </w:r>
      <w:hyperlink w:anchor="_bf62ccd25fcc4695eba838a426996db5" w:history="1">
        <w:r>
          <w:rPr>
            <w:rStyle w:val="Hyperlink"/>
          </w:rPr>
          <w:t>Activity</w:t>
        </w:r>
      </w:hyperlink>
    </w:p>
    <w:p w:rsidR="00697D8F" w:rsidRDefault="00697D8F" w:rsidP="00E05413">
      <w:pPr>
        <w:ind w:firstLine="720"/>
      </w:pPr>
      <w:r>
        <w:lastRenderedPageBreak/>
        <w:t>‘operates at’:</w:t>
      </w:r>
      <w:hyperlink w:anchor="_e1d8064cf80a8d37d141d659cfacdfad" w:history="1">
        <w:r>
          <w:rPr>
            <w:rStyle w:val="Hyperlink"/>
          </w:rPr>
          <w:t>Physical Location</w:t>
        </w:r>
      </w:hyperlink>
    </w:p>
    <w:p w:rsidR="00697D8F" w:rsidRDefault="00697D8F" w:rsidP="00E05413">
      <w:pPr>
        <w:ind w:firstLine="720"/>
      </w:pPr>
      <w:r>
        <w:t>‘contact via’:</w:t>
      </w:r>
      <w:hyperlink w:anchor="_659fd398b9354d627eab9d3a069a3988" w:history="1">
        <w:r>
          <w:rPr>
            <w:rStyle w:val="Hyperlink"/>
          </w:rPr>
          <w:t>Contact Information</w:t>
        </w:r>
      </w:hyperlink>
    </w:p>
    <w:p w:rsidR="00697D8F" w:rsidRDefault="00697D8F" w:rsidP="00E05413">
      <w:pPr>
        <w:ind w:firstLine="720"/>
      </w:pPr>
      <w:r>
        <w:t>‘enabled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E05413">
      <w:pPr>
        <w:ind w:firstLine="720"/>
      </w:pPr>
      <w:r>
        <w:t>‘has observation’:</w:t>
      </w:r>
      <w:hyperlink w:anchor="_1a5b22ec96adcbdd1b918a17fe9b44b2" w:history="1">
        <w:r>
          <w:rPr>
            <w:rStyle w:val="Hyperlink"/>
          </w:rPr>
          <w:t>Observation</w:t>
        </w:r>
      </w:hyperlink>
    </w:p>
    <w:p w:rsidR="00D718D6" w:rsidRDefault="00D718D6"/>
    <w:p w:rsidR="00D718D6" w:rsidRDefault="005F69A5">
      <w:pPr>
        <w:pStyle w:val="Heading1"/>
      </w:pPr>
      <w:bookmarkStart w:id="665" w:name="_Toc411965892"/>
      <w:r>
        <w:t>Conceptual Modeling and Mapping Library::Risk and Threat Concepts::Incident</w:t>
      </w:r>
      <w:bookmarkEnd w:id="665"/>
    </w:p>
    <w:p w:rsidR="00D718D6" w:rsidRDefault="005F69A5">
      <w:r>
        <w:t>Concepts relating to incidents - negative events that actually happen.</w:t>
      </w:r>
    </w:p>
    <w:p w:rsidR="00D718D6" w:rsidRDefault="00306ED9">
      <w:pPr>
        <w:pStyle w:val="Heading2"/>
      </w:pPr>
      <w:bookmarkStart w:id="666" w:name="_Toc411965893"/>
      <w:r>
        <w:t>Diagram</w:t>
      </w:r>
      <w:r w:rsidR="00AB6B0D">
        <w:t>:</w:t>
      </w:r>
      <w:r>
        <w:t xml:space="preserve"> </w:t>
      </w:r>
      <w:r w:rsidR="005F69A5">
        <w:t>Incident</w:t>
      </w:r>
      <w:bookmarkEnd w:id="666"/>
    </w:p>
    <w:p w:rsidR="00D718D6" w:rsidRDefault="005F69A5">
      <w:pPr>
        <w:jc w:val="center"/>
        <w:rPr>
          <w:rFonts w:cs="Arial"/>
        </w:rPr>
      </w:pPr>
      <w:r>
        <w:rPr>
          <w:noProof/>
          <w:lang w:bidi="ar-SA"/>
        </w:rPr>
        <w:drawing>
          <wp:inline distT="0" distB="0" distL="0" distR="0">
            <wp:extent cx="5732145" cy="5438189"/>
            <wp:effectExtent l="0" t="0" r="0" b="0"/>
            <wp:docPr id="480" name="Picture -1145917685.jpg" descr="-1145917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1145917685.jpg"/>
                    <pic:cNvPicPr/>
                  </pic:nvPicPr>
                  <pic:blipFill>
                    <a:blip r:embed="rId57" cstate="print"/>
                    <a:stretch>
                      <a:fillRect/>
                    </a:stretch>
                  </pic:blipFill>
                  <pic:spPr>
                    <a:xfrm>
                      <a:off x="0" y="0"/>
                      <a:ext cx="5732145" cy="5438189"/>
                    </a:xfrm>
                    <a:prstGeom prst="rect">
                      <a:avLst/>
                    </a:prstGeom>
                  </pic:spPr>
                </pic:pic>
              </a:graphicData>
            </a:graphic>
          </wp:inline>
        </w:drawing>
      </w:r>
    </w:p>
    <w:p w:rsidR="00D718D6" w:rsidRDefault="005F69A5">
      <w:pPr>
        <w:pStyle w:val="Figure"/>
      </w:pPr>
      <w:bookmarkStart w:id="667" w:name="_Toc411965378"/>
      <w:r>
        <w:t>Incident</w:t>
      </w:r>
      <w:bookmarkEnd w:id="667"/>
    </w:p>
    <w:p w:rsidR="00D718D6" w:rsidRDefault="00D718D6"/>
    <w:p w:rsidR="00D718D6" w:rsidRDefault="005F69A5">
      <w:pPr>
        <w:pStyle w:val="Heading2"/>
      </w:pPr>
      <w:bookmarkStart w:id="668" w:name="_c0f559eb03e2564af14abe92e79c7b16"/>
      <w:bookmarkStart w:id="669" w:name="_Toc411965894"/>
      <w:r>
        <w:t>Class Accident</w:t>
      </w:r>
      <w:bookmarkEnd w:id="668"/>
      <w:bookmarkEnd w:id="669"/>
    </w:p>
    <w:p w:rsidR="00D718D6" w:rsidRDefault="005F69A5">
      <w:r>
        <w:t>Accident (also known as mishap) is an unplanned and unintended (but not necessarily unexpected) event or series of related events resulting in harm to an asset [ESA 97, IEEE 94, Leveson 95, NASA 97, UK 96].</w:t>
      </w:r>
    </w:p>
    <w:p w:rsidR="00D718D6" w:rsidRDefault="005F69A5">
      <w:pPr>
        <w:pStyle w:val="Heading3"/>
      </w:pPr>
      <w:bookmarkStart w:id="670" w:name="_Toc411965895"/>
      <w:r>
        <w:t>Direct Supertypes</w:t>
      </w:r>
      <w:bookmarkEnd w:id="670"/>
    </w:p>
    <w:p w:rsidR="00D718D6" w:rsidRDefault="00C94A5B" w:rsidP="00EC7479">
      <w:pPr>
        <w:ind w:left="360"/>
      </w:pPr>
      <w:hyperlink w:anchor="_a4ad61aeb90706711f324ecddb74c6ec" w:history="1">
        <w:r w:rsidR="005F69A5">
          <w:rPr>
            <w:rStyle w:val="Hyperlink"/>
          </w:rPr>
          <w:t>Dangerous Event</w:t>
        </w:r>
      </w:hyperlink>
      <w:r w:rsidR="005F69A5">
        <w:t xml:space="preserve">, </w:t>
      </w:r>
      <w:hyperlink w:anchor="_72703355926e6f9d23631bfd436b3d75" w:history="1">
        <w:r w:rsidR="005F69A5">
          <w:rPr>
            <w:rStyle w:val="Hyperlink"/>
          </w:rPr>
          <w:t>Incident</w:t>
        </w:r>
      </w:hyperlink>
    </w:p>
    <w:p w:rsidR="00D718D6" w:rsidRDefault="005F69A5">
      <w:pPr>
        <w:pStyle w:val="Code"/>
      </w:pPr>
      <w:r w:rsidRPr="00043180">
        <w:rPr>
          <w:b/>
          <w:sz w:val="24"/>
          <w:szCs w:val="24"/>
        </w:rPr>
        <w:t>package</w:t>
      </w:r>
      <w:r>
        <w:t xml:space="preserve"> Conceptual Modeling and Mapping Library::Risk and Threat Concepts::Incident</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a4ad61aeb90706711f324ecddb74c6ec" w:history="1">
        <w:r w:rsidR="007E3012">
          <w:rPr>
            <w:rStyle w:val="Hyperlink"/>
          </w:rPr>
          <w:t>Dangerous Event</w:t>
        </w:r>
      </w:hyperlink>
      <w:r>
        <w:t xml:space="preserve">, </w:t>
      </w:r>
      <w:r w:rsidR="007E3012" w:rsidRPr="007E3012">
        <w:rPr>
          <w:rStyle w:val="Hyperlink"/>
        </w:rPr>
        <w:t xml:space="preserve"> </w:t>
      </w:r>
      <w:hyperlink w:anchor="_72703355926e6f9d23631bfd436b3d75" w:history="1">
        <w:r w:rsidR="007E3012">
          <w:rPr>
            <w:rStyle w:val="Hyperlink"/>
          </w:rPr>
          <w:t>Incident</w:t>
        </w:r>
      </w:hyperlink>
    </w:p>
    <w:p w:rsidR="00D718D6" w:rsidRDefault="00D718D6">
      <w:pPr>
        <w:pStyle w:val="Code"/>
      </w:pPr>
    </w:p>
    <w:p w:rsidR="00D718D6" w:rsidRDefault="005F69A5">
      <w:pPr>
        <w:pStyle w:val="Heading3"/>
      </w:pPr>
      <w:bookmarkStart w:id="671" w:name="_Toc411965896"/>
      <w:r>
        <w:t>Inherited Features</w:t>
      </w:r>
      <w:bookmarkEnd w:id="671"/>
    </w:p>
    <w:p w:rsidR="00697D8F" w:rsidRDefault="00697D8F" w:rsidP="00697D8F">
      <w:r w:rsidRPr="000365A1">
        <w:rPr>
          <w:b/>
          <w:i/>
        </w:rPr>
        <w:t>From</w:t>
      </w:r>
      <w:r>
        <w:t xml:space="preserve"> </w:t>
      </w:r>
      <w:hyperlink w:anchor="_4bdee0568b2f36e553f586b458dace32" w:history="1">
        <w:r>
          <w:rPr>
            <w:rStyle w:val="Hyperlink"/>
          </w:rPr>
          <w:t>Danger</w:t>
        </w:r>
      </w:hyperlink>
      <w:r>
        <w:t xml:space="preserve">: </w:t>
      </w:r>
    </w:p>
    <w:p w:rsidR="00697D8F" w:rsidRDefault="00697D8F" w:rsidP="00E05413">
      <w:pPr>
        <w:ind w:firstLine="720"/>
      </w:pPr>
      <w:r>
        <w:t>‘severity’:</w:t>
      </w:r>
      <w:hyperlink w:anchor="_23c4326044009f885190c5ab985800db" w:history="1">
        <w:r>
          <w:rPr>
            <w:rStyle w:val="Hyperlink"/>
          </w:rPr>
          <w:t>Metric</w:t>
        </w:r>
      </w:hyperlink>
    </w:p>
    <w:p w:rsidR="00697D8F" w:rsidRDefault="00697D8F" w:rsidP="00E05413">
      <w:pPr>
        <w:ind w:firstLine="720"/>
      </w:pPr>
      <w:r>
        <w:t>‘reduce harm via’:</w:t>
      </w:r>
      <w:hyperlink w:anchor="_70807c15a257bc97a908d5f6b48d6c3d" w:history="1">
        <w:r>
          <w:rPr>
            <w:rStyle w:val="Hyperlink"/>
          </w:rPr>
          <w:t>Mitigation</w:t>
        </w:r>
      </w:hyperlink>
    </w:p>
    <w:p w:rsidR="00697D8F" w:rsidRDefault="00697D8F" w:rsidP="00E05413">
      <w:pPr>
        <w:ind w:firstLine="720"/>
      </w:pPr>
      <w:r>
        <w:t>‘dangerous scenario’:</w:t>
      </w:r>
      <w:hyperlink w:anchor="_f85923f748ecc6b222c0eb85c28ef892" w:history="1">
        <w:r>
          <w:rPr>
            <w:rStyle w:val="Hyperlink"/>
          </w:rPr>
          <w:t>Scenario</w:t>
        </w:r>
      </w:hyperlink>
    </w:p>
    <w:p w:rsidR="00697D8F" w:rsidRDefault="00697D8F" w:rsidP="00E05413">
      <w:pPr>
        <w:ind w:firstLine="720"/>
      </w:pPr>
      <w:r>
        <w:t>‘source of danger’:</w:t>
      </w:r>
      <w:hyperlink w:anchor="_e92228f26631bd725a174bd1e0d187f6" w:history="1">
        <w:r>
          <w:rPr>
            <w:rStyle w:val="Hyperlink"/>
          </w:rPr>
          <w:t>Danger Source</w:t>
        </w:r>
      </w:hyperlink>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lastRenderedPageBreak/>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697D8F" w:rsidRDefault="00697D8F" w:rsidP="00697D8F">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E05413">
      <w:pPr>
        <w:ind w:firstLine="720"/>
      </w:pPr>
      <w:r>
        <w:t>‘uses’:</w:t>
      </w:r>
      <w:hyperlink w:anchor="_13f9005c9106d00d7131680982c2727a" w:history="1">
        <w:r>
          <w:rPr>
            <w:rStyle w:val="Hyperlink"/>
          </w:rPr>
          <w:t>Entity</w:t>
        </w:r>
      </w:hyperlink>
    </w:p>
    <w:p w:rsidR="00697D8F" w:rsidRDefault="00697D8F" w:rsidP="00E05413">
      <w:pPr>
        <w:ind w:firstLine="720"/>
      </w:pPr>
      <w:r>
        <w:t>‘creates’:</w:t>
      </w:r>
      <w:hyperlink w:anchor="_13f9005c9106d00d7131680982c2727a" w:history="1">
        <w:r>
          <w:rPr>
            <w:rStyle w:val="Hyperlink"/>
          </w:rPr>
          <w:t>Entity</w:t>
        </w:r>
      </w:hyperlink>
    </w:p>
    <w:p w:rsidR="00697D8F" w:rsidRDefault="00697D8F" w:rsidP="00E05413">
      <w:pPr>
        <w:ind w:firstLine="720"/>
      </w:pPr>
      <w:r>
        <w:t>‘step in’:</w:t>
      </w:r>
      <w:hyperlink w:anchor="_c05d8ea54231ef8385ae369a8cb18a7f" w:history="1">
        <w:r>
          <w:rPr>
            <w:rStyle w:val="Hyperlink"/>
          </w:rPr>
          <w:t>Occurrence</w:t>
        </w:r>
      </w:hyperlink>
    </w:p>
    <w:p w:rsidR="00697D8F" w:rsidRDefault="00697D8F" w:rsidP="00E05413">
      <w:pPr>
        <w:ind w:firstLine="720"/>
      </w:pPr>
      <w:r>
        <w:t>‘step’:</w:t>
      </w:r>
      <w:hyperlink w:anchor="_c05d8ea54231ef8385ae369a8cb18a7f" w:history="1">
        <w:r>
          <w:rPr>
            <w:rStyle w:val="Hyperlink"/>
          </w:rPr>
          <w:t>Occurrence</w:t>
        </w:r>
      </w:hyperlink>
    </w:p>
    <w:p w:rsidR="00697D8F" w:rsidRDefault="00697D8F" w:rsidP="00E05413">
      <w:pPr>
        <w:ind w:firstLine="720"/>
      </w:pPr>
      <w:r>
        <w:t>‘when’:</w:t>
      </w:r>
      <w:hyperlink w:anchor="_63104765cd42c5f76cf72fdc4ed90397" w:history="1">
        <w:r>
          <w:rPr>
            <w:rStyle w:val="Hyperlink"/>
          </w:rPr>
          <w:t>Situation</w:t>
        </w:r>
      </w:hyperlink>
    </w:p>
    <w:p w:rsidR="00697D8F" w:rsidRDefault="00697D8F" w:rsidP="00697D8F">
      <w:r w:rsidRPr="000365A1">
        <w:rPr>
          <w:b/>
          <w:i/>
        </w:rPr>
        <w:t>From</w:t>
      </w:r>
      <w:r>
        <w:t xml:space="preserve"> </w:t>
      </w:r>
      <w:hyperlink w:anchor="_72703355926e6f9d23631bfd436b3d75" w:history="1">
        <w:r>
          <w:rPr>
            <w:rStyle w:val="Hyperlink"/>
          </w:rPr>
          <w:t>Incident</w:t>
        </w:r>
      </w:hyperlink>
      <w:r>
        <w:t xml:space="preserve">: </w:t>
      </w:r>
    </w:p>
    <w:p w:rsidR="00697D8F" w:rsidRDefault="00697D8F" w:rsidP="00E05413">
      <w:pPr>
        <w:ind w:firstLine="720"/>
      </w:pPr>
      <w:r>
        <w:t>‘results from’:</w:t>
      </w:r>
      <w:hyperlink w:anchor="_04a1907e89ec9aacd39369717010d596" w:history="1">
        <w:r>
          <w:rPr>
            <w:rStyle w:val="Hyperlink"/>
          </w:rPr>
          <w:t>Risk</w:t>
        </w:r>
      </w:hyperlink>
    </w:p>
    <w:p w:rsidR="00697D8F" w:rsidRDefault="00697D8F" w:rsidP="00697D8F">
      <w:r w:rsidRPr="000365A1">
        <w:rPr>
          <w:b/>
          <w:i/>
        </w:rPr>
        <w:t>From</w:t>
      </w:r>
      <w:r>
        <w:t xml:space="preserve"> </w:t>
      </w:r>
      <w:hyperlink w:anchor="_08a2eb20d8bf045e6dbd9fe9c6a5931a" w:history="1">
        <w:r>
          <w:rPr>
            <w:rStyle w:val="Hyperlink"/>
          </w:rPr>
          <w:t>Actual Situation</w:t>
        </w:r>
      </w:hyperlink>
      <w:r>
        <w:t xml:space="preserve">: </w:t>
      </w:r>
    </w:p>
    <w:p w:rsidR="00697D8F" w:rsidRDefault="00697D8F" w:rsidP="00E05413">
      <w:pPr>
        <w:ind w:firstLine="720"/>
      </w:pPr>
      <w:r>
        <w:t>‘has sighting’:</w:t>
      </w:r>
      <w:hyperlink w:anchor="_e771cce4eb7bb47efae93a7539a40e8e" w:history="1">
        <w:r>
          <w:rPr>
            <w:rStyle w:val="Hyperlink"/>
          </w:rPr>
          <w:t>Sighting</w:t>
        </w:r>
      </w:hyperlink>
    </w:p>
    <w:p w:rsidR="00697D8F" w:rsidRDefault="00697D8F" w:rsidP="00E05413">
      <w:pPr>
        <w:ind w:firstLine="720"/>
      </w:pPr>
      <w:r>
        <w:t>‘has observation’:</w:t>
      </w:r>
      <w:hyperlink w:anchor="_1a5b22ec96adcbdd1b918a17fe9b44b2" w:history="1">
        <w:r>
          <w:rPr>
            <w:rStyle w:val="Hyperlink"/>
          </w:rPr>
          <w:t>Observation</w:t>
        </w:r>
      </w:hyperlink>
    </w:p>
    <w:p w:rsidR="00697D8F" w:rsidRDefault="00697D8F" w:rsidP="00697D8F">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E05413">
      <w:pPr>
        <w:ind w:firstLine="720"/>
      </w:pPr>
      <w:r>
        <w:t>‘has observation’:</w:t>
      </w:r>
      <w:hyperlink w:anchor="_1a5b22ec96adcbdd1b918a17fe9b44b2" w:history="1">
        <w:r>
          <w:rPr>
            <w:rStyle w:val="Hyperlink"/>
          </w:rPr>
          <w:t>Observation</w:t>
        </w:r>
      </w:hyperlink>
    </w:p>
    <w:p w:rsidR="00D718D6" w:rsidRDefault="00D718D6"/>
    <w:p w:rsidR="00D718D6" w:rsidRDefault="005F69A5">
      <w:pPr>
        <w:pStyle w:val="Heading2"/>
      </w:pPr>
      <w:bookmarkStart w:id="672" w:name="_5645336731749655efdfb7225d08091d"/>
      <w:bookmarkStart w:id="673" w:name="_Toc411965897"/>
      <w:r>
        <w:t>Class Attack</w:t>
      </w:r>
      <w:bookmarkEnd w:id="672"/>
      <w:bookmarkEnd w:id="673"/>
    </w:p>
    <w:p w:rsidR="00D718D6" w:rsidRDefault="005F69A5">
      <w:r>
        <w:t>An attack is  the  sequence of activities that a threat actor may follow when setting upon a target and thus causing harm.</w:t>
      </w:r>
      <w:r>
        <w:br/>
      </w:r>
      <w:r>
        <w:br/>
        <w:t>an aggressive and violent action against a person or place [LEADing]</w:t>
      </w:r>
    </w:p>
    <w:p w:rsidR="00D718D6" w:rsidRDefault="005F69A5">
      <w:pPr>
        <w:pStyle w:val="Heading3"/>
      </w:pPr>
      <w:bookmarkStart w:id="674" w:name="_Toc411965898"/>
      <w:r>
        <w:t>Direct Supertypes</w:t>
      </w:r>
      <w:bookmarkEnd w:id="674"/>
    </w:p>
    <w:p w:rsidR="00D718D6" w:rsidRDefault="00C94A5B" w:rsidP="00EC7479">
      <w:pPr>
        <w:ind w:left="360"/>
      </w:pPr>
      <w:hyperlink w:anchor="_66d5bceb1d0432b3ead820d2dfa08e8e" w:history="1">
        <w:r w:rsidR="005F69A5">
          <w:rPr>
            <w:rStyle w:val="Hyperlink"/>
          </w:rPr>
          <w:t>Dangerous Activity</w:t>
        </w:r>
      </w:hyperlink>
      <w:r w:rsidR="005F69A5">
        <w:t xml:space="preserve">, </w:t>
      </w:r>
      <w:hyperlink w:anchor="_72703355926e6f9d23631bfd436b3d75" w:history="1">
        <w:r w:rsidR="005F69A5">
          <w:rPr>
            <w:rStyle w:val="Hyperlink"/>
          </w:rPr>
          <w:t>Incident</w:t>
        </w:r>
      </w:hyperlink>
    </w:p>
    <w:p w:rsidR="00D718D6" w:rsidRDefault="005F69A5">
      <w:pPr>
        <w:pStyle w:val="Code"/>
      </w:pPr>
      <w:r w:rsidRPr="00043180">
        <w:rPr>
          <w:b/>
          <w:sz w:val="24"/>
          <w:szCs w:val="24"/>
        </w:rPr>
        <w:t>package</w:t>
      </w:r>
      <w:r>
        <w:t xml:space="preserve"> Conceptual Modeling and Mapping Library::Risk and Threat Concepts::Incident</w:t>
      </w:r>
    </w:p>
    <w:p w:rsidR="00D718D6" w:rsidRDefault="005F69A5">
      <w:pPr>
        <w:pStyle w:val="Code"/>
      </w:pPr>
      <w:r w:rsidRPr="00043180">
        <w:rPr>
          <w:b/>
          <w:sz w:val="24"/>
          <w:szCs w:val="24"/>
        </w:rPr>
        <w:lastRenderedPageBreak/>
        <w:t>extends</w:t>
      </w:r>
      <w:r>
        <w:t xml:space="preserve"> </w:t>
      </w:r>
      <w:r w:rsidR="007E3012" w:rsidRPr="007E3012">
        <w:rPr>
          <w:rStyle w:val="Hyperlink"/>
        </w:rPr>
        <w:t xml:space="preserve"> </w:t>
      </w:r>
      <w:hyperlink w:anchor="_66d5bceb1d0432b3ead820d2dfa08e8e" w:history="1">
        <w:r w:rsidR="007E3012">
          <w:rPr>
            <w:rStyle w:val="Hyperlink"/>
          </w:rPr>
          <w:t>Dangerous Activity</w:t>
        </w:r>
      </w:hyperlink>
      <w:r>
        <w:t xml:space="preserve">, </w:t>
      </w:r>
      <w:r w:rsidR="007E3012" w:rsidRPr="007E3012">
        <w:rPr>
          <w:rStyle w:val="Hyperlink"/>
        </w:rPr>
        <w:t xml:space="preserve"> </w:t>
      </w:r>
      <w:hyperlink w:anchor="_72703355926e6f9d23631bfd436b3d75" w:history="1">
        <w:r w:rsidR="007E3012">
          <w:rPr>
            <w:rStyle w:val="Hyperlink"/>
          </w:rPr>
          <w:t>Incident</w:t>
        </w:r>
      </w:hyperlink>
    </w:p>
    <w:p w:rsidR="00D718D6" w:rsidRDefault="00D718D6">
      <w:pPr>
        <w:pStyle w:val="Code"/>
      </w:pPr>
    </w:p>
    <w:p w:rsidR="00D718D6" w:rsidRDefault="005F69A5">
      <w:pPr>
        <w:pStyle w:val="Heading3"/>
      </w:pPr>
      <w:bookmarkStart w:id="675" w:name="_Toc411965899"/>
      <w:r>
        <w:t>Inherited Features</w:t>
      </w:r>
      <w:bookmarkEnd w:id="675"/>
    </w:p>
    <w:p w:rsidR="00697D8F" w:rsidRDefault="00697D8F" w:rsidP="00697D8F">
      <w:r w:rsidRPr="000365A1">
        <w:rPr>
          <w:b/>
          <w:i/>
        </w:rPr>
        <w:t>From</w:t>
      </w:r>
      <w:r>
        <w:t xml:space="preserve"> </w:t>
      </w:r>
      <w:hyperlink w:anchor="_66d5bceb1d0432b3ead820d2dfa08e8e" w:history="1">
        <w:r>
          <w:rPr>
            <w:rStyle w:val="Hyperlink"/>
          </w:rPr>
          <w:t>Dangerous Activity</w:t>
        </w:r>
      </w:hyperlink>
      <w:r>
        <w:t xml:space="preserve">: </w:t>
      </w:r>
    </w:p>
    <w:p w:rsidR="00697D8F" w:rsidRDefault="00697D8F" w:rsidP="00E05413">
      <w:pPr>
        <w:ind w:firstLine="720"/>
      </w:pPr>
      <w:r>
        <w:t>‘perpitrator’:</w:t>
      </w:r>
      <w:hyperlink w:anchor="_a2021927a094afb50933eb829143a391" w:history="1">
        <w:r>
          <w:rPr>
            <w:rStyle w:val="Hyperlink"/>
          </w:rPr>
          <w:t>Threat Actor</w:t>
        </w:r>
      </w:hyperlink>
    </w:p>
    <w:p w:rsidR="00697D8F" w:rsidRDefault="00697D8F" w:rsidP="00697D8F">
      <w:r w:rsidRPr="000365A1">
        <w:rPr>
          <w:b/>
          <w:i/>
        </w:rPr>
        <w:t>From</w:t>
      </w:r>
      <w:r>
        <w:t xml:space="preserve"> </w:t>
      </w:r>
      <w:hyperlink w:anchor="_4bdee0568b2f36e553f586b458dace32" w:history="1">
        <w:r>
          <w:rPr>
            <w:rStyle w:val="Hyperlink"/>
          </w:rPr>
          <w:t>Danger</w:t>
        </w:r>
      </w:hyperlink>
      <w:r>
        <w:t xml:space="preserve">: </w:t>
      </w:r>
    </w:p>
    <w:p w:rsidR="00697D8F" w:rsidRDefault="00697D8F" w:rsidP="00E05413">
      <w:pPr>
        <w:ind w:firstLine="720"/>
      </w:pPr>
      <w:r>
        <w:t>‘severity’:</w:t>
      </w:r>
      <w:hyperlink w:anchor="_23c4326044009f885190c5ab985800db" w:history="1">
        <w:r>
          <w:rPr>
            <w:rStyle w:val="Hyperlink"/>
          </w:rPr>
          <w:t>Metric</w:t>
        </w:r>
      </w:hyperlink>
    </w:p>
    <w:p w:rsidR="00697D8F" w:rsidRDefault="00697D8F" w:rsidP="00E05413">
      <w:pPr>
        <w:ind w:firstLine="720"/>
      </w:pPr>
      <w:r>
        <w:t>‘reduce harm via’:</w:t>
      </w:r>
      <w:hyperlink w:anchor="_70807c15a257bc97a908d5f6b48d6c3d" w:history="1">
        <w:r>
          <w:rPr>
            <w:rStyle w:val="Hyperlink"/>
          </w:rPr>
          <w:t>Mitigation</w:t>
        </w:r>
      </w:hyperlink>
    </w:p>
    <w:p w:rsidR="00697D8F" w:rsidRDefault="00697D8F" w:rsidP="00E05413">
      <w:pPr>
        <w:ind w:firstLine="720"/>
      </w:pPr>
      <w:r>
        <w:t>‘dangerous scenario’:</w:t>
      </w:r>
      <w:hyperlink w:anchor="_f85923f748ecc6b222c0eb85c28ef892" w:history="1">
        <w:r>
          <w:rPr>
            <w:rStyle w:val="Hyperlink"/>
          </w:rPr>
          <w:t>Scenario</w:t>
        </w:r>
      </w:hyperlink>
    </w:p>
    <w:p w:rsidR="00697D8F" w:rsidRDefault="00697D8F" w:rsidP="00E05413">
      <w:pPr>
        <w:ind w:firstLine="720"/>
      </w:pPr>
      <w:r>
        <w:t>‘source of danger’:</w:t>
      </w:r>
      <w:hyperlink w:anchor="_e92228f26631bd725a174bd1e0d187f6" w:history="1">
        <w:r>
          <w:rPr>
            <w:rStyle w:val="Hyperlink"/>
          </w:rPr>
          <w:t>Danger Source</w:t>
        </w:r>
      </w:hyperlink>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lastRenderedPageBreak/>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697D8F" w:rsidRDefault="00697D8F" w:rsidP="00697D8F">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E05413">
      <w:pPr>
        <w:ind w:firstLine="720"/>
      </w:pPr>
      <w:r>
        <w:t>‘uses’:</w:t>
      </w:r>
      <w:hyperlink w:anchor="_13f9005c9106d00d7131680982c2727a" w:history="1">
        <w:r>
          <w:rPr>
            <w:rStyle w:val="Hyperlink"/>
          </w:rPr>
          <w:t>Entity</w:t>
        </w:r>
      </w:hyperlink>
    </w:p>
    <w:p w:rsidR="00697D8F" w:rsidRDefault="00697D8F" w:rsidP="00E05413">
      <w:pPr>
        <w:ind w:firstLine="720"/>
      </w:pPr>
      <w:r>
        <w:t>‘creates’:</w:t>
      </w:r>
      <w:hyperlink w:anchor="_13f9005c9106d00d7131680982c2727a" w:history="1">
        <w:r>
          <w:rPr>
            <w:rStyle w:val="Hyperlink"/>
          </w:rPr>
          <w:t>Entity</w:t>
        </w:r>
      </w:hyperlink>
    </w:p>
    <w:p w:rsidR="00697D8F" w:rsidRDefault="00697D8F" w:rsidP="00E05413">
      <w:pPr>
        <w:ind w:firstLine="720"/>
      </w:pPr>
      <w:r>
        <w:t>‘step in’:</w:t>
      </w:r>
      <w:hyperlink w:anchor="_c05d8ea54231ef8385ae369a8cb18a7f" w:history="1">
        <w:r>
          <w:rPr>
            <w:rStyle w:val="Hyperlink"/>
          </w:rPr>
          <w:t>Occurrence</w:t>
        </w:r>
      </w:hyperlink>
    </w:p>
    <w:p w:rsidR="00697D8F" w:rsidRDefault="00697D8F" w:rsidP="00E05413">
      <w:pPr>
        <w:ind w:firstLine="720"/>
      </w:pPr>
      <w:r>
        <w:t>‘step’:</w:t>
      </w:r>
      <w:hyperlink w:anchor="_c05d8ea54231ef8385ae369a8cb18a7f" w:history="1">
        <w:r>
          <w:rPr>
            <w:rStyle w:val="Hyperlink"/>
          </w:rPr>
          <w:t>Occurrence</w:t>
        </w:r>
      </w:hyperlink>
    </w:p>
    <w:p w:rsidR="00697D8F" w:rsidRDefault="00697D8F" w:rsidP="00E05413">
      <w:pPr>
        <w:ind w:firstLine="720"/>
      </w:pPr>
      <w:r>
        <w:t>‘when’:</w:t>
      </w:r>
      <w:hyperlink w:anchor="_63104765cd42c5f76cf72fdc4ed90397" w:history="1">
        <w:r>
          <w:rPr>
            <w:rStyle w:val="Hyperlink"/>
          </w:rPr>
          <w:t>Situation</w:t>
        </w:r>
      </w:hyperlink>
    </w:p>
    <w:p w:rsidR="00697D8F" w:rsidRDefault="00697D8F" w:rsidP="00697D8F">
      <w:r w:rsidRPr="000365A1">
        <w:rPr>
          <w:b/>
          <w:i/>
        </w:rPr>
        <w:t>From</w:t>
      </w:r>
      <w:r>
        <w:t xml:space="preserve"> </w:t>
      </w:r>
      <w:hyperlink w:anchor="_bf62ccd25fcc4695eba838a426996db5" w:history="1">
        <w:r>
          <w:rPr>
            <w:rStyle w:val="Hyperlink"/>
          </w:rPr>
          <w:t>Activity</w:t>
        </w:r>
      </w:hyperlink>
      <w:r>
        <w:t xml:space="preserve">: </w:t>
      </w:r>
    </w:p>
    <w:p w:rsidR="00697D8F" w:rsidRDefault="00697D8F" w:rsidP="00E05413">
      <w:pPr>
        <w:ind w:firstLine="720"/>
      </w:pPr>
      <w:r>
        <w:t>‘performed by’:</w:t>
      </w:r>
      <w:hyperlink w:anchor="_195976dea0d8187e1656ac43c072c070" w:history="1">
        <w:r>
          <w:rPr>
            <w:rStyle w:val="Hyperlink"/>
          </w:rPr>
          <w:t>Actor</w:t>
        </w:r>
      </w:hyperlink>
    </w:p>
    <w:p w:rsidR="00697D8F" w:rsidRDefault="00697D8F" w:rsidP="00697D8F">
      <w:r w:rsidRPr="000365A1">
        <w:rPr>
          <w:b/>
          <w:i/>
        </w:rPr>
        <w:t>From</w:t>
      </w:r>
      <w:r>
        <w:t xml:space="preserve"> </w:t>
      </w:r>
      <w:hyperlink w:anchor="_72703355926e6f9d23631bfd436b3d75" w:history="1">
        <w:r>
          <w:rPr>
            <w:rStyle w:val="Hyperlink"/>
          </w:rPr>
          <w:t>Incident</w:t>
        </w:r>
      </w:hyperlink>
      <w:r>
        <w:t xml:space="preserve">: </w:t>
      </w:r>
    </w:p>
    <w:p w:rsidR="00697D8F" w:rsidRDefault="00697D8F" w:rsidP="00E05413">
      <w:pPr>
        <w:ind w:firstLine="720"/>
      </w:pPr>
      <w:r>
        <w:t>‘results from’:</w:t>
      </w:r>
      <w:hyperlink w:anchor="_04a1907e89ec9aacd39369717010d596" w:history="1">
        <w:r>
          <w:rPr>
            <w:rStyle w:val="Hyperlink"/>
          </w:rPr>
          <w:t>Risk</w:t>
        </w:r>
      </w:hyperlink>
    </w:p>
    <w:p w:rsidR="00697D8F" w:rsidRDefault="00697D8F" w:rsidP="00697D8F">
      <w:r w:rsidRPr="000365A1">
        <w:rPr>
          <w:b/>
          <w:i/>
        </w:rPr>
        <w:t>From</w:t>
      </w:r>
      <w:r>
        <w:t xml:space="preserve"> </w:t>
      </w:r>
      <w:hyperlink w:anchor="_08a2eb20d8bf045e6dbd9fe9c6a5931a" w:history="1">
        <w:r>
          <w:rPr>
            <w:rStyle w:val="Hyperlink"/>
          </w:rPr>
          <w:t>Actual Situation</w:t>
        </w:r>
      </w:hyperlink>
      <w:r>
        <w:t xml:space="preserve">: </w:t>
      </w:r>
    </w:p>
    <w:p w:rsidR="00697D8F" w:rsidRDefault="00697D8F" w:rsidP="00E05413">
      <w:pPr>
        <w:ind w:firstLine="720"/>
      </w:pPr>
      <w:r>
        <w:t>‘has sighting’:</w:t>
      </w:r>
      <w:hyperlink w:anchor="_e771cce4eb7bb47efae93a7539a40e8e" w:history="1">
        <w:r>
          <w:rPr>
            <w:rStyle w:val="Hyperlink"/>
          </w:rPr>
          <w:t>Sighting</w:t>
        </w:r>
      </w:hyperlink>
    </w:p>
    <w:p w:rsidR="00697D8F" w:rsidRDefault="00697D8F" w:rsidP="00E05413">
      <w:pPr>
        <w:ind w:firstLine="720"/>
      </w:pPr>
      <w:r>
        <w:t>‘has observation’:</w:t>
      </w:r>
      <w:hyperlink w:anchor="_1a5b22ec96adcbdd1b918a17fe9b44b2" w:history="1">
        <w:r>
          <w:rPr>
            <w:rStyle w:val="Hyperlink"/>
          </w:rPr>
          <w:t>Observation</w:t>
        </w:r>
      </w:hyperlink>
    </w:p>
    <w:p w:rsidR="00697D8F" w:rsidRDefault="00697D8F" w:rsidP="00697D8F">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E05413">
      <w:pPr>
        <w:ind w:firstLine="720"/>
      </w:pPr>
      <w:r>
        <w:t>‘has observation’:</w:t>
      </w:r>
      <w:hyperlink w:anchor="_1a5b22ec96adcbdd1b918a17fe9b44b2" w:history="1">
        <w:r>
          <w:rPr>
            <w:rStyle w:val="Hyperlink"/>
          </w:rPr>
          <w:t>Observation</w:t>
        </w:r>
      </w:hyperlink>
    </w:p>
    <w:p w:rsidR="00D718D6" w:rsidRDefault="00D718D6"/>
    <w:p w:rsidR="00D718D6" w:rsidRDefault="005F69A5">
      <w:pPr>
        <w:pStyle w:val="Heading2"/>
      </w:pPr>
      <w:bookmarkStart w:id="676" w:name="_103e81aac3477b2e1c7cd91c16b4fffa"/>
      <w:bookmarkStart w:id="677" w:name="_Toc411965900"/>
      <w:r>
        <w:t>Class Disaster</w:t>
      </w:r>
      <w:bookmarkEnd w:id="676"/>
      <w:bookmarkEnd w:id="677"/>
    </w:p>
    <w:p w:rsidR="00D718D6" w:rsidRDefault="005F69A5">
      <w:r>
        <w:t>A sudden event  that causes great damage or loss of life. [LEADing]</w:t>
      </w:r>
    </w:p>
    <w:p w:rsidR="00D718D6" w:rsidRDefault="005F69A5">
      <w:pPr>
        <w:pStyle w:val="Heading3"/>
      </w:pPr>
      <w:bookmarkStart w:id="678" w:name="_Toc411965901"/>
      <w:r>
        <w:t>Direct Supertypes</w:t>
      </w:r>
      <w:bookmarkEnd w:id="678"/>
    </w:p>
    <w:p w:rsidR="00D718D6" w:rsidRDefault="00C94A5B" w:rsidP="00EC7479">
      <w:pPr>
        <w:ind w:left="360"/>
      </w:pPr>
      <w:hyperlink w:anchor="_a4ad61aeb90706711f324ecddb74c6ec" w:history="1">
        <w:r w:rsidR="005F69A5">
          <w:rPr>
            <w:rStyle w:val="Hyperlink"/>
          </w:rPr>
          <w:t>Dangerous Event</w:t>
        </w:r>
      </w:hyperlink>
      <w:r w:rsidR="005F69A5">
        <w:t xml:space="preserve">, </w:t>
      </w:r>
      <w:hyperlink w:anchor="_72703355926e6f9d23631bfd436b3d75" w:history="1">
        <w:r w:rsidR="005F69A5">
          <w:rPr>
            <w:rStyle w:val="Hyperlink"/>
          </w:rPr>
          <w:t>Incident</w:t>
        </w:r>
      </w:hyperlink>
    </w:p>
    <w:p w:rsidR="00D718D6" w:rsidRDefault="005F69A5">
      <w:pPr>
        <w:pStyle w:val="Code"/>
      </w:pPr>
      <w:r w:rsidRPr="00043180">
        <w:rPr>
          <w:b/>
          <w:sz w:val="24"/>
          <w:szCs w:val="24"/>
        </w:rPr>
        <w:t>package</w:t>
      </w:r>
      <w:r>
        <w:t xml:space="preserve"> Conceptual Modeling and Mapping Library::Risk and Threat Concepts::Incident</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a4ad61aeb90706711f324ecddb74c6ec" w:history="1">
        <w:r w:rsidR="007E3012">
          <w:rPr>
            <w:rStyle w:val="Hyperlink"/>
          </w:rPr>
          <w:t>Dangerous Event</w:t>
        </w:r>
      </w:hyperlink>
      <w:r>
        <w:t xml:space="preserve">, </w:t>
      </w:r>
      <w:r w:rsidR="007E3012" w:rsidRPr="007E3012">
        <w:rPr>
          <w:rStyle w:val="Hyperlink"/>
        </w:rPr>
        <w:t xml:space="preserve"> </w:t>
      </w:r>
      <w:hyperlink w:anchor="_72703355926e6f9d23631bfd436b3d75" w:history="1">
        <w:r w:rsidR="007E3012">
          <w:rPr>
            <w:rStyle w:val="Hyperlink"/>
          </w:rPr>
          <w:t>Incident</w:t>
        </w:r>
      </w:hyperlink>
    </w:p>
    <w:p w:rsidR="00D718D6" w:rsidRDefault="00D718D6">
      <w:pPr>
        <w:pStyle w:val="Code"/>
      </w:pPr>
    </w:p>
    <w:p w:rsidR="00D718D6" w:rsidRDefault="005F69A5">
      <w:pPr>
        <w:pStyle w:val="Heading3"/>
      </w:pPr>
      <w:bookmarkStart w:id="679" w:name="_Toc411965902"/>
      <w:r>
        <w:t>Inherited Features</w:t>
      </w:r>
      <w:bookmarkEnd w:id="679"/>
    </w:p>
    <w:p w:rsidR="00697D8F" w:rsidRDefault="00697D8F" w:rsidP="00697D8F">
      <w:r w:rsidRPr="000365A1">
        <w:rPr>
          <w:b/>
          <w:i/>
        </w:rPr>
        <w:t>From</w:t>
      </w:r>
      <w:r>
        <w:t xml:space="preserve"> </w:t>
      </w:r>
      <w:hyperlink w:anchor="_4bdee0568b2f36e553f586b458dace32" w:history="1">
        <w:r>
          <w:rPr>
            <w:rStyle w:val="Hyperlink"/>
          </w:rPr>
          <w:t>Danger</w:t>
        </w:r>
      </w:hyperlink>
      <w:r>
        <w:t xml:space="preserve">: </w:t>
      </w:r>
    </w:p>
    <w:p w:rsidR="00697D8F" w:rsidRDefault="00697D8F" w:rsidP="00E05413">
      <w:pPr>
        <w:ind w:firstLine="720"/>
      </w:pPr>
      <w:r>
        <w:t>‘severity’:</w:t>
      </w:r>
      <w:hyperlink w:anchor="_23c4326044009f885190c5ab985800db" w:history="1">
        <w:r>
          <w:rPr>
            <w:rStyle w:val="Hyperlink"/>
          </w:rPr>
          <w:t>Metric</w:t>
        </w:r>
      </w:hyperlink>
    </w:p>
    <w:p w:rsidR="00697D8F" w:rsidRDefault="00697D8F" w:rsidP="00E05413">
      <w:pPr>
        <w:ind w:firstLine="720"/>
      </w:pPr>
      <w:r>
        <w:t>‘reduce harm via’:</w:t>
      </w:r>
      <w:hyperlink w:anchor="_70807c15a257bc97a908d5f6b48d6c3d" w:history="1">
        <w:r>
          <w:rPr>
            <w:rStyle w:val="Hyperlink"/>
          </w:rPr>
          <w:t>Mitigation</w:t>
        </w:r>
      </w:hyperlink>
    </w:p>
    <w:p w:rsidR="00697D8F" w:rsidRDefault="00697D8F" w:rsidP="00E05413">
      <w:pPr>
        <w:ind w:firstLine="720"/>
      </w:pPr>
      <w:r>
        <w:t>‘dangerous scenario’:</w:t>
      </w:r>
      <w:hyperlink w:anchor="_f85923f748ecc6b222c0eb85c28ef892" w:history="1">
        <w:r>
          <w:rPr>
            <w:rStyle w:val="Hyperlink"/>
          </w:rPr>
          <w:t>Scenario</w:t>
        </w:r>
      </w:hyperlink>
    </w:p>
    <w:p w:rsidR="00697D8F" w:rsidRDefault="00697D8F" w:rsidP="00E05413">
      <w:pPr>
        <w:ind w:firstLine="720"/>
      </w:pPr>
      <w:r>
        <w:lastRenderedPageBreak/>
        <w:t>‘source of danger’:</w:t>
      </w:r>
      <w:hyperlink w:anchor="_e92228f26631bd725a174bd1e0d187f6" w:history="1">
        <w:r>
          <w:rPr>
            <w:rStyle w:val="Hyperlink"/>
          </w:rPr>
          <w:t>Danger Source</w:t>
        </w:r>
      </w:hyperlink>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697D8F" w:rsidRDefault="00697D8F" w:rsidP="00697D8F">
      <w:r w:rsidRPr="000365A1">
        <w:rPr>
          <w:b/>
          <w:i/>
        </w:rPr>
        <w:lastRenderedPageBreak/>
        <w:t>From</w:t>
      </w:r>
      <w:r>
        <w:t xml:space="preserve"> </w:t>
      </w:r>
      <w:hyperlink w:anchor="_c05d8ea54231ef8385ae369a8cb18a7f" w:history="1">
        <w:r>
          <w:rPr>
            <w:rStyle w:val="Hyperlink"/>
          </w:rPr>
          <w:t>Occurrence</w:t>
        </w:r>
      </w:hyperlink>
      <w:r>
        <w:t xml:space="preserve">: </w:t>
      </w:r>
    </w:p>
    <w:p w:rsidR="00697D8F" w:rsidRDefault="00697D8F" w:rsidP="00E05413">
      <w:pPr>
        <w:ind w:firstLine="720"/>
      </w:pPr>
      <w:r>
        <w:t>‘uses’:</w:t>
      </w:r>
      <w:hyperlink w:anchor="_13f9005c9106d00d7131680982c2727a" w:history="1">
        <w:r>
          <w:rPr>
            <w:rStyle w:val="Hyperlink"/>
          </w:rPr>
          <w:t>Entity</w:t>
        </w:r>
      </w:hyperlink>
    </w:p>
    <w:p w:rsidR="00697D8F" w:rsidRDefault="00697D8F" w:rsidP="00E05413">
      <w:pPr>
        <w:ind w:firstLine="720"/>
      </w:pPr>
      <w:r>
        <w:t>‘creates’:</w:t>
      </w:r>
      <w:hyperlink w:anchor="_13f9005c9106d00d7131680982c2727a" w:history="1">
        <w:r>
          <w:rPr>
            <w:rStyle w:val="Hyperlink"/>
          </w:rPr>
          <w:t>Entity</w:t>
        </w:r>
      </w:hyperlink>
    </w:p>
    <w:p w:rsidR="00697D8F" w:rsidRDefault="00697D8F" w:rsidP="00E05413">
      <w:pPr>
        <w:ind w:firstLine="720"/>
      </w:pPr>
      <w:r>
        <w:t>‘step in’:</w:t>
      </w:r>
      <w:hyperlink w:anchor="_c05d8ea54231ef8385ae369a8cb18a7f" w:history="1">
        <w:r>
          <w:rPr>
            <w:rStyle w:val="Hyperlink"/>
          </w:rPr>
          <w:t>Occurrence</w:t>
        </w:r>
      </w:hyperlink>
    </w:p>
    <w:p w:rsidR="00697D8F" w:rsidRDefault="00697D8F" w:rsidP="00E05413">
      <w:pPr>
        <w:ind w:firstLine="720"/>
      </w:pPr>
      <w:r>
        <w:t>‘step’:</w:t>
      </w:r>
      <w:hyperlink w:anchor="_c05d8ea54231ef8385ae369a8cb18a7f" w:history="1">
        <w:r>
          <w:rPr>
            <w:rStyle w:val="Hyperlink"/>
          </w:rPr>
          <w:t>Occurrence</w:t>
        </w:r>
      </w:hyperlink>
    </w:p>
    <w:p w:rsidR="00697D8F" w:rsidRDefault="00697D8F" w:rsidP="00E05413">
      <w:pPr>
        <w:ind w:firstLine="720"/>
      </w:pPr>
      <w:r>
        <w:t>‘when’:</w:t>
      </w:r>
      <w:hyperlink w:anchor="_63104765cd42c5f76cf72fdc4ed90397" w:history="1">
        <w:r>
          <w:rPr>
            <w:rStyle w:val="Hyperlink"/>
          </w:rPr>
          <w:t>Situation</w:t>
        </w:r>
      </w:hyperlink>
    </w:p>
    <w:p w:rsidR="00697D8F" w:rsidRDefault="00697D8F" w:rsidP="00697D8F">
      <w:r w:rsidRPr="000365A1">
        <w:rPr>
          <w:b/>
          <w:i/>
        </w:rPr>
        <w:t>From</w:t>
      </w:r>
      <w:r>
        <w:t xml:space="preserve"> </w:t>
      </w:r>
      <w:hyperlink w:anchor="_72703355926e6f9d23631bfd436b3d75" w:history="1">
        <w:r>
          <w:rPr>
            <w:rStyle w:val="Hyperlink"/>
          </w:rPr>
          <w:t>Incident</w:t>
        </w:r>
      </w:hyperlink>
      <w:r>
        <w:t xml:space="preserve">: </w:t>
      </w:r>
    </w:p>
    <w:p w:rsidR="00697D8F" w:rsidRDefault="00697D8F" w:rsidP="00E05413">
      <w:pPr>
        <w:ind w:firstLine="720"/>
      </w:pPr>
      <w:r>
        <w:t>‘results from’:</w:t>
      </w:r>
      <w:hyperlink w:anchor="_04a1907e89ec9aacd39369717010d596" w:history="1">
        <w:r>
          <w:rPr>
            <w:rStyle w:val="Hyperlink"/>
          </w:rPr>
          <w:t>Risk</w:t>
        </w:r>
      </w:hyperlink>
    </w:p>
    <w:p w:rsidR="00697D8F" w:rsidRDefault="00697D8F" w:rsidP="00697D8F">
      <w:r w:rsidRPr="000365A1">
        <w:rPr>
          <w:b/>
          <w:i/>
        </w:rPr>
        <w:t>From</w:t>
      </w:r>
      <w:r>
        <w:t xml:space="preserve"> </w:t>
      </w:r>
      <w:hyperlink w:anchor="_08a2eb20d8bf045e6dbd9fe9c6a5931a" w:history="1">
        <w:r>
          <w:rPr>
            <w:rStyle w:val="Hyperlink"/>
          </w:rPr>
          <w:t>Actual Situation</w:t>
        </w:r>
      </w:hyperlink>
      <w:r>
        <w:t xml:space="preserve">: </w:t>
      </w:r>
    </w:p>
    <w:p w:rsidR="00697D8F" w:rsidRDefault="00697D8F" w:rsidP="00E05413">
      <w:pPr>
        <w:ind w:firstLine="720"/>
      </w:pPr>
      <w:r>
        <w:t>‘has sighting’:</w:t>
      </w:r>
      <w:hyperlink w:anchor="_e771cce4eb7bb47efae93a7539a40e8e" w:history="1">
        <w:r>
          <w:rPr>
            <w:rStyle w:val="Hyperlink"/>
          </w:rPr>
          <w:t>Sighting</w:t>
        </w:r>
      </w:hyperlink>
    </w:p>
    <w:p w:rsidR="00697D8F" w:rsidRDefault="00697D8F" w:rsidP="00E05413">
      <w:pPr>
        <w:ind w:firstLine="720"/>
      </w:pPr>
      <w:r>
        <w:t>‘has observation’:</w:t>
      </w:r>
      <w:hyperlink w:anchor="_1a5b22ec96adcbdd1b918a17fe9b44b2" w:history="1">
        <w:r>
          <w:rPr>
            <w:rStyle w:val="Hyperlink"/>
          </w:rPr>
          <w:t>Observation</w:t>
        </w:r>
      </w:hyperlink>
    </w:p>
    <w:p w:rsidR="00697D8F" w:rsidRDefault="00697D8F" w:rsidP="00697D8F">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E05413">
      <w:pPr>
        <w:ind w:firstLine="720"/>
      </w:pPr>
      <w:r>
        <w:t>‘has observation’:</w:t>
      </w:r>
      <w:hyperlink w:anchor="_1a5b22ec96adcbdd1b918a17fe9b44b2" w:history="1">
        <w:r>
          <w:rPr>
            <w:rStyle w:val="Hyperlink"/>
          </w:rPr>
          <w:t>Observation</w:t>
        </w:r>
      </w:hyperlink>
    </w:p>
    <w:p w:rsidR="00D718D6" w:rsidRDefault="00D718D6"/>
    <w:p w:rsidR="00D718D6" w:rsidRDefault="005F69A5">
      <w:pPr>
        <w:pStyle w:val="Heading2"/>
      </w:pPr>
      <w:bookmarkStart w:id="680" w:name="_72703355926e6f9d23631bfd436b3d75"/>
      <w:bookmarkStart w:id="681" w:name="_Toc411965903"/>
      <w:r>
        <w:t>Class Incident</w:t>
      </w:r>
      <w:bookmarkEnd w:id="680"/>
      <w:bookmarkEnd w:id="681"/>
    </w:p>
    <w:p w:rsidR="00D718D6" w:rsidRDefault="005F69A5">
      <w:r>
        <w:t>An incident is a dangerous situation that is happening or has happened causing harm (detriment) to victims. Kinds of incidents include attacks, disasters and accidents. Incidents are actualized risks.</w:t>
      </w:r>
    </w:p>
    <w:p w:rsidR="00D718D6" w:rsidRDefault="005F69A5">
      <w:pPr>
        <w:pStyle w:val="Heading3"/>
      </w:pPr>
      <w:bookmarkStart w:id="682" w:name="_Toc411965904"/>
      <w:r>
        <w:t>Direct Supertypes</w:t>
      </w:r>
      <w:bookmarkEnd w:id="682"/>
    </w:p>
    <w:p w:rsidR="00D718D6" w:rsidRDefault="00C94A5B" w:rsidP="00EC7479">
      <w:pPr>
        <w:ind w:left="360"/>
      </w:pPr>
      <w:hyperlink w:anchor="_08a2eb20d8bf045e6dbd9fe9c6a5931a" w:history="1">
        <w:r w:rsidR="005F69A5">
          <w:rPr>
            <w:rStyle w:val="Hyperlink"/>
          </w:rPr>
          <w:t>Actual Situation</w:t>
        </w:r>
      </w:hyperlink>
      <w:r w:rsidR="005F69A5">
        <w:t xml:space="preserve">, </w:t>
      </w:r>
      <w:hyperlink w:anchor="_a4ad61aeb90706711f324ecddb74c6ec" w:history="1">
        <w:r w:rsidR="005F69A5">
          <w:rPr>
            <w:rStyle w:val="Hyperlink"/>
          </w:rPr>
          <w:t>Dangerous Event</w:t>
        </w:r>
      </w:hyperlink>
    </w:p>
    <w:p w:rsidR="00D718D6" w:rsidRDefault="005F69A5">
      <w:pPr>
        <w:pStyle w:val="Code"/>
      </w:pPr>
      <w:r w:rsidRPr="00043180">
        <w:rPr>
          <w:b/>
          <w:sz w:val="24"/>
          <w:szCs w:val="24"/>
        </w:rPr>
        <w:t>package</w:t>
      </w:r>
      <w:r>
        <w:t xml:space="preserve"> Conceptual Modeling and Mapping Library::Risk and Threat Concepts::Incident</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a4ad61aeb90706711f324ecddb74c6ec" w:history="1">
        <w:r w:rsidR="007E3012">
          <w:rPr>
            <w:rStyle w:val="Hyperlink"/>
          </w:rPr>
          <w:t>Dangerous Event</w:t>
        </w:r>
      </w:hyperlink>
      <w:r>
        <w:t xml:space="preserve">, </w:t>
      </w:r>
      <w:r w:rsidR="007E3012" w:rsidRPr="007E3012">
        <w:rPr>
          <w:rStyle w:val="Hyperlink"/>
        </w:rPr>
        <w:t xml:space="preserve"> </w:t>
      </w:r>
      <w:hyperlink w:anchor="_08a2eb20d8bf045e6dbd9fe9c6a5931a" w:history="1">
        <w:r w:rsidR="007E3012">
          <w:rPr>
            <w:rStyle w:val="Hyperlink"/>
          </w:rPr>
          <w:t>Actual Situation</w:t>
        </w:r>
      </w:hyperlink>
    </w:p>
    <w:p w:rsidR="00D718D6" w:rsidRDefault="00D718D6">
      <w:pPr>
        <w:pStyle w:val="Code"/>
      </w:pPr>
    </w:p>
    <w:p w:rsidR="00D718D6" w:rsidRDefault="005F69A5">
      <w:pPr>
        <w:pStyle w:val="Heading3"/>
      </w:pPr>
      <w:bookmarkStart w:id="683" w:name="_Toc411965905"/>
      <w:r>
        <w:t>Associations</w:t>
      </w:r>
      <w:bookmarkEnd w:id="683"/>
    </w:p>
    <w:p w:rsidR="00F546FD" w:rsidRDefault="005F69A5" w:rsidP="00F546FD">
      <w:pPr>
        <w:ind w:left="605" w:hanging="245"/>
      </w:pPr>
      <w:r>
        <w:rPr>
          <w:noProof/>
          <w:lang w:bidi="ar-SA"/>
        </w:rPr>
        <w:drawing>
          <wp:inline distT="0" distB="0" distL="0" distR="0">
            <wp:extent cx="152400" cy="152400"/>
            <wp:effectExtent l="0" t="0" r="0" b="0"/>
            <wp:docPr id="482" name="Picture 2004790005.jpg" descr="200479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2004790005.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results from</w:t>
      </w:r>
      <w:r w:rsidR="00A92CA5">
        <w:t>:</w:t>
      </w:r>
      <w:hyperlink w:anchor="_04a1907e89ec9aacd39369717010d596" w:history="1">
        <w:r>
          <w:rPr>
            <w:rStyle w:val="Hyperlink"/>
          </w:rPr>
          <w:t>Risk</w:t>
        </w:r>
      </w:hyperlink>
      <w:r>
        <w:t xml:space="preserve"> </w:t>
      </w:r>
      <w:r w:rsidR="00601C69">
        <w:t xml:space="preserve">  </w:t>
      </w:r>
      <w:r w:rsidR="00F546FD" w:rsidRPr="00833C5F">
        <w:rPr>
          <w:i/>
        </w:rPr>
        <w:t>Subsets</w:t>
      </w:r>
      <w:r w:rsidR="00F546FD">
        <w:t>: matches:</w:t>
      </w:r>
      <w:hyperlink w:anchor="_6db5f6447173086a1a7d18af4f144b69" w:history="1">
        <w:r w:rsidR="00F546FD">
          <w:rPr>
            <w:rStyle w:val="Hyperlink"/>
          </w:rPr>
          <w:t>Template</w:t>
        </w:r>
      </w:hyperlink>
      <w:r w:rsidR="00F546FD">
        <w:rPr>
          <w:rStyle w:val="Hyperlink"/>
        </w:rPr>
        <w:t xml:space="preserve"> </w:t>
      </w:r>
      <w:r w:rsidR="00F546FD">
        <w:t xml:space="preserve">   </w:t>
      </w:r>
    </w:p>
    <w:p w:rsidR="00A60DB1" w:rsidRDefault="00A60DB1" w:rsidP="00A60DB1">
      <w:pPr>
        <w:ind w:left="720" w:firstLine="360"/>
      </w:pPr>
      <w:r>
        <w:t>Incidents that result from a risk</w:t>
      </w:r>
    </w:p>
    <w:p w:rsidR="00D718D6" w:rsidRDefault="005F69A5">
      <w:pPr>
        <w:pStyle w:val="Heading3"/>
      </w:pPr>
      <w:bookmarkStart w:id="684" w:name="_Toc411965906"/>
      <w:r>
        <w:t>Inherited Features</w:t>
      </w:r>
      <w:bookmarkEnd w:id="684"/>
    </w:p>
    <w:p w:rsidR="00697D8F" w:rsidRDefault="00697D8F" w:rsidP="00697D8F">
      <w:r w:rsidRPr="000365A1">
        <w:rPr>
          <w:b/>
          <w:i/>
        </w:rPr>
        <w:t>From</w:t>
      </w:r>
      <w:r>
        <w:t xml:space="preserve"> </w:t>
      </w:r>
      <w:hyperlink w:anchor="_4bdee0568b2f36e553f586b458dace32" w:history="1">
        <w:r>
          <w:rPr>
            <w:rStyle w:val="Hyperlink"/>
          </w:rPr>
          <w:t>Danger</w:t>
        </w:r>
      </w:hyperlink>
      <w:r>
        <w:t xml:space="preserve">: </w:t>
      </w:r>
    </w:p>
    <w:p w:rsidR="00697D8F" w:rsidRDefault="00697D8F" w:rsidP="00E05413">
      <w:pPr>
        <w:ind w:firstLine="720"/>
      </w:pPr>
      <w:r>
        <w:t>‘severity’:</w:t>
      </w:r>
      <w:hyperlink w:anchor="_23c4326044009f885190c5ab985800db" w:history="1">
        <w:r>
          <w:rPr>
            <w:rStyle w:val="Hyperlink"/>
          </w:rPr>
          <w:t>Metric</w:t>
        </w:r>
      </w:hyperlink>
    </w:p>
    <w:p w:rsidR="00697D8F" w:rsidRDefault="00697D8F" w:rsidP="00E05413">
      <w:pPr>
        <w:ind w:firstLine="720"/>
      </w:pPr>
      <w:r>
        <w:t>‘reduce harm via’:</w:t>
      </w:r>
      <w:hyperlink w:anchor="_70807c15a257bc97a908d5f6b48d6c3d" w:history="1">
        <w:r>
          <w:rPr>
            <w:rStyle w:val="Hyperlink"/>
          </w:rPr>
          <w:t>Mitigation</w:t>
        </w:r>
      </w:hyperlink>
    </w:p>
    <w:p w:rsidR="00697D8F" w:rsidRDefault="00697D8F" w:rsidP="00E05413">
      <w:pPr>
        <w:ind w:firstLine="720"/>
      </w:pPr>
      <w:r>
        <w:t>‘dangerous scenario’:</w:t>
      </w:r>
      <w:hyperlink w:anchor="_f85923f748ecc6b222c0eb85c28ef892" w:history="1">
        <w:r>
          <w:rPr>
            <w:rStyle w:val="Hyperlink"/>
          </w:rPr>
          <w:t>Scenario</w:t>
        </w:r>
      </w:hyperlink>
    </w:p>
    <w:p w:rsidR="00697D8F" w:rsidRDefault="00697D8F" w:rsidP="00E05413">
      <w:pPr>
        <w:ind w:firstLine="720"/>
      </w:pPr>
      <w:r>
        <w:t>‘source of danger’:</w:t>
      </w:r>
      <w:hyperlink w:anchor="_e92228f26631bd725a174bd1e0d187f6" w:history="1">
        <w:r>
          <w:rPr>
            <w:rStyle w:val="Hyperlink"/>
          </w:rPr>
          <w:t>Danger Source</w:t>
        </w:r>
      </w:hyperlink>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lastRenderedPageBreak/>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697D8F" w:rsidRDefault="00697D8F" w:rsidP="00697D8F">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E05413">
      <w:pPr>
        <w:ind w:firstLine="720"/>
      </w:pPr>
      <w:r>
        <w:t>‘uses’:</w:t>
      </w:r>
      <w:hyperlink w:anchor="_13f9005c9106d00d7131680982c2727a" w:history="1">
        <w:r>
          <w:rPr>
            <w:rStyle w:val="Hyperlink"/>
          </w:rPr>
          <w:t>Entity</w:t>
        </w:r>
      </w:hyperlink>
    </w:p>
    <w:p w:rsidR="00697D8F" w:rsidRDefault="00697D8F" w:rsidP="00E05413">
      <w:pPr>
        <w:ind w:firstLine="720"/>
      </w:pPr>
      <w:r>
        <w:t>‘creates’:</w:t>
      </w:r>
      <w:hyperlink w:anchor="_13f9005c9106d00d7131680982c2727a" w:history="1">
        <w:r>
          <w:rPr>
            <w:rStyle w:val="Hyperlink"/>
          </w:rPr>
          <w:t>Entity</w:t>
        </w:r>
      </w:hyperlink>
    </w:p>
    <w:p w:rsidR="00697D8F" w:rsidRDefault="00697D8F" w:rsidP="00E05413">
      <w:pPr>
        <w:ind w:firstLine="720"/>
      </w:pPr>
      <w:r>
        <w:t>‘step in’:</w:t>
      </w:r>
      <w:hyperlink w:anchor="_c05d8ea54231ef8385ae369a8cb18a7f" w:history="1">
        <w:r>
          <w:rPr>
            <w:rStyle w:val="Hyperlink"/>
          </w:rPr>
          <w:t>Occurrence</w:t>
        </w:r>
      </w:hyperlink>
    </w:p>
    <w:p w:rsidR="00697D8F" w:rsidRDefault="00697D8F" w:rsidP="00E05413">
      <w:pPr>
        <w:ind w:firstLine="720"/>
      </w:pPr>
      <w:r>
        <w:t>‘step’:</w:t>
      </w:r>
      <w:hyperlink w:anchor="_c05d8ea54231ef8385ae369a8cb18a7f" w:history="1">
        <w:r>
          <w:rPr>
            <w:rStyle w:val="Hyperlink"/>
          </w:rPr>
          <w:t>Occurrence</w:t>
        </w:r>
      </w:hyperlink>
    </w:p>
    <w:p w:rsidR="00697D8F" w:rsidRDefault="00697D8F" w:rsidP="00E05413">
      <w:pPr>
        <w:ind w:firstLine="720"/>
      </w:pPr>
      <w:r>
        <w:t>‘when’:</w:t>
      </w:r>
      <w:hyperlink w:anchor="_63104765cd42c5f76cf72fdc4ed90397" w:history="1">
        <w:r>
          <w:rPr>
            <w:rStyle w:val="Hyperlink"/>
          </w:rPr>
          <w:t>Situation</w:t>
        </w:r>
      </w:hyperlink>
    </w:p>
    <w:p w:rsidR="00697D8F" w:rsidRDefault="00697D8F" w:rsidP="00697D8F">
      <w:r w:rsidRPr="000365A1">
        <w:rPr>
          <w:b/>
          <w:i/>
        </w:rPr>
        <w:t>From</w:t>
      </w:r>
      <w:r>
        <w:t xml:space="preserve"> </w:t>
      </w:r>
      <w:hyperlink w:anchor="_08a2eb20d8bf045e6dbd9fe9c6a5931a" w:history="1">
        <w:r>
          <w:rPr>
            <w:rStyle w:val="Hyperlink"/>
          </w:rPr>
          <w:t>Actual Situation</w:t>
        </w:r>
      </w:hyperlink>
      <w:r>
        <w:t xml:space="preserve">: </w:t>
      </w:r>
    </w:p>
    <w:p w:rsidR="00697D8F" w:rsidRDefault="00697D8F" w:rsidP="00E05413">
      <w:pPr>
        <w:ind w:firstLine="720"/>
      </w:pPr>
      <w:r>
        <w:lastRenderedPageBreak/>
        <w:t>‘has sighting’:</w:t>
      </w:r>
      <w:hyperlink w:anchor="_e771cce4eb7bb47efae93a7539a40e8e" w:history="1">
        <w:r>
          <w:rPr>
            <w:rStyle w:val="Hyperlink"/>
          </w:rPr>
          <w:t>Sighting</w:t>
        </w:r>
      </w:hyperlink>
    </w:p>
    <w:p w:rsidR="00697D8F" w:rsidRDefault="00697D8F" w:rsidP="00E05413">
      <w:pPr>
        <w:ind w:firstLine="720"/>
      </w:pPr>
      <w:r>
        <w:t>‘has observation’:</w:t>
      </w:r>
      <w:hyperlink w:anchor="_1a5b22ec96adcbdd1b918a17fe9b44b2" w:history="1">
        <w:r>
          <w:rPr>
            <w:rStyle w:val="Hyperlink"/>
          </w:rPr>
          <w:t>Observation</w:t>
        </w:r>
      </w:hyperlink>
    </w:p>
    <w:p w:rsidR="00697D8F" w:rsidRDefault="00697D8F" w:rsidP="00697D8F">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E05413">
      <w:pPr>
        <w:ind w:firstLine="720"/>
      </w:pPr>
      <w:r>
        <w:t>‘has observation’:</w:t>
      </w:r>
      <w:hyperlink w:anchor="_1a5b22ec96adcbdd1b918a17fe9b44b2" w:history="1">
        <w:r>
          <w:rPr>
            <w:rStyle w:val="Hyperlink"/>
          </w:rPr>
          <w:t>Observation</w:t>
        </w:r>
      </w:hyperlink>
    </w:p>
    <w:p w:rsidR="00D718D6" w:rsidRDefault="00D718D6"/>
    <w:p w:rsidR="00D718D6" w:rsidRDefault="005F69A5">
      <w:pPr>
        <w:pStyle w:val="Heading2"/>
      </w:pPr>
      <w:bookmarkStart w:id="685" w:name="_ebb283dc92a0ce409be895b1b9adf6e7"/>
      <w:bookmarkStart w:id="686" w:name="_Toc411965907"/>
      <w:r>
        <w:t>Class Victim</w:t>
      </w:r>
      <w:bookmarkEnd w:id="685"/>
      <w:bookmarkEnd w:id="686"/>
    </w:p>
    <w:p w:rsidR="00D718D6" w:rsidRDefault="005F69A5">
      <w:r>
        <w:t>The role of any actor harmed by an incident.</w:t>
      </w:r>
    </w:p>
    <w:p w:rsidR="00D718D6" w:rsidRDefault="005F69A5">
      <w:pPr>
        <w:pStyle w:val="Heading3"/>
      </w:pPr>
      <w:bookmarkStart w:id="687" w:name="_Toc411965908"/>
      <w:r>
        <w:t>Direct Supertypes</w:t>
      </w:r>
      <w:bookmarkEnd w:id="687"/>
    </w:p>
    <w:p w:rsidR="00D718D6" w:rsidRDefault="00C94A5B" w:rsidP="00EC7479">
      <w:pPr>
        <w:ind w:left="360"/>
      </w:pPr>
      <w:hyperlink w:anchor="_195976dea0d8187e1656ac43c072c070" w:history="1">
        <w:r w:rsidR="005F69A5">
          <w:rPr>
            <w:rStyle w:val="Hyperlink"/>
          </w:rPr>
          <w:t>Actor</w:t>
        </w:r>
      </w:hyperlink>
      <w:r w:rsidR="005F69A5">
        <w:t xml:space="preserve">, </w:t>
      </w:r>
      <w:hyperlink w:anchor="_47ee5282957e27e87ceca3ae35620f9a" w:history="1">
        <w:r w:rsidR="005F69A5">
          <w:rPr>
            <w:rStyle w:val="Hyperlink"/>
          </w:rPr>
          <w:t>Primary Asset</w:t>
        </w:r>
      </w:hyperlink>
    </w:p>
    <w:p w:rsidR="00D718D6" w:rsidRDefault="005F69A5">
      <w:pPr>
        <w:pStyle w:val="Code"/>
      </w:pPr>
      <w:r w:rsidRPr="00043180">
        <w:rPr>
          <w:b/>
          <w:sz w:val="24"/>
          <w:szCs w:val="24"/>
        </w:rPr>
        <w:t>package</w:t>
      </w:r>
      <w:r>
        <w:t xml:space="preserve"> Conceptual Modeling and Mapping Library::Risk and Threat Concepts::Incident</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195976dea0d8187e1656ac43c072c070" w:history="1">
        <w:r w:rsidR="007E3012">
          <w:rPr>
            <w:rStyle w:val="Hyperlink"/>
          </w:rPr>
          <w:t>Actor</w:t>
        </w:r>
      </w:hyperlink>
      <w:r>
        <w:t xml:space="preserve">, </w:t>
      </w:r>
      <w:r w:rsidR="007E3012" w:rsidRPr="007E3012">
        <w:rPr>
          <w:rStyle w:val="Hyperlink"/>
        </w:rPr>
        <w:t xml:space="preserve"> </w:t>
      </w:r>
      <w:hyperlink w:anchor="_47ee5282957e27e87ceca3ae35620f9a" w:history="1">
        <w:r w:rsidR="007E3012">
          <w:rPr>
            <w:rStyle w:val="Hyperlink"/>
          </w:rPr>
          <w:t>Primary Asset</w:t>
        </w:r>
      </w:hyperlink>
    </w:p>
    <w:p w:rsidR="00D718D6" w:rsidRDefault="00D718D6">
      <w:pPr>
        <w:pStyle w:val="Code"/>
      </w:pPr>
    </w:p>
    <w:p w:rsidR="00D718D6" w:rsidRDefault="005F69A5">
      <w:pPr>
        <w:pStyle w:val="Heading3"/>
      </w:pPr>
      <w:bookmarkStart w:id="688" w:name="_Toc411965909"/>
      <w:r>
        <w:t>Inherited Features</w:t>
      </w:r>
      <w:bookmarkEnd w:id="688"/>
    </w:p>
    <w:p w:rsidR="00697D8F" w:rsidRDefault="00697D8F" w:rsidP="00697D8F">
      <w:r w:rsidRPr="000365A1">
        <w:rPr>
          <w:b/>
          <w:i/>
        </w:rPr>
        <w:t>From</w:t>
      </w:r>
      <w:r>
        <w:t xml:space="preserve"> </w:t>
      </w:r>
      <w:hyperlink w:anchor="_195976dea0d8187e1656ac43c072c070" w:history="1">
        <w:r>
          <w:rPr>
            <w:rStyle w:val="Hyperlink"/>
          </w:rPr>
          <w:t>Actor</w:t>
        </w:r>
      </w:hyperlink>
      <w:r>
        <w:t xml:space="preserve">: </w:t>
      </w:r>
    </w:p>
    <w:p w:rsidR="00697D8F" w:rsidRDefault="00697D8F" w:rsidP="00E05413">
      <w:pPr>
        <w:ind w:firstLine="720"/>
      </w:pPr>
      <w:r>
        <w:t>‘performs’:</w:t>
      </w:r>
      <w:hyperlink w:anchor="_bf62ccd25fcc4695eba838a426996db5" w:history="1">
        <w:r>
          <w:rPr>
            <w:rStyle w:val="Hyperlink"/>
          </w:rPr>
          <w:t>Activity</w:t>
        </w:r>
      </w:hyperlink>
    </w:p>
    <w:p w:rsidR="00697D8F" w:rsidRDefault="00697D8F" w:rsidP="00E05413">
      <w:pPr>
        <w:ind w:firstLine="720"/>
      </w:pPr>
      <w:r>
        <w:t>‘operates at’:</w:t>
      </w:r>
      <w:hyperlink w:anchor="_e1d8064cf80a8d37d141d659cfacdfad" w:history="1">
        <w:r>
          <w:rPr>
            <w:rStyle w:val="Hyperlink"/>
          </w:rPr>
          <w:t>Physical Location</w:t>
        </w:r>
      </w:hyperlink>
    </w:p>
    <w:p w:rsidR="00697D8F" w:rsidRDefault="00697D8F" w:rsidP="00E05413">
      <w:pPr>
        <w:ind w:firstLine="720"/>
      </w:pPr>
      <w:r>
        <w:t>‘contact via’:</w:t>
      </w:r>
      <w:hyperlink w:anchor="_659fd398b9354d627eab9d3a069a3988" w:history="1">
        <w:r>
          <w:rPr>
            <w:rStyle w:val="Hyperlink"/>
          </w:rPr>
          <w:t>Contact Information</w:t>
        </w:r>
      </w:hyperlink>
    </w:p>
    <w:p w:rsidR="00697D8F" w:rsidRDefault="00697D8F" w:rsidP="00E05413">
      <w:pPr>
        <w:ind w:firstLine="720"/>
      </w:pPr>
      <w:r>
        <w:t>‘enabled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E05413">
      <w:pPr>
        <w:ind w:firstLine="720"/>
      </w:pPr>
      <w:r>
        <w:t>‘has observation’:</w:t>
      </w:r>
      <w:hyperlink w:anchor="_1a5b22ec96adcbdd1b918a17fe9b44b2" w:history="1">
        <w:r>
          <w:rPr>
            <w:rStyle w:val="Hyperlink"/>
          </w:rPr>
          <w:t>Observation</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lastRenderedPageBreak/>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47ee5282957e27e87ceca3ae35620f9a" w:history="1">
        <w:r>
          <w:rPr>
            <w:rStyle w:val="Hyperlink"/>
          </w:rPr>
          <w:t>Primary Asset</w:t>
        </w:r>
      </w:hyperlink>
      <w:r>
        <w:t xml:space="preserve">: </w:t>
      </w:r>
    </w:p>
    <w:p w:rsidR="00697D8F" w:rsidRDefault="00697D8F" w:rsidP="00E05413">
      <w:pPr>
        <w:ind w:firstLine="720"/>
      </w:pPr>
      <w:r>
        <w:t>‘supported by’:</w:t>
      </w:r>
      <w:hyperlink w:anchor="_f729c2dc1296d8770b0ab49e2df01fe7" w:history="1">
        <w:r>
          <w:rPr>
            <w:rStyle w:val="Hyperlink"/>
          </w:rPr>
          <w:t>Asset Objective</w:t>
        </w:r>
      </w:hyperlink>
    </w:p>
    <w:p w:rsidR="00697D8F" w:rsidRDefault="00697D8F" w:rsidP="00E05413">
      <w:pPr>
        <w:ind w:firstLine="720"/>
      </w:pPr>
      <w:r>
        <w:t>‘has risk’:</w:t>
      </w:r>
      <w:hyperlink w:anchor="_04a1907e89ec9aacd39369717010d596" w:history="1">
        <w:r>
          <w:rPr>
            <w:rStyle w:val="Hyperlink"/>
          </w:rPr>
          <w:t>Risk</w:t>
        </w:r>
      </w:hyperlink>
    </w:p>
    <w:p w:rsidR="00697D8F" w:rsidRDefault="00697D8F" w:rsidP="00697D8F">
      <w:r w:rsidRPr="000365A1">
        <w:rPr>
          <w:b/>
          <w:i/>
        </w:rPr>
        <w:t>From</w:t>
      </w:r>
      <w:r>
        <w:t xml:space="preserve"> </w:t>
      </w:r>
      <w:hyperlink w:anchor="_d442d75c9ac335e7a2aadbc96919fc2d" w:history="1">
        <w:r>
          <w:rPr>
            <w:rStyle w:val="Hyperlink"/>
          </w:rPr>
          <w:t>Resource</w:t>
        </w:r>
      </w:hyperlink>
      <w:r>
        <w:t xml:space="preserve">: </w:t>
      </w:r>
    </w:p>
    <w:p w:rsidR="00697D8F" w:rsidRDefault="00697D8F" w:rsidP="00E05413">
      <w:pPr>
        <w:ind w:firstLine="720"/>
      </w:pPr>
      <w:r>
        <w:t>‘has weakness’:</w:t>
      </w:r>
      <w:hyperlink w:anchor="_503237c91822aea6eb1e81f160d33ce1" w:history="1">
        <w:r>
          <w:rPr>
            <w:rStyle w:val="Hyperlink"/>
          </w:rPr>
          <w:t>Weakness</w:t>
        </w:r>
      </w:hyperlink>
    </w:p>
    <w:p w:rsidR="00697D8F" w:rsidRDefault="00697D8F" w:rsidP="00E05413">
      <w:pPr>
        <w:ind w:firstLine="720"/>
      </w:pPr>
      <w:r>
        <w:t>‘responsibility of’:</w:t>
      </w:r>
      <w:hyperlink w:anchor="_e6b0cbf74d66e662c0e3b43efa323757" w:history="1">
        <w:r>
          <w:rPr>
            <w:rStyle w:val="Hyperlink"/>
          </w:rPr>
          <w:t>Stakeholder</w:t>
        </w:r>
      </w:hyperlink>
    </w:p>
    <w:p w:rsidR="00697D8F" w:rsidRDefault="00697D8F" w:rsidP="00E05413">
      <w:pPr>
        <w:ind w:firstLine="720"/>
      </w:pPr>
      <w:r>
        <w:t>‘supports’:</w:t>
      </w:r>
      <w:hyperlink w:anchor="_d442d75c9ac335e7a2aadbc96919fc2d" w:history="1">
        <w:r>
          <w:rPr>
            <w:rStyle w:val="Hyperlink"/>
          </w:rPr>
          <w:t>Resource</w:t>
        </w:r>
      </w:hyperlink>
    </w:p>
    <w:p w:rsidR="00697D8F" w:rsidRDefault="00697D8F" w:rsidP="00E05413">
      <w:pPr>
        <w:ind w:firstLine="720"/>
      </w:pPr>
      <w:r>
        <w:t>‘impacted by’:</w:t>
      </w:r>
      <w:hyperlink w:anchor="_9bf67544840a1cd6396f28cc292e3ca0" w:history="1">
        <w:r>
          <w:rPr>
            <w:rStyle w:val="Hyperlink"/>
          </w:rPr>
          <w:t>Consequence</w:t>
        </w:r>
      </w:hyperlink>
    </w:p>
    <w:p w:rsidR="00697D8F" w:rsidRDefault="00697D8F" w:rsidP="00E05413">
      <w:pPr>
        <w:ind w:firstLine="720"/>
      </w:pPr>
      <w:r>
        <w:t>‘required by’:</w:t>
      </w:r>
      <w:hyperlink w:anchor="_83d65b9404a78ed941a332943863e039" w:history="1">
        <w:r>
          <w:rPr>
            <w:rStyle w:val="Hyperlink"/>
          </w:rPr>
          <w:t>Process</w:t>
        </w:r>
      </w:hyperlink>
    </w:p>
    <w:p w:rsidR="00697D8F" w:rsidRDefault="00697D8F" w:rsidP="00E05413">
      <w:pPr>
        <w:ind w:firstLine="720"/>
      </w:pPr>
      <w:r>
        <w:t>‘has vunerability’:</w:t>
      </w:r>
      <w:hyperlink w:anchor="_d936caf19626476c163d1b8384647aa0" w:history="1">
        <w:r>
          <w:rPr>
            <w:rStyle w:val="Hyperlink"/>
          </w:rPr>
          <w:t>Vulnerability</w:t>
        </w:r>
      </w:hyperlink>
    </w:p>
    <w:p w:rsidR="00697D8F" w:rsidRDefault="00697D8F" w:rsidP="00E05413">
      <w:pPr>
        <w:ind w:firstLine="720"/>
      </w:pPr>
      <w:r>
        <w:t>‘depends on’:</w:t>
      </w:r>
      <w:hyperlink w:anchor="_d442d75c9ac335e7a2aadbc96919fc2d" w:history="1">
        <w:r>
          <w:rPr>
            <w:rStyle w:val="Hyperlink"/>
          </w:rPr>
          <w:t>Resource</w:t>
        </w:r>
      </w:hyperlink>
    </w:p>
    <w:p w:rsidR="00697D8F" w:rsidRDefault="00697D8F" w:rsidP="00E05413">
      <w:pPr>
        <w:ind w:firstLine="720"/>
      </w:pPr>
      <w:r>
        <w:t>‘subject to’:</w:t>
      </w:r>
      <w:hyperlink w:anchor="_4a5f789e0663312e51a7733bd354bc59" w:history="1">
        <w:r>
          <w:rPr>
            <w:rStyle w:val="Hyperlink"/>
          </w:rPr>
          <w:t>Authority</w:t>
        </w:r>
      </w:hyperlink>
    </w:p>
    <w:p w:rsidR="00D718D6" w:rsidRDefault="00D718D6"/>
    <w:p w:rsidR="00D718D6" w:rsidRDefault="005F69A5">
      <w:pPr>
        <w:pStyle w:val="Heading1"/>
      </w:pPr>
      <w:bookmarkStart w:id="689" w:name="_Toc411965910"/>
      <w:r>
        <w:t>Conceptual Modeling and Mapping Library::Risk and Threat Concepts::Indicator</w:t>
      </w:r>
      <w:bookmarkEnd w:id="689"/>
    </w:p>
    <w:p w:rsidR="000A54AF" w:rsidRDefault="00C94A5B">
      <w:r>
        <w:rPr>
          <w:i/>
          <w:iCs/>
        </w:rPr>
        <w:t>Indicators</w:t>
      </w:r>
      <w:r>
        <w:t xml:space="preserve"> are patterns of </w:t>
      </w:r>
      <w:r>
        <w:rPr>
          <w:i/>
          <w:iCs/>
        </w:rPr>
        <w:t xml:space="preserve">situations </w:t>
      </w:r>
      <w:r>
        <w:t xml:space="preserve">or lists of entities to watch out for that </w:t>
      </w:r>
      <w:r>
        <w:rPr>
          <w:b/>
          <w:bCs/>
        </w:rPr>
        <w:t>indicate</w:t>
      </w:r>
      <w:r>
        <w:t xml:space="preserve"> a </w:t>
      </w:r>
      <w:r>
        <w:rPr>
          <w:b/>
          <w:bCs/>
        </w:rPr>
        <w:t>situation</w:t>
      </w:r>
      <w:r>
        <w:t xml:space="preserve"> that may happen. An indicator may be selected by a situation, which contextualizes when it applies. When a situation matching an indicator is </w:t>
      </w:r>
      <w:r>
        <w:rPr>
          <w:i/>
          <w:iCs/>
        </w:rPr>
        <w:t>observed</w:t>
      </w:r>
      <w:r>
        <w:t xml:space="preserve"> there is a </w:t>
      </w:r>
      <w:r>
        <w:rPr>
          <w:i/>
          <w:iCs/>
        </w:rPr>
        <w:t>sighting</w:t>
      </w:r>
      <w:r>
        <w:t xml:space="preserve"> of that indicator which is then </w:t>
      </w:r>
      <w:r>
        <w:rPr>
          <w:i/>
          <w:iCs/>
        </w:rPr>
        <w:t>evidence</w:t>
      </w:r>
      <w:r>
        <w:t xml:space="preserve"> for an </w:t>
      </w:r>
      <w:r>
        <w:rPr>
          <w:i/>
          <w:iCs/>
        </w:rPr>
        <w:t>actual situation</w:t>
      </w:r>
      <w:r>
        <w:t>, such as an</w:t>
      </w:r>
      <w:r>
        <w:rPr>
          <w:i/>
          <w:iCs/>
        </w:rPr>
        <w:t xml:space="preserve"> inciden</w:t>
      </w:r>
      <w:r>
        <w:rPr>
          <w:i/>
          <w:iCs/>
        </w:rPr>
        <w:t>t</w:t>
      </w:r>
      <w:r>
        <w:t>. e.g. watch for these terrorists in airports...</w:t>
      </w:r>
    </w:p>
    <w:p w:rsidR="000A54AF" w:rsidRDefault="00C94A5B">
      <w:r>
        <w:t xml:space="preserve">A </w:t>
      </w:r>
      <w:r>
        <w:rPr>
          <w:i/>
          <w:iCs/>
        </w:rPr>
        <w:t>sighting</w:t>
      </w:r>
      <w:r>
        <w:t xml:space="preserve"> is an </w:t>
      </w:r>
      <w:r>
        <w:rPr>
          <w:i/>
          <w:iCs/>
        </w:rPr>
        <w:t>observation</w:t>
      </w:r>
      <w:r>
        <w:t xml:space="preserve"> of some </w:t>
      </w:r>
      <w:r>
        <w:rPr>
          <w:i/>
          <w:iCs/>
        </w:rPr>
        <w:t>entity</w:t>
      </w:r>
      <w:r>
        <w:t xml:space="preserve"> or </w:t>
      </w:r>
      <w:r>
        <w:rPr>
          <w:i/>
          <w:iCs/>
        </w:rPr>
        <w:t>situation</w:t>
      </w:r>
      <w:r>
        <w:t xml:space="preserve"> </w:t>
      </w:r>
      <w:r>
        <w:rPr>
          <w:i/>
          <w:iCs/>
        </w:rPr>
        <w:t>observed</w:t>
      </w:r>
      <w:r>
        <w:t xml:space="preserve"> another </w:t>
      </w:r>
      <w:r>
        <w:rPr>
          <w:i/>
          <w:iCs/>
        </w:rPr>
        <w:t>actual situation</w:t>
      </w:r>
      <w:r>
        <w:t>. E.g. the terrorist ABadguy was seen at BWI on this 12/11/2014 by a police officer Sam Shoe.</w:t>
      </w:r>
    </w:p>
    <w:p w:rsidR="000A54AF" w:rsidRDefault="00C94A5B">
      <w:r>
        <w:t xml:space="preserve"> </w:t>
      </w:r>
    </w:p>
    <w:p w:rsidR="000A54AF" w:rsidRDefault="00C94A5B">
      <w:r>
        <w:t>Indicators are not c</w:t>
      </w:r>
      <w:r>
        <w:t>ertain and may have a likelihood attached to the potential situations for which they are evidence.</w:t>
      </w:r>
    </w:p>
    <w:p w:rsidR="000A54AF" w:rsidRDefault="00C94A5B">
      <w:r>
        <w:t xml:space="preserve"> </w:t>
      </w:r>
    </w:p>
    <w:p w:rsidR="000A54AF" w:rsidRDefault="00C94A5B">
      <w:r>
        <w:t xml:space="preserve">Once an sighting flags an indicator, a </w:t>
      </w:r>
      <w:r>
        <w:rPr>
          <w:i/>
          <w:iCs/>
        </w:rPr>
        <w:t>course of action</w:t>
      </w:r>
      <w:r>
        <w:t xml:space="preserve"> rule may be fired based on the indicated situation.</w:t>
      </w:r>
    </w:p>
    <w:p w:rsidR="000A54AF" w:rsidRDefault="00C94A5B">
      <w:r>
        <w:t xml:space="preserve"> </w:t>
      </w:r>
    </w:p>
    <w:p w:rsidR="000A54AF" w:rsidRDefault="00C94A5B">
      <w:r>
        <w:t>Specializations of indicator include indicato</w:t>
      </w:r>
      <w:r>
        <w:t>r patterns (an arbitrary pattern of anything) and watch lists. Indicators may also be grouped.</w:t>
      </w:r>
    </w:p>
    <w:p w:rsidR="00D718D6" w:rsidRDefault="00306ED9">
      <w:pPr>
        <w:pStyle w:val="Heading2"/>
      </w:pPr>
      <w:bookmarkStart w:id="690" w:name="_Toc411965911"/>
      <w:r>
        <w:lastRenderedPageBreak/>
        <w:t>Diagram</w:t>
      </w:r>
      <w:r w:rsidR="00AB6B0D">
        <w:t>:</w:t>
      </w:r>
      <w:r>
        <w:t xml:space="preserve"> </w:t>
      </w:r>
      <w:r w:rsidR="005F69A5">
        <w:t>Indicator</w:t>
      </w:r>
      <w:bookmarkEnd w:id="690"/>
    </w:p>
    <w:p w:rsidR="00D718D6" w:rsidRDefault="005F69A5">
      <w:pPr>
        <w:jc w:val="center"/>
        <w:rPr>
          <w:rFonts w:cs="Arial"/>
        </w:rPr>
      </w:pPr>
      <w:r>
        <w:rPr>
          <w:noProof/>
          <w:lang w:bidi="ar-SA"/>
        </w:rPr>
        <w:drawing>
          <wp:inline distT="0" distB="0" distL="0" distR="0">
            <wp:extent cx="5648227" cy="4713348"/>
            <wp:effectExtent l="0" t="0" r="0" b="0"/>
            <wp:docPr id="484" name="Picture 2065574521.jpg" descr="20655745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2065574521.jpg"/>
                    <pic:cNvPicPr/>
                  </pic:nvPicPr>
                  <pic:blipFill>
                    <a:blip r:embed="rId58" cstate="print"/>
                    <a:stretch>
                      <a:fillRect/>
                    </a:stretch>
                  </pic:blipFill>
                  <pic:spPr>
                    <a:xfrm>
                      <a:off x="0" y="0"/>
                      <a:ext cx="5648227" cy="4713348"/>
                    </a:xfrm>
                    <a:prstGeom prst="rect">
                      <a:avLst/>
                    </a:prstGeom>
                  </pic:spPr>
                </pic:pic>
              </a:graphicData>
            </a:graphic>
          </wp:inline>
        </w:drawing>
      </w:r>
    </w:p>
    <w:p w:rsidR="00D718D6" w:rsidRDefault="005F69A5">
      <w:pPr>
        <w:pStyle w:val="Figure"/>
      </w:pPr>
      <w:bookmarkStart w:id="691" w:name="_Toc411965379"/>
      <w:r>
        <w:t>Indicator</w:t>
      </w:r>
      <w:bookmarkEnd w:id="691"/>
    </w:p>
    <w:p w:rsidR="00D718D6" w:rsidRDefault="00D718D6"/>
    <w:p w:rsidR="00D718D6" w:rsidRDefault="005F69A5">
      <w:pPr>
        <w:pStyle w:val="Heading2"/>
      </w:pPr>
      <w:bookmarkStart w:id="692" w:name="_b686de9f7bf217483e718577a02e6e64"/>
      <w:bookmarkStart w:id="693" w:name="_Toc411965912"/>
      <w:r>
        <w:t>Association Class Indication</w:t>
      </w:r>
      <w:bookmarkEnd w:id="692"/>
      <w:bookmarkEnd w:id="693"/>
    </w:p>
    <w:p w:rsidR="00D718D6" w:rsidRDefault="005F69A5">
      <w:r>
        <w:t>An indication relation - that a particular indicator indicates a situation.</w:t>
      </w:r>
    </w:p>
    <w:p w:rsidR="00D718D6" w:rsidRDefault="005F69A5">
      <w:pPr>
        <w:pStyle w:val="Code"/>
      </w:pPr>
      <w:r w:rsidRPr="00043180">
        <w:rPr>
          <w:b/>
          <w:sz w:val="24"/>
          <w:szCs w:val="24"/>
        </w:rPr>
        <w:t>package</w:t>
      </w:r>
      <w:r>
        <w:t xml:space="preserve"> Conceptual Modeling and Mapping Library::Risk and Threat Concepts::Indicator</w:t>
      </w:r>
    </w:p>
    <w:p w:rsidR="00D718D6" w:rsidRDefault="005F69A5">
      <w:pPr>
        <w:pStyle w:val="Heading4"/>
      </w:pPr>
      <w:bookmarkStart w:id="694" w:name="_Toc411965913"/>
      <w:r>
        <w:t>Association Ends</w:t>
      </w:r>
      <w:bookmarkEnd w:id="694"/>
    </w:p>
    <w:p w:rsidR="003F7C16" w:rsidRDefault="003F7C16" w:rsidP="003F7C16">
      <w:pPr>
        <w:ind w:firstLine="720"/>
      </w:pPr>
      <w:r>
        <w:rPr>
          <w:noProof/>
          <w:lang w:bidi="ar-SA"/>
        </w:rPr>
        <w:drawing>
          <wp:inline distT="0" distB="0" distL="0" distR="0">
            <wp:extent cx="152400" cy="152400"/>
            <wp:effectExtent l="0" t="0" r="0" b="0"/>
            <wp:docPr id="486" name="Picture 2057692105.jpg" descr="2057692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205769210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indicates : </w:t>
      </w:r>
      <w:hyperlink w:anchor="_b5881b0e5e4eeb119cdf881b4c32b91f" w:history="1">
        <w:r>
          <w:rPr>
            <w:rStyle w:val="Hyperlink"/>
          </w:rPr>
          <w:t>Potential Situation</w:t>
        </w:r>
      </w:hyperlink>
      <w:r w:rsidR="00A36678">
        <w:t xml:space="preserve">   </w:t>
      </w:r>
      <w:r w:rsidR="00A36678" w:rsidRPr="00833C5F">
        <w:rPr>
          <w:i/>
        </w:rPr>
        <w:t>Subsets</w:t>
      </w:r>
      <w:r w:rsidR="00A36678">
        <w:t>: matches:</w:t>
      </w:r>
      <w:hyperlink w:anchor="_6db5f6447173086a1a7d18af4f144b69" w:history="1">
        <w:r w:rsidR="00A36678">
          <w:rPr>
            <w:rStyle w:val="Hyperlink"/>
          </w:rPr>
          <w:t>Template</w:t>
        </w:r>
      </w:hyperlink>
      <w:r w:rsidR="00A36678">
        <w:rPr>
          <w:rStyle w:val="Hyperlink"/>
        </w:rPr>
        <w:t xml:space="preserve"> </w:t>
      </w:r>
      <w:r w:rsidR="00A36678">
        <w:t xml:space="preserve">   </w:t>
      </w:r>
    </w:p>
    <w:p w:rsidR="006847AA" w:rsidRDefault="006847AA" w:rsidP="006847AA">
      <w:pPr>
        <w:ind w:left="677" w:firstLine="360"/>
      </w:pPr>
      <w:r>
        <w:t>The situation or situation or situation pattern indicated by an indicator.</w:t>
      </w:r>
    </w:p>
    <w:p w:rsidR="003F7C16" w:rsidRDefault="003F7C16" w:rsidP="003F7C16">
      <w:pPr>
        <w:ind w:firstLine="720"/>
      </w:pPr>
      <w:r>
        <w:rPr>
          <w:noProof/>
          <w:lang w:bidi="ar-SA"/>
        </w:rPr>
        <w:drawing>
          <wp:inline distT="0" distB="0" distL="0" distR="0">
            <wp:extent cx="152400" cy="152400"/>
            <wp:effectExtent l="0" t="0" r="0" b="0"/>
            <wp:docPr id="488" name="Picture 2057692105.jpg" descr="2057692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205769210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indicated by : </w:t>
      </w:r>
      <w:hyperlink w:anchor="_0ea506f57adef61cfa374e799c7f4b3e" w:history="1">
        <w:r>
          <w:rPr>
            <w:rStyle w:val="Hyperlink"/>
          </w:rPr>
          <w:t>Indicator</w:t>
        </w:r>
      </w:hyperlink>
      <w:r w:rsidR="00A36678">
        <w:t xml:space="preserve">   </w:t>
      </w:r>
      <w:r w:rsidR="00A36678" w:rsidRPr="00833C5F">
        <w:rPr>
          <w:i/>
        </w:rPr>
        <w:t>Subsets</w:t>
      </w:r>
      <w:r w:rsidR="00A36678">
        <w:t>: matches:</w:t>
      </w:r>
      <w:hyperlink w:anchor="_6db5f6447173086a1a7d18af4f144b69" w:history="1">
        <w:r w:rsidR="00A36678">
          <w:rPr>
            <w:rStyle w:val="Hyperlink"/>
          </w:rPr>
          <w:t>Template</w:t>
        </w:r>
      </w:hyperlink>
      <w:r w:rsidR="00A36678">
        <w:rPr>
          <w:rStyle w:val="Hyperlink"/>
        </w:rPr>
        <w:t xml:space="preserve"> </w:t>
      </w:r>
      <w:r w:rsidR="00A36678">
        <w:t xml:space="preserve">   </w:t>
      </w:r>
    </w:p>
    <w:p w:rsidR="006847AA" w:rsidRDefault="006847AA" w:rsidP="006847AA">
      <w:pPr>
        <w:ind w:left="677" w:firstLine="360"/>
      </w:pPr>
      <w:r>
        <w:t>Indicators of a situation</w:t>
      </w:r>
    </w:p>
    <w:p w:rsidR="00D718D6" w:rsidRDefault="005F69A5">
      <w:pPr>
        <w:pStyle w:val="Heading3"/>
      </w:pPr>
      <w:bookmarkStart w:id="695" w:name="_Toc411965914"/>
      <w:r>
        <w:t>Attributes</w:t>
      </w:r>
      <w:bookmarkEnd w:id="695"/>
    </w:p>
    <w:p w:rsidR="00D718D6" w:rsidRDefault="005F69A5" w:rsidP="00EC7479">
      <w:pPr>
        <w:pStyle w:val="BodyText2"/>
      </w:pPr>
      <w:r>
        <w:rPr>
          <w:noProof/>
          <w:lang w:bidi="ar-SA"/>
        </w:rPr>
        <w:drawing>
          <wp:inline distT="0" distB="0" distL="0" distR="0">
            <wp:extent cx="152400" cy="152400"/>
            <wp:effectExtent l="0" t="0" r="0" b="0"/>
            <wp:docPr id="490" name="Picture -1438860915.jpg" descr="-1438860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1438860915.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likelihood : </w:t>
      </w:r>
      <w:hyperlink w:anchor="_c4bee9dc62c41effa96910b60385b774" w:history="1">
        <w:r>
          <w:rPr>
            <w:rStyle w:val="Hyperlink"/>
          </w:rPr>
          <w:t>Probability Metric</w:t>
        </w:r>
      </w:hyperlink>
    </w:p>
    <w:p w:rsidR="00D718D6" w:rsidRDefault="005F69A5">
      <w:pPr>
        <w:ind w:left="677" w:firstLine="360"/>
      </w:pPr>
      <w:r>
        <w:t>The probability that the indication actually indicates the situation.</w:t>
      </w:r>
    </w:p>
    <w:p w:rsidR="00D718D6" w:rsidRDefault="00D718D6"/>
    <w:p w:rsidR="00D718D6" w:rsidRDefault="005F69A5">
      <w:pPr>
        <w:pStyle w:val="Heading2"/>
      </w:pPr>
      <w:bookmarkStart w:id="696" w:name="_0ea506f57adef61cfa374e799c7f4b3e"/>
      <w:bookmarkStart w:id="697" w:name="_Toc411965915"/>
      <w:r>
        <w:t>Class Indicator</w:t>
      </w:r>
      <w:bookmarkEnd w:id="696"/>
      <w:bookmarkEnd w:id="697"/>
    </w:p>
    <w:p w:rsidR="000A54AF" w:rsidRDefault="00C94A5B">
      <w:r>
        <w:t xml:space="preserve">An </w:t>
      </w:r>
      <w:r>
        <w:rPr>
          <w:b/>
          <w:bCs/>
        </w:rPr>
        <w:t xml:space="preserve">indicator </w:t>
      </w:r>
      <w:r>
        <w:t xml:space="preserve">is the type of a </w:t>
      </w:r>
      <w:r>
        <w:rPr>
          <w:i/>
          <w:iCs/>
        </w:rPr>
        <w:t xml:space="preserve">sighting </w:t>
      </w:r>
      <w:r>
        <w:t>which defines the cond</w:t>
      </w:r>
      <w:r>
        <w:t>itions (</w:t>
      </w:r>
      <w:r>
        <w:rPr>
          <w:i/>
          <w:iCs/>
        </w:rPr>
        <w:t>selected by</w:t>
      </w:r>
      <w:r>
        <w:t xml:space="preserve">) under which sightings are relevant and the situations it </w:t>
      </w:r>
      <w:r>
        <w:rPr>
          <w:i/>
          <w:iCs/>
        </w:rPr>
        <w:t>indicates</w:t>
      </w:r>
      <w:r>
        <w:t xml:space="preserve">, sightings suggests further study or action based on a </w:t>
      </w:r>
      <w:r>
        <w:rPr>
          <w:b/>
          <w:bCs/>
        </w:rPr>
        <w:t>course of action rule</w:t>
      </w:r>
      <w:r>
        <w:t>. Indicators may be used to identify situations or entities that should be watched for.</w:t>
      </w:r>
    </w:p>
    <w:p w:rsidR="000A54AF" w:rsidRDefault="00C94A5B">
      <w:r>
        <w:t>Subt</w:t>
      </w:r>
      <w:r>
        <w:t>ypes of indicator define what is watched for: a pattern, a watch list or some combination of other indicators.</w:t>
      </w:r>
    </w:p>
    <w:p w:rsidR="00CB64BC" w:rsidRDefault="00CB64BC" w:rsidP="00CB64BC">
      <w:pPr>
        <w:jc w:val="center"/>
      </w:pPr>
      <w:r>
        <w:rPr>
          <w:noProof/>
          <w:lang w:bidi="ar-SA"/>
        </w:rPr>
        <w:drawing>
          <wp:inline distT="0" distB="0" distL="0" distR="0">
            <wp:extent cx="5732145" cy="3653889"/>
            <wp:effectExtent l="0" t="0" r="0" b="0"/>
            <wp:docPr id="492" name="Picture -1656625790.jpg" descr="-16566257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1656625790.jpg"/>
                    <pic:cNvPicPr/>
                  </pic:nvPicPr>
                  <pic:blipFill>
                    <a:blip r:embed="rId59" cstate="print"/>
                    <a:stretch>
                      <a:fillRect/>
                    </a:stretch>
                  </pic:blipFill>
                  <pic:spPr>
                    <a:xfrm>
                      <a:off x="0" y="0"/>
                      <a:ext cx="5732145" cy="3653889"/>
                    </a:xfrm>
                    <a:prstGeom prst="rect">
                      <a:avLst/>
                    </a:prstGeom>
                  </pic:spPr>
                </pic:pic>
              </a:graphicData>
            </a:graphic>
          </wp:inline>
        </w:drawing>
      </w:r>
    </w:p>
    <w:p w:rsidR="00CB64BC" w:rsidRDefault="00CB64BC" w:rsidP="00CB64BC">
      <w:pPr>
        <w:pStyle w:val="Figure"/>
        <w:numPr>
          <w:ilvl w:val="0"/>
          <w:numId w:val="4"/>
        </w:numPr>
      </w:pPr>
      <w:bookmarkStart w:id="698" w:name="_Toc411965380"/>
      <w:r>
        <w:t>Indicator Detail</w:t>
      </w:r>
      <w:bookmarkEnd w:id="698"/>
    </w:p>
    <w:p w:rsidR="00D718D6" w:rsidRDefault="005F69A5">
      <w:pPr>
        <w:pStyle w:val="Heading3"/>
      </w:pPr>
      <w:bookmarkStart w:id="699" w:name="_Toc411965916"/>
      <w:r>
        <w:t>Direct Supertypes</w:t>
      </w:r>
      <w:bookmarkEnd w:id="699"/>
    </w:p>
    <w:p w:rsidR="00D718D6" w:rsidRDefault="00C94A5B" w:rsidP="00EC7479">
      <w:pPr>
        <w:ind w:left="360"/>
      </w:pPr>
      <w:hyperlink w:anchor="_61a8a5071631445cf89e87ddacf2ecc2" w:history="1">
        <w:r w:rsidR="005F69A5">
          <w:rPr>
            <w:rStyle w:val="Hyperlink"/>
          </w:rPr>
          <w:t>Type</w:t>
        </w:r>
      </w:hyperlink>
    </w:p>
    <w:p w:rsidR="00D718D6" w:rsidRDefault="005F69A5">
      <w:pPr>
        <w:pStyle w:val="Code"/>
      </w:pPr>
      <w:r w:rsidRPr="00043180">
        <w:rPr>
          <w:b/>
          <w:sz w:val="24"/>
          <w:szCs w:val="24"/>
        </w:rPr>
        <w:t>package</w:t>
      </w:r>
      <w:r>
        <w:t xml:space="preserve"> Conceptual Modeling and Mapping Library::Risk and Threat Concepts::Indicator</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61a8a5071631445cf89e87ddacf2ecc2" w:history="1">
        <w:r w:rsidR="007E3012">
          <w:rPr>
            <w:rStyle w:val="Hyperlink"/>
          </w:rPr>
          <w:t>Type</w:t>
        </w:r>
      </w:hyperlink>
    </w:p>
    <w:p w:rsidR="00D718D6" w:rsidRDefault="00D718D6">
      <w:pPr>
        <w:pStyle w:val="Code"/>
      </w:pPr>
    </w:p>
    <w:p w:rsidR="00D718D6" w:rsidRDefault="005F69A5">
      <w:pPr>
        <w:pStyle w:val="Heading3"/>
      </w:pPr>
      <w:bookmarkStart w:id="700" w:name="_Toc411965917"/>
      <w:r>
        <w:t>Associations</w:t>
      </w:r>
      <w:bookmarkEnd w:id="700"/>
    </w:p>
    <w:p w:rsidR="00F546FD" w:rsidRDefault="005F69A5" w:rsidP="00F546FD">
      <w:pPr>
        <w:ind w:left="605" w:hanging="245"/>
      </w:pPr>
      <w:r>
        <w:rPr>
          <w:noProof/>
          <w:lang w:bidi="ar-SA"/>
        </w:rPr>
        <w:drawing>
          <wp:inline distT="0" distB="0" distL="0" distR="0">
            <wp:extent cx="152400" cy="152400"/>
            <wp:effectExtent l="0" t="0" r="0" b="0"/>
            <wp:docPr id="494" name="Picture -1115658578.jpg" descr="-11156585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1115658578.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has sighting</w:t>
      </w:r>
      <w:r w:rsidR="00A92CA5">
        <w:t>:</w:t>
      </w:r>
      <w:hyperlink w:anchor="_e771cce4eb7bb47efae93a7539a40e8e" w:history="1">
        <w:r>
          <w:rPr>
            <w:rStyle w:val="Hyperlink"/>
          </w:rPr>
          <w:t>Sighting</w:t>
        </w:r>
      </w:hyperlink>
      <w:r>
        <w:t xml:space="preserve"> </w:t>
      </w:r>
      <w:r w:rsidR="00601C69">
        <w:t xml:space="preserve">  </w:t>
      </w:r>
      <w:r w:rsidR="00F546FD" w:rsidRPr="00833C5F">
        <w:rPr>
          <w:i/>
        </w:rPr>
        <w:t>Redefines</w:t>
      </w:r>
      <w:r w:rsidR="00F546FD">
        <w:t>: categorizes:</w:t>
      </w:r>
      <w:hyperlink w:anchor="_3a4ff69ced5d7f7c66bb882997dea37e" w:history="1">
        <w:r w:rsidR="00F546FD">
          <w:rPr>
            <w:rStyle w:val="Hyperlink"/>
          </w:rPr>
          <w:t>Anything</w:t>
        </w:r>
      </w:hyperlink>
      <w:r w:rsidR="00F546FD">
        <w:rPr>
          <w:rStyle w:val="Hyperlink"/>
        </w:rPr>
        <w:t xml:space="preserve">   </w:t>
      </w:r>
      <w:r w:rsidR="00F546FD">
        <w:t xml:space="preserve"> </w:t>
      </w:r>
    </w:p>
    <w:p w:rsidR="00A60DB1" w:rsidRDefault="00A60DB1" w:rsidP="00A60DB1">
      <w:pPr>
        <w:ind w:left="720" w:firstLine="360"/>
      </w:pPr>
      <w:r>
        <w:t>Sightings of an indicator</w:t>
      </w:r>
    </w:p>
    <w:p w:rsidR="00F546FD" w:rsidRDefault="005F69A5" w:rsidP="00F546FD">
      <w:pPr>
        <w:ind w:left="605" w:hanging="245"/>
      </w:pPr>
      <w:r>
        <w:rPr>
          <w:noProof/>
          <w:lang w:bidi="ar-SA"/>
        </w:rPr>
        <w:drawing>
          <wp:inline distT="0" distB="0" distL="0" distR="0">
            <wp:extent cx="152400" cy="152400"/>
            <wp:effectExtent l="0" t="0" r="0" b="0"/>
            <wp:docPr id="496" name="Picture 414591249.jpg" descr="4145912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414591249.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selected by</w:t>
      </w:r>
      <w:r w:rsidR="00A92CA5">
        <w:t>:</w:t>
      </w:r>
      <w:hyperlink w:anchor="_63104765cd42c5f76cf72fdc4ed90397" w:history="1">
        <w:r>
          <w:rPr>
            <w:rStyle w:val="Hyperlink"/>
          </w:rPr>
          <w:t>Situation</w:t>
        </w:r>
      </w:hyperlink>
      <w:r>
        <w:t xml:space="preserve"> </w:t>
      </w:r>
    </w:p>
    <w:p w:rsidR="00A60DB1" w:rsidRDefault="00A60DB1" w:rsidP="00A60DB1">
      <w:pPr>
        <w:ind w:left="720" w:firstLine="360"/>
      </w:pPr>
      <w:r>
        <w:t>Situation which scopes (contextualizes) the validity of an indicator.</w:t>
      </w:r>
    </w:p>
    <w:p w:rsidR="00F546FD" w:rsidRDefault="005F69A5" w:rsidP="00F546FD">
      <w:pPr>
        <w:ind w:left="605" w:hanging="245"/>
      </w:pPr>
      <w:r>
        <w:rPr>
          <w:noProof/>
          <w:lang w:bidi="ar-SA"/>
        </w:rPr>
        <w:drawing>
          <wp:inline distT="0" distB="0" distL="0" distR="0">
            <wp:extent cx="152400" cy="152400"/>
            <wp:effectExtent l="0" t="0" r="0" b="0"/>
            <wp:docPr id="498" name="Picture 2057692105.jpg" descr="2057692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205769210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indicates</w:t>
      </w:r>
      <w:r w:rsidR="00A92CA5">
        <w:t>:</w:t>
      </w:r>
      <w:hyperlink w:anchor="_b5881b0e5e4eeb119cdf881b4c32b91f" w:history="1">
        <w:r>
          <w:rPr>
            <w:rStyle w:val="Hyperlink"/>
          </w:rPr>
          <w:t>Potential Situation</w:t>
        </w:r>
      </w:hyperlink>
      <w:r>
        <w:t xml:space="preserve"> </w:t>
      </w:r>
    </w:p>
    <w:p w:rsidR="00A60DB1" w:rsidRDefault="00A60DB1" w:rsidP="00A60DB1">
      <w:pPr>
        <w:ind w:left="720" w:firstLine="360"/>
      </w:pPr>
      <w:r>
        <w:t>The situation or situation or situation pattern indicated by an indicator.</w:t>
      </w:r>
    </w:p>
    <w:p w:rsidR="00D718D6" w:rsidRDefault="005F69A5">
      <w:pPr>
        <w:pStyle w:val="Heading3"/>
      </w:pPr>
      <w:bookmarkStart w:id="701" w:name="_Toc411965918"/>
      <w:r>
        <w:lastRenderedPageBreak/>
        <w:t>Inherited Features</w:t>
      </w:r>
      <w:bookmarkEnd w:id="701"/>
    </w:p>
    <w:p w:rsidR="00697D8F" w:rsidRDefault="00697D8F" w:rsidP="00697D8F">
      <w:r w:rsidRPr="000365A1">
        <w:rPr>
          <w:b/>
          <w:i/>
        </w:rPr>
        <w:t>From</w:t>
      </w:r>
      <w:r>
        <w:t xml:space="preserve"> </w:t>
      </w:r>
      <w:hyperlink w:anchor="_1e46c059e4f9b5846cdb98d6adff437a" w:history="1">
        <w:r>
          <w:rPr>
            <w:rStyle w:val="Hyperlink"/>
          </w:rPr>
          <w:t>Category</w:t>
        </w:r>
      </w:hyperlink>
      <w:r>
        <w:t xml:space="preserve">: </w:t>
      </w:r>
    </w:p>
    <w:p w:rsidR="00697D8F" w:rsidRDefault="00697D8F" w:rsidP="00E05413">
      <w:pPr>
        <w:ind w:firstLine="720"/>
      </w:pPr>
      <w:r>
        <w:t>‘categorizes’:</w:t>
      </w:r>
      <w:hyperlink w:anchor="_3a4ff69ced5d7f7c66bb882997dea37e" w:history="1">
        <w:r>
          <w:rPr>
            <w:rStyle w:val="Hyperlink"/>
          </w:rPr>
          <w:t>Anything</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D718D6" w:rsidRDefault="00D718D6"/>
    <w:p w:rsidR="00D718D6" w:rsidRDefault="005F69A5">
      <w:pPr>
        <w:pStyle w:val="Heading2"/>
      </w:pPr>
      <w:bookmarkStart w:id="702" w:name="_0bf701e20d47af80d1510a53593a22a3"/>
      <w:bookmarkStart w:id="703" w:name="_Toc411965919"/>
      <w:r>
        <w:t>Class Indicator And Group</w:t>
      </w:r>
      <w:bookmarkEnd w:id="702"/>
      <w:bookmarkEnd w:id="703"/>
    </w:p>
    <w:p w:rsidR="00D718D6" w:rsidRDefault="005F69A5">
      <w:r>
        <w:t>A group of indicators combined by anding their truth value.</w:t>
      </w:r>
    </w:p>
    <w:p w:rsidR="00D718D6" w:rsidRDefault="005F69A5">
      <w:pPr>
        <w:pStyle w:val="Heading3"/>
      </w:pPr>
      <w:bookmarkStart w:id="704" w:name="_Toc411965920"/>
      <w:r>
        <w:t>Direct Supertypes</w:t>
      </w:r>
      <w:bookmarkEnd w:id="704"/>
    </w:p>
    <w:p w:rsidR="00D718D6" w:rsidRDefault="00C94A5B" w:rsidP="00EC7479">
      <w:pPr>
        <w:ind w:left="360"/>
      </w:pPr>
      <w:hyperlink w:anchor="_d84deb5a930ade6d70b710d634419914" w:history="1">
        <w:r w:rsidR="005F69A5">
          <w:rPr>
            <w:rStyle w:val="Hyperlink"/>
          </w:rPr>
          <w:t>Indicator Group</w:t>
        </w:r>
      </w:hyperlink>
    </w:p>
    <w:p w:rsidR="00D718D6" w:rsidRDefault="005F69A5">
      <w:pPr>
        <w:pStyle w:val="Code"/>
      </w:pPr>
      <w:r w:rsidRPr="00043180">
        <w:rPr>
          <w:b/>
          <w:sz w:val="24"/>
          <w:szCs w:val="24"/>
        </w:rPr>
        <w:t>package</w:t>
      </w:r>
      <w:r>
        <w:t xml:space="preserve"> Conceptual Modeling and Mapping Library::Risk and Threat Concepts::Indicator</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d84deb5a930ade6d70b710d634419914" w:history="1">
        <w:r w:rsidR="007E3012">
          <w:rPr>
            <w:rStyle w:val="Hyperlink"/>
          </w:rPr>
          <w:t>Indicator Group</w:t>
        </w:r>
      </w:hyperlink>
    </w:p>
    <w:p w:rsidR="00D718D6" w:rsidRDefault="00D718D6">
      <w:pPr>
        <w:pStyle w:val="Code"/>
      </w:pPr>
    </w:p>
    <w:p w:rsidR="00D718D6" w:rsidRDefault="005F69A5">
      <w:pPr>
        <w:pStyle w:val="Heading3"/>
      </w:pPr>
      <w:bookmarkStart w:id="705" w:name="_Toc411965921"/>
      <w:r>
        <w:lastRenderedPageBreak/>
        <w:t>Inherited Features</w:t>
      </w:r>
      <w:bookmarkEnd w:id="705"/>
    </w:p>
    <w:p w:rsidR="00697D8F" w:rsidRDefault="00697D8F" w:rsidP="00697D8F">
      <w:r w:rsidRPr="000365A1">
        <w:rPr>
          <w:b/>
          <w:i/>
        </w:rPr>
        <w:t>From</w:t>
      </w:r>
      <w:r>
        <w:t xml:space="preserve"> </w:t>
      </w:r>
      <w:hyperlink w:anchor="_d84deb5a930ade6d70b710d634419914" w:history="1">
        <w:r>
          <w:rPr>
            <w:rStyle w:val="Hyperlink"/>
          </w:rPr>
          <w:t>Indicator Group</w:t>
        </w:r>
      </w:hyperlink>
      <w:r>
        <w:t xml:space="preserve">: </w:t>
      </w:r>
    </w:p>
    <w:p w:rsidR="00697D8F" w:rsidRDefault="00697D8F" w:rsidP="00E05413">
      <w:pPr>
        <w:ind w:firstLine="720"/>
      </w:pPr>
      <w:r>
        <w:t>‘groups’:</w:t>
      </w:r>
      <w:hyperlink w:anchor="_0ea506f57adef61cfa374e799c7f4b3e" w:history="1">
        <w:r>
          <w:rPr>
            <w:rStyle w:val="Hyperlink"/>
          </w:rPr>
          <w:t>Indicator</w:t>
        </w:r>
      </w:hyperlink>
    </w:p>
    <w:p w:rsidR="00697D8F" w:rsidRDefault="00697D8F" w:rsidP="00697D8F">
      <w:r w:rsidRPr="000365A1">
        <w:rPr>
          <w:b/>
          <w:i/>
        </w:rPr>
        <w:t>From</w:t>
      </w:r>
      <w:r>
        <w:t xml:space="preserve"> </w:t>
      </w:r>
      <w:hyperlink w:anchor="_0ea506f57adef61cfa374e799c7f4b3e" w:history="1">
        <w:r>
          <w:rPr>
            <w:rStyle w:val="Hyperlink"/>
          </w:rPr>
          <w:t>Indicator</w:t>
        </w:r>
      </w:hyperlink>
      <w:r>
        <w:t xml:space="preserve">: </w:t>
      </w:r>
    </w:p>
    <w:p w:rsidR="00697D8F" w:rsidRDefault="00697D8F" w:rsidP="00E05413">
      <w:pPr>
        <w:ind w:firstLine="720"/>
      </w:pPr>
      <w:r>
        <w:t>‘has sighting’:</w:t>
      </w:r>
      <w:hyperlink w:anchor="_e771cce4eb7bb47efae93a7539a40e8e" w:history="1">
        <w:r>
          <w:rPr>
            <w:rStyle w:val="Hyperlink"/>
          </w:rPr>
          <w:t>Sighting</w:t>
        </w:r>
      </w:hyperlink>
    </w:p>
    <w:p w:rsidR="00697D8F" w:rsidRDefault="00697D8F" w:rsidP="00E05413">
      <w:pPr>
        <w:ind w:firstLine="720"/>
      </w:pPr>
      <w:r>
        <w:t>‘selected by’:</w:t>
      </w:r>
      <w:hyperlink w:anchor="_63104765cd42c5f76cf72fdc4ed90397" w:history="1">
        <w:r>
          <w:rPr>
            <w:rStyle w:val="Hyperlink"/>
          </w:rPr>
          <w:t>Situation</w:t>
        </w:r>
      </w:hyperlink>
    </w:p>
    <w:p w:rsidR="00697D8F" w:rsidRDefault="00697D8F" w:rsidP="00E05413">
      <w:pPr>
        <w:ind w:firstLine="720"/>
      </w:pPr>
      <w:r>
        <w:t>‘indicates’:</w:t>
      </w:r>
      <w:hyperlink w:anchor="_b5881b0e5e4eeb119cdf881b4c32b91f" w:history="1">
        <w:r>
          <w:rPr>
            <w:rStyle w:val="Hyperlink"/>
          </w:rPr>
          <w:t>Potential Situation</w:t>
        </w:r>
      </w:hyperlink>
    </w:p>
    <w:p w:rsidR="00697D8F" w:rsidRDefault="00697D8F" w:rsidP="00697D8F">
      <w:r w:rsidRPr="000365A1">
        <w:rPr>
          <w:b/>
          <w:i/>
        </w:rPr>
        <w:t>From</w:t>
      </w:r>
      <w:r>
        <w:t xml:space="preserve"> </w:t>
      </w:r>
      <w:hyperlink w:anchor="_1e46c059e4f9b5846cdb98d6adff437a" w:history="1">
        <w:r>
          <w:rPr>
            <w:rStyle w:val="Hyperlink"/>
          </w:rPr>
          <w:t>Category</w:t>
        </w:r>
      </w:hyperlink>
      <w:r>
        <w:t xml:space="preserve">: </w:t>
      </w:r>
    </w:p>
    <w:p w:rsidR="00697D8F" w:rsidRDefault="00697D8F" w:rsidP="00E05413">
      <w:pPr>
        <w:ind w:firstLine="720"/>
      </w:pPr>
      <w:r>
        <w:t>‘categorizes’:</w:t>
      </w:r>
      <w:hyperlink w:anchor="_3a4ff69ced5d7f7c66bb882997dea37e" w:history="1">
        <w:r>
          <w:rPr>
            <w:rStyle w:val="Hyperlink"/>
          </w:rPr>
          <w:t>Anything</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D718D6" w:rsidRDefault="00D718D6"/>
    <w:p w:rsidR="00D718D6" w:rsidRDefault="005F69A5">
      <w:pPr>
        <w:pStyle w:val="Heading2"/>
      </w:pPr>
      <w:bookmarkStart w:id="706" w:name="_d84deb5a930ade6d70b710d634419914"/>
      <w:bookmarkStart w:id="707" w:name="_Toc411965922"/>
      <w:r>
        <w:t>Class Indicator Group</w:t>
      </w:r>
      <w:bookmarkEnd w:id="706"/>
      <w:bookmarkEnd w:id="707"/>
    </w:p>
    <w:p w:rsidR="00D718D6" w:rsidRDefault="005F69A5">
      <w:r>
        <w:t>An indicator expression that groups other indicators.</w:t>
      </w:r>
    </w:p>
    <w:p w:rsidR="00D718D6" w:rsidRDefault="005F69A5">
      <w:pPr>
        <w:pStyle w:val="Heading3"/>
      </w:pPr>
      <w:bookmarkStart w:id="708" w:name="_Toc411965923"/>
      <w:r>
        <w:lastRenderedPageBreak/>
        <w:t>Direct Supertypes</w:t>
      </w:r>
      <w:bookmarkEnd w:id="708"/>
    </w:p>
    <w:p w:rsidR="00D718D6" w:rsidRDefault="00C94A5B" w:rsidP="00EC7479">
      <w:pPr>
        <w:ind w:left="360"/>
      </w:pPr>
      <w:hyperlink w:anchor="_0ea506f57adef61cfa374e799c7f4b3e" w:history="1">
        <w:r w:rsidR="005F69A5">
          <w:rPr>
            <w:rStyle w:val="Hyperlink"/>
          </w:rPr>
          <w:t>Indicator</w:t>
        </w:r>
      </w:hyperlink>
    </w:p>
    <w:p w:rsidR="00D718D6" w:rsidRDefault="005F69A5">
      <w:pPr>
        <w:pStyle w:val="Code"/>
      </w:pPr>
      <w:r w:rsidRPr="00043180">
        <w:rPr>
          <w:b/>
          <w:sz w:val="24"/>
          <w:szCs w:val="24"/>
        </w:rPr>
        <w:t>package</w:t>
      </w:r>
      <w:r>
        <w:t xml:space="preserve"> Conceptual Modeling and Mapping Library::Risk and Threat Concepts::Indicator</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0ea506f57adef61cfa374e799c7f4b3e" w:history="1">
        <w:r w:rsidR="007E3012">
          <w:rPr>
            <w:rStyle w:val="Hyperlink"/>
          </w:rPr>
          <w:t>Indicator</w:t>
        </w:r>
      </w:hyperlink>
    </w:p>
    <w:p w:rsidR="00D718D6" w:rsidRDefault="00D718D6">
      <w:pPr>
        <w:pStyle w:val="Code"/>
      </w:pPr>
    </w:p>
    <w:p w:rsidR="00D718D6" w:rsidRDefault="005F69A5">
      <w:pPr>
        <w:pStyle w:val="Heading3"/>
      </w:pPr>
      <w:bookmarkStart w:id="709" w:name="_Toc411965924"/>
      <w:r>
        <w:t>Associations</w:t>
      </w:r>
      <w:bookmarkEnd w:id="709"/>
    </w:p>
    <w:p w:rsidR="00F546FD" w:rsidRDefault="005F69A5" w:rsidP="00F546FD">
      <w:pPr>
        <w:ind w:left="605" w:hanging="245"/>
      </w:pPr>
      <w:r>
        <w:rPr>
          <w:noProof/>
          <w:lang w:bidi="ar-SA"/>
        </w:rPr>
        <w:drawing>
          <wp:inline distT="0" distB="0" distL="0" distR="0">
            <wp:extent cx="152400" cy="152400"/>
            <wp:effectExtent l="0" t="0" r="0" b="0"/>
            <wp:docPr id="500" name="Picture 1725383223.jpg" descr="1725383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1725383223.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groups</w:t>
      </w:r>
      <w:r w:rsidR="00A92CA5">
        <w:t>:</w:t>
      </w:r>
      <w:hyperlink w:anchor="_0ea506f57adef61cfa374e799c7f4b3e" w:history="1">
        <w:r>
          <w:rPr>
            <w:rStyle w:val="Hyperlink"/>
          </w:rPr>
          <w:t>Indicator</w:t>
        </w:r>
      </w:hyperlink>
      <w:r>
        <w:t xml:space="preserve"> </w:t>
      </w:r>
    </w:p>
    <w:p w:rsidR="00A60DB1" w:rsidRDefault="00A60DB1" w:rsidP="00A60DB1">
      <w:pPr>
        <w:ind w:left="720" w:firstLine="360"/>
      </w:pPr>
      <w:r>
        <w:t>The set of indicators grouped for an "and" or a "or"</w:t>
      </w:r>
    </w:p>
    <w:p w:rsidR="00D718D6" w:rsidRDefault="005F69A5">
      <w:pPr>
        <w:pStyle w:val="Heading3"/>
      </w:pPr>
      <w:bookmarkStart w:id="710" w:name="_Toc411965925"/>
      <w:r>
        <w:t>Inherited Features</w:t>
      </w:r>
      <w:bookmarkEnd w:id="710"/>
    </w:p>
    <w:p w:rsidR="00697D8F" w:rsidRDefault="00697D8F" w:rsidP="00697D8F">
      <w:r w:rsidRPr="000365A1">
        <w:rPr>
          <w:b/>
          <w:i/>
        </w:rPr>
        <w:t>From</w:t>
      </w:r>
      <w:r>
        <w:t xml:space="preserve"> </w:t>
      </w:r>
      <w:hyperlink w:anchor="_0ea506f57adef61cfa374e799c7f4b3e" w:history="1">
        <w:r>
          <w:rPr>
            <w:rStyle w:val="Hyperlink"/>
          </w:rPr>
          <w:t>Indicator</w:t>
        </w:r>
      </w:hyperlink>
      <w:r>
        <w:t xml:space="preserve">: </w:t>
      </w:r>
    </w:p>
    <w:p w:rsidR="00697D8F" w:rsidRDefault="00697D8F" w:rsidP="00E05413">
      <w:pPr>
        <w:ind w:firstLine="720"/>
      </w:pPr>
      <w:r>
        <w:t>‘has sighting’:</w:t>
      </w:r>
      <w:hyperlink w:anchor="_e771cce4eb7bb47efae93a7539a40e8e" w:history="1">
        <w:r>
          <w:rPr>
            <w:rStyle w:val="Hyperlink"/>
          </w:rPr>
          <w:t>Sighting</w:t>
        </w:r>
      </w:hyperlink>
    </w:p>
    <w:p w:rsidR="00697D8F" w:rsidRDefault="00697D8F" w:rsidP="00E05413">
      <w:pPr>
        <w:ind w:firstLine="720"/>
      </w:pPr>
      <w:r>
        <w:t>‘selected by’:</w:t>
      </w:r>
      <w:hyperlink w:anchor="_63104765cd42c5f76cf72fdc4ed90397" w:history="1">
        <w:r>
          <w:rPr>
            <w:rStyle w:val="Hyperlink"/>
          </w:rPr>
          <w:t>Situation</w:t>
        </w:r>
      </w:hyperlink>
    </w:p>
    <w:p w:rsidR="00697D8F" w:rsidRDefault="00697D8F" w:rsidP="00E05413">
      <w:pPr>
        <w:ind w:firstLine="720"/>
      </w:pPr>
      <w:r>
        <w:t>‘indicates’:</w:t>
      </w:r>
      <w:hyperlink w:anchor="_b5881b0e5e4eeb119cdf881b4c32b91f" w:history="1">
        <w:r>
          <w:rPr>
            <w:rStyle w:val="Hyperlink"/>
          </w:rPr>
          <w:t>Potential Situation</w:t>
        </w:r>
      </w:hyperlink>
    </w:p>
    <w:p w:rsidR="00697D8F" w:rsidRDefault="00697D8F" w:rsidP="00697D8F">
      <w:r w:rsidRPr="000365A1">
        <w:rPr>
          <w:b/>
          <w:i/>
        </w:rPr>
        <w:t>From</w:t>
      </w:r>
      <w:r>
        <w:t xml:space="preserve"> </w:t>
      </w:r>
      <w:hyperlink w:anchor="_1e46c059e4f9b5846cdb98d6adff437a" w:history="1">
        <w:r>
          <w:rPr>
            <w:rStyle w:val="Hyperlink"/>
          </w:rPr>
          <w:t>Category</w:t>
        </w:r>
      </w:hyperlink>
      <w:r>
        <w:t xml:space="preserve">: </w:t>
      </w:r>
    </w:p>
    <w:p w:rsidR="00697D8F" w:rsidRDefault="00697D8F" w:rsidP="00E05413">
      <w:pPr>
        <w:ind w:firstLine="720"/>
      </w:pPr>
      <w:r>
        <w:t>‘categorizes’:</w:t>
      </w:r>
      <w:hyperlink w:anchor="_3a4ff69ced5d7f7c66bb882997dea37e" w:history="1">
        <w:r>
          <w:rPr>
            <w:rStyle w:val="Hyperlink"/>
          </w:rPr>
          <w:t>Anything</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lastRenderedPageBreak/>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D718D6" w:rsidRDefault="00D718D6"/>
    <w:p w:rsidR="00D718D6" w:rsidRDefault="005F69A5">
      <w:pPr>
        <w:pStyle w:val="Heading2"/>
      </w:pPr>
      <w:bookmarkStart w:id="711" w:name="_2810e8aefd0e8f20a18d29628f43ce44"/>
      <w:bookmarkStart w:id="712" w:name="_Toc411965926"/>
      <w:r>
        <w:t>Class Indicator Or Group</w:t>
      </w:r>
      <w:bookmarkEnd w:id="711"/>
      <w:bookmarkEnd w:id="712"/>
    </w:p>
    <w:p w:rsidR="00D718D6" w:rsidRDefault="005F69A5">
      <w:r>
        <w:t>A group of indicators combined by oring their truth value.</w:t>
      </w:r>
    </w:p>
    <w:p w:rsidR="00D718D6" w:rsidRDefault="005F69A5">
      <w:pPr>
        <w:pStyle w:val="Heading3"/>
      </w:pPr>
      <w:bookmarkStart w:id="713" w:name="_Toc411965927"/>
      <w:r>
        <w:t>Direct Supertypes</w:t>
      </w:r>
      <w:bookmarkEnd w:id="713"/>
    </w:p>
    <w:p w:rsidR="00D718D6" w:rsidRDefault="00C94A5B" w:rsidP="00EC7479">
      <w:pPr>
        <w:ind w:left="360"/>
      </w:pPr>
      <w:hyperlink w:anchor="_d84deb5a930ade6d70b710d634419914" w:history="1">
        <w:r w:rsidR="005F69A5">
          <w:rPr>
            <w:rStyle w:val="Hyperlink"/>
          </w:rPr>
          <w:t>Indicator Group</w:t>
        </w:r>
      </w:hyperlink>
    </w:p>
    <w:p w:rsidR="00D718D6" w:rsidRDefault="005F69A5">
      <w:pPr>
        <w:pStyle w:val="Code"/>
      </w:pPr>
      <w:r w:rsidRPr="00043180">
        <w:rPr>
          <w:b/>
          <w:sz w:val="24"/>
          <w:szCs w:val="24"/>
        </w:rPr>
        <w:t>package</w:t>
      </w:r>
      <w:r>
        <w:t xml:space="preserve"> Conceptual Modeling and Mapping Library::Risk and Threat Concepts::Indicator</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d84deb5a930ade6d70b710d634419914" w:history="1">
        <w:r w:rsidR="007E3012">
          <w:rPr>
            <w:rStyle w:val="Hyperlink"/>
          </w:rPr>
          <w:t>Indicator Group</w:t>
        </w:r>
      </w:hyperlink>
    </w:p>
    <w:p w:rsidR="00D718D6" w:rsidRDefault="00D718D6">
      <w:pPr>
        <w:pStyle w:val="Code"/>
      </w:pPr>
    </w:p>
    <w:p w:rsidR="00D718D6" w:rsidRDefault="005F69A5">
      <w:pPr>
        <w:pStyle w:val="Heading3"/>
      </w:pPr>
      <w:bookmarkStart w:id="714" w:name="_Toc411965928"/>
      <w:r>
        <w:t>Inherited Features</w:t>
      </w:r>
      <w:bookmarkEnd w:id="714"/>
    </w:p>
    <w:p w:rsidR="00697D8F" w:rsidRDefault="00697D8F" w:rsidP="00697D8F">
      <w:r w:rsidRPr="000365A1">
        <w:rPr>
          <w:b/>
          <w:i/>
        </w:rPr>
        <w:t>From</w:t>
      </w:r>
      <w:r>
        <w:t xml:space="preserve"> </w:t>
      </w:r>
      <w:hyperlink w:anchor="_d84deb5a930ade6d70b710d634419914" w:history="1">
        <w:r>
          <w:rPr>
            <w:rStyle w:val="Hyperlink"/>
          </w:rPr>
          <w:t>Indicator Group</w:t>
        </w:r>
      </w:hyperlink>
      <w:r>
        <w:t xml:space="preserve">: </w:t>
      </w:r>
    </w:p>
    <w:p w:rsidR="00697D8F" w:rsidRDefault="00697D8F" w:rsidP="00E05413">
      <w:pPr>
        <w:ind w:firstLine="720"/>
      </w:pPr>
      <w:r>
        <w:t>‘groups’:</w:t>
      </w:r>
      <w:hyperlink w:anchor="_0ea506f57adef61cfa374e799c7f4b3e" w:history="1">
        <w:r>
          <w:rPr>
            <w:rStyle w:val="Hyperlink"/>
          </w:rPr>
          <w:t>Indicator</w:t>
        </w:r>
      </w:hyperlink>
    </w:p>
    <w:p w:rsidR="00697D8F" w:rsidRDefault="00697D8F" w:rsidP="00697D8F">
      <w:r w:rsidRPr="000365A1">
        <w:rPr>
          <w:b/>
          <w:i/>
        </w:rPr>
        <w:t>From</w:t>
      </w:r>
      <w:r>
        <w:t xml:space="preserve"> </w:t>
      </w:r>
      <w:hyperlink w:anchor="_0ea506f57adef61cfa374e799c7f4b3e" w:history="1">
        <w:r>
          <w:rPr>
            <w:rStyle w:val="Hyperlink"/>
          </w:rPr>
          <w:t>Indicator</w:t>
        </w:r>
      </w:hyperlink>
      <w:r>
        <w:t xml:space="preserve">: </w:t>
      </w:r>
    </w:p>
    <w:p w:rsidR="00697D8F" w:rsidRDefault="00697D8F" w:rsidP="00E05413">
      <w:pPr>
        <w:ind w:firstLine="720"/>
      </w:pPr>
      <w:r>
        <w:t>‘has sighting’:</w:t>
      </w:r>
      <w:hyperlink w:anchor="_e771cce4eb7bb47efae93a7539a40e8e" w:history="1">
        <w:r>
          <w:rPr>
            <w:rStyle w:val="Hyperlink"/>
          </w:rPr>
          <w:t>Sighting</w:t>
        </w:r>
      </w:hyperlink>
    </w:p>
    <w:p w:rsidR="00697D8F" w:rsidRDefault="00697D8F" w:rsidP="00E05413">
      <w:pPr>
        <w:ind w:firstLine="720"/>
      </w:pPr>
      <w:r>
        <w:t>‘selected by’:</w:t>
      </w:r>
      <w:hyperlink w:anchor="_63104765cd42c5f76cf72fdc4ed90397" w:history="1">
        <w:r>
          <w:rPr>
            <w:rStyle w:val="Hyperlink"/>
          </w:rPr>
          <w:t>Situation</w:t>
        </w:r>
      </w:hyperlink>
    </w:p>
    <w:p w:rsidR="00697D8F" w:rsidRDefault="00697D8F" w:rsidP="00E05413">
      <w:pPr>
        <w:ind w:firstLine="720"/>
      </w:pPr>
      <w:r>
        <w:t>‘indicates’:</w:t>
      </w:r>
      <w:hyperlink w:anchor="_b5881b0e5e4eeb119cdf881b4c32b91f" w:history="1">
        <w:r>
          <w:rPr>
            <w:rStyle w:val="Hyperlink"/>
          </w:rPr>
          <w:t>Potential Situation</w:t>
        </w:r>
      </w:hyperlink>
    </w:p>
    <w:p w:rsidR="00697D8F" w:rsidRDefault="00697D8F" w:rsidP="00697D8F">
      <w:r w:rsidRPr="000365A1">
        <w:rPr>
          <w:b/>
          <w:i/>
        </w:rPr>
        <w:t>From</w:t>
      </w:r>
      <w:r>
        <w:t xml:space="preserve"> </w:t>
      </w:r>
      <w:hyperlink w:anchor="_1e46c059e4f9b5846cdb98d6adff437a" w:history="1">
        <w:r>
          <w:rPr>
            <w:rStyle w:val="Hyperlink"/>
          </w:rPr>
          <w:t>Category</w:t>
        </w:r>
      </w:hyperlink>
      <w:r>
        <w:t xml:space="preserve">: </w:t>
      </w:r>
    </w:p>
    <w:p w:rsidR="00697D8F" w:rsidRDefault="00697D8F" w:rsidP="00E05413">
      <w:pPr>
        <w:ind w:firstLine="720"/>
      </w:pPr>
      <w:r>
        <w:t>‘categorizes’:</w:t>
      </w:r>
      <w:hyperlink w:anchor="_3a4ff69ced5d7f7c66bb882997dea37e" w:history="1">
        <w:r>
          <w:rPr>
            <w:rStyle w:val="Hyperlink"/>
          </w:rPr>
          <w:t>Anything</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lastRenderedPageBreak/>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D718D6" w:rsidRDefault="00D718D6"/>
    <w:p w:rsidR="00D718D6" w:rsidRDefault="005F69A5">
      <w:pPr>
        <w:pStyle w:val="Heading2"/>
      </w:pPr>
      <w:bookmarkStart w:id="715" w:name="_ae3bf32c5e91a5984c11a018889abf36"/>
      <w:bookmarkStart w:id="716" w:name="_Toc411965929"/>
      <w:r>
        <w:t>Class Indicator Pattern</w:t>
      </w:r>
      <w:bookmarkEnd w:id="715"/>
      <w:bookmarkEnd w:id="716"/>
    </w:p>
    <w:p w:rsidR="00D718D6" w:rsidRDefault="005F69A5">
      <w:r>
        <w:t>An indicator defined by a template pattern</w:t>
      </w:r>
    </w:p>
    <w:p w:rsidR="00D718D6" w:rsidRDefault="005F69A5">
      <w:pPr>
        <w:pStyle w:val="Heading3"/>
      </w:pPr>
      <w:bookmarkStart w:id="717" w:name="_Toc411965930"/>
      <w:r>
        <w:t>Direct Supertypes</w:t>
      </w:r>
      <w:bookmarkEnd w:id="717"/>
    </w:p>
    <w:p w:rsidR="00D718D6" w:rsidRDefault="00C94A5B" w:rsidP="00EC7479">
      <w:pPr>
        <w:ind w:left="360"/>
      </w:pPr>
      <w:hyperlink w:anchor="_0ea506f57adef61cfa374e799c7f4b3e" w:history="1">
        <w:r w:rsidR="005F69A5">
          <w:rPr>
            <w:rStyle w:val="Hyperlink"/>
          </w:rPr>
          <w:t>Indicator</w:t>
        </w:r>
      </w:hyperlink>
      <w:r w:rsidR="005F69A5">
        <w:t xml:space="preserve">, </w:t>
      </w:r>
      <w:hyperlink w:anchor="_6db5f6447173086a1a7d18af4f144b69" w:history="1">
        <w:r w:rsidR="005F69A5">
          <w:rPr>
            <w:rStyle w:val="Hyperlink"/>
          </w:rPr>
          <w:t>Template</w:t>
        </w:r>
      </w:hyperlink>
    </w:p>
    <w:p w:rsidR="00D718D6" w:rsidRDefault="005F69A5">
      <w:pPr>
        <w:pStyle w:val="Code"/>
      </w:pPr>
      <w:r w:rsidRPr="00043180">
        <w:rPr>
          <w:b/>
          <w:sz w:val="24"/>
          <w:szCs w:val="24"/>
        </w:rPr>
        <w:t>package</w:t>
      </w:r>
      <w:r>
        <w:t xml:space="preserve"> Conceptual Modeling and Mapping Library::Risk and Threat Concepts::Indicator</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6db5f6447173086a1a7d18af4f144b69" w:history="1">
        <w:r w:rsidR="007E3012">
          <w:rPr>
            <w:rStyle w:val="Hyperlink"/>
          </w:rPr>
          <w:t>Template</w:t>
        </w:r>
      </w:hyperlink>
      <w:r>
        <w:t xml:space="preserve">, </w:t>
      </w:r>
      <w:r w:rsidR="007E3012" w:rsidRPr="007E3012">
        <w:rPr>
          <w:rStyle w:val="Hyperlink"/>
        </w:rPr>
        <w:t xml:space="preserve"> </w:t>
      </w:r>
      <w:hyperlink w:anchor="_0ea506f57adef61cfa374e799c7f4b3e" w:history="1">
        <w:r w:rsidR="007E3012">
          <w:rPr>
            <w:rStyle w:val="Hyperlink"/>
          </w:rPr>
          <w:t>Indicator</w:t>
        </w:r>
      </w:hyperlink>
    </w:p>
    <w:p w:rsidR="00D718D6" w:rsidRDefault="00D718D6">
      <w:pPr>
        <w:pStyle w:val="Code"/>
      </w:pPr>
    </w:p>
    <w:p w:rsidR="00D718D6" w:rsidRDefault="005F69A5">
      <w:pPr>
        <w:pStyle w:val="Heading3"/>
      </w:pPr>
      <w:bookmarkStart w:id="718" w:name="_Toc411965931"/>
      <w:r>
        <w:t>Inherited Features</w:t>
      </w:r>
      <w:bookmarkEnd w:id="718"/>
    </w:p>
    <w:p w:rsidR="00697D8F" w:rsidRDefault="00697D8F" w:rsidP="00697D8F">
      <w:r w:rsidRPr="000365A1">
        <w:rPr>
          <w:b/>
          <w:i/>
        </w:rPr>
        <w:t>From</w:t>
      </w:r>
      <w:r>
        <w:t xml:space="preserve"> </w:t>
      </w:r>
      <w:hyperlink w:anchor="_6db5f6447173086a1a7d18af4f144b69" w:history="1">
        <w:r>
          <w:rPr>
            <w:rStyle w:val="Hyperlink"/>
          </w:rPr>
          <w:t>Template</w:t>
        </w:r>
      </w:hyperlink>
      <w:r>
        <w:t xml:space="preserve">: </w:t>
      </w:r>
    </w:p>
    <w:p w:rsidR="00697D8F" w:rsidRDefault="00697D8F" w:rsidP="00E05413">
      <w:pPr>
        <w:ind w:firstLine="720"/>
      </w:pPr>
      <w:r>
        <w:t>‘categorizes’:</w:t>
      </w:r>
      <w:hyperlink w:anchor="_63104765cd42c5f76cf72fdc4ed90397" w:history="1">
        <w:r>
          <w:rPr>
            <w:rStyle w:val="Hyperlink"/>
          </w:rPr>
          <w:t>Situation</w:t>
        </w:r>
      </w:hyperlink>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lastRenderedPageBreak/>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697D8F" w:rsidRDefault="00697D8F" w:rsidP="00697D8F">
      <w:r w:rsidRPr="000365A1">
        <w:rPr>
          <w:b/>
          <w:i/>
        </w:rPr>
        <w:t>From</w:t>
      </w:r>
      <w:r>
        <w:t xml:space="preserve"> </w:t>
      </w:r>
      <w:hyperlink w:anchor="_1e46c059e4f9b5846cdb98d6adff437a" w:history="1">
        <w:r>
          <w:rPr>
            <w:rStyle w:val="Hyperlink"/>
          </w:rPr>
          <w:t>Category</w:t>
        </w:r>
      </w:hyperlink>
      <w:r>
        <w:t xml:space="preserve">: </w:t>
      </w:r>
    </w:p>
    <w:p w:rsidR="00697D8F" w:rsidRDefault="00697D8F" w:rsidP="00E05413">
      <w:pPr>
        <w:ind w:firstLine="720"/>
      </w:pPr>
      <w:r>
        <w:t>‘categorizes’:</w:t>
      </w:r>
      <w:hyperlink w:anchor="_3a4ff69ced5d7f7c66bb882997dea37e" w:history="1">
        <w:r>
          <w:rPr>
            <w:rStyle w:val="Hyperlink"/>
          </w:rPr>
          <w:t>Anything</w:t>
        </w:r>
      </w:hyperlink>
    </w:p>
    <w:p w:rsidR="00697D8F" w:rsidRDefault="00697D8F" w:rsidP="00697D8F">
      <w:r w:rsidRPr="000365A1">
        <w:rPr>
          <w:b/>
          <w:i/>
        </w:rPr>
        <w:t>From</w:t>
      </w:r>
      <w:r>
        <w:t xml:space="preserve"> </w:t>
      </w:r>
      <w:hyperlink w:anchor="_0ea506f57adef61cfa374e799c7f4b3e" w:history="1">
        <w:r>
          <w:rPr>
            <w:rStyle w:val="Hyperlink"/>
          </w:rPr>
          <w:t>Indicator</w:t>
        </w:r>
      </w:hyperlink>
      <w:r>
        <w:t xml:space="preserve">: </w:t>
      </w:r>
    </w:p>
    <w:p w:rsidR="00697D8F" w:rsidRDefault="00697D8F" w:rsidP="00E05413">
      <w:pPr>
        <w:ind w:firstLine="720"/>
      </w:pPr>
      <w:r>
        <w:t>‘has sighting’:</w:t>
      </w:r>
      <w:hyperlink w:anchor="_e771cce4eb7bb47efae93a7539a40e8e" w:history="1">
        <w:r>
          <w:rPr>
            <w:rStyle w:val="Hyperlink"/>
          </w:rPr>
          <w:t>Sighting</w:t>
        </w:r>
      </w:hyperlink>
    </w:p>
    <w:p w:rsidR="00697D8F" w:rsidRDefault="00697D8F" w:rsidP="00E05413">
      <w:pPr>
        <w:ind w:firstLine="720"/>
      </w:pPr>
      <w:r>
        <w:t>‘selected by’:</w:t>
      </w:r>
      <w:hyperlink w:anchor="_63104765cd42c5f76cf72fdc4ed90397" w:history="1">
        <w:r>
          <w:rPr>
            <w:rStyle w:val="Hyperlink"/>
          </w:rPr>
          <w:t>Situation</w:t>
        </w:r>
      </w:hyperlink>
    </w:p>
    <w:p w:rsidR="00697D8F" w:rsidRDefault="00697D8F" w:rsidP="00E05413">
      <w:pPr>
        <w:ind w:firstLine="720"/>
      </w:pPr>
      <w:r>
        <w:t>‘indicates’:</w:t>
      </w:r>
      <w:hyperlink w:anchor="_b5881b0e5e4eeb119cdf881b4c32b91f" w:history="1">
        <w:r>
          <w:rPr>
            <w:rStyle w:val="Hyperlink"/>
          </w:rPr>
          <w:t>Potential Situation</w:t>
        </w:r>
      </w:hyperlink>
    </w:p>
    <w:p w:rsidR="00D718D6" w:rsidRDefault="00D718D6"/>
    <w:p w:rsidR="00D718D6" w:rsidRDefault="005F69A5">
      <w:pPr>
        <w:pStyle w:val="Heading2"/>
      </w:pPr>
      <w:bookmarkStart w:id="719" w:name="_a3511bec5be4181aed91476c6b138095"/>
      <w:bookmarkStart w:id="720" w:name="_Toc411965932"/>
      <w:r>
        <w:t>Class Indicator Watchlist</w:t>
      </w:r>
      <w:bookmarkEnd w:id="719"/>
      <w:bookmarkEnd w:id="720"/>
    </w:p>
    <w:p w:rsidR="00D718D6" w:rsidRDefault="005F69A5">
      <w:r>
        <w:t>An indicator defined by a set of entities (which can be individuals or situations) that should be watched for in a particular context. The members of the watch list are represented by "watches".</w:t>
      </w:r>
    </w:p>
    <w:p w:rsidR="00D718D6" w:rsidRDefault="005F69A5">
      <w:pPr>
        <w:pStyle w:val="Heading3"/>
      </w:pPr>
      <w:bookmarkStart w:id="721" w:name="_Toc411965933"/>
      <w:r>
        <w:t>Direct Supertypes</w:t>
      </w:r>
      <w:bookmarkEnd w:id="721"/>
    </w:p>
    <w:p w:rsidR="00D718D6" w:rsidRDefault="00C94A5B" w:rsidP="00EC7479">
      <w:pPr>
        <w:ind w:left="360"/>
      </w:pPr>
      <w:hyperlink w:anchor="_0ea506f57adef61cfa374e799c7f4b3e" w:history="1">
        <w:r w:rsidR="005F69A5">
          <w:rPr>
            <w:rStyle w:val="Hyperlink"/>
          </w:rPr>
          <w:t>Indicator</w:t>
        </w:r>
      </w:hyperlink>
    </w:p>
    <w:p w:rsidR="00D718D6" w:rsidRDefault="005F69A5">
      <w:pPr>
        <w:pStyle w:val="Code"/>
      </w:pPr>
      <w:r w:rsidRPr="00043180">
        <w:rPr>
          <w:b/>
          <w:sz w:val="24"/>
          <w:szCs w:val="24"/>
        </w:rPr>
        <w:t>package</w:t>
      </w:r>
      <w:r>
        <w:t xml:space="preserve"> Conceptual Modeling and Mapping Library::Risk and Threat Concepts::Indicator</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0ea506f57adef61cfa374e799c7f4b3e" w:history="1">
        <w:r w:rsidR="007E3012">
          <w:rPr>
            <w:rStyle w:val="Hyperlink"/>
          </w:rPr>
          <w:t>Indicator</w:t>
        </w:r>
      </w:hyperlink>
    </w:p>
    <w:p w:rsidR="00D718D6" w:rsidRDefault="00D718D6">
      <w:pPr>
        <w:pStyle w:val="Code"/>
      </w:pPr>
    </w:p>
    <w:p w:rsidR="00D718D6" w:rsidRDefault="005F69A5">
      <w:pPr>
        <w:pStyle w:val="Heading3"/>
      </w:pPr>
      <w:bookmarkStart w:id="722" w:name="_Toc411965934"/>
      <w:r>
        <w:t>Associations</w:t>
      </w:r>
      <w:bookmarkEnd w:id="722"/>
    </w:p>
    <w:p w:rsidR="00F546FD" w:rsidRDefault="005F69A5" w:rsidP="00F546FD">
      <w:pPr>
        <w:ind w:left="605" w:hanging="245"/>
      </w:pPr>
      <w:r>
        <w:rPr>
          <w:noProof/>
          <w:lang w:bidi="ar-SA"/>
        </w:rPr>
        <w:drawing>
          <wp:inline distT="0" distB="0" distL="0" distR="0">
            <wp:extent cx="152400" cy="152400"/>
            <wp:effectExtent l="0" t="0" r="0" b="0"/>
            <wp:docPr id="502" name="Picture -324390161.jpg" descr="-32439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324390161.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watches</w:t>
      </w:r>
      <w:r w:rsidR="00A92CA5">
        <w:t>:</w:t>
      </w:r>
      <w:hyperlink w:anchor="_13f9005c9106d00d7131680982c2727a" w:history="1">
        <w:r>
          <w:rPr>
            <w:rStyle w:val="Hyperlink"/>
          </w:rPr>
          <w:t>Entity</w:t>
        </w:r>
      </w:hyperlink>
      <w:r>
        <w:t xml:space="preserve"> </w:t>
      </w:r>
    </w:p>
    <w:p w:rsidR="00A60DB1" w:rsidRDefault="00A60DB1" w:rsidP="00A60DB1">
      <w:pPr>
        <w:ind w:left="720" w:firstLine="360"/>
      </w:pPr>
      <w:r>
        <w:t>The entities (individuals, systems, situations etc.) watched by a watchlist.</w:t>
      </w:r>
    </w:p>
    <w:p w:rsidR="00D718D6" w:rsidRDefault="005F69A5">
      <w:pPr>
        <w:pStyle w:val="Heading3"/>
      </w:pPr>
      <w:bookmarkStart w:id="723" w:name="_Toc411965935"/>
      <w:r>
        <w:lastRenderedPageBreak/>
        <w:t>Inherited Features</w:t>
      </w:r>
      <w:bookmarkEnd w:id="723"/>
    </w:p>
    <w:p w:rsidR="00697D8F" w:rsidRDefault="00697D8F" w:rsidP="00697D8F">
      <w:r w:rsidRPr="000365A1">
        <w:rPr>
          <w:b/>
          <w:i/>
        </w:rPr>
        <w:t>From</w:t>
      </w:r>
      <w:r>
        <w:t xml:space="preserve"> </w:t>
      </w:r>
      <w:hyperlink w:anchor="_0ea506f57adef61cfa374e799c7f4b3e" w:history="1">
        <w:r>
          <w:rPr>
            <w:rStyle w:val="Hyperlink"/>
          </w:rPr>
          <w:t>Indicator</w:t>
        </w:r>
      </w:hyperlink>
      <w:r>
        <w:t xml:space="preserve">: </w:t>
      </w:r>
    </w:p>
    <w:p w:rsidR="00697D8F" w:rsidRDefault="00697D8F" w:rsidP="00E05413">
      <w:pPr>
        <w:ind w:firstLine="720"/>
      </w:pPr>
      <w:r>
        <w:t>‘has sighting’:</w:t>
      </w:r>
      <w:hyperlink w:anchor="_e771cce4eb7bb47efae93a7539a40e8e" w:history="1">
        <w:r>
          <w:rPr>
            <w:rStyle w:val="Hyperlink"/>
          </w:rPr>
          <w:t>Sighting</w:t>
        </w:r>
      </w:hyperlink>
    </w:p>
    <w:p w:rsidR="00697D8F" w:rsidRDefault="00697D8F" w:rsidP="00E05413">
      <w:pPr>
        <w:ind w:firstLine="720"/>
      </w:pPr>
      <w:r>
        <w:t>‘selected by’:</w:t>
      </w:r>
      <w:hyperlink w:anchor="_63104765cd42c5f76cf72fdc4ed90397" w:history="1">
        <w:r>
          <w:rPr>
            <w:rStyle w:val="Hyperlink"/>
          </w:rPr>
          <w:t>Situation</w:t>
        </w:r>
      </w:hyperlink>
    </w:p>
    <w:p w:rsidR="00697D8F" w:rsidRDefault="00697D8F" w:rsidP="00E05413">
      <w:pPr>
        <w:ind w:firstLine="720"/>
      </w:pPr>
      <w:r>
        <w:t>‘indicates’:</w:t>
      </w:r>
      <w:hyperlink w:anchor="_b5881b0e5e4eeb119cdf881b4c32b91f" w:history="1">
        <w:r>
          <w:rPr>
            <w:rStyle w:val="Hyperlink"/>
          </w:rPr>
          <w:t>Potential Situation</w:t>
        </w:r>
      </w:hyperlink>
    </w:p>
    <w:p w:rsidR="00697D8F" w:rsidRDefault="00697D8F" w:rsidP="00697D8F">
      <w:r w:rsidRPr="000365A1">
        <w:rPr>
          <w:b/>
          <w:i/>
        </w:rPr>
        <w:t>From</w:t>
      </w:r>
      <w:r>
        <w:t xml:space="preserve"> </w:t>
      </w:r>
      <w:hyperlink w:anchor="_1e46c059e4f9b5846cdb98d6adff437a" w:history="1">
        <w:r>
          <w:rPr>
            <w:rStyle w:val="Hyperlink"/>
          </w:rPr>
          <w:t>Category</w:t>
        </w:r>
      </w:hyperlink>
      <w:r>
        <w:t xml:space="preserve">: </w:t>
      </w:r>
    </w:p>
    <w:p w:rsidR="00697D8F" w:rsidRDefault="00697D8F" w:rsidP="00E05413">
      <w:pPr>
        <w:ind w:firstLine="720"/>
      </w:pPr>
      <w:r>
        <w:t>‘categorizes’:</w:t>
      </w:r>
      <w:hyperlink w:anchor="_3a4ff69ced5d7f7c66bb882997dea37e" w:history="1">
        <w:r>
          <w:rPr>
            <w:rStyle w:val="Hyperlink"/>
          </w:rPr>
          <w:t>Anything</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D718D6" w:rsidRDefault="00D718D6"/>
    <w:p w:rsidR="00D718D6" w:rsidRDefault="005F69A5">
      <w:pPr>
        <w:pStyle w:val="Heading2"/>
      </w:pPr>
      <w:bookmarkStart w:id="724" w:name="_e771cce4eb7bb47efae93a7539a40e8e"/>
      <w:bookmarkStart w:id="725" w:name="_Toc411965936"/>
      <w:r>
        <w:t>Class Sighting</w:t>
      </w:r>
      <w:bookmarkEnd w:id="724"/>
      <w:bookmarkEnd w:id="725"/>
    </w:p>
    <w:p w:rsidR="000A54AF" w:rsidRDefault="00C94A5B">
      <w:r>
        <w:t>An actual sighting of an indicator - a sighting is evidence for some situation. The sighting observes the entity or situation of interest. It is observed in an actual situation that matches the "selected by" situation. The sighting is evidence for an actua</w:t>
      </w:r>
      <w:r>
        <w:t>l situation that the indicator indicates.</w:t>
      </w:r>
    </w:p>
    <w:p w:rsidR="00CB64BC" w:rsidRDefault="00CB64BC" w:rsidP="00CB64BC">
      <w:pPr>
        <w:jc w:val="center"/>
      </w:pPr>
      <w:r>
        <w:rPr>
          <w:noProof/>
          <w:lang w:bidi="ar-SA"/>
        </w:rPr>
        <w:lastRenderedPageBreak/>
        <w:drawing>
          <wp:inline distT="0" distB="0" distL="0" distR="0">
            <wp:extent cx="5732145" cy="4703298"/>
            <wp:effectExtent l="0" t="0" r="0" b="0"/>
            <wp:docPr id="504" name="Picture -1973439241.jpg" descr="-1973439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1973439241.jpg"/>
                    <pic:cNvPicPr/>
                  </pic:nvPicPr>
                  <pic:blipFill>
                    <a:blip r:embed="rId60" cstate="print"/>
                    <a:stretch>
                      <a:fillRect/>
                    </a:stretch>
                  </pic:blipFill>
                  <pic:spPr>
                    <a:xfrm>
                      <a:off x="0" y="0"/>
                      <a:ext cx="5732145" cy="4703298"/>
                    </a:xfrm>
                    <a:prstGeom prst="rect">
                      <a:avLst/>
                    </a:prstGeom>
                  </pic:spPr>
                </pic:pic>
              </a:graphicData>
            </a:graphic>
          </wp:inline>
        </w:drawing>
      </w:r>
    </w:p>
    <w:p w:rsidR="00CB64BC" w:rsidRDefault="00CB64BC" w:rsidP="00CB64BC">
      <w:pPr>
        <w:pStyle w:val="Figure"/>
        <w:numPr>
          <w:ilvl w:val="0"/>
          <w:numId w:val="4"/>
        </w:numPr>
      </w:pPr>
      <w:bookmarkStart w:id="726" w:name="_Toc411965381"/>
      <w:r>
        <w:t>Sighting Detail</w:t>
      </w:r>
      <w:bookmarkEnd w:id="726"/>
    </w:p>
    <w:p w:rsidR="00D718D6" w:rsidRDefault="005F69A5">
      <w:pPr>
        <w:pStyle w:val="Heading3"/>
      </w:pPr>
      <w:bookmarkStart w:id="727" w:name="_Toc411965937"/>
      <w:r>
        <w:t>Direct Supertypes</w:t>
      </w:r>
      <w:bookmarkEnd w:id="727"/>
    </w:p>
    <w:p w:rsidR="00D718D6" w:rsidRDefault="00C94A5B" w:rsidP="00EC7479">
      <w:pPr>
        <w:ind w:left="360"/>
      </w:pPr>
      <w:hyperlink w:anchor="_1a5b22ec96adcbdd1b918a17fe9b44b2" w:history="1">
        <w:r w:rsidR="005F69A5">
          <w:rPr>
            <w:rStyle w:val="Hyperlink"/>
          </w:rPr>
          <w:t>Observation</w:t>
        </w:r>
      </w:hyperlink>
    </w:p>
    <w:p w:rsidR="00D718D6" w:rsidRDefault="005F69A5">
      <w:pPr>
        <w:pStyle w:val="Code"/>
      </w:pPr>
      <w:r w:rsidRPr="00043180">
        <w:rPr>
          <w:b/>
          <w:sz w:val="24"/>
          <w:szCs w:val="24"/>
        </w:rPr>
        <w:t>package</w:t>
      </w:r>
      <w:r>
        <w:t xml:space="preserve"> Conceptual Modeling and Mapping Library::Risk and Threat Concepts::Indicator</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1a5b22ec96adcbdd1b918a17fe9b44b2" w:history="1">
        <w:r w:rsidR="007E3012">
          <w:rPr>
            <w:rStyle w:val="Hyperlink"/>
          </w:rPr>
          <w:t>Observation</w:t>
        </w:r>
      </w:hyperlink>
    </w:p>
    <w:p w:rsidR="00D718D6" w:rsidRDefault="00D718D6">
      <w:pPr>
        <w:pStyle w:val="Code"/>
      </w:pPr>
    </w:p>
    <w:p w:rsidR="00D718D6" w:rsidRDefault="005F69A5">
      <w:pPr>
        <w:pStyle w:val="Heading3"/>
      </w:pPr>
      <w:bookmarkStart w:id="728" w:name="_Toc411965938"/>
      <w:r>
        <w:t>Associations</w:t>
      </w:r>
      <w:bookmarkEnd w:id="728"/>
    </w:p>
    <w:p w:rsidR="00F546FD" w:rsidRDefault="005F69A5" w:rsidP="00F546FD">
      <w:pPr>
        <w:ind w:left="605" w:hanging="245"/>
      </w:pPr>
      <w:r>
        <w:rPr>
          <w:noProof/>
          <w:lang w:bidi="ar-SA"/>
        </w:rPr>
        <w:drawing>
          <wp:inline distT="0" distB="0" distL="0" distR="0">
            <wp:extent cx="152400" cy="152400"/>
            <wp:effectExtent l="0" t="0" r="0" b="0"/>
            <wp:docPr id="506" name="Picture -1115658578.jpg" descr="-11156585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1115658578.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matches</w:t>
      </w:r>
      <w:r w:rsidR="00A92CA5">
        <w:t>:</w:t>
      </w:r>
      <w:hyperlink w:anchor="_0ea506f57adef61cfa374e799c7f4b3e" w:history="1">
        <w:r>
          <w:rPr>
            <w:rStyle w:val="Hyperlink"/>
          </w:rPr>
          <w:t>Indicator</w:t>
        </w:r>
      </w:hyperlink>
      <w:r>
        <w:t xml:space="preserve"> </w:t>
      </w:r>
      <w:r w:rsidR="00601C69">
        <w:t xml:space="preserve">  </w:t>
      </w:r>
      <w:r w:rsidR="00F546FD" w:rsidRPr="00833C5F">
        <w:rPr>
          <w:i/>
        </w:rPr>
        <w:t>Subsets</w:t>
      </w:r>
      <w:r w:rsidR="00F546FD">
        <w:t>: categorized by:</w:t>
      </w:r>
      <w:hyperlink w:anchor="_1e46c059e4f9b5846cdb98d6adff437a" w:history="1">
        <w:r w:rsidR="00F546FD">
          <w:rPr>
            <w:rStyle w:val="Hyperlink"/>
          </w:rPr>
          <w:t>Category</w:t>
        </w:r>
      </w:hyperlink>
      <w:r w:rsidR="00F546FD">
        <w:rPr>
          <w:rStyle w:val="Hyperlink"/>
        </w:rPr>
        <w:t xml:space="preserve"> </w:t>
      </w:r>
      <w:r w:rsidR="00F546FD">
        <w:t xml:space="preserve">   </w:t>
      </w:r>
    </w:p>
    <w:p w:rsidR="00A60DB1" w:rsidRDefault="00A60DB1" w:rsidP="00A60DB1">
      <w:pPr>
        <w:ind w:left="720" w:firstLine="360"/>
      </w:pPr>
      <w:r>
        <w:t>Indicators a sighting matches</w:t>
      </w:r>
    </w:p>
    <w:p w:rsidR="00F546FD" w:rsidRDefault="005F69A5" w:rsidP="00F546FD">
      <w:pPr>
        <w:ind w:left="605" w:hanging="245"/>
      </w:pPr>
      <w:r>
        <w:rPr>
          <w:noProof/>
          <w:lang w:bidi="ar-SA"/>
        </w:rPr>
        <w:drawing>
          <wp:inline distT="0" distB="0" distL="0" distR="0">
            <wp:extent cx="152400" cy="152400"/>
            <wp:effectExtent l="0" t="0" r="0" b="0"/>
            <wp:docPr id="508" name="Picture 1842775683.jpg" descr="1842775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184277568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is evidence for</w:t>
      </w:r>
      <w:r w:rsidR="00A92CA5">
        <w:t>:</w:t>
      </w:r>
      <w:hyperlink w:anchor="_08a2eb20d8bf045e6dbd9fe9c6a5931a" w:history="1">
        <w:r>
          <w:rPr>
            <w:rStyle w:val="Hyperlink"/>
          </w:rPr>
          <w:t>Actual Situation</w:t>
        </w:r>
      </w:hyperlink>
      <w:r>
        <w:t xml:space="preserve"> </w:t>
      </w:r>
    </w:p>
    <w:p w:rsidR="00A60DB1" w:rsidRDefault="00A60DB1" w:rsidP="00A60DB1">
      <w:pPr>
        <w:ind w:left="720" w:firstLine="360"/>
      </w:pPr>
      <w:r>
        <w:t>Situation that is indicated by a sighting.</w:t>
      </w:r>
    </w:p>
    <w:p w:rsidR="00D718D6" w:rsidRDefault="005F69A5">
      <w:pPr>
        <w:pStyle w:val="Heading3"/>
      </w:pPr>
      <w:bookmarkStart w:id="729" w:name="_Toc411965939"/>
      <w:r>
        <w:t>Inherited Features</w:t>
      </w:r>
      <w:bookmarkEnd w:id="729"/>
    </w:p>
    <w:p w:rsidR="00697D8F" w:rsidRDefault="00697D8F" w:rsidP="00697D8F">
      <w:r w:rsidRPr="000365A1">
        <w:rPr>
          <w:b/>
          <w:i/>
        </w:rPr>
        <w:t>From</w:t>
      </w:r>
      <w:r>
        <w:t xml:space="preserve"> </w:t>
      </w:r>
      <w:hyperlink w:anchor="_1a5b22ec96adcbdd1b918a17fe9b44b2" w:history="1">
        <w:r>
          <w:rPr>
            <w:rStyle w:val="Hyperlink"/>
          </w:rPr>
          <w:t>Observation</w:t>
        </w:r>
      </w:hyperlink>
      <w:r>
        <w:t xml:space="preserve">: </w:t>
      </w:r>
    </w:p>
    <w:p w:rsidR="00697D8F" w:rsidRDefault="00697D8F" w:rsidP="00E05413">
      <w:pPr>
        <w:ind w:firstLine="720"/>
      </w:pPr>
      <w:r>
        <w:t>‘observes’:</w:t>
      </w:r>
      <w:hyperlink w:anchor="_13f9005c9106d00d7131680982c2727a" w:history="1">
        <w:r>
          <w:rPr>
            <w:rStyle w:val="Hyperlink"/>
          </w:rPr>
          <w:t>Entity</w:t>
        </w:r>
      </w:hyperlink>
    </w:p>
    <w:p w:rsidR="00697D8F" w:rsidRDefault="00697D8F" w:rsidP="00E05413">
      <w:pPr>
        <w:ind w:firstLine="720"/>
      </w:pPr>
      <w:r>
        <w:t>‘observer’:</w:t>
      </w:r>
      <w:hyperlink w:anchor="_fb65a7c7797a6f834f4eb97640a0234f" w:history="1">
        <w:r>
          <w:rPr>
            <w:rStyle w:val="Hyperlink"/>
          </w:rPr>
          <w:t>Individual</w:t>
        </w:r>
      </w:hyperlink>
    </w:p>
    <w:p w:rsidR="00697D8F" w:rsidRDefault="00697D8F" w:rsidP="00E05413">
      <w:pPr>
        <w:ind w:firstLine="720"/>
      </w:pPr>
      <w:r>
        <w:t>‘observed in’:</w:t>
      </w:r>
      <w:hyperlink w:anchor="_08a2eb20d8bf045e6dbd9fe9c6a5931a" w:history="1">
        <w:r>
          <w:rPr>
            <w:rStyle w:val="Hyperlink"/>
          </w:rPr>
          <w:t>Actual Situation</w:t>
        </w:r>
      </w:hyperlink>
    </w:p>
    <w:p w:rsidR="00697D8F" w:rsidRDefault="00697D8F" w:rsidP="00697D8F">
      <w:r w:rsidRPr="000365A1">
        <w:rPr>
          <w:b/>
          <w:i/>
        </w:rPr>
        <w:lastRenderedPageBreak/>
        <w:t>From</w:t>
      </w:r>
      <w:r>
        <w:t xml:space="preserve"> </w:t>
      </w:r>
      <w:hyperlink w:anchor="_bf62ccd25fcc4695eba838a426996db5" w:history="1">
        <w:r>
          <w:rPr>
            <w:rStyle w:val="Hyperlink"/>
          </w:rPr>
          <w:t>Activity</w:t>
        </w:r>
      </w:hyperlink>
      <w:r>
        <w:t xml:space="preserve">: </w:t>
      </w:r>
    </w:p>
    <w:p w:rsidR="00697D8F" w:rsidRDefault="00697D8F" w:rsidP="00E05413">
      <w:pPr>
        <w:ind w:firstLine="720"/>
      </w:pPr>
      <w:r>
        <w:t>‘performed by’:</w:t>
      </w:r>
      <w:hyperlink w:anchor="_195976dea0d8187e1656ac43c072c070" w:history="1">
        <w:r>
          <w:rPr>
            <w:rStyle w:val="Hyperlink"/>
          </w:rPr>
          <w:t>Actor</w:t>
        </w:r>
      </w:hyperlink>
    </w:p>
    <w:p w:rsidR="00697D8F" w:rsidRDefault="00697D8F" w:rsidP="00697D8F">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E05413">
      <w:pPr>
        <w:ind w:firstLine="720"/>
      </w:pPr>
      <w:r>
        <w:t>‘uses’:</w:t>
      </w:r>
      <w:hyperlink w:anchor="_13f9005c9106d00d7131680982c2727a" w:history="1">
        <w:r>
          <w:rPr>
            <w:rStyle w:val="Hyperlink"/>
          </w:rPr>
          <w:t>Entity</w:t>
        </w:r>
      </w:hyperlink>
    </w:p>
    <w:p w:rsidR="00697D8F" w:rsidRDefault="00697D8F" w:rsidP="00E05413">
      <w:pPr>
        <w:ind w:firstLine="720"/>
      </w:pPr>
      <w:r>
        <w:t>‘creates’:</w:t>
      </w:r>
      <w:hyperlink w:anchor="_13f9005c9106d00d7131680982c2727a" w:history="1">
        <w:r>
          <w:rPr>
            <w:rStyle w:val="Hyperlink"/>
          </w:rPr>
          <w:t>Entity</w:t>
        </w:r>
      </w:hyperlink>
    </w:p>
    <w:p w:rsidR="00697D8F" w:rsidRDefault="00697D8F" w:rsidP="00E05413">
      <w:pPr>
        <w:ind w:firstLine="720"/>
      </w:pPr>
      <w:r>
        <w:t>‘step in’:</w:t>
      </w:r>
      <w:hyperlink w:anchor="_c05d8ea54231ef8385ae369a8cb18a7f" w:history="1">
        <w:r>
          <w:rPr>
            <w:rStyle w:val="Hyperlink"/>
          </w:rPr>
          <w:t>Occurrence</w:t>
        </w:r>
      </w:hyperlink>
    </w:p>
    <w:p w:rsidR="00697D8F" w:rsidRDefault="00697D8F" w:rsidP="00E05413">
      <w:pPr>
        <w:ind w:firstLine="720"/>
      </w:pPr>
      <w:r>
        <w:t>‘step’:</w:t>
      </w:r>
      <w:hyperlink w:anchor="_c05d8ea54231ef8385ae369a8cb18a7f" w:history="1">
        <w:r>
          <w:rPr>
            <w:rStyle w:val="Hyperlink"/>
          </w:rPr>
          <w:t>Occurrence</w:t>
        </w:r>
      </w:hyperlink>
    </w:p>
    <w:p w:rsidR="00697D8F" w:rsidRDefault="00697D8F" w:rsidP="00E05413">
      <w:pPr>
        <w:ind w:firstLine="720"/>
      </w:pPr>
      <w:r>
        <w:t>‘when’:</w:t>
      </w:r>
      <w:hyperlink w:anchor="_63104765cd42c5f76cf72fdc4ed90397" w:history="1">
        <w:r>
          <w:rPr>
            <w:rStyle w:val="Hyperlink"/>
          </w:rPr>
          <w:t>Situation</w:t>
        </w:r>
      </w:hyperlink>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lastRenderedPageBreak/>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697D8F" w:rsidRDefault="00697D8F" w:rsidP="00697D8F">
      <w:r w:rsidRPr="000365A1">
        <w:rPr>
          <w:b/>
          <w:i/>
        </w:rPr>
        <w:t>From</w:t>
      </w:r>
      <w:r>
        <w:t xml:space="preserve"> </w:t>
      </w:r>
      <w:hyperlink w:anchor="_08a2eb20d8bf045e6dbd9fe9c6a5931a" w:history="1">
        <w:r>
          <w:rPr>
            <w:rStyle w:val="Hyperlink"/>
          </w:rPr>
          <w:t>Actual Situation</w:t>
        </w:r>
      </w:hyperlink>
      <w:r>
        <w:t xml:space="preserve">: </w:t>
      </w:r>
    </w:p>
    <w:p w:rsidR="00697D8F" w:rsidRDefault="00697D8F" w:rsidP="00E05413">
      <w:pPr>
        <w:ind w:firstLine="720"/>
      </w:pPr>
      <w:r>
        <w:t>‘has sighting’:</w:t>
      </w:r>
      <w:hyperlink w:anchor="_e771cce4eb7bb47efae93a7539a40e8e" w:history="1">
        <w:r>
          <w:rPr>
            <w:rStyle w:val="Hyperlink"/>
          </w:rPr>
          <w:t>Sighting</w:t>
        </w:r>
      </w:hyperlink>
    </w:p>
    <w:p w:rsidR="00697D8F" w:rsidRDefault="00697D8F" w:rsidP="00E05413">
      <w:pPr>
        <w:ind w:firstLine="720"/>
      </w:pPr>
      <w:r>
        <w:t>‘has observation’:</w:t>
      </w:r>
      <w:hyperlink w:anchor="_1a5b22ec96adcbdd1b918a17fe9b44b2" w:history="1">
        <w:r>
          <w:rPr>
            <w:rStyle w:val="Hyperlink"/>
          </w:rPr>
          <w:t>Observation</w:t>
        </w:r>
      </w:hyperlink>
    </w:p>
    <w:p w:rsidR="00697D8F" w:rsidRDefault="00697D8F" w:rsidP="00697D8F">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E05413">
      <w:pPr>
        <w:ind w:firstLine="720"/>
      </w:pPr>
      <w:r>
        <w:t>‘has observation’:</w:t>
      </w:r>
      <w:hyperlink w:anchor="_1a5b22ec96adcbdd1b918a17fe9b44b2" w:history="1">
        <w:r>
          <w:rPr>
            <w:rStyle w:val="Hyperlink"/>
          </w:rPr>
          <w:t>Observation</w:t>
        </w:r>
      </w:hyperlink>
    </w:p>
    <w:p w:rsidR="00D718D6" w:rsidRDefault="00D718D6"/>
    <w:p w:rsidR="00D718D6" w:rsidRDefault="005F69A5">
      <w:pPr>
        <w:pStyle w:val="Heading1"/>
      </w:pPr>
      <w:bookmarkStart w:id="730" w:name="_Toc411965940"/>
      <w:r>
        <w:t>Conceptual Modeling and Mapping Library::Risk and Threat Concepts::Risk</w:t>
      </w:r>
      <w:bookmarkEnd w:id="730"/>
    </w:p>
    <w:p w:rsidR="000A54AF" w:rsidRDefault="00C94A5B">
      <w:r>
        <w:rPr>
          <w:i/>
          <w:iCs/>
        </w:rPr>
        <w:t>Risks</w:t>
      </w:r>
      <w:r>
        <w:t xml:space="preserve"> are identified </w:t>
      </w:r>
      <w:r>
        <w:rPr>
          <w:b/>
          <w:bCs/>
        </w:rPr>
        <w:t>potential dangers</w:t>
      </w:r>
      <w:r>
        <w:t xml:space="preserve">, </w:t>
      </w:r>
      <w:r>
        <w:rPr>
          <w:i/>
          <w:iCs/>
        </w:rPr>
        <w:t>situations</w:t>
      </w:r>
      <w:r>
        <w:t xml:space="preserve"> with inherent uncertainty having a negative impact (</w:t>
      </w:r>
      <w:r>
        <w:rPr>
          <w:i/>
          <w:iCs/>
        </w:rPr>
        <w:t>harm</w:t>
      </w:r>
      <w:r>
        <w:t xml:space="preserve">) on objectives, people or resources. A risk typically identifies the risk to a </w:t>
      </w:r>
      <w:r>
        <w:rPr>
          <w:i/>
          <w:iCs/>
        </w:rPr>
        <w:t>prima</w:t>
      </w:r>
      <w:r>
        <w:rPr>
          <w:i/>
          <w:iCs/>
        </w:rPr>
        <w:t xml:space="preserve">ry asset </w:t>
      </w:r>
      <w:r>
        <w:t xml:space="preserve">- a </w:t>
      </w:r>
      <w:r>
        <w:rPr>
          <w:i/>
          <w:iCs/>
        </w:rPr>
        <w:t>resource</w:t>
      </w:r>
      <w:r>
        <w:t xml:space="preserve"> of direct interest to stakeholders. Kinds of risks include </w:t>
      </w:r>
      <w:r>
        <w:rPr>
          <w:i/>
          <w:iCs/>
        </w:rPr>
        <w:t>threats</w:t>
      </w:r>
      <w:r>
        <w:t xml:space="preserve"> and </w:t>
      </w:r>
      <w:r>
        <w:rPr>
          <w:i/>
          <w:iCs/>
        </w:rPr>
        <w:t>hazards</w:t>
      </w:r>
      <w:r>
        <w:t xml:space="preserve"> which are intentional and unintentional, respectively. All relations relevant to any </w:t>
      </w:r>
      <w:r>
        <w:rPr>
          <w:i/>
          <w:iCs/>
        </w:rPr>
        <w:t>danger</w:t>
      </w:r>
      <w:r>
        <w:t xml:space="preserve"> may be utilized to understand a risk.</w:t>
      </w:r>
    </w:p>
    <w:p w:rsidR="000A54AF" w:rsidRDefault="00C94A5B">
      <w:r>
        <w:rPr>
          <w:i/>
          <w:iCs/>
        </w:rPr>
        <w:t>Desirability metrics,</w:t>
      </w:r>
      <w:r>
        <w:t xml:space="preserve"> computed based on all the </w:t>
      </w:r>
      <w:r>
        <w:rPr>
          <w:i/>
          <w:iCs/>
        </w:rPr>
        <w:t>consequences</w:t>
      </w:r>
      <w:r>
        <w:t xml:space="preserve"> of a </w:t>
      </w:r>
      <w:r>
        <w:rPr>
          <w:i/>
          <w:iCs/>
        </w:rPr>
        <w:t>situation</w:t>
      </w:r>
      <w:r>
        <w:t xml:space="preserve"> on the </w:t>
      </w:r>
      <w:r>
        <w:rPr>
          <w:i/>
          <w:iCs/>
        </w:rPr>
        <w:t xml:space="preserve">objectives </w:t>
      </w:r>
      <w:r>
        <w:t xml:space="preserve">of a </w:t>
      </w:r>
      <w:r>
        <w:rPr>
          <w:i/>
          <w:iCs/>
        </w:rPr>
        <w:t>stakeholder</w:t>
      </w:r>
      <w:r>
        <w:t>, provide the basis for the calculation of the risk level and the evaluation of what risk may be accepted and what may be avoided or mitigated.</w:t>
      </w:r>
    </w:p>
    <w:p w:rsidR="000A54AF" w:rsidRDefault="00C94A5B">
      <w:r>
        <w:t xml:space="preserve">Risk may be subject to </w:t>
      </w:r>
      <w:r>
        <w:rPr>
          <w:i/>
          <w:iCs/>
        </w:rPr>
        <w:t>risk requirements</w:t>
      </w:r>
      <w:r>
        <w:t xml:space="preserve"> and may have a history of where that risk </w:t>
      </w:r>
      <w:r>
        <w:rPr>
          <w:i/>
          <w:iCs/>
        </w:rPr>
        <w:t>contributed</w:t>
      </w:r>
      <w:r>
        <w:t xml:space="preserve"> to </w:t>
      </w:r>
      <w:r>
        <w:rPr>
          <w:i/>
          <w:iCs/>
        </w:rPr>
        <w:t>incidents</w:t>
      </w:r>
      <w:r>
        <w:t xml:space="preserve">. A risk may have </w:t>
      </w:r>
      <w:r>
        <w:rPr>
          <w:i/>
          <w:iCs/>
        </w:rPr>
        <w:t xml:space="preserve">mitigations </w:t>
      </w:r>
      <w:r>
        <w:t xml:space="preserve">to </w:t>
      </w:r>
      <w:r>
        <w:rPr>
          <w:i/>
          <w:iCs/>
        </w:rPr>
        <w:t>reduce harm</w:t>
      </w:r>
      <w:r>
        <w:t xml:space="preserve"> as well as mitigations to </w:t>
      </w:r>
      <w:r>
        <w:rPr>
          <w:i/>
          <w:iCs/>
        </w:rPr>
        <w:t>reduce the likelihood</w:t>
      </w:r>
      <w:r>
        <w:t xml:space="preserve"> of the risk. Such mitigations include </w:t>
      </w:r>
      <w:r>
        <w:rPr>
          <w:i/>
          <w:iCs/>
        </w:rPr>
        <w:t>plans</w:t>
      </w:r>
      <w:r>
        <w:t xml:space="preserve"> and </w:t>
      </w:r>
      <w:r>
        <w:rPr>
          <w:i/>
          <w:iCs/>
        </w:rPr>
        <w:t>activities</w:t>
      </w:r>
      <w:r>
        <w:t>.</w:t>
      </w:r>
    </w:p>
    <w:p w:rsidR="000A54AF" w:rsidRDefault="00C94A5B">
      <w:r>
        <w:t xml:space="preserve">Risk planing includes the identification of risk treatment options. As a risk is a "possible future", each </w:t>
      </w:r>
      <w:r>
        <w:rPr>
          <w:i/>
          <w:iCs/>
        </w:rPr>
        <w:t>risk treatment option</w:t>
      </w:r>
      <w:r>
        <w:t xml:space="preserve"> is an alternative possible future based on taking certain actions. These actions include: </w:t>
      </w:r>
    </w:p>
    <w:p w:rsidR="000A54AF" w:rsidRDefault="00C94A5B">
      <w:pPr>
        <w:pStyle w:val="ListParagraph"/>
        <w:numPr>
          <w:ilvl w:val="0"/>
          <w:numId w:val="6"/>
        </w:numPr>
      </w:pPr>
      <w:r>
        <w:t>Avoiding the risk</w:t>
      </w:r>
    </w:p>
    <w:p w:rsidR="000A54AF" w:rsidRDefault="00C94A5B">
      <w:pPr>
        <w:pStyle w:val="ListParagraph"/>
        <w:numPr>
          <w:ilvl w:val="0"/>
          <w:numId w:val="6"/>
        </w:numPr>
      </w:pPr>
      <w:r>
        <w:t>Transfer of risk t</w:t>
      </w:r>
      <w:r>
        <w:t>o another stakeholder</w:t>
      </w:r>
    </w:p>
    <w:p w:rsidR="000A54AF" w:rsidRDefault="00C94A5B">
      <w:pPr>
        <w:pStyle w:val="ListParagraph"/>
        <w:numPr>
          <w:ilvl w:val="0"/>
          <w:numId w:val="6"/>
        </w:numPr>
      </w:pPr>
      <w:r>
        <w:t>Reducing the likelihood</w:t>
      </w:r>
    </w:p>
    <w:p w:rsidR="000A54AF" w:rsidRDefault="00C94A5B">
      <w:pPr>
        <w:pStyle w:val="ListParagraph"/>
        <w:numPr>
          <w:ilvl w:val="0"/>
          <w:numId w:val="6"/>
        </w:numPr>
      </w:pPr>
      <w:r>
        <w:t>Reducing the impact</w:t>
      </w:r>
    </w:p>
    <w:p w:rsidR="000A54AF" w:rsidRDefault="00C94A5B">
      <w:pPr>
        <w:pStyle w:val="ListParagraph"/>
        <w:numPr>
          <w:ilvl w:val="0"/>
          <w:numId w:val="6"/>
        </w:numPr>
      </w:pPr>
      <w:r>
        <w:t xml:space="preserve">Accepting the risk </w:t>
      </w:r>
    </w:p>
    <w:p w:rsidR="000A54AF" w:rsidRDefault="00C94A5B">
      <w:r>
        <w:t xml:space="preserve"> </w:t>
      </w:r>
    </w:p>
    <w:p w:rsidR="000A54AF" w:rsidRDefault="00C94A5B">
      <w:r>
        <w:t xml:space="preserve"> </w:t>
      </w:r>
    </w:p>
    <w:p w:rsidR="00D718D6" w:rsidRDefault="00306ED9">
      <w:pPr>
        <w:pStyle w:val="Heading2"/>
      </w:pPr>
      <w:bookmarkStart w:id="731" w:name="_Toc411965941"/>
      <w:r>
        <w:lastRenderedPageBreak/>
        <w:t>Diagram</w:t>
      </w:r>
      <w:r w:rsidR="00AB6B0D">
        <w:t>:</w:t>
      </w:r>
      <w:r>
        <w:t xml:space="preserve"> </w:t>
      </w:r>
      <w:r w:rsidR="005F69A5">
        <w:t>Risk</w:t>
      </w:r>
      <w:bookmarkEnd w:id="731"/>
    </w:p>
    <w:p w:rsidR="00D718D6" w:rsidRDefault="005F69A5">
      <w:pPr>
        <w:jc w:val="center"/>
        <w:rPr>
          <w:rFonts w:cs="Arial"/>
        </w:rPr>
      </w:pPr>
      <w:r>
        <w:rPr>
          <w:noProof/>
          <w:lang w:bidi="ar-SA"/>
        </w:rPr>
        <w:drawing>
          <wp:inline distT="0" distB="0" distL="0" distR="0">
            <wp:extent cx="5732145" cy="3700649"/>
            <wp:effectExtent l="0" t="0" r="0" b="0"/>
            <wp:docPr id="510" name="Picture -1442378917.jpg" descr="-14423789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1442378917.jpg"/>
                    <pic:cNvPicPr/>
                  </pic:nvPicPr>
                  <pic:blipFill>
                    <a:blip r:embed="rId61" cstate="print"/>
                    <a:stretch>
                      <a:fillRect/>
                    </a:stretch>
                  </pic:blipFill>
                  <pic:spPr>
                    <a:xfrm>
                      <a:off x="0" y="0"/>
                      <a:ext cx="5732145" cy="3700649"/>
                    </a:xfrm>
                    <a:prstGeom prst="rect">
                      <a:avLst/>
                    </a:prstGeom>
                  </pic:spPr>
                </pic:pic>
              </a:graphicData>
            </a:graphic>
          </wp:inline>
        </w:drawing>
      </w:r>
    </w:p>
    <w:p w:rsidR="00D718D6" w:rsidRDefault="005F69A5">
      <w:pPr>
        <w:pStyle w:val="Figure"/>
      </w:pPr>
      <w:bookmarkStart w:id="732" w:name="_Toc411965382"/>
      <w:r>
        <w:t>Risk</w:t>
      </w:r>
      <w:bookmarkEnd w:id="732"/>
    </w:p>
    <w:p w:rsidR="00D718D6" w:rsidRDefault="00D718D6"/>
    <w:p w:rsidR="00D718D6" w:rsidRDefault="005F69A5">
      <w:pPr>
        <w:pStyle w:val="Heading2"/>
      </w:pPr>
      <w:bookmarkStart w:id="733" w:name="_25ccd740e3f422b039f4a4374ff01abf"/>
      <w:bookmarkStart w:id="734" w:name="_Toc411965942"/>
      <w:r>
        <w:t>Class Avoid Danger</w:t>
      </w:r>
      <w:bookmarkEnd w:id="733"/>
      <w:bookmarkEnd w:id="734"/>
    </w:p>
    <w:p w:rsidR="00D718D6" w:rsidRDefault="005F69A5">
      <w:r>
        <w:t>A likelihood reduction strategy whereby a stakeholder decides not to engage in a risky activity.</w:t>
      </w:r>
    </w:p>
    <w:p w:rsidR="00D718D6" w:rsidRDefault="005F69A5">
      <w:pPr>
        <w:pStyle w:val="Heading3"/>
      </w:pPr>
      <w:bookmarkStart w:id="735" w:name="_Toc411965943"/>
      <w:r>
        <w:t>Direct Supertypes</w:t>
      </w:r>
      <w:bookmarkEnd w:id="735"/>
    </w:p>
    <w:p w:rsidR="00D718D6" w:rsidRDefault="00C94A5B" w:rsidP="00EC7479">
      <w:pPr>
        <w:ind w:left="360"/>
      </w:pPr>
      <w:hyperlink w:anchor="_70807c15a257bc97a908d5f6b48d6c3d" w:history="1">
        <w:r w:rsidR="005F69A5">
          <w:rPr>
            <w:rStyle w:val="Hyperlink"/>
          </w:rPr>
          <w:t>Mitigation</w:t>
        </w:r>
      </w:hyperlink>
    </w:p>
    <w:p w:rsidR="00D718D6" w:rsidRDefault="005F69A5">
      <w:pPr>
        <w:pStyle w:val="Code"/>
      </w:pPr>
      <w:r w:rsidRPr="00043180">
        <w:rPr>
          <w:b/>
          <w:sz w:val="24"/>
          <w:szCs w:val="24"/>
        </w:rPr>
        <w:t>package</w:t>
      </w:r>
      <w:r>
        <w:t xml:space="preserve"> Conceptual Modeling and Mapping Library::Risk and Threat Concepts::Risk</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70807c15a257bc97a908d5f6b48d6c3d" w:history="1">
        <w:r w:rsidR="007E3012">
          <w:rPr>
            <w:rStyle w:val="Hyperlink"/>
          </w:rPr>
          <w:t>Mitigation</w:t>
        </w:r>
      </w:hyperlink>
    </w:p>
    <w:p w:rsidR="00D718D6" w:rsidRDefault="00D718D6">
      <w:pPr>
        <w:pStyle w:val="Code"/>
      </w:pPr>
    </w:p>
    <w:p w:rsidR="00D718D6" w:rsidRDefault="005F69A5">
      <w:pPr>
        <w:pStyle w:val="Heading3"/>
      </w:pPr>
      <w:bookmarkStart w:id="736" w:name="_Toc411965944"/>
      <w:r>
        <w:t>Inherited Features</w:t>
      </w:r>
      <w:bookmarkEnd w:id="736"/>
    </w:p>
    <w:p w:rsidR="00697D8F" w:rsidRDefault="00697D8F" w:rsidP="00697D8F">
      <w:r w:rsidRPr="000365A1">
        <w:rPr>
          <w:b/>
          <w:i/>
        </w:rPr>
        <w:t>From</w:t>
      </w:r>
      <w:r>
        <w:t xml:space="preserve"> </w:t>
      </w:r>
      <w:hyperlink w:anchor="_70807c15a257bc97a908d5f6b48d6c3d" w:history="1">
        <w:r>
          <w:rPr>
            <w:rStyle w:val="Hyperlink"/>
          </w:rPr>
          <w:t>Mitigation</w:t>
        </w:r>
      </w:hyperlink>
      <w:r>
        <w:t xml:space="preserve">: </w:t>
      </w:r>
    </w:p>
    <w:p w:rsidR="00697D8F" w:rsidRDefault="00697D8F" w:rsidP="00E05413">
      <w:pPr>
        <w:ind w:firstLine="720"/>
      </w:pPr>
      <w:r>
        <w:t>‘mitigates risk’:</w:t>
      </w:r>
      <w:hyperlink w:anchor="_04a1907e89ec9aacd39369717010d596" w:history="1">
        <w:r>
          <w:rPr>
            <w:rStyle w:val="Hyperlink"/>
          </w:rPr>
          <w:t>Risk</w:t>
        </w:r>
      </w:hyperlink>
    </w:p>
    <w:p w:rsidR="00697D8F" w:rsidRDefault="00697D8F" w:rsidP="00E05413">
      <w:pPr>
        <w:ind w:firstLine="720"/>
      </w:pPr>
      <w:r>
        <w:t>‘responds to’:</w:t>
      </w:r>
      <w:hyperlink w:anchor="_4bdee0568b2f36e553f586b458dace32" w:history="1">
        <w:r>
          <w:rPr>
            <w:rStyle w:val="Hyperlink"/>
          </w:rPr>
          <w:t>Danger</w:t>
        </w:r>
      </w:hyperlink>
    </w:p>
    <w:p w:rsidR="00697D8F" w:rsidRDefault="00697D8F" w:rsidP="00E05413">
      <w:pPr>
        <w:ind w:firstLine="720"/>
      </w:pPr>
      <w:r>
        <w:t>‘degree of prevention’:</w:t>
      </w:r>
      <w:hyperlink w:anchor="_23c4326044009f885190c5ab985800db" w:history="1">
        <w:r>
          <w:rPr>
            <w:rStyle w:val="Hyperlink"/>
          </w:rPr>
          <w:t>Metric</w:t>
        </w:r>
      </w:hyperlink>
    </w:p>
    <w:p w:rsidR="00D718D6" w:rsidRDefault="00D718D6"/>
    <w:p w:rsidR="00D718D6" w:rsidRDefault="005F69A5">
      <w:pPr>
        <w:pStyle w:val="Heading2"/>
      </w:pPr>
      <w:bookmarkStart w:id="737" w:name="_794c745a42dca7d6eaf3424700335f16"/>
      <w:bookmarkStart w:id="738" w:name="_Toc411965945"/>
      <w:r>
        <w:t>Class Hazard</w:t>
      </w:r>
      <w:bookmarkEnd w:id="737"/>
      <w:bookmarkEnd w:id="738"/>
    </w:p>
    <w:p w:rsidR="00D718D6" w:rsidRDefault="005F69A5">
      <w:r>
        <w:t>A hazard is a condition that may lead to undesired consequences. Hazards lack intent and do not require the involvement of a threat actor.</w:t>
      </w:r>
    </w:p>
    <w:p w:rsidR="00D718D6" w:rsidRDefault="005F69A5">
      <w:pPr>
        <w:pStyle w:val="Heading3"/>
      </w:pPr>
      <w:bookmarkStart w:id="739" w:name="_Toc411965946"/>
      <w:r>
        <w:lastRenderedPageBreak/>
        <w:t>Direct Supertypes</w:t>
      </w:r>
      <w:bookmarkEnd w:id="739"/>
    </w:p>
    <w:p w:rsidR="00D718D6" w:rsidRDefault="00C94A5B" w:rsidP="00EC7479">
      <w:pPr>
        <w:ind w:left="360"/>
      </w:pPr>
      <w:hyperlink w:anchor="_04a1907e89ec9aacd39369717010d596" w:history="1">
        <w:r w:rsidR="005F69A5">
          <w:rPr>
            <w:rStyle w:val="Hyperlink"/>
          </w:rPr>
          <w:t>Risk</w:t>
        </w:r>
      </w:hyperlink>
      <w:r w:rsidR="005F69A5">
        <w:t xml:space="preserve">, </w:t>
      </w:r>
      <w:hyperlink w:anchor="_503237c91822aea6eb1e81f160d33ce1" w:history="1">
        <w:r w:rsidR="005F69A5">
          <w:rPr>
            <w:rStyle w:val="Hyperlink"/>
          </w:rPr>
          <w:t>Weakness</w:t>
        </w:r>
      </w:hyperlink>
    </w:p>
    <w:p w:rsidR="00D718D6" w:rsidRDefault="005F69A5">
      <w:pPr>
        <w:pStyle w:val="Code"/>
      </w:pPr>
      <w:r w:rsidRPr="00043180">
        <w:rPr>
          <w:b/>
          <w:sz w:val="24"/>
          <w:szCs w:val="24"/>
        </w:rPr>
        <w:t>package</w:t>
      </w:r>
      <w:r>
        <w:t xml:space="preserve"> Conceptual Modeling and Mapping Library::Risk and Threat Concepts::Risk</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503237c91822aea6eb1e81f160d33ce1" w:history="1">
        <w:r w:rsidR="007E3012">
          <w:rPr>
            <w:rStyle w:val="Hyperlink"/>
          </w:rPr>
          <w:t>Weakness</w:t>
        </w:r>
      </w:hyperlink>
      <w:r>
        <w:t xml:space="preserve">, </w:t>
      </w:r>
      <w:r w:rsidR="007E3012" w:rsidRPr="007E3012">
        <w:rPr>
          <w:rStyle w:val="Hyperlink"/>
        </w:rPr>
        <w:t xml:space="preserve"> </w:t>
      </w:r>
      <w:hyperlink w:anchor="_04a1907e89ec9aacd39369717010d596" w:history="1">
        <w:r w:rsidR="007E3012">
          <w:rPr>
            <w:rStyle w:val="Hyperlink"/>
          </w:rPr>
          <w:t>Risk</w:t>
        </w:r>
      </w:hyperlink>
    </w:p>
    <w:p w:rsidR="00D718D6" w:rsidRDefault="00D718D6">
      <w:pPr>
        <w:pStyle w:val="Code"/>
      </w:pPr>
    </w:p>
    <w:p w:rsidR="00D718D6" w:rsidRDefault="005F69A5">
      <w:pPr>
        <w:pStyle w:val="Heading3"/>
      </w:pPr>
      <w:bookmarkStart w:id="740" w:name="_Toc411965947"/>
      <w:r>
        <w:t>Inherited Features</w:t>
      </w:r>
      <w:bookmarkEnd w:id="740"/>
    </w:p>
    <w:p w:rsidR="00697D8F" w:rsidRDefault="00697D8F" w:rsidP="00697D8F">
      <w:r w:rsidRPr="000365A1">
        <w:rPr>
          <w:b/>
          <w:i/>
        </w:rPr>
        <w:t>From</w:t>
      </w:r>
      <w:r>
        <w:t xml:space="preserve"> </w:t>
      </w:r>
      <w:hyperlink w:anchor="_503237c91822aea6eb1e81f160d33ce1" w:history="1">
        <w:r>
          <w:rPr>
            <w:rStyle w:val="Hyperlink"/>
          </w:rPr>
          <w:t>Weakness</w:t>
        </w:r>
      </w:hyperlink>
      <w:r>
        <w:t xml:space="preserve">: </w:t>
      </w:r>
    </w:p>
    <w:p w:rsidR="00697D8F" w:rsidRDefault="00697D8F" w:rsidP="00E05413">
      <w:pPr>
        <w:ind w:firstLine="720"/>
      </w:pPr>
      <w:r>
        <w:t>‘weakness of’:</w:t>
      </w:r>
      <w:hyperlink w:anchor="_d442d75c9ac335e7a2aadbc96919fc2d" w:history="1">
        <w:r>
          <w:rPr>
            <w:rStyle w:val="Hyperlink"/>
          </w:rPr>
          <w:t>Resource</w:t>
        </w:r>
      </w:hyperlink>
    </w:p>
    <w:p w:rsidR="00697D8F" w:rsidRDefault="00697D8F" w:rsidP="00697D8F">
      <w:r w:rsidRPr="000365A1">
        <w:rPr>
          <w:b/>
          <w:i/>
        </w:rPr>
        <w:t>From</w:t>
      </w:r>
      <w:r>
        <w:t xml:space="preserve"> </w:t>
      </w:r>
      <w:hyperlink w:anchor="_e92228f26631bd725a174bd1e0d187f6" w:history="1">
        <w:r>
          <w:rPr>
            <w:rStyle w:val="Hyperlink"/>
          </w:rPr>
          <w:t>Danger Source</w:t>
        </w:r>
      </w:hyperlink>
      <w:r>
        <w:t xml:space="preserve">: </w:t>
      </w:r>
    </w:p>
    <w:p w:rsidR="00697D8F" w:rsidRDefault="00697D8F" w:rsidP="00E05413">
      <w:pPr>
        <w:ind w:firstLine="720"/>
      </w:pPr>
      <w:r>
        <w:t>‘contributes to’:</w:t>
      </w:r>
      <w:hyperlink w:anchor="_4bdee0568b2f36e553f586b458dace32" w:history="1">
        <w:r>
          <w:rPr>
            <w:rStyle w:val="Hyperlink"/>
          </w:rPr>
          <w:t>Danger</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4bdee0568b2f36e553f586b458dace32" w:history="1">
        <w:r>
          <w:rPr>
            <w:rStyle w:val="Hyperlink"/>
          </w:rPr>
          <w:t>Danger</w:t>
        </w:r>
      </w:hyperlink>
      <w:r>
        <w:t xml:space="preserve">: </w:t>
      </w:r>
    </w:p>
    <w:p w:rsidR="00697D8F" w:rsidRDefault="00697D8F" w:rsidP="00E05413">
      <w:pPr>
        <w:ind w:firstLine="720"/>
      </w:pPr>
      <w:r>
        <w:t>‘severity’:</w:t>
      </w:r>
      <w:hyperlink w:anchor="_23c4326044009f885190c5ab985800db" w:history="1">
        <w:r>
          <w:rPr>
            <w:rStyle w:val="Hyperlink"/>
          </w:rPr>
          <w:t>Metric</w:t>
        </w:r>
      </w:hyperlink>
    </w:p>
    <w:p w:rsidR="00697D8F" w:rsidRDefault="00697D8F" w:rsidP="00E05413">
      <w:pPr>
        <w:ind w:firstLine="720"/>
      </w:pPr>
      <w:r>
        <w:t>‘reduce harm via’:</w:t>
      </w:r>
      <w:hyperlink w:anchor="_70807c15a257bc97a908d5f6b48d6c3d" w:history="1">
        <w:r>
          <w:rPr>
            <w:rStyle w:val="Hyperlink"/>
          </w:rPr>
          <w:t>Mitigation</w:t>
        </w:r>
      </w:hyperlink>
    </w:p>
    <w:p w:rsidR="00697D8F" w:rsidRDefault="00697D8F" w:rsidP="00E05413">
      <w:pPr>
        <w:ind w:firstLine="720"/>
      </w:pPr>
      <w:r>
        <w:t>‘dangerous scenario’:</w:t>
      </w:r>
      <w:hyperlink w:anchor="_f85923f748ecc6b222c0eb85c28ef892" w:history="1">
        <w:r>
          <w:rPr>
            <w:rStyle w:val="Hyperlink"/>
          </w:rPr>
          <w:t>Scenario</w:t>
        </w:r>
      </w:hyperlink>
    </w:p>
    <w:p w:rsidR="00697D8F" w:rsidRDefault="00697D8F" w:rsidP="00E05413">
      <w:pPr>
        <w:ind w:firstLine="720"/>
      </w:pPr>
      <w:r>
        <w:t>‘source of danger’:</w:t>
      </w:r>
      <w:hyperlink w:anchor="_e92228f26631bd725a174bd1e0d187f6" w:history="1">
        <w:r>
          <w:rPr>
            <w:rStyle w:val="Hyperlink"/>
          </w:rPr>
          <w:t>Danger Source</w:t>
        </w:r>
      </w:hyperlink>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lastRenderedPageBreak/>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697D8F" w:rsidRDefault="00697D8F" w:rsidP="00697D8F">
      <w:r w:rsidRPr="000365A1">
        <w:rPr>
          <w:b/>
          <w:i/>
        </w:rPr>
        <w:t>From</w:t>
      </w:r>
      <w:r>
        <w:t xml:space="preserve"> </w:t>
      </w:r>
      <w:hyperlink w:anchor="_927c2855748f476d96735ff79da4ebff" w:history="1">
        <w:r>
          <w:rPr>
            <w:rStyle w:val="Hyperlink"/>
          </w:rPr>
          <w:t>State</w:t>
        </w:r>
      </w:hyperlink>
      <w:r>
        <w:t xml:space="preserve">: </w:t>
      </w:r>
    </w:p>
    <w:p w:rsidR="00697D8F" w:rsidRDefault="00697D8F" w:rsidP="00E05413">
      <w:pPr>
        <w:ind w:firstLine="720"/>
      </w:pPr>
      <w:r>
        <w:t>‘state of’:</w:t>
      </w:r>
      <w:hyperlink w:anchor="_13f9005c9106d00d7131680982c2727a" w:history="1">
        <w:r>
          <w:rPr>
            <w:rStyle w:val="Hyperlink"/>
          </w:rPr>
          <w:t>Entity</w:t>
        </w:r>
      </w:hyperlink>
    </w:p>
    <w:p w:rsidR="00697D8F" w:rsidRDefault="00697D8F" w:rsidP="00697D8F">
      <w:r w:rsidRPr="000365A1">
        <w:rPr>
          <w:b/>
          <w:i/>
        </w:rPr>
        <w:t>From</w:t>
      </w:r>
      <w:r>
        <w:t xml:space="preserve"> </w:t>
      </w:r>
      <w:hyperlink w:anchor="_04a1907e89ec9aacd39369717010d596" w:history="1">
        <w:r>
          <w:rPr>
            <w:rStyle w:val="Hyperlink"/>
          </w:rPr>
          <w:t>Risk</w:t>
        </w:r>
      </w:hyperlink>
      <w:r>
        <w:t xml:space="preserve">: </w:t>
      </w:r>
    </w:p>
    <w:p w:rsidR="00697D8F" w:rsidRDefault="00697D8F" w:rsidP="00E05413">
      <w:pPr>
        <w:ind w:firstLine="720"/>
      </w:pPr>
      <w:r>
        <w:t>‘desiribility metric’:</w:t>
      </w:r>
      <w:hyperlink w:anchor="_11010295f8ed009bedb40bfa3aed7f4c" w:history="1">
        <w:r>
          <w:rPr>
            <w:rStyle w:val="Hyperlink"/>
          </w:rPr>
          <w:t>Stakeholder Desirability</w:t>
        </w:r>
      </w:hyperlink>
    </w:p>
    <w:p w:rsidR="00697D8F" w:rsidRDefault="00697D8F" w:rsidP="00E05413">
      <w:pPr>
        <w:ind w:firstLine="720"/>
      </w:pPr>
      <w:r>
        <w:t>‘risk level’:</w:t>
      </w:r>
      <w:hyperlink w:anchor="_23c4326044009f885190c5ab985800db" w:history="1">
        <w:r>
          <w:rPr>
            <w:rStyle w:val="Hyperlink"/>
          </w:rPr>
          <w:t>Metric</w:t>
        </w:r>
      </w:hyperlink>
    </w:p>
    <w:p w:rsidR="00697D8F" w:rsidRDefault="00697D8F" w:rsidP="00E05413">
      <w:pPr>
        <w:ind w:firstLine="720"/>
      </w:pPr>
      <w:r>
        <w:t>‘contributes to’:</w:t>
      </w:r>
      <w:hyperlink w:anchor="_72703355926e6f9d23631bfd436b3d75" w:history="1">
        <w:r>
          <w:rPr>
            <w:rStyle w:val="Hyperlink"/>
          </w:rPr>
          <w:t>Incident</w:t>
        </w:r>
      </w:hyperlink>
    </w:p>
    <w:p w:rsidR="00697D8F" w:rsidRDefault="00697D8F" w:rsidP="00E05413">
      <w:pPr>
        <w:ind w:firstLine="720"/>
      </w:pPr>
      <w:r>
        <w:t>‘treatment option’:</w:t>
      </w:r>
      <w:hyperlink w:anchor="_2264274457b40c420209d1358827f34a" w:history="1">
        <w:r>
          <w:rPr>
            <w:rStyle w:val="Hyperlink"/>
          </w:rPr>
          <w:t>Risk Treatment Option</w:t>
        </w:r>
      </w:hyperlink>
    </w:p>
    <w:p w:rsidR="00697D8F" w:rsidRDefault="00697D8F" w:rsidP="00E05413">
      <w:pPr>
        <w:ind w:firstLine="720"/>
      </w:pPr>
      <w:r>
        <w:t>‘risk to’:</w:t>
      </w:r>
      <w:hyperlink w:anchor="_47ee5282957e27e87ceca3ae35620f9a" w:history="1">
        <w:r>
          <w:rPr>
            <w:rStyle w:val="Hyperlink"/>
          </w:rPr>
          <w:t>Primary Asset</w:t>
        </w:r>
      </w:hyperlink>
    </w:p>
    <w:p w:rsidR="00697D8F" w:rsidRDefault="00697D8F" w:rsidP="00E05413">
      <w:pPr>
        <w:ind w:firstLine="720"/>
      </w:pPr>
      <w:r>
        <w:t>‘risk owner’:</w:t>
      </w:r>
      <w:hyperlink w:anchor="_e6b0cbf74d66e662c0e3b43efa323757" w:history="1">
        <w:r>
          <w:rPr>
            <w:rStyle w:val="Hyperlink"/>
          </w:rPr>
          <w:t>Stakeholder</w:t>
        </w:r>
      </w:hyperlink>
    </w:p>
    <w:p w:rsidR="00697D8F" w:rsidRDefault="00697D8F" w:rsidP="00E05413">
      <w:pPr>
        <w:ind w:firstLine="720"/>
      </w:pPr>
      <w:r>
        <w:t>‘reduce likelihood via’:</w:t>
      </w:r>
      <w:hyperlink w:anchor="_70807c15a257bc97a908d5f6b48d6c3d" w:history="1">
        <w:r>
          <w:rPr>
            <w:rStyle w:val="Hyperlink"/>
          </w:rPr>
          <w:t>Mitigation</w:t>
        </w:r>
      </w:hyperlink>
    </w:p>
    <w:p w:rsidR="00697D8F" w:rsidRDefault="00697D8F" w:rsidP="00697D8F">
      <w:r w:rsidRPr="000365A1">
        <w:rPr>
          <w:b/>
          <w:i/>
        </w:rPr>
        <w:t>From</w:t>
      </w:r>
      <w:r>
        <w:t xml:space="preserve"> </w:t>
      </w:r>
      <w:hyperlink w:anchor="_b5881b0e5e4eeb119cdf881b4c32b91f" w:history="1">
        <w:r>
          <w:rPr>
            <w:rStyle w:val="Hyperlink"/>
          </w:rPr>
          <w:t>Potential Situation</w:t>
        </w:r>
      </w:hyperlink>
      <w:r>
        <w:t xml:space="preserve">: </w:t>
      </w:r>
    </w:p>
    <w:p w:rsidR="00697D8F" w:rsidRDefault="00697D8F" w:rsidP="00E05413">
      <w:pPr>
        <w:ind w:firstLine="720"/>
      </w:pPr>
      <w:r>
        <w:t>‘likelihood’:</w:t>
      </w:r>
      <w:hyperlink w:anchor="_c4bee9dc62c41effa96910b60385b774" w:history="1">
        <w:r>
          <w:rPr>
            <w:rStyle w:val="Hyperlink"/>
          </w:rPr>
          <w:t>Probability Metric</w:t>
        </w:r>
      </w:hyperlink>
    </w:p>
    <w:p w:rsidR="00697D8F" w:rsidRDefault="00697D8F" w:rsidP="00E05413">
      <w:pPr>
        <w:ind w:firstLine="720"/>
      </w:pPr>
      <w:r>
        <w:t>‘indicated by’:</w:t>
      </w:r>
      <w:hyperlink w:anchor="_0ea506f57adef61cfa374e799c7f4b3e" w:history="1">
        <w:r>
          <w:rPr>
            <w:rStyle w:val="Hyperlink"/>
          </w:rPr>
          <w:t>Indicator</w:t>
        </w:r>
      </w:hyperlink>
    </w:p>
    <w:p w:rsidR="00697D8F" w:rsidRDefault="00697D8F" w:rsidP="00697D8F">
      <w:r w:rsidRPr="000365A1">
        <w:rPr>
          <w:b/>
          <w:i/>
        </w:rPr>
        <w:t>From</w:t>
      </w:r>
      <w:r>
        <w:t xml:space="preserve"> </w:t>
      </w:r>
      <w:hyperlink w:anchor="_6db5f6447173086a1a7d18af4f144b69" w:history="1">
        <w:r>
          <w:rPr>
            <w:rStyle w:val="Hyperlink"/>
          </w:rPr>
          <w:t>Template</w:t>
        </w:r>
      </w:hyperlink>
      <w:r>
        <w:t xml:space="preserve">: </w:t>
      </w:r>
    </w:p>
    <w:p w:rsidR="00697D8F" w:rsidRDefault="00697D8F" w:rsidP="00E05413">
      <w:pPr>
        <w:ind w:firstLine="720"/>
      </w:pPr>
      <w:r>
        <w:t>‘categorizes’:</w:t>
      </w:r>
      <w:hyperlink w:anchor="_63104765cd42c5f76cf72fdc4ed90397" w:history="1">
        <w:r>
          <w:rPr>
            <w:rStyle w:val="Hyperlink"/>
          </w:rPr>
          <w:t>Situation</w:t>
        </w:r>
      </w:hyperlink>
    </w:p>
    <w:p w:rsidR="00697D8F" w:rsidRDefault="00697D8F" w:rsidP="00697D8F">
      <w:r w:rsidRPr="000365A1">
        <w:rPr>
          <w:b/>
          <w:i/>
        </w:rPr>
        <w:t>From</w:t>
      </w:r>
      <w:r>
        <w:t xml:space="preserve"> </w:t>
      </w:r>
      <w:hyperlink w:anchor="_1e46c059e4f9b5846cdb98d6adff437a" w:history="1">
        <w:r>
          <w:rPr>
            <w:rStyle w:val="Hyperlink"/>
          </w:rPr>
          <w:t>Category</w:t>
        </w:r>
      </w:hyperlink>
      <w:r>
        <w:t xml:space="preserve">: </w:t>
      </w:r>
    </w:p>
    <w:p w:rsidR="00697D8F" w:rsidRDefault="00697D8F" w:rsidP="00E05413">
      <w:pPr>
        <w:ind w:firstLine="720"/>
      </w:pPr>
      <w:r>
        <w:t>‘categorizes’:</w:t>
      </w:r>
      <w:hyperlink w:anchor="_3a4ff69ced5d7f7c66bb882997dea37e" w:history="1">
        <w:r>
          <w:rPr>
            <w:rStyle w:val="Hyperlink"/>
          </w:rPr>
          <w:t>Anything</w:t>
        </w:r>
      </w:hyperlink>
    </w:p>
    <w:p w:rsidR="00D718D6" w:rsidRDefault="00D718D6"/>
    <w:p w:rsidR="00D718D6" w:rsidRDefault="005F69A5">
      <w:pPr>
        <w:pStyle w:val="Heading2"/>
      </w:pPr>
      <w:bookmarkStart w:id="741" w:name="_ce839837b7b2296d7f7bede014266303"/>
      <w:bookmarkStart w:id="742" w:name="_Toc411965948"/>
      <w:r>
        <w:t>Class Mitication Plan</w:t>
      </w:r>
      <w:bookmarkEnd w:id="741"/>
      <w:bookmarkEnd w:id="742"/>
    </w:p>
    <w:p w:rsidR="00D718D6" w:rsidRDefault="005F69A5">
      <w:r>
        <w:t>A plan to lessen the probability or impact of a risk.</w:t>
      </w:r>
    </w:p>
    <w:p w:rsidR="00D718D6" w:rsidRDefault="005F69A5">
      <w:pPr>
        <w:pStyle w:val="Heading3"/>
      </w:pPr>
      <w:bookmarkStart w:id="743" w:name="_Toc411965949"/>
      <w:r>
        <w:t>Direct Supertypes</w:t>
      </w:r>
      <w:bookmarkEnd w:id="743"/>
    </w:p>
    <w:p w:rsidR="00D718D6" w:rsidRDefault="00C94A5B" w:rsidP="00EC7479">
      <w:pPr>
        <w:ind w:left="360"/>
      </w:pPr>
      <w:hyperlink w:anchor="_70807c15a257bc97a908d5f6b48d6c3d" w:history="1">
        <w:r w:rsidR="005F69A5">
          <w:rPr>
            <w:rStyle w:val="Hyperlink"/>
          </w:rPr>
          <w:t>Mitigation</w:t>
        </w:r>
      </w:hyperlink>
      <w:r w:rsidR="005F69A5">
        <w:t xml:space="preserve">, </w:t>
      </w:r>
      <w:hyperlink w:anchor="_e388f590d0bd984e68d22f9ed9adbbba" w:history="1">
        <w:r w:rsidR="005F69A5">
          <w:rPr>
            <w:rStyle w:val="Hyperlink"/>
          </w:rPr>
          <w:t>Plan</w:t>
        </w:r>
      </w:hyperlink>
    </w:p>
    <w:p w:rsidR="00D718D6" w:rsidRDefault="005F69A5">
      <w:pPr>
        <w:pStyle w:val="Code"/>
      </w:pPr>
      <w:r w:rsidRPr="00043180">
        <w:rPr>
          <w:b/>
          <w:sz w:val="24"/>
          <w:szCs w:val="24"/>
        </w:rPr>
        <w:lastRenderedPageBreak/>
        <w:t>package</w:t>
      </w:r>
      <w:r>
        <w:t xml:space="preserve"> Conceptual Modeling and Mapping Library::Risk and Threat Concepts::Risk</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70807c15a257bc97a908d5f6b48d6c3d" w:history="1">
        <w:r w:rsidR="007E3012">
          <w:rPr>
            <w:rStyle w:val="Hyperlink"/>
          </w:rPr>
          <w:t>Mitigation</w:t>
        </w:r>
      </w:hyperlink>
      <w:r>
        <w:t xml:space="preserve">, </w:t>
      </w:r>
      <w:r w:rsidR="007E3012" w:rsidRPr="007E3012">
        <w:rPr>
          <w:rStyle w:val="Hyperlink"/>
        </w:rPr>
        <w:t xml:space="preserve"> </w:t>
      </w:r>
      <w:hyperlink w:anchor="_e388f590d0bd984e68d22f9ed9adbbba" w:history="1">
        <w:r w:rsidR="007E3012">
          <w:rPr>
            <w:rStyle w:val="Hyperlink"/>
          </w:rPr>
          <w:t>Plan</w:t>
        </w:r>
      </w:hyperlink>
    </w:p>
    <w:p w:rsidR="00D718D6" w:rsidRDefault="00D718D6">
      <w:pPr>
        <w:pStyle w:val="Code"/>
      </w:pPr>
    </w:p>
    <w:p w:rsidR="00D718D6" w:rsidRDefault="005F69A5">
      <w:pPr>
        <w:pStyle w:val="Heading3"/>
      </w:pPr>
      <w:bookmarkStart w:id="744" w:name="_Toc411965950"/>
      <w:r>
        <w:t>Inherited Features</w:t>
      </w:r>
      <w:bookmarkEnd w:id="744"/>
    </w:p>
    <w:p w:rsidR="00697D8F" w:rsidRDefault="00697D8F" w:rsidP="00697D8F">
      <w:r w:rsidRPr="000365A1">
        <w:rPr>
          <w:b/>
          <w:i/>
        </w:rPr>
        <w:t>From</w:t>
      </w:r>
      <w:r>
        <w:t xml:space="preserve"> </w:t>
      </w:r>
      <w:hyperlink w:anchor="_70807c15a257bc97a908d5f6b48d6c3d" w:history="1">
        <w:r>
          <w:rPr>
            <w:rStyle w:val="Hyperlink"/>
          </w:rPr>
          <w:t>Mitigation</w:t>
        </w:r>
      </w:hyperlink>
      <w:r>
        <w:t xml:space="preserve">: </w:t>
      </w:r>
    </w:p>
    <w:p w:rsidR="00697D8F" w:rsidRDefault="00697D8F" w:rsidP="00E05413">
      <w:pPr>
        <w:ind w:firstLine="720"/>
      </w:pPr>
      <w:r>
        <w:t>‘mitigates risk’:</w:t>
      </w:r>
      <w:hyperlink w:anchor="_04a1907e89ec9aacd39369717010d596" w:history="1">
        <w:r>
          <w:rPr>
            <w:rStyle w:val="Hyperlink"/>
          </w:rPr>
          <w:t>Risk</w:t>
        </w:r>
      </w:hyperlink>
    </w:p>
    <w:p w:rsidR="00697D8F" w:rsidRDefault="00697D8F" w:rsidP="00E05413">
      <w:pPr>
        <w:ind w:firstLine="720"/>
      </w:pPr>
      <w:r>
        <w:t>‘responds to’:</w:t>
      </w:r>
      <w:hyperlink w:anchor="_4bdee0568b2f36e553f586b458dace32" w:history="1">
        <w:r>
          <w:rPr>
            <w:rStyle w:val="Hyperlink"/>
          </w:rPr>
          <w:t>Danger</w:t>
        </w:r>
      </w:hyperlink>
    </w:p>
    <w:p w:rsidR="00697D8F" w:rsidRDefault="00697D8F" w:rsidP="00E05413">
      <w:pPr>
        <w:ind w:firstLine="720"/>
      </w:pPr>
      <w:r>
        <w:t>‘degree of prevention’:</w:t>
      </w:r>
      <w:hyperlink w:anchor="_23c4326044009f885190c5ab985800db" w:history="1">
        <w:r>
          <w:rPr>
            <w:rStyle w:val="Hyperlink"/>
          </w:rPr>
          <w:t>Metric</w:t>
        </w:r>
      </w:hyperlink>
    </w:p>
    <w:p w:rsidR="00697D8F" w:rsidRDefault="00697D8F" w:rsidP="00697D8F">
      <w:r w:rsidRPr="000365A1">
        <w:rPr>
          <w:b/>
          <w:i/>
        </w:rPr>
        <w:t>From</w:t>
      </w:r>
      <w:r>
        <w:t xml:space="preserve"> </w:t>
      </w:r>
      <w:hyperlink w:anchor="_e388f590d0bd984e68d22f9ed9adbbba" w:history="1">
        <w:r>
          <w:rPr>
            <w:rStyle w:val="Hyperlink"/>
          </w:rPr>
          <w:t>Plan</w:t>
        </w:r>
      </w:hyperlink>
      <w:r>
        <w:t xml:space="preserve">: </w:t>
      </w:r>
    </w:p>
    <w:p w:rsidR="00697D8F" w:rsidRDefault="00697D8F" w:rsidP="00E05413">
      <w:pPr>
        <w:ind w:firstLine="720"/>
      </w:pPr>
      <w:r>
        <w:t>‘supports objective’:</w:t>
      </w:r>
      <w:hyperlink w:anchor="_1a3b26382bc038a9cd845e258d24db0f" w:history="1">
        <w:r>
          <w:rPr>
            <w:rStyle w:val="Hyperlink"/>
          </w:rPr>
          <w:t>Objective</w:t>
        </w:r>
      </w:hyperlink>
    </w:p>
    <w:p w:rsidR="00697D8F" w:rsidRDefault="00697D8F" w:rsidP="00697D8F">
      <w:r w:rsidRPr="000365A1">
        <w:rPr>
          <w:b/>
          <w:i/>
        </w:rPr>
        <w:t>From</w:t>
      </w:r>
      <w:r>
        <w:t xml:space="preserve"> </w:t>
      </w:r>
      <w:hyperlink w:anchor="_83d65b9404a78ed941a332943863e039" w:history="1">
        <w:r>
          <w:rPr>
            <w:rStyle w:val="Hyperlink"/>
          </w:rPr>
          <w:t>Process</w:t>
        </w:r>
      </w:hyperlink>
      <w:r>
        <w:t xml:space="preserve">: </w:t>
      </w:r>
    </w:p>
    <w:p w:rsidR="00697D8F" w:rsidRDefault="00697D8F" w:rsidP="00E05413">
      <w:pPr>
        <w:ind w:firstLine="720"/>
      </w:pPr>
      <w:r>
        <w:t>‘requires’:</w:t>
      </w:r>
      <w:hyperlink w:anchor="_d442d75c9ac335e7a2aadbc96919fc2d" w:history="1">
        <w:r>
          <w:rPr>
            <w:rStyle w:val="Hyperlink"/>
          </w:rPr>
          <w:t>Resource</w:t>
        </w:r>
      </w:hyperlink>
    </w:p>
    <w:p w:rsidR="00697D8F" w:rsidRDefault="00697D8F" w:rsidP="00E05413">
      <w:pPr>
        <w:ind w:firstLine="720"/>
      </w:pPr>
      <w:r>
        <w:t>‘triggered by’:</w:t>
      </w:r>
      <w:hyperlink w:anchor="_63104765cd42c5f76cf72fdc4ed90397" w:history="1">
        <w:r>
          <w:rPr>
            <w:rStyle w:val="Hyperlink"/>
          </w:rPr>
          <w:t>Situation</w:t>
        </w:r>
      </w:hyperlink>
    </w:p>
    <w:p w:rsidR="00697D8F" w:rsidRDefault="00697D8F" w:rsidP="00697D8F">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E05413">
      <w:pPr>
        <w:ind w:firstLine="720"/>
      </w:pPr>
      <w:r>
        <w:t>‘uses’:</w:t>
      </w:r>
      <w:hyperlink w:anchor="_13f9005c9106d00d7131680982c2727a" w:history="1">
        <w:r>
          <w:rPr>
            <w:rStyle w:val="Hyperlink"/>
          </w:rPr>
          <w:t>Entity</w:t>
        </w:r>
      </w:hyperlink>
    </w:p>
    <w:p w:rsidR="00697D8F" w:rsidRDefault="00697D8F" w:rsidP="00E05413">
      <w:pPr>
        <w:ind w:firstLine="720"/>
      </w:pPr>
      <w:r>
        <w:t>‘creates’:</w:t>
      </w:r>
      <w:hyperlink w:anchor="_13f9005c9106d00d7131680982c2727a" w:history="1">
        <w:r>
          <w:rPr>
            <w:rStyle w:val="Hyperlink"/>
          </w:rPr>
          <w:t>Entity</w:t>
        </w:r>
      </w:hyperlink>
    </w:p>
    <w:p w:rsidR="00697D8F" w:rsidRDefault="00697D8F" w:rsidP="00E05413">
      <w:pPr>
        <w:ind w:firstLine="720"/>
      </w:pPr>
      <w:r>
        <w:t>‘step in’:</w:t>
      </w:r>
      <w:hyperlink w:anchor="_c05d8ea54231ef8385ae369a8cb18a7f" w:history="1">
        <w:r>
          <w:rPr>
            <w:rStyle w:val="Hyperlink"/>
          </w:rPr>
          <w:t>Occurrence</w:t>
        </w:r>
      </w:hyperlink>
    </w:p>
    <w:p w:rsidR="00697D8F" w:rsidRDefault="00697D8F" w:rsidP="00E05413">
      <w:pPr>
        <w:ind w:firstLine="720"/>
      </w:pPr>
      <w:r>
        <w:t>‘step’:</w:t>
      </w:r>
      <w:hyperlink w:anchor="_c05d8ea54231ef8385ae369a8cb18a7f" w:history="1">
        <w:r>
          <w:rPr>
            <w:rStyle w:val="Hyperlink"/>
          </w:rPr>
          <w:t>Occurrence</w:t>
        </w:r>
      </w:hyperlink>
    </w:p>
    <w:p w:rsidR="00697D8F" w:rsidRDefault="00697D8F" w:rsidP="00E05413">
      <w:pPr>
        <w:ind w:firstLine="720"/>
      </w:pPr>
      <w:r>
        <w:t>‘when’:</w:t>
      </w:r>
      <w:hyperlink w:anchor="_63104765cd42c5f76cf72fdc4ed90397" w:history="1">
        <w:r>
          <w:rPr>
            <w:rStyle w:val="Hyperlink"/>
          </w:rPr>
          <w:t>Situation</w:t>
        </w:r>
      </w:hyperlink>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lastRenderedPageBreak/>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697D8F" w:rsidRDefault="00697D8F" w:rsidP="00697D8F">
      <w:r w:rsidRPr="000365A1">
        <w:rPr>
          <w:b/>
          <w:i/>
        </w:rPr>
        <w:t>From</w:t>
      </w:r>
      <w:r>
        <w:t xml:space="preserve"> </w:t>
      </w:r>
      <w:hyperlink w:anchor="_6db5f6447173086a1a7d18af4f144b69" w:history="1">
        <w:r>
          <w:rPr>
            <w:rStyle w:val="Hyperlink"/>
          </w:rPr>
          <w:t>Template</w:t>
        </w:r>
      </w:hyperlink>
      <w:r>
        <w:t xml:space="preserve">: </w:t>
      </w:r>
    </w:p>
    <w:p w:rsidR="00697D8F" w:rsidRDefault="00697D8F" w:rsidP="00E05413">
      <w:pPr>
        <w:ind w:firstLine="720"/>
      </w:pPr>
      <w:r>
        <w:t>‘categorizes’:</w:t>
      </w:r>
      <w:hyperlink w:anchor="_63104765cd42c5f76cf72fdc4ed90397" w:history="1">
        <w:r>
          <w:rPr>
            <w:rStyle w:val="Hyperlink"/>
          </w:rPr>
          <w:t>Situation</w:t>
        </w:r>
      </w:hyperlink>
    </w:p>
    <w:p w:rsidR="00697D8F" w:rsidRDefault="00697D8F" w:rsidP="00697D8F">
      <w:r w:rsidRPr="000365A1">
        <w:rPr>
          <w:b/>
          <w:i/>
        </w:rPr>
        <w:t>From</w:t>
      </w:r>
      <w:r>
        <w:t xml:space="preserve"> </w:t>
      </w:r>
      <w:hyperlink w:anchor="_1e46c059e4f9b5846cdb98d6adff437a" w:history="1">
        <w:r>
          <w:rPr>
            <w:rStyle w:val="Hyperlink"/>
          </w:rPr>
          <w:t>Category</w:t>
        </w:r>
      </w:hyperlink>
      <w:r>
        <w:t xml:space="preserve">: </w:t>
      </w:r>
    </w:p>
    <w:p w:rsidR="00697D8F" w:rsidRDefault="00697D8F" w:rsidP="00E05413">
      <w:pPr>
        <w:ind w:firstLine="720"/>
      </w:pPr>
      <w:r>
        <w:t>‘categorizes’:</w:t>
      </w:r>
      <w:hyperlink w:anchor="_3a4ff69ced5d7f7c66bb882997dea37e" w:history="1">
        <w:r>
          <w:rPr>
            <w:rStyle w:val="Hyperlink"/>
          </w:rPr>
          <w:t>Anything</w:t>
        </w:r>
      </w:hyperlink>
    </w:p>
    <w:p w:rsidR="00697D8F" w:rsidRDefault="00697D8F" w:rsidP="00697D8F">
      <w:r w:rsidRPr="000365A1">
        <w:rPr>
          <w:b/>
          <w:i/>
        </w:rPr>
        <w:t>From</w:t>
      </w:r>
      <w:r>
        <w:t xml:space="preserve"> </w:t>
      </w:r>
      <w:hyperlink w:anchor="_bf62ccd25fcc4695eba838a426996db5" w:history="1">
        <w:r>
          <w:rPr>
            <w:rStyle w:val="Hyperlink"/>
          </w:rPr>
          <w:t>Activity</w:t>
        </w:r>
      </w:hyperlink>
      <w:r>
        <w:t xml:space="preserve">: </w:t>
      </w:r>
    </w:p>
    <w:p w:rsidR="00697D8F" w:rsidRDefault="00697D8F" w:rsidP="00E05413">
      <w:pPr>
        <w:ind w:firstLine="720"/>
      </w:pPr>
      <w:r>
        <w:t>‘performed by’:</w:t>
      </w:r>
      <w:hyperlink w:anchor="_195976dea0d8187e1656ac43c072c070" w:history="1">
        <w:r>
          <w:rPr>
            <w:rStyle w:val="Hyperlink"/>
          </w:rPr>
          <w:t>Actor</w:t>
        </w:r>
      </w:hyperlink>
    </w:p>
    <w:p w:rsidR="00D718D6" w:rsidRDefault="00D718D6"/>
    <w:p w:rsidR="00D718D6" w:rsidRDefault="005F69A5">
      <w:pPr>
        <w:pStyle w:val="Heading2"/>
      </w:pPr>
      <w:bookmarkStart w:id="745" w:name="_70807c15a257bc97a908d5f6b48d6c3d"/>
      <w:bookmarkStart w:id="746" w:name="_Toc411965951"/>
      <w:r>
        <w:t>Class Mitigation</w:t>
      </w:r>
      <w:bookmarkEnd w:id="745"/>
      <w:bookmarkEnd w:id="746"/>
    </w:p>
    <w:p w:rsidR="00D718D6" w:rsidRDefault="005F69A5">
      <w:r>
        <w:t>Anything which minimizes or eliminates the possibility or impact of a danger or risk.</w:t>
      </w:r>
    </w:p>
    <w:p w:rsidR="00CB64BC" w:rsidRDefault="00CB64BC" w:rsidP="00CB64BC">
      <w:pPr>
        <w:jc w:val="center"/>
      </w:pPr>
      <w:r>
        <w:rPr>
          <w:noProof/>
          <w:lang w:bidi="ar-SA"/>
        </w:rPr>
        <w:lastRenderedPageBreak/>
        <w:drawing>
          <wp:inline distT="0" distB="0" distL="0" distR="0">
            <wp:extent cx="5732145" cy="3372997"/>
            <wp:effectExtent l="0" t="0" r="0" b="0"/>
            <wp:docPr id="512" name="Picture 448660657.jpg" descr="448660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448660657.jpg"/>
                    <pic:cNvPicPr/>
                  </pic:nvPicPr>
                  <pic:blipFill>
                    <a:blip r:embed="rId62" cstate="print"/>
                    <a:stretch>
                      <a:fillRect/>
                    </a:stretch>
                  </pic:blipFill>
                  <pic:spPr>
                    <a:xfrm>
                      <a:off x="0" y="0"/>
                      <a:ext cx="5732145" cy="3372997"/>
                    </a:xfrm>
                    <a:prstGeom prst="rect">
                      <a:avLst/>
                    </a:prstGeom>
                  </pic:spPr>
                </pic:pic>
              </a:graphicData>
            </a:graphic>
          </wp:inline>
        </w:drawing>
      </w:r>
    </w:p>
    <w:p w:rsidR="00CB64BC" w:rsidRDefault="00CB64BC" w:rsidP="00CB64BC">
      <w:pPr>
        <w:pStyle w:val="Figure"/>
        <w:numPr>
          <w:ilvl w:val="0"/>
          <w:numId w:val="4"/>
        </w:numPr>
      </w:pPr>
      <w:bookmarkStart w:id="747" w:name="_Toc411965383"/>
      <w:r>
        <w:t>Mitigation Detail</w:t>
      </w:r>
      <w:bookmarkEnd w:id="747"/>
    </w:p>
    <w:p w:rsidR="00D718D6" w:rsidRDefault="005F69A5">
      <w:pPr>
        <w:pStyle w:val="Code"/>
      </w:pPr>
      <w:r w:rsidRPr="00043180">
        <w:rPr>
          <w:b/>
          <w:sz w:val="24"/>
          <w:szCs w:val="24"/>
        </w:rPr>
        <w:t>package</w:t>
      </w:r>
      <w:r>
        <w:t xml:space="preserve"> Conceptual Modeling and Mapping Library::Risk and Threat Concepts::Risk</w:t>
      </w:r>
    </w:p>
    <w:p w:rsidR="00D718D6" w:rsidRDefault="005F69A5">
      <w:pPr>
        <w:pStyle w:val="Heading3"/>
      </w:pPr>
      <w:bookmarkStart w:id="748" w:name="_Toc411965952"/>
      <w:r>
        <w:t>Attributes</w:t>
      </w:r>
      <w:bookmarkEnd w:id="748"/>
    </w:p>
    <w:p w:rsidR="00D718D6" w:rsidRDefault="005F69A5" w:rsidP="00EC7479">
      <w:pPr>
        <w:pStyle w:val="BodyText2"/>
      </w:pPr>
      <w:r>
        <w:rPr>
          <w:noProof/>
          <w:lang w:bidi="ar-SA"/>
        </w:rPr>
        <w:drawing>
          <wp:inline distT="0" distB="0" distL="0" distR="0">
            <wp:extent cx="152400" cy="152400"/>
            <wp:effectExtent l="0" t="0" r="0" b="0"/>
            <wp:docPr id="514" name="Picture 534497747.jpg" descr="534497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534497747.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degree of prevention : </w:t>
      </w:r>
      <w:hyperlink w:anchor="_23c4326044009f885190c5ab985800db" w:history="1">
        <w:r>
          <w:rPr>
            <w:rStyle w:val="Hyperlink"/>
          </w:rPr>
          <w:t>Metric</w:t>
        </w:r>
      </w:hyperlink>
    </w:p>
    <w:p w:rsidR="00D718D6" w:rsidRDefault="005F69A5">
      <w:pPr>
        <w:ind w:left="677" w:firstLine="360"/>
      </w:pPr>
      <w:r>
        <w:t>A metric for how much a mitigation mitigates a dangerous situation.</w:t>
      </w:r>
    </w:p>
    <w:p w:rsidR="00D718D6" w:rsidRDefault="005F69A5">
      <w:pPr>
        <w:pStyle w:val="Heading3"/>
      </w:pPr>
      <w:bookmarkStart w:id="749" w:name="_Toc411965953"/>
      <w:r>
        <w:t>Associations</w:t>
      </w:r>
      <w:bookmarkEnd w:id="749"/>
    </w:p>
    <w:p w:rsidR="00F546FD" w:rsidRDefault="005F69A5" w:rsidP="00F546FD">
      <w:pPr>
        <w:ind w:left="605" w:hanging="245"/>
      </w:pPr>
      <w:r>
        <w:rPr>
          <w:noProof/>
          <w:lang w:bidi="ar-SA"/>
        </w:rPr>
        <w:drawing>
          <wp:inline distT="0" distB="0" distL="0" distR="0">
            <wp:extent cx="152400" cy="152400"/>
            <wp:effectExtent l="0" t="0" r="0" b="0"/>
            <wp:docPr id="516" name="Picture 1949928154.jpg" descr="1949928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1949928154.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mitigates risk</w:t>
      </w:r>
      <w:r w:rsidR="00A92CA5">
        <w:t>:</w:t>
      </w:r>
      <w:hyperlink w:anchor="_04a1907e89ec9aacd39369717010d596" w:history="1">
        <w:r>
          <w:rPr>
            <w:rStyle w:val="Hyperlink"/>
          </w:rPr>
          <w:t>Risk</w:t>
        </w:r>
      </w:hyperlink>
      <w:r>
        <w:t xml:space="preserve"> </w:t>
      </w:r>
    </w:p>
    <w:p w:rsidR="00A60DB1" w:rsidRDefault="00A60DB1" w:rsidP="00A60DB1">
      <w:pPr>
        <w:ind w:left="720" w:firstLine="360"/>
      </w:pPr>
      <w:r>
        <w:t>Risks mitigated by a mitigation.</w:t>
      </w:r>
    </w:p>
    <w:p w:rsidR="00F546FD" w:rsidRDefault="005F69A5" w:rsidP="00F546FD">
      <w:pPr>
        <w:ind w:left="605" w:hanging="245"/>
      </w:pPr>
      <w:r>
        <w:rPr>
          <w:noProof/>
          <w:lang w:bidi="ar-SA"/>
        </w:rPr>
        <w:drawing>
          <wp:inline distT="0" distB="0" distL="0" distR="0">
            <wp:extent cx="152400" cy="152400"/>
            <wp:effectExtent l="0" t="0" r="0" b="0"/>
            <wp:docPr id="518" name="Picture -1319770645.jpg" descr="-1319770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1319770645.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responds to</w:t>
      </w:r>
      <w:r w:rsidR="00A92CA5">
        <w:t>:</w:t>
      </w:r>
      <w:hyperlink w:anchor="_4bdee0568b2f36e553f586b458dace32" w:history="1">
        <w:r>
          <w:rPr>
            <w:rStyle w:val="Hyperlink"/>
          </w:rPr>
          <w:t>Danger</w:t>
        </w:r>
      </w:hyperlink>
      <w:r>
        <w:t xml:space="preserve"> </w:t>
      </w:r>
    </w:p>
    <w:p w:rsidR="00A60DB1" w:rsidRDefault="00A60DB1" w:rsidP="00A60DB1">
      <w:pPr>
        <w:ind w:left="720" w:firstLine="360"/>
      </w:pPr>
      <w:r>
        <w:t>Danger that a mitication responds to.</w:t>
      </w:r>
    </w:p>
    <w:p w:rsidR="00D718D6" w:rsidRDefault="00D718D6"/>
    <w:p w:rsidR="00D718D6" w:rsidRDefault="005F69A5">
      <w:pPr>
        <w:pStyle w:val="Heading2"/>
      </w:pPr>
      <w:bookmarkStart w:id="750" w:name="_d62cdaff29d6a9151ff47cf9daa85ffd"/>
      <w:bookmarkStart w:id="751" w:name="_Toc411965954"/>
      <w:r>
        <w:t>Class Mitigation Activity</w:t>
      </w:r>
      <w:bookmarkEnd w:id="750"/>
      <w:bookmarkEnd w:id="751"/>
    </w:p>
    <w:p w:rsidR="00D718D6" w:rsidRDefault="005F69A5">
      <w:r>
        <w:t>An act of mitigating, or lessening the force or intensity of something unpleasant, as wrath, pain, grief, or extreme circumstances [dictionary.com]</w:t>
      </w:r>
    </w:p>
    <w:p w:rsidR="00D718D6" w:rsidRDefault="005F69A5">
      <w:pPr>
        <w:pStyle w:val="Heading3"/>
      </w:pPr>
      <w:bookmarkStart w:id="752" w:name="_Toc411965955"/>
      <w:r>
        <w:t>Direct Supertypes</w:t>
      </w:r>
      <w:bookmarkEnd w:id="752"/>
    </w:p>
    <w:p w:rsidR="00D718D6" w:rsidRDefault="00C94A5B" w:rsidP="00EC7479">
      <w:pPr>
        <w:ind w:left="360"/>
      </w:pPr>
      <w:hyperlink w:anchor="_bf62ccd25fcc4695eba838a426996db5" w:history="1">
        <w:r w:rsidR="005F69A5">
          <w:rPr>
            <w:rStyle w:val="Hyperlink"/>
          </w:rPr>
          <w:t>Activity</w:t>
        </w:r>
      </w:hyperlink>
      <w:r w:rsidR="005F69A5">
        <w:t xml:space="preserve">, </w:t>
      </w:r>
      <w:hyperlink w:anchor="_70807c15a257bc97a908d5f6b48d6c3d" w:history="1">
        <w:r w:rsidR="005F69A5">
          <w:rPr>
            <w:rStyle w:val="Hyperlink"/>
          </w:rPr>
          <w:t>Mitigation</w:t>
        </w:r>
      </w:hyperlink>
    </w:p>
    <w:p w:rsidR="00D718D6" w:rsidRDefault="005F69A5">
      <w:pPr>
        <w:pStyle w:val="Code"/>
      </w:pPr>
      <w:r w:rsidRPr="00043180">
        <w:rPr>
          <w:b/>
          <w:sz w:val="24"/>
          <w:szCs w:val="24"/>
        </w:rPr>
        <w:t>package</w:t>
      </w:r>
      <w:r>
        <w:t xml:space="preserve"> Conceptual Modeling and Mapping Library::Risk and Threat Concepts::Risk</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bf62ccd25fcc4695eba838a426996db5" w:history="1">
        <w:r w:rsidR="007E3012">
          <w:rPr>
            <w:rStyle w:val="Hyperlink"/>
          </w:rPr>
          <w:t>Activity</w:t>
        </w:r>
      </w:hyperlink>
      <w:r>
        <w:t xml:space="preserve">, </w:t>
      </w:r>
      <w:r w:rsidR="007E3012" w:rsidRPr="007E3012">
        <w:rPr>
          <w:rStyle w:val="Hyperlink"/>
        </w:rPr>
        <w:t xml:space="preserve"> </w:t>
      </w:r>
      <w:hyperlink w:anchor="_70807c15a257bc97a908d5f6b48d6c3d" w:history="1">
        <w:r w:rsidR="007E3012">
          <w:rPr>
            <w:rStyle w:val="Hyperlink"/>
          </w:rPr>
          <w:t>Mitigation</w:t>
        </w:r>
      </w:hyperlink>
    </w:p>
    <w:p w:rsidR="00D718D6" w:rsidRDefault="00D718D6">
      <w:pPr>
        <w:pStyle w:val="Code"/>
      </w:pPr>
    </w:p>
    <w:p w:rsidR="00D718D6" w:rsidRDefault="005F69A5">
      <w:pPr>
        <w:pStyle w:val="Heading3"/>
      </w:pPr>
      <w:bookmarkStart w:id="753" w:name="_Toc411965956"/>
      <w:r>
        <w:lastRenderedPageBreak/>
        <w:t>Associations</w:t>
      </w:r>
      <w:bookmarkEnd w:id="753"/>
    </w:p>
    <w:p w:rsidR="00F546FD" w:rsidRDefault="005F69A5" w:rsidP="00F546FD">
      <w:pPr>
        <w:ind w:left="605" w:hanging="245"/>
      </w:pPr>
      <w:r>
        <w:rPr>
          <w:noProof/>
          <w:lang w:bidi="ar-SA"/>
        </w:rPr>
        <w:drawing>
          <wp:inline distT="0" distB="0" distL="0" distR="0">
            <wp:extent cx="152400" cy="152400"/>
            <wp:effectExtent l="0" t="0" r="0" b="0"/>
            <wp:docPr id="520" name="Picture 1538757110.jpg" descr="1538757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1538757110.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mitigated by</w:t>
      </w:r>
      <w:r w:rsidR="00A92CA5">
        <w:t>:</w:t>
      </w:r>
      <w:hyperlink w:anchor="_54ac2232a62cea44227bb2836a1a1334" w:history="1">
        <w:r>
          <w:rPr>
            <w:rStyle w:val="Hyperlink"/>
          </w:rPr>
          <w:t>Mitigation Actor</w:t>
        </w:r>
      </w:hyperlink>
      <w:r>
        <w:t xml:space="preserve"> </w:t>
      </w:r>
      <w:r w:rsidR="00601C69">
        <w:t xml:space="preserve">  </w:t>
      </w:r>
      <w:r w:rsidR="00F546FD" w:rsidRPr="00833C5F">
        <w:rPr>
          <w:i/>
        </w:rPr>
        <w:t>Subsets</w:t>
      </w:r>
      <w:r w:rsidR="00F546FD">
        <w:t>: performed by:</w:t>
      </w:r>
      <w:hyperlink w:anchor="_195976dea0d8187e1656ac43c072c070" w:history="1">
        <w:r w:rsidR="00F546FD">
          <w:rPr>
            <w:rStyle w:val="Hyperlink"/>
          </w:rPr>
          <w:t>Actor</w:t>
        </w:r>
      </w:hyperlink>
      <w:r w:rsidR="00F546FD">
        <w:rPr>
          <w:rStyle w:val="Hyperlink"/>
        </w:rPr>
        <w:t xml:space="preserve"> </w:t>
      </w:r>
      <w:r w:rsidR="00F546FD">
        <w:t xml:space="preserve">   </w:t>
      </w:r>
    </w:p>
    <w:p w:rsidR="00A60DB1" w:rsidRDefault="00A60DB1" w:rsidP="00A60DB1">
      <w:pPr>
        <w:ind w:left="720" w:firstLine="360"/>
      </w:pPr>
      <w:r>
        <w:t>The actor(s) that may peform a mitigation.</w:t>
      </w:r>
    </w:p>
    <w:p w:rsidR="00F546FD" w:rsidRDefault="005F69A5" w:rsidP="00F546FD">
      <w:pPr>
        <w:ind w:left="605" w:hanging="245"/>
      </w:pPr>
      <w:r>
        <w:rPr>
          <w:noProof/>
          <w:lang w:bidi="ar-SA"/>
        </w:rPr>
        <w:drawing>
          <wp:inline distT="0" distB="0" distL="0" distR="0">
            <wp:extent cx="152400" cy="152400"/>
            <wp:effectExtent l="0" t="0" r="0" b="0"/>
            <wp:docPr id="522" name="Picture -1388018520.jpg" descr="-1388018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1388018520.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prevents</w:t>
      </w:r>
      <w:r w:rsidR="00A92CA5">
        <w:t>:</w:t>
      </w:r>
      <w:hyperlink w:anchor="_63104765cd42c5f76cf72fdc4ed90397" w:history="1">
        <w:r>
          <w:rPr>
            <w:rStyle w:val="Hyperlink"/>
          </w:rPr>
          <w:t>Situation</w:t>
        </w:r>
      </w:hyperlink>
      <w:r>
        <w:t xml:space="preserve"> </w:t>
      </w:r>
    </w:p>
    <w:p w:rsidR="00A60DB1" w:rsidRDefault="00A60DB1" w:rsidP="00A60DB1">
      <w:pPr>
        <w:ind w:left="720" w:firstLine="360"/>
      </w:pPr>
      <w:r>
        <w:t>What a mitication activity prevents or is intended to prevent.</w:t>
      </w:r>
    </w:p>
    <w:p w:rsidR="00D718D6" w:rsidRDefault="005F69A5">
      <w:pPr>
        <w:pStyle w:val="Heading3"/>
      </w:pPr>
      <w:bookmarkStart w:id="754" w:name="_Toc411965957"/>
      <w:r>
        <w:t>Inherited Features</w:t>
      </w:r>
      <w:bookmarkEnd w:id="754"/>
    </w:p>
    <w:p w:rsidR="00697D8F" w:rsidRDefault="00697D8F" w:rsidP="00697D8F">
      <w:r w:rsidRPr="000365A1">
        <w:rPr>
          <w:b/>
          <w:i/>
        </w:rPr>
        <w:t>From</w:t>
      </w:r>
      <w:r>
        <w:t xml:space="preserve"> </w:t>
      </w:r>
      <w:hyperlink w:anchor="_bf62ccd25fcc4695eba838a426996db5" w:history="1">
        <w:r>
          <w:rPr>
            <w:rStyle w:val="Hyperlink"/>
          </w:rPr>
          <w:t>Activity</w:t>
        </w:r>
      </w:hyperlink>
      <w:r>
        <w:t xml:space="preserve">: </w:t>
      </w:r>
    </w:p>
    <w:p w:rsidR="00697D8F" w:rsidRDefault="00697D8F" w:rsidP="00E05413">
      <w:pPr>
        <w:ind w:firstLine="720"/>
      </w:pPr>
      <w:r>
        <w:t>‘performed by’:</w:t>
      </w:r>
      <w:hyperlink w:anchor="_195976dea0d8187e1656ac43c072c070" w:history="1">
        <w:r>
          <w:rPr>
            <w:rStyle w:val="Hyperlink"/>
          </w:rPr>
          <w:t>Actor</w:t>
        </w:r>
      </w:hyperlink>
    </w:p>
    <w:p w:rsidR="00697D8F" w:rsidRDefault="00697D8F" w:rsidP="00697D8F">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E05413">
      <w:pPr>
        <w:ind w:firstLine="720"/>
      </w:pPr>
      <w:r>
        <w:t>‘uses’:</w:t>
      </w:r>
      <w:hyperlink w:anchor="_13f9005c9106d00d7131680982c2727a" w:history="1">
        <w:r>
          <w:rPr>
            <w:rStyle w:val="Hyperlink"/>
          </w:rPr>
          <w:t>Entity</w:t>
        </w:r>
      </w:hyperlink>
    </w:p>
    <w:p w:rsidR="00697D8F" w:rsidRDefault="00697D8F" w:rsidP="00E05413">
      <w:pPr>
        <w:ind w:firstLine="720"/>
      </w:pPr>
      <w:r>
        <w:t>‘creates’:</w:t>
      </w:r>
      <w:hyperlink w:anchor="_13f9005c9106d00d7131680982c2727a" w:history="1">
        <w:r>
          <w:rPr>
            <w:rStyle w:val="Hyperlink"/>
          </w:rPr>
          <w:t>Entity</w:t>
        </w:r>
      </w:hyperlink>
    </w:p>
    <w:p w:rsidR="00697D8F" w:rsidRDefault="00697D8F" w:rsidP="00E05413">
      <w:pPr>
        <w:ind w:firstLine="720"/>
      </w:pPr>
      <w:r>
        <w:t>‘step in’:</w:t>
      </w:r>
      <w:hyperlink w:anchor="_c05d8ea54231ef8385ae369a8cb18a7f" w:history="1">
        <w:r>
          <w:rPr>
            <w:rStyle w:val="Hyperlink"/>
          </w:rPr>
          <w:t>Occurrence</w:t>
        </w:r>
      </w:hyperlink>
    </w:p>
    <w:p w:rsidR="00697D8F" w:rsidRDefault="00697D8F" w:rsidP="00E05413">
      <w:pPr>
        <w:ind w:firstLine="720"/>
      </w:pPr>
      <w:r>
        <w:t>‘step’:</w:t>
      </w:r>
      <w:hyperlink w:anchor="_c05d8ea54231ef8385ae369a8cb18a7f" w:history="1">
        <w:r>
          <w:rPr>
            <w:rStyle w:val="Hyperlink"/>
          </w:rPr>
          <w:t>Occurrence</w:t>
        </w:r>
      </w:hyperlink>
    </w:p>
    <w:p w:rsidR="00697D8F" w:rsidRDefault="00697D8F" w:rsidP="00E05413">
      <w:pPr>
        <w:ind w:firstLine="720"/>
      </w:pPr>
      <w:r>
        <w:t>‘when’:</w:t>
      </w:r>
      <w:hyperlink w:anchor="_63104765cd42c5f76cf72fdc4ed90397" w:history="1">
        <w:r>
          <w:rPr>
            <w:rStyle w:val="Hyperlink"/>
          </w:rPr>
          <w:t>Situation</w:t>
        </w:r>
      </w:hyperlink>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lastRenderedPageBreak/>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697D8F" w:rsidRDefault="00697D8F" w:rsidP="00697D8F">
      <w:r w:rsidRPr="000365A1">
        <w:rPr>
          <w:b/>
          <w:i/>
        </w:rPr>
        <w:t>From</w:t>
      </w:r>
      <w:r>
        <w:t xml:space="preserve"> </w:t>
      </w:r>
      <w:hyperlink w:anchor="_70807c15a257bc97a908d5f6b48d6c3d" w:history="1">
        <w:r>
          <w:rPr>
            <w:rStyle w:val="Hyperlink"/>
          </w:rPr>
          <w:t>Mitigation</w:t>
        </w:r>
      </w:hyperlink>
      <w:r>
        <w:t xml:space="preserve">: </w:t>
      </w:r>
    </w:p>
    <w:p w:rsidR="00697D8F" w:rsidRDefault="00697D8F" w:rsidP="00E05413">
      <w:pPr>
        <w:ind w:firstLine="720"/>
      </w:pPr>
      <w:r>
        <w:t>‘mitigates risk’:</w:t>
      </w:r>
      <w:hyperlink w:anchor="_04a1907e89ec9aacd39369717010d596" w:history="1">
        <w:r>
          <w:rPr>
            <w:rStyle w:val="Hyperlink"/>
          </w:rPr>
          <w:t>Risk</w:t>
        </w:r>
      </w:hyperlink>
    </w:p>
    <w:p w:rsidR="00697D8F" w:rsidRDefault="00697D8F" w:rsidP="00E05413">
      <w:pPr>
        <w:ind w:firstLine="720"/>
      </w:pPr>
      <w:r>
        <w:t>‘responds to’:</w:t>
      </w:r>
      <w:hyperlink w:anchor="_4bdee0568b2f36e553f586b458dace32" w:history="1">
        <w:r>
          <w:rPr>
            <w:rStyle w:val="Hyperlink"/>
          </w:rPr>
          <w:t>Danger</w:t>
        </w:r>
      </w:hyperlink>
    </w:p>
    <w:p w:rsidR="00697D8F" w:rsidRDefault="00697D8F" w:rsidP="00E05413">
      <w:pPr>
        <w:ind w:firstLine="720"/>
      </w:pPr>
      <w:r>
        <w:t>‘degree of prevention’:</w:t>
      </w:r>
      <w:hyperlink w:anchor="_23c4326044009f885190c5ab985800db" w:history="1">
        <w:r>
          <w:rPr>
            <w:rStyle w:val="Hyperlink"/>
          </w:rPr>
          <w:t>Metric</w:t>
        </w:r>
      </w:hyperlink>
    </w:p>
    <w:p w:rsidR="00D718D6" w:rsidRDefault="00D718D6"/>
    <w:p w:rsidR="00D718D6" w:rsidRDefault="005F69A5">
      <w:pPr>
        <w:pStyle w:val="Heading2"/>
      </w:pPr>
      <w:bookmarkStart w:id="755" w:name="_54ac2232a62cea44227bb2836a1a1334"/>
      <w:bookmarkStart w:id="756" w:name="_Toc411965958"/>
      <w:r>
        <w:t>Class Mitigation Actor</w:t>
      </w:r>
      <w:bookmarkEnd w:id="755"/>
      <w:bookmarkEnd w:id="756"/>
    </w:p>
    <w:p w:rsidR="00D718D6" w:rsidRDefault="005F69A5">
      <w:r>
        <w:t>One who performs a mitigation</w:t>
      </w:r>
    </w:p>
    <w:p w:rsidR="00D718D6" w:rsidRDefault="005F69A5">
      <w:pPr>
        <w:pStyle w:val="Heading3"/>
      </w:pPr>
      <w:bookmarkStart w:id="757" w:name="_Toc411965959"/>
      <w:r>
        <w:t>Direct Supertypes</w:t>
      </w:r>
      <w:bookmarkEnd w:id="757"/>
    </w:p>
    <w:p w:rsidR="00D718D6" w:rsidRDefault="00C94A5B" w:rsidP="00EC7479">
      <w:pPr>
        <w:ind w:left="360"/>
      </w:pPr>
      <w:hyperlink w:anchor="_195976dea0d8187e1656ac43c072c070" w:history="1">
        <w:r w:rsidR="005F69A5">
          <w:rPr>
            <w:rStyle w:val="Hyperlink"/>
          </w:rPr>
          <w:t>Actor</w:t>
        </w:r>
      </w:hyperlink>
      <w:r w:rsidR="005F69A5">
        <w:t xml:space="preserve">, </w:t>
      </w:r>
      <w:hyperlink w:anchor="_d442d75c9ac335e7a2aadbc96919fc2d" w:history="1">
        <w:r w:rsidR="005F69A5">
          <w:rPr>
            <w:rStyle w:val="Hyperlink"/>
          </w:rPr>
          <w:t>Resource</w:t>
        </w:r>
      </w:hyperlink>
    </w:p>
    <w:p w:rsidR="00D718D6" w:rsidRDefault="005F69A5">
      <w:pPr>
        <w:pStyle w:val="Code"/>
      </w:pPr>
      <w:r w:rsidRPr="00043180">
        <w:rPr>
          <w:b/>
          <w:sz w:val="24"/>
          <w:szCs w:val="24"/>
        </w:rPr>
        <w:t>package</w:t>
      </w:r>
      <w:r>
        <w:t xml:space="preserve"> Conceptual Modeling and Mapping Library::Risk and Threat Concepts::Risk</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195976dea0d8187e1656ac43c072c070" w:history="1">
        <w:r w:rsidR="007E3012">
          <w:rPr>
            <w:rStyle w:val="Hyperlink"/>
          </w:rPr>
          <w:t>Actor</w:t>
        </w:r>
      </w:hyperlink>
      <w:r>
        <w:t xml:space="preserve">, </w:t>
      </w:r>
      <w:r w:rsidR="007E3012" w:rsidRPr="007E3012">
        <w:rPr>
          <w:rStyle w:val="Hyperlink"/>
        </w:rPr>
        <w:t xml:space="preserve"> </w:t>
      </w:r>
      <w:hyperlink w:anchor="_d442d75c9ac335e7a2aadbc96919fc2d" w:history="1">
        <w:r w:rsidR="007E3012">
          <w:rPr>
            <w:rStyle w:val="Hyperlink"/>
          </w:rPr>
          <w:t>Resource</w:t>
        </w:r>
      </w:hyperlink>
    </w:p>
    <w:p w:rsidR="00D718D6" w:rsidRDefault="00D718D6">
      <w:pPr>
        <w:pStyle w:val="Code"/>
      </w:pPr>
    </w:p>
    <w:p w:rsidR="00D718D6" w:rsidRDefault="005F69A5">
      <w:pPr>
        <w:pStyle w:val="Heading3"/>
      </w:pPr>
      <w:bookmarkStart w:id="758" w:name="_Toc411965960"/>
      <w:r>
        <w:t>Associations</w:t>
      </w:r>
      <w:bookmarkEnd w:id="758"/>
    </w:p>
    <w:p w:rsidR="00F546FD" w:rsidRDefault="005F69A5" w:rsidP="00F546FD">
      <w:pPr>
        <w:ind w:left="605" w:hanging="245"/>
      </w:pPr>
      <w:r>
        <w:rPr>
          <w:noProof/>
          <w:lang w:bidi="ar-SA"/>
        </w:rPr>
        <w:drawing>
          <wp:inline distT="0" distB="0" distL="0" distR="0">
            <wp:extent cx="152400" cy="152400"/>
            <wp:effectExtent l="0" t="0" r="0" b="0"/>
            <wp:docPr id="524" name="Picture 1538757110.jpg" descr="1538757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1538757110.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performs mitigation</w:t>
      </w:r>
      <w:r w:rsidR="00A92CA5">
        <w:t>:</w:t>
      </w:r>
      <w:hyperlink w:anchor="_d62cdaff29d6a9151ff47cf9daa85ffd" w:history="1">
        <w:r>
          <w:rPr>
            <w:rStyle w:val="Hyperlink"/>
          </w:rPr>
          <w:t>Mitigation Activity</w:t>
        </w:r>
      </w:hyperlink>
      <w:r>
        <w:t xml:space="preserve"> </w:t>
      </w:r>
      <w:r w:rsidR="00601C69">
        <w:t xml:space="preserve">  </w:t>
      </w:r>
      <w:r w:rsidR="00F546FD" w:rsidRPr="00833C5F">
        <w:rPr>
          <w:i/>
        </w:rPr>
        <w:t>Subsets</w:t>
      </w:r>
      <w:r w:rsidR="00F546FD">
        <w:t>: performs:</w:t>
      </w:r>
      <w:hyperlink w:anchor="_bf62ccd25fcc4695eba838a426996db5" w:history="1">
        <w:r w:rsidR="00F546FD">
          <w:rPr>
            <w:rStyle w:val="Hyperlink"/>
          </w:rPr>
          <w:t>Activity</w:t>
        </w:r>
      </w:hyperlink>
      <w:r w:rsidR="00F546FD">
        <w:rPr>
          <w:rStyle w:val="Hyperlink"/>
        </w:rPr>
        <w:t xml:space="preserve"> </w:t>
      </w:r>
      <w:r w:rsidR="00F546FD">
        <w:t xml:space="preserve">   </w:t>
      </w:r>
    </w:p>
    <w:p w:rsidR="00A60DB1" w:rsidRDefault="00A60DB1" w:rsidP="00A60DB1">
      <w:pPr>
        <w:ind w:left="720" w:firstLine="360"/>
      </w:pPr>
      <w:r>
        <w:t>The mitication an actor performs.</w:t>
      </w:r>
    </w:p>
    <w:p w:rsidR="00D718D6" w:rsidRDefault="005F69A5">
      <w:pPr>
        <w:pStyle w:val="Heading3"/>
      </w:pPr>
      <w:bookmarkStart w:id="759" w:name="_Toc411965961"/>
      <w:r>
        <w:t>Inherited Features</w:t>
      </w:r>
      <w:bookmarkEnd w:id="759"/>
    </w:p>
    <w:p w:rsidR="00697D8F" w:rsidRDefault="00697D8F" w:rsidP="00697D8F">
      <w:r w:rsidRPr="000365A1">
        <w:rPr>
          <w:b/>
          <w:i/>
        </w:rPr>
        <w:t>From</w:t>
      </w:r>
      <w:r>
        <w:t xml:space="preserve"> </w:t>
      </w:r>
      <w:hyperlink w:anchor="_195976dea0d8187e1656ac43c072c070" w:history="1">
        <w:r>
          <w:rPr>
            <w:rStyle w:val="Hyperlink"/>
          </w:rPr>
          <w:t>Actor</w:t>
        </w:r>
      </w:hyperlink>
      <w:r>
        <w:t xml:space="preserve">: </w:t>
      </w:r>
    </w:p>
    <w:p w:rsidR="00697D8F" w:rsidRDefault="00697D8F" w:rsidP="00E05413">
      <w:pPr>
        <w:ind w:firstLine="720"/>
      </w:pPr>
      <w:r>
        <w:t>‘performs’:</w:t>
      </w:r>
      <w:hyperlink w:anchor="_bf62ccd25fcc4695eba838a426996db5" w:history="1">
        <w:r>
          <w:rPr>
            <w:rStyle w:val="Hyperlink"/>
          </w:rPr>
          <w:t>Activity</w:t>
        </w:r>
      </w:hyperlink>
    </w:p>
    <w:p w:rsidR="00697D8F" w:rsidRDefault="00697D8F" w:rsidP="00E05413">
      <w:pPr>
        <w:ind w:firstLine="720"/>
      </w:pPr>
      <w:r>
        <w:t>‘operates at’:</w:t>
      </w:r>
      <w:hyperlink w:anchor="_e1d8064cf80a8d37d141d659cfacdfad" w:history="1">
        <w:r>
          <w:rPr>
            <w:rStyle w:val="Hyperlink"/>
          </w:rPr>
          <w:t>Physical Location</w:t>
        </w:r>
      </w:hyperlink>
    </w:p>
    <w:p w:rsidR="00697D8F" w:rsidRDefault="00697D8F" w:rsidP="00E05413">
      <w:pPr>
        <w:ind w:firstLine="720"/>
      </w:pPr>
      <w:r>
        <w:t>‘contact via’:</w:t>
      </w:r>
      <w:hyperlink w:anchor="_659fd398b9354d627eab9d3a069a3988" w:history="1">
        <w:r>
          <w:rPr>
            <w:rStyle w:val="Hyperlink"/>
          </w:rPr>
          <w:t>Contact Information</w:t>
        </w:r>
      </w:hyperlink>
    </w:p>
    <w:p w:rsidR="00697D8F" w:rsidRDefault="00697D8F" w:rsidP="00E05413">
      <w:pPr>
        <w:ind w:firstLine="720"/>
      </w:pPr>
      <w:r>
        <w:t>‘enabled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E05413">
      <w:pPr>
        <w:ind w:firstLine="720"/>
      </w:pPr>
      <w:r>
        <w:t>‘has observation’:</w:t>
      </w:r>
      <w:hyperlink w:anchor="_1a5b22ec96adcbdd1b918a17fe9b44b2" w:history="1">
        <w:r>
          <w:rPr>
            <w:rStyle w:val="Hyperlink"/>
          </w:rPr>
          <w:t>Observation</w:t>
        </w:r>
      </w:hyperlink>
    </w:p>
    <w:p w:rsidR="00697D8F" w:rsidRDefault="00697D8F" w:rsidP="00697D8F">
      <w:r w:rsidRPr="000365A1">
        <w:rPr>
          <w:b/>
          <w:i/>
        </w:rPr>
        <w:lastRenderedPageBreak/>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d442d75c9ac335e7a2aadbc96919fc2d" w:history="1">
        <w:r>
          <w:rPr>
            <w:rStyle w:val="Hyperlink"/>
          </w:rPr>
          <w:t>Resource</w:t>
        </w:r>
      </w:hyperlink>
      <w:r>
        <w:t xml:space="preserve">: </w:t>
      </w:r>
    </w:p>
    <w:p w:rsidR="00697D8F" w:rsidRDefault="00697D8F" w:rsidP="00E05413">
      <w:pPr>
        <w:ind w:firstLine="720"/>
      </w:pPr>
      <w:r>
        <w:t>‘has weakness’:</w:t>
      </w:r>
      <w:hyperlink w:anchor="_503237c91822aea6eb1e81f160d33ce1" w:history="1">
        <w:r>
          <w:rPr>
            <w:rStyle w:val="Hyperlink"/>
          </w:rPr>
          <w:t>Weakness</w:t>
        </w:r>
      </w:hyperlink>
    </w:p>
    <w:p w:rsidR="00697D8F" w:rsidRDefault="00697D8F" w:rsidP="00E05413">
      <w:pPr>
        <w:ind w:firstLine="720"/>
      </w:pPr>
      <w:r>
        <w:t>‘responsibility of’:</w:t>
      </w:r>
      <w:hyperlink w:anchor="_e6b0cbf74d66e662c0e3b43efa323757" w:history="1">
        <w:r>
          <w:rPr>
            <w:rStyle w:val="Hyperlink"/>
          </w:rPr>
          <w:t>Stakeholder</w:t>
        </w:r>
      </w:hyperlink>
    </w:p>
    <w:p w:rsidR="00697D8F" w:rsidRDefault="00697D8F" w:rsidP="00E05413">
      <w:pPr>
        <w:ind w:firstLine="720"/>
      </w:pPr>
      <w:r>
        <w:t>‘supports’:</w:t>
      </w:r>
      <w:hyperlink w:anchor="_d442d75c9ac335e7a2aadbc96919fc2d" w:history="1">
        <w:r>
          <w:rPr>
            <w:rStyle w:val="Hyperlink"/>
          </w:rPr>
          <w:t>Resource</w:t>
        </w:r>
      </w:hyperlink>
    </w:p>
    <w:p w:rsidR="00697D8F" w:rsidRDefault="00697D8F" w:rsidP="00E05413">
      <w:pPr>
        <w:ind w:firstLine="720"/>
      </w:pPr>
      <w:r>
        <w:t>‘impacted by’:</w:t>
      </w:r>
      <w:hyperlink w:anchor="_9bf67544840a1cd6396f28cc292e3ca0" w:history="1">
        <w:r>
          <w:rPr>
            <w:rStyle w:val="Hyperlink"/>
          </w:rPr>
          <w:t>Consequence</w:t>
        </w:r>
      </w:hyperlink>
    </w:p>
    <w:p w:rsidR="00697D8F" w:rsidRDefault="00697D8F" w:rsidP="00E05413">
      <w:pPr>
        <w:ind w:firstLine="720"/>
      </w:pPr>
      <w:r>
        <w:t>‘required by’:</w:t>
      </w:r>
      <w:hyperlink w:anchor="_83d65b9404a78ed941a332943863e039" w:history="1">
        <w:r>
          <w:rPr>
            <w:rStyle w:val="Hyperlink"/>
          </w:rPr>
          <w:t>Process</w:t>
        </w:r>
      </w:hyperlink>
    </w:p>
    <w:p w:rsidR="00697D8F" w:rsidRDefault="00697D8F" w:rsidP="00E05413">
      <w:pPr>
        <w:ind w:firstLine="720"/>
      </w:pPr>
      <w:r>
        <w:t>‘has vunerability’:</w:t>
      </w:r>
      <w:hyperlink w:anchor="_d936caf19626476c163d1b8384647aa0" w:history="1">
        <w:r>
          <w:rPr>
            <w:rStyle w:val="Hyperlink"/>
          </w:rPr>
          <w:t>Vulnerability</w:t>
        </w:r>
      </w:hyperlink>
    </w:p>
    <w:p w:rsidR="00697D8F" w:rsidRDefault="00697D8F" w:rsidP="00E05413">
      <w:pPr>
        <w:ind w:firstLine="720"/>
      </w:pPr>
      <w:r>
        <w:t>‘depends on’:</w:t>
      </w:r>
      <w:hyperlink w:anchor="_d442d75c9ac335e7a2aadbc96919fc2d" w:history="1">
        <w:r>
          <w:rPr>
            <w:rStyle w:val="Hyperlink"/>
          </w:rPr>
          <w:t>Resource</w:t>
        </w:r>
      </w:hyperlink>
    </w:p>
    <w:p w:rsidR="00697D8F" w:rsidRDefault="00697D8F" w:rsidP="00E05413">
      <w:pPr>
        <w:ind w:firstLine="720"/>
      </w:pPr>
      <w:r>
        <w:t>‘subject to’:</w:t>
      </w:r>
      <w:hyperlink w:anchor="_4a5f789e0663312e51a7733bd354bc59" w:history="1">
        <w:r>
          <w:rPr>
            <w:rStyle w:val="Hyperlink"/>
          </w:rPr>
          <w:t>Authority</w:t>
        </w:r>
      </w:hyperlink>
    </w:p>
    <w:p w:rsidR="00D718D6" w:rsidRDefault="00D718D6"/>
    <w:p w:rsidR="00D718D6" w:rsidRDefault="005F69A5">
      <w:pPr>
        <w:pStyle w:val="Heading2"/>
      </w:pPr>
      <w:bookmarkStart w:id="760" w:name="_04a1907e89ec9aacd39369717010d596"/>
      <w:bookmarkStart w:id="761" w:name="_Toc411965962"/>
      <w:r>
        <w:t>Class Risk</w:t>
      </w:r>
      <w:bookmarkEnd w:id="760"/>
      <w:bookmarkEnd w:id="761"/>
    </w:p>
    <w:p w:rsidR="00D718D6" w:rsidRDefault="005F69A5">
      <w:r>
        <w:t>Risks are identified potential situations with inherent uncertainty having a negative impact (harm) on objectives, people or resources. Risk measures the expected level of harm (net negative desirability) to a primary asset with respect to the objectives of stakeholders.</w:t>
      </w:r>
      <w:r>
        <w:br/>
      </w:r>
      <w:r>
        <w:br/>
        <w:t>Risk refers to uncertainty in terms of vulnerability and are about the severity and impact of the consequences (or outcomes), with respect to something that is valued. It is therefore the combined impact of any conditions, events or factors that can affect the potential for keeping or achieving desired objectives. [LEADing]</w:t>
      </w:r>
    </w:p>
    <w:p w:rsidR="00CB64BC" w:rsidRDefault="00CB64BC" w:rsidP="00CB64BC">
      <w:pPr>
        <w:jc w:val="center"/>
      </w:pPr>
      <w:r>
        <w:rPr>
          <w:noProof/>
          <w:lang w:bidi="ar-SA"/>
        </w:rPr>
        <w:lastRenderedPageBreak/>
        <w:drawing>
          <wp:inline distT="0" distB="0" distL="0" distR="0">
            <wp:extent cx="5732145" cy="4493797"/>
            <wp:effectExtent l="0" t="0" r="0" b="0"/>
            <wp:docPr id="526" name="Picture 596423130.jpg" descr="596423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596423130.jpg"/>
                    <pic:cNvPicPr/>
                  </pic:nvPicPr>
                  <pic:blipFill>
                    <a:blip r:embed="rId63" cstate="print"/>
                    <a:stretch>
                      <a:fillRect/>
                    </a:stretch>
                  </pic:blipFill>
                  <pic:spPr>
                    <a:xfrm>
                      <a:off x="0" y="0"/>
                      <a:ext cx="5732145" cy="4493797"/>
                    </a:xfrm>
                    <a:prstGeom prst="rect">
                      <a:avLst/>
                    </a:prstGeom>
                  </pic:spPr>
                </pic:pic>
              </a:graphicData>
            </a:graphic>
          </wp:inline>
        </w:drawing>
      </w:r>
    </w:p>
    <w:p w:rsidR="00CB64BC" w:rsidRDefault="00CB64BC" w:rsidP="00CB64BC">
      <w:pPr>
        <w:pStyle w:val="Figure"/>
        <w:numPr>
          <w:ilvl w:val="0"/>
          <w:numId w:val="4"/>
        </w:numPr>
      </w:pPr>
      <w:bookmarkStart w:id="762" w:name="_Toc411965384"/>
      <w:r>
        <w:t>Risk Detail</w:t>
      </w:r>
      <w:bookmarkEnd w:id="762"/>
    </w:p>
    <w:p w:rsidR="00D718D6" w:rsidRDefault="005F69A5">
      <w:pPr>
        <w:pStyle w:val="Heading3"/>
      </w:pPr>
      <w:bookmarkStart w:id="763" w:name="_Toc411965963"/>
      <w:r>
        <w:t>Direct Supertypes</w:t>
      </w:r>
      <w:bookmarkEnd w:id="763"/>
    </w:p>
    <w:p w:rsidR="00D718D6" w:rsidRDefault="00C94A5B" w:rsidP="00EC7479">
      <w:pPr>
        <w:ind w:left="360"/>
      </w:pPr>
      <w:hyperlink w:anchor="_4bdee0568b2f36e553f586b458dace32" w:history="1">
        <w:r w:rsidR="005F69A5">
          <w:rPr>
            <w:rStyle w:val="Hyperlink"/>
          </w:rPr>
          <w:t>Danger</w:t>
        </w:r>
      </w:hyperlink>
      <w:r w:rsidR="005F69A5">
        <w:t xml:space="preserve">, </w:t>
      </w:r>
      <w:hyperlink w:anchor="_b5881b0e5e4eeb119cdf881b4c32b91f" w:history="1">
        <w:r w:rsidR="005F69A5">
          <w:rPr>
            <w:rStyle w:val="Hyperlink"/>
          </w:rPr>
          <w:t>Potential Situation</w:t>
        </w:r>
      </w:hyperlink>
    </w:p>
    <w:p w:rsidR="00D718D6" w:rsidRDefault="005F69A5">
      <w:pPr>
        <w:pStyle w:val="Code"/>
      </w:pPr>
      <w:r w:rsidRPr="00043180">
        <w:rPr>
          <w:b/>
          <w:sz w:val="24"/>
          <w:szCs w:val="24"/>
        </w:rPr>
        <w:t>package</w:t>
      </w:r>
      <w:r>
        <w:t xml:space="preserve"> Conceptual Modeling and Mapping Library::Risk and Threat Concepts::Risk</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b5881b0e5e4eeb119cdf881b4c32b91f" w:history="1">
        <w:r w:rsidR="007E3012">
          <w:rPr>
            <w:rStyle w:val="Hyperlink"/>
          </w:rPr>
          <w:t>Potential Situation</w:t>
        </w:r>
      </w:hyperlink>
      <w:r>
        <w:t xml:space="preserve">, </w:t>
      </w:r>
      <w:r w:rsidR="007E3012" w:rsidRPr="007E3012">
        <w:rPr>
          <w:rStyle w:val="Hyperlink"/>
        </w:rPr>
        <w:t xml:space="preserve"> </w:t>
      </w:r>
      <w:hyperlink w:anchor="_4bdee0568b2f36e553f586b458dace32" w:history="1">
        <w:r w:rsidR="007E3012">
          <w:rPr>
            <w:rStyle w:val="Hyperlink"/>
          </w:rPr>
          <w:t>Danger</w:t>
        </w:r>
      </w:hyperlink>
    </w:p>
    <w:p w:rsidR="00D718D6" w:rsidRDefault="00D718D6">
      <w:pPr>
        <w:pStyle w:val="Code"/>
      </w:pPr>
    </w:p>
    <w:p w:rsidR="00D718D6" w:rsidRDefault="005F69A5">
      <w:pPr>
        <w:pStyle w:val="Heading3"/>
      </w:pPr>
      <w:bookmarkStart w:id="764" w:name="_Toc411965964"/>
      <w:r>
        <w:t>Attributes</w:t>
      </w:r>
      <w:bookmarkEnd w:id="764"/>
    </w:p>
    <w:p w:rsidR="00D718D6" w:rsidRDefault="005F69A5" w:rsidP="00EC7479">
      <w:pPr>
        <w:pStyle w:val="BodyText2"/>
      </w:pPr>
      <w:r>
        <w:rPr>
          <w:noProof/>
          <w:lang w:bidi="ar-SA"/>
        </w:rPr>
        <w:drawing>
          <wp:inline distT="0" distB="0" distL="0" distR="0">
            <wp:extent cx="152400" cy="152400"/>
            <wp:effectExtent l="0" t="0" r="0" b="0"/>
            <wp:docPr id="528" name="Picture -1191367753.jpg" descr="-11913677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1191367753.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risk level : </w:t>
      </w:r>
      <w:hyperlink w:anchor="_23c4326044009f885190c5ab985800db" w:history="1">
        <w:r>
          <w:rPr>
            <w:rStyle w:val="Hyperlink"/>
          </w:rPr>
          <w:t>Metric</w:t>
        </w:r>
      </w:hyperlink>
    </w:p>
    <w:p w:rsidR="00D718D6" w:rsidRDefault="005F69A5">
      <w:pPr>
        <w:ind w:left="677" w:firstLine="360"/>
      </w:pPr>
      <w:r>
        <w:t>Net harm times net likelihood</w:t>
      </w:r>
    </w:p>
    <w:p w:rsidR="00D718D6" w:rsidRDefault="005F69A5">
      <w:pPr>
        <w:pStyle w:val="Heading3"/>
      </w:pPr>
      <w:bookmarkStart w:id="765" w:name="_Toc411965965"/>
      <w:r>
        <w:t>Associations</w:t>
      </w:r>
      <w:bookmarkEnd w:id="765"/>
    </w:p>
    <w:p w:rsidR="00F546FD" w:rsidRDefault="005F69A5" w:rsidP="00F546FD">
      <w:pPr>
        <w:ind w:left="605" w:hanging="245"/>
      </w:pPr>
      <w:r>
        <w:rPr>
          <w:noProof/>
          <w:lang w:bidi="ar-SA"/>
        </w:rPr>
        <w:drawing>
          <wp:inline distT="0" distB="0" distL="0" distR="0">
            <wp:extent cx="152400" cy="152400"/>
            <wp:effectExtent l="0" t="0" r="0" b="0"/>
            <wp:docPr id="530" name="Picture 389476031.jpg" descr="389476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389476031.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desiribility metric</w:t>
      </w:r>
      <w:r w:rsidR="00A92CA5">
        <w:t>:</w:t>
      </w:r>
      <w:hyperlink w:anchor="_11010295f8ed009bedb40bfa3aed7f4c" w:history="1">
        <w:r>
          <w:rPr>
            <w:rStyle w:val="Hyperlink"/>
          </w:rPr>
          <w:t>Stakeholder Desirability</w:t>
        </w:r>
      </w:hyperlink>
      <w:r>
        <w:t xml:space="preserve"> </w:t>
      </w:r>
    </w:p>
    <w:p w:rsidR="00A60DB1" w:rsidRDefault="00A60DB1" w:rsidP="00A60DB1">
      <w:pPr>
        <w:ind w:left="720" w:firstLine="360"/>
      </w:pPr>
      <w:r>
        <w:t>How much something is desired by a stakeholder.</w:t>
      </w:r>
    </w:p>
    <w:p w:rsidR="00F546FD" w:rsidRDefault="005F69A5" w:rsidP="00F546FD">
      <w:pPr>
        <w:ind w:left="605" w:hanging="245"/>
      </w:pPr>
      <w:r>
        <w:rPr>
          <w:noProof/>
          <w:lang w:bidi="ar-SA"/>
        </w:rPr>
        <w:drawing>
          <wp:inline distT="0" distB="0" distL="0" distR="0">
            <wp:extent cx="152400" cy="152400"/>
            <wp:effectExtent l="0" t="0" r="0" b="0"/>
            <wp:docPr id="532" name="Picture 2004790005.jpg" descr="200479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2004790005.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contributes to</w:t>
      </w:r>
      <w:r w:rsidR="00A92CA5">
        <w:t>:</w:t>
      </w:r>
      <w:hyperlink w:anchor="_72703355926e6f9d23631bfd436b3d75" w:history="1">
        <w:r>
          <w:rPr>
            <w:rStyle w:val="Hyperlink"/>
          </w:rPr>
          <w:t>Incident</w:t>
        </w:r>
      </w:hyperlink>
      <w:r>
        <w:t xml:space="preserve"> </w:t>
      </w:r>
      <w:r w:rsidR="00601C69">
        <w:t xml:space="preserve">  </w:t>
      </w:r>
      <w:r w:rsidR="00F546FD" w:rsidRPr="00833C5F">
        <w:rPr>
          <w:i/>
        </w:rPr>
        <w:t>Subsets</w:t>
      </w:r>
      <w:r w:rsidR="00F546FD">
        <w:t>: categorizes:</w:t>
      </w:r>
      <w:hyperlink w:anchor="_63104765cd42c5f76cf72fdc4ed90397" w:history="1">
        <w:r w:rsidR="00F546FD">
          <w:rPr>
            <w:rStyle w:val="Hyperlink"/>
          </w:rPr>
          <w:t>Situation</w:t>
        </w:r>
      </w:hyperlink>
      <w:r w:rsidR="00F546FD">
        <w:rPr>
          <w:rStyle w:val="Hyperlink"/>
        </w:rPr>
        <w:t xml:space="preserve"> </w:t>
      </w:r>
      <w:r w:rsidR="00F546FD">
        <w:t xml:space="preserve">   </w:t>
      </w:r>
    </w:p>
    <w:p w:rsidR="00A60DB1" w:rsidRDefault="00A60DB1" w:rsidP="00A60DB1">
      <w:pPr>
        <w:ind w:left="720" w:firstLine="360"/>
      </w:pPr>
      <w:r>
        <w:t>Risks that have contributed incidents</w:t>
      </w:r>
    </w:p>
    <w:p w:rsidR="00F546FD" w:rsidRDefault="005F69A5" w:rsidP="00F546FD">
      <w:pPr>
        <w:ind w:left="605" w:hanging="245"/>
      </w:pPr>
      <w:r>
        <w:rPr>
          <w:noProof/>
          <w:lang w:bidi="ar-SA"/>
        </w:rPr>
        <w:drawing>
          <wp:inline distT="0" distB="0" distL="0" distR="0">
            <wp:extent cx="152400" cy="152400"/>
            <wp:effectExtent l="0" t="0" r="0" b="0"/>
            <wp:docPr id="534" name="Picture 1568753261.jpg" descr="15687532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1568753261.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treatment option</w:t>
      </w:r>
      <w:r w:rsidR="00A92CA5">
        <w:t>:</w:t>
      </w:r>
      <w:hyperlink w:anchor="_2264274457b40c420209d1358827f34a" w:history="1">
        <w:r>
          <w:rPr>
            <w:rStyle w:val="Hyperlink"/>
          </w:rPr>
          <w:t>Risk Treatment Option</w:t>
        </w:r>
      </w:hyperlink>
      <w:r>
        <w:t xml:space="preserve"> </w:t>
      </w:r>
    </w:p>
    <w:p w:rsidR="00A60DB1" w:rsidRDefault="00A60DB1" w:rsidP="00A60DB1">
      <w:pPr>
        <w:ind w:left="720" w:firstLine="360"/>
      </w:pPr>
      <w:r>
        <w:t>An option for handling a risk.</w:t>
      </w:r>
    </w:p>
    <w:p w:rsidR="00F546FD" w:rsidRDefault="005F69A5" w:rsidP="00F546FD">
      <w:pPr>
        <w:ind w:left="605" w:hanging="245"/>
      </w:pPr>
      <w:r>
        <w:rPr>
          <w:noProof/>
          <w:lang w:bidi="ar-SA"/>
        </w:rPr>
        <w:lastRenderedPageBreak/>
        <w:drawing>
          <wp:inline distT="0" distB="0" distL="0" distR="0">
            <wp:extent cx="152400" cy="152400"/>
            <wp:effectExtent l="0" t="0" r="0" b="0"/>
            <wp:docPr id="536" name="Picture -17417802.jpg" descr="-17417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17417802.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risk to</w:t>
      </w:r>
      <w:r w:rsidR="00A92CA5">
        <w:t>:</w:t>
      </w:r>
      <w:hyperlink w:anchor="_47ee5282957e27e87ceca3ae35620f9a" w:history="1">
        <w:r>
          <w:rPr>
            <w:rStyle w:val="Hyperlink"/>
          </w:rPr>
          <w:t>Primary Asset</w:t>
        </w:r>
      </w:hyperlink>
      <w:r>
        <w:t xml:space="preserve"> </w:t>
      </w:r>
      <w:r w:rsidR="00601C69">
        <w:t xml:space="preserve">  </w:t>
      </w:r>
      <w:r w:rsidR="00F546FD" w:rsidRPr="00833C5F">
        <w:rPr>
          <w:i/>
        </w:rPr>
        <w:t>Subsets</w:t>
      </w:r>
      <w:r w:rsidR="00F546FD">
        <w:t>: harms:</w:t>
      </w:r>
      <w:hyperlink w:anchor="_d442d75c9ac335e7a2aadbc96919fc2d" w:history="1">
        <w:r w:rsidR="00F546FD">
          <w:rPr>
            <w:rStyle w:val="Hyperlink"/>
          </w:rPr>
          <w:t>Resource</w:t>
        </w:r>
      </w:hyperlink>
      <w:r w:rsidR="00F546FD">
        <w:rPr>
          <w:rStyle w:val="Hyperlink"/>
        </w:rPr>
        <w:t xml:space="preserve"> </w:t>
      </w:r>
      <w:r w:rsidR="00F546FD">
        <w:t xml:space="preserve">   </w:t>
      </w:r>
    </w:p>
    <w:p w:rsidR="00A60DB1" w:rsidRDefault="00A60DB1" w:rsidP="00A60DB1">
      <w:pPr>
        <w:ind w:left="720" w:firstLine="360"/>
      </w:pPr>
      <w:r>
        <w:t>Asset that would be in danger should a risk happen.</w:t>
      </w:r>
    </w:p>
    <w:p w:rsidR="00F546FD" w:rsidRDefault="005F69A5" w:rsidP="00F546FD">
      <w:pPr>
        <w:ind w:left="605" w:hanging="245"/>
      </w:pPr>
      <w:r>
        <w:rPr>
          <w:noProof/>
          <w:lang w:bidi="ar-SA"/>
        </w:rPr>
        <w:drawing>
          <wp:inline distT="0" distB="0" distL="0" distR="0">
            <wp:extent cx="152400" cy="152400"/>
            <wp:effectExtent l="0" t="0" r="0" b="0"/>
            <wp:docPr id="538" name="Picture -1067369733.jpg" descr="-10673697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106736973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risk owner</w:t>
      </w:r>
      <w:r w:rsidR="00A92CA5">
        <w:t>:</w:t>
      </w:r>
      <w:hyperlink w:anchor="_e6b0cbf74d66e662c0e3b43efa323757" w:history="1">
        <w:r>
          <w:rPr>
            <w:rStyle w:val="Hyperlink"/>
          </w:rPr>
          <w:t>Stakeholder</w:t>
        </w:r>
      </w:hyperlink>
      <w:r>
        <w:t xml:space="preserve"> </w:t>
      </w:r>
    </w:p>
    <w:p w:rsidR="00A60DB1" w:rsidRDefault="00A60DB1" w:rsidP="00A60DB1">
      <w:pPr>
        <w:ind w:left="720" w:firstLine="360"/>
      </w:pPr>
      <w:r>
        <w:t>Stakeholder that manages a risk.</w:t>
      </w:r>
    </w:p>
    <w:p w:rsidR="00F546FD" w:rsidRDefault="005F69A5" w:rsidP="00F546FD">
      <w:pPr>
        <w:ind w:left="605" w:hanging="245"/>
      </w:pPr>
      <w:r>
        <w:rPr>
          <w:noProof/>
          <w:lang w:bidi="ar-SA"/>
        </w:rPr>
        <w:drawing>
          <wp:inline distT="0" distB="0" distL="0" distR="0">
            <wp:extent cx="152400" cy="152400"/>
            <wp:effectExtent l="0" t="0" r="0" b="0"/>
            <wp:docPr id="540" name="Picture 1949928154.jpg" descr="1949928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1949928154.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reduce likelihood via</w:t>
      </w:r>
      <w:r w:rsidR="00A92CA5">
        <w:t>:</w:t>
      </w:r>
      <w:hyperlink w:anchor="_70807c15a257bc97a908d5f6b48d6c3d" w:history="1">
        <w:r>
          <w:rPr>
            <w:rStyle w:val="Hyperlink"/>
          </w:rPr>
          <w:t>Mitigation</w:t>
        </w:r>
      </w:hyperlink>
      <w:r>
        <w:t xml:space="preserve"> </w:t>
      </w:r>
    </w:p>
    <w:p w:rsidR="00A60DB1" w:rsidRDefault="00A60DB1" w:rsidP="00A60DB1">
      <w:pPr>
        <w:ind w:left="720" w:firstLine="360"/>
      </w:pPr>
      <w:r>
        <w:t>A potential safeguard against a risk to minimize the possibility of the danger occurring.</w:t>
      </w:r>
    </w:p>
    <w:p w:rsidR="00D718D6" w:rsidRDefault="005F69A5">
      <w:pPr>
        <w:pStyle w:val="Heading3"/>
      </w:pPr>
      <w:bookmarkStart w:id="766" w:name="_Toc411965966"/>
      <w:r>
        <w:t>Inherited Features</w:t>
      </w:r>
      <w:bookmarkEnd w:id="766"/>
    </w:p>
    <w:p w:rsidR="00697D8F" w:rsidRDefault="00697D8F" w:rsidP="00697D8F">
      <w:r w:rsidRPr="000365A1">
        <w:rPr>
          <w:b/>
          <w:i/>
        </w:rPr>
        <w:t>From</w:t>
      </w:r>
      <w:r>
        <w:t xml:space="preserve"> </w:t>
      </w:r>
      <w:hyperlink w:anchor="_b5881b0e5e4eeb119cdf881b4c32b91f" w:history="1">
        <w:r>
          <w:rPr>
            <w:rStyle w:val="Hyperlink"/>
          </w:rPr>
          <w:t>Potential Situation</w:t>
        </w:r>
      </w:hyperlink>
      <w:r>
        <w:t xml:space="preserve">: </w:t>
      </w:r>
    </w:p>
    <w:p w:rsidR="00697D8F" w:rsidRDefault="00697D8F" w:rsidP="00E05413">
      <w:pPr>
        <w:ind w:firstLine="720"/>
      </w:pPr>
      <w:r>
        <w:t>‘likelihood’:</w:t>
      </w:r>
      <w:hyperlink w:anchor="_c4bee9dc62c41effa96910b60385b774" w:history="1">
        <w:r>
          <w:rPr>
            <w:rStyle w:val="Hyperlink"/>
          </w:rPr>
          <w:t>Probability Metric</w:t>
        </w:r>
      </w:hyperlink>
    </w:p>
    <w:p w:rsidR="00697D8F" w:rsidRDefault="00697D8F" w:rsidP="00E05413">
      <w:pPr>
        <w:ind w:firstLine="720"/>
      </w:pPr>
      <w:r>
        <w:t>‘indicated by’:</w:t>
      </w:r>
      <w:hyperlink w:anchor="_0ea506f57adef61cfa374e799c7f4b3e" w:history="1">
        <w:r>
          <w:rPr>
            <w:rStyle w:val="Hyperlink"/>
          </w:rPr>
          <w:t>Indicator</w:t>
        </w:r>
      </w:hyperlink>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lastRenderedPageBreak/>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697D8F" w:rsidRDefault="00697D8F" w:rsidP="00697D8F">
      <w:r w:rsidRPr="000365A1">
        <w:rPr>
          <w:b/>
          <w:i/>
        </w:rPr>
        <w:t>From</w:t>
      </w:r>
      <w:r>
        <w:t xml:space="preserve"> </w:t>
      </w:r>
      <w:hyperlink w:anchor="_6db5f6447173086a1a7d18af4f144b69" w:history="1">
        <w:r>
          <w:rPr>
            <w:rStyle w:val="Hyperlink"/>
          </w:rPr>
          <w:t>Template</w:t>
        </w:r>
      </w:hyperlink>
      <w:r>
        <w:t xml:space="preserve">: </w:t>
      </w:r>
    </w:p>
    <w:p w:rsidR="00697D8F" w:rsidRDefault="00697D8F" w:rsidP="00E05413">
      <w:pPr>
        <w:ind w:firstLine="720"/>
      </w:pPr>
      <w:r>
        <w:t>‘categorizes’:</w:t>
      </w:r>
      <w:hyperlink w:anchor="_63104765cd42c5f76cf72fdc4ed90397" w:history="1">
        <w:r>
          <w:rPr>
            <w:rStyle w:val="Hyperlink"/>
          </w:rPr>
          <w:t>Situation</w:t>
        </w:r>
      </w:hyperlink>
    </w:p>
    <w:p w:rsidR="00697D8F" w:rsidRDefault="00697D8F" w:rsidP="00697D8F">
      <w:r w:rsidRPr="000365A1">
        <w:rPr>
          <w:b/>
          <w:i/>
        </w:rPr>
        <w:t>From</w:t>
      </w:r>
      <w:r>
        <w:t xml:space="preserve"> </w:t>
      </w:r>
      <w:hyperlink w:anchor="_1e46c059e4f9b5846cdb98d6adff437a" w:history="1">
        <w:r>
          <w:rPr>
            <w:rStyle w:val="Hyperlink"/>
          </w:rPr>
          <w:t>Category</w:t>
        </w:r>
      </w:hyperlink>
      <w:r>
        <w:t xml:space="preserve">: </w:t>
      </w:r>
    </w:p>
    <w:p w:rsidR="00697D8F" w:rsidRDefault="00697D8F" w:rsidP="00E05413">
      <w:pPr>
        <w:ind w:firstLine="720"/>
      </w:pPr>
      <w:r>
        <w:t>‘categorizes’:</w:t>
      </w:r>
      <w:hyperlink w:anchor="_3a4ff69ced5d7f7c66bb882997dea37e" w:history="1">
        <w:r>
          <w:rPr>
            <w:rStyle w:val="Hyperlink"/>
          </w:rPr>
          <w:t>Anything</w:t>
        </w:r>
      </w:hyperlink>
    </w:p>
    <w:p w:rsidR="00697D8F" w:rsidRDefault="00697D8F" w:rsidP="00697D8F">
      <w:r w:rsidRPr="000365A1">
        <w:rPr>
          <w:b/>
          <w:i/>
        </w:rPr>
        <w:t>From</w:t>
      </w:r>
      <w:r>
        <w:t xml:space="preserve"> </w:t>
      </w:r>
      <w:hyperlink w:anchor="_4bdee0568b2f36e553f586b458dace32" w:history="1">
        <w:r>
          <w:rPr>
            <w:rStyle w:val="Hyperlink"/>
          </w:rPr>
          <w:t>Danger</w:t>
        </w:r>
      </w:hyperlink>
      <w:r>
        <w:t xml:space="preserve">: </w:t>
      </w:r>
    </w:p>
    <w:p w:rsidR="00697D8F" w:rsidRDefault="00697D8F" w:rsidP="00E05413">
      <w:pPr>
        <w:ind w:firstLine="720"/>
      </w:pPr>
      <w:r>
        <w:t>‘severity’:</w:t>
      </w:r>
      <w:hyperlink w:anchor="_23c4326044009f885190c5ab985800db" w:history="1">
        <w:r>
          <w:rPr>
            <w:rStyle w:val="Hyperlink"/>
          </w:rPr>
          <w:t>Metric</w:t>
        </w:r>
      </w:hyperlink>
    </w:p>
    <w:p w:rsidR="00697D8F" w:rsidRDefault="00697D8F" w:rsidP="00E05413">
      <w:pPr>
        <w:ind w:firstLine="720"/>
      </w:pPr>
      <w:r>
        <w:t>‘reduce harm via’:</w:t>
      </w:r>
      <w:hyperlink w:anchor="_70807c15a257bc97a908d5f6b48d6c3d" w:history="1">
        <w:r>
          <w:rPr>
            <w:rStyle w:val="Hyperlink"/>
          </w:rPr>
          <w:t>Mitigation</w:t>
        </w:r>
      </w:hyperlink>
    </w:p>
    <w:p w:rsidR="00697D8F" w:rsidRDefault="00697D8F" w:rsidP="00E05413">
      <w:pPr>
        <w:ind w:firstLine="720"/>
      </w:pPr>
      <w:r>
        <w:t>‘dangerous scenario’:</w:t>
      </w:r>
      <w:hyperlink w:anchor="_f85923f748ecc6b222c0eb85c28ef892" w:history="1">
        <w:r>
          <w:rPr>
            <w:rStyle w:val="Hyperlink"/>
          </w:rPr>
          <w:t>Scenario</w:t>
        </w:r>
      </w:hyperlink>
    </w:p>
    <w:p w:rsidR="00697D8F" w:rsidRDefault="00697D8F" w:rsidP="00E05413">
      <w:pPr>
        <w:ind w:firstLine="720"/>
      </w:pPr>
      <w:r>
        <w:t>‘source of danger’:</w:t>
      </w:r>
      <w:hyperlink w:anchor="_e92228f26631bd725a174bd1e0d187f6" w:history="1">
        <w:r>
          <w:rPr>
            <w:rStyle w:val="Hyperlink"/>
          </w:rPr>
          <w:t>Danger Source</w:t>
        </w:r>
      </w:hyperlink>
    </w:p>
    <w:p w:rsidR="00D718D6" w:rsidRDefault="00D718D6"/>
    <w:p w:rsidR="00D718D6" w:rsidRDefault="005F69A5">
      <w:pPr>
        <w:pStyle w:val="Heading2"/>
      </w:pPr>
      <w:bookmarkStart w:id="767" w:name="_a1a3b28eec0ca3f1341c66c33609bd9f"/>
      <w:bookmarkStart w:id="768" w:name="_Toc411965967"/>
      <w:r>
        <w:t>Class Risk requirement</w:t>
      </w:r>
      <w:bookmarkEnd w:id="767"/>
      <w:bookmarkEnd w:id="768"/>
    </w:p>
    <w:p w:rsidR="00D718D6" w:rsidRDefault="005F69A5">
      <w:r>
        <w:t>A requirement that constrains a risk or the management of a risk.</w:t>
      </w:r>
    </w:p>
    <w:p w:rsidR="00D718D6" w:rsidRDefault="005F69A5">
      <w:pPr>
        <w:pStyle w:val="Heading3"/>
      </w:pPr>
      <w:bookmarkStart w:id="769" w:name="_Toc411965968"/>
      <w:r>
        <w:t>Direct Supertypes</w:t>
      </w:r>
      <w:bookmarkEnd w:id="769"/>
    </w:p>
    <w:p w:rsidR="00D718D6" w:rsidRDefault="00C94A5B" w:rsidP="00EC7479">
      <w:pPr>
        <w:ind w:left="360"/>
      </w:pPr>
      <w:hyperlink w:anchor="_60ffdb442b83b0187668266dd268f2b9" w:history="1">
        <w:r w:rsidR="005F69A5">
          <w:rPr>
            <w:rStyle w:val="Hyperlink"/>
          </w:rPr>
          <w:t>Requirement</w:t>
        </w:r>
      </w:hyperlink>
    </w:p>
    <w:p w:rsidR="00D718D6" w:rsidRDefault="005F69A5">
      <w:pPr>
        <w:pStyle w:val="Code"/>
      </w:pPr>
      <w:r w:rsidRPr="00043180">
        <w:rPr>
          <w:b/>
          <w:sz w:val="24"/>
          <w:szCs w:val="24"/>
        </w:rPr>
        <w:t>package</w:t>
      </w:r>
      <w:r>
        <w:t xml:space="preserve"> Conceptual Modeling and Mapping Library::Risk and Threat Concepts::Risk</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60ffdb442b83b0187668266dd268f2b9" w:history="1">
        <w:r w:rsidR="007E3012">
          <w:rPr>
            <w:rStyle w:val="Hyperlink"/>
          </w:rPr>
          <w:t>Requirement</w:t>
        </w:r>
      </w:hyperlink>
    </w:p>
    <w:p w:rsidR="00D718D6" w:rsidRDefault="00D718D6">
      <w:pPr>
        <w:pStyle w:val="Code"/>
      </w:pPr>
    </w:p>
    <w:p w:rsidR="00D718D6" w:rsidRDefault="005F69A5">
      <w:pPr>
        <w:pStyle w:val="Heading3"/>
      </w:pPr>
      <w:bookmarkStart w:id="770" w:name="_Toc411965969"/>
      <w:r>
        <w:t>Inherited Features</w:t>
      </w:r>
      <w:bookmarkEnd w:id="770"/>
    </w:p>
    <w:p w:rsidR="00697D8F" w:rsidRDefault="00697D8F" w:rsidP="00697D8F">
      <w:r w:rsidRPr="000365A1">
        <w:rPr>
          <w:b/>
          <w:i/>
        </w:rPr>
        <w:t>From</w:t>
      </w:r>
      <w:r>
        <w:t xml:space="preserve"> </w:t>
      </w:r>
      <w:hyperlink w:anchor="_5d818d24bb3ea2953ed8691f26985a13" w:history="1">
        <w:r>
          <w:rPr>
            <w:rStyle w:val="Hyperlink"/>
          </w:rPr>
          <w:t>Intent</w:t>
        </w:r>
      </w:hyperlink>
      <w:r>
        <w:t xml:space="preserve">: </w:t>
      </w:r>
    </w:p>
    <w:p w:rsidR="00697D8F" w:rsidRDefault="00697D8F" w:rsidP="00E05413">
      <w:pPr>
        <w:ind w:firstLine="720"/>
      </w:pPr>
      <w:r>
        <w:t>‘intent of’:</w:t>
      </w:r>
      <w:hyperlink w:anchor="_e6b0cbf74d66e662c0e3b43efa323757" w:history="1">
        <w:r>
          <w:rPr>
            <w:rStyle w:val="Hyperlink"/>
          </w:rPr>
          <w:t>Stakeholder</w:t>
        </w:r>
      </w:hyperlink>
    </w:p>
    <w:p w:rsidR="00697D8F" w:rsidRDefault="00697D8F" w:rsidP="00E05413">
      <w:pPr>
        <w:ind w:firstLine="720"/>
      </w:pPr>
      <w:r>
        <w:t>‘importance’:</w:t>
      </w:r>
      <w:hyperlink w:anchor="_23c4326044009f885190c5ab985800db" w:history="1">
        <w:r>
          <w:rPr>
            <w:rStyle w:val="Hyperlink"/>
          </w:rPr>
          <w:t>Metric</w:t>
        </w:r>
      </w:hyperlink>
    </w:p>
    <w:p w:rsidR="00D718D6" w:rsidRDefault="00D718D6"/>
    <w:p w:rsidR="00D718D6" w:rsidRDefault="005F69A5">
      <w:pPr>
        <w:pStyle w:val="Heading2"/>
      </w:pPr>
      <w:bookmarkStart w:id="771" w:name="_193a4adeca558d8764c81f8d821325ac"/>
      <w:bookmarkStart w:id="772" w:name="_Toc411965970"/>
      <w:r>
        <w:t>Association Class Risk Requirement Satisfaction</w:t>
      </w:r>
      <w:bookmarkEnd w:id="771"/>
      <w:bookmarkEnd w:id="772"/>
    </w:p>
    <w:p w:rsidR="00D718D6" w:rsidRDefault="005F69A5">
      <w:r>
        <w:t>How a risk requirement is satisfied.</w:t>
      </w:r>
    </w:p>
    <w:p w:rsidR="00D718D6" w:rsidRDefault="005F69A5">
      <w:pPr>
        <w:pStyle w:val="Heading3"/>
      </w:pPr>
      <w:bookmarkStart w:id="773" w:name="_Toc411965971"/>
      <w:r>
        <w:t>Direct Supertypes</w:t>
      </w:r>
      <w:bookmarkEnd w:id="773"/>
    </w:p>
    <w:p w:rsidR="00D718D6" w:rsidRDefault="00C94A5B" w:rsidP="00EC7479">
      <w:pPr>
        <w:ind w:left="360"/>
      </w:pPr>
      <w:hyperlink w:anchor="_0ef8c405c79715687856788b13022eea" w:history="1">
        <w:r w:rsidR="005F69A5">
          <w:rPr>
            <w:rStyle w:val="Hyperlink"/>
          </w:rPr>
          <w:t>Satisfaction of requirement</w:t>
        </w:r>
      </w:hyperlink>
    </w:p>
    <w:p w:rsidR="00D718D6" w:rsidRDefault="005F69A5">
      <w:pPr>
        <w:pStyle w:val="Code"/>
      </w:pPr>
      <w:r w:rsidRPr="00043180">
        <w:rPr>
          <w:b/>
          <w:sz w:val="24"/>
          <w:szCs w:val="24"/>
        </w:rPr>
        <w:lastRenderedPageBreak/>
        <w:t>package</w:t>
      </w:r>
      <w:r>
        <w:t xml:space="preserve"> Conceptual Modeling and Mapping Library::Risk and Threat Concepts::Risk</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0ef8c405c79715687856788b13022eea" w:history="1">
        <w:r w:rsidR="007E3012">
          <w:rPr>
            <w:rStyle w:val="Hyperlink"/>
          </w:rPr>
          <w:t>Satisfaction of requirement</w:t>
        </w:r>
      </w:hyperlink>
    </w:p>
    <w:p w:rsidR="00D718D6" w:rsidRDefault="00D718D6">
      <w:pPr>
        <w:pStyle w:val="Code"/>
      </w:pPr>
    </w:p>
    <w:p w:rsidR="00D718D6" w:rsidRDefault="005F69A5">
      <w:pPr>
        <w:pStyle w:val="Heading4"/>
      </w:pPr>
      <w:bookmarkStart w:id="774" w:name="_Toc411965972"/>
      <w:r>
        <w:t>Association Ends</w:t>
      </w:r>
      <w:bookmarkEnd w:id="774"/>
    </w:p>
    <w:p w:rsidR="003F7C16" w:rsidRDefault="003F7C16" w:rsidP="003F7C16">
      <w:pPr>
        <w:ind w:firstLine="720"/>
      </w:pPr>
      <w:r>
        <w:rPr>
          <w:noProof/>
          <w:lang w:bidi="ar-SA"/>
        </w:rPr>
        <w:drawing>
          <wp:inline distT="0" distB="0" distL="0" distR="0">
            <wp:extent cx="152400" cy="152400"/>
            <wp:effectExtent l="0" t="0" r="0" b="0"/>
            <wp:docPr id="542" name="Picture 1510583319.jpg" descr="1510583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1510583319.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subject to risk requirement : </w:t>
      </w:r>
      <w:hyperlink w:anchor="_a1a3b28eec0ca3f1341c66c33609bd9f" w:history="1">
        <w:r>
          <w:rPr>
            <w:rStyle w:val="Hyperlink"/>
          </w:rPr>
          <w:t>Risk requirement</w:t>
        </w:r>
      </w:hyperlink>
      <w:r w:rsidR="00A36678">
        <w:t xml:space="preserve"> </w:t>
      </w:r>
    </w:p>
    <w:p w:rsidR="006847AA" w:rsidRDefault="006847AA" w:rsidP="006847AA">
      <w:pPr>
        <w:ind w:left="677" w:firstLine="360"/>
      </w:pPr>
      <w:r>
        <w:t>A requirement that is being satisfied.</w:t>
      </w:r>
    </w:p>
    <w:p w:rsidR="003F7C16" w:rsidRDefault="003F7C16" w:rsidP="003F7C16">
      <w:pPr>
        <w:ind w:firstLine="720"/>
      </w:pPr>
      <w:r>
        <w:rPr>
          <w:noProof/>
          <w:lang w:bidi="ar-SA"/>
        </w:rPr>
        <w:drawing>
          <wp:inline distT="0" distB="0" distL="0" distR="0">
            <wp:extent cx="152400" cy="152400"/>
            <wp:effectExtent l="0" t="0" r="0" b="0"/>
            <wp:docPr id="544" name="Picture 1510583319.jpg" descr="1510583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1510583319.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constrains risk : </w:t>
      </w:r>
      <w:hyperlink w:anchor="_04a1907e89ec9aacd39369717010d596" w:history="1">
        <w:r>
          <w:rPr>
            <w:rStyle w:val="Hyperlink"/>
          </w:rPr>
          <w:t>Risk</w:t>
        </w:r>
      </w:hyperlink>
      <w:r w:rsidR="00A36678">
        <w:t xml:space="preserve"> </w:t>
      </w:r>
    </w:p>
    <w:p w:rsidR="006847AA" w:rsidRDefault="006847AA" w:rsidP="006847AA">
      <w:pPr>
        <w:ind w:left="677" w:firstLine="360"/>
      </w:pPr>
      <w:r>
        <w:t>A constraint on risk.</w:t>
      </w:r>
    </w:p>
    <w:p w:rsidR="00D718D6" w:rsidRDefault="005F69A5">
      <w:pPr>
        <w:pStyle w:val="Heading3"/>
      </w:pPr>
      <w:bookmarkStart w:id="775" w:name="_Toc411965973"/>
      <w:r>
        <w:t>Inherited Features</w:t>
      </w:r>
      <w:bookmarkEnd w:id="775"/>
    </w:p>
    <w:p w:rsidR="00697D8F" w:rsidRDefault="00697D8F" w:rsidP="00697D8F">
      <w:r w:rsidRPr="000365A1">
        <w:rPr>
          <w:b/>
          <w:i/>
        </w:rPr>
        <w:t>From</w:t>
      </w:r>
      <w:r>
        <w:t xml:space="preserve"> </w:t>
      </w:r>
      <w:hyperlink w:anchor="_0ef8c405c79715687856788b13022eea" w:history="1">
        <w:r>
          <w:rPr>
            <w:rStyle w:val="Hyperlink"/>
          </w:rPr>
          <w:t>Satisfaction of requirement</w:t>
        </w:r>
      </w:hyperlink>
      <w:r>
        <w:t xml:space="preserve">: </w:t>
      </w:r>
    </w:p>
    <w:p w:rsidR="00697D8F" w:rsidRDefault="00697D8F" w:rsidP="00E05413">
      <w:pPr>
        <w:ind w:firstLine="720"/>
      </w:pPr>
      <w:r>
        <w:t>‘degree of satisfaction’:</w:t>
      </w:r>
      <w:hyperlink w:anchor="_23c4326044009f885190c5ab985800db" w:history="1">
        <w:r>
          <w:rPr>
            <w:rStyle w:val="Hyperlink"/>
          </w:rPr>
          <w:t>Metric</w:t>
        </w:r>
      </w:hyperlink>
    </w:p>
    <w:p w:rsidR="00697D8F" w:rsidRDefault="00697D8F" w:rsidP="00E05413">
      <w:pPr>
        <w:ind w:firstLine="720"/>
      </w:pPr>
      <w:r>
        <w:t>‘constrains’:</w:t>
      </w:r>
      <w:hyperlink w:anchor="_13f9005c9106d00d7131680982c2727a" w:history="1">
        <w:r>
          <w:rPr>
            <w:rStyle w:val="Hyperlink"/>
          </w:rPr>
          <w:t>Entity</w:t>
        </w:r>
      </w:hyperlink>
    </w:p>
    <w:p w:rsidR="00697D8F" w:rsidRDefault="00697D8F" w:rsidP="00E05413">
      <w:pPr>
        <w:ind w:firstLine="720"/>
      </w:pPr>
      <w:r>
        <w:t>‘subject to’:</w:t>
      </w:r>
      <w:hyperlink w:anchor="_60ffdb442b83b0187668266dd268f2b9" w:history="1">
        <w:r>
          <w:rPr>
            <w:rStyle w:val="Hyperlink"/>
          </w:rPr>
          <w:t>Requirement</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D718D6" w:rsidRDefault="00D718D6"/>
    <w:p w:rsidR="00D718D6" w:rsidRDefault="005F69A5">
      <w:pPr>
        <w:pStyle w:val="Heading2"/>
      </w:pPr>
      <w:bookmarkStart w:id="776" w:name="_2264274457b40c420209d1358827f34a"/>
      <w:bookmarkStart w:id="777" w:name="_Toc411965974"/>
      <w:r>
        <w:t>Class Risk Treatment Option</w:t>
      </w:r>
      <w:bookmarkEnd w:id="776"/>
      <w:bookmarkEnd w:id="777"/>
    </w:p>
    <w:p w:rsidR="00D718D6" w:rsidRDefault="005F69A5">
      <w:r>
        <w:t>A representation of a Risk modified in some way to represent an option for the management and handling of a risk.</w:t>
      </w:r>
    </w:p>
    <w:p w:rsidR="00D718D6" w:rsidRDefault="005F69A5">
      <w:pPr>
        <w:pStyle w:val="Heading3"/>
      </w:pPr>
      <w:bookmarkStart w:id="778" w:name="_Toc411965975"/>
      <w:r>
        <w:lastRenderedPageBreak/>
        <w:t>Direct Supertypes</w:t>
      </w:r>
      <w:bookmarkEnd w:id="778"/>
    </w:p>
    <w:p w:rsidR="00D718D6" w:rsidRDefault="00C94A5B" w:rsidP="00EC7479">
      <w:pPr>
        <w:ind w:left="360"/>
      </w:pPr>
      <w:hyperlink w:anchor="_04a1907e89ec9aacd39369717010d596" w:history="1">
        <w:r w:rsidR="005F69A5">
          <w:rPr>
            <w:rStyle w:val="Hyperlink"/>
          </w:rPr>
          <w:t>Risk</w:t>
        </w:r>
      </w:hyperlink>
    </w:p>
    <w:p w:rsidR="00D718D6" w:rsidRDefault="005F69A5">
      <w:pPr>
        <w:pStyle w:val="Code"/>
      </w:pPr>
      <w:r w:rsidRPr="00043180">
        <w:rPr>
          <w:b/>
          <w:sz w:val="24"/>
          <w:szCs w:val="24"/>
        </w:rPr>
        <w:t>package</w:t>
      </w:r>
      <w:r>
        <w:t xml:space="preserve"> Conceptual Modeling and Mapping Library::Risk and Threat Concepts::Risk</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04a1907e89ec9aacd39369717010d596" w:history="1">
        <w:r w:rsidR="007E3012">
          <w:rPr>
            <w:rStyle w:val="Hyperlink"/>
          </w:rPr>
          <w:t>Risk</w:t>
        </w:r>
      </w:hyperlink>
    </w:p>
    <w:p w:rsidR="00D718D6" w:rsidRDefault="00D718D6">
      <w:pPr>
        <w:pStyle w:val="Code"/>
      </w:pPr>
    </w:p>
    <w:p w:rsidR="00D718D6" w:rsidRDefault="005F69A5">
      <w:pPr>
        <w:pStyle w:val="Heading3"/>
      </w:pPr>
      <w:bookmarkStart w:id="779" w:name="_Toc411965976"/>
      <w:r>
        <w:t>Attributes</w:t>
      </w:r>
      <w:bookmarkEnd w:id="779"/>
    </w:p>
    <w:p w:rsidR="00D718D6" w:rsidRDefault="005F69A5" w:rsidP="00EC7479">
      <w:pPr>
        <w:pStyle w:val="BodyText2"/>
      </w:pPr>
      <w:r>
        <w:rPr>
          <w:noProof/>
          <w:lang w:bidi="ar-SA"/>
        </w:rPr>
        <w:drawing>
          <wp:inline distT="0" distB="0" distL="0" distR="0">
            <wp:extent cx="152400" cy="152400"/>
            <wp:effectExtent l="0" t="0" r="0" b="0"/>
            <wp:docPr id="546" name="Picture -1386936664.jpg" descr="-13869366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1386936664.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risk level accepted : </w:t>
      </w:r>
      <w:hyperlink w:anchor="_23c4326044009f885190c5ab985800db" w:history="1">
        <w:r>
          <w:rPr>
            <w:rStyle w:val="Hyperlink"/>
          </w:rPr>
          <w:t>Metric</w:t>
        </w:r>
      </w:hyperlink>
    </w:p>
    <w:p w:rsidR="00D718D6" w:rsidRDefault="005F69A5">
      <w:pPr>
        <w:pStyle w:val="Heading3"/>
      </w:pPr>
      <w:bookmarkStart w:id="780" w:name="_Toc411965977"/>
      <w:r>
        <w:t>Associations</w:t>
      </w:r>
      <w:bookmarkEnd w:id="780"/>
    </w:p>
    <w:p w:rsidR="00F546FD" w:rsidRDefault="005F69A5" w:rsidP="00F546FD">
      <w:pPr>
        <w:ind w:left="605" w:hanging="245"/>
      </w:pPr>
      <w:r>
        <w:rPr>
          <w:noProof/>
          <w:lang w:bidi="ar-SA"/>
        </w:rPr>
        <w:drawing>
          <wp:inline distT="0" distB="0" distL="0" distR="0">
            <wp:extent cx="152400" cy="152400"/>
            <wp:effectExtent l="0" t="0" r="0" b="0"/>
            <wp:docPr id="548" name="Picture 1568753261.jpg" descr="15687532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1568753261.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treatment for</w:t>
      </w:r>
      <w:r w:rsidR="00A92CA5">
        <w:t>:</w:t>
      </w:r>
      <w:hyperlink w:anchor="_04a1907e89ec9aacd39369717010d596" w:history="1">
        <w:r>
          <w:rPr>
            <w:rStyle w:val="Hyperlink"/>
          </w:rPr>
          <w:t>Risk</w:t>
        </w:r>
      </w:hyperlink>
      <w:r>
        <w:t xml:space="preserve"> </w:t>
      </w:r>
    </w:p>
    <w:p w:rsidR="00A60DB1" w:rsidRDefault="00A60DB1" w:rsidP="00A60DB1">
      <w:pPr>
        <w:ind w:left="720" w:firstLine="360"/>
      </w:pPr>
      <w:r>
        <w:t>Risk for which an option is being defined.</w:t>
      </w:r>
    </w:p>
    <w:p w:rsidR="00F546FD" w:rsidRDefault="005F69A5" w:rsidP="00F546FD">
      <w:pPr>
        <w:ind w:left="605" w:hanging="245"/>
      </w:pPr>
      <w:r>
        <w:rPr>
          <w:noProof/>
          <w:lang w:bidi="ar-SA"/>
        </w:rPr>
        <w:drawing>
          <wp:inline distT="0" distB="0" distL="0" distR="0">
            <wp:extent cx="152400" cy="152400"/>
            <wp:effectExtent l="0" t="0" r="0" b="0"/>
            <wp:docPr id="550" name="Picture -612095893.jpg" descr="-6120958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61209589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transfer harm to</w:t>
      </w:r>
      <w:r w:rsidR="00A92CA5">
        <w:t>:</w:t>
      </w:r>
      <w:hyperlink w:anchor="_e6b0cbf74d66e662c0e3b43efa323757" w:history="1">
        <w:r>
          <w:rPr>
            <w:rStyle w:val="Hyperlink"/>
          </w:rPr>
          <w:t>Stakeholder</w:t>
        </w:r>
      </w:hyperlink>
      <w:r>
        <w:t xml:space="preserve"> </w:t>
      </w:r>
    </w:p>
    <w:p w:rsidR="00D718D6" w:rsidRDefault="005F69A5">
      <w:pPr>
        <w:pStyle w:val="Heading3"/>
      </w:pPr>
      <w:bookmarkStart w:id="781" w:name="_Toc411965978"/>
      <w:r>
        <w:t>Inherited Features</w:t>
      </w:r>
      <w:bookmarkEnd w:id="781"/>
    </w:p>
    <w:p w:rsidR="00697D8F" w:rsidRDefault="00697D8F" w:rsidP="00697D8F">
      <w:r w:rsidRPr="000365A1">
        <w:rPr>
          <w:b/>
          <w:i/>
        </w:rPr>
        <w:t>From</w:t>
      </w:r>
      <w:r>
        <w:t xml:space="preserve"> </w:t>
      </w:r>
      <w:hyperlink w:anchor="_04a1907e89ec9aacd39369717010d596" w:history="1">
        <w:r>
          <w:rPr>
            <w:rStyle w:val="Hyperlink"/>
          </w:rPr>
          <w:t>Risk</w:t>
        </w:r>
      </w:hyperlink>
      <w:r>
        <w:t xml:space="preserve">: </w:t>
      </w:r>
    </w:p>
    <w:p w:rsidR="00697D8F" w:rsidRDefault="00697D8F" w:rsidP="00E05413">
      <w:pPr>
        <w:ind w:firstLine="720"/>
      </w:pPr>
      <w:r>
        <w:t>‘desiribility metric’:</w:t>
      </w:r>
      <w:hyperlink w:anchor="_11010295f8ed009bedb40bfa3aed7f4c" w:history="1">
        <w:r>
          <w:rPr>
            <w:rStyle w:val="Hyperlink"/>
          </w:rPr>
          <w:t>Stakeholder Desirability</w:t>
        </w:r>
      </w:hyperlink>
    </w:p>
    <w:p w:rsidR="00697D8F" w:rsidRDefault="00697D8F" w:rsidP="00E05413">
      <w:pPr>
        <w:ind w:firstLine="720"/>
      </w:pPr>
      <w:r>
        <w:t>‘risk level’:</w:t>
      </w:r>
      <w:hyperlink w:anchor="_23c4326044009f885190c5ab985800db" w:history="1">
        <w:r>
          <w:rPr>
            <w:rStyle w:val="Hyperlink"/>
          </w:rPr>
          <w:t>Metric</w:t>
        </w:r>
      </w:hyperlink>
    </w:p>
    <w:p w:rsidR="00697D8F" w:rsidRDefault="00697D8F" w:rsidP="00E05413">
      <w:pPr>
        <w:ind w:firstLine="720"/>
      </w:pPr>
      <w:r>
        <w:t>‘contributes to’:</w:t>
      </w:r>
      <w:hyperlink w:anchor="_72703355926e6f9d23631bfd436b3d75" w:history="1">
        <w:r>
          <w:rPr>
            <w:rStyle w:val="Hyperlink"/>
          </w:rPr>
          <w:t>Incident</w:t>
        </w:r>
      </w:hyperlink>
    </w:p>
    <w:p w:rsidR="00697D8F" w:rsidRDefault="00697D8F" w:rsidP="00E05413">
      <w:pPr>
        <w:ind w:firstLine="720"/>
      </w:pPr>
      <w:r>
        <w:t>‘treatment option’:</w:t>
      </w:r>
      <w:hyperlink w:anchor="_2264274457b40c420209d1358827f34a" w:history="1">
        <w:r>
          <w:rPr>
            <w:rStyle w:val="Hyperlink"/>
          </w:rPr>
          <w:t>Risk Treatment Option</w:t>
        </w:r>
      </w:hyperlink>
    </w:p>
    <w:p w:rsidR="00697D8F" w:rsidRDefault="00697D8F" w:rsidP="00E05413">
      <w:pPr>
        <w:ind w:firstLine="720"/>
      </w:pPr>
      <w:r>
        <w:t>‘risk to’:</w:t>
      </w:r>
      <w:hyperlink w:anchor="_47ee5282957e27e87ceca3ae35620f9a" w:history="1">
        <w:r>
          <w:rPr>
            <w:rStyle w:val="Hyperlink"/>
          </w:rPr>
          <w:t>Primary Asset</w:t>
        </w:r>
      </w:hyperlink>
    </w:p>
    <w:p w:rsidR="00697D8F" w:rsidRDefault="00697D8F" w:rsidP="00E05413">
      <w:pPr>
        <w:ind w:firstLine="720"/>
      </w:pPr>
      <w:r>
        <w:t>‘risk owner’:</w:t>
      </w:r>
      <w:hyperlink w:anchor="_e6b0cbf74d66e662c0e3b43efa323757" w:history="1">
        <w:r>
          <w:rPr>
            <w:rStyle w:val="Hyperlink"/>
          </w:rPr>
          <w:t>Stakeholder</w:t>
        </w:r>
      </w:hyperlink>
    </w:p>
    <w:p w:rsidR="00697D8F" w:rsidRDefault="00697D8F" w:rsidP="00E05413">
      <w:pPr>
        <w:ind w:firstLine="720"/>
      </w:pPr>
      <w:r>
        <w:t>‘reduce likelihood via’:</w:t>
      </w:r>
      <w:hyperlink w:anchor="_70807c15a257bc97a908d5f6b48d6c3d" w:history="1">
        <w:r>
          <w:rPr>
            <w:rStyle w:val="Hyperlink"/>
          </w:rPr>
          <w:t>Mitigation</w:t>
        </w:r>
      </w:hyperlink>
    </w:p>
    <w:p w:rsidR="00697D8F" w:rsidRDefault="00697D8F" w:rsidP="00697D8F">
      <w:r w:rsidRPr="000365A1">
        <w:rPr>
          <w:b/>
          <w:i/>
        </w:rPr>
        <w:t>From</w:t>
      </w:r>
      <w:r>
        <w:t xml:space="preserve"> </w:t>
      </w:r>
      <w:hyperlink w:anchor="_b5881b0e5e4eeb119cdf881b4c32b91f" w:history="1">
        <w:r>
          <w:rPr>
            <w:rStyle w:val="Hyperlink"/>
          </w:rPr>
          <w:t>Potential Situation</w:t>
        </w:r>
      </w:hyperlink>
      <w:r>
        <w:t xml:space="preserve">: </w:t>
      </w:r>
    </w:p>
    <w:p w:rsidR="00697D8F" w:rsidRDefault="00697D8F" w:rsidP="00E05413">
      <w:pPr>
        <w:ind w:firstLine="720"/>
      </w:pPr>
      <w:r>
        <w:t>‘likelihood’:</w:t>
      </w:r>
      <w:hyperlink w:anchor="_c4bee9dc62c41effa96910b60385b774" w:history="1">
        <w:r>
          <w:rPr>
            <w:rStyle w:val="Hyperlink"/>
          </w:rPr>
          <w:t>Probability Metric</w:t>
        </w:r>
      </w:hyperlink>
    </w:p>
    <w:p w:rsidR="00697D8F" w:rsidRDefault="00697D8F" w:rsidP="00E05413">
      <w:pPr>
        <w:ind w:firstLine="720"/>
      </w:pPr>
      <w:r>
        <w:t>‘indicated by’:</w:t>
      </w:r>
      <w:hyperlink w:anchor="_0ea506f57adef61cfa374e799c7f4b3e" w:history="1">
        <w:r>
          <w:rPr>
            <w:rStyle w:val="Hyperlink"/>
          </w:rPr>
          <w:t>Indicator</w:t>
        </w:r>
      </w:hyperlink>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lastRenderedPageBreak/>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697D8F" w:rsidRDefault="00697D8F" w:rsidP="00697D8F">
      <w:r w:rsidRPr="000365A1">
        <w:rPr>
          <w:b/>
          <w:i/>
        </w:rPr>
        <w:t>From</w:t>
      </w:r>
      <w:r>
        <w:t xml:space="preserve"> </w:t>
      </w:r>
      <w:hyperlink w:anchor="_6db5f6447173086a1a7d18af4f144b69" w:history="1">
        <w:r>
          <w:rPr>
            <w:rStyle w:val="Hyperlink"/>
          </w:rPr>
          <w:t>Template</w:t>
        </w:r>
      </w:hyperlink>
      <w:r>
        <w:t xml:space="preserve">: </w:t>
      </w:r>
    </w:p>
    <w:p w:rsidR="00697D8F" w:rsidRDefault="00697D8F" w:rsidP="00E05413">
      <w:pPr>
        <w:ind w:firstLine="720"/>
      </w:pPr>
      <w:r>
        <w:t>‘categorizes’:</w:t>
      </w:r>
      <w:hyperlink w:anchor="_63104765cd42c5f76cf72fdc4ed90397" w:history="1">
        <w:r>
          <w:rPr>
            <w:rStyle w:val="Hyperlink"/>
          </w:rPr>
          <w:t>Situation</w:t>
        </w:r>
      </w:hyperlink>
    </w:p>
    <w:p w:rsidR="00697D8F" w:rsidRDefault="00697D8F" w:rsidP="00697D8F">
      <w:r w:rsidRPr="000365A1">
        <w:rPr>
          <w:b/>
          <w:i/>
        </w:rPr>
        <w:t>From</w:t>
      </w:r>
      <w:r>
        <w:t xml:space="preserve"> </w:t>
      </w:r>
      <w:hyperlink w:anchor="_1e46c059e4f9b5846cdb98d6adff437a" w:history="1">
        <w:r>
          <w:rPr>
            <w:rStyle w:val="Hyperlink"/>
          </w:rPr>
          <w:t>Category</w:t>
        </w:r>
      </w:hyperlink>
      <w:r>
        <w:t xml:space="preserve">: </w:t>
      </w:r>
    </w:p>
    <w:p w:rsidR="00697D8F" w:rsidRDefault="00697D8F" w:rsidP="00E05413">
      <w:pPr>
        <w:ind w:firstLine="720"/>
      </w:pPr>
      <w:r>
        <w:t>‘categorizes’:</w:t>
      </w:r>
      <w:hyperlink w:anchor="_3a4ff69ced5d7f7c66bb882997dea37e" w:history="1">
        <w:r>
          <w:rPr>
            <w:rStyle w:val="Hyperlink"/>
          </w:rPr>
          <w:t>Anything</w:t>
        </w:r>
      </w:hyperlink>
    </w:p>
    <w:p w:rsidR="00697D8F" w:rsidRDefault="00697D8F" w:rsidP="00697D8F">
      <w:r w:rsidRPr="000365A1">
        <w:rPr>
          <w:b/>
          <w:i/>
        </w:rPr>
        <w:t>From</w:t>
      </w:r>
      <w:r>
        <w:t xml:space="preserve"> </w:t>
      </w:r>
      <w:hyperlink w:anchor="_4bdee0568b2f36e553f586b458dace32" w:history="1">
        <w:r>
          <w:rPr>
            <w:rStyle w:val="Hyperlink"/>
          </w:rPr>
          <w:t>Danger</w:t>
        </w:r>
      </w:hyperlink>
      <w:r>
        <w:t xml:space="preserve">: </w:t>
      </w:r>
    </w:p>
    <w:p w:rsidR="00697D8F" w:rsidRDefault="00697D8F" w:rsidP="00E05413">
      <w:pPr>
        <w:ind w:firstLine="720"/>
      </w:pPr>
      <w:r>
        <w:t>‘severity’:</w:t>
      </w:r>
      <w:hyperlink w:anchor="_23c4326044009f885190c5ab985800db" w:history="1">
        <w:r>
          <w:rPr>
            <w:rStyle w:val="Hyperlink"/>
          </w:rPr>
          <w:t>Metric</w:t>
        </w:r>
      </w:hyperlink>
    </w:p>
    <w:p w:rsidR="00697D8F" w:rsidRDefault="00697D8F" w:rsidP="00E05413">
      <w:pPr>
        <w:ind w:firstLine="720"/>
      </w:pPr>
      <w:r>
        <w:t>‘reduce harm via’:</w:t>
      </w:r>
      <w:hyperlink w:anchor="_70807c15a257bc97a908d5f6b48d6c3d" w:history="1">
        <w:r>
          <w:rPr>
            <w:rStyle w:val="Hyperlink"/>
          </w:rPr>
          <w:t>Mitigation</w:t>
        </w:r>
      </w:hyperlink>
    </w:p>
    <w:p w:rsidR="00697D8F" w:rsidRDefault="00697D8F" w:rsidP="00E05413">
      <w:pPr>
        <w:ind w:firstLine="720"/>
      </w:pPr>
      <w:r>
        <w:t>‘dangerous scenario’:</w:t>
      </w:r>
      <w:hyperlink w:anchor="_f85923f748ecc6b222c0eb85c28ef892" w:history="1">
        <w:r>
          <w:rPr>
            <w:rStyle w:val="Hyperlink"/>
          </w:rPr>
          <w:t>Scenario</w:t>
        </w:r>
      </w:hyperlink>
    </w:p>
    <w:p w:rsidR="00697D8F" w:rsidRDefault="00697D8F" w:rsidP="00E05413">
      <w:pPr>
        <w:ind w:firstLine="720"/>
      </w:pPr>
      <w:r>
        <w:t>‘source of danger’:</w:t>
      </w:r>
      <w:hyperlink w:anchor="_e92228f26631bd725a174bd1e0d187f6" w:history="1">
        <w:r>
          <w:rPr>
            <w:rStyle w:val="Hyperlink"/>
          </w:rPr>
          <w:t>Danger Source</w:t>
        </w:r>
      </w:hyperlink>
    </w:p>
    <w:p w:rsidR="00D718D6" w:rsidRDefault="00D718D6"/>
    <w:p w:rsidR="00D718D6" w:rsidRDefault="005F69A5">
      <w:pPr>
        <w:pStyle w:val="Heading2"/>
      </w:pPr>
      <w:bookmarkStart w:id="782" w:name="_3808bf8833da2fdb6f89d9e4ffa81146"/>
      <w:bookmarkStart w:id="783" w:name="_Toc411965979"/>
      <w:r>
        <w:t>Class Threat</w:t>
      </w:r>
      <w:bookmarkEnd w:id="782"/>
      <w:bookmarkEnd w:id="783"/>
    </w:p>
    <w:p w:rsidR="00D718D6" w:rsidRDefault="005F69A5">
      <w:r>
        <w:t>Threat is a situation that increases the likelihood of one or more related attacks.</w:t>
      </w:r>
      <w:r>
        <w:br/>
        <w:t xml:space="preserve">The threat consists of the existence of one or more potential attackers together with a set of one or more system conditions or states that provide motivation to the attackers. Thus, the threat of theft may result in an actual theft (attack), and threats correspond to attacks that are typically classified by attacker motivation (e.g., theft) as opposed to technique (e.g., spoofing). In some books and articles, </w:t>
      </w:r>
      <w:r>
        <w:lastRenderedPageBreak/>
        <w:t>the different but highly related terms “attack” and “threat” are sometimes confounded by being used as synonyms [Firesmith 03, Tulloch 03].</w:t>
      </w:r>
    </w:p>
    <w:p w:rsidR="00D718D6" w:rsidRDefault="005F69A5">
      <w:pPr>
        <w:pStyle w:val="Heading3"/>
      </w:pPr>
      <w:bookmarkStart w:id="784" w:name="_Toc411965980"/>
      <w:r>
        <w:t>Direct Supertypes</w:t>
      </w:r>
      <w:bookmarkEnd w:id="784"/>
    </w:p>
    <w:p w:rsidR="00D718D6" w:rsidRDefault="00C94A5B" w:rsidP="00EC7479">
      <w:pPr>
        <w:ind w:left="360"/>
      </w:pPr>
      <w:hyperlink w:anchor="_66d5bceb1d0432b3ead820d2dfa08e8e" w:history="1">
        <w:r w:rsidR="005F69A5">
          <w:rPr>
            <w:rStyle w:val="Hyperlink"/>
          </w:rPr>
          <w:t>Dangerous Activity</w:t>
        </w:r>
      </w:hyperlink>
      <w:r w:rsidR="005F69A5">
        <w:t xml:space="preserve">, </w:t>
      </w:r>
      <w:hyperlink w:anchor="_04a1907e89ec9aacd39369717010d596" w:history="1">
        <w:r w:rsidR="005F69A5">
          <w:rPr>
            <w:rStyle w:val="Hyperlink"/>
          </w:rPr>
          <w:t>Risk</w:t>
        </w:r>
      </w:hyperlink>
    </w:p>
    <w:p w:rsidR="00D718D6" w:rsidRDefault="005F69A5">
      <w:pPr>
        <w:pStyle w:val="Code"/>
      </w:pPr>
      <w:r w:rsidRPr="00043180">
        <w:rPr>
          <w:b/>
          <w:sz w:val="24"/>
          <w:szCs w:val="24"/>
        </w:rPr>
        <w:t>package</w:t>
      </w:r>
      <w:r>
        <w:t xml:space="preserve"> Conceptual Modeling and Mapping Library::Risk and Threat Concepts::Risk</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66d5bceb1d0432b3ead820d2dfa08e8e" w:history="1">
        <w:r w:rsidR="007E3012">
          <w:rPr>
            <w:rStyle w:val="Hyperlink"/>
          </w:rPr>
          <w:t>Dangerous Activity</w:t>
        </w:r>
      </w:hyperlink>
      <w:r>
        <w:t xml:space="preserve">, </w:t>
      </w:r>
      <w:r w:rsidR="007E3012" w:rsidRPr="007E3012">
        <w:rPr>
          <w:rStyle w:val="Hyperlink"/>
        </w:rPr>
        <w:t xml:space="preserve"> </w:t>
      </w:r>
      <w:hyperlink w:anchor="_04a1907e89ec9aacd39369717010d596" w:history="1">
        <w:r w:rsidR="007E3012">
          <w:rPr>
            <w:rStyle w:val="Hyperlink"/>
          </w:rPr>
          <w:t>Risk</w:t>
        </w:r>
      </w:hyperlink>
    </w:p>
    <w:p w:rsidR="00D718D6" w:rsidRDefault="00D718D6">
      <w:pPr>
        <w:pStyle w:val="Code"/>
      </w:pPr>
    </w:p>
    <w:p w:rsidR="00D718D6" w:rsidRDefault="005F69A5">
      <w:pPr>
        <w:pStyle w:val="Heading3"/>
      </w:pPr>
      <w:bookmarkStart w:id="785" w:name="_Toc411965981"/>
      <w:r>
        <w:t>Inherited Features</w:t>
      </w:r>
      <w:bookmarkEnd w:id="785"/>
    </w:p>
    <w:p w:rsidR="00697D8F" w:rsidRDefault="00697D8F" w:rsidP="00697D8F">
      <w:r w:rsidRPr="000365A1">
        <w:rPr>
          <w:b/>
          <w:i/>
        </w:rPr>
        <w:t>From</w:t>
      </w:r>
      <w:r>
        <w:t xml:space="preserve"> </w:t>
      </w:r>
      <w:hyperlink w:anchor="_66d5bceb1d0432b3ead820d2dfa08e8e" w:history="1">
        <w:r>
          <w:rPr>
            <w:rStyle w:val="Hyperlink"/>
          </w:rPr>
          <w:t>Dangerous Activity</w:t>
        </w:r>
      </w:hyperlink>
      <w:r>
        <w:t xml:space="preserve">: </w:t>
      </w:r>
    </w:p>
    <w:p w:rsidR="00697D8F" w:rsidRDefault="00697D8F" w:rsidP="00E05413">
      <w:pPr>
        <w:ind w:firstLine="720"/>
      </w:pPr>
      <w:r>
        <w:t>‘perpitrator’:</w:t>
      </w:r>
      <w:hyperlink w:anchor="_a2021927a094afb50933eb829143a391" w:history="1">
        <w:r>
          <w:rPr>
            <w:rStyle w:val="Hyperlink"/>
          </w:rPr>
          <w:t>Threat Actor</w:t>
        </w:r>
      </w:hyperlink>
    </w:p>
    <w:p w:rsidR="00697D8F" w:rsidRDefault="00697D8F" w:rsidP="00697D8F">
      <w:r w:rsidRPr="000365A1">
        <w:rPr>
          <w:b/>
          <w:i/>
        </w:rPr>
        <w:t>From</w:t>
      </w:r>
      <w:r>
        <w:t xml:space="preserve"> </w:t>
      </w:r>
      <w:hyperlink w:anchor="_4bdee0568b2f36e553f586b458dace32" w:history="1">
        <w:r>
          <w:rPr>
            <w:rStyle w:val="Hyperlink"/>
          </w:rPr>
          <w:t>Danger</w:t>
        </w:r>
      </w:hyperlink>
      <w:r>
        <w:t xml:space="preserve">: </w:t>
      </w:r>
    </w:p>
    <w:p w:rsidR="00697D8F" w:rsidRDefault="00697D8F" w:rsidP="00E05413">
      <w:pPr>
        <w:ind w:firstLine="720"/>
      </w:pPr>
      <w:r>
        <w:t>‘severity’:</w:t>
      </w:r>
      <w:hyperlink w:anchor="_23c4326044009f885190c5ab985800db" w:history="1">
        <w:r>
          <w:rPr>
            <w:rStyle w:val="Hyperlink"/>
          </w:rPr>
          <w:t>Metric</w:t>
        </w:r>
      </w:hyperlink>
    </w:p>
    <w:p w:rsidR="00697D8F" w:rsidRDefault="00697D8F" w:rsidP="00E05413">
      <w:pPr>
        <w:ind w:firstLine="720"/>
      </w:pPr>
      <w:r>
        <w:t>‘reduce harm via’:</w:t>
      </w:r>
      <w:hyperlink w:anchor="_70807c15a257bc97a908d5f6b48d6c3d" w:history="1">
        <w:r>
          <w:rPr>
            <w:rStyle w:val="Hyperlink"/>
          </w:rPr>
          <w:t>Mitigation</w:t>
        </w:r>
      </w:hyperlink>
    </w:p>
    <w:p w:rsidR="00697D8F" w:rsidRDefault="00697D8F" w:rsidP="00E05413">
      <w:pPr>
        <w:ind w:firstLine="720"/>
      </w:pPr>
      <w:r>
        <w:t>‘dangerous scenario’:</w:t>
      </w:r>
      <w:hyperlink w:anchor="_f85923f748ecc6b222c0eb85c28ef892" w:history="1">
        <w:r>
          <w:rPr>
            <w:rStyle w:val="Hyperlink"/>
          </w:rPr>
          <w:t>Scenario</w:t>
        </w:r>
      </w:hyperlink>
    </w:p>
    <w:p w:rsidR="00697D8F" w:rsidRDefault="00697D8F" w:rsidP="00E05413">
      <w:pPr>
        <w:ind w:firstLine="720"/>
      </w:pPr>
      <w:r>
        <w:t>‘source of danger’:</w:t>
      </w:r>
      <w:hyperlink w:anchor="_e92228f26631bd725a174bd1e0d187f6" w:history="1">
        <w:r>
          <w:rPr>
            <w:rStyle w:val="Hyperlink"/>
          </w:rPr>
          <w:t>Danger Source</w:t>
        </w:r>
      </w:hyperlink>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lastRenderedPageBreak/>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697D8F" w:rsidRDefault="00697D8F" w:rsidP="00697D8F">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E05413">
      <w:pPr>
        <w:ind w:firstLine="720"/>
      </w:pPr>
      <w:r>
        <w:t>‘uses’:</w:t>
      </w:r>
      <w:hyperlink w:anchor="_13f9005c9106d00d7131680982c2727a" w:history="1">
        <w:r>
          <w:rPr>
            <w:rStyle w:val="Hyperlink"/>
          </w:rPr>
          <w:t>Entity</w:t>
        </w:r>
      </w:hyperlink>
    </w:p>
    <w:p w:rsidR="00697D8F" w:rsidRDefault="00697D8F" w:rsidP="00E05413">
      <w:pPr>
        <w:ind w:firstLine="720"/>
      </w:pPr>
      <w:r>
        <w:t>‘creates’:</w:t>
      </w:r>
      <w:hyperlink w:anchor="_13f9005c9106d00d7131680982c2727a" w:history="1">
        <w:r>
          <w:rPr>
            <w:rStyle w:val="Hyperlink"/>
          </w:rPr>
          <w:t>Entity</w:t>
        </w:r>
      </w:hyperlink>
    </w:p>
    <w:p w:rsidR="00697D8F" w:rsidRDefault="00697D8F" w:rsidP="00E05413">
      <w:pPr>
        <w:ind w:firstLine="720"/>
      </w:pPr>
      <w:r>
        <w:t>‘step in’:</w:t>
      </w:r>
      <w:hyperlink w:anchor="_c05d8ea54231ef8385ae369a8cb18a7f" w:history="1">
        <w:r>
          <w:rPr>
            <w:rStyle w:val="Hyperlink"/>
          </w:rPr>
          <w:t>Occurrence</w:t>
        </w:r>
      </w:hyperlink>
    </w:p>
    <w:p w:rsidR="00697D8F" w:rsidRDefault="00697D8F" w:rsidP="00E05413">
      <w:pPr>
        <w:ind w:firstLine="720"/>
      </w:pPr>
      <w:r>
        <w:t>‘step’:</w:t>
      </w:r>
      <w:hyperlink w:anchor="_c05d8ea54231ef8385ae369a8cb18a7f" w:history="1">
        <w:r>
          <w:rPr>
            <w:rStyle w:val="Hyperlink"/>
          </w:rPr>
          <w:t>Occurrence</w:t>
        </w:r>
      </w:hyperlink>
    </w:p>
    <w:p w:rsidR="00697D8F" w:rsidRDefault="00697D8F" w:rsidP="00E05413">
      <w:pPr>
        <w:ind w:firstLine="720"/>
      </w:pPr>
      <w:r>
        <w:t>‘when’:</w:t>
      </w:r>
      <w:hyperlink w:anchor="_63104765cd42c5f76cf72fdc4ed90397" w:history="1">
        <w:r>
          <w:rPr>
            <w:rStyle w:val="Hyperlink"/>
          </w:rPr>
          <w:t>Situation</w:t>
        </w:r>
      </w:hyperlink>
    </w:p>
    <w:p w:rsidR="00697D8F" w:rsidRDefault="00697D8F" w:rsidP="00697D8F">
      <w:r w:rsidRPr="000365A1">
        <w:rPr>
          <w:b/>
          <w:i/>
        </w:rPr>
        <w:t>From</w:t>
      </w:r>
      <w:r>
        <w:t xml:space="preserve"> </w:t>
      </w:r>
      <w:hyperlink w:anchor="_bf62ccd25fcc4695eba838a426996db5" w:history="1">
        <w:r>
          <w:rPr>
            <w:rStyle w:val="Hyperlink"/>
          </w:rPr>
          <w:t>Activity</w:t>
        </w:r>
      </w:hyperlink>
      <w:r>
        <w:t xml:space="preserve">: </w:t>
      </w:r>
    </w:p>
    <w:p w:rsidR="00697D8F" w:rsidRDefault="00697D8F" w:rsidP="00E05413">
      <w:pPr>
        <w:ind w:firstLine="720"/>
      </w:pPr>
      <w:r>
        <w:t>‘performed by’:</w:t>
      </w:r>
      <w:hyperlink w:anchor="_195976dea0d8187e1656ac43c072c070" w:history="1">
        <w:r>
          <w:rPr>
            <w:rStyle w:val="Hyperlink"/>
          </w:rPr>
          <w:t>Actor</w:t>
        </w:r>
      </w:hyperlink>
    </w:p>
    <w:p w:rsidR="00697D8F" w:rsidRDefault="00697D8F" w:rsidP="00697D8F">
      <w:r w:rsidRPr="000365A1">
        <w:rPr>
          <w:b/>
          <w:i/>
        </w:rPr>
        <w:t>From</w:t>
      </w:r>
      <w:r>
        <w:t xml:space="preserve"> </w:t>
      </w:r>
      <w:hyperlink w:anchor="_04a1907e89ec9aacd39369717010d596" w:history="1">
        <w:r>
          <w:rPr>
            <w:rStyle w:val="Hyperlink"/>
          </w:rPr>
          <w:t>Risk</w:t>
        </w:r>
      </w:hyperlink>
      <w:r>
        <w:t xml:space="preserve">: </w:t>
      </w:r>
    </w:p>
    <w:p w:rsidR="00697D8F" w:rsidRDefault="00697D8F" w:rsidP="00E05413">
      <w:pPr>
        <w:ind w:firstLine="720"/>
      </w:pPr>
      <w:r>
        <w:t>‘desiribility metric’:</w:t>
      </w:r>
      <w:hyperlink w:anchor="_11010295f8ed009bedb40bfa3aed7f4c" w:history="1">
        <w:r>
          <w:rPr>
            <w:rStyle w:val="Hyperlink"/>
          </w:rPr>
          <w:t>Stakeholder Desirability</w:t>
        </w:r>
      </w:hyperlink>
    </w:p>
    <w:p w:rsidR="00697D8F" w:rsidRDefault="00697D8F" w:rsidP="00E05413">
      <w:pPr>
        <w:ind w:firstLine="720"/>
      </w:pPr>
      <w:r>
        <w:t>‘risk level’:</w:t>
      </w:r>
      <w:hyperlink w:anchor="_23c4326044009f885190c5ab985800db" w:history="1">
        <w:r>
          <w:rPr>
            <w:rStyle w:val="Hyperlink"/>
          </w:rPr>
          <w:t>Metric</w:t>
        </w:r>
      </w:hyperlink>
    </w:p>
    <w:p w:rsidR="00697D8F" w:rsidRDefault="00697D8F" w:rsidP="00E05413">
      <w:pPr>
        <w:ind w:firstLine="720"/>
      </w:pPr>
      <w:r>
        <w:t>‘contributes to’:</w:t>
      </w:r>
      <w:hyperlink w:anchor="_72703355926e6f9d23631bfd436b3d75" w:history="1">
        <w:r>
          <w:rPr>
            <w:rStyle w:val="Hyperlink"/>
          </w:rPr>
          <w:t>Incident</w:t>
        </w:r>
      </w:hyperlink>
    </w:p>
    <w:p w:rsidR="00697D8F" w:rsidRDefault="00697D8F" w:rsidP="00E05413">
      <w:pPr>
        <w:ind w:firstLine="720"/>
      </w:pPr>
      <w:r>
        <w:t>‘treatment option’:</w:t>
      </w:r>
      <w:hyperlink w:anchor="_2264274457b40c420209d1358827f34a" w:history="1">
        <w:r>
          <w:rPr>
            <w:rStyle w:val="Hyperlink"/>
          </w:rPr>
          <w:t>Risk Treatment Option</w:t>
        </w:r>
      </w:hyperlink>
    </w:p>
    <w:p w:rsidR="00697D8F" w:rsidRDefault="00697D8F" w:rsidP="00E05413">
      <w:pPr>
        <w:ind w:firstLine="720"/>
      </w:pPr>
      <w:r>
        <w:t>‘risk to’:</w:t>
      </w:r>
      <w:hyperlink w:anchor="_47ee5282957e27e87ceca3ae35620f9a" w:history="1">
        <w:r>
          <w:rPr>
            <w:rStyle w:val="Hyperlink"/>
          </w:rPr>
          <w:t>Primary Asset</w:t>
        </w:r>
      </w:hyperlink>
    </w:p>
    <w:p w:rsidR="00697D8F" w:rsidRDefault="00697D8F" w:rsidP="00E05413">
      <w:pPr>
        <w:ind w:firstLine="720"/>
      </w:pPr>
      <w:r>
        <w:t>‘risk owner’:</w:t>
      </w:r>
      <w:hyperlink w:anchor="_e6b0cbf74d66e662c0e3b43efa323757" w:history="1">
        <w:r>
          <w:rPr>
            <w:rStyle w:val="Hyperlink"/>
          </w:rPr>
          <w:t>Stakeholder</w:t>
        </w:r>
      </w:hyperlink>
    </w:p>
    <w:p w:rsidR="00697D8F" w:rsidRDefault="00697D8F" w:rsidP="00E05413">
      <w:pPr>
        <w:ind w:firstLine="720"/>
      </w:pPr>
      <w:r>
        <w:t>‘reduce likelihood via’:</w:t>
      </w:r>
      <w:hyperlink w:anchor="_70807c15a257bc97a908d5f6b48d6c3d" w:history="1">
        <w:r>
          <w:rPr>
            <w:rStyle w:val="Hyperlink"/>
          </w:rPr>
          <w:t>Mitigation</w:t>
        </w:r>
      </w:hyperlink>
    </w:p>
    <w:p w:rsidR="00697D8F" w:rsidRDefault="00697D8F" w:rsidP="00697D8F">
      <w:r w:rsidRPr="000365A1">
        <w:rPr>
          <w:b/>
          <w:i/>
        </w:rPr>
        <w:t>From</w:t>
      </w:r>
      <w:r>
        <w:t xml:space="preserve"> </w:t>
      </w:r>
      <w:hyperlink w:anchor="_b5881b0e5e4eeb119cdf881b4c32b91f" w:history="1">
        <w:r>
          <w:rPr>
            <w:rStyle w:val="Hyperlink"/>
          </w:rPr>
          <w:t>Potential Situation</w:t>
        </w:r>
      </w:hyperlink>
      <w:r>
        <w:t xml:space="preserve">: </w:t>
      </w:r>
    </w:p>
    <w:p w:rsidR="00697D8F" w:rsidRDefault="00697D8F" w:rsidP="00E05413">
      <w:pPr>
        <w:ind w:firstLine="720"/>
      </w:pPr>
      <w:r>
        <w:t>‘likelihood’:</w:t>
      </w:r>
      <w:hyperlink w:anchor="_c4bee9dc62c41effa96910b60385b774" w:history="1">
        <w:r>
          <w:rPr>
            <w:rStyle w:val="Hyperlink"/>
          </w:rPr>
          <w:t>Probability Metric</w:t>
        </w:r>
      </w:hyperlink>
    </w:p>
    <w:p w:rsidR="00697D8F" w:rsidRDefault="00697D8F" w:rsidP="00E05413">
      <w:pPr>
        <w:ind w:firstLine="720"/>
      </w:pPr>
      <w:r>
        <w:t>‘indicated by’:</w:t>
      </w:r>
      <w:hyperlink w:anchor="_0ea506f57adef61cfa374e799c7f4b3e" w:history="1">
        <w:r>
          <w:rPr>
            <w:rStyle w:val="Hyperlink"/>
          </w:rPr>
          <w:t>Indicator</w:t>
        </w:r>
      </w:hyperlink>
    </w:p>
    <w:p w:rsidR="00697D8F" w:rsidRDefault="00697D8F" w:rsidP="00697D8F">
      <w:r w:rsidRPr="000365A1">
        <w:rPr>
          <w:b/>
          <w:i/>
        </w:rPr>
        <w:t>From</w:t>
      </w:r>
      <w:r>
        <w:t xml:space="preserve"> </w:t>
      </w:r>
      <w:hyperlink w:anchor="_6db5f6447173086a1a7d18af4f144b69" w:history="1">
        <w:r>
          <w:rPr>
            <w:rStyle w:val="Hyperlink"/>
          </w:rPr>
          <w:t>Template</w:t>
        </w:r>
      </w:hyperlink>
      <w:r>
        <w:t xml:space="preserve">: </w:t>
      </w:r>
    </w:p>
    <w:p w:rsidR="00697D8F" w:rsidRDefault="00697D8F" w:rsidP="00E05413">
      <w:pPr>
        <w:ind w:firstLine="720"/>
      </w:pPr>
      <w:r>
        <w:t>‘categorizes’:</w:t>
      </w:r>
      <w:hyperlink w:anchor="_63104765cd42c5f76cf72fdc4ed90397" w:history="1">
        <w:r>
          <w:rPr>
            <w:rStyle w:val="Hyperlink"/>
          </w:rPr>
          <w:t>Situation</w:t>
        </w:r>
      </w:hyperlink>
    </w:p>
    <w:p w:rsidR="00697D8F" w:rsidRDefault="00697D8F" w:rsidP="00697D8F">
      <w:r w:rsidRPr="000365A1">
        <w:rPr>
          <w:b/>
          <w:i/>
        </w:rPr>
        <w:t>From</w:t>
      </w:r>
      <w:r>
        <w:t xml:space="preserve"> </w:t>
      </w:r>
      <w:hyperlink w:anchor="_1e46c059e4f9b5846cdb98d6adff437a" w:history="1">
        <w:r>
          <w:rPr>
            <w:rStyle w:val="Hyperlink"/>
          </w:rPr>
          <w:t>Category</w:t>
        </w:r>
      </w:hyperlink>
      <w:r>
        <w:t xml:space="preserve">: </w:t>
      </w:r>
    </w:p>
    <w:p w:rsidR="00697D8F" w:rsidRDefault="00697D8F" w:rsidP="00E05413">
      <w:pPr>
        <w:ind w:firstLine="720"/>
      </w:pPr>
      <w:r>
        <w:t>‘categorizes’:</w:t>
      </w:r>
      <w:hyperlink w:anchor="_3a4ff69ced5d7f7c66bb882997dea37e" w:history="1">
        <w:r>
          <w:rPr>
            <w:rStyle w:val="Hyperlink"/>
          </w:rPr>
          <w:t>Anything</w:t>
        </w:r>
      </w:hyperlink>
    </w:p>
    <w:p w:rsidR="00D718D6" w:rsidRDefault="00D718D6"/>
    <w:p w:rsidR="00D718D6" w:rsidRDefault="005F69A5">
      <w:pPr>
        <w:pStyle w:val="Heading1"/>
      </w:pPr>
      <w:bookmarkStart w:id="786" w:name="_Toc411965982"/>
      <w:r>
        <w:lastRenderedPageBreak/>
        <w:t>Conceptual Modeling and Mapping Library::Risk and Threat Concepts::Vulnerability</w:t>
      </w:r>
      <w:bookmarkEnd w:id="786"/>
    </w:p>
    <w:p w:rsidR="000A54AF" w:rsidRDefault="00C94A5B">
      <w:r>
        <w:t>Vulnerabilities and weaknesses represent flaws or inherent qualities of some r</w:t>
      </w:r>
      <w:r>
        <w:t>esource that can be the source of danger.</w:t>
      </w:r>
    </w:p>
    <w:p w:rsidR="000A54AF" w:rsidRDefault="00C94A5B">
      <w:r>
        <w:t>Vulnerabilities are more specific in that a vulnerability may be exploited to cause harm.</w:t>
      </w:r>
    </w:p>
    <w:p w:rsidR="00D718D6" w:rsidRDefault="00306ED9">
      <w:pPr>
        <w:pStyle w:val="Heading2"/>
      </w:pPr>
      <w:bookmarkStart w:id="787" w:name="_Toc411965983"/>
      <w:r>
        <w:t>Diagram</w:t>
      </w:r>
      <w:r w:rsidR="00AB6B0D">
        <w:t>:</w:t>
      </w:r>
      <w:r>
        <w:t xml:space="preserve"> </w:t>
      </w:r>
      <w:r w:rsidR="005F69A5">
        <w:t>Vulnerability Detail</w:t>
      </w:r>
      <w:bookmarkEnd w:id="787"/>
    </w:p>
    <w:p w:rsidR="00D718D6" w:rsidRDefault="005F69A5">
      <w:pPr>
        <w:jc w:val="center"/>
        <w:rPr>
          <w:rFonts w:cs="Arial"/>
        </w:rPr>
      </w:pPr>
      <w:r>
        <w:rPr>
          <w:noProof/>
          <w:lang w:bidi="ar-SA"/>
        </w:rPr>
        <w:drawing>
          <wp:inline distT="0" distB="0" distL="0" distR="0">
            <wp:extent cx="5732145" cy="4605378"/>
            <wp:effectExtent l="0" t="0" r="0" b="0"/>
            <wp:docPr id="552" name="Picture -1272477928.jpg" descr="-12724779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1272477928.jpg"/>
                    <pic:cNvPicPr/>
                  </pic:nvPicPr>
                  <pic:blipFill>
                    <a:blip r:embed="rId64" cstate="print"/>
                    <a:stretch>
                      <a:fillRect/>
                    </a:stretch>
                  </pic:blipFill>
                  <pic:spPr>
                    <a:xfrm>
                      <a:off x="0" y="0"/>
                      <a:ext cx="5732145" cy="4605378"/>
                    </a:xfrm>
                    <a:prstGeom prst="rect">
                      <a:avLst/>
                    </a:prstGeom>
                  </pic:spPr>
                </pic:pic>
              </a:graphicData>
            </a:graphic>
          </wp:inline>
        </w:drawing>
      </w:r>
    </w:p>
    <w:p w:rsidR="00D718D6" w:rsidRDefault="005F69A5">
      <w:pPr>
        <w:pStyle w:val="Figure"/>
      </w:pPr>
      <w:bookmarkStart w:id="788" w:name="_Toc411965385"/>
      <w:r>
        <w:t>Vulnerability Detail</w:t>
      </w:r>
      <w:bookmarkEnd w:id="788"/>
    </w:p>
    <w:p w:rsidR="00D718D6" w:rsidRDefault="00D718D6"/>
    <w:p w:rsidR="00D718D6" w:rsidRDefault="005F69A5">
      <w:pPr>
        <w:pStyle w:val="Heading2"/>
      </w:pPr>
      <w:bookmarkStart w:id="789" w:name="_482d41d0c1ece6ad2f9b08e478cca7ff"/>
      <w:bookmarkStart w:id="790" w:name="_Toc411965984"/>
      <w:r>
        <w:t>Class Exploit</w:t>
      </w:r>
      <w:bookmarkEnd w:id="789"/>
      <w:bookmarkEnd w:id="790"/>
    </w:p>
    <w:p w:rsidR="00D718D6" w:rsidRDefault="005F69A5">
      <w:r>
        <w:t>A dangerous activity to make use of and derive benefit from a vulnerability (? can exploit be positive?)</w:t>
      </w:r>
    </w:p>
    <w:p w:rsidR="00D718D6" w:rsidRDefault="005F69A5">
      <w:pPr>
        <w:pStyle w:val="Heading3"/>
      </w:pPr>
      <w:bookmarkStart w:id="791" w:name="_Toc411965985"/>
      <w:r>
        <w:t>Direct Supertypes</w:t>
      </w:r>
      <w:bookmarkEnd w:id="791"/>
    </w:p>
    <w:p w:rsidR="00D718D6" w:rsidRDefault="00C94A5B" w:rsidP="00EC7479">
      <w:pPr>
        <w:ind w:left="360"/>
      </w:pPr>
      <w:hyperlink w:anchor="_66d5bceb1d0432b3ead820d2dfa08e8e" w:history="1">
        <w:r w:rsidR="005F69A5">
          <w:rPr>
            <w:rStyle w:val="Hyperlink"/>
          </w:rPr>
          <w:t>Dangerous Activity</w:t>
        </w:r>
      </w:hyperlink>
    </w:p>
    <w:p w:rsidR="00D718D6" w:rsidRDefault="005F69A5">
      <w:pPr>
        <w:pStyle w:val="Code"/>
      </w:pPr>
      <w:r w:rsidRPr="00043180">
        <w:rPr>
          <w:b/>
          <w:sz w:val="24"/>
          <w:szCs w:val="24"/>
        </w:rPr>
        <w:t>package</w:t>
      </w:r>
      <w:r>
        <w:t xml:space="preserve"> Conceptual Modeling and Mapping Library::Risk and Threat Concepts::Vulnerability</w:t>
      </w:r>
    </w:p>
    <w:p w:rsidR="00D718D6" w:rsidRDefault="005F69A5">
      <w:pPr>
        <w:pStyle w:val="Code"/>
      </w:pPr>
      <w:r w:rsidRPr="00043180">
        <w:rPr>
          <w:b/>
          <w:sz w:val="24"/>
          <w:szCs w:val="24"/>
        </w:rPr>
        <w:lastRenderedPageBreak/>
        <w:t>extends</w:t>
      </w:r>
      <w:r>
        <w:t xml:space="preserve"> </w:t>
      </w:r>
      <w:r w:rsidR="007E3012" w:rsidRPr="007E3012">
        <w:rPr>
          <w:rStyle w:val="Hyperlink"/>
        </w:rPr>
        <w:t xml:space="preserve"> </w:t>
      </w:r>
      <w:hyperlink w:anchor="_66d5bceb1d0432b3ead820d2dfa08e8e" w:history="1">
        <w:r w:rsidR="007E3012">
          <w:rPr>
            <w:rStyle w:val="Hyperlink"/>
          </w:rPr>
          <w:t>Dangerous Activity</w:t>
        </w:r>
      </w:hyperlink>
    </w:p>
    <w:p w:rsidR="00D718D6" w:rsidRDefault="00D718D6">
      <w:pPr>
        <w:pStyle w:val="Code"/>
      </w:pPr>
    </w:p>
    <w:p w:rsidR="00D718D6" w:rsidRDefault="005F69A5">
      <w:pPr>
        <w:pStyle w:val="Heading3"/>
      </w:pPr>
      <w:bookmarkStart w:id="792" w:name="_Toc411965986"/>
      <w:r>
        <w:t>Associations</w:t>
      </w:r>
      <w:bookmarkEnd w:id="792"/>
    </w:p>
    <w:p w:rsidR="00F546FD" w:rsidRDefault="005F69A5" w:rsidP="00F546FD">
      <w:pPr>
        <w:ind w:left="605" w:hanging="245"/>
      </w:pPr>
      <w:r>
        <w:rPr>
          <w:noProof/>
          <w:lang w:bidi="ar-SA"/>
        </w:rPr>
        <w:drawing>
          <wp:inline distT="0" distB="0" distL="0" distR="0">
            <wp:extent cx="152400" cy="152400"/>
            <wp:effectExtent l="0" t="0" r="0" b="0"/>
            <wp:docPr id="554" name="Picture 2048649128.jpg" descr="2048649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2048649128.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exploits</w:t>
      </w:r>
      <w:r w:rsidR="00A92CA5">
        <w:t>:</w:t>
      </w:r>
      <w:hyperlink w:anchor="_d936caf19626476c163d1b8384647aa0" w:history="1">
        <w:r>
          <w:rPr>
            <w:rStyle w:val="Hyperlink"/>
          </w:rPr>
          <w:t>Vulnerability</w:t>
        </w:r>
      </w:hyperlink>
      <w:r>
        <w:t xml:space="preserve"> [1..*] </w:t>
      </w:r>
      <w:r w:rsidR="00601C69">
        <w:t xml:space="preserve">  </w:t>
      </w:r>
      <w:r w:rsidR="00F546FD" w:rsidRPr="00833C5F">
        <w:rPr>
          <w:i/>
        </w:rPr>
        <w:t>Subsets</w:t>
      </w:r>
      <w:r w:rsidR="00F546FD">
        <w:t>: uses:</w:t>
      </w:r>
      <w:hyperlink w:anchor="_13f9005c9106d00d7131680982c2727a" w:history="1">
        <w:r w:rsidR="00F546FD">
          <w:rPr>
            <w:rStyle w:val="Hyperlink"/>
          </w:rPr>
          <w:t>Entity</w:t>
        </w:r>
      </w:hyperlink>
      <w:r w:rsidR="00F546FD">
        <w:rPr>
          <w:rStyle w:val="Hyperlink"/>
        </w:rPr>
        <w:t xml:space="preserve"> </w:t>
      </w:r>
      <w:r w:rsidR="00F546FD">
        <w:t xml:space="preserve">   </w:t>
      </w:r>
    </w:p>
    <w:p w:rsidR="00A60DB1" w:rsidRDefault="00A60DB1" w:rsidP="00A60DB1">
      <w:pPr>
        <w:ind w:left="720" w:firstLine="360"/>
      </w:pPr>
      <w:r>
        <w:t>Vunerability exploited.</w:t>
      </w:r>
    </w:p>
    <w:p w:rsidR="00D718D6" w:rsidRDefault="005F69A5">
      <w:pPr>
        <w:pStyle w:val="Heading3"/>
      </w:pPr>
      <w:bookmarkStart w:id="793" w:name="_Toc411965987"/>
      <w:r>
        <w:t>Inherited Features</w:t>
      </w:r>
      <w:bookmarkEnd w:id="793"/>
    </w:p>
    <w:p w:rsidR="00697D8F" w:rsidRDefault="00697D8F" w:rsidP="00697D8F">
      <w:r w:rsidRPr="000365A1">
        <w:rPr>
          <w:b/>
          <w:i/>
        </w:rPr>
        <w:t>From</w:t>
      </w:r>
      <w:r>
        <w:t xml:space="preserve"> </w:t>
      </w:r>
      <w:hyperlink w:anchor="_66d5bceb1d0432b3ead820d2dfa08e8e" w:history="1">
        <w:r>
          <w:rPr>
            <w:rStyle w:val="Hyperlink"/>
          </w:rPr>
          <w:t>Dangerous Activity</w:t>
        </w:r>
      </w:hyperlink>
      <w:r>
        <w:t xml:space="preserve">: </w:t>
      </w:r>
    </w:p>
    <w:p w:rsidR="00697D8F" w:rsidRDefault="00697D8F" w:rsidP="00E05413">
      <w:pPr>
        <w:ind w:firstLine="720"/>
      </w:pPr>
      <w:r>
        <w:t>‘perpitrator’:</w:t>
      </w:r>
      <w:hyperlink w:anchor="_a2021927a094afb50933eb829143a391" w:history="1">
        <w:r>
          <w:rPr>
            <w:rStyle w:val="Hyperlink"/>
          </w:rPr>
          <w:t>Threat Actor</w:t>
        </w:r>
      </w:hyperlink>
    </w:p>
    <w:p w:rsidR="00697D8F" w:rsidRDefault="00697D8F" w:rsidP="00697D8F">
      <w:r w:rsidRPr="000365A1">
        <w:rPr>
          <w:b/>
          <w:i/>
        </w:rPr>
        <w:t>From</w:t>
      </w:r>
      <w:r>
        <w:t xml:space="preserve"> </w:t>
      </w:r>
      <w:hyperlink w:anchor="_4bdee0568b2f36e553f586b458dace32" w:history="1">
        <w:r>
          <w:rPr>
            <w:rStyle w:val="Hyperlink"/>
          </w:rPr>
          <w:t>Danger</w:t>
        </w:r>
      </w:hyperlink>
      <w:r>
        <w:t xml:space="preserve">: </w:t>
      </w:r>
    </w:p>
    <w:p w:rsidR="00697D8F" w:rsidRDefault="00697D8F" w:rsidP="00E05413">
      <w:pPr>
        <w:ind w:firstLine="720"/>
      </w:pPr>
      <w:r>
        <w:t>‘severity’:</w:t>
      </w:r>
      <w:hyperlink w:anchor="_23c4326044009f885190c5ab985800db" w:history="1">
        <w:r>
          <w:rPr>
            <w:rStyle w:val="Hyperlink"/>
          </w:rPr>
          <w:t>Metric</w:t>
        </w:r>
      </w:hyperlink>
    </w:p>
    <w:p w:rsidR="00697D8F" w:rsidRDefault="00697D8F" w:rsidP="00E05413">
      <w:pPr>
        <w:ind w:firstLine="720"/>
      </w:pPr>
      <w:r>
        <w:t>‘reduce harm via’:</w:t>
      </w:r>
      <w:hyperlink w:anchor="_70807c15a257bc97a908d5f6b48d6c3d" w:history="1">
        <w:r>
          <w:rPr>
            <w:rStyle w:val="Hyperlink"/>
          </w:rPr>
          <w:t>Mitigation</w:t>
        </w:r>
      </w:hyperlink>
    </w:p>
    <w:p w:rsidR="00697D8F" w:rsidRDefault="00697D8F" w:rsidP="00E05413">
      <w:pPr>
        <w:ind w:firstLine="720"/>
      </w:pPr>
      <w:r>
        <w:t>‘dangerous scenario’:</w:t>
      </w:r>
      <w:hyperlink w:anchor="_f85923f748ecc6b222c0eb85c28ef892" w:history="1">
        <w:r>
          <w:rPr>
            <w:rStyle w:val="Hyperlink"/>
          </w:rPr>
          <w:t>Scenario</w:t>
        </w:r>
      </w:hyperlink>
    </w:p>
    <w:p w:rsidR="00697D8F" w:rsidRDefault="00697D8F" w:rsidP="00E05413">
      <w:pPr>
        <w:ind w:firstLine="720"/>
      </w:pPr>
      <w:r>
        <w:t>‘source of danger’:</w:t>
      </w:r>
      <w:hyperlink w:anchor="_e92228f26631bd725a174bd1e0d187f6" w:history="1">
        <w:r>
          <w:rPr>
            <w:rStyle w:val="Hyperlink"/>
          </w:rPr>
          <w:t>Danger Source</w:t>
        </w:r>
      </w:hyperlink>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lastRenderedPageBreak/>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697D8F" w:rsidRDefault="00697D8F" w:rsidP="00697D8F">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E05413">
      <w:pPr>
        <w:ind w:firstLine="720"/>
      </w:pPr>
      <w:r>
        <w:t>‘uses’:</w:t>
      </w:r>
      <w:hyperlink w:anchor="_13f9005c9106d00d7131680982c2727a" w:history="1">
        <w:r>
          <w:rPr>
            <w:rStyle w:val="Hyperlink"/>
          </w:rPr>
          <w:t>Entity</w:t>
        </w:r>
      </w:hyperlink>
    </w:p>
    <w:p w:rsidR="00697D8F" w:rsidRDefault="00697D8F" w:rsidP="00E05413">
      <w:pPr>
        <w:ind w:firstLine="720"/>
      </w:pPr>
      <w:r>
        <w:t>‘creates’:</w:t>
      </w:r>
      <w:hyperlink w:anchor="_13f9005c9106d00d7131680982c2727a" w:history="1">
        <w:r>
          <w:rPr>
            <w:rStyle w:val="Hyperlink"/>
          </w:rPr>
          <w:t>Entity</w:t>
        </w:r>
      </w:hyperlink>
    </w:p>
    <w:p w:rsidR="00697D8F" w:rsidRDefault="00697D8F" w:rsidP="00E05413">
      <w:pPr>
        <w:ind w:firstLine="720"/>
      </w:pPr>
      <w:r>
        <w:t>‘step in’:</w:t>
      </w:r>
      <w:hyperlink w:anchor="_c05d8ea54231ef8385ae369a8cb18a7f" w:history="1">
        <w:r>
          <w:rPr>
            <w:rStyle w:val="Hyperlink"/>
          </w:rPr>
          <w:t>Occurrence</w:t>
        </w:r>
      </w:hyperlink>
    </w:p>
    <w:p w:rsidR="00697D8F" w:rsidRDefault="00697D8F" w:rsidP="00E05413">
      <w:pPr>
        <w:ind w:firstLine="720"/>
      </w:pPr>
      <w:r>
        <w:t>‘step’:</w:t>
      </w:r>
      <w:hyperlink w:anchor="_c05d8ea54231ef8385ae369a8cb18a7f" w:history="1">
        <w:r>
          <w:rPr>
            <w:rStyle w:val="Hyperlink"/>
          </w:rPr>
          <w:t>Occurrence</w:t>
        </w:r>
      </w:hyperlink>
    </w:p>
    <w:p w:rsidR="00697D8F" w:rsidRDefault="00697D8F" w:rsidP="00E05413">
      <w:pPr>
        <w:ind w:firstLine="720"/>
      </w:pPr>
      <w:r>
        <w:t>‘when’:</w:t>
      </w:r>
      <w:hyperlink w:anchor="_63104765cd42c5f76cf72fdc4ed90397" w:history="1">
        <w:r>
          <w:rPr>
            <w:rStyle w:val="Hyperlink"/>
          </w:rPr>
          <w:t>Situation</w:t>
        </w:r>
      </w:hyperlink>
    </w:p>
    <w:p w:rsidR="00697D8F" w:rsidRDefault="00697D8F" w:rsidP="00697D8F">
      <w:r w:rsidRPr="000365A1">
        <w:rPr>
          <w:b/>
          <w:i/>
        </w:rPr>
        <w:t>From</w:t>
      </w:r>
      <w:r>
        <w:t xml:space="preserve"> </w:t>
      </w:r>
      <w:hyperlink w:anchor="_bf62ccd25fcc4695eba838a426996db5" w:history="1">
        <w:r>
          <w:rPr>
            <w:rStyle w:val="Hyperlink"/>
          </w:rPr>
          <w:t>Activity</w:t>
        </w:r>
      </w:hyperlink>
      <w:r>
        <w:t xml:space="preserve">: </w:t>
      </w:r>
    </w:p>
    <w:p w:rsidR="00697D8F" w:rsidRDefault="00697D8F" w:rsidP="00E05413">
      <w:pPr>
        <w:ind w:firstLine="720"/>
      </w:pPr>
      <w:r>
        <w:t>‘performed by’:</w:t>
      </w:r>
      <w:hyperlink w:anchor="_195976dea0d8187e1656ac43c072c070" w:history="1">
        <w:r>
          <w:rPr>
            <w:rStyle w:val="Hyperlink"/>
          </w:rPr>
          <w:t>Actor</w:t>
        </w:r>
      </w:hyperlink>
    </w:p>
    <w:p w:rsidR="00D718D6" w:rsidRDefault="00D718D6"/>
    <w:p w:rsidR="00D718D6" w:rsidRDefault="005F69A5">
      <w:pPr>
        <w:pStyle w:val="Heading2"/>
      </w:pPr>
      <w:bookmarkStart w:id="794" w:name="_d936caf19626476c163d1b8384647aa0"/>
      <w:bookmarkStart w:id="795" w:name="_Toc411965988"/>
      <w:r>
        <w:t>Class Vulnerability</w:t>
      </w:r>
      <w:bookmarkEnd w:id="794"/>
      <w:bookmarkEnd w:id="795"/>
    </w:p>
    <w:p w:rsidR="00D718D6" w:rsidRDefault="005F69A5">
      <w:r>
        <w:t>Vulnerability is the intersection of three elements: a system susceptibility or weakness in a resource, attacker access to the weakness, and attacker capability to exploit the weakness.</w:t>
      </w:r>
    </w:p>
    <w:p w:rsidR="00D718D6" w:rsidRDefault="005F69A5">
      <w:pPr>
        <w:pStyle w:val="Heading3"/>
      </w:pPr>
      <w:bookmarkStart w:id="796" w:name="_Toc411965989"/>
      <w:r>
        <w:t>Direct Supertypes</w:t>
      </w:r>
      <w:bookmarkEnd w:id="796"/>
    </w:p>
    <w:p w:rsidR="00D718D6" w:rsidRDefault="00C94A5B" w:rsidP="00EC7479">
      <w:pPr>
        <w:ind w:left="360"/>
      </w:pPr>
      <w:hyperlink w:anchor="_503237c91822aea6eb1e81f160d33ce1" w:history="1">
        <w:r w:rsidR="005F69A5">
          <w:rPr>
            <w:rStyle w:val="Hyperlink"/>
          </w:rPr>
          <w:t>Weakness</w:t>
        </w:r>
      </w:hyperlink>
    </w:p>
    <w:p w:rsidR="00D718D6" w:rsidRDefault="005F69A5">
      <w:pPr>
        <w:pStyle w:val="Code"/>
      </w:pPr>
      <w:r w:rsidRPr="00043180">
        <w:rPr>
          <w:b/>
          <w:sz w:val="24"/>
          <w:szCs w:val="24"/>
        </w:rPr>
        <w:t>package</w:t>
      </w:r>
      <w:r>
        <w:t xml:space="preserve"> Conceptual Modeling and Mapping Library::Risk and Threat Concepts::Vulnerability</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503237c91822aea6eb1e81f160d33ce1" w:history="1">
        <w:r w:rsidR="007E3012">
          <w:rPr>
            <w:rStyle w:val="Hyperlink"/>
          </w:rPr>
          <w:t>Weakness</w:t>
        </w:r>
      </w:hyperlink>
    </w:p>
    <w:p w:rsidR="00D718D6" w:rsidRDefault="00D718D6">
      <w:pPr>
        <w:pStyle w:val="Code"/>
      </w:pPr>
    </w:p>
    <w:p w:rsidR="00D718D6" w:rsidRDefault="005F69A5">
      <w:pPr>
        <w:pStyle w:val="Heading3"/>
      </w:pPr>
      <w:bookmarkStart w:id="797" w:name="_Toc411965990"/>
      <w:r>
        <w:t>Associations</w:t>
      </w:r>
      <w:bookmarkEnd w:id="797"/>
    </w:p>
    <w:p w:rsidR="00F546FD" w:rsidRDefault="005F69A5" w:rsidP="00F546FD">
      <w:pPr>
        <w:ind w:left="605" w:hanging="245"/>
      </w:pPr>
      <w:r>
        <w:rPr>
          <w:noProof/>
          <w:lang w:bidi="ar-SA"/>
        </w:rPr>
        <w:drawing>
          <wp:inline distT="0" distB="0" distL="0" distR="0">
            <wp:extent cx="152400" cy="152400"/>
            <wp:effectExtent l="0" t="0" r="0" b="0"/>
            <wp:docPr id="556" name="Picture -2047782013.jpg" descr="-204778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204778201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impacts</w:t>
      </w:r>
      <w:r w:rsidR="00A92CA5">
        <w:t>:</w:t>
      </w:r>
      <w:hyperlink w:anchor="_d442d75c9ac335e7a2aadbc96919fc2d" w:history="1">
        <w:r>
          <w:rPr>
            <w:rStyle w:val="Hyperlink"/>
          </w:rPr>
          <w:t>Resource</w:t>
        </w:r>
      </w:hyperlink>
      <w:r>
        <w:t xml:space="preserve"> [1..*] </w:t>
      </w:r>
      <w:r w:rsidR="00601C69">
        <w:t xml:space="preserve">  </w:t>
      </w:r>
      <w:r w:rsidR="00F546FD" w:rsidRPr="00833C5F">
        <w:rPr>
          <w:i/>
        </w:rPr>
        <w:t>Subsets</w:t>
      </w:r>
      <w:r w:rsidR="00F546FD">
        <w:t>: impacts:</w:t>
      </w:r>
      <w:hyperlink w:anchor="_13f9005c9106d00d7131680982c2727a" w:history="1">
        <w:r w:rsidR="00F546FD">
          <w:rPr>
            <w:rStyle w:val="Hyperlink"/>
          </w:rPr>
          <w:t>Entity</w:t>
        </w:r>
      </w:hyperlink>
      <w:r w:rsidR="00F546FD">
        <w:rPr>
          <w:rStyle w:val="Hyperlink"/>
        </w:rPr>
        <w:t xml:space="preserve"> </w:t>
      </w:r>
      <w:r w:rsidR="00F546FD">
        <w:t xml:space="preserve">   </w:t>
      </w:r>
    </w:p>
    <w:p w:rsidR="00A60DB1" w:rsidRDefault="00A60DB1" w:rsidP="00A60DB1">
      <w:pPr>
        <w:ind w:left="720" w:firstLine="360"/>
      </w:pPr>
      <w:r>
        <w:t>Resources a vunerability may affect.</w:t>
      </w:r>
    </w:p>
    <w:p w:rsidR="00F546FD" w:rsidRDefault="005F69A5" w:rsidP="00F546FD">
      <w:pPr>
        <w:ind w:left="605" w:hanging="245"/>
      </w:pPr>
      <w:r>
        <w:rPr>
          <w:noProof/>
          <w:lang w:bidi="ar-SA"/>
        </w:rPr>
        <w:drawing>
          <wp:inline distT="0" distB="0" distL="0" distR="0">
            <wp:extent cx="152400" cy="152400"/>
            <wp:effectExtent l="0" t="0" r="0" b="0"/>
            <wp:docPr id="558" name="Picture 2048649128.jpg" descr="2048649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2048649128.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used by</w:t>
      </w:r>
      <w:r w:rsidR="00A92CA5">
        <w:t>:</w:t>
      </w:r>
      <w:hyperlink w:anchor="_482d41d0c1ece6ad2f9b08e478cca7ff" w:history="1">
        <w:r>
          <w:rPr>
            <w:rStyle w:val="Hyperlink"/>
          </w:rPr>
          <w:t>Exploit</w:t>
        </w:r>
      </w:hyperlink>
      <w:r>
        <w:t xml:space="preserve"> </w:t>
      </w:r>
      <w:r w:rsidR="00601C69">
        <w:t xml:space="preserve">  </w:t>
      </w:r>
      <w:r w:rsidR="00F546FD" w:rsidRPr="00833C5F">
        <w:rPr>
          <w:i/>
        </w:rPr>
        <w:t>Subsets</w:t>
      </w:r>
      <w:r w:rsidR="00F546FD">
        <w:t>: used by:</w:t>
      </w:r>
      <w:hyperlink w:anchor="_c05d8ea54231ef8385ae369a8cb18a7f" w:history="1">
        <w:r w:rsidR="00F546FD">
          <w:rPr>
            <w:rStyle w:val="Hyperlink"/>
          </w:rPr>
          <w:t>Occurrence</w:t>
        </w:r>
      </w:hyperlink>
      <w:r w:rsidR="00F546FD">
        <w:rPr>
          <w:rStyle w:val="Hyperlink"/>
        </w:rPr>
        <w:t xml:space="preserve"> </w:t>
      </w:r>
      <w:r w:rsidR="00F546FD">
        <w:t xml:space="preserve">   </w:t>
      </w:r>
    </w:p>
    <w:p w:rsidR="00A60DB1" w:rsidRDefault="00A60DB1" w:rsidP="00A60DB1">
      <w:pPr>
        <w:ind w:left="720" w:firstLine="360"/>
      </w:pPr>
      <w:r>
        <w:t>Exploits used by a vunerability.</w:t>
      </w:r>
    </w:p>
    <w:p w:rsidR="00D718D6" w:rsidRDefault="005F69A5">
      <w:pPr>
        <w:pStyle w:val="Heading3"/>
      </w:pPr>
      <w:bookmarkStart w:id="798" w:name="_Toc411965991"/>
      <w:r>
        <w:t>Inherited Features</w:t>
      </w:r>
      <w:bookmarkEnd w:id="798"/>
    </w:p>
    <w:p w:rsidR="00697D8F" w:rsidRDefault="00697D8F" w:rsidP="00697D8F">
      <w:r w:rsidRPr="000365A1">
        <w:rPr>
          <w:b/>
          <w:i/>
        </w:rPr>
        <w:t>From</w:t>
      </w:r>
      <w:r>
        <w:t xml:space="preserve"> </w:t>
      </w:r>
      <w:hyperlink w:anchor="_503237c91822aea6eb1e81f160d33ce1" w:history="1">
        <w:r>
          <w:rPr>
            <w:rStyle w:val="Hyperlink"/>
          </w:rPr>
          <w:t>Weakness</w:t>
        </w:r>
      </w:hyperlink>
      <w:r>
        <w:t xml:space="preserve">: </w:t>
      </w:r>
    </w:p>
    <w:p w:rsidR="00697D8F" w:rsidRDefault="00697D8F" w:rsidP="00E05413">
      <w:pPr>
        <w:ind w:firstLine="720"/>
      </w:pPr>
      <w:r>
        <w:lastRenderedPageBreak/>
        <w:t>‘weakness of’:</w:t>
      </w:r>
      <w:hyperlink w:anchor="_d442d75c9ac335e7a2aadbc96919fc2d" w:history="1">
        <w:r>
          <w:rPr>
            <w:rStyle w:val="Hyperlink"/>
          </w:rPr>
          <w:t>Resource</w:t>
        </w:r>
      </w:hyperlink>
    </w:p>
    <w:p w:rsidR="00697D8F" w:rsidRDefault="00697D8F" w:rsidP="00697D8F">
      <w:r w:rsidRPr="000365A1">
        <w:rPr>
          <w:b/>
          <w:i/>
        </w:rPr>
        <w:t>From</w:t>
      </w:r>
      <w:r>
        <w:t xml:space="preserve"> </w:t>
      </w:r>
      <w:hyperlink w:anchor="_e92228f26631bd725a174bd1e0d187f6" w:history="1">
        <w:r>
          <w:rPr>
            <w:rStyle w:val="Hyperlink"/>
          </w:rPr>
          <w:t>Danger Source</w:t>
        </w:r>
      </w:hyperlink>
      <w:r>
        <w:t xml:space="preserve">: </w:t>
      </w:r>
    </w:p>
    <w:p w:rsidR="00697D8F" w:rsidRDefault="00697D8F" w:rsidP="00E05413">
      <w:pPr>
        <w:ind w:firstLine="720"/>
      </w:pPr>
      <w:r>
        <w:t>‘contributes to’:</w:t>
      </w:r>
      <w:hyperlink w:anchor="_4bdee0568b2f36e553f586b458dace32" w:history="1">
        <w:r>
          <w:rPr>
            <w:rStyle w:val="Hyperlink"/>
          </w:rPr>
          <w:t>Danger</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4bdee0568b2f36e553f586b458dace32" w:history="1">
        <w:r>
          <w:rPr>
            <w:rStyle w:val="Hyperlink"/>
          </w:rPr>
          <w:t>Danger</w:t>
        </w:r>
      </w:hyperlink>
      <w:r>
        <w:t xml:space="preserve">: </w:t>
      </w:r>
    </w:p>
    <w:p w:rsidR="00697D8F" w:rsidRDefault="00697D8F" w:rsidP="00E05413">
      <w:pPr>
        <w:ind w:firstLine="720"/>
      </w:pPr>
      <w:r>
        <w:t>‘severity’:</w:t>
      </w:r>
      <w:hyperlink w:anchor="_23c4326044009f885190c5ab985800db" w:history="1">
        <w:r>
          <w:rPr>
            <w:rStyle w:val="Hyperlink"/>
          </w:rPr>
          <w:t>Metric</w:t>
        </w:r>
      </w:hyperlink>
    </w:p>
    <w:p w:rsidR="00697D8F" w:rsidRDefault="00697D8F" w:rsidP="00E05413">
      <w:pPr>
        <w:ind w:firstLine="720"/>
      </w:pPr>
      <w:r>
        <w:t>‘reduce harm via’:</w:t>
      </w:r>
      <w:hyperlink w:anchor="_70807c15a257bc97a908d5f6b48d6c3d" w:history="1">
        <w:r>
          <w:rPr>
            <w:rStyle w:val="Hyperlink"/>
          </w:rPr>
          <w:t>Mitigation</w:t>
        </w:r>
      </w:hyperlink>
    </w:p>
    <w:p w:rsidR="00697D8F" w:rsidRDefault="00697D8F" w:rsidP="00E05413">
      <w:pPr>
        <w:ind w:firstLine="720"/>
      </w:pPr>
      <w:r>
        <w:t>‘dangerous scenario’:</w:t>
      </w:r>
      <w:hyperlink w:anchor="_f85923f748ecc6b222c0eb85c28ef892" w:history="1">
        <w:r>
          <w:rPr>
            <w:rStyle w:val="Hyperlink"/>
          </w:rPr>
          <w:t>Scenario</w:t>
        </w:r>
      </w:hyperlink>
    </w:p>
    <w:p w:rsidR="00697D8F" w:rsidRDefault="00697D8F" w:rsidP="00E05413">
      <w:pPr>
        <w:ind w:firstLine="720"/>
      </w:pPr>
      <w:r>
        <w:t>‘source of danger’:</w:t>
      </w:r>
      <w:hyperlink w:anchor="_e92228f26631bd725a174bd1e0d187f6" w:history="1">
        <w:r>
          <w:rPr>
            <w:rStyle w:val="Hyperlink"/>
          </w:rPr>
          <w:t>Danger Source</w:t>
        </w:r>
      </w:hyperlink>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lastRenderedPageBreak/>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697D8F" w:rsidRDefault="00697D8F" w:rsidP="00697D8F">
      <w:r w:rsidRPr="000365A1">
        <w:rPr>
          <w:b/>
          <w:i/>
        </w:rPr>
        <w:t>From</w:t>
      </w:r>
      <w:r>
        <w:t xml:space="preserve"> </w:t>
      </w:r>
      <w:hyperlink w:anchor="_927c2855748f476d96735ff79da4ebff" w:history="1">
        <w:r>
          <w:rPr>
            <w:rStyle w:val="Hyperlink"/>
          </w:rPr>
          <w:t>State</w:t>
        </w:r>
      </w:hyperlink>
      <w:r>
        <w:t xml:space="preserve">: </w:t>
      </w:r>
    </w:p>
    <w:p w:rsidR="00697D8F" w:rsidRDefault="00697D8F" w:rsidP="00E05413">
      <w:pPr>
        <w:ind w:firstLine="720"/>
      </w:pPr>
      <w:r>
        <w:t>‘state of’:</w:t>
      </w:r>
      <w:hyperlink w:anchor="_13f9005c9106d00d7131680982c2727a" w:history="1">
        <w:r>
          <w:rPr>
            <w:rStyle w:val="Hyperlink"/>
          </w:rPr>
          <w:t>Entity</w:t>
        </w:r>
      </w:hyperlink>
    </w:p>
    <w:p w:rsidR="00D718D6" w:rsidRDefault="00D718D6"/>
    <w:p w:rsidR="00D718D6" w:rsidRDefault="005F69A5">
      <w:pPr>
        <w:pStyle w:val="Heading2"/>
      </w:pPr>
      <w:bookmarkStart w:id="799" w:name="_503237c91822aea6eb1e81f160d33ce1"/>
      <w:bookmarkStart w:id="800" w:name="_Toc411965992"/>
      <w:r>
        <w:t>Class Weakness</w:t>
      </w:r>
      <w:bookmarkEnd w:id="799"/>
      <w:bookmarkEnd w:id="800"/>
    </w:p>
    <w:p w:rsidR="00D718D6" w:rsidRDefault="005F69A5">
      <w:r>
        <w:t>A weakness is a condition that may lead to undesired consequences.  A weakness is both a source of danger and a dangerous condition.</w:t>
      </w:r>
      <w:r>
        <w:br/>
        <w:t>A quality or feature that prevents someone or something from being effective or useful [marriam-webster]</w:t>
      </w:r>
    </w:p>
    <w:p w:rsidR="00D718D6" w:rsidRDefault="005F69A5">
      <w:pPr>
        <w:pStyle w:val="Heading3"/>
      </w:pPr>
      <w:bookmarkStart w:id="801" w:name="_Toc411965993"/>
      <w:r>
        <w:t>Direct Supertypes</w:t>
      </w:r>
      <w:bookmarkEnd w:id="801"/>
    </w:p>
    <w:p w:rsidR="00D718D6" w:rsidRDefault="00C94A5B" w:rsidP="00EC7479">
      <w:pPr>
        <w:ind w:left="360"/>
      </w:pPr>
      <w:hyperlink w:anchor="_e92228f26631bd725a174bd1e0d187f6" w:history="1">
        <w:r w:rsidR="005F69A5">
          <w:rPr>
            <w:rStyle w:val="Hyperlink"/>
          </w:rPr>
          <w:t>Danger Source</w:t>
        </w:r>
      </w:hyperlink>
      <w:r w:rsidR="005F69A5">
        <w:t xml:space="preserve">, </w:t>
      </w:r>
      <w:hyperlink w:anchor="_1e65602d4dd275cfb1ddaa86376c7fed" w:history="1">
        <w:r w:rsidR="005F69A5">
          <w:rPr>
            <w:rStyle w:val="Hyperlink"/>
          </w:rPr>
          <w:t>Dangerous Condition</w:t>
        </w:r>
      </w:hyperlink>
    </w:p>
    <w:p w:rsidR="00D718D6" w:rsidRDefault="005F69A5">
      <w:pPr>
        <w:pStyle w:val="Code"/>
      </w:pPr>
      <w:r w:rsidRPr="00043180">
        <w:rPr>
          <w:b/>
          <w:sz w:val="24"/>
          <w:szCs w:val="24"/>
        </w:rPr>
        <w:t>package</w:t>
      </w:r>
      <w:r>
        <w:t xml:space="preserve"> Conceptual Modeling and Mapping Library::Risk and Threat Concepts::Vulnerability</w:t>
      </w:r>
    </w:p>
    <w:p w:rsidR="00D718D6" w:rsidRDefault="005F69A5">
      <w:pPr>
        <w:pStyle w:val="Code"/>
      </w:pPr>
      <w:r w:rsidRPr="00043180">
        <w:rPr>
          <w:b/>
          <w:sz w:val="24"/>
          <w:szCs w:val="24"/>
        </w:rPr>
        <w:t>extends</w:t>
      </w:r>
      <w:r>
        <w:t xml:space="preserve"> </w:t>
      </w:r>
      <w:r w:rsidR="007E3012" w:rsidRPr="007E3012">
        <w:rPr>
          <w:rStyle w:val="Hyperlink"/>
        </w:rPr>
        <w:t xml:space="preserve"> </w:t>
      </w:r>
      <w:hyperlink w:anchor="_e92228f26631bd725a174bd1e0d187f6" w:history="1">
        <w:r w:rsidR="007E3012">
          <w:rPr>
            <w:rStyle w:val="Hyperlink"/>
          </w:rPr>
          <w:t>Danger Source</w:t>
        </w:r>
      </w:hyperlink>
      <w:r>
        <w:t xml:space="preserve">, </w:t>
      </w:r>
      <w:r w:rsidR="007E3012" w:rsidRPr="007E3012">
        <w:rPr>
          <w:rStyle w:val="Hyperlink"/>
        </w:rPr>
        <w:t xml:space="preserve"> </w:t>
      </w:r>
      <w:hyperlink w:anchor="_1e65602d4dd275cfb1ddaa86376c7fed" w:history="1">
        <w:r w:rsidR="007E3012">
          <w:rPr>
            <w:rStyle w:val="Hyperlink"/>
          </w:rPr>
          <w:t>Dangerous Condition</w:t>
        </w:r>
      </w:hyperlink>
    </w:p>
    <w:p w:rsidR="00D718D6" w:rsidRDefault="00D718D6">
      <w:pPr>
        <w:pStyle w:val="Code"/>
      </w:pPr>
    </w:p>
    <w:p w:rsidR="00D718D6" w:rsidRDefault="005F69A5">
      <w:pPr>
        <w:pStyle w:val="Heading3"/>
      </w:pPr>
      <w:bookmarkStart w:id="802" w:name="_Toc411965994"/>
      <w:r>
        <w:t>Associations</w:t>
      </w:r>
      <w:bookmarkEnd w:id="802"/>
    </w:p>
    <w:p w:rsidR="00F546FD" w:rsidRDefault="005F69A5" w:rsidP="00F546FD">
      <w:pPr>
        <w:ind w:left="605" w:hanging="245"/>
      </w:pPr>
      <w:r>
        <w:rPr>
          <w:noProof/>
          <w:lang w:bidi="ar-SA"/>
        </w:rPr>
        <w:drawing>
          <wp:inline distT="0" distB="0" distL="0" distR="0">
            <wp:extent cx="152400" cy="152400"/>
            <wp:effectExtent l="0" t="0" r="0" b="0"/>
            <wp:docPr id="560" name="Picture -526131549.jpg" descr="-5261315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526131549.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weakness of</w:t>
      </w:r>
      <w:r w:rsidR="00A92CA5">
        <w:t>:</w:t>
      </w:r>
      <w:hyperlink w:anchor="_d442d75c9ac335e7a2aadbc96919fc2d" w:history="1">
        <w:r>
          <w:rPr>
            <w:rStyle w:val="Hyperlink"/>
          </w:rPr>
          <w:t>Resource</w:t>
        </w:r>
      </w:hyperlink>
      <w:r>
        <w:t xml:space="preserve"> </w:t>
      </w:r>
    </w:p>
    <w:p w:rsidR="00A60DB1" w:rsidRDefault="00A60DB1" w:rsidP="00A60DB1">
      <w:pPr>
        <w:ind w:left="720" w:firstLine="360"/>
      </w:pPr>
      <w:r>
        <w:t>A resource that has some hazard or vulnerability</w:t>
      </w:r>
    </w:p>
    <w:p w:rsidR="00D718D6" w:rsidRDefault="005F69A5">
      <w:pPr>
        <w:pStyle w:val="Heading3"/>
      </w:pPr>
      <w:bookmarkStart w:id="803" w:name="_Toc411965995"/>
      <w:r>
        <w:t>Inherited Features</w:t>
      </w:r>
      <w:bookmarkEnd w:id="803"/>
    </w:p>
    <w:p w:rsidR="00697D8F" w:rsidRDefault="00697D8F" w:rsidP="00697D8F">
      <w:r w:rsidRPr="000365A1">
        <w:rPr>
          <w:b/>
          <w:i/>
        </w:rPr>
        <w:t>From</w:t>
      </w:r>
      <w:r>
        <w:t xml:space="preserve"> </w:t>
      </w:r>
      <w:hyperlink w:anchor="_e92228f26631bd725a174bd1e0d187f6" w:history="1">
        <w:r>
          <w:rPr>
            <w:rStyle w:val="Hyperlink"/>
          </w:rPr>
          <w:t>Danger Source</w:t>
        </w:r>
      </w:hyperlink>
      <w:r>
        <w:t xml:space="preserve">: </w:t>
      </w:r>
    </w:p>
    <w:p w:rsidR="00697D8F" w:rsidRDefault="00697D8F" w:rsidP="00E05413">
      <w:pPr>
        <w:ind w:firstLine="720"/>
      </w:pPr>
      <w:r>
        <w:t>‘contributes to’:</w:t>
      </w:r>
      <w:hyperlink w:anchor="_4bdee0568b2f36e553f586b458dace32" w:history="1">
        <w:r>
          <w:rPr>
            <w:rStyle w:val="Hyperlink"/>
          </w:rPr>
          <w:t>Danger</w:t>
        </w:r>
      </w:hyperlink>
    </w:p>
    <w:p w:rsidR="00697D8F" w:rsidRDefault="00697D8F" w:rsidP="00697D8F">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E05413">
      <w:pPr>
        <w:ind w:firstLine="720"/>
      </w:pPr>
      <w:r>
        <w:t>‘used by’:</w:t>
      </w:r>
      <w:hyperlink w:anchor="_c05d8ea54231ef8385ae369a8cb18a7f" w:history="1">
        <w:r>
          <w:rPr>
            <w:rStyle w:val="Hyperlink"/>
          </w:rPr>
          <w:t>Occurrence</w:t>
        </w:r>
      </w:hyperlink>
    </w:p>
    <w:p w:rsidR="00697D8F" w:rsidRDefault="00697D8F" w:rsidP="00E05413">
      <w:pPr>
        <w:ind w:firstLine="720"/>
      </w:pPr>
      <w:r>
        <w:t>‘is part of’:</w:t>
      </w:r>
      <w:hyperlink w:anchor="_13f9005c9106d00d7131680982c2727a" w:history="1">
        <w:r>
          <w:rPr>
            <w:rStyle w:val="Hyperlink"/>
          </w:rPr>
          <w:t>Entity</w:t>
        </w:r>
      </w:hyperlink>
    </w:p>
    <w:p w:rsidR="00697D8F" w:rsidRDefault="00697D8F" w:rsidP="00E05413">
      <w:pPr>
        <w:ind w:firstLine="720"/>
      </w:pPr>
      <w:r>
        <w:t>‘has part’:</w:t>
      </w:r>
      <w:hyperlink w:anchor="_13f9005c9106d00d7131680982c2727a" w:history="1">
        <w:r>
          <w:rPr>
            <w:rStyle w:val="Hyperlink"/>
          </w:rPr>
          <w:t>Entity</w:t>
        </w:r>
      </w:hyperlink>
    </w:p>
    <w:p w:rsidR="00697D8F" w:rsidRDefault="00697D8F" w:rsidP="00E05413">
      <w:pPr>
        <w:ind w:firstLine="720"/>
      </w:pPr>
      <w:r>
        <w:t>‘has state’:</w:t>
      </w:r>
      <w:hyperlink w:anchor="_927c2855748f476d96735ff79da4ebff" w:history="1">
        <w:r>
          <w:rPr>
            <w:rStyle w:val="Hyperlink"/>
          </w:rPr>
          <w:t>State</w:t>
        </w:r>
      </w:hyperlink>
    </w:p>
    <w:p w:rsidR="00697D8F" w:rsidRDefault="00697D8F" w:rsidP="00E05413">
      <w:pPr>
        <w:ind w:firstLine="720"/>
      </w:pPr>
      <w:r>
        <w:t>‘created by’:</w:t>
      </w:r>
      <w:hyperlink w:anchor="_c05d8ea54231ef8385ae369a8cb18a7f" w:history="1">
        <w:r>
          <w:rPr>
            <w:rStyle w:val="Hyperlink"/>
          </w:rPr>
          <w:t>Occurrence</w:t>
        </w:r>
      </w:hyperlink>
    </w:p>
    <w:p w:rsidR="00697D8F" w:rsidRDefault="00697D8F" w:rsidP="00E05413">
      <w:pPr>
        <w:ind w:firstLine="720"/>
      </w:pPr>
      <w:r>
        <w:t>‘is related to’:</w:t>
      </w:r>
      <w:hyperlink w:anchor="_13f9005c9106d00d7131680982c2727a" w:history="1">
        <w:r>
          <w:rPr>
            <w:rStyle w:val="Hyperlink"/>
          </w:rPr>
          <w:t>Entity</w:t>
        </w:r>
      </w:hyperlink>
    </w:p>
    <w:p w:rsidR="00697D8F" w:rsidRDefault="00697D8F" w:rsidP="00E05413">
      <w:pPr>
        <w:ind w:firstLine="720"/>
      </w:pPr>
      <w:r>
        <w:t>‘impacted by’:</w:t>
      </w:r>
      <w:hyperlink w:anchor="_63104765cd42c5f76cf72fdc4ed90397" w:history="1">
        <w:r>
          <w:rPr>
            <w:rStyle w:val="Hyperlink"/>
          </w:rPr>
          <w:t>Situation</w:t>
        </w:r>
      </w:hyperlink>
    </w:p>
    <w:p w:rsidR="00697D8F" w:rsidRDefault="00697D8F" w:rsidP="00E05413">
      <w:pPr>
        <w:ind w:firstLine="720"/>
      </w:pPr>
      <w:r>
        <w:t>‘identified by’:</w:t>
      </w:r>
      <w:hyperlink w:anchor="_a9304dce0833e68d6c1871feed7ba4c8" w:history="1">
        <w:r>
          <w:rPr>
            <w:rStyle w:val="Hyperlink"/>
          </w:rPr>
          <w:t>Identifier</w:t>
        </w:r>
      </w:hyperlink>
    </w:p>
    <w:p w:rsidR="00697D8F" w:rsidRDefault="00697D8F" w:rsidP="00E05413">
      <w:pPr>
        <w:ind w:firstLine="720"/>
      </w:pPr>
      <w:r>
        <w:t>‘has name’:</w:t>
      </w:r>
      <w:hyperlink w:anchor="_afe5a48976a2df078be9473827611fb8" w:history="1">
        <w:r>
          <w:rPr>
            <w:rStyle w:val="Hyperlink"/>
          </w:rPr>
          <w:t>Name</w:t>
        </w:r>
      </w:hyperlink>
    </w:p>
    <w:p w:rsidR="00697D8F" w:rsidRDefault="00697D8F" w:rsidP="00E05413">
      <w:pPr>
        <w:ind w:firstLine="720"/>
      </w:pPr>
      <w:r>
        <w:t>‘prefered identifier’:</w:t>
      </w:r>
      <w:hyperlink w:anchor="_a9304dce0833e68d6c1871feed7ba4c8" w:history="1">
        <w:r>
          <w:rPr>
            <w:rStyle w:val="Hyperlink"/>
          </w:rPr>
          <w:t>Identifier</w:t>
        </w:r>
      </w:hyperlink>
    </w:p>
    <w:p w:rsidR="00697D8F" w:rsidRDefault="00697D8F" w:rsidP="00E05413">
      <w:pPr>
        <w:ind w:firstLine="720"/>
      </w:pPr>
      <w:r>
        <w:t>‘watched by’:</w:t>
      </w:r>
      <w:hyperlink w:anchor="_a3511bec5be4181aed91476c6b138095" w:history="1">
        <w:r>
          <w:rPr>
            <w:rStyle w:val="Hyperlink"/>
          </w:rPr>
          <w:t>Indicator Watchlist</w:t>
        </w:r>
      </w:hyperlink>
    </w:p>
    <w:p w:rsidR="00697D8F" w:rsidRDefault="00697D8F" w:rsidP="00E05413">
      <w:pPr>
        <w:ind w:firstLine="720"/>
      </w:pPr>
      <w:r>
        <w:lastRenderedPageBreak/>
        <w:t>‘observed by’:</w:t>
      </w:r>
      <w:hyperlink w:anchor="_1a5b22ec96adcbdd1b918a17fe9b44b2" w:history="1">
        <w:r>
          <w:rPr>
            <w:rStyle w:val="Hyperlink"/>
          </w:rPr>
          <w:t>Observation</w:t>
        </w:r>
      </w:hyperlink>
    </w:p>
    <w:p w:rsidR="00697D8F" w:rsidRDefault="00697D8F" w:rsidP="00E05413">
      <w:pPr>
        <w:ind w:firstLine="720"/>
      </w:pPr>
      <w:r>
        <w:t>‘made available by’:</w:t>
      </w:r>
      <w:hyperlink w:anchor="_e0710944ed85fab755fb953e7174c8dd" w:history="1">
        <w:r>
          <w:rPr>
            <w:rStyle w:val="Hyperlink"/>
          </w:rPr>
          <w:t>Alter Capability</w:t>
        </w:r>
      </w:hyperlink>
    </w:p>
    <w:p w:rsidR="00697D8F" w:rsidRDefault="00697D8F" w:rsidP="00697D8F">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E05413">
      <w:pPr>
        <w:ind w:firstLine="720"/>
      </w:pPr>
      <w:r>
        <w:t>‘categorized by’:</w:t>
      </w:r>
      <w:hyperlink w:anchor="_1e46c059e4f9b5846cdb98d6adff437a" w:history="1">
        <w:r>
          <w:rPr>
            <w:rStyle w:val="Hyperlink"/>
          </w:rPr>
          <w:t>Category</w:t>
        </w:r>
      </w:hyperlink>
    </w:p>
    <w:p w:rsidR="00697D8F" w:rsidRDefault="00697D8F" w:rsidP="00E05413">
      <w:pPr>
        <w:ind w:firstLine="720"/>
      </w:pPr>
      <w:r>
        <w:t>‘plays role’:</w:t>
      </w:r>
      <w:hyperlink w:anchor="_190ab2c7aab2e6a3ec0c198e969a574d" w:history="1">
        <w:r>
          <w:rPr>
            <w:rStyle w:val="Hyperlink"/>
          </w:rPr>
          <w:t>Role</w:t>
        </w:r>
      </w:hyperlink>
    </w:p>
    <w:p w:rsidR="00697D8F" w:rsidRDefault="00697D8F" w:rsidP="00E05413">
      <w:pPr>
        <w:ind w:firstLine="720"/>
      </w:pPr>
      <w:r>
        <w:t>‘bound by’:</w:t>
      </w:r>
      <w:hyperlink w:anchor="_59d00381296cc32f8d191ec24ae537cd" w:history="1">
        <w:r>
          <w:rPr>
            <w:rStyle w:val="Hyperlink"/>
          </w:rPr>
          <w:t>Binding</w:t>
        </w:r>
      </w:hyperlink>
    </w:p>
    <w:p w:rsidR="00697D8F" w:rsidRDefault="00697D8F" w:rsidP="00E05413">
      <w:pPr>
        <w:ind w:firstLine="720"/>
      </w:pPr>
      <w:r>
        <w:t>‘in contex of’:</w:t>
      </w:r>
      <w:hyperlink w:anchor="_81284aa430d71f6e8d9c1804d9149488" w:history="1">
        <w:r>
          <w:rPr>
            <w:rStyle w:val="Hyperlink"/>
          </w:rPr>
          <w:t>Context</w:t>
        </w:r>
      </w:hyperlink>
    </w:p>
    <w:p w:rsidR="00697D8F" w:rsidRDefault="00697D8F" w:rsidP="00E05413">
      <w:pPr>
        <w:ind w:firstLine="720"/>
      </w:pPr>
      <w:r>
        <w:t>‘described by’:</w:t>
      </w:r>
      <w:hyperlink w:anchor="_21b1e229139c6220bd38cb2e45595f68" w:history="1">
        <w:r>
          <w:rPr>
            <w:rStyle w:val="Hyperlink"/>
          </w:rPr>
          <w:t>Description</w:t>
        </w:r>
      </w:hyperlink>
    </w:p>
    <w:p w:rsidR="00697D8F" w:rsidRDefault="00697D8F" w:rsidP="00E05413">
      <w:pPr>
        <w:ind w:firstLine="720"/>
      </w:pPr>
      <w:r>
        <w:t>‘stated by’:</w:t>
      </w:r>
      <w:hyperlink w:anchor="_c014482263e2addd6be470b251dd86b3" w:history="1">
        <w:r>
          <w:rPr>
            <w:rStyle w:val="Hyperlink"/>
          </w:rPr>
          <w:t>Source</w:t>
        </w:r>
      </w:hyperlink>
    </w:p>
    <w:p w:rsidR="00697D8F" w:rsidRDefault="00697D8F" w:rsidP="00697D8F">
      <w:r w:rsidRPr="000365A1">
        <w:rPr>
          <w:b/>
          <w:i/>
        </w:rPr>
        <w:t>From</w:t>
      </w:r>
      <w:r>
        <w:t xml:space="preserve"> </w:t>
      </w:r>
      <w:hyperlink w:anchor="_4bdee0568b2f36e553f586b458dace32" w:history="1">
        <w:r>
          <w:rPr>
            <w:rStyle w:val="Hyperlink"/>
          </w:rPr>
          <w:t>Danger</w:t>
        </w:r>
      </w:hyperlink>
      <w:r>
        <w:t xml:space="preserve">: </w:t>
      </w:r>
    </w:p>
    <w:p w:rsidR="00697D8F" w:rsidRDefault="00697D8F" w:rsidP="00E05413">
      <w:pPr>
        <w:ind w:firstLine="720"/>
      </w:pPr>
      <w:r>
        <w:t>‘severity’:</w:t>
      </w:r>
      <w:hyperlink w:anchor="_23c4326044009f885190c5ab985800db" w:history="1">
        <w:r>
          <w:rPr>
            <w:rStyle w:val="Hyperlink"/>
          </w:rPr>
          <w:t>Metric</w:t>
        </w:r>
      </w:hyperlink>
    </w:p>
    <w:p w:rsidR="00697D8F" w:rsidRDefault="00697D8F" w:rsidP="00E05413">
      <w:pPr>
        <w:ind w:firstLine="720"/>
      </w:pPr>
      <w:r>
        <w:t>‘reduce harm via’:</w:t>
      </w:r>
      <w:hyperlink w:anchor="_70807c15a257bc97a908d5f6b48d6c3d" w:history="1">
        <w:r>
          <w:rPr>
            <w:rStyle w:val="Hyperlink"/>
          </w:rPr>
          <w:t>Mitigation</w:t>
        </w:r>
      </w:hyperlink>
    </w:p>
    <w:p w:rsidR="00697D8F" w:rsidRDefault="00697D8F" w:rsidP="00E05413">
      <w:pPr>
        <w:ind w:firstLine="720"/>
      </w:pPr>
      <w:r>
        <w:t>‘dangerous scenario’:</w:t>
      </w:r>
      <w:hyperlink w:anchor="_f85923f748ecc6b222c0eb85c28ef892" w:history="1">
        <w:r>
          <w:rPr>
            <w:rStyle w:val="Hyperlink"/>
          </w:rPr>
          <w:t>Scenario</w:t>
        </w:r>
      </w:hyperlink>
    </w:p>
    <w:p w:rsidR="00697D8F" w:rsidRDefault="00697D8F" w:rsidP="00E05413">
      <w:pPr>
        <w:ind w:firstLine="720"/>
      </w:pPr>
      <w:r>
        <w:t>‘source of danger’:</w:t>
      </w:r>
      <w:hyperlink w:anchor="_e92228f26631bd725a174bd1e0d187f6" w:history="1">
        <w:r>
          <w:rPr>
            <w:rStyle w:val="Hyperlink"/>
          </w:rPr>
          <w:t>Danger Source</w:t>
        </w:r>
      </w:hyperlink>
    </w:p>
    <w:p w:rsidR="00697D8F" w:rsidRDefault="00697D8F" w:rsidP="00697D8F">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E05413">
      <w:pPr>
        <w:ind w:firstLine="720"/>
      </w:pPr>
      <w:r>
        <w:t>‘starts on’:</w:t>
      </w:r>
      <w:hyperlink w:anchor="_404887ca511c022e037ede12e1a8f37a" w:history="1">
        <w:r>
          <w:rPr>
            <w:rStyle w:val="Hyperlink"/>
          </w:rPr>
          <w:t>Time Point</w:t>
        </w:r>
      </w:hyperlink>
    </w:p>
    <w:p w:rsidR="00697D8F" w:rsidRDefault="00697D8F" w:rsidP="00E05413">
      <w:pPr>
        <w:ind w:firstLine="720"/>
      </w:pPr>
      <w:r>
        <w:t>‘ends on’:</w:t>
      </w:r>
      <w:hyperlink w:anchor="_404887ca511c022e037ede12e1a8f37a" w:history="1">
        <w:r>
          <w:rPr>
            <w:rStyle w:val="Hyperlink"/>
          </w:rPr>
          <w:t>Time Point</w:t>
        </w:r>
      </w:hyperlink>
    </w:p>
    <w:p w:rsidR="00697D8F" w:rsidRDefault="00697D8F" w:rsidP="00E05413">
      <w:pPr>
        <w:ind w:firstLine="720"/>
      </w:pPr>
      <w:r>
        <w:t>‘has binding’:</w:t>
      </w:r>
      <w:hyperlink w:anchor="_59d00381296cc32f8d191ec24ae537cd" w:history="1">
        <w:r>
          <w:rPr>
            <w:rStyle w:val="Hyperlink"/>
          </w:rPr>
          <w:t>Binding</w:t>
        </w:r>
      </w:hyperlink>
    </w:p>
    <w:p w:rsidR="00697D8F" w:rsidRDefault="00697D8F" w:rsidP="00E05413">
      <w:pPr>
        <w:ind w:firstLine="720"/>
      </w:pPr>
      <w:r>
        <w:t>‘has consequence’:</w:t>
      </w:r>
      <w:hyperlink w:anchor="_9bf67544840a1cd6396f28cc292e3ca0" w:history="1">
        <w:r>
          <w:rPr>
            <w:rStyle w:val="Hyperlink"/>
          </w:rPr>
          <w:t>Consequence</w:t>
        </w:r>
      </w:hyperlink>
    </w:p>
    <w:p w:rsidR="00697D8F" w:rsidRDefault="00697D8F" w:rsidP="00E05413">
      <w:pPr>
        <w:ind w:firstLine="720"/>
      </w:pPr>
      <w:r>
        <w:t>‘impacts’:</w:t>
      </w:r>
      <w:hyperlink w:anchor="_13f9005c9106d00d7131680982c2727a" w:history="1">
        <w:r>
          <w:rPr>
            <w:rStyle w:val="Hyperlink"/>
          </w:rPr>
          <w:t>Entity</w:t>
        </w:r>
      </w:hyperlink>
    </w:p>
    <w:p w:rsidR="00697D8F" w:rsidRDefault="00697D8F" w:rsidP="00E05413">
      <w:pPr>
        <w:ind w:firstLine="720"/>
      </w:pPr>
      <w:r>
        <w:t>‘matches’:</w:t>
      </w:r>
      <w:hyperlink w:anchor="_6db5f6447173086a1a7d18af4f144b69" w:history="1">
        <w:r>
          <w:rPr>
            <w:rStyle w:val="Hyperlink"/>
          </w:rPr>
          <w:t>Template</w:t>
        </w:r>
      </w:hyperlink>
    </w:p>
    <w:p w:rsidR="00697D8F" w:rsidRDefault="00697D8F" w:rsidP="00E05413">
      <w:pPr>
        <w:ind w:firstLine="720"/>
      </w:pPr>
      <w:r>
        <w:t>‘confidence’:</w:t>
      </w:r>
      <w:hyperlink w:anchor="_515aa0b3c8b3af1351822986548c803a" w:history="1">
        <w:r>
          <w:rPr>
            <w:rStyle w:val="Hyperlink"/>
          </w:rPr>
          <w:t>Confidence Metric</w:t>
        </w:r>
      </w:hyperlink>
    </w:p>
    <w:p w:rsidR="00697D8F" w:rsidRDefault="00697D8F" w:rsidP="00E05413">
      <w:pPr>
        <w:ind w:firstLine="720"/>
      </w:pPr>
      <w:r>
        <w:t>‘happens before’:</w:t>
      </w:r>
      <w:hyperlink w:anchor="_63104765cd42c5f76cf72fdc4ed90397" w:history="1">
        <w:r>
          <w:rPr>
            <w:rStyle w:val="Hyperlink"/>
          </w:rPr>
          <w:t>Situation</w:t>
        </w:r>
      </w:hyperlink>
    </w:p>
    <w:p w:rsidR="00697D8F" w:rsidRDefault="00697D8F" w:rsidP="00E05413">
      <w:pPr>
        <w:ind w:firstLine="720"/>
      </w:pPr>
      <w:r>
        <w:t>‘happens after’:</w:t>
      </w:r>
      <w:hyperlink w:anchor="_63104765cd42c5f76cf72fdc4ed90397" w:history="1">
        <w:r>
          <w:rPr>
            <w:rStyle w:val="Hyperlink"/>
          </w:rPr>
          <w:t>Situation</w:t>
        </w:r>
      </w:hyperlink>
    </w:p>
    <w:p w:rsidR="00697D8F" w:rsidRDefault="00697D8F" w:rsidP="00E05413">
      <w:pPr>
        <w:ind w:firstLine="720"/>
      </w:pPr>
      <w:r>
        <w:t>‘selects’:</w:t>
      </w:r>
      <w:hyperlink w:anchor="_0ea506f57adef61cfa374e799c7f4b3e" w:history="1">
        <w:r>
          <w:rPr>
            <w:rStyle w:val="Hyperlink"/>
          </w:rPr>
          <w:t>Indicator</w:t>
        </w:r>
      </w:hyperlink>
    </w:p>
    <w:p w:rsidR="00697D8F" w:rsidRDefault="00697D8F" w:rsidP="00E05413">
      <w:pPr>
        <w:ind w:firstLine="720"/>
      </w:pPr>
      <w:r>
        <w:t>‘do’:</w:t>
      </w:r>
      <w:hyperlink w:anchor="_c05d8ea54231ef8385ae369a8cb18a7f" w:history="1">
        <w:r>
          <w:rPr>
            <w:rStyle w:val="Hyperlink"/>
          </w:rPr>
          <w:t>Occurrence</w:t>
        </w:r>
      </w:hyperlink>
    </w:p>
    <w:p w:rsidR="00697D8F" w:rsidRDefault="00697D8F" w:rsidP="00E05413">
      <w:pPr>
        <w:ind w:firstLine="720"/>
      </w:pPr>
      <w:r>
        <w:t>‘course of action’:</w:t>
      </w:r>
      <w:hyperlink w:anchor="_83d65b9404a78ed941a332943863e039" w:history="1">
        <w:r>
          <w:rPr>
            <w:rStyle w:val="Hyperlink"/>
          </w:rPr>
          <w:t>Process</w:t>
        </w:r>
      </w:hyperlink>
    </w:p>
    <w:p w:rsidR="00697D8F" w:rsidRDefault="00697D8F" w:rsidP="00697D8F">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E05413">
      <w:pPr>
        <w:ind w:firstLine="720"/>
      </w:pPr>
      <w:r>
        <w:t>‘generalizes’:</w:t>
      </w:r>
      <w:hyperlink w:anchor="_81284aa430d71f6e8d9c1804d9149488" w:history="1">
        <w:r>
          <w:rPr>
            <w:rStyle w:val="Hyperlink"/>
          </w:rPr>
          <w:t>Context</w:t>
        </w:r>
      </w:hyperlink>
    </w:p>
    <w:p w:rsidR="00697D8F" w:rsidRDefault="00697D8F" w:rsidP="00E05413">
      <w:pPr>
        <w:ind w:firstLine="720"/>
      </w:pPr>
      <w:r>
        <w:t>‘specializes’:</w:t>
      </w:r>
      <w:hyperlink w:anchor="_81284aa430d71f6e8d9c1804d9149488" w:history="1">
        <w:r>
          <w:rPr>
            <w:rStyle w:val="Hyperlink"/>
          </w:rPr>
          <w:t>Context</w:t>
        </w:r>
      </w:hyperlink>
    </w:p>
    <w:p w:rsidR="00697D8F" w:rsidRDefault="00697D8F" w:rsidP="00E05413">
      <w:pPr>
        <w:ind w:firstLine="720"/>
      </w:pPr>
      <w:r>
        <w:t>‘contextualizes’:</w:t>
      </w:r>
      <w:hyperlink w:anchor="_3a4ff69ced5d7f7c66bb882997dea37e" w:history="1">
        <w:r>
          <w:rPr>
            <w:rStyle w:val="Hyperlink"/>
          </w:rPr>
          <w:t>Anything</w:t>
        </w:r>
      </w:hyperlink>
    </w:p>
    <w:p w:rsidR="00697D8F" w:rsidRDefault="00697D8F" w:rsidP="00697D8F">
      <w:r w:rsidRPr="000365A1">
        <w:rPr>
          <w:b/>
          <w:i/>
        </w:rPr>
        <w:t>From</w:t>
      </w:r>
      <w:r>
        <w:t xml:space="preserve"> </w:t>
      </w:r>
      <w:hyperlink w:anchor="_927c2855748f476d96735ff79da4ebff" w:history="1">
        <w:r>
          <w:rPr>
            <w:rStyle w:val="Hyperlink"/>
          </w:rPr>
          <w:t>State</w:t>
        </w:r>
      </w:hyperlink>
      <w:r>
        <w:t xml:space="preserve">: </w:t>
      </w:r>
    </w:p>
    <w:p w:rsidR="00697D8F" w:rsidRDefault="00697D8F" w:rsidP="00E05413">
      <w:pPr>
        <w:ind w:firstLine="720"/>
      </w:pPr>
      <w:r>
        <w:t>‘state of’:</w:t>
      </w:r>
      <w:hyperlink w:anchor="_13f9005c9106d00d7131680982c2727a" w:history="1">
        <w:r>
          <w:rPr>
            <w:rStyle w:val="Hyperlink"/>
          </w:rPr>
          <w:t>Entity</w:t>
        </w:r>
      </w:hyperlink>
    </w:p>
    <w:p w:rsidR="00D718D6" w:rsidRDefault="00D718D6"/>
    <w:p w:rsidR="00D718D6" w:rsidRDefault="005F69A5">
      <w:pPr>
        <w:pStyle w:val="Heading1"/>
        <w:numPr>
          <w:ilvl w:val="0"/>
          <w:numId w:val="3"/>
        </w:numPr>
      </w:pPr>
      <w:r>
        <w:br w:type="page"/>
      </w:r>
      <w:bookmarkStart w:id="804" w:name="_Toc411965996"/>
      <w:r>
        <w:lastRenderedPageBreak/>
        <w:t>Data Type</w:t>
      </w:r>
      <w:bookmarkEnd w:id="804"/>
      <w:r>
        <w:t xml:space="preserve"> </w:t>
      </w:r>
    </w:p>
    <w:p w:rsidR="00D718D6" w:rsidRDefault="005F69A5">
      <w:pPr>
        <w:pStyle w:val="Heading2"/>
      </w:pPr>
      <w:bookmarkStart w:id="805" w:name="_Toc411965997"/>
      <w:r>
        <w:t>Number</w:t>
      </w:r>
      <w:bookmarkEnd w:id="805"/>
    </w:p>
    <w:p w:rsidR="00D718D6" w:rsidRDefault="005F69A5">
      <w:r>
        <w:t>Any number</w:t>
      </w:r>
    </w:p>
    <w:p w:rsidR="00D718D6" w:rsidRDefault="005F69A5">
      <w:pPr>
        <w:pStyle w:val="Heading2"/>
      </w:pPr>
      <w:bookmarkStart w:id="806" w:name="_Toc411965998"/>
      <w:r>
        <w:t>ordered</w:t>
      </w:r>
      <w:bookmarkEnd w:id="806"/>
    </w:p>
    <w:p w:rsidR="00D718D6" w:rsidRDefault="005F69A5">
      <w:r>
        <w:t>Assertion that elements of a collection are ordered in some way.</w:t>
      </w:r>
    </w:p>
    <w:p w:rsidR="00D718D6" w:rsidRDefault="005F69A5">
      <w:pPr>
        <w:pStyle w:val="Heading1"/>
        <w:numPr>
          <w:ilvl w:val="0"/>
          <w:numId w:val="3"/>
        </w:numPr>
      </w:pPr>
      <w:r>
        <w:br w:type="page"/>
      </w:r>
      <w:bookmarkStart w:id="807" w:name="_Toc411965999"/>
      <w:r>
        <w:lastRenderedPageBreak/>
        <w:t>Tree</w:t>
      </w:r>
      <w:bookmarkEnd w:id="807"/>
    </w:p>
    <w:p w:rsidR="00D718D6" w:rsidRDefault="005F69A5">
      <w:pPr>
        <w:pStyle w:val="Heading2"/>
        <w:tabs>
          <w:tab w:val="left" w:pos="142"/>
        </w:tabs>
      </w:pPr>
      <w:bookmarkStart w:id="808" w:name="_Toc411966000"/>
      <w:r>
        <w:t>Class Hierarchy</w:t>
      </w:r>
      <w:bookmarkEnd w:id="808"/>
    </w:p>
    <w:p w:rsidR="00D718D6" w:rsidRDefault="005F69A5">
      <w:pPr>
        <w:pStyle w:val="Heading2"/>
      </w:pPr>
      <w:r>
        <w:br w:type="page"/>
      </w:r>
      <w:bookmarkStart w:id="809" w:name="_Toc411966001"/>
      <w:r>
        <w:lastRenderedPageBreak/>
        <w:t>Enumeration Hierarchy</w:t>
      </w:r>
      <w:bookmarkEnd w:id="809"/>
    </w:p>
    <w:p w:rsidR="00D718D6" w:rsidRDefault="00D718D6"/>
    <w:sectPr w:rsidR="00D718D6">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4A5B" w:rsidRDefault="00C94A5B">
      <w:pPr>
        <w:rPr>
          <w:rFonts w:cs="Arial"/>
        </w:rPr>
      </w:pPr>
      <w:r>
        <w:rPr>
          <w:rFonts w:cs="Arial"/>
        </w:rPr>
        <w:separator/>
      </w:r>
    </w:p>
  </w:endnote>
  <w:endnote w:type="continuationSeparator" w:id="0">
    <w:p w:rsidR="00C94A5B" w:rsidRDefault="00C94A5B">
      <w:pPr>
        <w:rPr>
          <w:rFonts w:cs="Arial"/>
        </w:rPr>
      </w:pPr>
      <w:r>
        <w:rPr>
          <w:rFonts w:cs="Arial"/>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31" w:type="pct"/>
      <w:tblInd w:w="115" w:type="dxa"/>
      <w:tblBorders>
        <w:top w:val="single" w:sz="4" w:space="0" w:color="1F497D"/>
      </w:tblBorders>
      <w:tblCellMar>
        <w:top w:w="58" w:type="dxa"/>
        <w:left w:w="115" w:type="dxa"/>
        <w:bottom w:w="58" w:type="dxa"/>
        <w:right w:w="115" w:type="dxa"/>
      </w:tblCellMar>
      <w:tblLook w:val="0000" w:firstRow="0" w:lastRow="0" w:firstColumn="0" w:lastColumn="0" w:noHBand="0" w:noVBand="0"/>
    </w:tblPr>
    <w:tblGrid>
      <w:gridCol w:w="3086"/>
      <w:gridCol w:w="3087"/>
      <w:gridCol w:w="2956"/>
    </w:tblGrid>
    <w:tr w:rsidR="00374B15">
      <w:tc>
        <w:tcPr>
          <w:tcW w:w="1690" w:type="pct"/>
          <w:tcBorders>
            <w:top w:val="single" w:sz="4" w:space="0" w:color="1F497D"/>
            <w:left w:val="nil"/>
            <w:bottom w:val="nil"/>
            <w:right w:val="nil"/>
          </w:tcBorders>
        </w:tcPr>
        <w:p w:rsidR="00374B15" w:rsidRDefault="00374B15">
          <w:pPr>
            <w:pStyle w:val="Footer"/>
            <w:jc w:val="left"/>
            <w:rPr>
              <w:rFonts w:cs="Arial"/>
            </w:rPr>
          </w:pPr>
          <w:r>
            <w:rPr>
              <w:rFonts w:cs="Arial"/>
            </w:rPr>
            <w:t>Confidential</w:t>
          </w:r>
        </w:p>
      </w:tc>
      <w:tc>
        <w:tcPr>
          <w:tcW w:w="1691" w:type="pct"/>
          <w:tcBorders>
            <w:top w:val="single" w:sz="4" w:space="0" w:color="1F497D"/>
            <w:left w:val="nil"/>
            <w:bottom w:val="nil"/>
            <w:right w:val="nil"/>
          </w:tcBorders>
        </w:tcPr>
        <w:p w:rsidR="00374B15" w:rsidRDefault="00374B15">
          <w:pPr>
            <w:pStyle w:val="Footer"/>
            <w:rPr>
              <w:rFonts w:cs="Arial"/>
            </w:rPr>
          </w:pPr>
          <w:r>
            <w:rPr>
              <w:rFonts w:cs="Arial"/>
            </w:rPr>
            <w:fldChar w:fldCharType="begin"/>
          </w:r>
          <w:r>
            <w:rPr>
              <w:rFonts w:cs="Arial"/>
            </w:rPr>
            <w:instrText xml:space="preserve"> STYLEREF CompanyName \* MERGEFORMAT </w:instrText>
          </w:r>
          <w:r>
            <w:rPr>
              <w:rFonts w:cs="Arial"/>
            </w:rPr>
            <w:fldChar w:fldCharType="end"/>
          </w:r>
        </w:p>
      </w:tc>
      <w:tc>
        <w:tcPr>
          <w:tcW w:w="1619" w:type="pct"/>
          <w:tcBorders>
            <w:top w:val="single" w:sz="4" w:space="0" w:color="1F497D"/>
            <w:left w:val="nil"/>
            <w:bottom w:val="nil"/>
            <w:right w:val="nil"/>
          </w:tcBorders>
        </w:tcPr>
        <w:p w:rsidR="00374B15" w:rsidRDefault="00374B15">
          <w:pPr>
            <w:jc w:val="right"/>
            <w:rPr>
              <w:rFonts w:cs="Arial"/>
              <w:color w:val="1F497D"/>
              <w:sz w:val="18"/>
              <w:szCs w:val="18"/>
            </w:rPr>
          </w:pPr>
          <w:r>
            <w:rPr>
              <w:rFonts w:cs="Arial"/>
              <w:color w:val="1F497D"/>
              <w:sz w:val="18"/>
              <w:szCs w:val="18"/>
            </w:rPr>
            <w:fldChar w:fldCharType="begin"/>
          </w:r>
          <w:r>
            <w:rPr>
              <w:rFonts w:cs="Arial"/>
              <w:color w:val="1F497D"/>
              <w:sz w:val="18"/>
              <w:szCs w:val="18"/>
            </w:rPr>
            <w:instrText xml:space="preserve"> PAGE </w:instrText>
          </w:r>
          <w:r>
            <w:rPr>
              <w:rFonts w:cs="Arial"/>
              <w:color w:val="1F497D"/>
              <w:sz w:val="18"/>
              <w:szCs w:val="18"/>
            </w:rPr>
            <w:fldChar w:fldCharType="separate"/>
          </w:r>
          <w:r w:rsidR="001B4DFE">
            <w:rPr>
              <w:rFonts w:cs="Arial"/>
              <w:noProof/>
              <w:color w:val="1F497D"/>
              <w:sz w:val="18"/>
              <w:szCs w:val="18"/>
            </w:rPr>
            <w:t>ii</w:t>
          </w:r>
          <w:r>
            <w:rPr>
              <w:rFonts w:cs="Arial"/>
              <w:color w:val="1F497D"/>
              <w:sz w:val="18"/>
              <w:szCs w:val="18"/>
            </w:rPr>
            <w:fldChar w:fldCharType="end"/>
          </w:r>
        </w:p>
      </w:tc>
    </w:tr>
  </w:tbl>
  <w:p w:rsidR="00374B15" w:rsidRDefault="00374B15">
    <w:pPr>
      <w:pStyle w:val="Footer"/>
      <w:rPr>
        <w:rFonts w:cs="Aria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31" w:type="pct"/>
      <w:tblInd w:w="115" w:type="dxa"/>
      <w:tblBorders>
        <w:top w:val="single" w:sz="4" w:space="0" w:color="1F497D"/>
      </w:tblBorders>
      <w:tblCellMar>
        <w:top w:w="58" w:type="dxa"/>
        <w:left w:w="115" w:type="dxa"/>
        <w:bottom w:w="58" w:type="dxa"/>
        <w:right w:w="115" w:type="dxa"/>
      </w:tblCellMar>
      <w:tblLook w:val="0000" w:firstRow="0" w:lastRow="0" w:firstColumn="0" w:lastColumn="0" w:noHBand="0" w:noVBand="0"/>
    </w:tblPr>
    <w:tblGrid>
      <w:gridCol w:w="3086"/>
      <w:gridCol w:w="3087"/>
      <w:gridCol w:w="2956"/>
    </w:tblGrid>
    <w:tr w:rsidR="00374B15">
      <w:tc>
        <w:tcPr>
          <w:tcW w:w="1690" w:type="pct"/>
          <w:tcBorders>
            <w:top w:val="single" w:sz="4" w:space="0" w:color="1F497D"/>
            <w:left w:val="nil"/>
            <w:bottom w:val="nil"/>
            <w:right w:val="nil"/>
          </w:tcBorders>
        </w:tcPr>
        <w:p w:rsidR="00374B15" w:rsidRDefault="00374B15">
          <w:pPr>
            <w:pStyle w:val="Footer"/>
            <w:jc w:val="left"/>
            <w:rPr>
              <w:rFonts w:cs="Arial"/>
            </w:rPr>
          </w:pPr>
          <w:r>
            <w:rPr>
              <w:rFonts w:cs="Arial"/>
            </w:rPr>
            <w:t>Confidential</w:t>
          </w:r>
        </w:p>
      </w:tc>
      <w:tc>
        <w:tcPr>
          <w:tcW w:w="1691" w:type="pct"/>
          <w:tcBorders>
            <w:top w:val="single" w:sz="4" w:space="0" w:color="1F497D"/>
            <w:left w:val="nil"/>
            <w:bottom w:val="nil"/>
            <w:right w:val="nil"/>
          </w:tcBorders>
        </w:tcPr>
        <w:p w:rsidR="00374B15" w:rsidRDefault="00374B15">
          <w:pPr>
            <w:pStyle w:val="Footer"/>
            <w:rPr>
              <w:rFonts w:cs="Arial"/>
            </w:rPr>
          </w:pPr>
          <w:r>
            <w:rPr>
              <w:rFonts w:cs="Arial"/>
            </w:rPr>
            <w:fldChar w:fldCharType="begin"/>
          </w:r>
          <w:r>
            <w:rPr>
              <w:rFonts w:cs="Arial"/>
            </w:rPr>
            <w:instrText xml:space="preserve"> STYLEREF CompanyName \* MERGEFORMAT </w:instrText>
          </w:r>
          <w:r>
            <w:rPr>
              <w:rFonts w:cs="Arial"/>
            </w:rPr>
            <w:fldChar w:fldCharType="end"/>
          </w:r>
        </w:p>
      </w:tc>
      <w:tc>
        <w:tcPr>
          <w:tcW w:w="1619" w:type="pct"/>
          <w:tcBorders>
            <w:top w:val="single" w:sz="4" w:space="0" w:color="1F497D"/>
            <w:left w:val="nil"/>
            <w:bottom w:val="nil"/>
            <w:right w:val="nil"/>
          </w:tcBorders>
        </w:tcPr>
        <w:p w:rsidR="00374B15" w:rsidRDefault="00374B15">
          <w:pPr>
            <w:jc w:val="right"/>
            <w:rPr>
              <w:rFonts w:cs="Arial"/>
              <w:color w:val="1F497D"/>
              <w:sz w:val="18"/>
              <w:szCs w:val="18"/>
            </w:rPr>
          </w:pPr>
          <w:r>
            <w:rPr>
              <w:rFonts w:cs="Arial"/>
              <w:color w:val="1F497D"/>
              <w:sz w:val="18"/>
              <w:szCs w:val="18"/>
            </w:rPr>
            <w:fldChar w:fldCharType="begin"/>
          </w:r>
          <w:r>
            <w:rPr>
              <w:rFonts w:cs="Arial"/>
              <w:color w:val="1F497D"/>
              <w:sz w:val="18"/>
              <w:szCs w:val="18"/>
            </w:rPr>
            <w:instrText xml:space="preserve"> PAGE </w:instrText>
          </w:r>
          <w:r>
            <w:rPr>
              <w:rFonts w:cs="Arial"/>
              <w:color w:val="1F497D"/>
              <w:sz w:val="18"/>
              <w:szCs w:val="18"/>
            </w:rPr>
            <w:fldChar w:fldCharType="separate"/>
          </w:r>
          <w:r w:rsidR="001B4DFE">
            <w:rPr>
              <w:rFonts w:cs="Arial"/>
              <w:noProof/>
              <w:color w:val="1F497D"/>
              <w:sz w:val="18"/>
              <w:szCs w:val="18"/>
            </w:rPr>
            <w:t>211</w:t>
          </w:r>
          <w:r>
            <w:rPr>
              <w:rFonts w:cs="Arial"/>
              <w:color w:val="1F497D"/>
              <w:sz w:val="18"/>
              <w:szCs w:val="18"/>
            </w:rPr>
            <w:fldChar w:fldCharType="end"/>
          </w:r>
        </w:p>
      </w:tc>
    </w:tr>
  </w:tbl>
  <w:p w:rsidR="00374B15" w:rsidRDefault="00374B15">
    <w:pPr>
      <w:pStyle w:val="Footer"/>
      <w:rPr>
        <w:rFonts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4A5B" w:rsidRDefault="00C94A5B">
      <w:pPr>
        <w:rPr>
          <w:rFonts w:cs="Arial"/>
        </w:rPr>
      </w:pPr>
      <w:r>
        <w:rPr>
          <w:rFonts w:cs="Arial"/>
        </w:rPr>
        <w:separator/>
      </w:r>
    </w:p>
  </w:footnote>
  <w:footnote w:type="continuationSeparator" w:id="0">
    <w:p w:rsidR="00C94A5B" w:rsidRDefault="00C94A5B">
      <w:pPr>
        <w:rPr>
          <w:rFonts w:cs="Arial"/>
        </w:rPr>
      </w:pPr>
      <w:r>
        <w:rPr>
          <w:rFonts w:cs="Arial"/>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31" w:type="pct"/>
      <w:tblInd w:w="115" w:type="dxa"/>
      <w:tblBorders>
        <w:bottom w:val="single" w:sz="4" w:space="0" w:color="1F497D"/>
      </w:tblBorders>
      <w:tblCellMar>
        <w:top w:w="58" w:type="dxa"/>
        <w:left w:w="115" w:type="dxa"/>
        <w:bottom w:w="58" w:type="dxa"/>
        <w:right w:w="115" w:type="dxa"/>
      </w:tblCellMar>
      <w:tblLook w:val="0000" w:firstRow="0" w:lastRow="0" w:firstColumn="0" w:lastColumn="0" w:noHBand="0" w:noVBand="0"/>
    </w:tblPr>
    <w:tblGrid>
      <w:gridCol w:w="4627"/>
      <w:gridCol w:w="4502"/>
    </w:tblGrid>
    <w:tr w:rsidR="00374B15">
      <w:tc>
        <w:tcPr>
          <w:tcW w:w="2534" w:type="pct"/>
          <w:tcBorders>
            <w:top w:val="nil"/>
            <w:left w:val="nil"/>
            <w:bottom w:val="single" w:sz="4" w:space="0" w:color="1F497D"/>
            <w:right w:val="nil"/>
          </w:tcBorders>
          <w:shd w:val="clear" w:color="auto" w:fill="FFFFFF"/>
        </w:tcPr>
        <w:p w:rsidR="00374B15" w:rsidRDefault="00374B15">
          <w:pPr>
            <w:pStyle w:val="Header"/>
            <w:rPr>
              <w:rFonts w:cs="Arial"/>
              <w:b w:val="0"/>
              <w:bCs w:val="0"/>
            </w:rPr>
          </w:pPr>
          <w:r>
            <w:rPr>
              <w:rFonts w:cs="Arial"/>
              <w:b w:val="0"/>
              <w:bCs w:val="0"/>
            </w:rPr>
            <w:fldChar w:fldCharType="begin"/>
          </w:r>
          <w:r>
            <w:rPr>
              <w:rFonts w:cs="Arial"/>
              <w:b w:val="0"/>
              <w:bCs w:val="0"/>
            </w:rPr>
            <w:instrText xml:space="preserve"> STYLEREF "Project Title" \* MERGEFORMAT </w:instrText>
          </w:r>
          <w:r>
            <w:rPr>
              <w:rFonts w:cs="Arial"/>
              <w:b w:val="0"/>
              <w:bCs w:val="0"/>
            </w:rPr>
            <w:fldChar w:fldCharType="separate"/>
          </w:r>
          <w:r w:rsidR="001B4DFE">
            <w:rPr>
              <w:rFonts w:cs="Arial"/>
              <w:b w:val="0"/>
              <w:bCs w:val="0"/>
              <w:noProof/>
            </w:rPr>
            <w:t>Conceptual Model Foundation- in progress</w:t>
          </w:r>
          <w:r>
            <w:rPr>
              <w:rFonts w:cs="Arial"/>
              <w:b w:val="0"/>
              <w:bCs w:val="0"/>
            </w:rPr>
            <w:fldChar w:fldCharType="end"/>
          </w:r>
        </w:p>
        <w:p w:rsidR="00374B15" w:rsidRDefault="00374B15">
          <w:pPr>
            <w:pStyle w:val="Header"/>
            <w:rPr>
              <w:rFonts w:cs="Arial"/>
              <w:b w:val="0"/>
              <w:bCs w:val="0"/>
            </w:rPr>
          </w:pPr>
          <w:r>
            <w:rPr>
              <w:rFonts w:cs="Arial"/>
              <w:b w:val="0"/>
              <w:bCs w:val="0"/>
            </w:rPr>
            <w:fldChar w:fldCharType="begin"/>
          </w:r>
          <w:r>
            <w:rPr>
              <w:rFonts w:cs="Arial"/>
              <w:b w:val="0"/>
              <w:bCs w:val="0"/>
            </w:rPr>
            <w:instrText xml:space="preserve"> STYLEREF "Document Date" \* MERGEFORMAT </w:instrText>
          </w:r>
          <w:r>
            <w:rPr>
              <w:rFonts w:cs="Arial"/>
              <w:b w:val="0"/>
              <w:bCs w:val="0"/>
            </w:rPr>
            <w:fldChar w:fldCharType="separate"/>
          </w:r>
          <w:r w:rsidR="001B4DFE">
            <w:rPr>
              <w:rFonts w:cs="Arial"/>
              <w:b w:val="0"/>
              <w:bCs w:val="0"/>
              <w:noProof/>
            </w:rPr>
            <w:t>Date: February 17, 2015</w:t>
          </w:r>
          <w:r>
            <w:rPr>
              <w:rFonts w:cs="Arial"/>
              <w:b w:val="0"/>
              <w:bCs w:val="0"/>
            </w:rPr>
            <w:fldChar w:fldCharType="end"/>
          </w:r>
        </w:p>
      </w:tc>
      <w:tc>
        <w:tcPr>
          <w:tcW w:w="2466" w:type="pct"/>
          <w:tcBorders>
            <w:top w:val="nil"/>
            <w:left w:val="nil"/>
            <w:bottom w:val="single" w:sz="4" w:space="0" w:color="1F497D"/>
            <w:right w:val="nil"/>
          </w:tcBorders>
          <w:shd w:val="clear" w:color="auto" w:fill="FFFFFF"/>
        </w:tcPr>
        <w:p w:rsidR="00374B15" w:rsidRDefault="00374B15">
          <w:pPr>
            <w:pStyle w:val="Header"/>
            <w:jc w:val="right"/>
            <w:rPr>
              <w:rFonts w:cs="Arial"/>
              <w:b w:val="0"/>
              <w:bCs w:val="0"/>
            </w:rPr>
          </w:pPr>
          <w:r>
            <w:rPr>
              <w:rFonts w:cs="Arial"/>
              <w:b w:val="0"/>
              <w:bCs w:val="0"/>
            </w:rPr>
            <w:fldChar w:fldCharType="begin"/>
          </w:r>
          <w:r>
            <w:rPr>
              <w:rFonts w:cs="Arial"/>
              <w:b w:val="0"/>
              <w:bCs w:val="0"/>
            </w:rPr>
            <w:instrText xml:space="preserve"> STYLEREF "Document Title" \* MERGEFORMAT </w:instrText>
          </w:r>
          <w:r>
            <w:rPr>
              <w:rFonts w:cs="Arial"/>
              <w:b w:val="0"/>
              <w:bCs w:val="0"/>
            </w:rPr>
            <w:fldChar w:fldCharType="separate"/>
          </w:r>
          <w:r w:rsidR="001B4DFE">
            <w:rPr>
              <w:rFonts w:cs="Arial"/>
              <w:b w:val="0"/>
              <w:bCs w:val="0"/>
              <w:noProof/>
            </w:rPr>
            <w:t>Structural Report</w:t>
          </w:r>
          <w:r>
            <w:rPr>
              <w:rFonts w:cs="Arial"/>
              <w:b w:val="0"/>
              <w:bCs w:val="0"/>
            </w:rPr>
            <w:fldChar w:fldCharType="end"/>
          </w:r>
        </w:p>
        <w:p w:rsidR="00374B15" w:rsidRDefault="00374B15">
          <w:pPr>
            <w:pStyle w:val="Header"/>
            <w:jc w:val="right"/>
            <w:rPr>
              <w:rFonts w:cs="Arial"/>
              <w:b w:val="0"/>
              <w:bCs w:val="0"/>
            </w:rPr>
          </w:pPr>
          <w:r>
            <w:rPr>
              <w:rFonts w:cs="Arial"/>
              <w:b w:val="0"/>
              <w:bCs w:val="0"/>
            </w:rPr>
            <w:fldChar w:fldCharType="begin"/>
          </w:r>
          <w:r>
            <w:rPr>
              <w:rFonts w:cs="Arial"/>
              <w:b w:val="0"/>
              <w:bCs w:val="0"/>
            </w:rPr>
            <w:instrText xml:space="preserve">STYLEREF Revision \* MERGEFORMAT </w:instrText>
          </w:r>
          <w:r>
            <w:rPr>
              <w:rFonts w:cs="Arial"/>
              <w:b w:val="0"/>
              <w:bCs w:val="0"/>
            </w:rPr>
            <w:fldChar w:fldCharType="separate"/>
          </w:r>
          <w:r w:rsidR="001B4DFE">
            <w:rPr>
              <w:rFonts w:cs="Arial"/>
              <w:b w:val="0"/>
              <w:bCs w:val="0"/>
              <w:noProof/>
            </w:rPr>
            <w:t>Revision: 0.1</w:t>
          </w:r>
          <w:r>
            <w:rPr>
              <w:rFonts w:cs="Arial"/>
              <w:b w:val="0"/>
              <w:bCs w:val="0"/>
            </w:rPr>
            <w:fldChar w:fldCharType="end"/>
          </w:r>
        </w:p>
      </w:tc>
    </w:tr>
  </w:tbl>
  <w:p w:rsidR="00374B15" w:rsidRDefault="00374B15">
    <w:pPr>
      <w:pStyle w:val="Header"/>
      <w:rPr>
        <w:rFonts w:cs="Aria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0000000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
    <w:nsid w:val="00000004"/>
    <w:multiLevelType w:val="hybridMultilevel"/>
    <w:tmpl w:val="0000000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
    <w:nsid w:val="00000005"/>
    <w:multiLevelType w:val="hybridMultilevel"/>
    <w:tmpl w:val="0000000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
    <w:nsid w:val="00000006"/>
    <w:multiLevelType w:val="hybridMultilevel"/>
    <w:tmpl w:val="0000000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
    <w:nsid w:val="22776247"/>
    <w:multiLevelType w:val="hybridMultilevel"/>
    <w:tmpl w:val="85685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30C110AE"/>
    <w:multiLevelType w:val="hybridMultilevel"/>
    <w:tmpl w:val="D304D678"/>
    <w:lvl w:ilvl="0" w:tplc="4502CF36">
      <w:start w:val="1"/>
      <w:numFmt w:val="decimal"/>
      <w:pStyle w:val="Figure"/>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
    <w:nsid w:val="464D4C2A"/>
    <w:multiLevelType w:val="hybridMultilevel"/>
    <w:tmpl w:val="7722ED5A"/>
    <w:lvl w:ilvl="0" w:tplc="B3F2BD3E">
      <w:start w:val="1"/>
      <w:numFmt w:val="upperLetter"/>
      <w:lvlText w:val="Appendix %1:"/>
      <w:lvlJc w:val="left"/>
      <w:pPr>
        <w:tabs>
          <w:tab w:val="num" w:pos="2520"/>
        </w:tabs>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num w:numId="1">
    <w:abstractNumId w:val="5"/>
  </w:num>
  <w:num w:numId="2">
    <w:abstractNumId w:val="4"/>
  </w:num>
  <w:num w:numId="3">
    <w:abstractNumId w:val="6"/>
  </w:num>
  <w:num w:numId="4">
    <w:abstractNumId w:val="5"/>
    <w:lvlOverride w:ilvl="0">
      <w:startOverride w:val="1"/>
    </w:lvlOverride>
  </w:num>
  <w:num w:numId="5">
    <w:abstractNumId w:val="0"/>
  </w:num>
  <w:num w:numId="6">
    <w:abstractNumId w:val="3"/>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20"/>
  <w:doNotHyphenateCaps/>
  <w:drawingGridHorizontalSpacing w:val="110"/>
  <w:displayHorizontalDrawingGridEvery w:val="2"/>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2AE3"/>
    <w:rsid w:val="00024815"/>
    <w:rsid w:val="000365A1"/>
    <w:rsid w:val="00037F88"/>
    <w:rsid w:val="00043180"/>
    <w:rsid w:val="000611D5"/>
    <w:rsid w:val="00090289"/>
    <w:rsid w:val="000A4101"/>
    <w:rsid w:val="000A54AF"/>
    <w:rsid w:val="000B5D8B"/>
    <w:rsid w:val="000E1D9E"/>
    <w:rsid w:val="000F403C"/>
    <w:rsid w:val="00140FFF"/>
    <w:rsid w:val="00156B19"/>
    <w:rsid w:val="00171674"/>
    <w:rsid w:val="00183D04"/>
    <w:rsid w:val="0019263C"/>
    <w:rsid w:val="001A7DA6"/>
    <w:rsid w:val="001B4442"/>
    <w:rsid w:val="001B4DFE"/>
    <w:rsid w:val="001D18B8"/>
    <w:rsid w:val="00260BCF"/>
    <w:rsid w:val="00271B7E"/>
    <w:rsid w:val="0027480D"/>
    <w:rsid w:val="002763BF"/>
    <w:rsid w:val="00294A56"/>
    <w:rsid w:val="002B20DC"/>
    <w:rsid w:val="002D5EAA"/>
    <w:rsid w:val="002F3288"/>
    <w:rsid w:val="00303C6F"/>
    <w:rsid w:val="00306ED9"/>
    <w:rsid w:val="003216AC"/>
    <w:rsid w:val="00324270"/>
    <w:rsid w:val="00343A6E"/>
    <w:rsid w:val="00374B15"/>
    <w:rsid w:val="003807DE"/>
    <w:rsid w:val="003F2268"/>
    <w:rsid w:val="003F7C16"/>
    <w:rsid w:val="00401A18"/>
    <w:rsid w:val="00416B32"/>
    <w:rsid w:val="004604F8"/>
    <w:rsid w:val="00490DA5"/>
    <w:rsid w:val="004C4085"/>
    <w:rsid w:val="00514B09"/>
    <w:rsid w:val="0056027A"/>
    <w:rsid w:val="005A7870"/>
    <w:rsid w:val="005B0DE1"/>
    <w:rsid w:val="005F3075"/>
    <w:rsid w:val="005F3FCB"/>
    <w:rsid w:val="005F69A5"/>
    <w:rsid w:val="00600279"/>
    <w:rsid w:val="00601C69"/>
    <w:rsid w:val="00633C41"/>
    <w:rsid w:val="00672ECA"/>
    <w:rsid w:val="0068253C"/>
    <w:rsid w:val="006847AA"/>
    <w:rsid w:val="00697D8F"/>
    <w:rsid w:val="006E6D70"/>
    <w:rsid w:val="00723357"/>
    <w:rsid w:val="00731223"/>
    <w:rsid w:val="00766BCE"/>
    <w:rsid w:val="00786A83"/>
    <w:rsid w:val="007921FE"/>
    <w:rsid w:val="007C7492"/>
    <w:rsid w:val="007E2E0A"/>
    <w:rsid w:val="007E3012"/>
    <w:rsid w:val="007E7668"/>
    <w:rsid w:val="007F18CA"/>
    <w:rsid w:val="00803C13"/>
    <w:rsid w:val="00833C5F"/>
    <w:rsid w:val="00834E5F"/>
    <w:rsid w:val="008A2D59"/>
    <w:rsid w:val="008B5DE8"/>
    <w:rsid w:val="008C50FB"/>
    <w:rsid w:val="008D0D2C"/>
    <w:rsid w:val="00921AD4"/>
    <w:rsid w:val="00940CCF"/>
    <w:rsid w:val="00941934"/>
    <w:rsid w:val="00947802"/>
    <w:rsid w:val="00947D37"/>
    <w:rsid w:val="0095376D"/>
    <w:rsid w:val="00986192"/>
    <w:rsid w:val="00992AE3"/>
    <w:rsid w:val="009B0B9F"/>
    <w:rsid w:val="009B4ED3"/>
    <w:rsid w:val="009F69B3"/>
    <w:rsid w:val="00A2474A"/>
    <w:rsid w:val="00A25151"/>
    <w:rsid w:val="00A36678"/>
    <w:rsid w:val="00A44C77"/>
    <w:rsid w:val="00A53A2D"/>
    <w:rsid w:val="00A60DB1"/>
    <w:rsid w:val="00A70D65"/>
    <w:rsid w:val="00A75896"/>
    <w:rsid w:val="00A82947"/>
    <w:rsid w:val="00A92CA5"/>
    <w:rsid w:val="00AB6B0D"/>
    <w:rsid w:val="00AC2783"/>
    <w:rsid w:val="00AE0D86"/>
    <w:rsid w:val="00B133BE"/>
    <w:rsid w:val="00B30F03"/>
    <w:rsid w:val="00B45E10"/>
    <w:rsid w:val="00BA1453"/>
    <w:rsid w:val="00BD1148"/>
    <w:rsid w:val="00BD3685"/>
    <w:rsid w:val="00BE2360"/>
    <w:rsid w:val="00C27F1D"/>
    <w:rsid w:val="00C32839"/>
    <w:rsid w:val="00C364D7"/>
    <w:rsid w:val="00C36B64"/>
    <w:rsid w:val="00C57D09"/>
    <w:rsid w:val="00C94A5B"/>
    <w:rsid w:val="00CA4639"/>
    <w:rsid w:val="00CA6043"/>
    <w:rsid w:val="00CA6D3A"/>
    <w:rsid w:val="00CB64BC"/>
    <w:rsid w:val="00CF3949"/>
    <w:rsid w:val="00D103F2"/>
    <w:rsid w:val="00D10FAC"/>
    <w:rsid w:val="00D50646"/>
    <w:rsid w:val="00D6479A"/>
    <w:rsid w:val="00D718D6"/>
    <w:rsid w:val="00D87117"/>
    <w:rsid w:val="00DB594D"/>
    <w:rsid w:val="00DD3058"/>
    <w:rsid w:val="00E05413"/>
    <w:rsid w:val="00E067C5"/>
    <w:rsid w:val="00E717AB"/>
    <w:rsid w:val="00E819B7"/>
    <w:rsid w:val="00EC7479"/>
    <w:rsid w:val="00F430FF"/>
    <w:rsid w:val="00F50583"/>
    <w:rsid w:val="00F546FD"/>
    <w:rsid w:val="00F54C75"/>
    <w:rsid w:val="00F71D6E"/>
    <w:rsid w:val="00F740C9"/>
    <w:rsid w:val="00F84A0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index heading" w:unhideWhenUsed="1"/>
    <w:lsdException w:name="caption" w:semiHidden="0" w:qFormat="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120" w:line="240" w:lineRule="auto"/>
    </w:pPr>
    <w:rPr>
      <w:rFonts w:ascii="Arial" w:hAnsi="Arial" w:cs="Tahoma"/>
      <w:sz w:val="20"/>
      <w:szCs w:val="20"/>
    </w:rPr>
  </w:style>
  <w:style w:type="paragraph" w:styleId="Heading1">
    <w:name w:val="heading 1"/>
    <w:basedOn w:val="Normal"/>
    <w:next w:val="Normal"/>
    <w:link w:val="Heading1Char"/>
    <w:uiPriority w:val="99"/>
    <w:qFormat/>
    <w:pPr>
      <w:keepNext/>
      <w:keepLines/>
      <w:pBdr>
        <w:bottom w:val="single" w:sz="8" w:space="1" w:color="1F497D"/>
      </w:pBdr>
      <w:spacing w:before="480"/>
      <w:outlineLvl w:val="0"/>
    </w:pPr>
    <w:rPr>
      <w:b/>
      <w:bCs/>
      <w:color w:val="365F91"/>
      <w:sz w:val="40"/>
      <w:szCs w:val="40"/>
    </w:rPr>
  </w:style>
  <w:style w:type="paragraph" w:styleId="Heading2">
    <w:name w:val="heading 2"/>
    <w:basedOn w:val="Normal"/>
    <w:next w:val="Normal"/>
    <w:link w:val="Heading2Char"/>
    <w:uiPriority w:val="99"/>
    <w:qFormat/>
    <w:pPr>
      <w:keepNext/>
      <w:keepLines/>
      <w:spacing w:before="200"/>
      <w:outlineLvl w:val="1"/>
    </w:pPr>
    <w:rPr>
      <w:b/>
      <w:bCs/>
      <w:color w:val="4F81BD"/>
      <w:sz w:val="36"/>
      <w:szCs w:val="36"/>
    </w:rPr>
  </w:style>
  <w:style w:type="paragraph" w:styleId="Heading3">
    <w:name w:val="heading 3"/>
    <w:basedOn w:val="Normal"/>
    <w:next w:val="Normal"/>
    <w:link w:val="Heading3Char"/>
    <w:uiPriority w:val="99"/>
    <w:qFormat/>
    <w:pPr>
      <w:keepNext/>
      <w:keepLines/>
      <w:spacing w:before="200"/>
      <w:outlineLvl w:val="2"/>
    </w:pPr>
    <w:rPr>
      <w:b/>
      <w:bCs/>
      <w:color w:val="4F81BD"/>
      <w:sz w:val="24"/>
      <w:szCs w:val="24"/>
    </w:rPr>
  </w:style>
  <w:style w:type="paragraph" w:styleId="Heading4">
    <w:name w:val="heading 4"/>
    <w:basedOn w:val="Normal"/>
    <w:next w:val="Normal"/>
    <w:link w:val="Heading4Char"/>
    <w:uiPriority w:val="99"/>
    <w:qFormat/>
    <w:pPr>
      <w:keepNext/>
      <w:keepLines/>
      <w:spacing w:before="200" w:after="0"/>
      <w:outlineLvl w:val="3"/>
    </w:pPr>
    <w:rPr>
      <w:b/>
      <w:bCs/>
      <w:i/>
      <w:color w:val="4F81BD"/>
    </w:rPr>
  </w:style>
  <w:style w:type="paragraph" w:styleId="Heading5">
    <w:name w:val="heading 5"/>
    <w:basedOn w:val="Normal"/>
    <w:next w:val="Normal"/>
    <w:link w:val="Heading5Char"/>
    <w:uiPriority w:val="99"/>
    <w:qFormat/>
    <w:pPr>
      <w:keepNext/>
      <w:keepLines/>
      <w:spacing w:before="200" w:after="0"/>
      <w:outlineLvl w:val="4"/>
    </w:pPr>
    <w:rPr>
      <w:b/>
      <w:bCs/>
      <w:color w:val="243F60"/>
    </w:rPr>
  </w:style>
  <w:style w:type="paragraph" w:styleId="Heading6">
    <w:name w:val="heading 6"/>
    <w:basedOn w:val="Normal"/>
    <w:next w:val="Normal"/>
    <w:link w:val="Heading6Char"/>
    <w:uiPriority w:val="99"/>
    <w:qFormat/>
    <w:pPr>
      <w:keepNext/>
      <w:keepLines/>
      <w:spacing w:before="200" w:after="0"/>
      <w:outlineLvl w:val="5"/>
    </w:pPr>
    <w:rPr>
      <w:i/>
      <w:iCs/>
      <w:color w:val="243F60"/>
    </w:rPr>
  </w:style>
  <w:style w:type="paragraph" w:styleId="Heading7">
    <w:name w:val="heading 7"/>
    <w:basedOn w:val="Normal"/>
    <w:next w:val="Normal"/>
    <w:link w:val="Heading7Char"/>
    <w:uiPriority w:val="99"/>
    <w:qFormat/>
    <w:pPr>
      <w:keepNext/>
      <w:keepLines/>
      <w:spacing w:before="200" w:after="0"/>
      <w:outlineLvl w:val="6"/>
    </w:pPr>
    <w:rPr>
      <w:i/>
      <w:iCs/>
    </w:rPr>
  </w:style>
  <w:style w:type="paragraph" w:styleId="Heading8">
    <w:name w:val="heading 8"/>
    <w:basedOn w:val="Normal"/>
    <w:next w:val="Normal"/>
    <w:link w:val="Heading8Char"/>
    <w:uiPriority w:val="99"/>
    <w:qFormat/>
    <w:pPr>
      <w:keepNext/>
      <w:outlineLvl w:val="7"/>
    </w:pPr>
    <w:rPr>
      <w:b/>
      <w:bCs/>
    </w:rPr>
  </w:style>
  <w:style w:type="paragraph" w:styleId="Heading9">
    <w:name w:val="heading 9"/>
    <w:basedOn w:val="Normal"/>
    <w:next w:val="Normal"/>
    <w:link w:val="Heading9Char"/>
    <w:uiPriority w:val="9"/>
    <w:unhideWhenUsed/>
    <w:qFormat/>
    <w:rsid w:val="0019263C"/>
    <w:pPr>
      <w:keepNext/>
      <w:keepLines/>
      <w:spacing w:before="200" w:after="0"/>
      <w:outlineLvl w:val="8"/>
    </w:pPr>
    <w:rPr>
      <w:rFonts w:asciiTheme="majorHAnsi" w:eastAsiaTheme="majorEastAsia" w:hAnsiTheme="majorHAnsi" w:cstheme="majorBidi"/>
      <w:i/>
      <w:iCs/>
      <w:color w:val="404040" w:themeColor="text1" w:themeTint="BF"/>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Arial" w:hAnsi="Arial" w:cs="Arial"/>
      <w:b/>
      <w:bCs/>
      <w:color w:val="365F91"/>
      <w:sz w:val="40"/>
      <w:szCs w:val="40"/>
    </w:rPr>
  </w:style>
  <w:style w:type="character" w:customStyle="1" w:styleId="Heading2Char">
    <w:name w:val="Heading 2 Char"/>
    <w:basedOn w:val="DefaultParagraphFont"/>
    <w:link w:val="Heading2"/>
    <w:uiPriority w:val="99"/>
    <w:rPr>
      <w:rFonts w:ascii="Arial" w:hAnsi="Arial" w:cs="Arial"/>
      <w:b/>
      <w:bCs/>
      <w:color w:val="4F81BD"/>
      <w:sz w:val="32"/>
      <w:szCs w:val="32"/>
    </w:rPr>
  </w:style>
  <w:style w:type="character" w:customStyle="1" w:styleId="Heading3Char">
    <w:name w:val="Heading 3 Char"/>
    <w:basedOn w:val="DefaultParagraphFont"/>
    <w:link w:val="Heading3"/>
    <w:uiPriority w:val="99"/>
    <w:rPr>
      <w:rFonts w:ascii="Arial" w:hAnsi="Arial" w:cs="Arial"/>
      <w:b/>
      <w:bCs/>
      <w:color w:val="4F81BD"/>
      <w:sz w:val="24"/>
      <w:szCs w:val="24"/>
    </w:rPr>
  </w:style>
  <w:style w:type="character" w:customStyle="1" w:styleId="Heading4Char">
    <w:name w:val="Heading 4 Char"/>
    <w:basedOn w:val="DefaultParagraphFont"/>
    <w:link w:val="Heading4"/>
    <w:uiPriority w:val="99"/>
    <w:rPr>
      <w:rFonts w:ascii="Arial" w:hAnsi="Arial" w:cs="Arial"/>
      <w:b/>
      <w:bCs/>
      <w:color w:val="1F497D"/>
      <w:sz w:val="20"/>
      <w:szCs w:val="20"/>
    </w:rPr>
  </w:style>
  <w:style w:type="character" w:customStyle="1" w:styleId="Heading5Char">
    <w:name w:val="Heading 5 Char"/>
    <w:basedOn w:val="DefaultParagraphFont"/>
    <w:link w:val="Heading5"/>
    <w:uiPriority w:val="99"/>
    <w:rPr>
      <w:rFonts w:ascii="Arial" w:hAnsi="Arial" w:cs="Arial"/>
      <w:b/>
      <w:bCs/>
      <w:i/>
      <w:iCs/>
      <w:color w:val="auto"/>
      <w:sz w:val="20"/>
      <w:szCs w:val="20"/>
    </w:rPr>
  </w:style>
  <w:style w:type="character" w:customStyle="1" w:styleId="Heading6Char">
    <w:name w:val="Heading 6 Char"/>
    <w:basedOn w:val="DefaultParagraphFont"/>
    <w:link w:val="Heading6"/>
    <w:uiPriority w:val="99"/>
    <w:rPr>
      <w:rFonts w:ascii="Arial" w:hAnsi="Arial" w:cs="Arial"/>
      <w:i/>
      <w:iCs/>
      <w:color w:val="auto"/>
      <w:sz w:val="28"/>
      <w:szCs w:val="28"/>
    </w:rPr>
  </w:style>
  <w:style w:type="character" w:customStyle="1" w:styleId="Heading7Char">
    <w:name w:val="Heading 7 Char"/>
    <w:basedOn w:val="DefaultParagraphFont"/>
    <w:link w:val="Heading7"/>
    <w:uiPriority w:val="99"/>
    <w:rPr>
      <w:rFonts w:ascii="Arial" w:hAnsi="Arial" w:cs="Arial"/>
      <w:i/>
      <w:iCs/>
      <w:color w:val="auto"/>
      <w:sz w:val="20"/>
      <w:szCs w:val="20"/>
    </w:rPr>
  </w:style>
  <w:style w:type="character" w:customStyle="1" w:styleId="Heading8Char">
    <w:name w:val="Heading 8 Char"/>
    <w:basedOn w:val="DefaultParagraphFont"/>
    <w:link w:val="Heading8"/>
    <w:uiPriority w:val="9"/>
    <w:semiHidden/>
    <w:rPr>
      <w:i/>
      <w:iCs/>
      <w:sz w:val="24"/>
      <w:szCs w:val="30"/>
    </w:rPr>
  </w:style>
  <w:style w:type="paragraph" w:customStyle="1" w:styleId="Figure">
    <w:name w:val="Figure"/>
    <w:basedOn w:val="ListParagraph"/>
    <w:uiPriority w:val="99"/>
    <w:pPr>
      <w:numPr>
        <w:numId w:val="1"/>
      </w:numPr>
      <w:spacing w:before="120"/>
      <w:jc w:val="center"/>
    </w:pPr>
  </w:style>
  <w:style w:type="paragraph" w:styleId="ListParagraph">
    <w:name w:val="List Paragraph"/>
    <w:qFormat/>
    <w:pPr>
      <w:ind w:left="720"/>
      <w:contextualSpacing/>
    </w:pPr>
  </w:style>
  <w:style w:type="paragraph" w:styleId="NoSpacing">
    <w:name w:val="No Spacing"/>
    <w:uiPriority w:val="99"/>
    <w:qFormat/>
    <w:pPr>
      <w:spacing w:after="0" w:line="240" w:lineRule="auto"/>
    </w:pPr>
    <w:rPr>
      <w:rFonts w:ascii="Arial" w:hAnsi="Arial" w:cs="Times New Roman"/>
      <w:sz w:val="20"/>
      <w:szCs w:val="20"/>
      <w:lang w:bidi="ar-SA"/>
    </w:rPr>
  </w:style>
  <w:style w:type="character" w:customStyle="1" w:styleId="NoSpacingChar">
    <w:name w:val="No Spacing Char"/>
    <w:basedOn w:val="DefaultParagraphFont"/>
    <w:uiPriority w:val="99"/>
    <w:rPr>
      <w:rFonts w:eastAsia="Times New Roman" w:cs="Cordia New"/>
      <w:lang w:bidi="ar-SA"/>
    </w:rPr>
  </w:style>
  <w:style w:type="paragraph" w:styleId="BalloonText">
    <w:name w:val="Balloon Text"/>
    <w:basedOn w:val="Normal"/>
    <w:link w:val="BalloonTextChar"/>
    <w:uiPriority w:val="99"/>
    <w:rPr>
      <w:rFonts w:ascii="Tahoma" w:hAnsi="Tahoma"/>
      <w:sz w:val="16"/>
    </w:rPr>
  </w:style>
  <w:style w:type="character" w:customStyle="1" w:styleId="BalloonTextChar">
    <w:name w:val="Balloon Text Char"/>
    <w:basedOn w:val="DefaultParagraphFont"/>
    <w:link w:val="BalloonText"/>
    <w:uiPriority w:val="99"/>
    <w:rPr>
      <w:rFonts w:ascii="Tahoma" w:hAnsi="Tahoma" w:cs="Arial"/>
      <w:sz w:val="20"/>
      <w:szCs w:val="20"/>
    </w:rPr>
  </w:style>
  <w:style w:type="paragraph" w:styleId="Header">
    <w:name w:val="header"/>
    <w:basedOn w:val="Normal"/>
    <w:link w:val="HeaderChar"/>
    <w:uiPriority w:val="99"/>
    <w:pPr>
      <w:tabs>
        <w:tab w:val="center" w:pos="4680"/>
        <w:tab w:val="right" w:pos="9360"/>
      </w:tabs>
      <w:spacing w:after="60"/>
    </w:pPr>
    <w:rPr>
      <w:b/>
      <w:bCs/>
      <w:color w:val="1F4A7D"/>
      <w:sz w:val="18"/>
      <w:szCs w:val="18"/>
    </w:rPr>
  </w:style>
  <w:style w:type="character" w:customStyle="1" w:styleId="HeaderChar">
    <w:name w:val="Header Char"/>
    <w:basedOn w:val="DefaultParagraphFont"/>
    <w:link w:val="Header"/>
    <w:uiPriority w:val="99"/>
    <w:rPr>
      <w:rFonts w:ascii="Arial" w:hAnsi="Arial" w:cs="Cordia New"/>
      <w:sz w:val="28"/>
      <w:szCs w:val="28"/>
    </w:rPr>
  </w:style>
  <w:style w:type="paragraph" w:styleId="Footer">
    <w:name w:val="footer"/>
    <w:basedOn w:val="Normal"/>
    <w:link w:val="FooterChar"/>
    <w:uiPriority w:val="99"/>
    <w:pPr>
      <w:tabs>
        <w:tab w:val="center" w:pos="4680"/>
        <w:tab w:val="right" w:pos="9360"/>
      </w:tabs>
      <w:jc w:val="center"/>
    </w:pPr>
    <w:rPr>
      <w:noProof/>
      <w:color w:val="1F497D"/>
      <w:sz w:val="18"/>
      <w:szCs w:val="18"/>
    </w:rPr>
  </w:style>
  <w:style w:type="character" w:customStyle="1" w:styleId="FooterChar">
    <w:name w:val="Footer Char"/>
    <w:basedOn w:val="DefaultParagraphFont"/>
    <w:link w:val="Footer"/>
    <w:uiPriority w:val="99"/>
    <w:rPr>
      <w:rFonts w:ascii="Arial" w:hAnsi="Arial" w:cs="Cordia New"/>
      <w:sz w:val="28"/>
      <w:szCs w:val="28"/>
    </w:rPr>
  </w:style>
  <w:style w:type="paragraph" w:customStyle="1" w:styleId="Headline">
    <w:name w:val="Headline"/>
    <w:basedOn w:val="Normal"/>
    <w:next w:val="Normal"/>
    <w:autoRedefine/>
    <w:uiPriority w:val="99"/>
    <w:pPr>
      <w:keepNext/>
      <w:pBdr>
        <w:bottom w:val="single" w:sz="8" w:space="1" w:color="auto"/>
      </w:pBdr>
    </w:pPr>
    <w:rPr>
      <w:rFonts w:cs="Times New Roman"/>
      <w:b/>
      <w:smallCaps/>
      <w:sz w:val="32"/>
      <w:lang w:val="en-GB" w:bidi="ar-SA"/>
    </w:rPr>
  </w:style>
  <w:style w:type="paragraph" w:customStyle="1" w:styleId="TableofContent">
    <w:name w:val="Table of Content"/>
    <w:basedOn w:val="Normal"/>
    <w:next w:val="Normal"/>
    <w:uiPriority w:val="99"/>
    <w:pPr>
      <w:spacing w:after="60"/>
      <w:ind w:left="425" w:hanging="425"/>
    </w:pPr>
    <w:rPr>
      <w:rFonts w:cs="Times New Roman"/>
      <w:lang w:val="en-GB" w:bidi="ar-SA"/>
    </w:rPr>
  </w:style>
  <w:style w:type="paragraph" w:styleId="TableofFigures">
    <w:name w:val="table of figures"/>
    <w:basedOn w:val="Normal"/>
    <w:next w:val="Normal"/>
    <w:uiPriority w:val="99"/>
    <w:pPr>
      <w:spacing w:after="60"/>
      <w:ind w:left="1080" w:hanging="1080"/>
    </w:pPr>
    <w:rPr>
      <w:rFonts w:cs="Times New Roman"/>
      <w:color w:val="365F91"/>
      <w:szCs w:val="23"/>
      <w:lang w:val="en-GB" w:bidi="ar-SA"/>
    </w:rPr>
  </w:style>
  <w:style w:type="paragraph" w:styleId="TOC1">
    <w:name w:val="toc 1"/>
    <w:basedOn w:val="Normal"/>
    <w:next w:val="Normal"/>
    <w:autoRedefine/>
    <w:uiPriority w:val="39"/>
    <w:pPr>
      <w:spacing w:after="60"/>
    </w:pPr>
    <w:rPr>
      <w:color w:val="365F91"/>
    </w:rPr>
  </w:style>
  <w:style w:type="paragraph" w:styleId="TOC2">
    <w:name w:val="toc 2"/>
    <w:basedOn w:val="Normal"/>
    <w:next w:val="Normal"/>
    <w:autoRedefine/>
    <w:uiPriority w:val="39"/>
    <w:pPr>
      <w:spacing w:after="60"/>
      <w:ind w:left="360"/>
    </w:pPr>
  </w:style>
  <w:style w:type="paragraph" w:styleId="TOC3">
    <w:name w:val="toc 3"/>
    <w:basedOn w:val="Normal"/>
    <w:next w:val="Normal"/>
    <w:autoRedefine/>
    <w:uiPriority w:val="39"/>
    <w:pPr>
      <w:spacing w:after="60"/>
      <w:ind w:left="576"/>
    </w:pPr>
    <w:rPr>
      <w:sz w:val="16"/>
      <w:szCs w:val="16"/>
    </w:rPr>
  </w:style>
  <w:style w:type="paragraph" w:styleId="TOC4">
    <w:name w:val="toc 4"/>
    <w:basedOn w:val="Normal"/>
    <w:next w:val="Normal"/>
    <w:autoRedefine/>
    <w:uiPriority w:val="39"/>
    <w:pPr>
      <w:spacing w:after="60"/>
      <w:ind w:left="792"/>
    </w:pPr>
    <w:rPr>
      <w:i/>
      <w:iCs/>
      <w:color w:val="243F60"/>
      <w:sz w:val="16"/>
      <w:szCs w:val="16"/>
    </w:rPr>
  </w:style>
  <w:style w:type="paragraph" w:styleId="TOC5">
    <w:name w:val="toc 5"/>
    <w:basedOn w:val="Normal"/>
    <w:next w:val="Normal"/>
    <w:autoRedefine/>
    <w:uiPriority w:val="39"/>
    <w:pPr>
      <w:spacing w:after="60"/>
      <w:ind w:left="1008"/>
    </w:pPr>
    <w:rPr>
      <w:color w:val="243F60"/>
      <w:sz w:val="16"/>
      <w:szCs w:val="16"/>
    </w:rPr>
  </w:style>
  <w:style w:type="paragraph" w:styleId="TOC6">
    <w:name w:val="toc 6"/>
    <w:basedOn w:val="Normal"/>
    <w:next w:val="Normal"/>
    <w:autoRedefine/>
    <w:uiPriority w:val="39"/>
    <w:pPr>
      <w:spacing w:after="60"/>
      <w:ind w:left="1224"/>
    </w:pPr>
    <w:rPr>
      <w:color w:val="243F60"/>
      <w:sz w:val="16"/>
      <w:szCs w:val="16"/>
    </w:rPr>
  </w:style>
  <w:style w:type="paragraph" w:customStyle="1" w:styleId="ProjectTitle">
    <w:name w:val="Project Title"/>
    <w:basedOn w:val="Normal"/>
    <w:uiPriority w:val="99"/>
    <w:pPr>
      <w:jc w:val="right"/>
    </w:pPr>
    <w:rPr>
      <w:color w:val="4F81BD"/>
      <w:sz w:val="72"/>
      <w:szCs w:val="72"/>
    </w:rPr>
  </w:style>
  <w:style w:type="paragraph" w:customStyle="1" w:styleId="DocumentTitle">
    <w:name w:val="Document Title"/>
    <w:basedOn w:val="NoSpacing"/>
    <w:uiPriority w:val="99"/>
    <w:pPr>
      <w:spacing w:after="120"/>
      <w:jc w:val="right"/>
    </w:pPr>
    <w:rPr>
      <w:sz w:val="28"/>
      <w:szCs w:val="28"/>
    </w:rPr>
  </w:style>
  <w:style w:type="character" w:customStyle="1" w:styleId="DocumentDate">
    <w:name w:val="Document Date"/>
    <w:basedOn w:val="DefaultParagraphFont"/>
    <w:uiPriority w:val="99"/>
    <w:rPr>
      <w:rFonts w:cs="Arial"/>
      <w:color w:val="4F81BD"/>
      <w:sz w:val="22"/>
      <w:szCs w:val="22"/>
    </w:rPr>
  </w:style>
  <w:style w:type="character" w:customStyle="1" w:styleId="CompanyName">
    <w:name w:val="CompanyName"/>
    <w:basedOn w:val="DefaultParagraphFont"/>
    <w:uiPriority w:val="99"/>
    <w:rPr>
      <w:rFonts w:cs="Arial"/>
      <w:color w:val="4F81BD"/>
      <w:sz w:val="22"/>
      <w:szCs w:val="22"/>
    </w:rPr>
  </w:style>
  <w:style w:type="character" w:styleId="LineNumber">
    <w:name w:val="line number"/>
    <w:basedOn w:val="DefaultParagraphFont"/>
    <w:uiPriority w:val="99"/>
    <w:rPr>
      <w:rFonts w:cs="Times New Roman"/>
    </w:rPr>
  </w:style>
  <w:style w:type="paragraph" w:styleId="Revision">
    <w:name w:val="Revision"/>
    <w:basedOn w:val="Normal"/>
    <w:uiPriority w:val="99"/>
    <w:pPr>
      <w:jc w:val="right"/>
    </w:pPr>
  </w:style>
  <w:style w:type="character" w:styleId="Hyperlink">
    <w:name w:val="Hyperlink"/>
    <w:basedOn w:val="DefaultParagraphFont"/>
    <w:uiPriority w:val="99"/>
    <w:rPr>
      <w:rFonts w:cs="Times New Roman"/>
      <w:color w:val="0000FF"/>
      <w:u w:val="single"/>
    </w:rPr>
  </w:style>
  <w:style w:type="paragraph" w:styleId="BodyText">
    <w:name w:val="Body Text"/>
    <w:basedOn w:val="Normal"/>
    <w:link w:val="BodyTextChar"/>
    <w:uiPriority w:val="99"/>
    <w:rPr>
      <w:rFonts w:cs="Angsana New"/>
    </w:rPr>
  </w:style>
  <w:style w:type="character" w:customStyle="1" w:styleId="BodyTextChar">
    <w:name w:val="Body Text Char"/>
    <w:basedOn w:val="DefaultParagraphFont"/>
    <w:link w:val="BodyText"/>
    <w:uiPriority w:val="99"/>
    <w:semiHidden/>
    <w:rPr>
      <w:rFonts w:ascii="Arial" w:hAnsi="Arial" w:cs="Angsana New"/>
      <w:sz w:val="20"/>
      <w:szCs w:val="25"/>
    </w:rPr>
  </w:style>
  <w:style w:type="character" w:styleId="FollowedHyperlink">
    <w:name w:val="FollowedHyperlink"/>
    <w:basedOn w:val="DefaultParagraphFont"/>
    <w:uiPriority w:val="99"/>
    <w:rPr>
      <w:rFonts w:cs="Times New Roman"/>
      <w:color w:val="800080"/>
      <w:u w:val="single"/>
    </w:rPr>
  </w:style>
  <w:style w:type="paragraph" w:styleId="BodyText2">
    <w:name w:val="Body Text 2"/>
    <w:basedOn w:val="Normal"/>
    <w:link w:val="BodyText2Char"/>
    <w:uiPriority w:val="99"/>
    <w:pPr>
      <w:ind w:left="605" w:hanging="245"/>
    </w:pPr>
  </w:style>
  <w:style w:type="character" w:customStyle="1" w:styleId="BodyText2Char">
    <w:name w:val="Body Text 2 Char"/>
    <w:basedOn w:val="DefaultParagraphFont"/>
    <w:link w:val="BodyText2"/>
    <w:uiPriority w:val="99"/>
    <w:semiHidden/>
    <w:rPr>
      <w:rFonts w:ascii="Arial" w:hAnsi="Arial" w:cs="Angsana New"/>
      <w:sz w:val="20"/>
      <w:szCs w:val="25"/>
    </w:rPr>
  </w:style>
  <w:style w:type="paragraph" w:styleId="Caption">
    <w:name w:val="caption"/>
    <w:basedOn w:val="Normal"/>
    <w:next w:val="Normal"/>
    <w:uiPriority w:val="99"/>
    <w:qFormat/>
    <w:pPr>
      <w:spacing w:before="120"/>
    </w:pPr>
    <w:rPr>
      <w:rFonts w:cs="Cordia New"/>
      <w:b/>
      <w:bCs/>
      <w:szCs w:val="23"/>
    </w:rPr>
  </w:style>
  <w:style w:type="paragraph" w:customStyle="1" w:styleId="Code">
    <w:name w:val="Code"/>
    <w:basedOn w:val="NoSpacing"/>
    <w:uiPriority w:val="99"/>
    <w:rPr>
      <w:rFonts w:ascii="Courier New" w:hAnsi="Courier New"/>
      <w:color w:val="808080"/>
    </w:rPr>
  </w:style>
  <w:style w:type="character" w:customStyle="1" w:styleId="Heading9Char">
    <w:name w:val="Heading 9 Char"/>
    <w:basedOn w:val="DefaultParagraphFont"/>
    <w:link w:val="Heading9"/>
    <w:uiPriority w:val="9"/>
    <w:rsid w:val="0019263C"/>
    <w:rPr>
      <w:rFonts w:asciiTheme="majorHAnsi" w:eastAsiaTheme="majorEastAsia" w:hAnsiTheme="majorHAnsi" w:cstheme="majorBidi"/>
      <w:i/>
      <w:iCs/>
      <w:color w:val="404040" w:themeColor="text1" w:themeTint="BF"/>
      <w:sz w:val="20"/>
      <w:szCs w:val="25"/>
    </w:rPr>
  </w:style>
  <w:style w:type="paragraph" w:styleId="TOC7">
    <w:name w:val="toc 7"/>
    <w:basedOn w:val="Normal"/>
    <w:next w:val="Normal"/>
    <w:autoRedefine/>
    <w:uiPriority w:val="39"/>
    <w:unhideWhenUsed/>
    <w:rsid w:val="001B4DFE"/>
    <w:pPr>
      <w:spacing w:after="100" w:line="276" w:lineRule="auto"/>
      <w:ind w:left="1320"/>
    </w:pPr>
    <w:rPr>
      <w:rFonts w:asciiTheme="minorHAnsi" w:hAnsiTheme="minorHAnsi" w:cstheme="minorBidi"/>
      <w:sz w:val="22"/>
      <w:szCs w:val="22"/>
      <w:lang w:bidi="ar-SA"/>
    </w:rPr>
  </w:style>
  <w:style w:type="paragraph" w:styleId="TOC8">
    <w:name w:val="toc 8"/>
    <w:basedOn w:val="Normal"/>
    <w:next w:val="Normal"/>
    <w:autoRedefine/>
    <w:uiPriority w:val="39"/>
    <w:unhideWhenUsed/>
    <w:rsid w:val="001B4DFE"/>
    <w:pPr>
      <w:spacing w:after="100" w:line="276" w:lineRule="auto"/>
      <w:ind w:left="1540"/>
    </w:pPr>
    <w:rPr>
      <w:rFonts w:asciiTheme="minorHAnsi" w:hAnsiTheme="minorHAnsi" w:cstheme="minorBidi"/>
      <w:sz w:val="22"/>
      <w:szCs w:val="22"/>
      <w:lang w:bidi="ar-SA"/>
    </w:rPr>
  </w:style>
  <w:style w:type="paragraph" w:styleId="TOC9">
    <w:name w:val="toc 9"/>
    <w:basedOn w:val="Normal"/>
    <w:next w:val="Normal"/>
    <w:autoRedefine/>
    <w:uiPriority w:val="39"/>
    <w:unhideWhenUsed/>
    <w:rsid w:val="001B4DFE"/>
    <w:pPr>
      <w:spacing w:after="100" w:line="276" w:lineRule="auto"/>
      <w:ind w:left="1760"/>
    </w:pPr>
    <w:rPr>
      <w:rFonts w:asciiTheme="minorHAnsi" w:hAnsiTheme="minorHAnsi" w:cstheme="minorBidi"/>
      <w:sz w:val="22"/>
      <w:szCs w:val="22"/>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index heading" w:unhideWhenUsed="1"/>
    <w:lsdException w:name="caption" w:semiHidden="0" w:qFormat="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120" w:line="240" w:lineRule="auto"/>
    </w:pPr>
    <w:rPr>
      <w:rFonts w:ascii="Arial" w:hAnsi="Arial" w:cs="Tahoma"/>
      <w:sz w:val="20"/>
      <w:szCs w:val="20"/>
    </w:rPr>
  </w:style>
  <w:style w:type="paragraph" w:styleId="Heading1">
    <w:name w:val="heading 1"/>
    <w:basedOn w:val="Normal"/>
    <w:next w:val="Normal"/>
    <w:link w:val="Heading1Char"/>
    <w:uiPriority w:val="99"/>
    <w:qFormat/>
    <w:pPr>
      <w:keepNext/>
      <w:keepLines/>
      <w:pBdr>
        <w:bottom w:val="single" w:sz="8" w:space="1" w:color="1F497D"/>
      </w:pBdr>
      <w:spacing w:before="480"/>
      <w:outlineLvl w:val="0"/>
    </w:pPr>
    <w:rPr>
      <w:b/>
      <w:bCs/>
      <w:color w:val="365F91"/>
      <w:sz w:val="40"/>
      <w:szCs w:val="40"/>
    </w:rPr>
  </w:style>
  <w:style w:type="paragraph" w:styleId="Heading2">
    <w:name w:val="heading 2"/>
    <w:basedOn w:val="Normal"/>
    <w:next w:val="Normal"/>
    <w:link w:val="Heading2Char"/>
    <w:uiPriority w:val="99"/>
    <w:qFormat/>
    <w:pPr>
      <w:keepNext/>
      <w:keepLines/>
      <w:spacing w:before="200"/>
      <w:outlineLvl w:val="1"/>
    </w:pPr>
    <w:rPr>
      <w:b/>
      <w:bCs/>
      <w:color w:val="4F81BD"/>
      <w:sz w:val="36"/>
      <w:szCs w:val="36"/>
    </w:rPr>
  </w:style>
  <w:style w:type="paragraph" w:styleId="Heading3">
    <w:name w:val="heading 3"/>
    <w:basedOn w:val="Normal"/>
    <w:next w:val="Normal"/>
    <w:link w:val="Heading3Char"/>
    <w:uiPriority w:val="99"/>
    <w:qFormat/>
    <w:pPr>
      <w:keepNext/>
      <w:keepLines/>
      <w:spacing w:before="200"/>
      <w:outlineLvl w:val="2"/>
    </w:pPr>
    <w:rPr>
      <w:b/>
      <w:bCs/>
      <w:color w:val="4F81BD"/>
      <w:sz w:val="24"/>
      <w:szCs w:val="24"/>
    </w:rPr>
  </w:style>
  <w:style w:type="paragraph" w:styleId="Heading4">
    <w:name w:val="heading 4"/>
    <w:basedOn w:val="Normal"/>
    <w:next w:val="Normal"/>
    <w:link w:val="Heading4Char"/>
    <w:uiPriority w:val="99"/>
    <w:qFormat/>
    <w:pPr>
      <w:keepNext/>
      <w:keepLines/>
      <w:spacing w:before="200" w:after="0"/>
      <w:outlineLvl w:val="3"/>
    </w:pPr>
    <w:rPr>
      <w:b/>
      <w:bCs/>
      <w:i/>
      <w:color w:val="4F81BD"/>
    </w:rPr>
  </w:style>
  <w:style w:type="paragraph" w:styleId="Heading5">
    <w:name w:val="heading 5"/>
    <w:basedOn w:val="Normal"/>
    <w:next w:val="Normal"/>
    <w:link w:val="Heading5Char"/>
    <w:uiPriority w:val="99"/>
    <w:qFormat/>
    <w:pPr>
      <w:keepNext/>
      <w:keepLines/>
      <w:spacing w:before="200" w:after="0"/>
      <w:outlineLvl w:val="4"/>
    </w:pPr>
    <w:rPr>
      <w:b/>
      <w:bCs/>
      <w:color w:val="243F60"/>
    </w:rPr>
  </w:style>
  <w:style w:type="paragraph" w:styleId="Heading6">
    <w:name w:val="heading 6"/>
    <w:basedOn w:val="Normal"/>
    <w:next w:val="Normal"/>
    <w:link w:val="Heading6Char"/>
    <w:uiPriority w:val="99"/>
    <w:qFormat/>
    <w:pPr>
      <w:keepNext/>
      <w:keepLines/>
      <w:spacing w:before="200" w:after="0"/>
      <w:outlineLvl w:val="5"/>
    </w:pPr>
    <w:rPr>
      <w:i/>
      <w:iCs/>
      <w:color w:val="243F60"/>
    </w:rPr>
  </w:style>
  <w:style w:type="paragraph" w:styleId="Heading7">
    <w:name w:val="heading 7"/>
    <w:basedOn w:val="Normal"/>
    <w:next w:val="Normal"/>
    <w:link w:val="Heading7Char"/>
    <w:uiPriority w:val="99"/>
    <w:qFormat/>
    <w:pPr>
      <w:keepNext/>
      <w:keepLines/>
      <w:spacing w:before="200" w:after="0"/>
      <w:outlineLvl w:val="6"/>
    </w:pPr>
    <w:rPr>
      <w:i/>
      <w:iCs/>
    </w:rPr>
  </w:style>
  <w:style w:type="paragraph" w:styleId="Heading8">
    <w:name w:val="heading 8"/>
    <w:basedOn w:val="Normal"/>
    <w:next w:val="Normal"/>
    <w:link w:val="Heading8Char"/>
    <w:uiPriority w:val="99"/>
    <w:qFormat/>
    <w:pPr>
      <w:keepNext/>
      <w:outlineLvl w:val="7"/>
    </w:pPr>
    <w:rPr>
      <w:b/>
      <w:bCs/>
    </w:rPr>
  </w:style>
  <w:style w:type="paragraph" w:styleId="Heading9">
    <w:name w:val="heading 9"/>
    <w:basedOn w:val="Normal"/>
    <w:next w:val="Normal"/>
    <w:link w:val="Heading9Char"/>
    <w:uiPriority w:val="9"/>
    <w:unhideWhenUsed/>
    <w:qFormat/>
    <w:rsid w:val="0019263C"/>
    <w:pPr>
      <w:keepNext/>
      <w:keepLines/>
      <w:spacing w:before="200" w:after="0"/>
      <w:outlineLvl w:val="8"/>
    </w:pPr>
    <w:rPr>
      <w:rFonts w:asciiTheme="majorHAnsi" w:eastAsiaTheme="majorEastAsia" w:hAnsiTheme="majorHAnsi" w:cstheme="majorBidi"/>
      <w:i/>
      <w:iCs/>
      <w:color w:val="404040" w:themeColor="text1" w:themeTint="BF"/>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Arial" w:hAnsi="Arial" w:cs="Arial"/>
      <w:b/>
      <w:bCs/>
      <w:color w:val="365F91"/>
      <w:sz w:val="40"/>
      <w:szCs w:val="40"/>
    </w:rPr>
  </w:style>
  <w:style w:type="character" w:customStyle="1" w:styleId="Heading2Char">
    <w:name w:val="Heading 2 Char"/>
    <w:basedOn w:val="DefaultParagraphFont"/>
    <w:link w:val="Heading2"/>
    <w:uiPriority w:val="99"/>
    <w:rPr>
      <w:rFonts w:ascii="Arial" w:hAnsi="Arial" w:cs="Arial"/>
      <w:b/>
      <w:bCs/>
      <w:color w:val="4F81BD"/>
      <w:sz w:val="32"/>
      <w:szCs w:val="32"/>
    </w:rPr>
  </w:style>
  <w:style w:type="character" w:customStyle="1" w:styleId="Heading3Char">
    <w:name w:val="Heading 3 Char"/>
    <w:basedOn w:val="DefaultParagraphFont"/>
    <w:link w:val="Heading3"/>
    <w:uiPriority w:val="99"/>
    <w:rPr>
      <w:rFonts w:ascii="Arial" w:hAnsi="Arial" w:cs="Arial"/>
      <w:b/>
      <w:bCs/>
      <w:color w:val="4F81BD"/>
      <w:sz w:val="24"/>
      <w:szCs w:val="24"/>
    </w:rPr>
  </w:style>
  <w:style w:type="character" w:customStyle="1" w:styleId="Heading4Char">
    <w:name w:val="Heading 4 Char"/>
    <w:basedOn w:val="DefaultParagraphFont"/>
    <w:link w:val="Heading4"/>
    <w:uiPriority w:val="99"/>
    <w:rPr>
      <w:rFonts w:ascii="Arial" w:hAnsi="Arial" w:cs="Arial"/>
      <w:b/>
      <w:bCs/>
      <w:color w:val="1F497D"/>
      <w:sz w:val="20"/>
      <w:szCs w:val="20"/>
    </w:rPr>
  </w:style>
  <w:style w:type="character" w:customStyle="1" w:styleId="Heading5Char">
    <w:name w:val="Heading 5 Char"/>
    <w:basedOn w:val="DefaultParagraphFont"/>
    <w:link w:val="Heading5"/>
    <w:uiPriority w:val="99"/>
    <w:rPr>
      <w:rFonts w:ascii="Arial" w:hAnsi="Arial" w:cs="Arial"/>
      <w:b/>
      <w:bCs/>
      <w:i/>
      <w:iCs/>
      <w:color w:val="auto"/>
      <w:sz w:val="20"/>
      <w:szCs w:val="20"/>
    </w:rPr>
  </w:style>
  <w:style w:type="character" w:customStyle="1" w:styleId="Heading6Char">
    <w:name w:val="Heading 6 Char"/>
    <w:basedOn w:val="DefaultParagraphFont"/>
    <w:link w:val="Heading6"/>
    <w:uiPriority w:val="99"/>
    <w:rPr>
      <w:rFonts w:ascii="Arial" w:hAnsi="Arial" w:cs="Arial"/>
      <w:i/>
      <w:iCs/>
      <w:color w:val="auto"/>
      <w:sz w:val="28"/>
      <w:szCs w:val="28"/>
    </w:rPr>
  </w:style>
  <w:style w:type="character" w:customStyle="1" w:styleId="Heading7Char">
    <w:name w:val="Heading 7 Char"/>
    <w:basedOn w:val="DefaultParagraphFont"/>
    <w:link w:val="Heading7"/>
    <w:uiPriority w:val="99"/>
    <w:rPr>
      <w:rFonts w:ascii="Arial" w:hAnsi="Arial" w:cs="Arial"/>
      <w:i/>
      <w:iCs/>
      <w:color w:val="auto"/>
      <w:sz w:val="20"/>
      <w:szCs w:val="20"/>
    </w:rPr>
  </w:style>
  <w:style w:type="character" w:customStyle="1" w:styleId="Heading8Char">
    <w:name w:val="Heading 8 Char"/>
    <w:basedOn w:val="DefaultParagraphFont"/>
    <w:link w:val="Heading8"/>
    <w:uiPriority w:val="9"/>
    <w:semiHidden/>
    <w:rPr>
      <w:i/>
      <w:iCs/>
      <w:sz w:val="24"/>
      <w:szCs w:val="30"/>
    </w:rPr>
  </w:style>
  <w:style w:type="paragraph" w:customStyle="1" w:styleId="Figure">
    <w:name w:val="Figure"/>
    <w:basedOn w:val="ListParagraph"/>
    <w:uiPriority w:val="99"/>
    <w:pPr>
      <w:numPr>
        <w:numId w:val="1"/>
      </w:numPr>
      <w:spacing w:before="120"/>
      <w:jc w:val="center"/>
    </w:pPr>
  </w:style>
  <w:style w:type="paragraph" w:styleId="ListParagraph">
    <w:name w:val="List Paragraph"/>
    <w:qFormat/>
    <w:pPr>
      <w:ind w:left="720"/>
      <w:contextualSpacing/>
    </w:pPr>
  </w:style>
  <w:style w:type="paragraph" w:styleId="NoSpacing">
    <w:name w:val="No Spacing"/>
    <w:uiPriority w:val="99"/>
    <w:qFormat/>
    <w:pPr>
      <w:spacing w:after="0" w:line="240" w:lineRule="auto"/>
    </w:pPr>
    <w:rPr>
      <w:rFonts w:ascii="Arial" w:hAnsi="Arial" w:cs="Times New Roman"/>
      <w:sz w:val="20"/>
      <w:szCs w:val="20"/>
      <w:lang w:bidi="ar-SA"/>
    </w:rPr>
  </w:style>
  <w:style w:type="character" w:customStyle="1" w:styleId="NoSpacingChar">
    <w:name w:val="No Spacing Char"/>
    <w:basedOn w:val="DefaultParagraphFont"/>
    <w:uiPriority w:val="99"/>
    <w:rPr>
      <w:rFonts w:eastAsia="Times New Roman" w:cs="Cordia New"/>
      <w:lang w:bidi="ar-SA"/>
    </w:rPr>
  </w:style>
  <w:style w:type="paragraph" w:styleId="BalloonText">
    <w:name w:val="Balloon Text"/>
    <w:basedOn w:val="Normal"/>
    <w:link w:val="BalloonTextChar"/>
    <w:uiPriority w:val="99"/>
    <w:rPr>
      <w:rFonts w:ascii="Tahoma" w:hAnsi="Tahoma"/>
      <w:sz w:val="16"/>
    </w:rPr>
  </w:style>
  <w:style w:type="character" w:customStyle="1" w:styleId="BalloonTextChar">
    <w:name w:val="Balloon Text Char"/>
    <w:basedOn w:val="DefaultParagraphFont"/>
    <w:link w:val="BalloonText"/>
    <w:uiPriority w:val="99"/>
    <w:rPr>
      <w:rFonts w:ascii="Tahoma" w:hAnsi="Tahoma" w:cs="Arial"/>
      <w:sz w:val="20"/>
      <w:szCs w:val="20"/>
    </w:rPr>
  </w:style>
  <w:style w:type="paragraph" w:styleId="Header">
    <w:name w:val="header"/>
    <w:basedOn w:val="Normal"/>
    <w:link w:val="HeaderChar"/>
    <w:uiPriority w:val="99"/>
    <w:pPr>
      <w:tabs>
        <w:tab w:val="center" w:pos="4680"/>
        <w:tab w:val="right" w:pos="9360"/>
      </w:tabs>
      <w:spacing w:after="60"/>
    </w:pPr>
    <w:rPr>
      <w:b/>
      <w:bCs/>
      <w:color w:val="1F4A7D"/>
      <w:sz w:val="18"/>
      <w:szCs w:val="18"/>
    </w:rPr>
  </w:style>
  <w:style w:type="character" w:customStyle="1" w:styleId="HeaderChar">
    <w:name w:val="Header Char"/>
    <w:basedOn w:val="DefaultParagraphFont"/>
    <w:link w:val="Header"/>
    <w:uiPriority w:val="99"/>
    <w:rPr>
      <w:rFonts w:ascii="Arial" w:hAnsi="Arial" w:cs="Cordia New"/>
      <w:sz w:val="28"/>
      <w:szCs w:val="28"/>
    </w:rPr>
  </w:style>
  <w:style w:type="paragraph" w:styleId="Footer">
    <w:name w:val="footer"/>
    <w:basedOn w:val="Normal"/>
    <w:link w:val="FooterChar"/>
    <w:uiPriority w:val="99"/>
    <w:pPr>
      <w:tabs>
        <w:tab w:val="center" w:pos="4680"/>
        <w:tab w:val="right" w:pos="9360"/>
      </w:tabs>
      <w:jc w:val="center"/>
    </w:pPr>
    <w:rPr>
      <w:noProof/>
      <w:color w:val="1F497D"/>
      <w:sz w:val="18"/>
      <w:szCs w:val="18"/>
    </w:rPr>
  </w:style>
  <w:style w:type="character" w:customStyle="1" w:styleId="FooterChar">
    <w:name w:val="Footer Char"/>
    <w:basedOn w:val="DefaultParagraphFont"/>
    <w:link w:val="Footer"/>
    <w:uiPriority w:val="99"/>
    <w:rPr>
      <w:rFonts w:ascii="Arial" w:hAnsi="Arial" w:cs="Cordia New"/>
      <w:sz w:val="28"/>
      <w:szCs w:val="28"/>
    </w:rPr>
  </w:style>
  <w:style w:type="paragraph" w:customStyle="1" w:styleId="Headline">
    <w:name w:val="Headline"/>
    <w:basedOn w:val="Normal"/>
    <w:next w:val="Normal"/>
    <w:autoRedefine/>
    <w:uiPriority w:val="99"/>
    <w:pPr>
      <w:keepNext/>
      <w:pBdr>
        <w:bottom w:val="single" w:sz="8" w:space="1" w:color="auto"/>
      </w:pBdr>
    </w:pPr>
    <w:rPr>
      <w:rFonts w:cs="Times New Roman"/>
      <w:b/>
      <w:smallCaps/>
      <w:sz w:val="32"/>
      <w:lang w:val="en-GB" w:bidi="ar-SA"/>
    </w:rPr>
  </w:style>
  <w:style w:type="paragraph" w:customStyle="1" w:styleId="TableofContent">
    <w:name w:val="Table of Content"/>
    <w:basedOn w:val="Normal"/>
    <w:next w:val="Normal"/>
    <w:uiPriority w:val="99"/>
    <w:pPr>
      <w:spacing w:after="60"/>
      <w:ind w:left="425" w:hanging="425"/>
    </w:pPr>
    <w:rPr>
      <w:rFonts w:cs="Times New Roman"/>
      <w:lang w:val="en-GB" w:bidi="ar-SA"/>
    </w:rPr>
  </w:style>
  <w:style w:type="paragraph" w:styleId="TableofFigures">
    <w:name w:val="table of figures"/>
    <w:basedOn w:val="Normal"/>
    <w:next w:val="Normal"/>
    <w:uiPriority w:val="99"/>
    <w:pPr>
      <w:spacing w:after="60"/>
      <w:ind w:left="1080" w:hanging="1080"/>
    </w:pPr>
    <w:rPr>
      <w:rFonts w:cs="Times New Roman"/>
      <w:color w:val="365F91"/>
      <w:szCs w:val="23"/>
      <w:lang w:val="en-GB" w:bidi="ar-SA"/>
    </w:rPr>
  </w:style>
  <w:style w:type="paragraph" w:styleId="TOC1">
    <w:name w:val="toc 1"/>
    <w:basedOn w:val="Normal"/>
    <w:next w:val="Normal"/>
    <w:autoRedefine/>
    <w:uiPriority w:val="39"/>
    <w:pPr>
      <w:spacing w:after="60"/>
    </w:pPr>
    <w:rPr>
      <w:color w:val="365F91"/>
    </w:rPr>
  </w:style>
  <w:style w:type="paragraph" w:styleId="TOC2">
    <w:name w:val="toc 2"/>
    <w:basedOn w:val="Normal"/>
    <w:next w:val="Normal"/>
    <w:autoRedefine/>
    <w:uiPriority w:val="39"/>
    <w:pPr>
      <w:spacing w:after="60"/>
      <w:ind w:left="360"/>
    </w:pPr>
  </w:style>
  <w:style w:type="paragraph" w:styleId="TOC3">
    <w:name w:val="toc 3"/>
    <w:basedOn w:val="Normal"/>
    <w:next w:val="Normal"/>
    <w:autoRedefine/>
    <w:uiPriority w:val="39"/>
    <w:pPr>
      <w:spacing w:after="60"/>
      <w:ind w:left="576"/>
    </w:pPr>
    <w:rPr>
      <w:sz w:val="16"/>
      <w:szCs w:val="16"/>
    </w:rPr>
  </w:style>
  <w:style w:type="paragraph" w:styleId="TOC4">
    <w:name w:val="toc 4"/>
    <w:basedOn w:val="Normal"/>
    <w:next w:val="Normal"/>
    <w:autoRedefine/>
    <w:uiPriority w:val="39"/>
    <w:pPr>
      <w:spacing w:after="60"/>
      <w:ind w:left="792"/>
    </w:pPr>
    <w:rPr>
      <w:i/>
      <w:iCs/>
      <w:color w:val="243F60"/>
      <w:sz w:val="16"/>
      <w:szCs w:val="16"/>
    </w:rPr>
  </w:style>
  <w:style w:type="paragraph" w:styleId="TOC5">
    <w:name w:val="toc 5"/>
    <w:basedOn w:val="Normal"/>
    <w:next w:val="Normal"/>
    <w:autoRedefine/>
    <w:uiPriority w:val="39"/>
    <w:pPr>
      <w:spacing w:after="60"/>
      <w:ind w:left="1008"/>
    </w:pPr>
    <w:rPr>
      <w:color w:val="243F60"/>
      <w:sz w:val="16"/>
      <w:szCs w:val="16"/>
    </w:rPr>
  </w:style>
  <w:style w:type="paragraph" w:styleId="TOC6">
    <w:name w:val="toc 6"/>
    <w:basedOn w:val="Normal"/>
    <w:next w:val="Normal"/>
    <w:autoRedefine/>
    <w:uiPriority w:val="39"/>
    <w:pPr>
      <w:spacing w:after="60"/>
      <w:ind w:left="1224"/>
    </w:pPr>
    <w:rPr>
      <w:color w:val="243F60"/>
      <w:sz w:val="16"/>
      <w:szCs w:val="16"/>
    </w:rPr>
  </w:style>
  <w:style w:type="paragraph" w:customStyle="1" w:styleId="ProjectTitle">
    <w:name w:val="Project Title"/>
    <w:basedOn w:val="Normal"/>
    <w:uiPriority w:val="99"/>
    <w:pPr>
      <w:jc w:val="right"/>
    </w:pPr>
    <w:rPr>
      <w:color w:val="4F81BD"/>
      <w:sz w:val="72"/>
      <w:szCs w:val="72"/>
    </w:rPr>
  </w:style>
  <w:style w:type="paragraph" w:customStyle="1" w:styleId="DocumentTitle">
    <w:name w:val="Document Title"/>
    <w:basedOn w:val="NoSpacing"/>
    <w:uiPriority w:val="99"/>
    <w:pPr>
      <w:spacing w:after="120"/>
      <w:jc w:val="right"/>
    </w:pPr>
    <w:rPr>
      <w:sz w:val="28"/>
      <w:szCs w:val="28"/>
    </w:rPr>
  </w:style>
  <w:style w:type="character" w:customStyle="1" w:styleId="DocumentDate">
    <w:name w:val="Document Date"/>
    <w:basedOn w:val="DefaultParagraphFont"/>
    <w:uiPriority w:val="99"/>
    <w:rPr>
      <w:rFonts w:cs="Arial"/>
      <w:color w:val="4F81BD"/>
      <w:sz w:val="22"/>
      <w:szCs w:val="22"/>
    </w:rPr>
  </w:style>
  <w:style w:type="character" w:customStyle="1" w:styleId="CompanyName">
    <w:name w:val="CompanyName"/>
    <w:basedOn w:val="DefaultParagraphFont"/>
    <w:uiPriority w:val="99"/>
    <w:rPr>
      <w:rFonts w:cs="Arial"/>
      <w:color w:val="4F81BD"/>
      <w:sz w:val="22"/>
      <w:szCs w:val="22"/>
    </w:rPr>
  </w:style>
  <w:style w:type="character" w:styleId="LineNumber">
    <w:name w:val="line number"/>
    <w:basedOn w:val="DefaultParagraphFont"/>
    <w:uiPriority w:val="99"/>
    <w:rPr>
      <w:rFonts w:cs="Times New Roman"/>
    </w:rPr>
  </w:style>
  <w:style w:type="paragraph" w:styleId="Revision">
    <w:name w:val="Revision"/>
    <w:basedOn w:val="Normal"/>
    <w:uiPriority w:val="99"/>
    <w:pPr>
      <w:jc w:val="right"/>
    </w:pPr>
  </w:style>
  <w:style w:type="character" w:styleId="Hyperlink">
    <w:name w:val="Hyperlink"/>
    <w:basedOn w:val="DefaultParagraphFont"/>
    <w:uiPriority w:val="99"/>
    <w:rPr>
      <w:rFonts w:cs="Times New Roman"/>
      <w:color w:val="0000FF"/>
      <w:u w:val="single"/>
    </w:rPr>
  </w:style>
  <w:style w:type="paragraph" w:styleId="BodyText">
    <w:name w:val="Body Text"/>
    <w:basedOn w:val="Normal"/>
    <w:link w:val="BodyTextChar"/>
    <w:uiPriority w:val="99"/>
    <w:rPr>
      <w:rFonts w:cs="Angsana New"/>
    </w:rPr>
  </w:style>
  <w:style w:type="character" w:customStyle="1" w:styleId="BodyTextChar">
    <w:name w:val="Body Text Char"/>
    <w:basedOn w:val="DefaultParagraphFont"/>
    <w:link w:val="BodyText"/>
    <w:uiPriority w:val="99"/>
    <w:semiHidden/>
    <w:rPr>
      <w:rFonts w:ascii="Arial" w:hAnsi="Arial" w:cs="Angsana New"/>
      <w:sz w:val="20"/>
      <w:szCs w:val="25"/>
    </w:rPr>
  </w:style>
  <w:style w:type="character" w:styleId="FollowedHyperlink">
    <w:name w:val="FollowedHyperlink"/>
    <w:basedOn w:val="DefaultParagraphFont"/>
    <w:uiPriority w:val="99"/>
    <w:rPr>
      <w:rFonts w:cs="Times New Roman"/>
      <w:color w:val="800080"/>
      <w:u w:val="single"/>
    </w:rPr>
  </w:style>
  <w:style w:type="paragraph" w:styleId="BodyText2">
    <w:name w:val="Body Text 2"/>
    <w:basedOn w:val="Normal"/>
    <w:link w:val="BodyText2Char"/>
    <w:uiPriority w:val="99"/>
    <w:pPr>
      <w:ind w:left="605" w:hanging="245"/>
    </w:pPr>
  </w:style>
  <w:style w:type="character" w:customStyle="1" w:styleId="BodyText2Char">
    <w:name w:val="Body Text 2 Char"/>
    <w:basedOn w:val="DefaultParagraphFont"/>
    <w:link w:val="BodyText2"/>
    <w:uiPriority w:val="99"/>
    <w:semiHidden/>
    <w:rPr>
      <w:rFonts w:ascii="Arial" w:hAnsi="Arial" w:cs="Angsana New"/>
      <w:sz w:val="20"/>
      <w:szCs w:val="25"/>
    </w:rPr>
  </w:style>
  <w:style w:type="paragraph" w:styleId="Caption">
    <w:name w:val="caption"/>
    <w:basedOn w:val="Normal"/>
    <w:next w:val="Normal"/>
    <w:uiPriority w:val="99"/>
    <w:qFormat/>
    <w:pPr>
      <w:spacing w:before="120"/>
    </w:pPr>
    <w:rPr>
      <w:rFonts w:cs="Cordia New"/>
      <w:b/>
      <w:bCs/>
      <w:szCs w:val="23"/>
    </w:rPr>
  </w:style>
  <w:style w:type="paragraph" w:customStyle="1" w:styleId="Code">
    <w:name w:val="Code"/>
    <w:basedOn w:val="NoSpacing"/>
    <w:uiPriority w:val="99"/>
    <w:rPr>
      <w:rFonts w:ascii="Courier New" w:hAnsi="Courier New"/>
      <w:color w:val="808080"/>
    </w:rPr>
  </w:style>
  <w:style w:type="character" w:customStyle="1" w:styleId="Heading9Char">
    <w:name w:val="Heading 9 Char"/>
    <w:basedOn w:val="DefaultParagraphFont"/>
    <w:link w:val="Heading9"/>
    <w:uiPriority w:val="9"/>
    <w:rsid w:val="0019263C"/>
    <w:rPr>
      <w:rFonts w:asciiTheme="majorHAnsi" w:eastAsiaTheme="majorEastAsia" w:hAnsiTheme="majorHAnsi" w:cstheme="majorBidi"/>
      <w:i/>
      <w:iCs/>
      <w:color w:val="404040" w:themeColor="text1" w:themeTint="BF"/>
      <w:sz w:val="20"/>
      <w:szCs w:val="25"/>
    </w:rPr>
  </w:style>
  <w:style w:type="paragraph" w:styleId="TOC7">
    <w:name w:val="toc 7"/>
    <w:basedOn w:val="Normal"/>
    <w:next w:val="Normal"/>
    <w:autoRedefine/>
    <w:uiPriority w:val="39"/>
    <w:unhideWhenUsed/>
    <w:rsid w:val="001B4DFE"/>
    <w:pPr>
      <w:spacing w:after="100" w:line="276" w:lineRule="auto"/>
      <w:ind w:left="1320"/>
    </w:pPr>
    <w:rPr>
      <w:rFonts w:asciiTheme="minorHAnsi" w:hAnsiTheme="minorHAnsi" w:cstheme="minorBidi"/>
      <w:sz w:val="22"/>
      <w:szCs w:val="22"/>
      <w:lang w:bidi="ar-SA"/>
    </w:rPr>
  </w:style>
  <w:style w:type="paragraph" w:styleId="TOC8">
    <w:name w:val="toc 8"/>
    <w:basedOn w:val="Normal"/>
    <w:next w:val="Normal"/>
    <w:autoRedefine/>
    <w:uiPriority w:val="39"/>
    <w:unhideWhenUsed/>
    <w:rsid w:val="001B4DFE"/>
    <w:pPr>
      <w:spacing w:after="100" w:line="276" w:lineRule="auto"/>
      <w:ind w:left="1540"/>
    </w:pPr>
    <w:rPr>
      <w:rFonts w:asciiTheme="minorHAnsi" w:hAnsiTheme="minorHAnsi" w:cstheme="minorBidi"/>
      <w:sz w:val="22"/>
      <w:szCs w:val="22"/>
      <w:lang w:bidi="ar-SA"/>
    </w:rPr>
  </w:style>
  <w:style w:type="paragraph" w:styleId="TOC9">
    <w:name w:val="toc 9"/>
    <w:basedOn w:val="Normal"/>
    <w:next w:val="Normal"/>
    <w:autoRedefine/>
    <w:uiPriority w:val="39"/>
    <w:unhideWhenUsed/>
    <w:rsid w:val="001B4DFE"/>
    <w:pPr>
      <w:spacing w:after="100" w:line="276" w:lineRule="auto"/>
      <w:ind w:left="1760"/>
    </w:pPr>
    <w:rPr>
      <w:rFonts w:asciiTheme="minorHAnsi" w:hAnsiTheme="minorHAnsi" w:cstheme="minorBidi"/>
      <w:sz w:val="22"/>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jp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6.jpg"/><Relationship Id="rId50" Type="http://schemas.openxmlformats.org/officeDocument/2006/relationships/image" Target="media/image39.jpg"/><Relationship Id="rId55" Type="http://schemas.openxmlformats.org/officeDocument/2006/relationships/image" Target="media/image44.jpg"/><Relationship Id="rId63" Type="http://schemas.openxmlformats.org/officeDocument/2006/relationships/image" Target="media/image52.jp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41" Type="http://schemas.openxmlformats.org/officeDocument/2006/relationships/image" Target="media/image30.jpg"/><Relationship Id="rId54" Type="http://schemas.openxmlformats.org/officeDocument/2006/relationships/image" Target="media/image43.jpg"/><Relationship Id="rId62" Type="http://schemas.openxmlformats.org/officeDocument/2006/relationships/image" Target="media/image5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jpg"/><Relationship Id="rId53" Type="http://schemas.openxmlformats.org/officeDocument/2006/relationships/image" Target="media/image42.jpg"/><Relationship Id="rId58" Type="http://schemas.openxmlformats.org/officeDocument/2006/relationships/image" Target="media/image47.jp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image" Target="media/image38.jpg"/><Relationship Id="rId57" Type="http://schemas.openxmlformats.org/officeDocument/2006/relationships/image" Target="media/image46.jpg"/><Relationship Id="rId61" Type="http://schemas.openxmlformats.org/officeDocument/2006/relationships/image" Target="media/image50.jpg"/><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20.jpg"/><Relationship Id="rId44" Type="http://schemas.openxmlformats.org/officeDocument/2006/relationships/image" Target="media/image33.jpg"/><Relationship Id="rId52" Type="http://schemas.openxmlformats.org/officeDocument/2006/relationships/image" Target="media/image41.jpg"/><Relationship Id="rId60" Type="http://schemas.openxmlformats.org/officeDocument/2006/relationships/image" Target="media/image49.jp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5.jpg"/><Relationship Id="rId64" Type="http://schemas.openxmlformats.org/officeDocument/2006/relationships/image" Target="media/image53.jpg"/><Relationship Id="rId8" Type="http://schemas.openxmlformats.org/officeDocument/2006/relationships/endnotes" Target="endnotes.xml"/><Relationship Id="rId51" Type="http://schemas.openxmlformats.org/officeDocument/2006/relationships/image" Target="media/image40.jpg"/><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image" Target="media/image35.jpg"/><Relationship Id="rId59" Type="http://schemas.openxmlformats.org/officeDocument/2006/relationships/image" Target="media/image4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984D66-64AB-4AA3-880A-3F490FE95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227</Pages>
  <Words>74200</Words>
  <Characters>422946</Characters>
  <Application>Microsoft Office Word</Application>
  <DocSecurity>0</DocSecurity>
  <Lines>3524</Lines>
  <Paragraphs>992</Paragraphs>
  <ScaleCrop>false</ScaleCrop>
  <HeadingPairs>
    <vt:vector size="2" baseType="variant">
      <vt:variant>
        <vt:lpstr>Title</vt:lpstr>
      </vt:variant>
      <vt:variant>
        <vt:i4>1</vt:i4>
      </vt:variant>
    </vt:vector>
  </HeadingPairs>
  <TitlesOfParts>
    <vt:vector size="1" baseType="lpstr">
      <vt:lpstr>Conceptual Model Foundation- in progress</vt:lpstr>
    </vt:vector>
  </TitlesOfParts>
  <Company>No Magic</Company>
  <LinksUpToDate>false</LinksUpToDate>
  <CharactersWithSpaces>496154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Conceptual Model Foundation- in progress</dc:title>
  <dc:subject>Structural Report</dc:subject>
  <dc:creator>Author</dc:creator>
  <cp:lastModifiedBy>Cory Casanave</cp:lastModifiedBy>
  <cp:revision>2</cp:revision>
  <cp:lastPrinted>2009-07-14T08:57:00Z</cp:lastPrinted>
  <dcterms:created xsi:type="dcterms:W3CDTF">2015-02-18T00:45:00Z</dcterms:created>
  <dcterms:modified xsi:type="dcterms:W3CDTF">2015-02-18T00:45:00Z</dcterms:modified>
</cp:coreProperties>
</file>